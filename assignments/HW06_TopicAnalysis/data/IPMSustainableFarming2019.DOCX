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May 9, 2022 2:12:00 AM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170636254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Slovenia : Turinek Biodynamic Farm - the most innovative new gateway in 2018</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Rudy Marchesi Of Montinore Estate Awarded "Wine Person Of The Year" By Oregon Wine Press - Marchesi recognized for his leadership and commitment to Biodynamic farming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UNCORKED Biodynamic vineyards go beyond organic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Opinion: Biodynamic wine can fight global warming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 Wine World in 2020: Organic, Natural &amp; Biodynamic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Global biochar market projected to reach a value of $870.7 million by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 small farm's big lessons on going green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Sikkim IFFCO Organics signs MoU with US and Croatian cos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 sustainable way to advance Australia fare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the good oil on a land under pressure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Insights Into the World's $870+ Million Biochar Market, 2019 to 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Global Biochar Market Outlook Report, 2019-2024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SPH Gerard Bertrand: Winemaker Gerard Bertrand Spoke at the Climate Change Leadership: Solutions for the Wine Industry Conference, March 5-7,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Global Biochar Market: Trends, Share, Size, Growth, Opportunity &amp; Forecast (2019-2024)</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Global Biochar Market Outlook Report, 2019-2024 - ResearchAndMarkets.com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HOME &amp; DESIGN LIFE ON THE 'BIGGEST LITTLE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Winemaker Gérard Bertrand Spoke at the Climate Change Leadership: Solutions for the Wine Industry Conference, March 5-7,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ENTERPRISING FAMILIES: Behind the biodynamic duo in charge of Foxhollow Farms (PHOTOS)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Vegetable farmers can learn about three tricky crops at PFI's 2019 annual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Vegetable farmers learn about 3 tricky crops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Regenerative Ag is building healthy soils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The Parable of the Sick Pig and the Lonely Rooster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Get your hands dirty and learn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Family company goes from strength to strength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On the organic trail: A visit to Whole Foods ’ innovation summit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These folks aren’t alone. Almost everyone and everything fro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To see the future, leave the past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To see the future, you need to look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EAT LESS WATER The Solution to Worldwide Water Shortages Is in Our Kitchens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Trends in sustainable 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Look ahead, into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Farm and Food File: If you want to see the future, you need to look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To see the future, you must look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Raise Your Glass: A well-grounded Cabernet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Who are our Landcarers?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Pick a farm to supply fresh veggies, meat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Tech, tradition can save food supply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Crossroads Farm set to kick off another season of events on Saturday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ORGANIC INDIA 's Lucknow factory certified as first LEED Platinum facility in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Sonoma County begins to process backlog of applications for outdoor cannabis farms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Motivo Announces Independent Company, Monarch Tractor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Charlotte's Web Extends Research Initiative with The Center for Discovery to Develop Optimal Hemp Genetics for New York and Greater Eastern Appalachian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La Généreuse, an inspiring organic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Climate for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 Farmer Battles to Save the Soil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In Oregon Wine Country, One Farmer’s Battle to Save the Soil The Pour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Wine in a Warming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Living a life connected to nature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HOW TO BEE-HAVE MINDFULLY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Beef industry contributing to climate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Farmers, producers and gardeners encouraged to get their hands dirty with Biodynamics workshop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American Blossom Linens Introduces Dye Free Bedding Made From Naturally Grown Colored Foxfibre Organic Cotton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Disruptors 2019: Nick Green of Thrive Market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Chilean wine: World's finest yet prices are reasonable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Asian consumers less concerned about environmental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Asian food focus differs from Kiwis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Return to 'real fruits and vegetables' and 'unexpected protein' lead Specialty Food Association 's top food trends for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Eleanor Morris Illoway, 72, Chesco lawyer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New York Wine &amp; Grape Foundation Funds Long Island Sustainable Winegrowing Course For Wine Industry Professionals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New York Wine &amp; Grape Foundation Funds Long Island Sustainable Winegrowing Course For Wine Industry Professionals New Course to Educate Wine Industry Professionals on the Key Elements of Sustainable Winegrowing Made Possible Through a Generous Grant from the New York Wine &amp; Grape Foundation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Meet the British dairy farmer who is adopting a more sustainable approach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Is dairy food good for us? And is it even necessary?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Eleanor Morris Illoway, 72, Chester County attorney and land conservation advocate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Wisconsin pizza farm serves up food with a philosophy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ORGANIC VINEYARDS AND NATURAL WINEMAKING PRESENT NEW MARKETING OPPORTUNITIES FOR PACIFIC NORTHWEST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The Sustainable Seed Innovations Project: Laying the Foundation for Innovation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Eleanor Illoway, lawyer and leader in conservation 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Spanish Agroponiente group obtains Demeter certification in biodynamic agriculture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ORGANIC INDIA Wins India 's First LEED Platinum Certification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Agriculture a big tent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'Clean' wine ill defined but taking root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'Biggest Little Farm' Doc Maker on Filming Skittish Animals and Showing "Harsh Realities"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AND ON THAT FARM THEY HAD A PIG: Biggest Little Farm follows a city-dwelling couple who pack up their lives and move to a farm, hoping to create a sustainable ecosystem.(DOCUMENTARY)(Interview)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WHATEVER IT MEANS, LABEL TAKES ROOT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Food&amp;Wine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Finding the Next Big Thing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SFA Trendspotter Panel Predicts Top 2020 Food Trends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Real Food, grown and raised locally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Restoration puts this run-down farm back on natural sequence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Portuguese 'Dao' wine is going 'au naturel'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Croatia : new experiences to try this Spring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Wine Grounded in Good: Fetzer Vineyards Details Its Regenerative Development Progress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MALNUTRITION IN HUMANITARIAN SETTINGS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Specialty Food Association Trendspotter Panel Predicts Top 2020 Food Trends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Extends Research Initiative with The Center for Discovery to Develop Optimal Hemp Genetics for New York and Greater Eastern Appalachian Region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Health is the ultimate profit: An effort at serving health and wellbeing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Wine tourism expert keen to exchange ideas at upcoming Wine &amp; Food Tourism Conference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Wine Grounded in Good: Fetzer Vineyards Details Its Regenerative Development Progress California vintner releases 2017-2018 corporate consciousness report, detailing enhanced environmental policy efforts, regenerative agriculture study and progress toward 2020 goals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Galilean gathering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Northern Plains Sustainable Ag Society winter conference – Jan. 24-27 in Fargo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Shedding light on a 'climate emergency'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541 Flavors: Better eating, locally, for Earth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Maharashtra understands reinvention and resilience, says Anand Mahindra There is exodus of manufacturing companies from China. We need to act, and fast. We're underestimating how powerful we can be in the world of entertainment &amp; green industries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How to fight climate change in agriculture while protecting jobs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Perceptions of Farmers about their Motivation to Manage Agricultural Risk in Malaysia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Sonoma County grape growers reach goal for sound farming, tackle climate change next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WHO'S MINDING THE FARM?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Natural wonders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NPSAS schedules Winter Conference, early bird deadline Jan. 10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HOPE &amp;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biodynamic farming, sustainable agriculture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Jan 01, 2019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Slovenia : Turinek </w:t>
        </w:r>
      </w:hyperlink>
      <w:hyperlink r:id="rId117"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Farm</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 the most innovative new gateway in 2018</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TendersInfo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TendersInfo - Euclid Infotech Pvt. Ltd.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7" type="#_x0000_t75" style="width:90.01pt;height:86.26pt">
            <v:imagedata r:id="rId11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8"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represents a complete economic unit, from production to processing and marketing. It implements the latter in a very original, innovative way, including a team approach. The range of knowledge transfer methods is very broad, since it includes the transfer of practices as well as education, the conduct of workshops, international conferences and the exchange of volunteers. Plans for the future include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are optimistic and, above all, focus on the right and most pressing areas. They want to increase flexibility in both production and sales.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Turinek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enabled to use the NEWBIE Prize up to a maximum of  1,500 gross according to the needs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for recording a presentation video and for financing its own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MAFF 5. The Slovenian Rural Parliament co-organizes at the initiative of the Slovenian Rural Development Association with the partners of the Rural Network. The event is hosted by the Municipality of Majperk and the Haloze Local Action Group. Tomorrow - Day 2 - the SPP will be held in Majperk, where the conclusions of today's workshops will be presented within three panels - attended by the Speaker of the National Assembly of the Republic of Slovenia, mag. Dejan idan, Minister Aleksandra Pivec and Director General of the MAFF Directorate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dr. Darja Majkovich.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Rudy Marchesi Of Montinore Estate Awarded "Wine Person Of The Year" By Oregon Wine Press; - Marchesi recognized for his leadership and commitment to </w:t>
        </w:r>
      </w:hyperlink>
      <w:hyperlink r:id="rId12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2019 Thursday 9:00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FOREST GROVE, Ore., Jan. 10, 2019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Rudy Marchesi, Partner at Montinore Estate, has been recognized byOregon Wine Pressas "Wine Person of the Year." The annual award recognizes people across the state who have helped transform Oregon's wine industry and is published in theOregon Wine Almanacat the end of each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leader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Marchesi has been recognized for his dedication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his contributions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education, both locally and globally. With over 12 years of experience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winemaking, Marchesi has shown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doesn't have to be reserved for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but can also be done on a larger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with its 200-acre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estate vineyard, Montinore Estate is the largest producer of estate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incredibly humbled to receive this level of recognition from Oregon Wine Press," says Marchesi. "My passion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has only grown over the years and I hope to continue to share that message with other leaders in the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Marchesi has been in the wine industry for more than 40 years and supports the vineyard, winemaking and sales teams at Montinore Estate. Prior to Montinore Estate, Marchesi developed an interest in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while working for a wine distributor in the Northeast. He enrolled in a year-long training course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the Pfeiffer Center in New York before returning to work in wine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Marchesi accepted a consultancy at Montinore Estate in 1998 and started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trials on the vineyard five years later. The vineyards showed a dramatic transformation after only one season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treatments and by 2006 all of Montinore Estate's vines were being converted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In 2008, Montinore Estate achieved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for both its vineyard and winery by Demeter USA, the nation's governing body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and certifications.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Montinore EstateMontinore Estate was established in 1982 and is now the largest estate producer of wines made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grapes in the country. With a 200-acre Demeter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vineyard located in north Willamette Valley in Oregon, the winery focuses on producing superior Pinot Noirs, unique cool climate whites and exquisite Italian varietals. Montinore Estate's close attention to each step of the grape-growing and winemaking processes is rooted in the belief that exceptional wine is born of a </w:t>
      </w:r>
      <w:r>
        <w:rPr>
          <w:rFonts w:ascii="arial" w:eastAsia="arial" w:hAnsi="arial" w:cs="arial"/>
          <w:b/>
          <w:i/>
          <w:color w:val="000000"/>
          <w:sz w:val="20"/>
          <w:u w:val="single"/>
          <w:lang w:val="en-US" w:eastAsia="en-US" w:bidi="ar-SA"/>
        </w:rPr>
        <w:t>sustained</w:t>
      </w:r>
      <w:r>
        <w:rPr>
          <w:rFonts w:ascii="arial" w:eastAsia="arial" w:hAnsi="arial" w:cs="arial"/>
          <w:color w:val="000000"/>
          <w:sz w:val="20"/>
          <w:lang w:val="en-US" w:eastAsia="en-US" w:bidi="ar-SA"/>
        </w:rPr>
        <w:t xml:space="preserve"> marriage of soil, climate and artful stewardship. To learn more, visit</w:t>
      </w:r>
      <w:hyperlink r:id="rId126" w:history="1">
        <w:r>
          <w:rPr>
            <w:rFonts w:ascii="arial" w:eastAsia="arial" w:hAnsi="arial" w:cs="arial"/>
            <w:i/>
            <w:color w:val="0077CC"/>
            <w:sz w:val="20"/>
            <w:u w:val="single"/>
            <w:shd w:val="clear" w:color="auto" w:fill="FFFFFF"/>
            <w:lang w:val="en-US" w:eastAsia="en-US" w:bidi="ar-SA"/>
          </w:rPr>
          <w:t>http://www.montinore.com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content:http://www.prnewswire.com/news-releases/rudy-marchesi-of-montinore-estate-awarded-wine-person-of-the-year-by-oregon-wine-press-300776056.html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Montinore Estate</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Maggy Lehmicke, 206-789-5668, </w:t>
      </w:r>
      <w:hyperlink r:id="rId127" w:history="1">
        <w:r>
          <w:rPr>
            <w:rFonts w:ascii="arial" w:eastAsia="arial" w:hAnsi="arial" w:cs="arial"/>
            <w:i/>
            <w:color w:val="0077CC"/>
            <w:sz w:val="20"/>
            <w:u w:val="single"/>
            <w:shd w:val="clear" w:color="auto" w:fill="FFFFFF"/>
            <w:lang w:val="en-US" w:eastAsia="en-US" w:bidi="ar-SA"/>
          </w:rPr>
          <w:t>maggy@parsonsandco.com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 xml:space="preserve">UNCORKED </w:t>
        </w:r>
      </w:hyperlink>
      <w:hyperlink r:id="rId134"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34" w:history="1">
        <w:r>
          <w:rPr>
            <w:rFonts w:ascii="arial" w:eastAsia="arial" w:hAnsi="arial" w:cs="arial"/>
            <w:b/>
            <w:bCs/>
            <w:i/>
            <w:color w:val="0077CC"/>
            <w:kern w:val="32"/>
            <w:sz w:val="28"/>
            <w:szCs w:val="32"/>
            <w:u w:val="single"/>
            <w:shd w:val="clear" w:color="auto" w:fill="FFFFFF"/>
            <w:lang w:val="en-US" w:eastAsia="en-US" w:bidi="ar-SA"/>
          </w:rPr>
          <w:t xml:space="preserve"> vineyards go beyond organic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Arkansas Democrat-Gazette (Little Rock)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Little Rock Newspapers, Inc. All Rights Reserved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STYLE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LORRI HAMBUCHEN</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seems almost every aspect of our daily lives involves choices concerning the environment. We tote our groceries in stylish reusable bags, wash our clothes in high-efficiency machines that use less water, say "no, thank you" to plastic drinking straws, recycle whenever possible and buy local/organically grown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wine world is no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seeing more wine producers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natural approaches in the vineyard. In addition to the familiar organic growing practices (no chemical pesticides or herbicides, no genetically modified yeast and strict rules on sulfites) some winemakers are taking it further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cow horns play an integral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is this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using and what exactly do the cow horns have to do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official definition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according to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is "a spiritual-ethical-ecological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gardens, food production and nutrition."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made with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as a single organism. The ecosystem functions as a whole, with each portion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contributing to the next. The simple definition is a concept around the universe's "vibe" interconnecting everything. In other words, it's a holistic view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concept is not a recent trend. Austrian philosopher Rudolf Steiner in the 1920s (predating the creation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by about 20 years) used the approach of homeopathic, holistic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beginning the anti-chemical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practice is rooted (no pun intended) around tasks in the vineyard from planting, pruning and harvesting and is regulated around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originally devised by Maria Thun. The calendar day coincides with one of the four classical elements - Earth, Fire, Air and Water. Fruit days (best days for harvesting grapes, Root days (best days for pruning), Flower days (leaving the vineyard practices alone on these days) and Leaf days (the ideal day for watering).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guidelines are complex when following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calendar, and also include the prohibition of chemicals and manufactured additions such as commercial yeast. The growers use highly complex compost preparations using natural ingredients. This is where the cow horns come into play and is a bit interesting.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 calls for specific compost and field preparations. One is known as the "cow horn manure" or "preparation 500." Cow horns are stuffed with manure compost and buried in the soil during the winter. After being removed the material from the horns is dispersed throughout the vineyard.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intended to be a powerful means for structuring the soil, stimulating the microbial activity, regulating the pH, stimulating seed germination and dissolving minerals.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can be identified by a certification logo on the label signifying "Demeter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2018 Benziger Winery Chardonnay, California (about $13 retail)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SPLURGE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2018 Montinore Estate Pinot Noir, Oregon (about $18 retail)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Lorri Hambuchen is a member of London's Institute of Wines and Spirits. Contact her at the Arkansas Democrat-Gazette, P.O. Box 2221, Little Rock, AR 72203, or email:</w:t>
      </w:r>
    </w:p>
    <w:p>
      <w:pPr>
        <w:keepNext w:val="0"/>
        <w:spacing w:before="240" w:after="0" w:line="260" w:lineRule="atLeast"/>
        <w:ind w:left="0" w:right="0" w:firstLine="0"/>
        <w:jc w:val="both"/>
        <w:rPr>
          <w:lang w:val="en-US" w:eastAsia="en-US" w:bidi="ar-SA"/>
        </w:rPr>
      </w:pPr>
      <w:hyperlink r:id="rId135" w:history="1">
        <w:r>
          <w:rPr>
            <w:rFonts w:ascii="arial" w:eastAsia="arial" w:hAnsi="arial" w:cs="arial"/>
            <w:i/>
            <w:color w:val="0077CC"/>
            <w:sz w:val="20"/>
            <w:u w:val="single"/>
            <w:shd w:val="clear" w:color="auto" w:fill="FFFFFF"/>
            <w:lang w:val="en-US" w:eastAsia="en-US" w:bidi="ar-SA"/>
          </w:rPr>
          <w:t>uncorked@thewinecenter.com</w:t>
        </w:r>
      </w:hyperlink>
      <w:r>
        <w:rPr>
          <w:rFonts w:ascii="arial" w:eastAsia="arial" w:hAnsi="arial" w:cs="arial"/>
          <w:color w:val="000000"/>
          <w:sz w:val="20"/>
          <w:lang w:val="en-US" w:eastAsia="en-US" w:bidi="ar-SA"/>
        </w:rPr>
        <w:t xml:space="preserve"> This article was published 10/09/2019 ------------------------------------------------------------------------------------------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142"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142" w:history="1">
        <w:r>
          <w:rPr>
            <w:rFonts w:ascii="arial" w:eastAsia="arial" w:hAnsi="arial" w:cs="arial"/>
            <w:b/>
            <w:bCs/>
            <w:i/>
            <w:color w:val="0077CC"/>
            <w:kern w:val="32"/>
            <w:sz w:val="28"/>
            <w:szCs w:val="32"/>
            <w:u w:val="single"/>
            <w:shd w:val="clear" w:color="auto" w:fill="FFFFFF"/>
            <w:lang w:val="en-US" w:eastAsia="en-US" w:bidi="ar-SA"/>
          </w:rPr>
          <w:t xml:space="preserve"> wine can fight global warming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Puget Sound Business Journal (Seattle, Washington)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American City Business Journal,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7" type="#_x0000_t75" style="width:224.97pt;height:44.99pt">
            <v:imagedata r:id="rId14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Beveridge</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midst of climate change, global warming and all-around meteorological chaos, we all seek to be a little bit greener. With sustainability and natural movements gaining importance, these conscientious practices are becoming more prevalent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world,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may be familiar with what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entails, but on vineyards that can be taken even further with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which includes incorporating steps such as composting to maximize the "life force" in the vineyard.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not only produce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vineyard resource, yielding standout fruit, but they also result in wines of exceptional and unique character reflecting the unique "terroir" of their vineyard sources. There are more than 1,200 producers worldwide that craft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practice for nearly a century around the world, and predating the organic movement by 20 years, biodynamics is a holistic, ecological and ethical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gardening, food and nutrition. Based on the scientific philosophies and observations of Wolfgang Goethe and Rudolf Steiner, today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movement encompasses thousands of regenerative gardens,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ranches, orchards and vineyards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to create a diversified, balanced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ecosystem that generates health and fertility as much as possible from within the vineyard itself,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vintners seek ecological, social and economic sustainability. Biodynamics is not just a holistic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but also a potent movement for new thinking and practices in all aspects of life connected to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Under biodynamics,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not a cause of global climate change but a solution to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vintners are really seeking to heal the Earth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is made with a set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that views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as one solid organism. The ecosystem functions as a whole, with each portion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vineyard contributing to the next. The idea is to create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system. Natural materials, soils and composts are used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vineyard. Chemical fertilizers and pesticides are forbidden for the sake of soil fertility. A range of animals from ducks to horses to sheep live on the soil and fertilize it, creating a rich, fertile environment for the vines to grow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also includes sustainability or leaving the land in as good or better shape than they found it for future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viticultural practices are similar in the sense that both incorporate practices without the use of chemicals, they are very different. Many winemakers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biodynamically also grow organic fruit, but to keep it as simple as possible, organic wine is produced with organic grapes.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takes other factors into account when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such as the lunar calendar and astronomy.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more about the entire lifeblood of a vineyard - other plants, insects, animals - not just the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the combination of lack of pesticides and implementing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 tune with nature or biodynamics,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seek to heal the Earth and fight global warming - that is why the practice could not be more important.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find this article useful? Why not </w:t>
      </w:r>
      <w:hyperlink r:id="rId144"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Puget Sound Business Journal (Seattle) for more articles?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 xml:space="preserve">The Wine World in 2020: Organic, Natural &amp; </w:t>
        </w:r>
      </w:hyperlink>
      <w:hyperlink r:id="rId151" w:history="1">
        <w:r>
          <w:rPr>
            <w:rFonts w:ascii="arial" w:eastAsia="arial" w:hAnsi="arial" w:cs="arial"/>
            <w:b/>
            <w:bCs/>
            <w:i/>
            <w:color w:val="0077CC"/>
            <w:kern w:val="32"/>
            <w:sz w:val="28"/>
            <w:szCs w:val="32"/>
            <w:u w:val="single"/>
            <w:shd w:val="clear" w:color="auto" w:fill="FFFFFF"/>
            <w:lang w:val="en-US" w:eastAsia="en-US" w:bidi="ar-SA"/>
          </w:rPr>
          <w:t>Biodynamic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Nightclub.com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Questex Media Group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Klemt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Learn what you need to know about organic, natural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so you can profit from their growing popularity.</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constant in life, Greek philosopher Heraclitus is credited with saying, is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certainly applies to consumer behavior. One of the changes operators can expect to take hold in 2020 applies to wine.</w:t>
      </w:r>
    </w:p>
    <w:p>
      <w:pPr>
        <w:keepNext w:val="0"/>
        <w:spacing w:before="240" w:after="0" w:line="260" w:lineRule="atLeast"/>
        <w:ind w:left="0" w:right="0" w:firstLine="0"/>
        <w:jc w:val="both"/>
        <w:rPr>
          <w:lang w:val="en-US" w:eastAsia="en-US" w:bidi="ar-SA"/>
        </w:rPr>
      </w:pPr>
      <w:hyperlink r:id="rId152" w:history="1">
        <w:r>
          <w:rPr>
            <w:rFonts w:ascii="arial" w:eastAsia="arial" w:hAnsi="arial" w:cs="arial"/>
            <w:i/>
            <w:color w:val="0077CC"/>
            <w:sz w:val="20"/>
            <w:u w:val="single"/>
            <w:shd w:val="clear" w:color="auto" w:fill="FFFFFF"/>
            <w:lang w:val="en-US" w:eastAsia="en-US" w:bidi="ar-SA"/>
          </w:rPr>
          <w:t>Homan Taghdiri</w:t>
        </w:r>
      </w:hyperlink>
      <w:r>
        <w:rPr>
          <w:rFonts w:ascii="arial" w:eastAsia="arial" w:hAnsi="arial" w:cs="arial"/>
          <w:color w:val="000000"/>
          <w:sz w:val="20"/>
          <w:lang w:val="en-US" w:eastAsia="en-US" w:bidi="ar-SA"/>
        </w:rPr>
        <w:t xml:space="preserve"> of Invictus Hospitality predicted that wine—particularly            </w:t>
      </w:r>
      <w:hyperlink r:id="rId153" w:history="1">
        <w:r>
          <w:rPr>
            <w:rFonts w:ascii="arial" w:eastAsia="arial" w:hAnsi="arial" w:cs="arial"/>
            <w:i/>
            <w:color w:val="0077CC"/>
            <w:sz w:val="20"/>
            <w:u w:val="single"/>
            <w:shd w:val="clear" w:color="auto" w:fill="FFFFFF"/>
            <w:lang w:val="en-US" w:eastAsia="en-US" w:bidi="ar-SA"/>
          </w:rPr>
          <w:t xml:space="preserve">organic and </w:t>
        </w:r>
      </w:hyperlink>
      <w:hyperlink r:id="rId153" w:history="1">
        <w:r>
          <w:rPr>
            <w:rFonts w:ascii="arial" w:eastAsia="arial" w:hAnsi="arial" w:cs="arial"/>
            <w:b/>
            <w:i/>
            <w:color w:val="0077CC"/>
            <w:sz w:val="20"/>
            <w:u w:val="single"/>
            <w:shd w:val="clear" w:color="auto" w:fill="FFFFFF"/>
            <w:lang w:val="en-US" w:eastAsia="en-US" w:bidi="ar-SA"/>
          </w:rPr>
          <w:t>biodynamic</w:t>
        </w:r>
      </w:hyperlink>
      <w:r>
        <w:rPr>
          <w:rFonts w:ascii="arial" w:eastAsia="arial" w:hAnsi="arial" w:cs="arial"/>
          <w:color w:val="000000"/>
          <w:sz w:val="20"/>
          <w:lang w:val="en-US" w:eastAsia="en-US" w:bidi="ar-SA"/>
        </w:rPr>
        <w:t>—will be the subject of greater (and therefore potentially more profitable) interest in 2020.</w:t>
      </w:r>
    </w:p>
    <w:p>
      <w:pPr>
        <w:keepNext w:val="0"/>
        <w:spacing w:before="240" w:after="0" w:line="260" w:lineRule="atLeast"/>
        <w:ind w:left="0" w:right="0" w:firstLine="0"/>
        <w:jc w:val="both"/>
        <w:rPr>
          <w:lang w:val="en-US" w:eastAsia="en-US" w:bidi="ar-SA"/>
        </w:rPr>
      </w:pPr>
      <w:hyperlink r:id="rId154" w:history="1">
        <w:r>
          <w:rPr>
            <w:rFonts w:ascii="arial" w:eastAsia="arial" w:hAnsi="arial" w:cs="arial"/>
            <w:i/>
            <w:color w:val="0077CC"/>
            <w:sz w:val="20"/>
            <w:u w:val="single"/>
            <w:shd w:val="clear" w:color="auto" w:fill="FFFFFF"/>
            <w:lang w:val="en-US" w:eastAsia="en-US" w:bidi="ar-SA"/>
          </w:rPr>
          <w:t>Ronald Buyukliev</w:t>
        </w:r>
      </w:hyperlink>
      <w:r>
        <w:rPr>
          <w:rFonts w:ascii="arial" w:eastAsia="arial" w:hAnsi="arial" w:cs="arial"/>
          <w:color w:val="000000"/>
          <w:sz w:val="20"/>
          <w:lang w:val="en-US" w:eastAsia="en-US" w:bidi="ar-SA"/>
        </w:rPr>
        <w:t xml:space="preserve">, lead sommelier at Estiatorio Milos in Las Vegas, has likewise predicted that            </w:t>
      </w:r>
      <w:hyperlink r:id="rId155" w:history="1">
        <w:r>
          <w:rPr>
            <w:rFonts w:ascii="arial" w:eastAsia="arial" w:hAnsi="arial" w:cs="arial"/>
            <w:i/>
            <w:color w:val="0077CC"/>
            <w:sz w:val="20"/>
            <w:u w:val="single"/>
            <w:shd w:val="clear" w:color="auto" w:fill="FFFFFF"/>
            <w:lang w:val="en-US" w:eastAsia="en-US" w:bidi="ar-SA"/>
          </w:rPr>
          <w:t xml:space="preserve">organic, natural and </w:t>
        </w:r>
      </w:hyperlink>
      <w:hyperlink r:id="rId155" w:history="1">
        <w:r>
          <w:rPr>
            <w:rFonts w:ascii="arial" w:eastAsia="arial" w:hAnsi="arial" w:cs="arial"/>
            <w:b/>
            <w:i/>
            <w:color w:val="0077CC"/>
            <w:sz w:val="20"/>
            <w:u w:val="single"/>
            <w:shd w:val="clear" w:color="auto" w:fill="FFFFFF"/>
            <w:lang w:val="en-US" w:eastAsia="en-US" w:bidi="ar-SA"/>
          </w:rPr>
          <w:t>biodynamic</w:t>
        </w:r>
      </w:hyperlink>
      <w:hyperlink r:id="rId155" w:history="1">
        <w:r>
          <w:rPr>
            <w:rFonts w:ascii="arial" w:eastAsia="arial" w:hAnsi="arial" w:cs="arial"/>
            <w:i/>
            <w:color w:val="0077CC"/>
            <w:sz w:val="20"/>
            <w:u w:val="single"/>
            <w:shd w:val="clear" w:color="auto" w:fill="FFFFFF"/>
            <w:lang w:val="en-US" w:eastAsia="en-US" w:bidi="ar-SA"/>
          </w:rPr>
          <w:t xml:space="preserve"> wines</w:t>
        </w:r>
      </w:hyperlink>
      <w:r>
        <w:rPr>
          <w:rFonts w:ascii="arial" w:eastAsia="arial" w:hAnsi="arial" w:cs="arial"/>
          <w:color w:val="000000"/>
          <w:sz w:val="20"/>
          <w:lang w:val="en-US" w:eastAsia="en-US" w:bidi="ar-SA"/>
        </w:rPr>
        <w:t xml:space="preserve"> will be a trend to watch and leverage next year, particularly among Millennial and Gen Z consumers.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are organic wines, natural wines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Let's take a look so you can choose the wines that will work with best your brand, beverage program, and guest desires.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is Organic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like organic food, </w:t>
      </w:r>
      <w:hyperlink r:id="rId156" w:history="1">
        <w:r>
          <w:rPr>
            <w:rFonts w:ascii="arial" w:eastAsia="arial" w:hAnsi="arial" w:cs="arial"/>
            <w:i/>
            <w:color w:val="0077CC"/>
            <w:sz w:val="20"/>
            <w:u w:val="single"/>
            <w:shd w:val="clear" w:color="auto" w:fill="FFFFFF"/>
            <w:lang w:val="en-US" w:eastAsia="en-US" w:bidi="ar-SA"/>
          </w:rPr>
          <w:t>organic wine</w:t>
        </w:r>
      </w:hyperlink>
      <w:r>
        <w:rPr>
          <w:rFonts w:ascii="arial" w:eastAsia="arial" w:hAnsi="arial" w:cs="arial"/>
          <w:color w:val="000000"/>
          <w:sz w:val="20"/>
          <w:lang w:val="en-US" w:eastAsia="en-US" w:bidi="ar-SA"/>
        </w:rPr>
        <w:t xml:space="preserve"> is produced using grapes that are grown according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Great—so what's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simplest way to describe it is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using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produce safer food.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use organic fertilizers, crop rotation, and biological pest control, and reject (or severely limit) the use of synthetic substances to grow healthier items, including wine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obtain the USDA's organic certification, a wine must comply with the same requirements as other organic products. However, organic wine is also subject to Alcohol and Tobacco Tax and Trade Bureau scrutiny, including their requirement for sulfite labeling.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for the sake of transparency and guest experience that you and your team know that organic wine isn't necessarily free of additives. And because some of the additives permitted in organic wine production are animal-based, organic wines aren't always vegan.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What is Natural Wine?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organic wine, there isn't a certification for </w:t>
      </w:r>
      <w:hyperlink r:id="rId157" w:history="1">
        <w:r>
          <w:rPr>
            <w:rFonts w:ascii="arial" w:eastAsia="arial" w:hAnsi="arial" w:cs="arial"/>
            <w:i/>
            <w:color w:val="0077CC"/>
            <w:sz w:val="20"/>
            <w:u w:val="single"/>
            <w:shd w:val="clear" w:color="auto" w:fill="FFFFFF"/>
            <w:lang w:val="en-US" w:eastAsia="en-US" w:bidi="ar-SA"/>
          </w:rPr>
          <w:t>natural wine</w:t>
        </w:r>
      </w:hyperlink>
      <w:r>
        <w:rPr>
          <w:rFonts w:ascii="arial" w:eastAsia="arial" w:hAnsi="arial" w:cs="arial"/>
          <w:color w:val="000000"/>
          <w:sz w:val="20"/>
          <w:lang w:val="en-US" w:eastAsia="en-US" w:bidi="ar-SA"/>
        </w:rPr>
        <w:t xml:space="preserve"> currently. And sure, perhaps an unscrupulous wine producer could use that to their advantage and claim a wine is “vin naturel” according to invented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Luckily, natural wine producers take their craft seriously and it doesn't appear that people are misusing the term to trick people into forking over their money. Also worthy of note, natural wine isn't new—it can be traced back to 1960s France.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produced using organic grapes or grapes that were grown biodynamically. Nothing is added or removed in the cellar—no additives are used, only small amount of sulfites (sometimes no sulfites) are used, only natural yeast is used or organic yeast is added during fermentation, and interference in the natural fermentation process is minimal.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 to organic wine, not all natural wine is vegan. Some people in the wine world have pointed out, however, that a natural wine is more likely than an organic wine to be vegan. Your reps and some research will reveal which are vegan in case a guest asks.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What is </w:t>
      </w:r>
      <w:r>
        <w:rPr>
          <w:rFonts w:ascii="arial" w:eastAsia="arial" w:hAnsi="arial" w:cs="arial"/>
          <w:b/>
          <w:i/>
          <w:color w:val="000000"/>
          <w:sz w:val="20"/>
          <w:u w:val="single"/>
          <w:lang w:val="en-US" w:eastAsia="en-US" w:bidi="ar-SA"/>
        </w:rPr>
        <w:t>Biodynamic</w:t>
      </w:r>
      <w:r>
        <w:rPr>
          <w:rFonts w:ascii="arial" w:eastAsia="arial" w:hAnsi="arial" w:cs="arial"/>
          <w:b/>
          <w:color w:val="000000"/>
          <w:sz w:val="20"/>
          <w:lang w:val="en-US" w:eastAsia="en-US" w:bidi="ar-SA"/>
        </w:rPr>
        <w:t xml:space="preserv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wine is, you'll be shocked to learn, produced biodynamically. You're welcome.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kidding—that's accurate but not much help to you.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a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Those who embrace biodynamics view their vineyard, in the case of wine, as its own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ecosystem, its own entity, its own organism.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Association defines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as “a spiritual-ethical-ecological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gardens, food production and nutrition.” Devotees view everyone and everything as connected, and therefore attempt to be as responsible, ethical,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as possible when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If you want to put a quick spin on biodynamics, I suppose you could consider it “good karma” or “organic-plus”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think that sounds more like idealism than science, you're not alone. A study conducted a decade ago found it was hard to prove every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was effective or scientifically sound, but also that more research is needed.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like natural wine, isn't new. In fact, it predates natural wine by several decades. There are also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bodies, Demeter International and Biodyvin, with the former being much larger than the latter.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t>
      </w:r>
      <w:hyperlink r:id="rId158" w:history="1">
        <w:r>
          <w:rPr>
            <w:rFonts w:ascii="arial" w:eastAsia="arial" w:hAnsi="arial" w:cs="arial"/>
            <w:b/>
            <w:i/>
            <w:color w:val="0077CC"/>
            <w:sz w:val="20"/>
            <w:u w:val="single"/>
            <w:shd w:val="clear" w:color="auto" w:fill="FFFFFF"/>
            <w:lang w:val="en-US" w:eastAsia="en-US" w:bidi="ar-SA"/>
          </w:rPr>
          <w:t>biodynamic</w:t>
        </w:r>
      </w:hyperlink>
      <w:hyperlink r:id="rId158" w:history="1">
        <w:r>
          <w:rPr>
            <w:rFonts w:ascii="arial" w:eastAsia="arial" w:hAnsi="arial" w:cs="arial"/>
            <w:i/>
            <w:color w:val="0077CC"/>
            <w:sz w:val="20"/>
            <w:u w:val="single"/>
            <w:shd w:val="clear" w:color="auto" w:fill="FFFFFF"/>
            <w:lang w:val="en-US" w:eastAsia="en-US" w:bidi="ar-SA"/>
          </w:rPr>
          <w:t xml:space="preserve"> wine</w:t>
        </w:r>
      </w:hyperlink>
      <w:r>
        <w:rPr>
          <w:rFonts w:ascii="arial" w:eastAsia="arial" w:hAnsi="arial" w:cs="arial"/>
          <w:color w:val="000000"/>
          <w:sz w:val="20"/>
          <w:lang w:val="en-US" w:eastAsia="en-US" w:bidi="ar-SA"/>
        </w:rPr>
        <w:t xml:space="preserve"> is wine produced from grapes grown and harvested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Artificial chemicals and additives are rejected, as is manipulation of the wine during the fermentation process. However,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 may contain up to 100 parts-per-million of sulfites. Also, just like its organic and natural counterparts, the perception that all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are vegan is incorrect.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How are These Different from Conventional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nothing preventing the use of pesticides, herbicides and fungicides on non-organic vineyards, save any legal prohibitions against specific chemicals. Likewise, additives that may be restricted from organic-certified wines can be used—once again, if they're legal—in non-organic 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Today's more socially and health-conscious guests aren't just concerned with what they're putting in their own bodies. Some consumers are switching to organic, natural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wines because they care about sustainability, the health of the planet, and the lives of those who tend to and harvest the grapes on vineyards. A few years ago, Wine Folly looked into pesticide use in Napa and found that non-organic vineyards appeared to have issues with watershed toxicity and groundwater contamination. Workers at conventional vineyards that use pesticides, herbicides and fungicides may be at risk for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are asking for organic wine and natural wine, and wise beverage directors should have at least a few offerings in this category,” says Buyukliev. Use this primer, pepper your reps with questions to make the best selections and store these wines properly, and request staff training to leverage this growing trend fully.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Global biochar market projected to reach a value of $870.7 million by 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DUBLIN: According to a report, the global biochar market reached a value of $436.4 million in 2018. Looking forward, the market is projected to reach a value of $870.7 million by 2024, registering a CAGR of 12pc during 2019-2024. 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one of the key factors driving the global biochar industry. Increasing preference for natural and organic food products, along with a growing need for enhancing soil fertility and crop growth, is contributing significantly to the demand for biochar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gaining preference as a means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are considered to bridge the substantial demand and supply gap of food products across the globe. Furthermore, biochar is rapidly being utilized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including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significantly impacting the market growth. The rising urbanization in emerging nations has positively impacted the acceptance of biochar as an appropriate substitute for chemical fertilizers. Apart from this, the use of biochar for insulation in the construction industry, for energy storage in supercapacitors, manufacturing food packaging material and as a feed supplement and air-purifying agent, is catalyzing the overall industry growth. Other factors, such as extensive research and development (R&amp;D) and the implementation of favorable government policies to encourage biochar usage in order to increase the land productivity, are projected to further drive the market in the coming years. The report has also analysed the competitive landscape of the market with some of the key players being Agri-tech Producers, Diacarbon Energy Inc., Cool Planet, Pacific Biochar, Phoenix Energy, Biomacon GmbH, Vega Biofuels, Terra Char, Avello Bioenergy, Genesis Industries, Interra Energy Services, Element C6, Carbon Gold Ltd., Biochar Solution Ltd., etc.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 xml:space="preserve">A small </w:t>
        </w:r>
      </w:hyperlink>
      <w:hyperlink r:id="rId173" w:history="1">
        <w:r>
          <w:rPr>
            <w:rFonts w:ascii="arial" w:eastAsia="arial" w:hAnsi="arial" w:cs="arial"/>
            <w:b/>
            <w:bCs/>
            <w:i/>
            <w:color w:val="0077CC"/>
            <w:kern w:val="32"/>
            <w:sz w:val="28"/>
            <w:szCs w:val="32"/>
            <w:u w:val="single"/>
            <w:shd w:val="clear" w:color="auto" w:fill="FFFFFF"/>
            <w:lang w:val="en-US" w:eastAsia="en-US" w:bidi="ar-SA"/>
          </w:rPr>
          <w:t>farm</w:t>
        </w:r>
      </w:hyperlink>
      <w:hyperlink r:id="rId173" w:history="1">
        <w:r>
          <w:rPr>
            <w:rFonts w:ascii="arial" w:eastAsia="arial" w:hAnsi="arial" w:cs="arial"/>
            <w:b/>
            <w:bCs/>
            <w:i/>
            <w:color w:val="0077CC"/>
            <w:kern w:val="32"/>
            <w:sz w:val="28"/>
            <w:szCs w:val="32"/>
            <w:u w:val="single"/>
            <w:shd w:val="clear" w:color="auto" w:fill="FFFFFF"/>
            <w:lang w:val="en-US" w:eastAsia="en-US" w:bidi="ar-SA"/>
          </w:rPr>
          <w:t>'s big lessons on going green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Straits Times (Singapore)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8,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Singapore Press Holdings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Alison de Souza In Los Angeles</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a handful of environmental documentaries have percolated from the world of indie cinema to Hollywood.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when they do, they often have a sweeping world view and a big name attached, as with former American vice-president Al Gore's 2006 An Inconvenient Truth or actor Leonardo Dicaprio's film Before The Flood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one of the most buzzy documentaries of the year, takes a more intimate tack, following a California couple who set out to run a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just outside of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opens in Singapore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then coyotes eat 350 of their chickens, on top of drought, fire, pests and a multitude of other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frustrating journey turns into a gripping parable about the importance of biodiversity and the staggeringly complex connections among all living things. This is captured in the film, which has won awards at several film festivals.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director is one-half of the couple, John Chester, a 48-year-old film-maker and television director. He and his wife Molly, an organic chef and food blogger, left their lives in the city to buy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an hour outside of 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Biodiversity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hot topics now as consumers become more health-conscious and concerned about growing environmental degradation, but Chester says the solution is not simply to blame large-scale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people must think about how their buying decisions affect everything and realise the true cost of cheap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at a screening of the film in LA, Chester says when he and his wife took over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more than eight years ago, what they found was not encouraging.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came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had been depleted of its biodiversity through 45 years of extractive methods that were used in order to grow food cheaply," he says, noting that the same is true of much commercial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land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they slowly turned things around using the approach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which refers to holistic practices - such 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permaculture - aimed at maintaining soil fertility, water levels and biodiversity as well as increasing carbon sequestration.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can be applicable on a planetary scale too. "In reawakening the ecosystem, the goal is to bring back the biodiversity because it is the self-regulating immune system of not only the planet but also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whole point is really to maximise biodiversity as a way to help regulate against epidemics of pests and disease. It's a microcosm of the planet's immune system, which we call the ecosystem. There is a direct correlation between species diversity and the happiness of that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 arduous trial and error, the couple soon discovered how complicated the ecosystem really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just as they encountered unforeseen setbacks, they also stumbled across solutions, like when they realised that instead of shooting the chicken-killing coyotes - which they did not want to do for humane reasons, but also because coyotes kill pests such as gophers and rabbits - they recruited one of their two Great Pyrenees dogs to protect the birds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science" to recruiting a guardian dog, Chester explains - one of the pooches had a taste for killing chickens and the other simply did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just put a dog in and if it doesn't eat the chickens, then that's the one that guards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when some of his other dogs killed a few chickens later on, it was still a more elegant solution. "I said the coyotes got them beat by 350. And I haven't lost a chicken in a year and a half to a coyote. So you have to make those tough, lesser-of-two-evils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how members of the public can support small-scale,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he suggests a mindset shift is in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way we're going to get around large-scale industrialised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the use of chemicals is to have innovation around it and solutions. That has to be supported by consumers willing to pay for food for what it really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"Maybe you can't buy the most expensive food all the time," he adds. "But you need to be conscious about those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opens in Singapore today.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Directed by John Chester,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(above) is an environmental documentary that follows a California couple who set out to run a small,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Sikkim IFFCO Organics signs MoU with US and Croatian cos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UNI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Nov. 8 -- IFFCO's organic arm Sikkim IFFCO Organics Ltd on Friday singed two MoUs with US and Croatian companies to promote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Demeter Certification in Sikkim, the area of operation of Sikkim IFFCO.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Blossoms Biodynamics from California, USA and Centar Dr Rudolfa Steinera from Croatia are the two Organizations working for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MoU was signed at ongoing Organic Trade Fair - Biofach India in presence of Petar Ljubicic, Ambassador Extraordinary and Plenipotentiary of Republic of Croatia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mutual agreement is a part of Organic communities commitment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Sikkim. This will also help in assisting Sikkim IFFCO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future and promote Demeter certification for its products in Sikkim," an official release said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Also, it will help in creating new livelihood opportunities for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support the company in marketing its products globally specially in United States and European Union including Croatia. Special focus will be given on advertising and exploring the options for promotion in the mutual web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commercial crops in which Sikkim IFFCO operates are Cardamom, Ginger, Turmeric and Buckwheat with the initial project cost of Rs 50 Crore.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MoU was signed by Mr. Mayank Parihar, COO, Sikkim IFFCO Organics and Mr. Gene Gollogly, International Director, Blossoms Biodynamics, USA. BLOSSOMS BIODYNAMICS will help by giving its advisory services for the marketing &amp;#38; distribution in the US markets. Together both players will collaborate in their common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 MoU was signed by Mr. Mayank Parihar, COO, Sikkim IFFCO Organics and Mr. SC Dijana Posavec, Director, Centar Dr. Rudolfa Steinera, Croatia.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 DJK SHK2009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18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188"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188" w:history="1">
        <w:r>
          <w:rPr>
            <w:rFonts w:ascii="arial" w:eastAsia="arial" w:hAnsi="arial" w:cs="arial"/>
            <w:b/>
            <w:bCs/>
            <w:i/>
            <w:color w:val="0077CC"/>
            <w:kern w:val="32"/>
            <w:sz w:val="28"/>
            <w:szCs w:val="32"/>
            <w:u w:val="single"/>
            <w:shd w:val="clear" w:color="auto" w:fill="FFFFFF"/>
            <w:lang w:val="en-US" w:eastAsia="en-US" w:bidi="ar-SA"/>
          </w:rPr>
          <w:t xml:space="preserve"> way to advance Australia fare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John Fairfax Publications Pty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GOOD FOOD;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Charlie Arnott</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can't afford to ignore the links between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food and health, writes Charlie Arnott.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 were Prime Minister, I would combine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health departments. If those two portfolios were run as one, and its staff were singing from the same hymn book, our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would be producing more nutritious food and Australia would be a much healthier nation. It would be a giant leap forward for the future of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primary strategy to tackle issues such as disease, pests and nutrient deficiencies is to focus on the symptoms, not the root cause. I can attest to this. I spent most of my adult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life by doing just that - constantly battling nature, killing things to grow things, buying in tonnes of synthetic fertiliser, pesticides and herbicides to "treat" problems, and essentially having a resource-eating relationship with my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a series of massive changes that took place in the "paddock between my ears", I began taking responsibility for my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actions. I considered myself a food grower instead of a commodity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I learnt to work with and understand the link between soil quality, food quality and human health. I began my journey as a "regenerative"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growing clean nutritious food by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organic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link between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food and health is too often ignored. People need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every single day to provide breakfast, lunch and dinner. Australians need to be considering who their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and where their food is coming from. We need to consider how it is made and how we can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care about personal health and the health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be turning our attention to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focused on reducing carbon emissions and producing superior, nutritious produce.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across the globe are facing unprecedented climate challenges, the more we can all be doing to support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solutions for consumers are easy. Source food from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small local businesses. Ask grocers where their produce comes from, who grew it and how. Get behind initiatives such as Thankful4Farmers, which help raise funds towards developing more resilient and viable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case of Thankful4Farmers, the call to action is as simple as buying a case of tempranillo or sauvignon blanc from Signature Wines, beef from Obe Organic Meat or Peter Bouchier, Apani Australian mineral water and other products listed on the initiative's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Donations will go directly towards investment in research and technology, deliver services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need, and identify resourcing, education and infrastructure that will enable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communities to thrive.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name for my new mega portfolio combining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health, too. The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Innovation Network - also known as The Department of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Arnott is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cattle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of the Thankful4Farmers advisory council.</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the good oil on a land under pressure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Age (Melbourne,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Age Company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SPECTRUM; Books;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Candida Baker</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this Climate Emergency Patrice Newell Viking, $35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1987, when Patrice Newell left her job as host of The Today Show, she and her broadcaster partner, Phillip Adams, bought a 1600-hectare property in the Upper Hunter region of New South Wales. They have gradually added to it until it consists of 4000 hectares, including a substantial amount of wilderness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Newell, learning everything she could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set about repairing 200 years' worth of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create a now-successful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producing garlic, olives, beef and honey. She has been a vocal advocate of a more natural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charting her interest in previous books, including the bestselling The Olive Grove.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title of this book refers, of course, to what Newell believes are our outdated fossil-fuel-powered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and industrial systems.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 Australia - is not in general, she believes, in good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Newell is devoted to the notion of producing the best possible soil she can on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 quite rightly in the best of all possible worlds - would like to see Australia embrace an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of seasonal, chemical-free food, involving fewer food miles and a commitment from all of us to create a smaller carbon footprint. Unfortunately, it's this Utopian ideal that lets the book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perplexed by her thought patterns that can see her leap from a description of chemicals, to hay classification, to weeds and firefighting in a few hundred words. In many ways,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reads as a series of connected notes not, sadly, as a cohesive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to denigrate its importance as part of the debate on climate change, or to denigrate Newell's contribution to the essential work of creating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systems. Many of the ideas in the book would have made essays on their own. (In fact the thought occurred to me while I was reading it, that this book would make for engaging short-form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sense, this book seems to be for the already converted. For most Australians, food-miles and organic-</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less important than the cost of food, and the convenience of being able to buy produce all-year-round at reasonable prices; making what could be considered to be luxury choices, simply isn't an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Newell's rhetorical title question is a vital one. She can't give us a conclusive answer, but by giving her readers knowledge of different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asking them to think about their effect on this wide brown land, she is doing the soil she loves a great service.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0" w:name="Bookmark_11"/>
      <w:bookmarkEnd w:id="20"/>
    </w:p>
    <w:p>
      <w:pPr>
        <w:rPr>
          <w:rFonts w:ascii="arial" w:eastAsia="arial" w:hAnsi="arial" w:cs="arial"/>
          <w:sz w:val="20"/>
          <w:lang w:val="en-US" w:eastAsia="en-US" w:bidi="ar-SA"/>
        </w:rPr>
      </w:pPr>
      <w:r>
        <w:pict>
          <v:shape id="_x0000_i106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Insights Into the World's $870+ Million Biochar Market, 2019 to 2024</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GlobeNewswire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30, 2019 Monday 6:29 AM PT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GlobeNewswire,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61" type="#_x0000_t75" style="width:215.97pt;height:68.99pt">
            <v:imagedata r:id="rId203"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RESEARCH ANALYSIS AND REPORTS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spacing w:before="240" w:after="0" w:line="340" w:lineRule="atLeast"/>
        <w:ind w:left="0" w:right="0" w:firstLine="0"/>
        <w:jc w:val="left"/>
        <w:rPr>
          <w:rFonts w:ascii="arial" w:eastAsia="arial" w:hAnsi="arial" w:cs="arial"/>
          <w:sz w:val="20"/>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2" style="position:absolute;z-index:25166848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Dublin, Dec.  30, 2019  (GLOBE NEWSWIRE) -- The     "Biochar Market: Global Industry Trends, Share, Size, Growth, Opportunity and Forecast 2019-2024"   report has been added to     ResearchAndMarkets.com's  offering.             The global biochar market reached a value of US$ 436.4 Million in 2018. Looking forward, the market is projected to reach a value of US$ 870.7 Million by 2024, registering a CAGR of around 12% during 2019-2024.The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one of the key factors driving the global biochar industry. Increasing preference for natural and organic food products, along with a growing need for enhancing soil fertility and crop growth, is contributing significantly to the demand for biochar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sector.In addition to this,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gaining preference as a means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are considered to bridge the substantial demand and supply gap of food products across the globe.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biochar is rapidly being utilized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including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significantly impacting the market growth.The rising urbanization in emerging nations has positively impacted the acceptance of biochar as an appropriate substitute for chemical fertilizers. Apart from this, the use of biochar for insulation in the construction industry, for energy storage in supercapacitors, manufacturing food packaging material and as a feed supplement and air-purifying agent, is catalyzing the overall industry growth.Other factors, such as extensive research and development (R&amp;D) and the implementation of favorable government policies to encourage biochar usage in order to increase the land productivity, are projected to further drive the market in the coming years.The report has also analysed the competitive landscape of the market with some of the key players being Agri-tech Producers, Diacarbon Energy Inc., Cool Planet, Pacific Biochar, Phoenix Energy, Biomacon GmbH, Vega Biofuels, Terra Char, Avello Bioenergy, Genesis Industries, Interra Energy Services, Element C6, Carbon Gold Ltd., Biochar Solution Ltd., etc.Key Questions Answered in This Report</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has the global biochar market performed so far and how will it perform in the coming years?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key regional markets in the global biochar industry?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feedstock type?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technology type?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product form?</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application?</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various stages in the value chain of the global biochar industry?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key driving factors and challenges in the global biochar industry?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structure of the global biochar industry and who are the key players?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degree of competition in the global biochar industry?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Key Topics Covered                   1 Preface2 Scope and Methodology3 Executive Summary4 Introduction4.1 Overview4.2 Key Industry Trends5 Global Biochar Market5.1 Market Overview5.2 Market Performance5.3 Market Breakup by Feedstock Type5.4 Market Breakup by Technology Type5.5 Market Breakup by Product Form5.6 Market Breakup by Application5.7 Market Breakup by Region5.8 Market Forecast6 SWOT Analysis6.1 Overview6.2 Strengths6.3 Weaknesses6.4 Opportunities6.5 Threats7 Value Chain Analysis8 Porter's Five Forces Analysis8.1 Overview8.2 Bargaining Power of Buyers8.3 Bargaining Power of Suppliers8.4 Degree of Competition8.5 Threat of New Entrants8.6 Threat of Substitutes9 Market Breakup by Feedstock Type9.1 Woody Biomass9.1.1 Market Trends9.1.2 Market Forecast9.2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Waste9.2.1 Market Trends9.2.2 Market Forecast9.3 Animal Manure9.3.1 Market Trends9.3.2 Market Forecast9.4 Others9.4.1 Market Trends9.4.2 Market Forecast10 Market Breakup by Technology Type10.1 Slow Pyrolysis10.1.1 Market Trends10.1.2 Market Forecast10.2 Fast Pyrolysis10.2.1 Market Trends10.2.2 Market Forecast10.3 Gasification10.3.1 Market Trends10.3.2 Market Forecast10.4 Hydrothermal Carbonization10.4.1 Market Trends10.4.2 Market Forecast10.5 Others10.5.1 Market Trends10.5.2 Market Forecast11 Market Breakup by Product Form11.1 Coarse and Fine Chips11.1.1 Market Trends11.1.2 Market Forecast11.2 Fine Powder11.2.1 Market Trends11.2.2 Market Forecast11.3 Pellets, Granules and Prills11.3.1 Market Trends11.3.2 Market Forecast11.4 Liquid Suspension11.4.1 Market Trends11.4.2 Market Forecast12 Market Breakup by Application12.1 Farming12.1.1 Market Trends12.1.2 Market Forecast12.2 Gardening12.2.1 Market Trends12.2.2 Market Forecast12.3 Livestock Feed12.3.1 Market Trends12.3.2 Market Forecast12.4 Soil, Water and Air Treatment12.4.1 Market Trends12.4.2 Market Forecast12.5 Others12.5.1 Market Trends12.5.2 Market Forecast13 Market Breakup by Region13.1 North America13.1.1 Market Trends13.1.2 Market Forecast13.2 Europe13.2.1 Market Trends13.2.2 Market Forecast13.3 Asia Pacific13.3.1 Market Trends13.3.2 Market Forecast13.4 Middle East and Africa13.4.1 Market Trends13.4.2 Market Forecast13.5 Latin America13.5.1 Market Trends13.5.2 Market Forecast14 Price Analysis15 Competitive Landscape15.1 Market Structure15.2 Key Players15.3 Profiles of Key Players15.3.1 Agri-tech Producers15.3.2 Diacarbon Energy Inc15.3.3 Cool Planet15.3.4 Pacific Biochar15.3.5 Phoenix Energy15.3.6 Biomacon GmbH15.3.7 Vega Biofuels15.3.8 Terra Char15.3.9 Avello Bioenergy15.3.10 Genesis Industries15.3.11 Interra Energy Services15.3.12 Element C6, Carbon Gold Ltd15.3.13 Biochar Solution Ltd  For more information         about this  report  visit </w:t>
      </w:r>
      <w:hyperlink r:id="rId204" w:history="1">
        <w:r>
          <w:rPr>
            <w:rFonts w:ascii="arial" w:eastAsia="arial" w:hAnsi="arial" w:cs="arial"/>
            <w:i/>
            <w:color w:val="0077CC"/>
            <w:sz w:val="20"/>
            <w:u w:val="single"/>
            <w:shd w:val="clear" w:color="auto" w:fill="FFFFFF"/>
            <w:lang w:val="en-US" w:eastAsia="en-US" w:bidi="ar-SA"/>
          </w:rPr>
          <w:t>https://www.researchandmarkets.com/r/plwuou</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Research and Markets also offers Custom Research services providing focused, comprehensive and tailored research.</w: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CONTACT: ResearchAndMarkets.com          Laura Wood, Senior Press Manager          </w:t>
      </w:r>
      <w:hyperlink r:id="rId205" w:history="1">
        <w:r>
          <w:rPr>
            <w:rFonts w:ascii="arial" w:eastAsia="arial" w:hAnsi="arial" w:cs="arial"/>
            <w:i/>
            <w:color w:val="0077CC"/>
            <w:sz w:val="20"/>
            <w:u w:val="single"/>
            <w:shd w:val="clear" w:color="auto" w:fill="FFFFFF"/>
            <w:lang w:val="en-US" w:eastAsia="en-US" w:bidi="ar-SA"/>
          </w:rPr>
          <w:t>press@researchandmarkets.com</w:t>
        </w:r>
      </w:hyperlink>
      <w:r>
        <w:rPr>
          <w:rFonts w:ascii="arial" w:eastAsia="arial" w:hAnsi="arial" w:cs="arial"/>
          <w:color w:val="000000"/>
          <w:sz w:val="20"/>
          <w:lang w:val="en-US" w:eastAsia="en-US" w:bidi="ar-SA"/>
        </w:rPr>
        <w:t xml:space="preserve">          For E.S.T Office Hours Call 1-917-300-0470          For U.S./CAN Toll Free Call 1-800-526-8630          For GMT Office Hours Call +353-1-416-8900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Global Biochar Market Outlook Report, 2019-2024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2019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31.98pt;height:68.24pt">
            <v:imagedata r:id="rId21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December 30, 2019</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"Biochar Market: Global Industry Trends, Share, Size, Growth, Opportunity and Forecast 2019-2024" report has been added to ResearchAndMarkets.com's 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biochar market reached a value of US$ 436.4 Million in 2018. Looking forward, the market is projected to reach a value of US$ 870.7 Million by 2024, registering a CAGR of around 12% during 2019-2024.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one of the key factors driving the global biochar industry. Increasing preference for natural and organic food products, along with a growing need for enhancing soil fertility and crop growth, is contributing significantly to the demand for biochar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gaining preference as a means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are considered to bridge the substantial demand and supply gap of food products across the globe. Furthermore, biochar is rapidly being utilized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including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significantly impacting the market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urbanization in emerging nations has positively impacted the acceptance of biochar as an appropriate substitute for chemical fertilizers. Apart from this, the use of biochar for insulation in the construction industry, for energy storage in supercapacitors, manufacturing food packaging material and as a feed supplement and air-purifying agent, is catalyzing the overall industry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factors, such as extensive research and development (RD) and the implementation of favorable government policies to encourage biochar usage in order to increase the land productivity, are projected to further drive the market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has also analysed the competitive landscape of the market with some of the key players being Agri-tech Producers, Diacarbon Energy Inc., Cool Planet, Pacific Biochar, Phoenix Energy, Biomacon GmbH, Vega Biofuels, Terra Char, Avello Bioenergy, Genesis Industries, Interra Energy Services, Element C6, Carbon Gold Ltd., Biochar Solution Ltd.,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Questions Answered in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How has the global biochar market performed so far and how will it perform in the coming years?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are the key regional markets in the global biochar industry?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breakup of the market based on the feedstock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breakup of the market based on the technology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breakup of the market based on the product 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breakup of the market based on the application?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are the various stages in the value chain of the global biochar industry?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are the key driving factors and challenges in the global biochar industry?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structure of the global biochar industry and who are the key players?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is the degree of competition in the global biochar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Topics 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Preface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Scope and Methodology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Executive Summary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Introduction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4.2 Key Industry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Global Biochar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Market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5.2 Market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5.3 Market Breakup by Feedstock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5.4 Market Breakup by Technology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5.5 Market Breakup by Product 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5.6 Market Breakup by Application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5.7 Market Breakup by 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5.8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SWOT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6.2 Strengths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6.3 Weaknesses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6.4 Opportunities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6.5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Value Chain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Porter's Five Forces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8.2 Bargaining Power of Buyers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8.3 Bargaining Power of Suppliers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8.4 Degree of Competition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8.5 Threat of New Entrants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8.6 Threat of Substitutes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Market Breakup by Feedstock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Woody Biomass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9.2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 Animal Manure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Market Breakup by Technology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Slow Pyrolysis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Fast Pyrolysis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Gasification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 Hydrothermal Carbonization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11 Market Breakup by Product 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Coarse and Fine Chips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Fine Powder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Pellets, Granules and Prills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 Liquid Suspension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12 Market Breakup by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12.1 </w:t>
      </w:r>
      <w:r>
        <w:rPr>
          <w:rFonts w:ascii="arial" w:eastAsia="arial" w:hAnsi="arial" w:cs="arial"/>
          <w:b/>
          <w:i/>
          <w:color w:val="000000"/>
          <w:sz w:val="20"/>
          <w:u w:val="single"/>
          <w:lang w:val="en-US" w:eastAsia="en-US" w:bidi="ar-SA"/>
        </w:rPr>
        <w:t>Farming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 Gardening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 Livestock Feed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 Soil, Water and Air Treatment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13 Market Breakup by 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North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 Europe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 Asia Pacific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 Middle East and Africa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 Latin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14 Price Analysis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15 Competitive Landscape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Market Structure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15.2 Key Players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 Profiles of Key Players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 Agri-tech Producers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15.3.2 Diacarbon Energy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15.3.3 Cool Planet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15.3.4 Pacific Biochar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15.3.5 Phoenix Energy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15.3.6 Biomacon GmbH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15.3.7 Vega Biofuels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15.3.8 Terra Char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15.3.9 Avello Bioenergy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15.3.10 Genesis Industries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15.3.11 Interra Energy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15.3.12 Element C6, Carbon Gold Ltd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15.3.13 Biochar Solution Ltd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this report visit </w:t>
      </w:r>
      <w:hyperlink r:id="rId214" w:history="1">
        <w:r>
          <w:rPr>
            <w:rFonts w:ascii="arial" w:eastAsia="arial" w:hAnsi="arial" w:cs="arial"/>
            <w:i/>
            <w:color w:val="0077CC"/>
            <w:sz w:val="20"/>
            <w:u w:val="single"/>
            <w:shd w:val="clear" w:color="auto" w:fill="FFFFFF"/>
            <w:lang w:val="en-US" w:eastAsia="en-US" w:bidi="ar-SA"/>
          </w:rPr>
          <w:t>https://www.researchandmarkets.com/r/o0kgsn</w:t>
        </w:r>
      </w:hyperlink>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ResearchAndMarkets.com,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Wood, Senior Press Manager</w:t>
      </w:r>
    </w:p>
    <w:p>
      <w:pPr>
        <w:keepNext w:val="0"/>
        <w:spacing w:before="240" w:after="0" w:line="260" w:lineRule="atLeast"/>
        <w:ind w:left="0" w:right="0" w:firstLine="0"/>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press@researchandmarkets.com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SPH Gerard Bertrand: Winemaker Gerard Bertrand Spoke at the Climate Change Leadership: Solutions for the Wine Industry Conference, March 5-7,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2019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NARBONNE, France, March 13 -- SPH Gerard Bertrand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Iconic southern French winemaker Gerard Bertrand spoke at the Climate Change Leadership: Solutions for the Wine Industry conference, Porto, Portugal, March 5-7,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5-7, leaders of the global wine industry gathered in Porto, Portugal, to tackle the issue, focusing on practical and proven solutions, both short and long term, to help the wine industry mitigate the impacts of a changing climate. Chaired by former Vice President Al Gore, the conference featured 42 speakers from various sectors of the world's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Gerard Bertrand, the iconic winemaker from the south of France was among those present. He spoke about Sustainability, Biodiversity, and Soil Management. Joining him were Olga Barbosa, Professor of Ecosystem Ecology in Chile and Heinrich Schloms, soil scientist for Vinpro in South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Bertrand is a global reference in Biodynamics practice, biodynamically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920 hectares (2350 acres) that cover all of his 15 estates in various appellations in the Languedoc. The decision to pursue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has been motivated by several factors, first and foremost, a conviction that it is the best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health of the environment. The practice actively promotes biodiversity in soils and the surrounding ecosystem, plants, animals, insects, and microorganisms. Moreover, Gerard Bertrand and his team are convinced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is the best way to bring harmony between vines and their environment, allowing the creation of wines that can reveal the unique expression of the place from which they come, reinforcing the fundamental connection between product and earth, or wine, and its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Gerard Bertrand shared his experiences and holistic vision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environmentally positive viticulture and winemaking.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process of implementing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have gained a unique perspective of our place within the natural world. Having learned from this experience, we are bringing in and teaching actual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that are beneficial to the preservation of the environment and also let us adapt to and fight climate change. Our humble wish is to see a positive and tangible outcome in the next few years. We believe in it. Be the change!" says Bertrand.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SPH Gerard Bertrand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Global Biochar Market: Trends, Share, Size, Growth, Opportunity &amp; Forecast (2019-2024)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2019 Monday 2:45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DUBLIN, Dec. 30, 2019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The"Biochar Market: Global Industry Trends, Share, Size, Growth, Opportunity and Forecast 2019-2024"report has been added toResearchAndMarkets.com'soffering.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biochar market reached a value of US$ 436.4 Million in 2018. Looking forward, the market is projected to reach a value of US$ 870.7 Million by 2024, registering a CAGR of around 12% during 2019-2024.</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one of the key factors driving the global biochar industry. Increasing preference for natural and organic food products, along with a growing need for enhancing soil fertility and crop growth, is contributing significantly to the demand for biochar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gaining preference as a means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are considered to bridge the substantial demand and supply gap of food products across the globe. Furthermore, biochar is rapidly being utilized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including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significantly impacting the market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urbanization in emerging nations has positively impacted the acceptance of biochar as an appropriate substitute for chemical fertilizers. Apart from this, the use of biochar for insulation in the construction industry, for energy storage in supercapacitors, manufacturing food packaging material and as a feed supplement and air-purifying agent, is catalyzing the overall industry growth.</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factors, such as extensive research and development (R&amp;D) and the implementation of favorable government policies to encourage biochar usage in order to increase the land productivity, are projected to further drive the market in the coming years.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has also analysed the competitive landscape of the market with some of the key players being Agri-tech Producers, Diacarbon Energy Inc., Cool Planet, Pacific Biochar, Phoenix Energy, Biomacon GmbH, Vega Biofuels, Terra Char, Avello Bioenergy, Genesis Industries, Interra Energy Services, Element C6, Carbon Gold Ltd., Biochar Solution Ltd., etc.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Key Questions Answered in This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How has the global biochar market performed so far and how will it perform in the coming years? What are the key regional markets in the global biochar industry? What is the breakup of the market based on the feedstock type? What is the breakup of the market based on the technology type? What is the breakup of the market based on the product form? What is the breakup of the market based on the application? What are the various stages in the value chain of the global biochar industry? What are the key driving factors and challenges in the global biochar industry? What is the structure of the global biochar industry and who are the key players? What is the degree of competition in the global biochar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Key Topics Covered</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 Preface</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2 Scope and Methodology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 Executive Summary</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 Introduction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4.2 Key Industry Trends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 Global Biochar Market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5.1 Market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5.2 Market Performance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5.3 Market Breakup by Feedstock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5.4 Market Breakup by Technology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5.5 Market Breakup by Product 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5.6 Market Breakup by Application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5.7 Market Breakup by 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5.8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 SWOT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6.2 Strengths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6.3 Weaknesses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6.4 Opportunities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6.5 Threats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7 Value Chain Analysis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 Porter's Five Forces Analysis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8.1 Overview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8.2 Bargaining Power of Buyers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8.3 Bargaining Power of Suppliers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8.4 Degree of Competition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8.5 Threat of New Entrants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8.6 Threat of Substitutes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 Market Breakup by Feedstock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 Woody Biomass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9.1.2 Market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9.2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 Animal Manure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9.4.2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 Market Breakup by Technology Type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 Slow Pyrolysis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 Fast Pyrolysis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 Gasification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 Hydrothermal Carbonization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10.5.2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 Market Breakup by Product Form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 Coarse and Fine Chips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 Fine Powder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 Pellets, Granules and Prills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 Liquid Suspension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11.4.2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 Market Breakup by Application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12.1 </w:t>
      </w:r>
      <w:r>
        <w:rPr>
          <w:rFonts w:ascii="arial" w:eastAsia="arial" w:hAnsi="arial" w:cs="arial"/>
          <w:b/>
          <w:i/>
          <w:color w:val="000000"/>
          <w:sz w:val="20"/>
          <w:u w:val="single"/>
          <w:lang w:val="en-US" w:eastAsia="en-US" w:bidi="ar-SA"/>
        </w:rPr>
        <w:t>Farming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 Gardening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 Livestock Feed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 Soil, Water and Air Treatment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 Others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12.5.2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 Market Breakup by Region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 North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13.1.2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 Europe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13.2.2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 Asia Pacific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13.3.2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 Middle East and Africa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13.4.2 Market Forecast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 Latin America</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13.5.1 Market Trends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13.5.2 Market Forecast</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14 Price Analysis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 Competitive Landscape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15.1 Market Structure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15.2 Key Players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 Profiles of Key Players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 Agri-tech Producers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15.3.2 Diacarbon Energy Inc</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15.3.3 Cool Planet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15.3.4 Pacific Biochar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15.3.5 Phoenix Energy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15.3.6 Biomacon GmbH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15.3.7 Vega Biofuels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15.3.8 Terra Char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15.3.9 Avello Bioenergy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15.3.10 Genesis Industries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15.3.11 Interra Energy Services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15.3.12 Element C6, Carbon Gold Ltd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15.3.13 Biochar Solution Ltd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this report visit</w:t>
      </w:r>
      <w:hyperlink r:id="rId229" w:history="1">
        <w:r>
          <w:rPr>
            <w:rFonts w:ascii="arial" w:eastAsia="arial" w:hAnsi="arial" w:cs="arial"/>
            <w:i/>
            <w:color w:val="0077CC"/>
            <w:sz w:val="20"/>
            <w:u w:val="single"/>
            <w:shd w:val="clear" w:color="auto" w:fill="FFFFFF"/>
            <w:lang w:val="en-US" w:eastAsia="en-US" w:bidi="ar-SA"/>
          </w:rPr>
          <w:t>https://www.researchandmarkets.com/r/71yn8z</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Markets also offersCustom Researchservices providing focused, comprehensive and tailored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and Markets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Laura Wood, Senior Manager</w:t>
      </w:r>
    </w:p>
    <w:p>
      <w:pPr>
        <w:keepNext w:val="0"/>
        <w:spacing w:before="240" w:after="0" w:line="260" w:lineRule="atLeast"/>
        <w:ind w:left="0" w:right="0" w:firstLine="0"/>
        <w:jc w:val="both"/>
        <w:rPr>
          <w:lang w:val="en-US" w:eastAsia="en-US" w:bidi="ar-SA"/>
        </w:rPr>
      </w:pPr>
      <w:hyperlink r:id="rId205" w:history="1">
        <w:r>
          <w:rPr>
            <w:rFonts w:ascii="arial" w:eastAsia="arial" w:hAnsi="arial" w:cs="arial"/>
            <w:i/>
            <w:color w:val="0077CC"/>
            <w:sz w:val="20"/>
            <w:u w:val="single"/>
            <w:shd w:val="clear" w:color="auto" w:fill="FFFFFF"/>
            <w:lang w:val="en-US" w:eastAsia="en-US" w:bidi="ar-SA"/>
          </w:rPr>
          <w:t>press@researchandmarkets.com</w:t>
        </w:r>
      </w:hyperlink>
      <w:r>
        <w:rPr>
          <w:rFonts w:ascii="arial" w:eastAsia="arial" w:hAnsi="arial" w:cs="arial"/>
          <w:color w:val="000000"/>
          <w:sz w:val="20"/>
          <w:lang w:val="en-US" w:eastAsia="en-US" w:bidi="ar-SA"/>
        </w:rPr>
        <w: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E.S.T Office Hours Call +1-917-300-0470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U.S./CAN Toll Free Call +1-800-526-8630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 GMT Office Hours Call +353-1-416-8900</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Fax: 646-607-1907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Fax (outside U.S.): +353-1-481-1716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content:http://www.prnewswire.com/news-releases/global-biochar-market-trends-share-size-growth-opportunity--forecast-2019-2024-300979808.html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Research and Markets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8" w:name="Bookmark_15"/>
      <w:bookmarkEnd w:id="28"/>
    </w:p>
    <w:p>
      <w:pPr>
        <w:rPr>
          <w:rFonts w:ascii="arial" w:eastAsia="arial" w:hAnsi="arial" w:cs="arial"/>
          <w:sz w:val="20"/>
          <w:lang w:val="en-US" w:eastAsia="en-US" w:bidi="ar-SA"/>
        </w:rPr>
      </w:pPr>
      <w:r>
        <w:pict>
          <v:shape id="_x0000_i107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Global Biochar Market Outlook Report, 2019-2024 - ResearchAndMarkets.com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Business Wire</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30, 2019 Monday 3:31 PM GMT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Business Wire, Inc.</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DUBLIN </w:t>
      </w:r>
    </w:p>
    <w:p>
      <w:pPr>
        <w:keepNext/>
        <w:spacing w:before="240" w:after="0" w:line="340" w:lineRule="atLeast"/>
        <w:ind w:left="0" w:right="0" w:firstLine="0"/>
        <w:jc w:val="left"/>
        <w:rPr>
          <w:rFonts w:ascii="arial" w:eastAsia="arial" w:hAnsi="arial" w:cs="arial"/>
          <w:sz w:val="20"/>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5" style="position:absolute;z-index:2516725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237" w:history="1">
        <w:r>
          <w:rPr>
            <w:rFonts w:ascii="arial" w:eastAsia="arial" w:hAnsi="arial" w:cs="arial"/>
            <w:i/>
            <w:color w:val="0077CC"/>
            <w:sz w:val="20"/>
            <w:u w:val="single"/>
            <w:shd w:val="clear" w:color="auto" w:fill="FFFFFF"/>
            <w:lang w:val="en-US" w:eastAsia="en-US" w:bidi="ar-SA"/>
          </w:rPr>
          <w:t>"Biochar Market: Global Industry Trends, Share, Size, Growth, Opportunity and Forecast 2019-2024"</w:t>
        </w:r>
      </w:hyperlink>
      <w:r>
        <w:rPr>
          <w:rFonts w:ascii="arial" w:eastAsia="arial" w:hAnsi="arial" w:cs="arial"/>
          <w:color w:val="000000"/>
          <w:sz w:val="20"/>
          <w:lang w:val="en-US" w:eastAsia="en-US" w:bidi="ar-SA"/>
        </w:rPr>
        <w:t xml:space="preserve"> report has been added to ResearchAndMarkets.com's offering.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global biochar market reached a value of US$ 436.4 Million in 2018. Looking forward, the market is projected to reach a value of US$ 870.7 Million by 2024, registering a CAGR of around 12% during 2019-2024.</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growing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 is one of the key factors driving the global biochar industry. Increasing preference for natural and organic food products, along with a growing need for enhancing soil fertility and crop growth, is contributing significantly to the demand for biochar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to this,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are widely gaining preference as a means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and are considered to bridge the substantial demand and supply gap of food products across the globe. Furthermore, biochar is rapidly being utilized in other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including zero tillage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mixed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which is significantly impacting the market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rising urbanization in emerging nations has positively impacted the acceptance of biochar as an appropriate substitute for chemical fertilizers. Apart from this, the use of biochar for insulation in the construction industry, for energy storage in supercapacitors, manufacturing food packaging material and as a feed supplement and air-purifying agent, is catalyzing the overall industry growth.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factors, such as extensive research and development (R&amp;D) and the implementation of favorable government policies to encourage biochar usage in order to increase the land productivity, are projected to further drive the market in the coming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has also analysed the competitive landscape of the market with some of the key players being Agri-tech Producers, Diacarbon Energy Inc., Cool Planet, Pacific Biochar, Phoenix Energy, Biomacon GmbH, Vega Biofuels, Terra Char, Avello Bioenergy, Genesis Industries, Interra Energy Services, Element C6, Carbon Gold Ltd., Biochar Solution Ltd., etc.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Questions Answered in This Report</w:t>
      </w:r>
    </w:p>
    <w:p>
      <w:pPr>
        <w:keepNext w:val="0"/>
        <w:numPr>
          <w:numId w:val="1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How has the global biochar market performed so far and how will it perform in the coming years?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key regional markets in the global biochar industry?</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feedstock type?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technology type?</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product form?</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breakup of the market based on the application?</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various stages in the value chain of the global biochar industry?</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key driving factors and challenges in the global biochar industry?</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structure of the global biochar industry and who are the key players?</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degree of competition in the global biochar industry?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Key Topics Covered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 Preface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Scope and Methodology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Executive Summary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Introduction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4.1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4.2 Key Industry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Global Biochar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5.1 Market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5.2 Market Performance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5.3 Market Breakup by Feedstock Type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5.4 Market Breakup by Technology Type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5.5 Market Breakup by Product 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5.6 Market Breakup by Application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5.7 Market Breakup by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5.8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SWOT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6.1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6.2 Strengths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6.3 Weaknesses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6.4 Opportunities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6.5 Threats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7 Value Chain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 Porter's Five Forces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8.1 Overview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8.2 Bargaining Power of Buyers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8.3 Bargaining Power of Suppliers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8.4 Degree of Competition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8.5 Threat of New Entrants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8.6 Threat of Substitutes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 Market Breakup by Feedstock Type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9.1 Woody Biomass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9.1.1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9.1.2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Waste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9.2.1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9.2.2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9.3 Animal Manure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9.3.1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9.3.2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9.4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9.4.1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9.4.2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 Market Breakup by Technology Type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10.1 Slow Pyrolysis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10.1.1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10.1.2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10.2 Fast Pyrolysis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10.2.1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10.2.2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10.3 Gasification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10.3.1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10.3.2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10.4 Hydrothermal Carbonization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10.4.1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10.4.2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10.5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10.5.1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10.5.2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 Market Breakup by Product 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 Coarse and Fine Chips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11.1.2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11.2 Fine Powder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11.2.1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11.2.2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11.3 Pellets, Granules and Prills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11.3.1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11.3.2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11.4 Liquid Suspension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11.4.1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11.4.2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 Market Breakup by Application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12.1 </w:t>
      </w:r>
      <w:r>
        <w:rPr>
          <w:rFonts w:ascii="arial" w:eastAsia="arial" w:hAnsi="arial" w:cs="arial"/>
          <w:b/>
          <w:i/>
          <w:color w:val="000000"/>
          <w:sz w:val="20"/>
          <w:u w:val="single"/>
          <w:lang w:val="en-US" w:eastAsia="en-US" w:bidi="ar-SA"/>
        </w:rPr>
        <w:t>Farming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12.1.1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12.1.2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12.2 Gardening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12.2.1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12.2.2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12.3 Livestock Feed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12.3.1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12.3.2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12.4 Soil, Water and Air Treatment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12.4.1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12.4.2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12.5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12.5.1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12.5.2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 Market Breakup by Region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13.1 North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13.1.1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13.1.2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13.2 Europe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13.2.1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13.2.2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13.3 Asia Pacific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13.3.1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13.3.2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13.4 Middle East and Africa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13.4.1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13.4.2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13.5 Latin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13.5.1 Market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13.5.2 Market Forecast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14 Price Analysis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 Competitive Landscape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15.1 Market Structure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15.2 Key Players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 Profiles of Key Players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15.3.1 Agri-tech Producers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15.3.2 Diacarbon Energy Inc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15.3.3 Cool Planet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15.3.4 Pacific Biochar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15.3.5 Phoenix 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15.3.6 Biomacon GmbH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15.3.7 Vega Biofuels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15.3.8 Terra Char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15.3.9 Avello Bioenergy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15.3.10 Genesis Industries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15.3.11 Interra Energy Services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15.3.12 Element C6, Carbon Gold Ltd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15.3.13 Biochar Solution Ltd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more information about this report visit </w:t>
      </w:r>
      <w:hyperlink r:id="rId237" w:history="1">
        <w:r>
          <w:rPr>
            <w:rFonts w:ascii="arial" w:eastAsia="arial" w:hAnsi="arial" w:cs="arial"/>
            <w:i/>
            <w:color w:val="0077CC"/>
            <w:sz w:val="20"/>
            <w:u w:val="single"/>
            <w:shd w:val="clear" w:color="auto" w:fill="FFFFFF"/>
            <w:lang w:val="en-US" w:eastAsia="en-US" w:bidi="ar-SA"/>
          </w:rPr>
          <w:t>https://www.researchandmarkets.com/r/5gm9cs</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View source version on businesswire.com: </w:t>
      </w:r>
      <w:hyperlink r:id="rId238" w:history="1">
        <w:r>
          <w:rPr>
            <w:rFonts w:ascii="arial" w:eastAsia="arial" w:hAnsi="arial" w:cs="arial"/>
            <w:i/>
            <w:color w:val="0077CC"/>
            <w:sz w:val="20"/>
            <w:u w:val="single"/>
            <w:shd w:val="clear" w:color="auto" w:fill="FFFFFF"/>
            <w:lang w:val="en-US" w:eastAsia="en-US" w:bidi="ar-SA"/>
          </w:rPr>
          <w:t>https://www.businesswire.com/news/home/20191230005230/en/</w:t>
        </w:r>
      </w:hyperlink>
    </w:p>
    <w:p>
      <w:pPr>
        <w:rPr>
          <w:rFonts w:ascii="arial" w:eastAsia="arial" w:hAnsi="arial" w:cs="arial"/>
          <w:sz w:val="20"/>
          <w:lang w:val="en-US" w:eastAsia="en-US" w:bidi="ar-SA"/>
        </w:rPr>
      </w:pP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ResearchAndMarkets.com</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Laura Wood, Senior Press Manager</w:t>
      </w:r>
    </w:p>
    <w:p>
      <w:pPr>
        <w:keepNext w:val="0"/>
        <w:spacing w:before="240" w:after="0" w:line="260" w:lineRule="atLeast"/>
        <w:ind w:left="0" w:right="0" w:firstLine="0"/>
        <w:jc w:val="both"/>
        <w:rPr>
          <w:rFonts w:ascii="arial" w:eastAsia="arial" w:hAnsi="arial" w:cs="arial"/>
          <w:sz w:val="20"/>
          <w:lang w:val="en-US" w:eastAsia="en-US" w:bidi="ar-SA"/>
        </w:rPr>
      </w:pPr>
      <w:hyperlink r:id="rId205" w:history="1">
        <w:r>
          <w:rPr>
            <w:rFonts w:ascii="arial" w:eastAsia="arial" w:hAnsi="arial" w:cs="arial"/>
            <w:i/>
            <w:color w:val="0077CC"/>
            <w:sz w:val="20"/>
            <w:u w:val="single"/>
            <w:shd w:val="clear" w:color="auto" w:fill="FFFFFF"/>
            <w:lang w:val="en-US" w:eastAsia="en-US" w:bidi="ar-SA"/>
          </w:rPr>
          <w:t>press@researchandmarkets.com</w:t>
        </w:r>
      </w:hyperlink>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E.S.T. Office Hours Call 1-917-300-0470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U.S./CAN Toll Free Call 1-800-526-8630</w:t>
      </w:r>
    </w:p>
    <w:p>
      <w:pPr>
        <w:keepNext w:val="0"/>
        <w:spacing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GMT Office Hours Call +353-1-416-8900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hyperlink r:id="rId239" w:history="1">
        <w:r>
          <w:rPr>
            <w:rFonts w:ascii="arial" w:eastAsia="arial" w:hAnsi="arial" w:cs="arial"/>
            <w:i/>
            <w:color w:val="0077CC"/>
            <w:sz w:val="20"/>
            <w:u w:val="single"/>
            <w:shd w:val="clear" w:color="auto" w:fill="FFFFFF"/>
            <w:lang w:val="en-US" w:eastAsia="en-US" w:bidi="ar-SA"/>
          </w:rPr>
          <w:t>http://www.businesswire.com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HOME &amp; DESIGN; LIFE ON THE 'BIGGEST LITTLE </w:t>
        </w:r>
      </w:hyperlink>
      <w:hyperlink r:id="rId246" w:history="1">
        <w:r>
          <w:rPr>
            <w:rFonts w:ascii="arial" w:eastAsia="arial" w:hAnsi="arial" w:cs="arial"/>
            <w:b/>
            <w:bCs/>
            <w:i/>
            <w:color w:val="0077CC"/>
            <w:kern w:val="32"/>
            <w:sz w:val="28"/>
            <w:szCs w:val="32"/>
            <w:u w:val="single"/>
            <w:shd w:val="clear" w:color="auto" w:fill="FFFFFF"/>
            <w:lang w:val="en-US" w:eastAsia="en-US" w:bidi="ar-SA"/>
          </w:rPr>
          <w:t>FARM</w:t>
        </w:r>
      </w:hyperlink>
      <w:hyperlink r:id="rId246"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Los Angeles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Home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Los Angeles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SATURDAY; Features Desk; Part F;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Bonnie McCarthy</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6:30 a.m. every Monday morning, the 60-member team at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Moorpark gathers around a campfire in the vegetable garden to discuss what happened over the weekend -- maybe a lamb was born, or thousands upon thousands of ladybugs made their seasonal return to the rows of fennel -- and what's on the agenda for the week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sure beats a conference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Located 40 miles north of Los Angeles in Ventura County,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symbolizes what so many of us daydream of doing: ditching city living, a monotonous desk job and commuter headaches for a back-to-basics lifestyle, say,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(It's enough of a fantasy that ABC has a prime-time comedy with that very premise, called "Bless This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and Molly Chester are living that dream: They left behind their day jobs in L.A. -- as a docu-series director and a personal chef, respectively -- and have spent the last eight years turning the dry, nutrient-depleted dirt of a former horse ranch into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213-acre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produces fruit and vegetables for some of L.A.'s trendiest restaurants and freshly laid eggs that sell out in minutes at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embraces topsoil practices that are said to help combat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endured the anxiety of whether it would work," John Chester said. "You can very easily forget why it is so special when you are mired in the details and the monotony."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Few people would want to document one of the most stressful and humbling periods of their life, but over the last eight years, Chester and a crew of interns and professional movie makers, captured the journey in gorgeous, unflinching detail in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 award-winning documentary now in theaters.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on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always lived at the intersection of hard work and faith, and Molly Chester said there is a lot to be learned in that space. "It's so good for surrender, for control personalities," she said. "It's a bit of a zen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driving through gridlocked Los Angeles traffic, however, and arriving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a soft spring afternoon as new lambs played in an orchard laced with wildflowers and the scent of sage and citrus blossoms mingled on a gentle breeze, it was hard to imagine the harsher realities.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Apricot Lane is one of only 66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California to be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by Demeter U.S., representing the oldest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certification program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Achieving success was a trial-and-error process that took years of hard work, significant investment from a venture capitalist Chester declines to name, and what the couple calls tenacity.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because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intended to establish uniquely different microclimates and native habitats, which means there is no handbook for how to do it. It's a holistic approach in which every animal, plant, pest and poop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serves a purpose -- everything contributes to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life cycle. There are also no added hormones, synthetic pesticides or fertilizers or GMOs allowed.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produces more than 100 different vegetables, such as broccoli, asparagus and spinach, and 75 varieties of fruit annually including avocados, stone fruits and customer favorites: Autumn Gold oranges and Tropic Snow peaches, because variety allows for a healthy, diverse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typical work day starts at 6:30 a.m. and ends at 4 p.m., seven days a week. And even in this certified organic paradise, there are still literal time clocks to punch. Staffers in charge of seasonal orchards or animals typically work six days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Lunch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volunteers, apprentices and full-time employees is rustled up daily by a head chef, Kayla Webb, who picks seasonal produce from the garden and relies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eggs, meat and milk (the last from Maggie the brown Swiss dairy cow).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between campfires and organic lunches, however, there's a lot to be done on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includes Scottish Highland cattle, Dorper sheep, chickens, ducks, dogs, and bees from rescued hives -- not to mention the volunteer cast of coyotes, snakes, mountain lions, gophers, slugs and egrets. The celebrity, though, is Emma, the 700-pound star swine of the film and heroine of John Chester's first picture book in a three-book series,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Saving Emma the Pig," out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Beauty is as beauty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doesn't look like its commercial or even organic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a single crop, this type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plants dozens of different produce and thousands of plants including diverse crops of grasses, legumes and weeds. The "cover crops," which look like accidental, unkempt rows within orchards and fields, play a key role in storing atmospheric carbon dioxide within the soil, sometimes referred to as "carbon sequestration," another way that Chester said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fights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Chester refers to his 4-year-old son, Beauden, when he adds, "I feel like at least he won't be angry with us for not trying."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10% of a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be set aside for native habitat restoration -- which in the Chesters' case includes a pond, which is said to be the largest privately owned native restoration project in Ventura County, complete with a floating island covered in native grasses and trees, making it a habitat for birds, butterflies and other pollinators.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one of the most beautiful things about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is that John Chester has such a visual mind," said Erin Sojourner, director of business development for Demeter U.S. "The design of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just gorgeous," said Sojourner of the property that looks like a patchwork quilt from the air. "They come from an angle that really helps the beauty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express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no one knows the photogenic qualities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better than John Chester himself, but he says the bucolic beauty is first and foremost the byproduct of a business on a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return to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isn't just about nostalgia," Chester said. "It should be beautiful, but it is also quite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85% of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California, Apricot Lane is a small-scale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defined by the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earning at least $1,000 in gross income, but not more than $250,000.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Chester said Apricot Lane is fortunate to have investors who understand the long-term financial opportunities of a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course, it doesn't hurt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managed to gain so much fanfare that it has featured video segments on Oprah's Super Soul Sunday channel.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fruits, vegetables and related products are sold at weekly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are available online and at retailers and restaurants including Erewhon, Farmshop, Gjelina and Salt &amp;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eggs, priced at $15 a dozen, have a cult-like following. "People are lined up almost an hour before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opens," said Sandra Keats, the film's producer, "and usually the eggs are sold out within the first half-hour." Adding more chickens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make more money, but it would also alter the delicate balance of the ecosystem, and ultimately change the eggs. And the Chesters aren't willing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Molly Chester is also producing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Avocado Oil ($50) and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Bourbon Lemon Marmalade ($21), and has a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Cookbook" in the works. "It's going to be like a scrapbook of the years in the movie,"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WWOOF'ing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day we visited, she gave us a tour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current kitchen space and her adjacent office located inside what used to be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manager's house. Pulling a carafe of fresh kombucha, homemade seed crackers and a glass container of Flavio's Guacamole (a cookbook recipe shared by special projects manager Flavio Vidales) from a large, stainless fridge, she and John led us outside onto a red-tiled covered patio overlooking the restored pond complete with wooden dock and rowboat.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wall of the porch is covered by snapshots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hands.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couldn't exist without them. Many are volunteers from World Wide Opportunities on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called WWOOFers, who work three to six months at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such as Apricot Lane in exchange for room, board, education and experience. Some ended up accepting full-time positions. ("We think of ourselves as the matchmaking service between people who want to go out and live and learn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the host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themselves," said outreach program manager Tori Degen.)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Chesters said that even after eight challenging years without a proper vacation, they remain devoted to their 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they are playing the long game: They have literally planted acorns, aiming for oak trees -- which can live for over 400 years, with a single tree feeding a community of native wildlife.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Chester said that after taking a break from filmmaking following the movie, he just put a camera back in his truck.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just starting to feel inspired again," he said. "Everyday, there is something new if you're looking."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Want to experience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firsthand and meet Emma the Pig? Then go to ApricotLaneFarms.com to schedule a two-hour, moderately strenuous tour, $25. Remember to bring water, walking shoes, hat and sunscreen.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Film screenings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 screenings of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followed by Q&amp;A sessions with John and Molly Chester are scheduled on the following dates. Go to BiggestLittleFarmMovie.com/tickets for more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2:30 p.m. Saturday at the Landmark,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p.m. Saturday at ArcLight Hollywood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p.m. Sunday at ArcLight Hollywood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760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JOHN AND MOLLY Chester left the city and their day jobs behind to establish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Moorpark. They're sharing their story in a documentary film.  PHOTOGRAPHER:Mel Melcon Los Angeles Times PHOTO: SANDRA KEATS, a producer on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holds a Dorper lamb in a lemon grove on the Apricot Lane grounds.  PHOTOGRAPHER:Mel Melcon Los Angeles Times PHOTO: A SCOTTISH HIGHLANDER cow, left, other bovines and a horse graze in a field at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Moorpark, which is the subject of the new documentary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PHOTOGRAPHER:Mel Melcon Los Angeles Times PHOTO: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as seen from the sky in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It's one of 66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California.  PHOTOGRAPHER:Neon PHOTO: EMMA, a Red Wattle pig lying in her pen, is the star of the show. She's featured in John Chester's first picture book,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Saving Emma the Pig," scheduled to be released Tuesday.  PHOTOGRAPHER:Mel Melcon Los Angeles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3" w:history="1">
        <w:r>
          <w:rPr>
            <w:rFonts w:ascii="arial" w:eastAsia="arial" w:hAnsi="arial" w:cs="arial"/>
            <w:b/>
            <w:bCs/>
            <w:i/>
            <w:color w:val="0077CC"/>
            <w:kern w:val="32"/>
            <w:sz w:val="28"/>
            <w:szCs w:val="32"/>
            <w:u w:val="single"/>
            <w:shd w:val="clear" w:color="auto" w:fill="FFFFFF"/>
            <w:lang w:val="en-US" w:eastAsia="en-US" w:bidi="ar-SA"/>
          </w:rPr>
          <w:t>Winemaker Gérard Bertrand Spoke at the Climate Change Leadership: Solutions for the Wine Industry Conference, March 5-7, 2019</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13, 2019 Wednesday 8:23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NARBONNE, France, March 13, 2019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Iconic southern French winemaker Gérard Bertrand spoke at the Climate Change Leadership: Solutions for the Wine Industry conference, Porto, Portugal, March 5-7,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March 5-7, leaders of the global wine industry gathered in Porto, Portugal, to tackle the issue, focusing on practical and proven solutions, both short and long term, to help the wine industry mitigate the impacts of a changing climate. Chaired by former Vice President Al Gore, the conference featured 42 speakers from various sectors of the world's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Gérard Bertrand, the iconic winemaker from the south of France was among those present. He spoke about Sustainability, Biodiversity, and Soil Management. Joining him were Olga Barbosa, Professor of Ecosystem Ecology in Chile and Heinrich Schloms, soil scientist for Vinpro in South Africa.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Bertrand is a global reference in Biodynamics practice, biodynamically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920 hectares (2350 acres) that cover all of his 15 estates in various appellations in the Languedoc. The decision to pursue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has been motivated by several factors, first and foremost, a conviction that it is the best form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 health of the environment. The practice actively promotes biodiversity in soils and the surrounding ecosystem, plants, animals, insects, and microorganisms. Moreover, Gérard Bertrand and his team are convinced that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is the best way to bring harmony between vines and their environment, allowing the creation of wines that can reveal the unique expression of the place from which they come, reinforcing the fundamental connection between product and earth, or wine, and its terroir.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Gérard Bertrand shared his experiences and holistic vision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environmentally positive viticulture and winemaking.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process of implementing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 have gained a unique perspective of our place within the natural world. Having learned from this experience, we are bringing in and teaching actual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methods that are beneficial to the preservation of the environment and also let us adapt to and fight climate change. Our humble wish is to see a positive and tangible outcome in the next few years. We believe in it. Be the change!" says Bertrand.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254" w:history="1">
        <w:r>
          <w:rPr>
            <w:rFonts w:ascii="arial" w:eastAsia="arial" w:hAnsi="arial" w:cs="arial"/>
            <w:i/>
            <w:color w:val="0077CC"/>
            <w:sz w:val="20"/>
            <w:u w:val="single"/>
            <w:shd w:val="clear" w:color="auto" w:fill="FFFFFF"/>
            <w:lang w:val="en-US" w:eastAsia="en-US" w:bidi="ar-SA"/>
          </w:rPr>
          <w:t>https://mma.prnewswire.com/media/834955/Gerard_Bertrand.jpg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https://mma.prnewswire.com/media/798323/Gerard_Bertrand_Logo.jpg</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256" w:history="1">
        <w:r>
          <w:rPr>
            <w:rFonts w:ascii="arial" w:eastAsia="arial" w:hAnsi="arial" w:cs="arial"/>
            <w:i/>
            <w:color w:val="0077CC"/>
            <w:sz w:val="20"/>
            <w:u w:val="single"/>
            <w:shd w:val="clear" w:color="auto" w:fill="FFFFFF"/>
            <w:lang w:val="en-US" w:eastAsia="en-US" w:bidi="ar-SA"/>
          </w:rPr>
          <w:t>Contact:vins@gerard-bertrand.com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SPH Gérard Bertrand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For global media inquiries please Véronique Braun, Gérard </w:t>
      </w:r>
      <w:hyperlink r:id="rId257" w:history="1">
        <w:r>
          <w:rPr>
            <w:rFonts w:ascii="arial" w:eastAsia="arial" w:hAnsi="arial" w:cs="arial"/>
            <w:i/>
            <w:color w:val="0077CC"/>
            <w:sz w:val="20"/>
            <w:u w:val="single"/>
            <w:shd w:val="clear" w:color="auto" w:fill="FFFFFF"/>
            <w:lang w:val="en-US" w:eastAsia="en-US" w:bidi="ar-SA"/>
          </w:rPr>
          <w:t>Bertrandv.braun@gerard-bertrand.com</w:t>
        </w:r>
      </w:hyperlink>
      <w:r>
        <w:rPr>
          <w:rFonts w:ascii="arial" w:eastAsia="arial" w:hAnsi="arial" w:cs="arial"/>
          <w:color w:val="000000"/>
          <w:sz w:val="20"/>
          <w:lang w:val="en-US" w:eastAsia="en-US" w:bidi="ar-SA"/>
        </w:rPr>
        <w:t xml:space="preserve">, For U.S. media inquiries please Marianne Fabre-Lanvin, Marianne Fabre-Lanvin &amp; Co., </w:t>
      </w:r>
      <w:hyperlink r:id="rId258" w:history="1">
        <w:r>
          <w:rPr>
            <w:rFonts w:ascii="arial" w:eastAsia="arial" w:hAnsi="arial" w:cs="arial"/>
            <w:i/>
            <w:color w:val="0077CC"/>
            <w:sz w:val="20"/>
            <w:u w:val="single"/>
            <w:shd w:val="clear" w:color="auto" w:fill="FFFFFF"/>
            <w:lang w:val="en-US" w:eastAsia="en-US" w:bidi="ar-SA"/>
          </w:rPr>
          <w:t>h@mfl-co.com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4" w:name="Bookmark_18"/>
      <w:bookmarkEnd w:id="34"/>
    </w:p>
    <w:p>
      <w:pPr>
        <w:rPr>
          <w:rFonts w:ascii="arial" w:eastAsia="arial" w:hAnsi="arial" w:cs="arial"/>
          <w:sz w:val="20"/>
          <w:lang w:val="en-US" w:eastAsia="en-US" w:bidi="ar-SA"/>
        </w:rPr>
      </w:pPr>
      <w:r>
        <w:pict>
          <v:shape id="_x0000_i108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 xml:space="preserve">ENTERPRISING FAMILIES: Behind the </w:t>
        </w:r>
      </w:hyperlink>
      <w:hyperlink r:id="rId265"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duo in charge of Foxhollow </w:t>
        </w:r>
      </w:hyperlink>
      <w:hyperlink r:id="rId265" w:history="1">
        <w:r>
          <w:rPr>
            <w:rFonts w:ascii="arial" w:eastAsia="arial" w:hAnsi="arial" w:cs="arial"/>
            <w:b/>
            <w:bCs/>
            <w:i/>
            <w:color w:val="0077CC"/>
            <w:kern w:val="32"/>
            <w:sz w:val="28"/>
            <w:szCs w:val="32"/>
            <w:u w:val="single"/>
            <w:shd w:val="clear" w:color="auto" w:fill="FFFFFF"/>
            <w:lang w:val="en-US" w:eastAsia="en-US" w:bidi="ar-SA"/>
          </w:rPr>
          <w:t>Farms</w:t>
        </w:r>
      </w:hyperlink>
      <w:hyperlink r:id="rId265" w:history="1">
        <w:r>
          <w:rPr>
            <w:rFonts w:ascii="arial" w:eastAsia="arial" w:hAnsi="arial" w:cs="arial"/>
            <w:b/>
            <w:bCs/>
            <w:i/>
            <w:color w:val="0077CC"/>
            <w:kern w:val="32"/>
            <w:sz w:val="28"/>
            <w:szCs w:val="32"/>
            <w:u w:val="single"/>
            <w:shd w:val="clear" w:color="auto" w:fill="FFFFFF"/>
            <w:lang w:val="en-US" w:eastAsia="en-US" w:bidi="ar-SA"/>
          </w:rPr>
          <w:t xml:space="preserve"> (PHOTOS)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Louisville Business First (Kentucky)</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 2019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American City Business Journal, Inc.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085" type="#_x0000_t75" style="width:224.97pt;height:44.99pt">
            <v:imagedata r:id="rId266"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Kaufman</w:t>
      </w:r>
    </w:p>
    <w:p>
      <w:pPr>
        <w:keepNext/>
        <w:spacing w:before="240" w:after="0" w:line="340" w:lineRule="atLeast"/>
        <w:ind w:left="0" w:right="0" w:firstLine="0"/>
        <w:jc w:val="left"/>
        <w:rPr>
          <w:rFonts w:ascii="arial" w:eastAsia="arial" w:hAnsi="arial" w:cs="arial"/>
          <w:sz w:val="20"/>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6" style="position:absolute;z-index:2516756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1970s and early '80s, Mary Norton Shands used to go out onto the 1,367-acre grounds of her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Crestwood, shake her fists at the crop-dusting planes and shout, "Stop!"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wasn't that Shands, or any of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staff, knew of other ways to tend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than to treat it with chemicals. She just knew it must be bad for someone.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Anyone of a certain generation who saw crop-dusters trying to roust Cary Grant out of the cornfields in "North by Northwest" knew they must, in some way or another, be evil.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"Chemicals were being introduced then as the best way to get high yield," recalled Shands' daughter, Janey Newton, "so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went out and learned the latest in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that included using planes to dust the crops."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Shands couldn't bring down the planes and their damaging practices with her fists, so she decided to take a holistic approach to healing people on her property.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of the acreage,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some tobacco, was turned over to a health treatment center on the property, called Foxhollow Clinic. It included a bed-and-breakfast for those chronically ill patients who attended the clinic, got treatment, ate healthy foods and used a spa on the property. It was all run and supervised by Shands.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 medicine before its time," Newton called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enterprise lasted for about 12 years. And all that time, the property continued to be operated as a chemically raised grain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"Then mother got Alzheimer's. The clinic was simply not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and we had to close it down in 2005," Newton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Newton said she and her two siblings had the idea to revive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 "but we also decided we were going to stop all chemicals, cold turkey, and adopt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move has led to something far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 the present-day 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primarily raises cattle and sells beef directly to consumers.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"Biodynamics" just sounds better than "chemical crop-dusting." But what exactly does it mean?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means creating a whole new biosystem, with everything feeding off the other," Newton explained. "It meant bringing the cattle back to the land, because they graze and fertilize the pastures with their manure, which is also the source of the compost in our garden. So the plants proliferate, and without chemicals, and that's when the birds came back, and the butterflies and the insects, producing a whole ecosystem, the combination of plant and animal, caring for the woodlands.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ecosystem that is balanced and interdependent."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Cows came back, but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 main business of the original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was deemed "too labor-intensive," so Foxhollow became a cattle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instead -producer of some of the area's first and best grass-fed beef.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sounds like a worthwhile endeavor. But is it economically viable? That was the first question the bank asked.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in a family trust," Newton said, "so first we had to convince the bankers that this was a good idea, that we weren't ruining the investment. Then we had to find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familiar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and willing to take this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"Grass-fed beef. Rotational grazing. It was all very new to Kentucky at the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2011, Newton found her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Derek Lawson was a student at Murray State University, going for a master's degree in foraging. He's still around as the head herdsman.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"Foxhollow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would not be what it is without Derek," Newton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found the catalyst for driving the business forward, a graduate of Appalachian State University in Boone, N.C., with a degree in business management and entrepreneurship who was living at home. Newton's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grew up in St. Matthews, and I knew nothing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said Maggie Keith, Newton's daughter. "I'd often visit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growing up, and I had a deep appreciation for nature and being outside. Having gone to college in a rural area, I was aware of food,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composting,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that kind of thing. I'm also into cooking and eating healthy, so I'd studied quite a bit about nutrition and organics."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Not so much, at the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first hired a top-notch cattleman and brought in a herd.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started off small-scale, only 30 head the first year, processing about five head,"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she followed Lawson around, learning what it was he did, doing a ton of taste-testing and developing the talking points about the qualities of grass-feeding. She also studied the cultural environment and gathered notes for a marketing plan.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became more familiar with the product, I was able to figure out what our main market would be," she said. "Would it be more profitable to us to go after the wholesale market, or direct to consumers? Ultimately, our goal was to be 70 percent direct-to-consumers."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so, even though she acknowledged that "there was really not an American market for grass-fed beef in 2006," she launched her own direct-to-consumer campaign.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yoga and worked out at gyms, and those were always good places to connect with like-minded people who were obviously focusing on improving their minds and bodies," she said. "Also chiropractors' offices."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Or, for that matter, any public place where she could open her trunk and share the tastes and benefits of grass-fed beef.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of course?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not in 2006," said Keith. "There were not yet a lot of those in Louisville then. The Bardstown Road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existed but, for example, the St. Matthews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wouldn't open until later."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 receptive was the consumer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whole nutritious home-cooking trend wasn't what it would later become," she said. "We were an idea before its time. But it gave us time to learn and adjust, get our feet wet, make mistakes and learn from those mistakes.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nutritional home-cooking, eat-organic-and-grass-fed movement was beginning, we were ready."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Restaurants were another marketing outlet, although, said Keith, "they won't be fully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our business with their 20-to-100-pound orders."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restaurants who have bought in offer another marketing opportunity.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Mayan Café has a Foxhollow burger on its menu. Edward Lee has put the Foxhollow name on his menus and created special meal events featuring Foxhollow beef and lamb at 610 Magnolia. His newer, more-casual venture, Whiskey Dry downtown on South Fourth Street, also has a Foxhollow burger.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allows people to taste our beef and then want to have it at home," Keith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acknowledged that having the imprimatur of chefs like Bruce Ucan and Ed Lee doesn't hurt.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also has developed a strong institutional market with some of the private schools in town - currently, Kentucky Country Day, Louisville Collegiate and St. Francis' Goshen campus.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good way for the parents at those schools to learn about us and want our product in their homes,"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about 60 percent of their business is direct-to-consumer, with a primary initiative at the moment of Foxhollow Delivery, delivering orders of meat straight to people's houses on a subscription basis.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wait. All this talk has been about meat. Doesn't a biosystem require a number of crops working symbiotically?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surprise, there - Keith has that covered, too.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a program here called Partner Grower Program," Keith said.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come in, lease a plot of land, grow their own crops and sell them as their own brands. They have access to good farmland close to the city and they bring diversity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to this symbiotic world where we benefit from each other, learn from each other and thrive thanks to one 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partners lease the land on a per-acre basis and pay a fee to share the equipment and infrastructure. They live in the buildings that had been the B&amp;B part of the old clinic. Also, they're expected to use only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currently four partners, one tending a market garden, one producing fruit, vegetables and chicken, one growing flowers and one sorghum.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still have some room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Keith said, "and I'd like to add some diversity. A beekeeper would be nice. Maybe also some pigs, though that's tricky, it could harm the soil. I'm open to most ideas."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she reiterated, it's a process. Any new tenant would have to benefit and fit into the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Foxhollow may have felt like it hopped on the back of a tornado when all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movement became energized in the beginning of this last decade. But, like any business, it's challenging and ever-changing.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"There's a lot of talk around here about eat local, eat fresh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-to-table, a lot of articles written about it," Keith said, "but it will still take time for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to see the benefit. People going to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on Saturday and buying a few onions here, a few tomatoes there, won't support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There has to be a bigger system that will make it profitable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are getting filled up, and some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aren't even able to get in to participate. Or there are so many of them that they saturate the market and suck the profits from that model,"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on the wholesale market, the margins are thin.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can't get paid enough from traditional outlets to pay for the labor they need,"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their new age titles with Foxhollow - Newton is third-generation steward and vision holder, Keith is fourth-generation steward and director - their feet are firmly where they need them to 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Keith discovered "some great matching marketing grants" from Kentucky Proud, the state agency that promotes local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had our first matching grant in 2018 and our sales went up 40 percent," Keith said. "The extra marketing dollars were helpful, plus we were able to use the Kentucky Proud logo to drive our business."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Keith and Newton have also developed their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the Foodie" program to carry out their mission: connecting people with nature. It's a spin-off of the radio and TV shows of the same name that Keith began doing with local food writer Lindsey McClave.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air, they talk about food, nutrition, cooking and entertaining,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includes monthly cooking classes in the spring and early summer; a Summer Sunset Concert series, featuring regional musicians and seasonal menus in partnership with local food vendors, beginning May 17; and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Forest Supper Camp for kids.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turned out to be a better approach for this mother-and-daughter operation than yelling at airplanes.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ABOUT FOXHOLLOW </w:t>
      </w:r>
      <w:r>
        <w:rPr>
          <w:rFonts w:ascii="arial" w:eastAsia="arial" w:hAnsi="arial" w:cs="arial"/>
          <w:b/>
          <w:i/>
          <w:color w:val="000000"/>
          <w:sz w:val="20"/>
          <w:u w:val="single"/>
          <w:lang w:val="en-US" w:eastAsia="en-US" w:bidi="ar-SA"/>
        </w:rPr>
        <w:t>FARM</w:t>
      </w:r>
    </w:p>
    <w:p>
      <w:pPr>
        <w:keepNext w:val="0"/>
        <w:numPr>
          <w:numId w:val="1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 8905 Ky. 329, Crestwood</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Year founded: 2006</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Owners: Janey Newton and Maggie Keith</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 10</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Number of beef cattle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470</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processed in 2018: 123</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Sales: From 2017 to 2018, Foxhollow's beef sales grew 38 percent a 16 percent increase is expected this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you find this article useful? Why not </w:t>
      </w:r>
      <w:hyperlink r:id="rId267" w:history="1">
        <w:r>
          <w:rPr>
            <w:rFonts w:ascii="arial" w:eastAsia="arial" w:hAnsi="arial" w:cs="arial"/>
            <w:i/>
            <w:color w:val="0077CC"/>
            <w:sz w:val="20"/>
            <w:u w:val="single"/>
            <w:shd w:val="clear" w:color="auto" w:fill="FFFFFF"/>
            <w:lang w:val="en-US" w:eastAsia="en-US" w:bidi="ar-SA"/>
          </w:rPr>
          <w:t>subscribe</w:t>
        </w:r>
      </w:hyperlink>
      <w:r>
        <w:rPr>
          <w:rFonts w:ascii="arial" w:eastAsia="arial" w:hAnsi="arial" w:cs="arial"/>
          <w:color w:val="000000"/>
          <w:sz w:val="20"/>
          <w:lang w:val="en-US" w:eastAsia="en-US" w:bidi="ar-SA"/>
        </w:rPr>
        <w:t xml:space="preserve"> to Louisville Business First for more articles and leads? Visit bizjournals.com/subscribe or call 1-866-853-3661.</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 xml:space="preserve">Vegetable </w:t>
        </w:r>
      </w:hyperlink>
      <w:hyperlink r:id="rId27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74" w:history="1">
        <w:r>
          <w:rPr>
            <w:rFonts w:ascii="arial" w:eastAsia="arial" w:hAnsi="arial" w:cs="arial"/>
            <w:b/>
            <w:bCs/>
            <w:i/>
            <w:color w:val="0077CC"/>
            <w:kern w:val="32"/>
            <w:sz w:val="28"/>
            <w:szCs w:val="32"/>
            <w:u w:val="single"/>
            <w:shd w:val="clear" w:color="auto" w:fill="FFFFFF"/>
            <w:lang w:val="en-US" w:eastAsia="en-US" w:bidi="ar-SA"/>
          </w:rPr>
          <w:t xml:space="preserve"> can learn about three tricky crops at PFI's 2019 annual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Osceola Sentinel-Tribune (Iowa)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Osceola Sentinel-Tribune, Shaw Newspapers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Osceola Sentinel Tribune</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AMES— When vegetable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T.D. Holub tried to grow cauliflower all summer long two years ago, to offer his customers a steady supply, he encountered a problem familiar to many Midwestern producers: the crop's extreme sensitivity to climate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wrapping leaves would open and expose the head to excess heat," says T.D., who raises vegetables, eggs and pastured broiler chickens with his wife, Sarah, on 10 acres at Garden Oasis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near Coggon. "Coupled with above-average moisture and humidity that season, many heads would go bad in the field. I find that with our climate, growing cauliflower all summer is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that reason – and the challenge of battling the "multiple bugs that can get into cauliflower when the heads are getting large enough for sale" – T.D. opts to plant cauliflower in the spring, and again in the fall. "If planted at the right time," T.D. says, "fall cauliflower can be some of the best things we grow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T.D. will share his experience with this finicky crop at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Iowa's 2019 annual conference, "Cultivating Connections," which will take place Jan. 17-19 at the Iowa State Center Scheman Building, on the Iowa State University campus in 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session is one of three focused on specific crops that present unique challenges to Iowa's vegetable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"Cauliflower Production," T.D., along with Rebecca Graff and Tom Ruggieri of Fair Share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Kearney, Missouri, will discuss how they have raised and stored cauliflower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along with their successes and ongoing challenges.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"Eggplant Production," Rebecca, Tom and Ajay Nair, horticulture professor and extension fruit and vegetable specialist at Iowa State University, will discuss growing, harvest and pest management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"Storage Onion Production," Kate Edwards, of Wild Woods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and Dan Fillius, produce safety specialist with ISU, will share their methods for dealing with this notoriously weedy and disease-prone crop.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Register at </w:t>
      </w:r>
      <w:hyperlink r:id="rId275" w:history="1">
        <w:r>
          <w:rPr>
            <w:rFonts w:ascii="arial" w:eastAsia="arial" w:hAnsi="arial" w:cs="arial"/>
            <w:i/>
            <w:color w:val="0077CC"/>
            <w:sz w:val="20"/>
            <w:u w:val="single"/>
            <w:shd w:val="clear" w:color="auto" w:fill="FFFFFF"/>
            <w:lang w:val="en-US" w:eastAsia="en-US" w:bidi="ar-SA"/>
          </w:rPr>
          <w:t>http://practicalfarmers.org/registration</w:t>
        </w:r>
      </w:hyperlink>
      <w:r>
        <w:rPr>
          <w:rFonts w:ascii="arial" w:eastAsia="arial" w:hAnsi="arial" w:cs="arial"/>
          <w:color w:val="000000"/>
          <w:sz w:val="20"/>
          <w:lang w:val="en-US" w:eastAsia="en-US" w:bidi="ar-SA"/>
        </w:rPr>
        <w:t xml:space="preserve">/ or contact Debra Boekholder at </w:t>
      </w:r>
      <w:hyperlink r:id="rId276" w:history="1">
        <w:r>
          <w:rPr>
            <w:rFonts w:ascii="arial" w:eastAsia="arial" w:hAnsi="arial" w:cs="arial"/>
            <w:i/>
            <w:color w:val="0077CC"/>
            <w:sz w:val="20"/>
            <w:u w:val="single"/>
            <w:shd w:val="clear" w:color="auto" w:fill="FFFFFF"/>
            <w:lang w:val="en-US" w:eastAsia="en-US" w:bidi="ar-SA"/>
          </w:rPr>
          <w:t>debra@practicalfarmers.org</w:t>
        </w:r>
      </w:hyperlink>
      <w:r>
        <w:rPr>
          <w:rFonts w:ascii="arial" w:eastAsia="arial" w:hAnsi="arial" w:cs="arial"/>
          <w:color w:val="000000"/>
          <w:sz w:val="20"/>
          <w:lang w:val="en-US" w:eastAsia="en-US" w:bidi="ar-SA"/>
        </w:rPr>
        <w:t xml:space="preserve"> or (515) 232-5661. Those who pre-register by Jan. 10 will save $10 per day. Special rates are available for students and PFI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will also feature: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Numerous other horticulture sessions, on topics ranging from finances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 to diversifying and managing multiple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Featured speakers will include Scott Thellman, who raises a mix of field crops and vegetables, including 50 acres of organic and conventional vegetables at Juniper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Kansas; and Nathan Corymb,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is well known in the vegetable seed-saving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pre-conference short courses, including one on silvopasturing that will explore in-depth the growing practice of integrating trees, livestock and forages. Both the "Silvopasture" and "Orcharding" courses run Thursday, Jan. 17 from 1-6:30 p.m. and continue Friday, Jan. 18 from 8-11:30 a.m., at the Scheman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keynote address by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author Michael Phillips, of Heartsong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Healing Herbs and Lost Nation Orchard in New Hampshire, who will help listeners understand the vital link between mycorrhizal fungi and crop health, and explain how this fungal network can help foster resilience in ecosystems.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opportunities to network and build relationships with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researchers, consumers and sponsors  – including during the free breakfast served on Saturday morning.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full details on conference sessions, speakers, vendors and lodging options – as well as a downloadable conference brochure </w:t>
      </w:r>
      <w:hyperlink r:id="rId277" w:history="1">
        <w:r>
          <w:rPr>
            <w:rFonts w:ascii="arial" w:eastAsia="arial" w:hAnsi="arial" w:cs="arial"/>
            <w:i/>
            <w:color w:val="0077CC"/>
            <w:sz w:val="20"/>
            <w:u w:val="single"/>
            <w:shd w:val="clear" w:color="auto" w:fill="FFFFFF"/>
            <w:lang w:val="en-US" w:eastAsia="en-US" w:bidi="ar-SA"/>
          </w:rPr>
          <w:t>https://practicalfarmers.org/events/annual-conference/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Iowa's 2019 annual conference is supported by several major sponsors, including: Albert Lea Seed; Clarity Financial Planning; Clif Bar &amp; Co.; Grain Millers; Hall Roberts' Son, Inc.; Iowa State University Department of Agronomy and Graduate Program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Natural Resources Defense Council; and Niman Ranch.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 xml:space="preserve">Vegetable </w:t>
        </w:r>
      </w:hyperlink>
      <w:hyperlink r:id="rId284"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284" w:history="1">
        <w:r>
          <w:rPr>
            <w:rFonts w:ascii="arial" w:eastAsia="arial" w:hAnsi="arial" w:cs="arial"/>
            <w:b/>
            <w:bCs/>
            <w:i/>
            <w:color w:val="0077CC"/>
            <w:kern w:val="32"/>
            <w:sz w:val="28"/>
            <w:szCs w:val="32"/>
            <w:u w:val="single"/>
            <w:shd w:val="clear" w:color="auto" w:fill="FFFFFF"/>
            <w:lang w:val="en-US" w:eastAsia="en-US" w:bidi="ar-SA"/>
          </w:rPr>
          <w:t xml:space="preserve"> learn about 3 tricky crops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Industry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vegetable growers, some crops can be more challenging to successfully grow than others. When vegetable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T.D. Holub tried to grow cauliflower two summers ago, to offer his customers a steady supply, he encountered a problem familiar to many Midwestern producers: the crop’s extreme sensitivity to climate conditions.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wrapping leaves would open and expose the head to excess heat," says Holub, who raises vegetables, eggs and pastured-broiler chickens with his wife, Sarah, on 10 acres at Garden Oasis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Coggon. “Coupled with above-average moisture and humidity that season, many heads would go bad in the field. I find that with our climate, growing cauliflower all summer is difficult."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that reason, and the challenge of battling the “multiple bugs that can get into cauliflower when the heads are getting large enough for sale," ­ Holub opts to plant cauliflower in the spring and again in the fall.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planted at the right time," he says, “fall cauliflower can be some of the best things we grow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Cultivating Connections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Holub will share his experience with this finicky crop at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Iowa’s 2019 annual conference, Cultivating Connections, on Jan. 17-19 at the Iowa State Center Scheman Building in Ames.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session is one of three focused on specific crops that present unique challenges to Iowa’s vegetable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Cauliflower. Holub along with Rebecca Graff and Tom Ruggieri of Fair Share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Kearney, Mo., will discuss how they have raised and stored cauliflower on their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along with their successes and ongoing challenges.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Eggplant. Graff, Ruggieri and Ajay Nair, horticulture professor and Extension fruit and vegetable specialist at Iowa State University, will discuss growing, harvest and pest management methods.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Storage onions. Kate Edwards of Wild Woods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Dan Fillius, produce safety specialist with ISU, will share their methods for dealing with this notoriously weedy and disease-prone crop.</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Register on the PFI website or contact Debra Boekholder at </w:t>
      </w:r>
      <w:hyperlink r:id="rId276" w:history="1">
        <w:r>
          <w:rPr>
            <w:rFonts w:ascii="arial" w:eastAsia="arial" w:hAnsi="arial" w:cs="arial"/>
            <w:i/>
            <w:color w:val="0077CC"/>
            <w:sz w:val="20"/>
            <w:u w:val="single"/>
            <w:shd w:val="clear" w:color="auto" w:fill="FFFFFF"/>
            <w:lang w:val="en-US" w:eastAsia="en-US" w:bidi="ar-SA"/>
          </w:rPr>
          <w:t>debra@practicalfarmers.org</w:t>
        </w:r>
      </w:hyperlink>
      <w:r>
        <w:rPr>
          <w:rFonts w:ascii="arial" w:eastAsia="arial" w:hAnsi="arial" w:cs="arial"/>
          <w:color w:val="000000"/>
          <w:sz w:val="20"/>
          <w:lang w:val="en-US" w:eastAsia="en-US" w:bidi="ar-SA"/>
        </w:rPr>
        <w:t xml:space="preserve"> or 515-232-5661. Those who register by Jan. 10 will save $10 a day. Special rates are available for students and PFI members.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Other features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2019 conference will also feature the following events: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Horticulture sessions on topics ranging from finances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labor, to diversifying and managing multiple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enterprises, to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production and more. Featured speakers will include Scott Thellman, who raises a mix of field crops and vegetables, including 50 acres of organic and conventional vegetables at Juniper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Kansas; and Nathan Corymb,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is well-known in the vegetable seed-saving community.</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Two preconference short courses, on silvopasturing and orcharding. Both run from 1 to 6:30 p.m. Jan. 17 and continue from 8 to 11:30 a.m. Jan. 18 at the Scheman Building.</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author Michael Phillips of Heartsong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Healing Herbs and Lost Nation Orchard in New Hampshire will discuss the vital link between mycorrhizal fungi and crop health. He will explain how this fungal network can help foster resilience in ecosystems.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opportunities to network and build relationships with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researchers, consumers and sponsors, including during the free breakfast Jan. 19.</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full details on conference sessions, speakers, vendors and lodging options — as well as a downloadable conference brochure — visit </w:t>
      </w:r>
      <w:hyperlink r:id="rId277" w:history="1">
        <w:r>
          <w:rPr>
            <w:rFonts w:ascii="arial" w:eastAsia="arial" w:hAnsi="arial" w:cs="arial"/>
            <w:i/>
            <w:color w:val="0077CC"/>
            <w:sz w:val="20"/>
            <w:u w:val="single"/>
            <w:shd w:val="clear" w:color="auto" w:fill="FFFFFF"/>
            <w:lang w:val="en-US" w:eastAsia="en-US" w:bidi="ar-SA"/>
          </w:rPr>
          <w:t>PFI’s annual conference webpage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PFI’s 2019 annual conference is supported by several sponsors, including Albert Lea Seed, Clarity Financial Planning, Clif Bar &amp; Co., Grain Millers, Hall Roberts’ Son Inc., Iowa State University Department of Agronomy and Graduate Program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Natural Resources Defense Council, and Niman Ranch.</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PFI works to equip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build resilient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communities. Values include welcoming everyone;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leading the exchange of experience and knowledge, curiosity, creativity, collaboration and community; resilient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now and for future generations; and stewardship of land and resources. To learn more, visit </w:t>
      </w:r>
      <w:hyperlink r:id="rId285" w:history="1">
        <w:r>
          <w:rPr>
            <w:rFonts w:ascii="arial" w:eastAsia="arial" w:hAnsi="arial" w:cs="arial"/>
            <w:i/>
            <w:color w:val="0077CC"/>
            <w:sz w:val="20"/>
            <w:u w:val="single"/>
            <w:shd w:val="clear" w:color="auto" w:fill="FFFFFF"/>
            <w:lang w:val="en-US" w:eastAsia="en-US" w:bidi="ar-SA"/>
          </w:rPr>
          <w:t>practicalfarmers.org</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Practical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Iowa</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Regenerative Ag is building healthy soils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21,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&amp; Internet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NONE; Pg. 49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YLAD Living Soils began seventeen years ago, biological fertilisers and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were the terms used to describe a new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introduction of the term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created a big umbrella for many innovative practices to sit.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attracts many types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all sharing one goal - building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done by using different tools such as high-density rotational grazing, mineral and microbial balancing, compost application, compost tea, green manure crops, cover crops, inter-cropping, perennial pastures and embraces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aim of adopting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build the soil to ensure efficient production, resiliency against drought and flood, and the promise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not only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with the environment, but actually help regenerate degraded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Leslie and his two sons, Dominic and Ross,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6000 hectares in South Africa, and visited Milgadara,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 Bill and Rhonda Daly in the middle of a very dry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listened to many of the 'biological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gurus', done a few courses, and travelled thousands of kilometres to get new information," Mr Leslie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saw at Milgadara was a complete tour where the theory has been put into action."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The Parable of the Sick Pig and the Lonely Rooster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9, 2019 Monday 11:58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Margaret Renkl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 still believe that living gently on the land will produce an ecological paradise. I also fear the global collapse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still believe that living gently on the land will produce an ecological paradise. I also fear the global collapse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NASHVILLE — John Chester’s lovely new documentary film, “</w:t>
      </w:r>
      <w:hyperlink r:id="rId300" w:history="1">
        <w:r>
          <w:rPr>
            <w:rFonts w:ascii="arial" w:eastAsia="arial" w:hAnsi="arial" w:cs="arial"/>
            <w:i/>
            <w:color w:val="0077CC"/>
            <w:sz w:val="20"/>
            <w:u w:val="single"/>
            <w:shd w:val="clear" w:color="auto" w:fill="FFFFFF"/>
            <w:lang w:val="en-US" w:eastAsia="en-US" w:bidi="ar-SA"/>
          </w:rPr>
          <w:t xml:space="preserve">The Biggest Little </w:t>
        </w:r>
      </w:hyperlink>
      <w:hyperlink r:id="rId300" w:history="1">
        <w:r>
          <w:rPr>
            <w:rFonts w:ascii="arial" w:eastAsia="arial" w:hAnsi="arial" w:cs="arial"/>
            <w:b/>
            <w:i/>
            <w:color w:val="0077CC"/>
            <w:sz w:val="20"/>
            <w:u w:val="single"/>
            <w:shd w:val="clear" w:color="auto" w:fill="FFFFFF"/>
            <w:lang w:val="en-US" w:eastAsia="en-US" w:bidi="ar-SA"/>
          </w:rPr>
          <w:t>Farm</w:t>
        </w:r>
      </w:hyperlink>
      <w:r>
        <w:rPr>
          <w:rFonts w:ascii="arial" w:eastAsia="arial" w:hAnsi="arial" w:cs="arial"/>
          <w:color w:val="000000"/>
          <w:sz w:val="20"/>
          <w:lang w:val="en-US" w:eastAsia="en-US" w:bidi="ar-SA"/>
        </w:rPr>
        <w:t xml:space="preserve">,” opens with a tragedy in the making: Wildfires are moving toward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from three different directions. A horse whinnies in alarm as workers rush to shepherd a storybook cast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 chickens, pigs, sheep, cows — toward what they hope will be safer pastures. Sirens wail in the distance. Smoke and ash fill the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sobering opening for a feel-good film about a young California couple who leave their day jobs to become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“Everyone told us this idea was crazy, that attempting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harmony with nature would be reckless, if not impossible,” Mr. Chester says in a voice-over. But it wasn’t impossible: After the opening sequence, the film backtracks to tell the story of how Mr. Chester, a documentary filmmaker, and Molly Chester, a personal chef, managed to turn 200 acres of worn-out, arid land 40 miles north of Los Angeles into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paradise called </w:t>
      </w:r>
      <w:hyperlink r:id="rId300" w:history="1">
        <w:r>
          <w:rPr>
            <w:rFonts w:ascii="arial" w:eastAsia="arial" w:hAnsi="arial" w:cs="arial"/>
            <w:i/>
            <w:color w:val="0077CC"/>
            <w:sz w:val="20"/>
            <w:u w:val="single"/>
            <w:shd w:val="clear" w:color="auto" w:fill="FFFFFF"/>
            <w:lang w:val="en-US" w:eastAsia="en-US" w:bidi="ar-SA"/>
          </w:rPr>
          <w:t xml:space="preserve">Apricot Lane </w:t>
        </w:r>
      </w:hyperlink>
      <w:hyperlink r:id="rId300" w:history="1">
        <w:r>
          <w:rPr>
            <w:rFonts w:ascii="arial" w:eastAsia="arial" w:hAnsi="arial" w:cs="arial"/>
            <w:b/>
            <w:i/>
            <w:color w:val="0077CC"/>
            <w:sz w:val="20"/>
            <w:u w:val="single"/>
            <w:shd w:val="clear" w:color="auto" w:fill="FFFFFF"/>
            <w:lang w:val="en-US" w:eastAsia="en-US" w:bidi="ar-SA"/>
          </w:rPr>
          <w:t>Farms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unfolds, the Chesters hire Alan York, an expert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teach them traditional methods that will restore their land to true fertility, no chemicals required. Cover crops fix nitrogen in the soil and sequester rainwater, preventing runoff and holding the topsoil in place. Sheep graze among the cover crops, leaving behind fertilizer for the soil. A giant worm-composting facility produces more fertilizer for the gardens and orchards. It’s breathtaking, all the ways the Chesters have found to ensure that every animal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contributes to the health of the crops, and to ensure that the crops can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animals while still producing enough fruits and vegetables to sell at market. And all of it works in concert with the wildlife that soon returns to the newly restored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won’t give away the film’s genuine drama by revealing too many details, but it’s not a spoiler to point out that there’s a reason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typically use enormous amounts of chemicals: Attempting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harmony with nature means that nature will sometimes get the upper hand, at least at first. “I guess I don’t know what Alan’s idea of a ‘perfect harmony’ is even supposed to look like,” Mr. Chester laments midway through the film. “Because every step we take to improve our land seems to just create the perfect habitat for the next pest.”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we understand from the beginning that all will be well with this little patch of abundant life. From the cheerful background music in the opening credits to the animated sequences that mimic the illustrations in children’s books, this is visual storytelling designed to reassure. The message is gentle but insistent: The earth may be going to hell in a handbasket, but there are still ways to undo the damage we’ve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 balm for the weary soul. I know because I’ve watched it four times already — twice last summer at the Belcourt, Nashville’s historic theater, and twice more this fall, after it became available </w:t>
      </w:r>
      <w:hyperlink r:id="rId300" w:history="1">
        <w:r>
          <w:rPr>
            <w:rFonts w:ascii="arial" w:eastAsia="arial" w:hAnsi="arial" w:cs="arial"/>
            <w:i/>
            <w:color w:val="0077CC"/>
            <w:sz w:val="20"/>
            <w:u w:val="single"/>
            <w:shd w:val="clear" w:color="auto" w:fill="FFFFFF"/>
            <w:lang w:val="en-US" w:eastAsia="en-US" w:bidi="ar-SA"/>
          </w:rPr>
          <w:t>to watch at home</w:t>
        </w:r>
      </w:hyperlink>
      <w:r>
        <w:rPr>
          <w:rFonts w:ascii="arial" w:eastAsia="arial" w:hAnsi="arial" w:cs="arial"/>
          <w:color w:val="000000"/>
          <w:sz w:val="20"/>
          <w:lang w:val="en-US" w:eastAsia="en-US" w:bidi="ar-SA"/>
        </w:rPr>
        <w:t>. Seeing that dead land come back to vibrant life gives me hope, even as news about the environment gets worse and worse and worse.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week I saw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the first time, I also heard the environmental journalist Amanda Little talk about her new book, “The Fate of Food,” at Parnassus Books. Much of “The Fate of Food” concerns what Ms. Little calls a </w:t>
      </w:r>
      <w:hyperlink r:id="rId300" w:history="1">
        <w:r>
          <w:rPr>
            <w:rFonts w:ascii="arial" w:eastAsia="arial" w:hAnsi="arial" w:cs="arial"/>
            <w:i/>
            <w:color w:val="0077CC"/>
            <w:sz w:val="20"/>
            <w:u w:val="single"/>
            <w:shd w:val="clear" w:color="auto" w:fill="FFFFFF"/>
            <w:lang w:val="en-US" w:eastAsia="en-US" w:bidi="ar-SA"/>
          </w:rPr>
          <w:t>“third way”</w:t>
        </w:r>
      </w:hyperlink>
      <w:r>
        <w:rPr>
          <w:rFonts w:ascii="arial" w:eastAsia="arial" w:hAnsi="arial" w:cs="arial"/>
          <w:color w:val="000000"/>
          <w:sz w:val="20"/>
          <w:lang w:val="en-US" w:eastAsia="en-US" w:bidi="ar-SA"/>
        </w:rPr>
        <w:t xml:space="preserve"> for approaching food production in “a bigger, hotter, smarter world,” as the book’s subtitle puts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basic argument of this fascinating book is that industrial-scale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aren’t environmentally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returning wholesale to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ways of the past isn’t feasible either. There are just too many of us now, and most of us can’t afford the food grown by small-scale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Heritage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will never be able to feed an estimated population </w:t>
      </w:r>
      <w:hyperlink r:id="rId300" w:history="1">
        <w:r>
          <w:rPr>
            <w:rFonts w:ascii="arial" w:eastAsia="arial" w:hAnsi="arial" w:cs="arial"/>
            <w:i/>
            <w:color w:val="0077CC"/>
            <w:sz w:val="20"/>
            <w:u w:val="single"/>
            <w:shd w:val="clear" w:color="auto" w:fill="FFFFFF"/>
            <w:lang w:val="en-US" w:eastAsia="en-US" w:bidi="ar-SA"/>
          </w:rPr>
          <w:t>of nearly 10 billion</w:t>
        </w:r>
      </w:hyperlink>
      <w:r>
        <w:rPr>
          <w:rFonts w:ascii="arial" w:eastAsia="arial" w:hAnsi="arial" w:cs="arial"/>
          <w:color w:val="000000"/>
          <w:sz w:val="20"/>
          <w:lang w:val="en-US" w:eastAsia="en-US" w:bidi="ar-SA"/>
        </w:rPr>
        <w:t xml:space="preserve"> in 2050, never mind the increasing problems with heat, drought,            </w:t>
      </w:r>
      <w:hyperlink r:id="rId300" w:history="1">
        <w:r>
          <w:rPr>
            <w:rFonts w:ascii="arial" w:eastAsia="arial" w:hAnsi="arial" w:cs="arial"/>
            <w:i/>
            <w:color w:val="0077CC"/>
            <w:sz w:val="20"/>
            <w:u w:val="single"/>
            <w:shd w:val="clear" w:color="auto" w:fill="FFFFFF"/>
            <w:lang w:val="en-US" w:eastAsia="en-US" w:bidi="ar-SA"/>
          </w:rPr>
          <w:t>flooding</w:t>
        </w:r>
      </w:hyperlink>
      <w:r>
        <w:rPr>
          <w:rFonts w:ascii="arial" w:eastAsia="arial" w:hAnsi="arial" w:cs="arial"/>
          <w:color w:val="000000"/>
          <w:sz w:val="20"/>
          <w:lang w:val="en-US" w:eastAsia="en-US" w:bidi="ar-SA"/>
        </w:rPr>
        <w:t xml:space="preserve">, crop diseases and invasive species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increasingly face in the years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Fate of Food” explores a variety of options for responding to the disruptions in the food chain that climate change </w:t>
      </w:r>
      <w:hyperlink r:id="rId300" w:history="1">
        <w:r>
          <w:rPr>
            <w:rFonts w:ascii="arial" w:eastAsia="arial" w:hAnsi="arial" w:cs="arial"/>
            <w:i/>
            <w:color w:val="0077CC"/>
            <w:sz w:val="20"/>
            <w:u w:val="single"/>
            <w:shd w:val="clear" w:color="auto" w:fill="FFFFFF"/>
            <w:lang w:val="en-US" w:eastAsia="en-US" w:bidi="ar-SA"/>
          </w:rPr>
          <w:t>is already bringing, and will continue to bring</w:t>
        </w:r>
      </w:hyperlink>
      <w:r>
        <w:rPr>
          <w:rFonts w:ascii="arial" w:eastAsia="arial" w:hAnsi="arial" w:cs="arial"/>
          <w:color w:val="000000"/>
          <w:sz w:val="20"/>
          <w:lang w:val="en-US" w:eastAsia="en-US" w:bidi="ar-SA"/>
        </w:rPr>
        <w:t xml:space="preserve">, by using every innovative tool available to feed a growing population without exacerbating the role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itself plays in warming the planet: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along with the deforestation that accompanies it, currently accounts for            </w:t>
      </w:r>
      <w:hyperlink r:id="rId300" w:history="1">
        <w:r>
          <w:rPr>
            <w:rFonts w:ascii="arial" w:eastAsia="arial" w:hAnsi="arial" w:cs="arial"/>
            <w:i/>
            <w:color w:val="0077CC"/>
            <w:sz w:val="20"/>
            <w:u w:val="single"/>
            <w:shd w:val="clear" w:color="auto" w:fill="FFFFFF"/>
            <w:lang w:val="en-US" w:eastAsia="en-US" w:bidi="ar-SA"/>
          </w:rPr>
          <w:t>roughly one-third of greenhouse gas emissions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months, I thought about these two approaches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the nature-responsive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tactics of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some of the very high-tech approaches to food production in “The Fate of Food” — and tried to reconcile what I want to believe with what I truly fear. I want to believe that living gently on the land will always result in the paradise that is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 fear the global collapse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ran into Ms. Little at the Southern Festival of Books in October and asked her if she’d seen the film. She had and said she had some thoughts. We made plans to meet for coffee a few weeks later. I felt a lot better after our conversation. For Ms. Little, it turns out,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approach taken by the Chesters is not an anachronism that has no place in a bigger, hotter world. She calls it the “microcosm of an optimally functioning food system, an example of ecosystems functioning at their best.”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True, it’s not replicable on a scale that will feed 10 billion people affordably, and it’s not accessible — either geographically or financially — to the vast majority of people. But that’s not really the point. What the Chesters have learned is how to integrate all the different kinds of food production with one another, and with the specific environmental conditions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location, in a way that is very nearly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“And all of that is crucial knowledge that we need to apply to bigger food-systems production,” Ms. Little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crop diversity and companion planting to enrich the soil and manage pests, for example, is essential to reducing the need for chemical fertilizers and chemical insecticides, though most industrial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still rely on a mono-cropping approach to food production. In California, however, which is already being ravaged by the heat and drought of climate change, large-scale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w:t>
      </w:r>
      <w:hyperlink r:id="rId300" w:history="1">
        <w:r>
          <w:rPr>
            <w:rFonts w:ascii="arial" w:eastAsia="arial" w:hAnsi="arial" w:cs="arial"/>
            <w:i/>
            <w:color w:val="0077CC"/>
            <w:sz w:val="20"/>
            <w:u w:val="single"/>
            <w:shd w:val="clear" w:color="auto" w:fill="FFFFFF"/>
            <w:lang w:val="en-US" w:eastAsia="en-US" w:bidi="ar-SA"/>
          </w:rPr>
          <w:t>beginning to integrate crop diversity</w:t>
        </w:r>
      </w:hyperlink>
      <w:r>
        <w:rPr>
          <w:rFonts w:ascii="arial" w:eastAsia="arial" w:hAnsi="arial" w:cs="arial"/>
          <w:color w:val="000000"/>
          <w:sz w:val="20"/>
          <w:lang w:val="en-US" w:eastAsia="en-US" w:bidi="ar-SA"/>
        </w:rPr>
        <w:t xml:space="preserve"> into their operations. And there are other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that can be applied by much larger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still produce food on a scale that will feed a growing world affordably.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value of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not merely in the way it warms our hearts with its adorable cast of animal characters (the sick mama pig, the orphaned lamb, the lonely rooster) and its idealistic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determined to do the right thing under very difficult conditions. Its value is in what it teaches us about both moral responsibility and ecological possibility.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other words, is not the film equivalent of a children’s picture book or a fairy tale. It’s a parable.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Margaret Renkl is a contributing opinion writer who covers flora, fauna, politics and culture in the American South. She is the author of the book “</w:t>
      </w:r>
      <w:hyperlink r:id="rId300" w:history="1">
        <w:r>
          <w:rPr>
            <w:rFonts w:ascii="arial" w:eastAsia="arial" w:hAnsi="arial" w:cs="arial"/>
            <w:i/>
            <w:color w:val="0077CC"/>
            <w:sz w:val="20"/>
            <w:u w:val="single"/>
            <w:shd w:val="clear" w:color="auto" w:fill="FFFFFF"/>
            <w:lang w:val="en-US" w:eastAsia="en-US" w:bidi="ar-SA"/>
          </w:rPr>
          <w:t>Late Migrations: A Natural History of Love and Loss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30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30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30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30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30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John and Molly Chester at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40 miles north of Los Angeles. (PHOTOGRAPH BY Chris Pizzello/Invision, via 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Get your hands dirty and learn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Cowra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COMMUNITY NEWS;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309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Biodynamics journey continues at local property Hanaminno with Charlie Arnott set to host a two day Biodynamics Preparations Making workshop on Monday, April 1 and Tuesday, April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Facilitated together with Hamish McKay, Executive Director of Biodynamics 2024, the two day workshop will teach participants how to make Winter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an understanding of how seasonal preparations contribute to soil fertility, balance and regenerative ecological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has been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at Hanaminno for over ten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promotes the creation of organic matter and enriches and deepens topsoil, significantly improving its ability to retain water and produce high quality plants, food and fibre,"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very low cost, low input practice and we easily incorporate it into our normal daily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schedule at Hanaminno.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Making Workshop adds to the growing suite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learning opportunities offered at Hanminno.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keen interest and attendance at our Biodynamics courses over many years and the community has expressed their desire to learn more. We're excited to offer this next step," Charlie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welcome anyone to attend from broad acre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livestock producers and local gardening enthusiasts."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of last year, Charlie was awarded the prestigious Bob Hawke National Landcare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says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workshops are an important part of his contribution to what he calls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the 21st century".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Making Workshops will be held every Autumn and Spring at Hanaminno and will offer a hands on experience to participants so they can immediately apply their learnings in their own gardens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bookings and more information visit charliearnott.com.au or phone 6385 3217.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Family company goes from strength to strength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Tablelander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23,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Tablelander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Anthony</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 Creek Dairy has operated on the Atherton Tablelands since 2000 and has quickly become an iconic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dairy is situated outside Millaa Millaa on the Watson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It processes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milk and creates value-added products like cheese and yog-hurt.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Watson family have run dairy cattle at Mungalli Creek since 1964 where brothers Rob and Dan Watson grew up. The Mungalli Farmhouse Cafe was formerly the family homestead.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executive Rob Watson pioneered biodynamics, a form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because using chemicals just did not feel right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the dairy runs some 350 head of cattle including Jerseys, Australian Reds and Swiss Browns.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Mungalli Creek processes milk from nine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the Atherton Tablelands and provides employment to 70 people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financial year, they processed 3.9 million litres of milk, with more than $10.6 million revenue.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Funds raised in this round of Equity Crowdfunding will go towards working capital, research and new market and product development, vats, churns and specialised equipment for icecream, butter and cheesemaking and investigating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alternatives for distribution of their products.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Investors will own shares in Mungalli Creek Dairy and receive shareholder benefits dependent on the level of investment.For more information and to invest, go to: </w:t>
      </w:r>
      <w:hyperlink r:id="rId315" w:history="1">
        <w:r>
          <w:rPr>
            <w:rFonts w:ascii="arial" w:eastAsia="arial" w:hAnsi="arial" w:cs="arial"/>
            <w:i/>
            <w:color w:val="0077CC"/>
            <w:sz w:val="20"/>
            <w:u w:val="single"/>
            <w:shd w:val="clear" w:color="auto" w:fill="FFFFFF"/>
            <w:lang w:val="en-US" w:eastAsia="en-US" w:bidi="ar-SA"/>
          </w:rPr>
          <w:t>http://bit.ly/mcdequity</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On the organic trail: A visit to Whole Foods’ innovation summit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NewHope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Steven Hoffman</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Editor’s note: During May, Compass Natural’s Managing Director Steven Hoffman traveled the Western Hemisphere visiting organic hot spots. In this three-part series, he shares what he learned in Austin, Texas, Costa Rica and Washington, D.C.</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For a relatively small town, Boulder, Colorado, features quite the concentration of natural products entrepreneurship and resources available for both startups and established businesses is like few other places. It’s a pretty great place to base a marketing agency that is dedicated to natural, organic and mission-based brands.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Yet, after a long winter and having received a small handful of unexpected invitations, I packed my bags. My nearly month-long road trip began with a visit to Whole Foods Market’s global headquarters in Austin, Texas, to attend a unique brand innovation summit and ended by participating in the Organic Trade Association’s Organic Week in Washington, D.C. There, yours truly served as a speaker and sponsor of the Organic Trade Association’s annual policy conference, which included lobbying visits to congressional offices.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between, I took advantage of a unique opportunity to travel to Costa Rica—where I served as a Peace Corps volunteer in the late 1970s—to visit and learn about a number of permaculture, regenerative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operations and educational institutions in a country that has taken the lead on sustainability and climate change in Latin America.</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Punta Mona—an educational permaculture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located where the Caribbean Sea meets the coastal rainforest, reachable only by boat or hiking trail—and EARTH University—the world’s leading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tropical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institution, drawing more than 400 students and researchers from over three dozen countries—our Costa Rica tour took us to Finca Luna Nueva (New Moon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300-acre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eco-resort whose founders are dedicated to promoting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building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Whole Foods Market is the place for innovative and established brands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With a lower pricing strategy and a renewed commitment to supporting brand innovation, Whole Foods Market hosted on May 2-3 Secrets to a Healthy Brand Strategy, an invitation-only summit that matched some of the world’s largest food companies with unique startup and emerging brands.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invited to the brand strategy summit after getting to know Michael Schall on a hiking trail during an earlier trip to Hill Country outside of Austin. Schall, senior coordinator of global growth and business development for Whole Foods Market, is also former CEO of Manischewitz Kosher Foods and Guiltless Gourmet. A very knowledgeable and experienced business leader and one heck-of-a-nice person, after learning of my work, he insisted I attend. How could I possibly say no?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summit, I met Wes Hurt, a recovering drug addict and founder of CLEAN Cause, a sparkling Yerba Mate beverage company that donates 50% of its profits—nearly $300,000 to date—to support recovery from alcohol and drug addiction. I also spoke with Peter McGuinness, CMO of Chobani. While the company has an unsurpassed social mission, I asked McGuinness if Chobani is considering coming out with certified organic products—produced without the use of synthetic pesticides or fertilizers, GMOs, antibiotics or synthetic growth hormones—to serve a core organic consumer like me. While Chobani’s yogurt products are not produced organically, McGuinness mentioned the company is exploring some plant-based offerings made with organic ingredients—a positive move for people and the planet, in my respectful opinion.</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My takeaway: Competition is everywhere today, yet Whole Foods Market continues to be the mecca of natural and organic products—it is the place where the largest multinational corporations as well as local startups aspire to sell their products. And its association with Amazon, while infrequently mentioned during the conference, was certainly felt. In my perspective, the leadership at Whole Foods is energized and empowered to expand the company’s influence and reach and further enhance the bridge between brick and mortar and online retail. Whole Foods remains the gold standard in natural products retailing.</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Steven Hoffman is managing director of Compass Natural, providing brand marketing, public relations, social media, and strategic business development services to natural,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businesses. Contact   </w:t>
      </w:r>
      <w:hyperlink r:id="rId323" w:history="1">
        <w:r>
          <w:rPr>
            <w:rFonts w:ascii="arial" w:eastAsia="arial" w:hAnsi="arial" w:cs="arial"/>
            <w:i/>
            <w:color w:val="0077CC"/>
            <w:sz w:val="20"/>
            <w:u w:val="single"/>
            <w:shd w:val="clear" w:color="auto" w:fill="FFFFFF"/>
            <w:lang w:val="en-US" w:eastAsia="en-US" w:bidi="ar-SA"/>
          </w:rPr>
          <w:t>steve@compassnaturalmarketing.com</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some big ideas or thoughts to share related to the natural products industry? We’d love to hear and publish your opinions in the newhope.com IdeaXchange. Check out our submission </w:t>
      </w:r>
      <w:hyperlink r:id="rId324" w:history="1">
        <w:r>
          <w:rPr>
            <w:rFonts w:ascii="arial" w:eastAsia="arial" w:hAnsi="arial" w:cs="arial"/>
            <w:i/>
            <w:color w:val="0077CC"/>
            <w:sz w:val="20"/>
            <w:u w:val="single"/>
            <w:shd w:val="clear" w:color="auto" w:fill="FFFFFF"/>
            <w:lang w:val="en-US" w:eastAsia="en-US" w:bidi="ar-SA"/>
          </w:rPr>
          <w:t>guidelines</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These folks aren’t alone. Almost everyone and everything fro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 Journal (La Junta, Colorado)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Ag Journal</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 NEWS; Pg. A18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Rarely, if ever, is anyone asked to prove it. More to the point, even if someone did ask, how would they (or you or I) know if their answer actually supports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means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“Satisfy human food and fiber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—are keenly aware that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after “the market has grown by around 5% between 2016 and 2017” and before it “will grow another 5%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Wait, probably.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it’s hard to see a lasting future for a production system still focused on the past.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To see the future, leave the past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Pantagraph (Bloomington, Illinois)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03,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Pantagraph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MONEY; Pg. C1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GUEBERT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is a word that, like exercise or vacation, has a dictionary definition and a personal definition. The difference between the two, however, often is the difference between the county fair and the World’s Fair.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or production.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Rarely, if ever, is anyone asked to prove it. More to the point, even if someone did ask, how would they (or you or I) know if their answer actually supports their claim?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“Satisfy human food and fiber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noted the magazine, that “mimic natural ecological processes.”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all — 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are keenly aware that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food production practices that threaten shared resources like land, water, and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will be heard.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after “the market has grown by around 5 percent between 2016 and 2017” and before it “will grow another 5 percent in 2018.”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Wait, probably. Well, maybe.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such, it’s hard to see a lasting future for a production system still focused on the past.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File is published weekly through the U.S. and Canada. Past columns, events and contact information are posted at </w:t>
      </w:r>
      <w:hyperlink r:id="rId339" w:history="1">
        <w:r>
          <w:rPr>
            <w:rFonts w:ascii="arial" w:eastAsia="arial" w:hAnsi="arial" w:cs="arial"/>
            <w:i/>
            <w:color w:val="0077CC"/>
            <w:sz w:val="20"/>
            <w:u w:val="single"/>
            <w:shd w:val="clear" w:color="auto" w:fill="FFFFFF"/>
            <w:lang w:val="en-US" w:eastAsia="en-US" w:bidi="ar-SA"/>
          </w:rPr>
          <w:t>www.farmandfoodfile.com</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To see the future, you need to look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Waterloo-Cedar Falls Courier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March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wcfcourier.com, 501 Commercial St. Waterloo, IA</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GUEBERT</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a word that, like exercise or vacation, has a dictionary definition and a personal definition. The difference between the two, however, often is the difference between the county fair and the World's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Rarely, if ever, is anyone asked to prove it. More to the point, even if someone did ask, how would they (or you or I) know if their answer actually supports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Satisfy human food and fiber needs.Enhance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 — 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are keenly aware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after "the market has grown by around 5% between 2016 and 2017" and before it "will grow another 5%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needs to chart those trends to see one market is quickly heading north while the other is flat-to-stuttering south. Does that divergence mean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Wait, probably.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it's hard to see a lasting future for a production system still focused on the past.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EAT LESS WATER; The Solution to Worldwide Water Shortages Is in Our Kitchens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Kirkus Reviews (Print)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Kirkus Media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9" type="#_x0000_t75" style="width:119.99pt;height:56.24pt">
            <v:imagedata r:id="rId35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NONFICTION; Environmentalism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fascinating cornucopia of methods to reduce water use through organic propagation and preparation.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exploring efforts toward reducing global consumption of the Earth's most precious commodity, writer, blogger, and public policy researcher Ramirez has developed a bountiful, delectable road map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innovation and conservationist food preparation. The Earth is two-thirds water, mostly saline, and by 2030, it's estimated that half the world will experience freshwater scarcity. Preservation is a key conservation concern, writes the author, who regularly attends Earth Day events and promotes water-saving items like shower timers.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focusing on water-waste prevention in bathrooms, Ramirez, recognizing that "seven out of every ten gallons of water is used for food production," redirected her efforts to the kitchen, where much more could be saved. In a text bolstered by documentation and suffused with a true creative passion for resource preservation, the author presents a series of chapters on the interaction and integration of water with a variety of foods, liquids, production processes, and "on-the-edge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Ramirez fully immerses herself in her subject with eye-opening field trips to resourceful water-</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croplands across America. Among them, a California dry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wheat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thriving through the advent of cover cropping, a trailblazing rice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aquaponic ranch in the Texas Plain, a "green" egg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 and a Hawaiian organic shade-grown coffee plantation. Concerned conservationists, environmental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activists, and everyday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alike will be enticed by Ramirez's passionately delivered and convincing combination of charming narrative, strategic resource preservation techniques, and pages of recipes ideas from crustless cheesecake to spinach quiche and chicken tortilla soup. "Be part of a change that will make a difference in creeks, rivers, groundwater, and oceans across the planet," she encourages. "Start tonight at your kitchen 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Impeccable writing and practical, relevant, planet-friendly alternatives to reducing water consumption in cooking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Publication Date: </w:t>
      </w:r>
      <w:r>
        <w:rPr>
          <w:rFonts w:ascii="arial" w:eastAsia="arial" w:hAnsi="arial" w:cs="arial"/>
          <w:b/>
          <w:color w:val="000000"/>
          <w:sz w:val="20"/>
          <w:lang w:val="en-US" w:eastAsia="en-US" w:bidi="ar-SA"/>
        </w:rPr>
        <w:t>2017-11-01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Publisher: </w:t>
      </w:r>
      <w:r>
        <w:rPr>
          <w:rFonts w:ascii="arial" w:eastAsia="arial" w:hAnsi="arial" w:cs="arial"/>
          <w:b/>
          <w:color w:val="000000"/>
          <w:sz w:val="20"/>
          <w:lang w:val="en-US" w:eastAsia="en-US" w:bidi="ar-SA"/>
        </w:rPr>
        <w:t>Red Hen Press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Stage: </w:t>
      </w:r>
      <w:r>
        <w:rPr>
          <w:rFonts w:ascii="arial" w:eastAsia="arial" w:hAnsi="arial" w:cs="arial"/>
          <w:b/>
          <w:color w:val="000000"/>
          <w:sz w:val="20"/>
          <w:lang w:val="en-US" w:eastAsia="en-US" w:bidi="ar-SA"/>
        </w:rPr>
        <w:t>Indie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ISBN: </w:t>
      </w:r>
      <w:r>
        <w:rPr>
          <w:rFonts w:ascii="arial" w:eastAsia="arial" w:hAnsi="arial" w:cs="arial"/>
          <w:b/>
          <w:color w:val="000000"/>
          <w:sz w:val="20"/>
          <w:lang w:val="en-US" w:eastAsia="en-US" w:bidi="ar-SA"/>
        </w:rPr>
        <w:t>978-1-59709-039-1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Price: </w:t>
      </w:r>
      <w:r>
        <w:rPr>
          <w:rFonts w:ascii="arial" w:eastAsia="arial" w:hAnsi="arial" w:cs="arial"/>
          <w:b/>
          <w:color w:val="000000"/>
          <w:sz w:val="20"/>
          <w:lang w:val="en-US" w:eastAsia="en-US" w:bidi="ar-SA"/>
        </w:rPr>
        <w:t>$17.95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Author: </w:t>
      </w:r>
      <w:r>
        <w:rPr>
          <w:rFonts w:ascii="arial" w:eastAsia="arial" w:hAnsi="arial" w:cs="arial"/>
          <w:b/>
          <w:color w:val="000000"/>
          <w:sz w:val="20"/>
          <w:lang w:val="en-US" w:eastAsia="en-US" w:bidi="ar-SA"/>
        </w:rPr>
        <w:t>Ramirez, Florencia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 xml:space="preserve">Trends in </w:t>
        </w:r>
      </w:hyperlink>
      <w:hyperlink r:id="rId361"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361" w:history="1">
        <w:r>
          <w:rPr>
            <w:rFonts w:ascii="arial" w:eastAsia="arial" w:hAnsi="arial" w:cs="arial"/>
            <w:b/>
            <w:bCs/>
            <w:i/>
            <w:color w:val="0077CC"/>
            <w:kern w:val="32"/>
            <w:sz w:val="28"/>
            <w:szCs w:val="32"/>
            <w:u w:val="single"/>
            <w:shd w:val="clear" w:color="auto" w:fill="FFFFFF"/>
            <w:lang w:val="en-US" w:eastAsia="en-US" w:bidi="ar-SA"/>
          </w:rPr>
          <w:t xml:space="preserve"> 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Indiana AgriNews (Indianapolis)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Indiana AgriNews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 Pg. B6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Alan Guebert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a word that, like exercise or vacation, has a dictionary definition and a personal definition. The difference between the two, however, often is the difference between the county fair and the World's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Rarely, if ever, is anyone asked to prove it. More to the point, even if someone did ask, how would they  --  or you or I  --  know if their answer actually supports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means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"Satisfy human food and fiber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 "Enhance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  and no coal companies  --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National Geographic used plainer, almost fighting-words language to shorten that legal description.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We like to call it change, but most of that change arrived on the heels of rejection.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  --  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are keenly aware that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after "the market has grown by around 5 percent between 2016 and 2017" and before it "will grow another 5 percent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  all fiscal years  --  $140.5 billion in 2017 and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Wait, probably.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it's hard to see a lasting future for a production system still focused on the past.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Food File is published weekly through the U.S. and Canada. Source material and contact information are posted at </w:t>
      </w:r>
      <w:hyperlink r:id="rId339" w:history="1">
        <w:r>
          <w:rPr>
            <w:rFonts w:ascii="arial" w:eastAsia="arial" w:hAnsi="arial" w:cs="arial"/>
            <w:i/>
            <w:color w:val="0077CC"/>
            <w:sz w:val="20"/>
            <w:u w:val="single"/>
            <w:shd w:val="clear" w:color="auto" w:fill="FFFFFF"/>
            <w:lang w:val="en-US" w:eastAsia="en-US" w:bidi="ar-SA"/>
          </w:rPr>
          <w:t>www.farmandfoodfile.com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Look ahead, into future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Journal Star, Peoria, Ill.</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4 March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Journal Star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IL NEWS;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File is published weekly through the U.S. and Canada. Past columns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 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a word that, like exercise or vacation, has a dictionary definition and a personal definition. The difference between the two, however, often is the difference between the county fair and the World’s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Rarely, if ever, is anyone asked to prove it. More to the point, even if someone did ask, how would they (or you or I) know if their answer actually supports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means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•Satisfy human food and fiber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 environmental quality and the natural resource base upon which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guessing,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 — 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are keenly aware that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proof, don’t just ask them; look to the marketplace. According to a March 2018 report on just-food.com, the website of a United Kingdom-based food market research firm, U.S. “sales of food and beverages bearing labels relating to environmental sustainability stood at $198.6 billion in 2017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after “the market has grown by around 5 percent between 2016 and 2017” and before it “will grow another 5 percent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U.S. ag exports, the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Wait, probably.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it’s hard to see a lasting future for a production system still focused on the past.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Farm</w:t>
        </w:r>
      </w:hyperlink>
      <w:hyperlink r:id="rId375" w:history="1">
        <w:r>
          <w:rPr>
            <w:rFonts w:ascii="arial" w:eastAsia="arial" w:hAnsi="arial" w:cs="arial"/>
            <w:b/>
            <w:bCs/>
            <w:i/>
            <w:color w:val="0077CC"/>
            <w:kern w:val="32"/>
            <w:sz w:val="28"/>
            <w:szCs w:val="32"/>
            <w:u w:val="single"/>
            <w:shd w:val="clear" w:color="auto" w:fill="FFFFFF"/>
            <w:lang w:val="en-US" w:eastAsia="en-US" w:bidi="ar-SA"/>
          </w:rPr>
          <w:t xml:space="preserve"> and Food File: If you want to see the future, you need to look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Forum (Aberdeen,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Farm</w:t>
      </w:r>
      <w:r>
        <w:rPr>
          <w:rFonts w:ascii="arial" w:eastAsia="arial" w:hAnsi="arial" w:cs="arial"/>
          <w:color w:val="000000"/>
          <w:sz w:val="16"/>
          <w:lang w:val="en-US" w:eastAsia="en-US" w:bidi="ar-SA"/>
        </w:rPr>
        <w:t xml:space="preserve"> Forum (Aberdeen, SD).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FORUM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Alan Guebert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Food File</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a word that, like exercise or vacation, has a dictionary definition and a personal definition. The difference between the two, however, often is the difference between the county fair and the World's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Rarely, if ever, is anyone asked to prove it. More to the point, even if someone did ask, how would they (or you or I) know if their answer actually supports their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means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--"Satisfy human food and fiber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that thoroughly squeaky-green definition, it's easy to see why almost everyone wants to present themselves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in the last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are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—are keenly aware that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has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after "the market has grown by around 5% between 2016 and 2017" and before it "will grow another 5%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Wait, probably.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such, it's hard to see a lasting future for a production system still focused on the past.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To see the future, you must look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Telegraph Herald (Dubuque, 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Woodward Communications,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Guebert For the Telegraph Herald</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is a word that, like exercise or vacation, has a dictionary definition and a personal definition. The difference between the two, however, often is the difference between the county fair and the World's Fair.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folks aren't alone. Almost everyone and everything from commodity groups to coal companies make some claim that their business incorporates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practices or production.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Rarely, if ever, is anyone asked to prove it. More to the point, even if someone did ask, how would anyone know if the answer actually supports the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surprise, there is a legal definition for sustainability. According to the National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Coalition, under "U.S. Code Title 7, Section 3103 means [sustainability is] an integrated system of plant and animal production practices that will over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"Satisfy human food and fiber needs;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 environmental quality and the natural resource base upon which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depends;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the most efficient use of nonrenewable resources and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resources and integrate, where appropriate, natural biological cycles and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economic viability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operations 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"Enhance the quality of life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society as a whole."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that thoroughly squeaky-green definition, it's easy to see why almost everyone wants to be presented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But that squeaky greenness is also why very few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(and no coal companies) are truly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despite claims that they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Recently, National Geographic used plainer, almost fighting-words language to shorten that legal description. "The concept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embraces a wide range of techniques, including organic, free-range, holistic,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noted the magazine, that "mimic natural ecological processes."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"its core," however, the magazine went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rejection of the industrial approach to food production developed during the 20th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guessing,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born "during the 20th century" just turned the page.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still reading, as well as those who did turn the page, knows that rejection is a staple in American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We like to call it change, but most of that change arrived on the heels of rejection. For example, during the past 30 years, U.S.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policy rejected set-asides, target prices, federal grain storage programs and federal milk market orders as it slowly evolved into a subsidized, insurance-centered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that history means that either Congress,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American eaters would be prepared to reject "industrial food production" whole-loaf and switch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production, especially when few agree on the exact meaning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all - especially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are keenly aware that those in the non-</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public have gained considerable market and political power over what they say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food and what they see as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food production practices that threaten shared resources like land, water and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they will be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proof, don't just ask them; look to the marketplace, also. According to a March 2018 report on just-food.com, the website of a United Kingdom-based food market research firm, U.S. "sales of food and beverages bearing labels relating to environmental sustainability stood at $198.6 billion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after "the market has grown by around 5 percent between 2016 and 2017" and before it "will grow another 5%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comparison, U.S. ag exports, the looked-to rocket fuel for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profits by American producers and politicians alike, were (all fiscal years) $140.5 billion in 2017, $143.4 billion in 2018, and will sag to an estimated $141.5 billion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needs to chart those trends to see that one market is quickly heading north while the other is flat-to-stuttering south. Does that divergence mean that the trend toward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well, becoming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Yes. Wait, probably. Well,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easier answer is to state the more obvious: Most profit-pinched American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ranchers just spent the winter searching for ways to squeeze more bushels and pounds out of an increasingly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such, it's hard to see a lasting future for a production system still focused on the past.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Guebert's column appears weekly in dozens of publications. Past columns, events and contact information are posted at </w:t>
      </w:r>
      <w:hyperlink r:id="rId339" w:history="1">
        <w:r>
          <w:rPr>
            <w:rFonts w:ascii="arial" w:eastAsia="arial" w:hAnsi="arial" w:cs="arial"/>
            <w:i/>
            <w:color w:val="0077CC"/>
            <w:sz w:val="20"/>
            <w:u w:val="single"/>
            <w:shd w:val="clear" w:color="auto" w:fill="FFFFFF"/>
            <w:lang w:val="en-US" w:eastAsia="en-US" w:bidi="ar-SA"/>
          </w:rPr>
          <w:t>www.farmandfoodfile.com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Raise Your Glass: A well-grounded Cabernet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Rutland Herald (Vermont)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Rutland Herald.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MAGAZINE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Warren Johnston</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Cabernet Sauvignon,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$15.99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Alcohol 13.8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Bonterra Cabernet Sauvignon is not only a very fine, complex red wine with nuanced flavors and aromas, but it's also made from grapes that are grown organically, a true bonus.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 1,000 or so acres in Bonterra's three vineyards in California's Mendocino County are organic and are annually certified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which refers to a self-contained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that uses the interaction of soil, plants and animals in the vineyard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land and vines.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than 30 years, Bonterra has been countering the argument that only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work for large-scale grape-growing operations and that big producers can't make a profit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Bonterra, which is owned by Concha y Toro under its Fetzer subsidiary, produces more than 400,000 cases of wine a year and has sales that are growing at a rate of about 13 percent annually, according to an article in Shanken News Daily, an online wine industry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month, Bonterra released the findings of a third-party, peer-reviewed soil study that the vineyard commissioned. The results showed the company's vineyards sequestered 9.4 percent to 12.8 percent more carbon than vineyards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conventionally.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soil study is part of Bonterra's effort "to champion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an important element in the global effort to address climate change," the company said in a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addition to setting an example for the industry, Bonterra can make very good wine for a reasonable price, often within the $10 range when it goes on sale. That's encouraging, and perhaps more producers of affordable wines will take up the practice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even if it does involve burying cow horns stuffed full of manure.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curious, the cow horns aren't voodoo. They are buried in the fall and dug up in the spring. Over the winter, the manure becomes an inoculant that's mixed with water and sprayed in the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Founding winemaker Bob Blue started Bonterra in 1987 as an offshoot of Fetzer. He grew up in a teetotaling home in Lake County, California. His first encounter with wine took place after he enlisted in the Army and was stationed in Germany, which is why he still has a fondness for Riesling, Blue said in a 2018 interview with Harper's magazine.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joined Fetzer in the 1980s, when young, innovative people were taking over the wine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things I got into was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It came left of field, which fit me and my upbringing with the Church of Christ the Scientist," he said in the interview, noting that the church's philosophy of restraint and his austere upbringing also have helped him as a winemaker.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what it's like to be a bit of an outsider, and that has served me well when it comes to taking risks,"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Besides being a pioneer in the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effort, Blue is called the baron of bourbon for being one of the first to age wine in bourbon barrels. In 2014, he helped Fetzer launch the 1000 Stories line of bourbon-aged zinfandel, which has seen sales skyrocket from 5,000 cases to 140,000. The line continues to show double-digit growth. Now, every major U.S. wine brand has a line of wine aged in spirit barrels, and the wine category has grown in sales from $800,000 in 2015 to $91 million last year, according to a recent article published on vinepair.com.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Blue and Bonterra's director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vineyards, Joseph Brinkley, also are currently featured in the first season of the Amazon Prime series "It Starts With Wine." It's a nicely done, entertaining series that looks at wine production around the world. It's interesting, informative and worth watching.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make Bonterra Cabernet Sauvignon, chief winemaker Jeff Cichocki says in the tasting notes that he likes to add to the layers of flavor of the varietal by blending in small amounts of other red varietals "to add color, texture and a bit of spice.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"Varieties and vineyard lots are kept separate until the best lots are blended together to create the final wine," Cichocki says. (To be called Cabernet Sauvignon in California, at least 75 percent of the wine has to be made from the varietal.)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 is a smooth, rich red wine with aromas and flavors of cherry, currant and raspberry, along with hints of toasted oak and vanilla, Cichocki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Bonterra Cabernet Sauvignon is widely available. It's great for drinking with food or on its own, and it's well worth supporting even at its full price.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Suggestions of wines in the $10 range are always appreciated. Warren Johnston can be reached at </w:t>
      </w:r>
      <w:hyperlink r:id="rId390" w:history="1">
        <w:r>
          <w:rPr>
            <w:rFonts w:ascii="arial" w:eastAsia="arial" w:hAnsi="arial" w:cs="arial"/>
            <w:i/>
            <w:color w:val="0077CC"/>
            <w:sz w:val="20"/>
            <w:u w:val="single"/>
            <w:shd w:val="clear" w:color="auto" w:fill="FFFFFF"/>
            <w:lang w:val="en-US" w:eastAsia="en-US" w:bidi="ar-SA"/>
          </w:rPr>
          <w:t>raiseyourglassofwine@gmail.com</w:t>
        </w:r>
      </w:hyperlink>
      <w:r>
        <w:rPr>
          <w:rFonts w:ascii="arial" w:eastAsia="arial" w:hAnsi="arial" w:cs="arial"/>
          <w:color w:val="000000"/>
          <w:sz w:val="20"/>
          <w:lang w:val="en-US" w:eastAsia="en-US" w:bidi="ar-SA"/>
        </w:rPr>
        <w:t xml:space="preserve"> For past recommendations, go to raiseyourglassofwine.com.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Who are our Landcarers?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Braidwood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Landcare Australia is inviting nominations for the 2019 State and Territory Landcare Awards, recognising individuals and groups across the country for their outstanding contributions to preserving Australia's unique landscape.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Landcare Australia celebrates its 30-year anniversary. Over the past three decades, Landcare has played a leading role in changing Australia's approach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environmental protection, conservation of land and waterways, coastlines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Landcare Awards are an opportunity to recognise and celebrate Landcare champions from rural and urban communities motivated by a shared vision to restore and protect the environment in their local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Landcare Awards celebrate those working towards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and undertaking on-ground action to protect, enhance or restore an area on behalf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Winners from the 2019 State and Territory Landcare Awards will also represent their community and state at the 2020 National Landcare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Landcare Awards ceremony also includes the Bob Hawke Landcare Award, sponsored by the Australian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Landcare was an initiative of the Hawke government with the encouragement of the late Rick Farley, representing the National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Federation, and Phillip Toyne, of the Australian Conservation Foundation. Hawke remained a strong supporter of Landcare until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celebrated NSW champions, in each category, will have access to a bursary in order to support their attendance at the Awards Ceremony at the 2019 NSW Landcare and Local Land Services Conference in Broken Hill over October 22-24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will be confirmed with each selected award champion. Conditions apply.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national award categories are now open for nominations: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Australian Government Individual Landcarer Award Australian Government Partnerships for Landcare Award Australian Government Landcare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Award Australian Government Innovation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Land Management Award Virgin Coastcare Award Australian Community Media Landcare Community Group Award Woolworths Junior Landcare Team Award Indigenous Land Management Award Young Landcare Leader Award There is an additional NSW award: the "BCF Give Back to Fish Habitat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year's NSW winner, Booroowa grazier David Marsh, went on to win the National Individual Landcarer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Marsh's property "Allendale" is considered a model example of how long-term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profitability and a healthy catchment can go hand-in-hand.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 has also shared his knowledge away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addressing over 50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groups and conferences across Australia on holistic management, planning for drought, healthy soils and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aware of an individual or group that needs to be recognised for their contribution to caring for our country you are encouraged to please nominate them for one of the award categories above.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Nominations will close at 11:59pm on Wednesday July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Landcare and LLS Conference The annual conference is not only the pinnacle community based natural resource management event in NSW, but one of the leading forums of its kind in Australia.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year's conference, to be held in Broken Hill will be an informative and inspiring event that will also showcase some of the amazing work going on out west and from around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ARIA Award and multiple Golden Guitar winning artist Sara Storer will be performing at the conference's Welcome Adventure Function on Tuesday, October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NSW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grazier, and winner of the 2018 Bob Hawke Landcare Award, Charlie Arnott, will give the keynote address at the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Earlybird registration closes on June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Landcare stories For 30 years, Landcare has been helping shape Australia's landscape and create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environmental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Landcare Australia is looking for those stories. Whether it was a native revegetation project in 1987, the changing of land practices to create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future in 1992, community organisations working together to change mind-sets and practices in the early 2000s or simply the ongoing story of embracing and harnessing Australia's diverse and unique landscape for what it is, now is the time to share those stories with the rest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Stories should be up to 400 words and those chosen will be published across multiple communication channels including Landcare in Focus publications, a special edition Landcare 30 Year Anniversary magazine, social media, newsletters and media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Submissions close June 30.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Pick a </w:t>
        </w:r>
      </w:hyperlink>
      <w:hyperlink r:id="rId404" w:history="1">
        <w:r>
          <w:rPr>
            <w:rFonts w:ascii="arial" w:eastAsia="arial" w:hAnsi="arial" w:cs="arial"/>
            <w:b/>
            <w:bCs/>
            <w:i/>
            <w:color w:val="0077CC"/>
            <w:kern w:val="32"/>
            <w:sz w:val="28"/>
            <w:szCs w:val="32"/>
            <w:u w:val="single"/>
            <w:shd w:val="clear" w:color="auto" w:fill="FFFFFF"/>
            <w:lang w:val="en-US" w:eastAsia="en-US" w:bidi="ar-SA"/>
          </w:rPr>
          <w:t>farm</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to supply fresh veggies, meat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Plain Dealer (Cleveland, OH)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Plain Dealer Publishing Co.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 Pg. 004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Debbi Snook | dsnook@plaind.com</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34 Northeast Ohio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organizations offering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programs this year, otherwise known 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subscriptions, are as different as you and me. Some specialize in vegetables, others in meats. Some determine what you’ll get, others let you choose. Some ask you to drive to their place in the country, a few drop off on your doorstep.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these are listed by home counties, check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where the pickups are scheduled. It may be more convenient than you think.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offer certified organic fare are noted.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Drift Hills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Cleveland, Wooster, Columbus, Jeromesville; 330-749-8661, drifthillsfarm .com. Full share $675 until April 9, after that, $750; $500 for lighter share; chemical-free, organically grown, heirloom and unusual vegetable varieties grown on a small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Martha’s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in Peninsula, Akron, Lyndhurst, Cleveland, Hudson, Kent; 419-281-3048, marthasfarm .com. Weekly shares $30 (vegan), $35 (vegetarian); vegetables, fruits and eggs grown with ethnic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Peters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Ltd.: Pickup in Bath, Ashtabula Harbor, Denmark Township; 440-858-9741, peterscreekfarm .net. Large, $450; $350, small; $50, fall package; $25, chicken package; vegetables, free-range eggs, pasture-raised meat chickens.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Fichter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Minerva, Alliance, Louisville, Canton, Plain Township, home delivery; 330-894-2141, fichterfarm .com. Full (4 people) $750; $375, half; 65 different vegetables, fruits, herbs throughout the 20-week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Bay Branch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Lakewood and West Side of Cleveland, baybranchfarm .com. Priced by order; vegetables grown without pesticides or herbicides.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Fresh: Pickup at 16 locations in Cuyahoga and Lorain counties; 440-707-6606, cityfresh .org. Weekly options large, $30 or $18 limited income; half $17 or $10 limited income; fruit and vegetables, some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Fresh Fork Market: Twenty-one pickup sites across Cuyahoga, Lorain, Medina, Summit, Lake counties; 1-800-861-8582, freshforkmarket .com. Per week, $25-$43; omnivore, vegetarian, vegan plans available; fruit and vegetables, pasture-raised meats, free-range eggs, organic grains and flours, grass-fed milk and cheese, some certified organic, all sourced from 80-plus area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Grace Brothers: Pickup in North Royalton; 440-237-2577, gracebrosnursery .com/community-supported-</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Priced by order; fruit and vegetables, some certified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League Park Market Place: Pickup in two Cleveland locations and South Euclid; 216-375-3757, neorestorationalliance .net. Weekly, $15, $25 or $40; different varieties of squash, eggplant, herbs, heirloom tomatoes, sweet potatoes, purple potatoes, more; organic plants grown without petrochemicals.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NEO Restoration Alliance: Pickup in South Euclid; 216-375-3757, neorestorationalliance .net. Weekly $15, $25 or $40; different varieties of squash, eggplant, herbs, heirloom tomatoes, sweet potatoes, purple potatoes, more; organic plants grown without petrochemicals.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Ohio City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in Cleveland, Gates Mills; 608-620-3009, ohiocityfarm .com. Full, $500; $300, half; vegetables and herbs grown in Cleveland, also offering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-produced dried herbs and spices, honey, and fresh naan bread. Operated by the Refugee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Village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Pickup in Cleveland; 216-926-4156, villagefamilyfarms .com. Per week, $20-$30 for Cleveland-grown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Chef’s Garden: Pickup in Huron or home delivery; 419-433-4947, chefs-garden .com. “Best of the Season” boxes, $125, $187.50 or $250 each; specialty vegetables grown through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Geauga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Pickups in Cuyahoga, Geauga, Lake, Lorain and Summit counties; 440-749-6137, geaugafamilyfarms .org. Per season, $390-$850; certified organic vegetables, plus eggs, bakery, jams, syrups, honey and grass-fed Amish-raised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Sirna’s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Market: Pickup in Auburn, and delivery for groups; 440-834-0696, sirnasfarm .com. 12-week season, $300; sustainably grown vegetables plus options for its raw honey, maple syrup, homemade sausage, grass fed Black Angus beef, free-range brown eggs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Murray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Pickups in North Olmsted, Medina, Vermilion, Wakeman, Lakewood, home deliveries; 440-724-4730, murrayhillfarm .com. From $30 week; local fruit, vegetables, meat, dairy, grains, legumes/seeds/nuts, flour, eggs, honey, syrup, jams/jellies, flowers and pantry items, some certified organic. Customization and home delivery available. Four-week, 20- and 52-week programs. Small group of family-owned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butchers, bakers and artisans.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Rainbow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Pickup in Madison,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delivery for groups; 440-259-4924, rainbowfarmsonline .com. Summer, $240 or $480; fall, $220 or $270; 200 varieties fruits, vegetables and herbs grown with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Lettuce Heads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Amherst, Medina, Wellington; 440-396-6935, lettuceheadsfarm .com. Veggie options, $100, $200 or $300; pick what you want; plus honey, syrup, meat, eggs (ask for price), meal plan packages; vegetables, greens, roots, tomatoes, peppers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Baker’s Fresh Produce &amp; Honey: Pickup in Wadsworth, 330-608-5423, bakersproduce .com. Full, $550; $325, half; vegetables, eggs, and meat chickens grown by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Beriswill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Pickup in Valley City; 330-350-2486, beriswillfarms .com. Full, $480; $250, half; “fill your own” peck basket, $380; vegetables grown on their fields and gardens, and on other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Bindel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Pickups in Spencer, Middleburg Heights; 440-570-8349, bindelfarms .com. Starting at $340; heritage pork, pastured poultry, grass-fed beef, pastured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County Line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Wadsworth; 330-322-0608, cntylinefarm@gmail .com. Full share, $575; $350, half share; $100, egg share; diverse certified organic vegetables and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DeSimone’s Country Market: Pickup in Litch- field; 330-416-7581, desimonescountrymarket .com. Vegetable shares, egg shares, chicken shares, Thanksgiving Turkey shares, $60-$1,512.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Earth 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Lodi; 330-948-2672, earthsongfarm .com. Price varies, with choices; organically grown produce, fruits, greens, herbs, honey, maple syrup, eggs, chicken, rabbit and grass-fed ground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Front 9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Pickups in Lakewood, Lodi, Medina, Akron; 330-388-6070, front9farm .com. Full 28-week share, $560; $32 a week for 4 weeks; a five-recipe meal program each week, using all vegetables in the weekly share. Some 100 varieties of vegetables, fruit, and herbs. All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including chicken and eggs, using biointensive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 W Organic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Eli Swartzentubner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Pickup in Wadsworth; 419-651-6703, localharvest .org. Per season, $425-$750; all types of vegetables, plus honey and free-range eggs.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Plum Creek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Valley City; 330-483-0222, plumcreekfarmohio .com. Available in five payments, $1,150; meat share only, $500, available in two payments; fruit, berries, herbs, plus produce grown without chemicals, meat and eggs pasture-raised without antibiotics, hormones or steroids. Heritage turkey included in each share. Also, separate meat share.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Birdsong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Pickups in Garrettsville, Kent, Hudson, Chagrin Falls; 330-527-2653, birdsongfarmohio .com. Large, $675; small, $500; early winter, $150; certified organic vegetables, flowers, herbs.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Leigh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Aurora; 330-414-9315, erick@leighfamilyfarm .com. Summer share, $600; $300 half share; wide array of vegetables and herbs; organic principles but not certified.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Simon Certified Organic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in East Sparta; 330-484-2996, simonorganics .com. Season, $600; regenerative and certified organic veggies, fresh flowers,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experience. Also available, eggs, grass fed chicken, beef, goat and veal.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Crown Point Ecology Center: Pickup in Bath; 330-668-8992, crownpointecology .org. Large, $700; $400, standard; veggies, plus additional shares of local eggs, cheeses, and milk from other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Greenfield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Pickup in Peninsula, delivery by arrangement; 330-657-2924, greenfieldberryfarm .com. Full, $600; $335 half ; $140, spring; $140, fall; sustainably grown produce.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Neitenbach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Pickup in Akron; 330-321-9026, neitenbachfarm@gmail .com. Full, $500; $300, half; vegetables, medicinal herb products, raw honey and sometimes eggs grown by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Stone Garden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Villlage: Pickup in Richfield; 330-212-9934, stonegardenfarm .com. Full share, $222 per month including vegetables, eggs, herbal products,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extras;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growing chemical-free heirloom varieties of produce, plus free-range meats raised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free-range eggs, milk shares, handmade herbal products, etc.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Tech, tradition can save food supply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8,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 WEEKLY; Pg. K19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NONFICTION REVIEWED BY DANIELLE NIERENBERG</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Amanda Little opens her book "The Fate of Food" with a tour of a factory in Salt Lake City that makes dehydrated mixes for pot pies. Unlike the pot pies that sat in my mom's Midwestern refrigerator, to be eaten in case of an emergency - like when Mom was working late - the pot pies being made in the factory are for an actual emergency: the end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grayish blend of freeze-dried vegetable chunks and whey protein, "Chicken-Flavored Pot Pie" feeds the market for "preppers," individuals looking to stockpile food and water in case - or rather, when - the food supply is cut off. These survivalists are just like you and me: Little describes a former cop in Indiana, a business executive in downtown Washington, a climate scientist in West Virginia, and it turns out there are even a few preppers in Little's own family. Customers can purchase nine freeze-dried meals for $20 or opt for a one-year supply for a family of four, priced at $7,999. Sales of freeze-dried food grew to $400 million annually between 2014 and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pot pies are an appropriate introduction to a book that aims to answer the question, "How screwed are we" in our search for a way to feed an ever-growing population? Surveying freezedried production and other technological food endeavors, Little elaborates: "Where is this long chain of technological experiments going, exactly? Can we reasonably, responsibly dare to hope, given the failures of technology in the past and the environmental and population pressures to come, that it's headed in a good direction? We want assurance not just that there will be enough food for all of us to survive, but that our culinary traditions, including our fresh-food supply, will continue to live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walks readers through the many complex threats to our food supply, including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role in waste, undernutrition and overconsumption;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consolidation; and the harm to biodiversity. She explains that the industrial food system is one of the biggest contributors to climate change and paradoxically the industry most susceptible to extreme weather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explains that advocates in the battle over our food challenges fall into two camps: the deinvention camp and the reinvention camp; in other words, those advocating for a return to a pre-Green Revolution era centered on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vs. those hoping to build a smarter food system through technology and innovation. But as with many issues in the public discourse, this creates an impossible dichotomy, where you're on one side or another. It's led to acrimony and curbed progress and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solutions need to be more nuanced, as Little suggests. To save the world from hunger, obesity, disease and other problems, a combination of approaches is the answer. We need innovations in technology to bolster the regeneration of natural ecosystems, as well as approaches that value the generational wisdom of women and men who have been part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concludes - like many who have been studying the fate of our food - that there is no one answer to creating a food system that is environmental, economical and socially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It is critical that the different sides come together for the future of food and humankind. We have the tools, the knowledge and the resources to build a food system that better serves every eater today and long into the future. As Little shows throughout her book, the solutions are there, and they're already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Nierenberg is president and co-founder of Food Tank, a food think tank.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Crossroads </w:t>
        </w:r>
      </w:hyperlink>
      <w:hyperlink r:id="rId418" w:history="1">
        <w:r>
          <w:rPr>
            <w:rFonts w:ascii="arial" w:eastAsia="arial" w:hAnsi="arial" w:cs="arial"/>
            <w:b/>
            <w:bCs/>
            <w:i/>
            <w:color w:val="0077CC"/>
            <w:kern w:val="32"/>
            <w:sz w:val="28"/>
            <w:szCs w:val="32"/>
            <w:u w:val="single"/>
            <w:shd w:val="clear" w:color="auto" w:fill="FFFFFF"/>
            <w:lang w:val="en-US" w:eastAsia="en-US" w:bidi="ar-SA"/>
          </w:rPr>
          <w:t>Farm</w:t>
        </w:r>
      </w:hyperlink>
      <w:hyperlink r:id="rId418" w:history="1">
        <w:r>
          <w:rPr>
            <w:rFonts w:ascii="arial" w:eastAsia="arial" w:hAnsi="arial" w:cs="arial"/>
            <w:b/>
            <w:bCs/>
            <w:i/>
            <w:color w:val="0077CC"/>
            <w:kern w:val="32"/>
            <w:sz w:val="28"/>
            <w:szCs w:val="32"/>
            <w:u w:val="single"/>
            <w:shd w:val="clear" w:color="auto" w:fill="FFFFFF"/>
            <w:lang w:val="en-US" w:eastAsia="en-US" w:bidi="ar-SA"/>
          </w:rPr>
          <w:t xml:space="preserve"> set to kick off another season of events on Saturday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Malverne - West Hempstead Herald (NY)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25 April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Malverne-West Hempstead Herald, Richner Communications, Inc. dba Herald Community Newspapers</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SAFETY/SECURITY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Nakeem Grant</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Truck Rodeo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21 and July 19, 5 to 9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Tasting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Sept. 20, 7 to 10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Sept. 28, 5 to 9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Oktoberfest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Oct. 19, noon to 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Taste of the Holidays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 30, noon to 5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Crossroads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Malverne, will host its annual opening day this Saturday, from noon to 5 p.m., kicking off its Barnyard Event Series. From face painting to live music, the celebration will offer activities and entertainment for all ages.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mission is to restore soil, grow healthy plants and provide education while building a community of volunteers who work the property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who come here are helping us with our mission through their skills," said Eva Schwartz, a member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advisory committee. "We're coming out of the gate more prepared than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Schwartz said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new head grower, Shannon Collopy, would introduce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holistic approach to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season. Schwartz also said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staff hoped to build on its seed-saving program, which started last year, and that it would also promote greater biodiversity.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adds an even more holistic approach to organic growing," Schwartz said. "The seed saving is a big part in understanding part of the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Crossroads, which is operated by Nassau Land Trust — a nonprofit that preserves land throughout Nassau County — has undergone several renovations in recent years. The most recent upgrades include a new kitchenette, a restroom house and three refrigerator units to preserve plants. Carl Prizzi, a board member who oversees the facility's capital plans, said that Crossroads got local contractors to donate their services for the improvements. Bringing in volunteers throughout the year, Prizzi said, is an ongoing effort.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currently working with the county to secure capital funds for additional improvements, such as fixing the barn's 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special connection that we have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bringing the community together . . . to help 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make it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option," Prizzi said. "Whether they support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by attending the events or shopping at the store, that all contributes."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also developed an advancement committee, in which board members search for grants, donors and sponsors to support the facility. "There's a core of us that understand that's really needed," Schwartz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added that Crossroads' volunteer program is one of the biggest contributors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efforts. One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goals is to manage weed control. This, Schwartz explained, creates more room for plants to grow and makes it easier to feed the soil with green manure and compost.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what makes organic food so rich and dense, is that we're allowing it to get the real nature in it and not disabling any part of the plant," Schwartz said. "You want to keep a constant flow of good health and good energy so that the plants will enjoy a full circle of life. It's a time-consuming thing to pick the weeds, but it's also meditational."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also starting a seed library this year, in which people can purchase seeds, grow and harvest the plants at home, and then return seeds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This popular practice, Schwartz said, is another way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bring the community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"Seed swapping and seed libraries help tell stories," she said. "It helps people understand each other. It also makes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more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Saturday's celebration, which will also recognize Earth Day, will give residents a chance to learn more about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educational programs. Prizzi said that students from Malverne and Valley Stream visit the facility every week to take part in its environmental programs, which include Sow to Grow — a workshop that teaches children how to block soil and plant seeds.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Board member Brian Lewis sponsored Maurice W. Downing School's annual Downing Night Out to raise funds for a state-of-the-art outdoor garden classroom at the school. "I'm a big fan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Lewis said, "and supporting the kids and starting education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a young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several events planned for the year, Prizzi said he hoped the community would take part in the family-friendly activities. "All the events are great events to bring the community out, spend time with your neighbors and friends," he said. "We greatly appreciate the support of the community and the small staff that keeps this going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the efforts that all these people have put together over the years, everyone's had their heart in this," Schwartz said.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Six-year-old Senja Bullock had her face painted at last year's opening day celebration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Donovan Berthoud/Herald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ORGANIC INDIA's Lucknow factory certified as first LEED Platinum facility in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Impact Financial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161.98pt;height:80.99pt">
            <v:imagedata r:id="rId16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BOULDER, Colo.: ORGANIC INDIA's Lucknow factory has been certified as the first LEED Platinum facility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important accomplishment on many levels. Because ORGANIC INDIA's mission is to be a vehicle of consciousness in the global market by offering wellness solutions in service to community dedicated to healthy, conscious living — the LEEDs Platinum certification stands as evidence of its commitment to the welfare of its community, the environment, employees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LEED is the acronym for 'Leadership in Energy and Environmental Design,' and according to the U.S Green Building Council (USGBC), the designation represents a worldwide green-building certification program that promotes a multiplicity of higher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buildings affect human health and the environment — whether it be factories, office buildings, homes, warehouses, or hospitals. Companies that pursue LEED certification must earn points within several categories: Location and Transportation,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Sites, Water Efficiency, Energy and Atmosphere, Materials and Resources, Indoor Environmental Quality, and Innovation.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on points achieved, one of four LEED rating levels apply for certification. In ascending order, these levels are: Certified, Silver, Gold, and Platinum. ORGANIC INDIA's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wildcrafters are educated in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 net result is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incomes, while at the same time improving and preserving their own health and natural environment.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 xml:space="preserve">Sonoma County begins to process backlog of applications for outdoor cannabis </w:t>
        </w:r>
      </w:hyperlink>
      <w:hyperlink r:id="rId432" w:history="1">
        <w:r>
          <w:rPr>
            <w:rFonts w:ascii="arial" w:eastAsia="arial" w:hAnsi="arial" w:cs="arial"/>
            <w:b/>
            <w:bCs/>
            <w:i/>
            <w:color w:val="0077CC"/>
            <w:kern w:val="32"/>
            <w:sz w:val="28"/>
            <w:szCs w:val="32"/>
            <w:u w:val="single"/>
            <w:shd w:val="clear" w:color="auto" w:fill="FFFFFF"/>
            <w:lang w:val="en-US" w:eastAsia="en-US" w:bidi="ar-SA"/>
          </w:rPr>
          <w:t>farms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Press Democrat</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Johnson, The Press Democrat, Santa Rosa, Calif.</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22--     Jun. 22--On a rural 15-acre property in southeastern Sonoma County, what was once a bucolic home for developmentally disabled adults is slated to be remade into a new kind of homestead.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Husband-and-wife entrepreneurs Alexa and Curtis Wall hope to transform the Penngrove property where they live into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 cannabis surrounded by pasture, cactus, roses, hedges and peach trees. Alexa Wall hopes to finally test the future of a local -- and legal -- crop she's been pushing leaders to support in her role as board chairwoman of the Sonoma County Growers Alliance, an association of marijuana cultivators.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Walls cleared a key hurdle June 13 when county planning commissioners unanimously approved their plan to grow about a half-acre of cannabis in a combination of greenhouses, outdoor plots and indoor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business model contains features echoed in about five dozen other applications for outdoor cannabis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now on the desks of county planners. The Walls, like many other local marijuana growers, hope to compete against giant producers by focusing on artisan products,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 tourist-friendly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visit should the county one day allow cannabis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entertain customers, a model employed by wineries across the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way we're going to compete is if people see value in our flowers beyond how high it gets them," she said. "We're a family-owned company with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 Sonoma County grown."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years after Sonoma County began taking applications for newly legalized cannabis businesses, entrepreneurs and their critics are finally getting long-sought public hearings before the Board of Zoning Adjustments, a panel charged with deciding whether all but the smallest outdoor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if not all of the outdoor cultivation proposals approved by the zoning board are expected to be appealed, requiring the Sonoma County Board of Supervisors to evaluate critics' concerns and give the final rejection or approval. A majority vote is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Wall has been an outspoken critic of the county's slow pace, saying that it's failed at its mission to encourage existing growers to enter the legal market. Instead, the black market is thriving.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 of all sectors of the marijuana industry, cultivation has hit the greatest snag in Sonoma County. Dispensaries are proliferating in Santa Rosa and manufacturing and distribution companies are opening up without much concern, but growers -- particularly outdoor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have been slower to launch amid costly regulations and searing resistance from neighbors.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really the outdoor commercial grows that are the most concerning and pose 99% of the issues we're dealing with," Sonoma County Board of Supervisors Chairman David Rabbitt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Rabbitt said the outdoor projects, unlike those in warehouses, are the most problematic because of marijuana's skunky smell and the potential for crime. It's a cash-based business still illegal under federal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Southern California is emerging as the primary engine of legal cannabis production in the state, with massive greenhouse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the size of 100 football fields in Santa Barbara County and more than 700,000 square feet of production so far licensed by the state in Los Angeles County. Humboldt County remains an Emerald Triangle stronghold for growers, with nearly 43% of the 515 acres of cannabis licensed so far by the California Department of Food &amp;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(c)2019 The Press Democrat (Santa Rosa, Calif.) Visit The Press Democrat (Santa Rosa, Calif.) at </w:t>
      </w:r>
      <w:hyperlink r:id="rId433"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Motivo Announces Independent Company, Monarch Tractor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10,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49.98pt;height:50.24pt">
            <v:imagedata r:id="rId44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Motivo HARVEST Project Becomes Standalone Company We looked at a wide variety of options, including licensing, before forming Monarch Tractor with Mark and Carlo who had the right combination of scaling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experience. — Praveen Penmetsa, CEO Monarch TractorFREMONT, CA, USA, December 10, 2019 / EINPresswire.com / -- Motivo Engineering announced the creation of the newly formed Monarch Tractor . The seed for this new company was the Motivo patented HARVEST tractor, originally developed as an USAID funded project. The project had been in development and testing in the U.S and India for the past five years. Monarch Tractor was incorporated and funded as a separate entity in 2019 with additional founders and investors. Monarch Tractor will focus on developing and commercializing the core HARVEST technology into a next-generation tractor that is smart,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robust. Monarch Tractor will also deploy services through a comprehensive automation and software stack.</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key benefits of the Monarch Tractor are: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•Performance - this will be the most powerful tractor within the compact class - Big power in a small footprint.</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•Sustainability - Fully electric with zero emissions, reduced operating costs (both fuel and labor), precision application that reduces waste, potential for state and federal incentives.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•Smart Technology - Advanced data analytics and alerts, an available eco-system of smart implements, automated reporting for tracking and compliance, provides safety and reliability with trainability and automation ready hardware and software.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Monarch Tractor Concept will be showcased at the World Ag Expo in Tulare, California February 11-13, 2020. More details on the product and technology will be shared with select audiences at the Ag Expo.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Praveen Penmetsa, Monarch Tractor CEO noted that, 'Ever since our work with the USAID, people have been asking us when we would bring our technology to market. We looked at a wide variety of options, including licensing, before forming Monarch Tractor with Mark and Carlo who had the right combination of scaling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experience."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Monarch leadership team is as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•Praveen Penmetsa - Chief Executive Officer. Penmetsa is the co-founder of Motivo Engineering with experience in developing and deploying electric, connected mobility solutions across automotive, aerospace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market segments.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•Mark Schwager - President. Schwager was in operations leadership at Tesla, Zoox, and Romeo Power. He is an expert in factory site selection, setup, and startup.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Zachary Omohundro - Chief Technology Officer. Omohundro earned his PhD In Robotics from Carnegie Mellon Robotics Institute. He has developed multiple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robots &amp; autonomous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•Carlo Mondavi - Chief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Officer. A fourth-generation winegrower, Mondavi is an expert viticulturist with experience in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permaculture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Motivo Engineering is an innovation engineering firm headquartered in California, USA. Motivo has helped clients develop and globally deploy technologies ranging from driverless cars to automated planting robots. Motivo's unique innovation framework has reduced the risks in transformative product development for clients ranging from early stage start-ups to global conglomerates in the mobility, ag-tech and aerospace market segments. https://www.motivo.com</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Monarch Tractor is working to utilize 21st century technology to empower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by enabling profitable implementation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&amp; organic practices. The Monarch tractor platform combines mechanization, automation, and data analysis to enhance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existing operations, alleviate labor shortages, and maximize yields. https://monarchtractor.com</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###Dean Case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Motivo Engineering</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+1 310-318-4582</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email us here</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Visit us on social media:</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 MENAFN1012201900703196ID1099402435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Charlotte's Web Extends Research Initiative with The Center for Discovery to Develop Optimal Hemp Genetics for New York and Greater Eastern Appalachian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2019 Tuesday 8:15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CO, July 30, 2019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Help Ensure Safestand Highest-Quality CBD Extract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Holdings, Inc. ("Charlotte's Web" or the "Company") (TSX:CWEB, OTCQX:CWBHF), the market leader inhemp CBD extract products, reports an extension of its research initiative with The Center for Discovery in New York State to further develop hemp genetics for optimal growing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groundbreaking project has been helping to solidify Charlotte's Web's expansion within the Eastern Appalachian Region by determining which hemp varieties grow the best under the regional microclimates and local terrain. Now in its third year, the initiative has steered Charlotte's Web's breeding program in the production of superior varieties that will support the efforts of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position the Company for success in New York and surrounding states with similar growing conditions. The Company is also partnered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Kentucky to produce optimal hemp varieties for its CBD products, and it recently announced a separate organic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initiative in the state of Pennsylvania with Rodale Institute and Natural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committed to developing the highest-quality hemp genetics optimized for growing in New York and the surrounding region," said Deanie Elsner, CEO of Charlotte's Web. "The Center for Discovery is internationally recognized for its innovative work in healthy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so we're very proud to be an active partner supporting this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Discovery, which treats individuals with complex disabilities and has been designated as Center for Excellence in New York State, is cultivating hemp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 higher standard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Charlotte's Web's joint initiative with Center for Discovery demonstrates the Company's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corporate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H. Dollard, President and CEO of The Center for Discovery, said,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partnership is part of The Center's bold mission to create life-changing advances through our Food is Medicine philosophy. We are proud to be working with Charlotte's Web to advance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York State, and see great potential for additional growth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Charlotte's Web has also been transitioning its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conventional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over the past five years. The Company already operates certified organic fields as it pursues a broad organic certification for its consumer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are becoming more and more savvy about the benefits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their own health and the health of the planet," said Bear Reel, Senior Director of Cultivation R&amp;D at Charlotte's Web. "We are focused on helping people live better lives by making the highest-quality and consistent products, and it all starts with the genetics we put in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informationsubscribe to Charlotte's Web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Center for Discovery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Discovery (TCFD) is a leading provider of healthcare and education services for more than 1,200 children and adults with complex conditions, medical frailties and Autism Spectrum Disorders, located 90 miles northwest of New York City. Named a Center of Excellence in 2016, TCFD has long been a leader in developing new models of care for individuals with complex conditions. On 1,500 acres of land in Sullivan County, TCFD houses school campuses, residences, medical and research facilities,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farmland, and leased private businesses. Deeply focused on an individual's personal potential and possibilities, rather than a disability, TCFD strives to create better care and unique and challenging opportunities for the most vulnerable populations.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TCFD, please visit</w:t>
      </w:r>
      <w:hyperlink r:id="rId450" w:history="1">
        <w:r>
          <w:rPr>
            <w:rFonts w:ascii="arial" w:eastAsia="arial" w:hAnsi="arial" w:cs="arial"/>
            <w:i/>
            <w:color w:val="0077CC"/>
            <w:sz w:val="20"/>
            <w:u w:val="single"/>
            <w:shd w:val="clear" w:color="auto" w:fill="FFFFFF"/>
            <w:lang w:val="en-US" w:eastAsia="en-US" w:bidi="ar-SA"/>
          </w:rPr>
          <w:t>https://thecenterfordiscovery.org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Charlotte's Web Holdings,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Holdings, Inc. is the market leader in the production and distribution of innovative hemp-derived cannabidiol ("CBD") wellness products. Founded by the Stanley Brothers, the Company's premium quality products start with proprietary hemp genetics that are responsibly manufactured into hemp-derived CBD extracts naturally containing a full spectrum of phytocannabinoids, including CBD, terpenes, flavonoids and other beneficial hemp compounds.  Charlotte's Web product categories includeCBD Oil tinctures(liquid products),CBD capsules,CBD topicals, as well asCBD pet products.  Charlotte's Web hemp-derived CBD extracts are sold through select distributors, brick and mortar retailers, and online through the Company's website at</w:t>
      </w:r>
      <w:hyperlink r:id="rId451" w:history="1">
        <w:r>
          <w:rPr>
            <w:rFonts w:ascii="arial" w:eastAsia="arial" w:hAnsi="arial" w:cs="arial"/>
            <w:i/>
            <w:color w:val="0077CC"/>
            <w:sz w:val="20"/>
            <w:u w:val="single"/>
            <w:shd w:val="clear" w:color="auto" w:fill="FFFFFF"/>
            <w:lang w:val="en-US" w:eastAsia="en-US" w:bidi="ar-SA"/>
          </w:rPr>
          <w:t>http://www.CharlottesWeb.com</w:t>
        </w:r>
      </w:hyperlink>
      <w:r>
        <w:rPr>
          <w:rFonts w:ascii="arial" w:eastAsia="arial" w:hAnsi="arial" w:cs="arial"/>
          <w:color w:val="000000"/>
          <w:sz w:val="20"/>
          <w:lang w:val="en-US" w:eastAsia="en-US" w:bidi="ar-SA"/>
        </w:rPr>
        <w:t xml:space="preserve">. The rate the Company pays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reflects a fair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rate driving higher quality yield, encouraging good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supporting 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is a socially conscious company and is committed to using business as a force for good and a catalyst for innovation. The Company weighs sound business decisions with consideration for how its efforts affect its employees, customers, the environment, and the communities where its employees live and where it does business, while maximizing profits and strengthening its brands. The Company's management believes that socially oriented actions have a positive impact on the Company, its employees and its shareholders. Charlotte's Web donates a portion of its pre-tax earnings to charitable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Shares of Charlotte's Web trade on the Toronto Stock Exchange (TSX) under the symbol "CWEB" and are quoted in U.S. Dollars in the United States on the OTCQX under the symbol "CWBHF".  As at July 29, 2019 Charlotte's Web had 44,500,034 Common Shares outstanding and 132,151.34 Proportional Voting Shares convertible at 400:1, for an effective equivalent of 97,360,571 Common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information in this news release constitutes forward-looking information. In some cases, but not necessarily in all cases, forward-looking information can be identified by the use of forward-looking terminology such as "plans", "targets", "expects" or "does not expect", "is expected", "an opportunity exists", "is positioned", "estimates", "intends", "assumes", "anticipates" or "does not anticipate" or "believes", or variations of such words and phrases or state that  certain actions, events or results "may", "could", "would", "might", "will" or "will be taken", "occur" or "be achieved". In addition, any statements that refer to expectations, projections or other characterizations of future events or circumstances contain forward-looking information. Statements containing forward-looking information are not historical facts but instead represent management's expectations, estimates and projections regarding future events.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 is necessarily based on a number of opinions, assumptions and estimates that, while considered reasonable by the Company as of the date of this news release, are subject to known and unknown risks, uncertainties, assumptions and other factors that may cause the actual results, level of activity, performance or   achievements to be materially different from those expressed or implied by such forward-looking information, including but not limited to the factors described in greater detail in the  public documents of the Company available at</w:t>
      </w:r>
      <w:hyperlink r:id="rId452" w:history="1">
        <w:r>
          <w:rPr>
            <w:rFonts w:ascii="arial" w:eastAsia="arial" w:hAnsi="arial" w:cs="arial"/>
            <w:i/>
            <w:color w:val="0077CC"/>
            <w:sz w:val="20"/>
            <w:u w:val="single"/>
            <w:shd w:val="clear" w:color="auto" w:fill="FFFFFF"/>
            <w:lang w:val="en-US" w:eastAsia="en-US" w:bidi="ar-SA"/>
          </w:rPr>
          <w:t>http://www.sedar.com</w:t>
        </w:r>
      </w:hyperlink>
      <w:r>
        <w:rPr>
          <w:rFonts w:ascii="arial" w:eastAsia="arial" w:hAnsi="arial" w:cs="arial"/>
          <w:color w:val="000000"/>
          <w:sz w:val="20"/>
          <w:lang w:val="en-US" w:eastAsia="en-US" w:bidi="ar-SA"/>
        </w:rPr>
        <w:t>. These factors are not intended to represent a complete list of the factors that could affect the Company; however, these factors should be considered carefully. There can be no assurance that such estimates and assumptions will prove to be correct. The forward-looking   statements contained in this news release are made as of the date of this news release, and the Company expressly disclaims any obligation to update or alter statements containing any forward-looking information, or the factors or assumptions underlying them, whether as a result of new information, future events or  otherwise, except as required by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multimedia:http://www.prnewswire.com/news-releases/charlottes-web-extends-research-initiative-with-the-center-for-discovery-to-develop-optimal-hemp-genetics-for-new-york-and-greater-eastern-appalachian-region-300892843.html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Charlotte's Web Holdings, Inc.</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Charlotte's Web Adam Schiff, Corporate Communications/Media, CultureSpeed Communications, (917) 701-7800, </w:t>
      </w:r>
      <w:hyperlink r:id="rId453" w:history="1">
        <w:r>
          <w:rPr>
            <w:rFonts w:ascii="arial" w:eastAsia="arial" w:hAnsi="arial" w:cs="arial"/>
            <w:i/>
            <w:color w:val="0077CC"/>
            <w:sz w:val="20"/>
            <w:u w:val="single"/>
            <w:shd w:val="clear" w:color="auto" w:fill="FFFFFF"/>
            <w:lang w:val="en-US" w:eastAsia="en-US" w:bidi="ar-SA"/>
          </w:rPr>
          <w:t>adam@culturespeed.com</w:t>
        </w:r>
      </w:hyperlink>
      <w:r>
        <w:rPr>
          <w:rFonts w:ascii="arial" w:eastAsia="arial" w:hAnsi="arial" w:cs="arial"/>
          <w:color w:val="000000"/>
          <w:sz w:val="20"/>
          <w:lang w:val="en-US" w:eastAsia="en-US" w:bidi="ar-SA"/>
        </w:rPr>
        <w:t xml:space="preserve">; Cory Pala, Investor Relations, (416) 594-3849, </w:t>
      </w:r>
      <w:hyperlink r:id="rId454" w:history="1">
        <w:r>
          <w:rPr>
            <w:rFonts w:ascii="arial" w:eastAsia="arial" w:hAnsi="arial" w:cs="arial"/>
            <w:i/>
            <w:color w:val="0077CC"/>
            <w:sz w:val="20"/>
            <w:u w:val="single"/>
            <w:shd w:val="clear" w:color="auto" w:fill="FFFFFF"/>
            <w:lang w:val="en-US" w:eastAsia="en-US" w:bidi="ar-SA"/>
          </w:rPr>
          <w:t>Cory.Pala@CharlottesWeb.com</w:t>
        </w:r>
      </w:hyperlink>
      <w:r>
        <w:rPr>
          <w:rFonts w:ascii="arial" w:eastAsia="arial" w:hAnsi="arial" w:cs="arial"/>
          <w:color w:val="000000"/>
          <w:sz w:val="20"/>
          <w:lang w:val="en-US" w:eastAsia="en-US" w:bidi="ar-SA"/>
        </w:rPr>
        <w:t xml:space="preserve">; The Center for Discovery Michael Rosen, The Center for Discovery, (845) 707-8449, </w:t>
      </w:r>
      <w:hyperlink r:id="rId455" w:history="1">
        <w:r>
          <w:rPr>
            <w:rFonts w:ascii="arial" w:eastAsia="arial" w:hAnsi="arial" w:cs="arial"/>
            <w:i/>
            <w:color w:val="0077CC"/>
            <w:sz w:val="20"/>
            <w:u w:val="single"/>
            <w:shd w:val="clear" w:color="auto" w:fill="FFFFFF"/>
            <w:lang w:val="en-US" w:eastAsia="en-US" w:bidi="ar-SA"/>
          </w:rPr>
          <w:t>mrosen@tcfd.org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La Généreuse, an inspiring organic </w:t>
        </w:r>
      </w:hyperlink>
      <w:hyperlink r:id="rId462" w:history="1">
        <w:r>
          <w:rPr>
            <w:rFonts w:ascii="arial" w:eastAsia="arial" w:hAnsi="arial" w:cs="arial"/>
            <w:b/>
            <w:bCs/>
            <w:i/>
            <w:color w:val="0077CC"/>
            <w:kern w:val="32"/>
            <w:sz w:val="28"/>
            <w:szCs w:val="32"/>
            <w:u w:val="single"/>
            <w:shd w:val="clear" w:color="auto" w:fill="FFFFFF"/>
            <w:lang w:val="en-US" w:eastAsia="en-US" w:bidi="ar-SA"/>
          </w:rPr>
          <w:t>farm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Sherbrooke Record (Quebec)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Sherbrooke Record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Nadler, The Record</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my first visit, even though there was snow on the ground I could feel that La Généreuse was special, and it was clear to me how dedicated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community activist Francine Lemay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a cup of tea in the cozy and extremely beautiful 150-year-old farmhouse I learned about the multifaceted determination that Francine has fostered for the land, education and the arts. La Généreuse is a marvellous tapestry of people and fellow creatures who together are creating, as Francine says, a microcosm of the interplay or ecology of the universe.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Francine and her husband Gaëtan bought the 192-acre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1980. Both were teachers, but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backgrounds drew them back to the countryside. The trend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those days appeared to insist on spraying chemicals, even though Rachel Carson's book Silent Spring had shown 20 years previously how devastating pesticides were to wildlife. But Francine already knew this through her study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based on ideas expressed in the 1920s by Rudolf Steiner. She told me: "Everything is linked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species has an effect on the other ones. They talk together; they do their job to have this equilibrium. Nature has always done that. We just have to be less arrogant. We have to be observers and see what is happening." Against the advice of the insurance and pesticide salespeople, she stopped spraying the apples in the orchard. Instead she put chickens under the trees to find and eat the insect larvae, and implemented other holistic remedies. People began to arrive and notice what Francine and Gaëtan were 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Steiner spoke of self-sufficiency, and Francine took up the challenge with jubilation. She speaks with passion about how biodiversity saved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Soon after she and Gaëtan bought the land, five acres of organic raspberries were planted. People would travel long distances to buy them and soon realized that La Généreuse's vegetables were equally desirable.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it became clear that having many different kinds of food to sell was the best way to avert disaster, for if one year found the apples not plentiful, the squash and raspberries were bountiful. Beneficial predators began to return, and the ecological balance started to re-establish itself. Bee keeping was introduced, and there are now horses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Francine commented with enthusiasm: "Nature is the most honest companion we could ever have." Whereas La Généreuse was bringing balance to the land, Francine thought 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had reached a cul-de-sac, with monoculture and chemicals destroying the soil, and the high cost of machinery and artificial inputs devastating livelihoods through unprecedented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several small cottages on the land, and Francine had a plan. Why not have a school there? Surely that would create the kind of community that gives young people the opportunity to experience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life and reconnect with the natural world. Francine's two children attended the school, which opened in 1989, and she taught there for a while, but eventually she returned her energies to the running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arts have come La Généreuse,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Francine's daughter, Amélie, is an award-winning artist and she and others offer workshops throughout the year. A five-day watercolour painting class will be starting on June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this summer there will be a talk on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Yoga is an integral part of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events. See the website* for more about the cultural activities and what is happening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edge of the woods are seven delightful chalets, which can be booked for short or extended stays. Guests can wander the paths, watch the birds, sit by the stream and enjoy the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most recent visit, at the end of May, featured a picnic beside the flowering apple orchard. Friends had gathered to celebrate a late spring return of fecundity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singing and maypole dancing.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Généreuse has changed over the years, but it has stayed true to its original philosophy: to love the Earth and community.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Généreuse is in Cookshire-Eaton, 8 km from Lennoxville at 504 Chemin Labonté, just off 108. Visitors are welcome. lagenereuse.com Douglas Nadler has been working and writing on climate change, biodiversity issues and community involvement for the last 14 years. </w:t>
      </w:r>
      <w:hyperlink r:id="rId463" w:history="1">
        <w:r>
          <w:rPr>
            <w:rFonts w:ascii="arial" w:eastAsia="arial" w:hAnsi="arial" w:cs="arial"/>
            <w:i/>
            <w:color w:val="0077CC"/>
            <w:sz w:val="20"/>
            <w:u w:val="single"/>
            <w:shd w:val="clear" w:color="auto" w:fill="FFFFFF"/>
            <w:lang w:val="en-US" w:eastAsia="en-US" w:bidi="ar-SA"/>
          </w:rPr>
          <w:t>celebrateearth@yahoo.ca</w:t>
        </w:r>
      </w:hyperlink>
      <w:r>
        <w:rPr>
          <w:rFonts w:ascii="arial" w:eastAsia="arial" w:hAnsi="arial" w:cs="arial"/>
          <w:color w:val="000000"/>
          <w:sz w:val="20"/>
          <w:lang w:val="en-US" w:eastAsia="en-US" w:bidi="ar-SA"/>
        </w:rPr>
        <w:t xml:space="preserve"> !@COPYRIGHT=© 2019 The Record (Sherbrooke)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6"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Douglas Nadler; Francine Lemay;;  (See hardcopy for photo);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Climate for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Courier Mail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22,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QWeekend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ELISSA LAWRENCE</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journalist Patrice Newell opens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gates with calls for a tree change to save the world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author Patrice Newell has an interesting way of meditating. She hangs out with bees. What started out as a hobby, has now become Newell's "biggest obsession".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"Beekeeping has become for me my preferred meditation," she says from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Elmswood, near Gundy, in NSW's Upper Hunter Valley, where she produces olive oil, garlic, honey, soap and beef. "When you open up a hive and you spend some time being around bees, I am comforted by their behaviour - their sense of community, their getting on with things. They respond to the environment, they behave actively when there is a flush of flower and pollen and when times are grim they conserve themselves and shut off part of the hive. They are kind to each other and in this tough world they are very comforting to be around." Newell, 62, is a former model, journalist and The Today Show television host, who swapped the city for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about four hours from Sydney, in 1987. Married to writer and radio host Phillip Adams, Newell has written five books on topics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leaving city life, water management and cooking with olive oil. Her latest book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examines the big issues facing Australian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effects of climate change become increasingly obvious" including the neglect of land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degradation of soil, a shrinking unskilled labour force, depressive illnesses, misdirection of drought funding and the chemical industry's "stranglehold"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She has been working on the book for the past three years after "33 years of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Newell's 4000-hectare property encompasses river flats, narrow valleys and steep hills that are sometimes dusted in snow. She lives in a 19th-century homestead with Adams. Their daughter, Aurora, 27, a human rights campaigner, lives in Paris. Adams, 79, also has three adult daughters who live in Melbourne.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Born in Adelaide, Newell has a PhD from the University of Newcastle. Her thesis was on the potential of a new pyrolysis industry (the thermal decomposition of materials at elevated temperature) in the Hunter Valley. She is president of the Hunter Olive Association and a member of various other groups ranging from the Scone branch of the Country Women's Association to the Australian Soil Scientists. Speaking from Elmswood, Newell says denialism about climate change is entrenched and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driven by environmentalists -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environmental army already in place - a concept she acknowledges is "divisive".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policy must begin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be part of a system to manage the climate," she says.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third biggest emitter of greenhouse gas, after electricity generation and transport. A tractor pulling a plough releases carbon instantaneously with every pass. Clearing trees also pushes carbon dioxide into the atmosphere. So does spreading nitrogen-based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has vastly different soil and land types and the land itself must define its use. We must respect the capacity of all our different landscapes. We're pushing it to increase production or diversity but that doesn't always mean we can. We can be as clever as a bee and be change agents. The way we're doing it now, we're wrecking the place." Newell believes the answer is as simple as photosynthesis - "the miraculous process that plants perform naturally, removing carbon dioxide from the air and earthing it in the soil via their roots, also releasing oxygen along the way". In other words, planting more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"Photosynthesis could heal the world if we let it," she writes.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Newell is unsure if she will write another book on the topic, claiming its production has been "a serious challenge to my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need to just take it easy for a while," she says.WHO'S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?BY PATRICE NEWELL; PENGUIN RANDOM HOUSE, $35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 xml:space="preserve">A </w:t>
        </w:r>
      </w:hyperlink>
      <w:hyperlink r:id="rId477" w:history="1">
        <w:r>
          <w:rPr>
            <w:rFonts w:ascii="arial" w:eastAsia="arial" w:hAnsi="arial" w:cs="arial"/>
            <w:b/>
            <w:bCs/>
            <w:i/>
            <w:color w:val="0077CC"/>
            <w:kern w:val="32"/>
            <w:sz w:val="28"/>
            <w:szCs w:val="32"/>
            <w:u w:val="single"/>
            <w:shd w:val="clear" w:color="auto" w:fill="FFFFFF"/>
            <w:lang w:val="en-US" w:eastAsia="en-US" w:bidi="ar-SA"/>
          </w:rPr>
          <w:t>Farmer</w:t>
        </w:r>
      </w:hyperlink>
      <w:hyperlink r:id="rId477" w:history="1">
        <w:r>
          <w:rPr>
            <w:rFonts w:ascii="arial" w:eastAsia="arial" w:hAnsi="arial" w:cs="arial"/>
            <w:b/>
            <w:bCs/>
            <w:i/>
            <w:color w:val="0077CC"/>
            <w:kern w:val="32"/>
            <w:sz w:val="28"/>
            <w:szCs w:val="32"/>
            <w:u w:val="single"/>
            <w:shd w:val="clear" w:color="auto" w:fill="FFFFFF"/>
            <w:lang w:val="en-US" w:eastAsia="en-US" w:bidi="ar-SA"/>
          </w:rPr>
          <w:t xml:space="preserve"> Battles to Save the Soil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Dining In, Dining Out / Style Desk; Pg. 4; THE POUR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Eric Asimov</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a leading role in combating climate change and reversing ecological damage. Mimi Casteel is showing one way to get it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second of a four-part series on winemaking and climate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HOPEWELL, Ore. -- Mimi Casteel hates the word ''weeds,'' particularly when referring to unexpected plants growing in her vineyard here in this hamlet in the Willamette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think of weeds as invasive species, she believes, is to vastly simplify the intricate workings of nature that humans, in their efforts to assert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control, have disrupted with disastrous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view that might be dismissed as romantic or sentimental. But Ms. Casteel, who has a background in forestry science, botany and systems biology, is rigorously scientific and empirical.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 bad plants -- there are plants that respond very quickly to massive disturbances in an environment,'' she said as we walked the vineyard in August. ''Weeds? I don't use that word. The only invasive species is homo sapiens.''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Casteel, 42, wears many hats. She produces exquisite pinot noirs and chardonnays under the Hope Well label in the Eola-Amity Hills appellation here, just southeast of McMinnville. She's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grows apples and vegetables in addition to grapes. She raises animals, and she consults with other wine growers on their own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lives at the Hope Well vineyard with her husband, Nick Gunn, and two daughters, Stella and Nora, not far from Bethel Heights Vineyard, where she grew up and where her family helped pioneer wine production in the region during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more than anything today, Ms. Casteel is a crusader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rebuilding, restoring and supporting the organic matter that composes healthy soils. She has traveled the country preaching its benefits, and she practices what she preaches here at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believes, is not only the best way to grow expressive wine grapes and other foods; it also has the power to undo the ecological damage done by years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responsible for roughly a quarter of the planet-warming greenhouse emissions each year. It can also play a major role in combating climate change through capturing and storing carbon dioxide in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is our largest potential tool in our fight against climate change,'' Ms. Casteel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Viticulture is just a small link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chain, and the number of grape growers like Ms. Casteel,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care to make expressive wines of place, is smaller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because fine wine for many people is the most visible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 they will consciously encounter, viticulture is important beyond its numbers in the discussion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 What people learn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their interest in wine, Ms. Casteel and others believe, can help to drive a deeper discussion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awakens a part of us that is meant to think deeply about things,'' she said. ''It's different from eating a great piece of kale. Because it can be emotional and intellectual and natural, the people who interact with wine and take it seriously, once their eyes are opened, it becomes a conversation that otherwise might never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care about climate change, they care about organic food for their children. It's a gateway drug like no other, and it's the reason I make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30 years, viticulture has become more important in the discussion of wine then ever before. Before World War II, viticulture, like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general, was mostly the province of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worked the earth as their ancestors had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war, mechanized tools, technology and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became available. They were marketed as cheaper and labor-saving, and were considered a boon to a world wearied and wounded by two world wars and the Great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wine, the consequences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soon became evident. In the early 1980s, Claude Bourguignon, a French soil scientist, famously said that the soil of the Sahara had more life in it than the soil of Burgundy.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although mass-produced wines are still largely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industrially, the best producers have mostly abandoned the fertilizers, herbicides, fungicides and supplements that are the foundation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Many have adopted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it's an article of faith that the more time spent in the vineyard,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these efforts, though a vast improvement on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did not take climate change into account. Acceptable organic methods release plenty of carbon into the atmosphere. The number of times a tractor passes through a vineyard, compacting soil and burning carbon, and the number of sprays, even of organic substances, Ms. Casteel contends, are not good for the vineyard or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2019 vintage in the Willamette, for example, has been moderately warm but highly humid, which created ideal conditions for powdery mildew, a significant threat to grapes.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try to control it by spraying with sulfur.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amount of sulfur it takes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organic vineyard with no tolerance for powdery mildew is immense,'' Ms. Casteel said, noting that it could require 18 treatments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solution, she said, is adjusting both attitude and methods. The standard response of intolerance for vine ailments, vineyard pests, weeds and other natural entities needs to become more relaxed, as does the assessment of the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is never the pest attacking the plant, but the weakness of the ecosystem,''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Aside from revitalizing the soil,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seeks to strengthen the natural ecology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Ms. Casteel sees nature as a complex web of forces -- animal, vegetable and mineral -- that contains everything needed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one of these elements is altered -- interrupting the natural movement of water, blocking animal pathways or planting crops in places that cannot support them, for example -- everything is disrupted.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her view, with its focus on monoculture and cash crops, pares away the complexities in order to simplify and mechanize. But it then must compensate for these alterations: fertilizing soils from which organic matter has been removed, or spraying pesticides because natural predators of those pests no longer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land becomes dependent. Soil becomes progressively less organic, less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 and play its role in the natural order. The worst case scenario is desertification, which already threatens vast swaths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Casteel's goal is to restore the natural balance through enlightened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she has been doing at Hope Well over the last decade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''Life moves toward complexity because complexity is stability -- it is resilience in the natural world,'' she said. ''But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natural world. We just simplify it to the point of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Practically speaking,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giving up some of the most prized, age-old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used even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These include regular tilling or plowing, in which the top layer of soil is turned to break and aerate compacted earth while burying weeds and other organic matter. Indeed, the horse-drawn plow has become a benign, pastoral signature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Plowing and tilling not only releases carbon dioxide into the atmosphere, but also disturbs the complex ecology of microbial life underground that is crucial to healthy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in the natural world mimics what we do with a plow or cultivator several times a year,'' Ms. Casteel said. ''It changes the colony and community that lives below ground and interrupts the cycling of nutrients, leading to synthetic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Changing time-honored methods is not easy. François Chidaine, a like-minded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makes excellent wines in the Loire Valley of France, spoke at a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forum in New York in May and told of being ostracized in his community, Montlouis, after giving up tilling.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it is tradition,'' Ms. Casteel said. ''The way we view the uncontrolled natural landscape is at odds with a viticultural aesthetic. Bare soil, its smell and sight, is an emotional trigger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Hope Well looks nothing like the neatly manicured vineyards that so often are the marketing emblem of wine producers. The vines, lush with grapes on my August visit, spread in an ungainly fashion, their leaves a yellow-tinged green -- a healthier color, Ms. Casteel said, than deep green, which can indicate nitrogen treatments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vineyard floor was covered in grasses, and Queen Anne's lace were blooming. Bumblebees buzzed, birds chirped and not a spot of bare earth was visible, unlike a knoll across the valley,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rows of evergreens stood on bare gray-brown earth. Hope Well, too, was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Ms. Casteel arrived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it was Christmas trees, it was nuclear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pre-emergent herbicides, chemical insecticides, nothing grew in the ground,'' Ms. Casteel said. ''It took me a good two years to work at this ground and piece together 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 Ms. Casteel's methods be practiced on a large enough scale to make a difference? Absolutely, she believes, although it will require systemic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overcome fears and make the commitment to changing methods, if not wholesale, one step at a time. She understands their anxiety, and has experienced it herself.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get scared, too, when the vineyard looks weak, and I worry if it will not rebound the next year,'' she said. ''But it always has. It's a leap of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a lot of help, which means government programs that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rebuilding of topsoil, rather than current programs that largely bolster corporate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rewarding them for not planting cover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major hurdles is our lack of intimacy with the land, and our stereotype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for unskilled people,'' she said. ''Wine and wine growers have the opportunity to lead the next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paradigm.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care of the landscape was informed exclusively by a familiarity with the natural world,'' she said. ''Learning how to do that was first formed by a relationship with the natural world, and we have moved completely away from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Sometimes, she says, the obstacles appear immense. Other times, the path around them seems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great paradox,'' she said, ''to be so cynical and so hopeful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NYT Food on Twitter and NYT Cooking on Instagram, Facebook, YouTube and Pinterest. Get regular updates from NYT Cooking, with recipe suggestions, cooking tips and shopping advice.</w:t>
      </w:r>
    </w:p>
    <w:p>
      <w:pPr>
        <w:keepNext w:val="0"/>
        <w:spacing w:before="240" w:after="0" w:line="260" w:lineRule="atLeast"/>
        <w:ind w:left="0" w:right="0" w:firstLine="0"/>
        <w:jc w:val="left"/>
        <w:rPr>
          <w:lang w:val="en-US" w:eastAsia="en-US" w:bidi="ar-SA"/>
        </w:rPr>
      </w:pPr>
      <w:r>
        <w:rPr>
          <w:lang w:val="en-US" w:eastAsia="en-US" w:bidi="ar-SA"/>
        </w:rPr>
        <w:br/>
      </w:r>
      <w:hyperlink r:id="rId478" w:history="1">
        <w:r>
          <w:rPr>
            <w:rFonts w:ascii="arial" w:eastAsia="arial" w:hAnsi="arial" w:cs="arial"/>
            <w:i/>
            <w:color w:val="0077CC"/>
            <w:sz w:val="20"/>
            <w:u w:val="single"/>
            <w:shd w:val="clear" w:color="auto" w:fill="FFFFFF"/>
            <w:lang w:val="en-US" w:eastAsia="en-US" w:bidi="ar-SA"/>
          </w:rPr>
          <w:t>https://www.nytimes.com/2019/10/17/dining/drinks/climate-change-regenerative-</w:t>
        </w:r>
      </w:hyperlink>
      <w:hyperlink r:id="rId478" w:history="1">
        <w:r>
          <w:rPr>
            <w:rFonts w:ascii="arial" w:eastAsia="arial" w:hAnsi="arial" w:cs="arial"/>
            <w:b/>
            <w:i/>
            <w:color w:val="0077CC"/>
            <w:sz w:val="20"/>
            <w:u w:val="single"/>
            <w:shd w:val="clear" w:color="auto" w:fill="FFFFFF"/>
            <w:lang w:val="en-US" w:eastAsia="en-US" w:bidi="ar-SA"/>
          </w:rPr>
          <w:t>agriculture</w:t>
        </w:r>
      </w:hyperlink>
      <w:hyperlink r:id="rId478" w:history="1">
        <w:r>
          <w:rPr>
            <w:rFonts w:ascii="arial" w:eastAsia="arial" w:hAnsi="arial" w:cs="arial"/>
            <w:i/>
            <w:color w:val="0077CC"/>
            <w:sz w:val="20"/>
            <w:u w:val="single"/>
            <w:shd w:val="clear" w:color="auto" w:fill="FFFFFF"/>
            <w:lang w:val="en-US" w:eastAsia="en-US" w:bidi="ar-SA"/>
          </w:rPr>
          <w:t>-wine.html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56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Mimi Casteel, top, above and left, is a crusader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rebuilding, restoring and supporting the organic matter that composes healthy soils. In the Willamette Valley of Oregon, Ms. Casteel grows grapes, vegetables and apples and raises ducks and other animals. Her Hope Well vineyard produces exquisite chardonnay, below, and pinot noir. (PHOTOGRAPHS BY AMANDA LUCIER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 xml:space="preserve">In Oregon Wine Country, One </w:t>
        </w:r>
      </w:hyperlink>
      <w:hyperlink r:id="rId485" w:history="1">
        <w:r>
          <w:rPr>
            <w:rFonts w:ascii="arial" w:eastAsia="arial" w:hAnsi="arial" w:cs="arial"/>
            <w:b/>
            <w:bCs/>
            <w:i/>
            <w:color w:val="0077CC"/>
            <w:kern w:val="32"/>
            <w:sz w:val="28"/>
            <w:szCs w:val="32"/>
            <w:u w:val="single"/>
            <w:shd w:val="clear" w:color="auto" w:fill="FFFFFF"/>
            <w:lang w:val="en-US" w:eastAsia="en-US" w:bidi="ar-SA"/>
          </w:rPr>
          <w:t>Farmer</w:t>
        </w:r>
      </w:hyperlink>
      <w:hyperlink r:id="rId485" w:history="1">
        <w:r>
          <w:rPr>
            <w:rFonts w:ascii="arial" w:eastAsia="arial" w:hAnsi="arial" w:cs="arial"/>
            <w:b/>
            <w:bCs/>
            <w:i/>
            <w:color w:val="0077CC"/>
            <w:kern w:val="32"/>
            <w:sz w:val="28"/>
            <w:szCs w:val="32"/>
            <w:u w:val="single"/>
            <w:shd w:val="clear" w:color="auto" w:fill="FFFFFF"/>
            <w:lang w:val="en-US" w:eastAsia="en-US" w:bidi="ar-SA"/>
          </w:rPr>
          <w:t>’s Battle to Save the Soil; The Pour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2019 Thursday 00:32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DINING; drinks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Asimov</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a leading role in combating climate change and reversing ecological damage. Mimi Casteel is showing one way to get it done.</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a leading role in combating climate change and reversing ecological damage. Mimi Casteel is showing one way to get it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second of a four-part series on winemaking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HOPEWELL, Ore. — Mimi Casteel hates the word “weeds,” particularly when referring to unexpected plants growing in her vineyard here in this hamlet in the Willamette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think of weeds as invasive species, she believes, is to vastly simplify the intricate workings of nature that humans, in their efforts to assert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control, have disrupted with disastrous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view that might be dismissed as romantic or sentimental. But Ms. Casteel, who has a background in forestry science, botany and systems biology, is rigorously scientific and empirical.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 bad plants — there are plants that respond very quickly to massive disturbances in an environment,” she said as we walked the vineyard in August. “Weeds? I don’t use that word. The only invasive species is homo sapiens.”</w:t>
      </w:r>
    </w:p>
    <w:p>
      <w:pPr>
        <w:keepNext w:val="0"/>
        <w:spacing w:before="200" w:after="0" w:line="260" w:lineRule="atLeast"/>
        <w:ind w:left="0" w:right="0" w:firstLine="0"/>
        <w:jc w:val="both"/>
        <w:rPr>
          <w:lang w:val="en-US" w:eastAsia="en-US" w:bidi="ar-SA"/>
        </w:rPr>
      </w:pPr>
      <w:hyperlink r:id="rId486" w:history="1">
        <w:r>
          <w:rPr>
            <w:rFonts w:ascii="arial" w:eastAsia="arial" w:hAnsi="arial" w:cs="arial"/>
            <w:i/>
            <w:color w:val="0077CC"/>
            <w:sz w:val="20"/>
            <w:u w:val="single"/>
            <w:shd w:val="clear" w:color="auto" w:fill="FFFFFF"/>
            <w:lang w:val="en-US" w:eastAsia="en-US" w:bidi="ar-SA"/>
          </w:rPr>
          <w:t>Ms. Casteel</w:t>
        </w:r>
      </w:hyperlink>
      <w:r>
        <w:rPr>
          <w:rFonts w:ascii="arial" w:eastAsia="arial" w:hAnsi="arial" w:cs="arial"/>
          <w:color w:val="000000"/>
          <w:sz w:val="20"/>
          <w:lang w:val="en-US" w:eastAsia="en-US" w:bidi="ar-SA"/>
        </w:rPr>
        <w:t xml:space="preserve">, 42, wears many hats. She produces exquisite pinot noirs and chardonnays under the            </w:t>
      </w:r>
      <w:hyperlink r:id="rId486" w:history="1">
        <w:r>
          <w:rPr>
            <w:rFonts w:ascii="arial" w:eastAsia="arial" w:hAnsi="arial" w:cs="arial"/>
            <w:i/>
            <w:color w:val="0077CC"/>
            <w:sz w:val="20"/>
            <w:u w:val="single"/>
            <w:shd w:val="clear" w:color="auto" w:fill="FFFFFF"/>
            <w:lang w:val="en-US" w:eastAsia="en-US" w:bidi="ar-SA"/>
          </w:rPr>
          <w:t>Hope Well</w:t>
        </w:r>
      </w:hyperlink>
      <w:r>
        <w:rPr>
          <w:rFonts w:ascii="arial" w:eastAsia="arial" w:hAnsi="arial" w:cs="arial"/>
          <w:color w:val="000000"/>
          <w:sz w:val="20"/>
          <w:lang w:val="en-US" w:eastAsia="en-US" w:bidi="ar-SA"/>
        </w:rPr>
        <w:t xml:space="preserve"> label in the Eola-Amity Hills appellation here, just southeast of McMinnville. She’s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grows apples and vegetables in addition to grapes. She raises animals, and she consults with other wine growers on their own vineyards.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lives at the Hope Well vineyard with her husband, Nick Gunn, and two daughters, Stella and Nora, not far from </w:t>
      </w:r>
      <w:hyperlink r:id="rId486" w:history="1">
        <w:r>
          <w:rPr>
            <w:rFonts w:ascii="arial" w:eastAsia="arial" w:hAnsi="arial" w:cs="arial"/>
            <w:i/>
            <w:color w:val="0077CC"/>
            <w:sz w:val="20"/>
            <w:u w:val="single"/>
            <w:shd w:val="clear" w:color="auto" w:fill="FFFFFF"/>
            <w:lang w:val="en-US" w:eastAsia="en-US" w:bidi="ar-SA"/>
          </w:rPr>
          <w:t>Bethel Heights Vineyard</w:t>
        </w:r>
      </w:hyperlink>
      <w:r>
        <w:rPr>
          <w:rFonts w:ascii="arial" w:eastAsia="arial" w:hAnsi="arial" w:cs="arial"/>
          <w:color w:val="000000"/>
          <w:sz w:val="20"/>
          <w:lang w:val="en-US" w:eastAsia="en-US" w:bidi="ar-SA"/>
        </w:rPr>
        <w:t>, where she grew up and where her family helped pioneer wine production in the region during the 1970s.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more than anything today, Ms. Casteel is a crusader for </w:t>
      </w:r>
      <w:hyperlink r:id="rId486" w:history="1">
        <w:r>
          <w:rPr>
            <w:rFonts w:ascii="arial" w:eastAsia="arial" w:hAnsi="arial" w:cs="arial"/>
            <w:i/>
            <w:color w:val="0077CC"/>
            <w:sz w:val="20"/>
            <w:u w:val="single"/>
            <w:shd w:val="clear" w:color="auto" w:fill="FFFFFF"/>
            <w:lang w:val="en-US" w:eastAsia="en-US" w:bidi="ar-SA"/>
          </w:rPr>
          <w:t xml:space="preserve">regenerative </w:t>
        </w:r>
      </w:hyperlink>
      <w:hyperlink r:id="rId486" w:history="1">
        <w:r>
          <w:rPr>
            <w:rFonts w:ascii="arial" w:eastAsia="arial" w:hAnsi="arial" w:cs="arial"/>
            <w:b/>
            <w:i/>
            <w:color w:val="0077CC"/>
            <w:sz w:val="20"/>
            <w:u w:val="single"/>
            <w:shd w:val="clear" w:color="auto" w:fill="FFFFFF"/>
            <w:lang w:val="en-US" w:eastAsia="en-US" w:bidi="ar-SA"/>
          </w:rPr>
          <w:t>agriculture</w:t>
        </w:r>
      </w:hyperlink>
      <w:r>
        <w:rPr>
          <w:rFonts w:ascii="arial" w:eastAsia="arial" w:hAnsi="arial" w:cs="arial"/>
          <w:color w:val="000000"/>
          <w:sz w:val="20"/>
          <w:lang w:val="en-US" w:eastAsia="en-US" w:bidi="ar-SA"/>
        </w:rPr>
        <w:t xml:space="preserve">,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rebuilding, restoring and supporting the organic matter that composes healthy soils. She has traveled the country preaching its benefits, and she practices what she preaches here at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believes, is not only the best way to grow expressive wine grapes and other foods; it also has the power to undo the ecological damage done by years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w:t>
      </w:r>
      <w:hyperlink r:id="rId486" w:history="1">
        <w:r>
          <w:rPr>
            <w:rFonts w:ascii="arial" w:eastAsia="arial" w:hAnsi="arial" w:cs="arial"/>
            <w:i/>
            <w:color w:val="0077CC"/>
            <w:sz w:val="20"/>
            <w:u w:val="single"/>
            <w:shd w:val="clear" w:color="auto" w:fill="FFFFFF"/>
            <w:lang w:val="en-US" w:eastAsia="en-US" w:bidi="ar-SA"/>
          </w:rPr>
          <w:t>responsible</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for roughly a quarter</w:t>
        </w:r>
      </w:hyperlink>
      <w:r>
        <w:rPr>
          <w:rFonts w:ascii="arial" w:eastAsia="arial" w:hAnsi="arial" w:cs="arial"/>
          <w:color w:val="000000"/>
          <w:sz w:val="20"/>
          <w:lang w:val="en-US" w:eastAsia="en-US" w:bidi="ar-SA"/>
        </w:rPr>
        <w:t xml:space="preserve"> of the planet-warming greenhouse emissions each year. It can also play a major role in combating climate change through capturing and storing carbon dioxide in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is our largest potential tool in our fight against climate change,” Ms. Casteel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Viticulture is just a small link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chain, and the number of grape growers like Ms. Casteel,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care to make expressive wines of place, is smaller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because fine wine for many people is the most visible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 they will consciously encounter, viticulture is important beyond its numbers in the discussion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 What people learn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their interest in wine, Ms. Casteel and others believe, can help to drive a deeper discussion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“Wine awakens a part of us that is meant to think deeply about things,” she said. “It’s different from eating a great piece of kale. Because it can be emotional and intellectual and natural, the people who interact with wine and take it seriously, once their eyes are opened, it becomes a conversation that otherwise might never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care about climate change, they care about organic food for their children. It’s a gateway drug like no other, and it’s the reason I make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30 years, viticulture has become more important in the discussion of wine then ever before. Before World War II, viticulture, like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general, was mostly the province of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worked the earth as their ancestors had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war, mechanized tools, technology and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became available. They were marketed as cheaper and labor-saving, and were considered a boon to a world wearied and wounded by two world wars and the Great Depression.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wine, the consequences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soon became evident. In the early 1980s, </w:t>
      </w:r>
      <w:hyperlink r:id="rId486" w:history="1">
        <w:r>
          <w:rPr>
            <w:rFonts w:ascii="arial" w:eastAsia="arial" w:hAnsi="arial" w:cs="arial"/>
            <w:i/>
            <w:color w:val="0077CC"/>
            <w:sz w:val="20"/>
            <w:u w:val="single"/>
            <w:shd w:val="clear" w:color="auto" w:fill="FFFFFF"/>
            <w:lang w:val="en-US" w:eastAsia="en-US" w:bidi="ar-SA"/>
          </w:rPr>
          <w:t>Claude Bourguignon</w:t>
        </w:r>
      </w:hyperlink>
      <w:r>
        <w:rPr>
          <w:rFonts w:ascii="arial" w:eastAsia="arial" w:hAnsi="arial" w:cs="arial"/>
          <w:color w:val="000000"/>
          <w:sz w:val="20"/>
          <w:lang w:val="en-US" w:eastAsia="en-US" w:bidi="ar-SA"/>
        </w:rPr>
        <w:t>, a French soil scientist, famously said that the soil of the Sahara had more life in it than the soil of Burgundy.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although mass-produced wines are still largely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industrially, the best producers have mostly abandoned the fertilizers, herbicides, fungicides and supplements that are the foundation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Many have adopted organic or </w:t>
      </w:r>
      <w:hyperlink r:id="rId486" w:history="1">
        <w:r>
          <w:rPr>
            <w:rFonts w:ascii="arial" w:eastAsia="arial" w:hAnsi="arial" w:cs="arial"/>
            <w:b/>
            <w:i/>
            <w:color w:val="0077CC"/>
            <w:sz w:val="20"/>
            <w:u w:val="single"/>
            <w:shd w:val="clear" w:color="auto" w:fill="FFFFFF"/>
            <w:lang w:val="en-US" w:eastAsia="en-US" w:bidi="ar-SA"/>
          </w:rPr>
          <w:t>biodynamic</w:t>
        </w:r>
      </w:hyperlink>
      <w:r>
        <w:rPr>
          <w:rFonts w:ascii="arial" w:eastAsia="arial" w:hAnsi="arial" w:cs="arial"/>
          <w:color w:val="000000"/>
          <w:sz w:val="20"/>
          <w:lang w:val="en-US" w:eastAsia="en-US" w:bidi="ar-SA"/>
        </w:rPr>
        <w:t xml:space="preserve"> viticulture, and it’s an article of faith that the more time spent in the vineyard,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these efforts, though a vast improvement on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did not take climate change into account. Acceptable organic methods release plenty of carbon into the atmosphere. The number of times a tractor passes through a vineyard, compacting soil and burning carbon, and the number of sprays, even of organic substances, Ms. Casteel contends, are not good for the vineyard or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2019 vintage in the Willamette, for example, has been moderately warm but highly humid, which created ideal conditions for powdery mildew, a significant threat to grapes.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try to control it by spraying with sulfur.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amount of sulfur it takes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organic vineyard with no tolerance for powdery mildew is immense,” Ms. Casteel said, noting that it could require 18 treatments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she said, is adjusting both attitude and methods. The standard response of intolerance for vine ailments, vineyard pests, weeds and other natural entities needs to become more relaxed, as does the assessment of the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never the pest attacking the plant, but the weakness of the ecosystem,”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Aside from revitalizing the soil,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seeks to strengthen the natural ecology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Ms. Casteel sees nature as a complex web of forces — animal, vegetable and mineral — that contains everything needed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one of these elements is altered — interrupting the natural movement of water, blocking animal pathways or planting crops in places that cannot support them, for example — everything is disrupted.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her view, with its focus on monoculture and cash crops, pares away the complexities in order to simplify and mechanize. But it then must compensate for these alterations: fertilizing soils from which organic matter has been removed, or spraying pesticides because natural predators of those pests no longer exist.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land becomes dependent. Soil becomes progressively less organic, less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 and play its role in the natural order. The worst case scenario is </w:t>
      </w:r>
      <w:hyperlink r:id="rId486" w:history="1">
        <w:r>
          <w:rPr>
            <w:rFonts w:ascii="arial" w:eastAsia="arial" w:hAnsi="arial" w:cs="arial"/>
            <w:i/>
            <w:color w:val="0077CC"/>
            <w:sz w:val="20"/>
            <w:u w:val="single"/>
            <w:shd w:val="clear" w:color="auto" w:fill="FFFFFF"/>
            <w:lang w:val="en-US" w:eastAsia="en-US" w:bidi="ar-SA"/>
          </w:rPr>
          <w:t>desertification</w:t>
        </w:r>
      </w:hyperlink>
      <w:r>
        <w:rPr>
          <w:rFonts w:ascii="arial" w:eastAsia="arial" w:hAnsi="arial" w:cs="arial"/>
          <w:color w:val="000000"/>
          <w:sz w:val="20"/>
          <w:lang w:val="en-US" w:eastAsia="en-US" w:bidi="ar-SA"/>
        </w:rPr>
        <w:t>, which already threatens vast swaths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Casteel’s goal is to restore the natural balance through enlightened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she has been doing at Hope Well over the last decade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“Life moves toward complexity because complexity is stability — it is resilience in the natural world,” she said. “But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natural world. We just simplify it to the point of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Practically speaking,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giving up some of the most prized, age-old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used even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These include regular tilling or plowing, in which the top layer of soil is turned to break and aerate compacted earth while burying weeds and other organic matter. Indeed, the </w:t>
      </w:r>
      <w:hyperlink r:id="rId486" w:history="1">
        <w:r>
          <w:rPr>
            <w:rFonts w:ascii="arial" w:eastAsia="arial" w:hAnsi="arial" w:cs="arial"/>
            <w:i/>
            <w:color w:val="0077CC"/>
            <w:sz w:val="20"/>
            <w:u w:val="single"/>
            <w:shd w:val="clear" w:color="auto" w:fill="FFFFFF"/>
            <w:lang w:val="en-US" w:eastAsia="en-US" w:bidi="ar-SA"/>
          </w:rPr>
          <w:t>horse-drawn plow</w:t>
        </w:r>
      </w:hyperlink>
      <w:r>
        <w:rPr>
          <w:rFonts w:ascii="arial" w:eastAsia="arial" w:hAnsi="arial" w:cs="arial"/>
          <w:color w:val="000000"/>
          <w:sz w:val="20"/>
          <w:lang w:val="en-US" w:eastAsia="en-US" w:bidi="ar-SA"/>
        </w:rPr>
        <w:t xml:space="preserve"> has become a benign, pastoral signature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Plowing and tilling not only releases carbon dioxide into the atmosphere, but also disturbs the complex ecology of microbial life underground that is crucial to healthy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“Nothing in the natural world mimics what we do with a plow or cultivator several times a year,” Ms. Casteel said. “It changes the colony and community that lives below ground and interrupts the cycling of nutrients, leading to synthetic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Changing time-honored methods is not easy. </w:t>
      </w:r>
      <w:hyperlink r:id="rId486" w:history="1">
        <w:r>
          <w:rPr>
            <w:rFonts w:ascii="arial" w:eastAsia="arial" w:hAnsi="arial" w:cs="arial"/>
            <w:i/>
            <w:color w:val="0077CC"/>
            <w:sz w:val="20"/>
            <w:u w:val="single"/>
            <w:shd w:val="clear" w:color="auto" w:fill="FFFFFF"/>
            <w:lang w:val="en-US" w:eastAsia="en-US" w:bidi="ar-SA"/>
          </w:rPr>
          <w:t>François Chidaine</w:t>
        </w:r>
      </w:hyperlink>
      <w:r>
        <w:rPr>
          <w:rFonts w:ascii="arial" w:eastAsia="arial" w:hAnsi="arial" w:cs="arial"/>
          <w:color w:val="000000"/>
          <w:sz w:val="20"/>
          <w:lang w:val="en-US" w:eastAsia="en-US" w:bidi="ar-SA"/>
        </w:rPr>
        <w:t xml:space="preserve">, a like-minded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makes excellent wines in the Loire Valley of France, spoke at a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forum in New York in May and told of being ostracized in his community, Montlouis, after giving up tilling.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it is tradition,” Ms. Casteel said. “The way we view the uncontrolled natural landscape is at odds with a viticultural aesthetic. Bare soil, its smell and sight, is an emotional trigger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 Well looks nothing like the neatly manicured vineyards that so often are the marketing emblem of wine producers. The vines, lush with grapes on my August visit, spread in an ungainly fashion, their leaves a yellow-tinged green — a healthier color, Ms. Casteel said, than deep green, which can indicate nitrogen treatments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vineyard floor was covered in grasses, and Queen Anne’s lace were blooming. Bumblebees buzzed, birds chirped and not a spot of bare earth was visible, unlike a knoll across the valley,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rows of evergreens stood on bare gray-brown earth. Hope Well, too, was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Ms. Casteel arrived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it was Christmas trees, it was nuclear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pre-emergent herbicides, chemical insecticides, nothing grew in the ground,” Ms. Casteel said. “It took me a good two years to work at this ground and piece together 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 Ms. Casteel’s methods be practiced on a large enough scale to make a difference? Absolutely, she believes, although it will require systemic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overcome fears and make the commitment to changing methods, if not wholesale, one step at a time. She understands their anxiety, and has experienced it herself.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get scared, too, when the vineyard looks weak, and I worry if it will not rebound the next year,” she said. “But it always has. It’s a leap of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a lot of help, which means government programs that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the rebuilding of topsoil, rather than current programs that largely bolster corporate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while rewarding them for not planting cover crops.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major hurdles is our lack of intimacy with the land, and our stereotype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for unskilled people,” she said. “Wine and wine growers have the opportunity to lead the next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paradigm.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care of the landscape was informed exclusively by a familiarity with the natural world,” she said. “Learning how to do that was first formed by a relationship with the natural world, and we have moved completely away from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she says, the obstacles appear immense. Other times, the path around them seems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great paradox,” she said, “to be so cynical and so hopeful at the same time.”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w:t>
      </w:r>
      <w:hyperlink r:id="rId486" w:history="1">
        <w:r>
          <w:rPr>
            <w:rFonts w:ascii="arial" w:eastAsia="arial" w:hAnsi="arial" w:cs="arial"/>
            <w:i/>
            <w:color w:val="0077CC"/>
            <w:sz w:val="20"/>
            <w:u w:val="single"/>
            <w:shd w:val="clear" w:color="auto" w:fill="FFFFFF"/>
            <w:lang w:val="en-US" w:eastAsia="en-US" w:bidi="ar-SA"/>
          </w:rPr>
          <w:t>NYT Food on Twitter</w:t>
        </w:r>
      </w:hyperlink>
      <w:r>
        <w:rPr>
          <w:rFonts w:ascii="arial" w:eastAsia="arial" w:hAnsi="arial" w:cs="arial"/>
          <w:color w:val="000000"/>
          <w:sz w:val="20"/>
          <w:lang w:val="en-US" w:eastAsia="en-US" w:bidi="ar-SA"/>
        </w:rPr>
        <w:t xml:space="preserve"> and            </w:t>
      </w:r>
      <w:hyperlink r:id="rId486" w:history="1">
        <w:r>
          <w:rPr>
            <w:rFonts w:ascii="arial" w:eastAsia="arial" w:hAnsi="arial" w:cs="arial"/>
            <w:i/>
            <w:color w:val="0077CC"/>
            <w:sz w:val="20"/>
            <w:u w:val="single"/>
            <w:shd w:val="clear" w:color="auto" w:fill="FFFFFF"/>
            <w:lang w:val="en-US" w:eastAsia="en-US" w:bidi="ar-SA"/>
          </w:rPr>
          <w:t>NYT Cooking on Instagram</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YouTube</w:t>
        </w:r>
      </w:hyperlink>
      <w:r>
        <w:rPr>
          <w:rFonts w:ascii="arial" w:eastAsia="arial" w:hAnsi="arial" w:cs="arial"/>
          <w:color w:val="000000"/>
          <w:sz w:val="20"/>
          <w:lang w:val="en-US" w:eastAsia="en-US" w:bidi="ar-SA"/>
        </w:rPr>
        <w:t xml:space="preserve"> and            </w:t>
      </w:r>
      <w:hyperlink r:id="rId486" w:history="1">
        <w:r>
          <w:rPr>
            <w:rFonts w:ascii="arial" w:eastAsia="arial" w:hAnsi="arial" w:cs="arial"/>
            <w:i/>
            <w:color w:val="0077CC"/>
            <w:sz w:val="20"/>
            <w:u w:val="single"/>
            <w:shd w:val="clear" w:color="auto" w:fill="FFFFFF"/>
            <w:lang w:val="en-US" w:eastAsia="en-US" w:bidi="ar-SA"/>
          </w:rPr>
          <w:t>Pinterest</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Get regular updates from NYT Cooking, with recipe suggestions, cooking tips and shopping advice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Mimi Casteel, top, above and left, is a crusader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rebuilding, restoring and supporting the organic matter that composes healthy soils. In the Willamette Valley of Oregon, Ms. Casteel grows grapes, vegetables and apples and raises ducks and other animals. Her Hope Well vineyard produces exquisite chardonnay, below, and pinot noir. (PHOTOGRAPHS BY AMANDA LUCIER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Wine in a Warming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D; Column 0; Dining In, Dining Out / Style Desk; Pg. 1; THE POUR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ERIC ASIMOV</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HOPEWELL, Ore. -- Mimi Casteel hates the word ''weeds,'' particularly when referring to unexpected plants growing in her vineyard here in this hamlet in the Willamette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think of weeds as invasive species, she believes, is to vastly simplify the complex, intricate workings of nature that humans, in their efforts to assert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control and mastery, have disrupted with disastrous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view that might be dismissed as romantic or sentimental. But Ms. Casteel, with a background in forestry science, botany and systems biology, is rigorously scientific and empirical.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 bad plants, there are plants that respond very quickly to massive disturbances in an environment,'' she said as we walked the vineyard in August. ''Weeds? I don't use that word. The only invasive species is homo sapiens.''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Casteel, 42, wears many hats. She produces exquisite pinot noirs and chardonnays under the Hope Well label in the Eola-Amity Hills appellation here, just southeast of McMinnville. She's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in addition to grapes grows apples and vegetables. She raises animals, and she consults with other wine growers on their own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lives at the Hope Well vineyard with her husband, Nick Gunn, and two daughters, Stella and Nora, not far from Bethel Heights Vineyard, where she grew up and where her family in the late 1970s was one of the pioneering wine producers in the Willamette.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more than anything today, Ms. Casteel is a crusader for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that emphasizes rebuilding, restoring and supporting the organic matter that composes healthy soils. She has traveled the country preaching its benefits, and she practices what she preaches here at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she believes, is not only is the best way to grow expressive wine grapes and other foods, it has the power to undo the ecological damage done by years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responsible for roughly a quarter of the planet-warming greenhouse emissions each year. It can also play a major role in combating climate change through capturing and storing carbon dioxide in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''Soil is our largest potential tool in our fight against climate change,'' Ms. Casteel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Viticulture is just a small link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chain, and the number of grape growers like Ms. Casteel, who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care to make expressive wines of place, is smaller still.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because fine wine for many people is the most visible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 they will consciously encounter, viticulture is important beyond its numbers in the discussion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people learn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their interest in wine, Ms. Casteel and others believe, can help to drive a deeper discussion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''Wine awakens a part of us that is meant to think deeply about things,'' she said. ''It's different from eating a great piece of kale. Because it can be emotional and intellectual and natural, the people who interact with wine and take it seriously, once their eyes are opened, it becomes a conversation that otherwise might never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care about climate change, they care about organic food for their children, it's a gateway drug like no other, and it's the reason I make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30 years, viticulture has become more important in the discussion of wine then ever before. Before World War II, viticulture, like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general was mostly the province of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worked the earth as their ancestors had for generations.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war, mechanized tools, technology and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chemicals became available. They were marketed as cheaper and labor-saving, and were considered a boon to a world wearied and wounded by two world wars and the Great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wine, the consequences of industrial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soon became evident. In the early 1980s, Claude Bourguignon, a French soil scientist, famously said that the soil of the Sahara had more life in it than the soil of Burgundy.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 although mass-produced wines are still largely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industrially, the best producers have mostly abandoned the fertilizers, herbicides, fungicides and supplements that are the foundation of chemical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Many have adopted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 and it's an article of faith that the more time spent in the vineyard the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these efforts, though a vast improvement on chemical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did not take climate change into account. Acceptable organic methods release plenty of carbon into the atmosphere. The number of times a tractor passes through a vineyard, which compacts soil and burns carbon, and the number of sprays, even of organic substances, Ms. Casteel argues, are not good for the vineyard or the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2019 vintage in the Willamette, for example, has been moderately warm but highly humid, which created ideal conditions for powdery mildew, a significant threat to grapes.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try to control it by spraying with sulfur.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amount of sulfur it takes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 organic vineyard with no tolerance for powdery mildew is immense, 18 times a year,'' Ms. Casteel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solution, she said, is adjusting both attitude and methods. The standard position of intolerance for vine ailments, vineyard pests, weeds and other natural entities needs to become more relaxed, as does the assessment of the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problem is never the pest attacking the plant, but the weakness of the ecosystem,''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Aside from revitalizing the soil,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seeks to strengthen the natural ecology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Ms. Casteel sees nature as a complex web of forces -- animal, vegetable and mineral -- that contains everything needed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one of these elements is altered -- interrupting the natural movement of water, blocking animal pathways or planting crops in places that cannot support them, for example -- everything is disrupted.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Modern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 her view, with its focus on monoculture and cash crops, pares away the complexities in order to simplify and mechanize. But it then must compensate for these alterations: fertilizing soils in which organic matter has been removed, or spraying pesticides because natural predators of those pests no longer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land becomes dependent. Soil becomes progressively less organic, less able to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life and play its role in the natural order. The worst case scenario is desertification, which already threatens vast swaths of the earth.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Casteel's goal is to restore the natural balance through enlightened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as she has been doing at Hope Well over the last decade or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''Life moves toward complexity because complexity is stability, it is resilience in the natural world,'' she said. ''But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natural world. We just simplify it to the point of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Practically speaking,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means giving up some of the most prized, age-old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used even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These include regular tilling or plowing, in which the top layer of soil is turned to break and aerate compacted earth while burying weeds and other organic matter. Ineed, the horse-drawn plow has become a benign, pastoral signature of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viticulture.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Plowing and tilling not only releases carbon dioxide into the atmosphere, but disturb the complex ecology of microbial life underground that is crucial to healthy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''Nothing in the natural world mimics what we do with a plow or cultivator several times a year,'' Ms. Casteel said. ''It changes the colony and community that lives below ground and interrupts the cycling of nutrients, leading to synthetic inputs.''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Changing time-honored methods is not easy. François Chidaine, a likeminded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makes excellent wines in the Loire Valley of France, spoke at a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forum in New York in May and told of being ostracized in his community of Montlouis after giving up tilling.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it is tradition,'' Ms. Casteel said. ''The way we view the uncontrolled natural landscape is at odds with a viticultural aesthetic. Bare soil, its smell and sight, is an emotional trigger for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Hope Well looks nothing like the neatly manicured vineyards that so often are the marketing emblem of wine producers. The vines, lush with grapes on my August visit, spread in an ungainly fashion, their leaves a yellow-tinged green -- a healthier color, Ms. Casteel said, than deep green, which can indicate nitrogen treatments to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vineyard floor was covered in grasses, and Queen Anne's lace were blooming. Bumble bees buzzed, birds sang and not a spot of bare earth was visible, unlike a knoll across the valley,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rows of trees stood on bare gray-brown earth. Hope Well, too, was a Christmas tree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before Ms. Casteel arrived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''Because it was Christmas trees, it was nuclear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pre-emergent herbicides, chemical insecticides -- nothing grew in the ground,'' Ms. Casteel said. ''It took me a good two years to work at this ground and piece together 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Can Ms. Casteel's methods be practiced on a large enough scale to make a difference? Absolutely, she believes, although it will require systemic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to overcome fears and make the commitment to changing methods, if not wholesale, one step at a time. She understands their anxiety, and has experienced it herself.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get scared too when the vineyard looks weak, and I worry if it will not rebound the next year,'' she said. ''But it always has. It's a leap of faith.''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Second, she says,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need a lot of help, which means government programs that support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rebuilding topsoil, rather than current programs that reward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for not planting cover crops and largely bolster corporate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major hurdles is our lack of intimacy with the land, and our stereotype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is for unskilled people,'' she said. ''Wine and wine growers have the opportunity to lead the next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paradigm.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care of the landscape was informed exclusively by a familiarity with the natural world,'' she said. ''Learning how to do that was first formed by a relationship with the natural world, and we have moved completely away from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Sometimes, she says, the obstacles appear immense. Other times, the path around them seem 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great paradox,'' she said, ''to be so cynical and so hopeful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second of a four-part series on winemaking and climate change.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DRAWINGS: DRAWING (D1)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top middle: Winemakers are planting vineyards on slopes that receive less sun, to avoid overripening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historic appellations, producers must select new grapes that are appropriate for a changing climate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some growers look to plant vineyards at higher altitudes, where intense heat lasts for shorter periods. Above right, a high-altitude vineyard at Catena Zapata in Argentina. (DRAWINGS BY EDEN WEINGART) (D6)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Living a life connected to nature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Malone Telegram (New York)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14,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Both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Johnson Newspaper Corporation</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MT_</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Pg. A5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JESSICA PROSPER Ag Educator Cornell Cooperative Extension of Franklin County</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her website, Laurie Berube stated the intention and the focus of her business best when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began Berube Botanicals when I decided to simplify my life. I made a conscious decision to focus all of my energy on pursuing what matters to me most -- living a life connected to Nature, taking care of my health, growing organic food, and making time daily to create Art. I never liked the term "starving artist" and decided to grow my own food and create a new paradigm -- that of the happy, successful artist living well and enjoying the fruits of their labor and abundance of Nature. Growing healthy food in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way, making and sharing natural medicine with people, and expressing myself creatively through jewelry fabrication all give me an outlet to do something that makes my life purposeful and joyful."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Berube Botanicals is a unique business nestled in Vermontville among the trees of the Adirondacks. Through her business, Laurie has been able to incorporate the elements of nature,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art, health and well-being to grow and create products that meet the needs of her health-conscious customers by providing them with natural medicines, body care products, and organically grown vegetables while at the same time giving herself a sense of well-being, accomplishment and satisfaction while earning a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young adult, Laurie was first exposed to this simple way of life while working on a small,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that operated off the grid. This had a lasting impression on her.  After earning a degree in Environmental Science and working at traditional nine-to-five job, she realized that she was not enjoying her life and made the decision to head in the direction of living a simpler, more self-sufficient lifestyle while supporting herself doing what she loves --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natural medicine and artistic creation through jewelry.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Largely self -taught, Laurie utilizes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to grow medicinal plants for her products as well as food for herself. This means that she manages her entire property as an integrated, whole entity in which all elements -- animals, soil, trees, fields and compost -- are linked and managed together for the production and betterment of the entirety. For example, goats are used to clear trees and manage weeds while at the same time providing manure for soil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chemicals, synthetic fertilizers or pesticides are ever used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Laurie is dedicated to "earth healing, not damaging."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onset of her business, Laurie placed a large emphasis on vegetable production, as well as growing her herd of Nubian goats for future milk production. However, as her business progressed, she realized that the botanical products were not only more profitable, but were also much less labor intensive.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re-evaluating her business plan, she has cut back on animal and vegetable production and mainly focuses on the botanical products as well as creating jewelry, although she still includes a limited amount of vegetables and cut flowers in her offerings at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markets she attends.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Currently Laurie's botanical product line includes tinctures (such as valerian root tincture and motherwort tincture), salves (such as neem salve and goat balm muscle rub), and a variety of soaps and scrubs. She has carefully developed and tested the products and always follows what she refers to as "good manufacturing practices," those being high quality ingredients, clear labelling, and honesty and integrity as to both production practices and potential uses and benefits of the products being sold.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future, with the legalization of hemp production, Laurie plans to expand her product line to include CBD products made from hemp grown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Laurie sells her botanical products, handmade jewelry, cut flowers and assorted produce at the Saranac Lake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on Saturdays, as well as the Keene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Market on Sundays. Her botanicals as well as jewelry can also be found at several retail outlets in the area.  Berube Botanicals can also be purchased online at </w:t>
      </w:r>
      <w:hyperlink r:id="rId501" w:history="1">
        <w:r>
          <w:rPr>
            <w:rFonts w:ascii="arial" w:eastAsia="arial" w:hAnsi="arial" w:cs="arial"/>
            <w:i/>
            <w:color w:val="0077CC"/>
            <w:sz w:val="20"/>
            <w:u w:val="single"/>
            <w:shd w:val="clear" w:color="auto" w:fill="FFFFFF"/>
            <w:lang w:val="en-US" w:eastAsia="en-US" w:bidi="ar-SA"/>
          </w:rPr>
          <w:t>https://www.berubebotanicals.com/</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Submitted photo Berube Botanical tinctures have a variety of uses. Submitted photo Laurie Berube tends to vegetables in the high tunnel on her property. She uses the tunnel to extend the short growing season in the Adirondacks.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HOW TO BEE-HAVE MINDFULLY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Hobart Mercury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20,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TasWeekend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714 words</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author Patrice Newell has an interesting way of meditating. She hangs out with bees. What started out as a hobby, has now become Newell's "biggest obsession". "Beekeeping has become for me my preferred meditation," she says from her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Elmswood, near Gundy, in NSW's Upper Hunter Valley, where she produces olive oil, garlic, honey, soap and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open up a hive and you spend some time being around bees, I am comforted by their behaviour; their sense of community, their getting on with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respond to the environment. They behave actively when there is a flush of flower and pollen, and when times are grim they conserve themselves and shut off part of the hive. They are kind to each other, and in this tough world they are very comforting to be around." Newell, 62, is a former model, journalist and The Today Show television host, who swapped the city for 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about four hours from Sydney, in 1987.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Married to writer and radio host Phillip Adams, Newell has written five books on topics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land use, leaving city life, water management and cooking with olive 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latest book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examines the big issues facing Australian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"as the effects of climate change become increasingly obvious" - including the neglect of land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degradation of soil, a shrinking and unskilled labour force, depressive illnesses, misdirection of drought funding and the chemical industry's "stranglehold" 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Newell has been working on the book for the past three years after "33 years of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Newell's 4000ha property encompasses river flats to narrow valleys and steep hills that are sometimes dusted in snow. She lives in a 19th century homestead with Adams while their daughter, Aurora, 27, a human rights campaigner, lives in Paris. Adams, 79, also has three adult daughters who live in Melbourne.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Born in Adelaide, Newell has written a PhD out of the University of Newcastle on the potential of a new pyrolysis industry (the thermal decomposition of materials at elevated temperature) in the Hunter Valley.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president of the Hunter Olive Association and a member of various other groups ranging from the Scone branch of the Country Women's Association to the Australian Soil Scientists.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from Elmswood, Newell says denialism about climate change is entrenched and that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 driven by environmentalists -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the environmental army already in place - a concept she acknowledges is "divisive".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"Environmental policy must begin 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 Every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can be part of a system to manage the climate," she says.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the third biggest emitter of greenhouse gas, after electricity generation and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tractor pulling a plough releases carbon instantaneously with every pass. Clearing trees also pushes carbon dioxide into the atmosphere. So does spreading nitrogen-based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"Australia has vastly different soil and land types and the land itself must define its use. We must respect the capacity of all our different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pushing it to increase production or diversity, but that doesn't always mean we can. We can be as clever as a bee and be change agents. The way we're doing it now, we're wrecking the place." Newell believes the answer is as simple as photosynthesis: "The miraculous process that plants perform naturally, removing carbon dioxide from the air and earthing it in the soil via their roots, also releasing oxygen along the way". In other words, planting more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"Photosynthesis could heal the world if we let it," she writes. "One of the worst sights during this latest drought has been the slow denuding of hillsides, the turning of pasture to dust. Thousands of bare hectares without plants is not using the sun to build the soil and sequester carbon." Newell is unsure if she will write another book on the topic, claiming its production has been "a serious challenge to my brain".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need to just take it easy for a while," she says. "I would like someone half my age to write the next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book, to step up. I'll even mentor them." It sounds like it's time for more meditation with the bees.Who's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?by Patrice Newell, Penguin Random House, $35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Beef industry contributing to climate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ABC Transcripts (Australia) The World Today 12:41 PM AEST ABC</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Australian Broadcasting Corporation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79.23pt;height:68.99pt">
            <v:imagedata r:id="rId5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636 words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SARAH DINGLE:Â The UN's Intergovernmental Panel on Climate Change (IPCC) has found we need to change the way we produce food and manage the land to combat global warming.The report has paid particular attention to pastoral industries such as beef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which relies on cleared land and produces one of the most potent greenhouse gases - methane.So what does that advice mean for Australia's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economy and potentially for our diets?Rachel Mealey reports from Brisbane.RACHEL MEALEY:Â It's the first day of the Royal National Association Show in Brisbane known locally as the Ekka.While the beef cattle were being judged in the main ring, the industry itself has come under the scrutiny of the IPCC which says land use must become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to feed the world.Albert Hancock is a beef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who was watching theÂ beef cattle judging. He says people are unlikely to change their diets overnight.ALBERT HANCOCK:Â Well, I don't think you will, change people's diets. It is going to be hard, yeah.RACHEL MEALEY:Â What about the issue of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conscious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like you about the way that we use the land?ALBERT HANCOCK:Â Well, I'm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so I believe I look after the soil because I've got soil structure whereas water soluble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they're not looking after their soil real well and so, I believe that probably climate change has a lot to do with the dry weather but what is really causing climate change, yeah?Are the scientists right or wrong? Who knows?RACHEL MEALEY:Â Tell me about your property, where are you from?ALBERT HANCOCK:Â I'm from Glenn Innes. I've got 3,500 acres and I run about 250 Red Poll cows on it, yeah.RACHEL MEALEY:Â The IPCC has suggested that a move to more balanced diets around the world could help the planet adapt to climate change.The report says some food needs more land and water to be produced and leads to higher emissions.Dietician Fiona Willer says Australians would benefit from lowering their meat intake.FIONA WILLER:Â It is quite possible and very feasible to be well nourished on a diet that doesn't include much meat or no meat at all actually. RACHEL MEALEY:Â But she says a diet including more grains and legumes is harder to plan for and prepare.FIONA WILLER:Â Not necessarily more expensive in money but it certainly takes more resources in terms of planning, in terms of having the kind of educational background to understand what a well-planned vegan diet looks like.RACHEL MEALEY:Â Katie McRobert is the general manager at the Australian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Institute.She says pastoral industries in Australia have some advantages when it comes to lowering carbon emissions.KATIE MCROBERT:Â Australia is very lucky in that we are much more a pasture focused industry rather than a feed industry, so pasture raised animals are naturally much better for the environment. The amount of water that falls on the land is recycled through the animals; the animals then produce dung which is recycled back into the soil carbon.It can be a really good system when it is done very well.RACHEL MEALEY:Â The National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Federation President, Fiona Simson, told ABC Brisbane Australian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already on the right track to addressing climate change.FIONA SIMSON:Â In Australia we're lucky that we have quite different production systems and we're only a very tiny part of the global production system.So, when reports such as the IPCC comes out, that used global averages, we just to want to make sure that we don't scare the horses down here in Australia. We really are already doing quite a considerable amount of heavy lifting when it comes to looking after our soils, looking after our lands, looking at how we produce emissions.SARAH DINGLE:Â National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's Federation President, Fiona Simson, ending Rachel Mealey's report.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523" w:history="1">
        <w:r>
          <w:rPr>
            <w:rFonts w:ascii="arial" w:eastAsia="arial" w:hAnsi="arial" w:cs="arial"/>
            <w:b/>
            <w:bCs/>
            <w:i/>
            <w:color w:val="0077CC"/>
            <w:kern w:val="32"/>
            <w:sz w:val="28"/>
            <w:szCs w:val="32"/>
            <w:u w:val="single"/>
            <w:shd w:val="clear" w:color="auto" w:fill="FFFFFF"/>
            <w:lang w:val="en-US" w:eastAsia="en-US" w:bidi="ar-SA"/>
          </w:rPr>
          <w:t>, producers and gardeners encouraged to get their hands dirty with Biodynamics workshop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Boorowa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Biodynamics journey continues at local property Hanaminno with Charlie Arnott set to host a two day Biodynamics Preparations Making workshop on Monday, April 1 and Tuesday, April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Facilitated together with Hamish McKay, Executive Director of Biodynamics 2024, the two day workshop will teach participants how to make Winter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and an understanding of how seasonal preparations contribute to soil fertility, balance and regenerative ecological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Biodynamics is a holistic, environmentally sound, science based organic gardening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 proven for nearly a century all over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has been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at Hanaminno for over ten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Rural crime: Theft from property, quad bike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"Biodynamics promotes the creation of organic matter and enriches and deepens topsoil, significantly improving its ability to retain water and produce high quality plants, food and fibre,"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very low cost, low input practice and we easily incorporate it into our normal daily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gardening schedule at Hanaminno.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great things about 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 is you don't need any fancy gear and the main ingredient, cow manure, is available in abundance out in the paddock."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Making Workshop adds to the growing suite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learning opportunities offered at Hanminno.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keen interest and attendance at our Biodynamics courses over many years and the community has expressed their desire to learn more. We're excited to offer this next step," Charlie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workshop we'll cover the basic principles of Biodynamics, so while an understanding of Biodynamics would be helpful, it is not a prerequisite.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welcome anyone to attend from broad acre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livestock producers and local gardening enthusiasts."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Wendy Tuckerman takes seat of Goulburn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October of last year, Charlie was awarded the prestigious Bob Hawke National Landcare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award acknowledges a person who has demonstrated a remarkable commitment to caring for the land, champions better practices, and gives their time to share knowledge with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Charlie says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workshops are an important part of his contribution to what he calls an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of the 21st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training opportunities and shared experiences, he hopes more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inspired to adopt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regenerative practices on their properties so they too can benefit from enhanced landscape resilience, biodiversity, healthy plants, and animals.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Preparations Making Workshops will be held every Autumn and Spring at Hanaminno and will offer a hands on experience to participants so they can immediately apply their learnings in their own gardens and landscapes.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bookings and more information visit charliearnott.com.au or phone 6385 3217.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register by Friday, March 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American Blossom Linens Introduces Dye Free Bedding Made From Naturally Grown Colored Foxfibre Organic Cotton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149.98pt;height:74.99pt">
            <v:imagedata r:id="rId5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(PRWeb) - American Blossom Linens, a direct to consumer brand of bedding, made by family owned Thomaston Mills, introduced a new color called Latte Linen to their line of organic cotton bedding. Latte Linen is made from a blend of West Texas organic cotton and Foxfibre naturally grown colored cotton. Thomaston Mills has been making bedding for over 115 years in the town of Thomaston, Georgia. While nearly all textile manufacturing and production moved overseas, decimating factories and jobs, Thomaston Mills stood resolute and kept manufacturing here in the USA. Thomaston Mills brought back American Blossom because of a need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impeccably made in the USA by friends and neighbors. These are products that will last and last and never go out of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makes Latte Linen different from any other bedding product on the market is that it is made from a base fiber of natural West Texas organic cotton combined with Foxfibre Coyote Brown heirloom cotton. Foxfibre is organically grown in a rich color which is integral to the fiber itself. These linens are completely dye-free, not a drop of dye is needed to give these sheets their beautiful shade. Dyed fabrics start to fade after a few washings but the color of Foxfibre will bloom deeper and richer over time. The touch will even grow softer, the more you use it and wash it. Natural variations in the fiber cause each set of bedding to be as unique as the plants it comes from. This creates a fabric that has the look of linen and the performance of the most luxurious, percale bedding.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wonderful cotton called Foxfibre was created by Sally Fox, a cotton pioneer for her efforts regarding organic, colored cotton. In the 1980s she was the first one to develop the systems to grow and promote organic cotton in the USA, which started the conversation about organic textiles. The naturally colored cottons that Sally works with have existed for centuries and are traced back at least 4300 years and originated in the Americas. Heirloom cotton was once abundant and grew in a rainbow of shades including green, yellow, blue and brown. She did what no one thought was possible. She hand bred ancient, naturally pest resistant varieties that can be grown using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She was able to develop long staple lengths that allowed the cotton fiber to be spun into high quality yarn.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Naturally colored heirloom organic cottonis also more vigorous, drought tolerant, pest and disease resistant and requires less water. When Foxfibre cotton is used there is no need to dye fabric in order to obtain a rich color. It is free from harmful chemicals. This saves the environment from water wastage and chemical exposure in the dyeing process. Toxic chemicals are often used to dye cloth in developing regions with little environmental regulations or worker safety protections. Most commercial non-organic varieties of cotton use GMO seeds that have been bred for homogeneous characteristics like white color. They require tremendous amounts of water and are highly dependent on the use of herbicides and insecticides.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Latte Linen collection, available now on the American Blossom Linens website, includes sheets sets, duvet sets and pillowcase sets. The linens are generously sized with extra deep pockets to provide an excellent fit on almost any height mattress. Top or Bottom labels act as visual cues to help you place the fitted sheet correctly on the mattress.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Creator Sally Fox describes the quality best when she says, I believe that it's the suppleness. The smallest amount of Foxfibre added in with the white cotton gives it a softness that no white cotton that I have found has. You lay down on those sheets and you feel it. Not only that, these fabrics last a long time, much longer than white cotton. American Blossom Linens are 100% made in the USA using traceable organic cotton grown by family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All the components of American Blossom Linens bedding are grown, processed, finished and sewn in the USA, supporting American workers and dramatically reducing the carbon footprint. The linens are American all the way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the bed.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learn more about American Blossom Linens, or to shop the collection, visit </w:t>
      </w:r>
      <w:hyperlink r:id="rId532" w:history="1">
        <w:r>
          <w:rPr>
            <w:rFonts w:ascii="arial" w:eastAsia="arial" w:hAnsi="arial" w:cs="arial"/>
            <w:i/>
            <w:color w:val="0077CC"/>
            <w:sz w:val="20"/>
            <w:u w:val="single"/>
            <w:shd w:val="clear" w:color="auto" w:fill="FFFFFF"/>
            <w:lang w:val="en-US" w:eastAsia="en-US" w:bidi="ar-SA"/>
          </w:rPr>
          <w:t>http://www.americanblossomlinens.com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Thomaston Mills Thomaston Mills prides itself on crafting quality linens that have always been sourced and manufactured sustainability and ethically, with a focus on its customers. A leading manufacturer of quality linens since 1899, they know how to keep you comfortable. American Blossom Linens is a collection of environmentally responsible, luxuriously soft, 100% Made in USA organic cotton bedding. 2019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Disruptors 2019: Nick Green of Thrive Market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Supermarket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Penton Business Media,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Russell Redman 1</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40" w:history="1">
        <w:r>
          <w:rPr>
            <w:rFonts w:ascii="arial" w:eastAsia="arial" w:hAnsi="arial" w:cs="arial"/>
            <w:i/>
            <w:color w:val="0077CC"/>
            <w:sz w:val="20"/>
            <w:u w:val="single"/>
            <w:shd w:val="clear" w:color="auto" w:fill="FFFFFF"/>
            <w:lang w:val="en-US" w:eastAsia="en-US" w:bidi="ar-SA"/>
          </w:rPr>
          <w:t>https://www.supermarketnews.com/retail-financial/disruptors-2019-11-people-trends-and-events-impacting-food-retail</w:t>
        </w:r>
      </w:hyperlink>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part of Supermarket News’ 2019 Disruptors package. See the entire lineup </w:t>
      </w:r>
      <w:hyperlink r:id="rId540"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not swayed by the trends toward better-for-you food and responsible sourcing, talk to Nick Green.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co-founder and CEO of Thrive Market is one of the more enthusiastic spokesmen for natural, organic and non-GMO groceries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supply-chain practices. What’s more, he leads a company already on the cutting edge: an online-only, membership-based retailer selling “green" groceries at a 25% to 50% savings.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late 2014, Los Angeles-based Thrive now has more than 500,000 members. Its founders believe consumers should have easy access to food that’s “made of real ingredients, kind to the environment, reasonably priced, catered to our needs and delicious." Green (left) said Thrive aims to create the “un-Amazon" e-commerce experience and not try to be the “everything store."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really want to be hyper-curated and offer unique programs with really innovative products and producers — not just give utility but actually tell a story," he said in an interview with SN. “It’s been really exciting to see the growth rate accelerate and to see consumer interest and passion for the brand grow as we’ve leaned into what we think is the right thing to do and aligned with our mission."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Thrive entered the perishables arena with the launch of Thrive Market Meat &amp; Seafood, including frozen beef, pork, poultry and seafood. The retailer assembled its own supply chain by partnering with small and midsize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fishermen around the world who use ethical,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regenerative raising practices.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goal is to create an alternative to the industrial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model," Green told SN at the time.    “We see this as an opportunity to have a new paradigm for protein production that’s not just based on yield and cost but also takes into account human health, animal welfare and environmental impact."</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The launch furthered Thrive’s efforts to become a full-service online grocer. Before that, the retailer sold only consumer packaged goods, such as natural and organic groceries, snacks, supplements, beauty care, home care and baby products.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recently, in October, Thrive debuted a line of “clean" wines made from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grapes sourced from small and midsize European and U.S. producers. The affordably priced wines have no added sugar, pesticides or other additives; are low in sulfites; and are curated by a master sommelier for taste.</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“We view this as one of those huge opportunities to dramatically change the landscape of a category," Green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Chilean wine: World's finest yet prices are reasonable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Korea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Korea Times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Eduardo Chadwick speaks about Chadwick wine at the interview with the Korea Times, Tuesday. Courtesy of Wine ReviewWinemaker campaigns for quality Chilean wine By Jung Hae-myoung What is harder to fight than a stereotype? Eduardo Chadwick, the founder of Chadwick winery and president and owner of Chilean wine brand Vina Errazuriz, sat down for an interview with The Korea Times at Grand Hyatt Hotel. He was referring to his daunting journey to change the undeserved perceptions about Chilean wine - that is, that it's cheap.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all. Until the early 2000s when he changed that perceptions with his think-outside-the-box mindset, he said few people talked about its quality. For years, Chadwick has been searching for ways to promote Chilean wine as one of the world's finest. To that end, he tried all the traditional methods, such as wine tasting, seminars, organizing food pairings, dinners and other winery promotions to help consumers discover the true value of Chilean wine.He said his years of effort had not borne fruit until recently. Wine critics had turned a deaf ear on his Chilean wine campaigning. 'You can see that there is no record of 1999 and 2000 vintage Chilean wine because the critics did not even consider us,' Chadwick said. He is the fifth-generation president of family-owned Vina Errazuriz, which was founded in 1870. In his despair, he found the energy to promote his wine to success. Vina Errazuriz wine was rated with a score of 100 at the Berlin Wine Tasting in 2004. Inspired by California Wine Tasting, he organized the Berlin Wine Tasting. The blind tasting event was organized to give a fair chance to all the wines, including Chilean. Thirty-six European experts who were highly regarded met in Berlin for the event. To everyone's surprise, two of his labels, Vinedo Chadwick and Sena, came in first and second place and Don Maximiano came in fifth. The Berlin Wine Tasting was a successful experiment, encouraging critics and wine sommeliers to change their perceptions about Chilean wine. It is quality wine with a reasonable price. 'We hosted the tastings for 10 years around the world and in such a way we convinced the public and wine lovers to believe Chile is home to quality wine. We were motivated to teach them Chilean wines are the great wines in the world,'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2017 vintage of Sena is poured into the wine glass at the Master Class held at Grand Hyatt hotel, Seoul./ Courtesy of Wine ReviewChadwick visited Korea in 2013 to introduce his wine. This time he returned to Korea to introduce the iconic 2017 vintage wines. 'I think Chile is known in Korea as a leading country in the wine industry, but I think this is also the time to share and show the best of Chile,' he said.He focused on introducing three wines, Don Maximiano, Sena and Vinedo Chadwick. Each of the wines is from a different territory - considering the set of environmental factors that affect the crop's phenotype. Don Maximiano was named after one of the forefathers of the Chadwick family who was quoted as saying that the best wine comes from the best environment. Following his words, Chadwick traveled all across Chile to find the best environment to grow grapes. After finding the place, Chadwick used his forefather for the label to represent the heritage and tradition of the wine. Sena is the wine Chadwick worked on with Robert Mondavi, a prominent U.S. wine producer who first promoted Californian wine to the world. When Mondavi came to Chile in 1991, Chadwick met him and spent a week showing him around central Chile. They found kindred spirits in each other. They visited many wineries in the Aconcagua, Maipo and Cochagua valleys which became the key regions where Chadwick produces its vintage wine. By the time they were done, they were both convinced that Chile had all the potential that California had shown two decades earlier. Also they firmly believed that together they could make outstanding wine that could prove Chile's world-class potential. 'He (Mondavi) had in mind of creating one wine that could gain recognition from Chile. He wanted to create a wine in Chile to have similar recognition with other world-class wine from Napa,' Chadwick said. In 1995, Chadwick joined Mondavi in Napa Valley to sign the first international joint venture in the history of Chilean wine.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2017 vintage of Sena wine from Vina ErrazurizChadwick succeeded his father and forefathers' wine business. He joined Vina Errazuriz in 1983 after graduating from the Catholic University of Chile. After, he entered Bordeaux Institute of Oenology in France where he met Emile Pernot, who is deemed as the father of winemaking. Traveling across the world, finding the right environment for wineries and learning winemaking techniques, he came back home to Chile where he experimented with different batches. One of the techniques he introduced was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Preparation' in 2005, to search for the truest possible expression of its terroir. The technique allows the tree to strengthen its roots and enables for the tree to absorb minerals most effectively. 'I think the key element is to really identify the best terroir, because fine wine is made on the key element of soil and climate. It makes the specificity of wine,' he said. He then explained the winemaking is the process of going back to the roots, the basic and simplest form, which makes the simplest yet the most difficult way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'You don't use any fertilizers and there is no chemical part in the process. You just treat your vineyard in the most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possible way, using all the elements that are the fertilizers coming from the vineyard,' he said. 'So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plus a very minimalistic approach, to winemaking is very healthy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.'He emphasized sustainability is crucial in winemaking in order to pass on the project to the next generation. 'I think one of the key elements is to be able to produce a great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 in a way that it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for the next generation. There is no point producing the wine if you are using chemicals and fertilizers,' he said. 'For fine wine, you have to be respectful of nature.'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Asian consumers less concerned about environmental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STUFF.CO.NZ</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Digital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 Herud</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OPINION: I attended the Mystery Creek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Fieldays this year with a bevy of North Asian females. Which is now my preferred method of experiencing the Fieldays. "What's a Magpie and why do you want to trap one?" I'm asked. Before I can answer a petite woman with white earmuffs produces an iPhone equipped with a wide-angle lens, led light and selfie stick. I'm thrust into position and my personal space is invaded by multiple women all flashing smiles and pouting 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visitors are agribusiness entrepreneurs on a visit organised by The Asia New Zealand Foundation. The foundation's goal is to equip New Zealanders to thrive in Asia. One way they do this is by inviting Asian business people to NZ. The foundation also sends NZ entrepreneurs to Asia to network with Asian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visitors were highly engaged in the Fieldays and wanted to learn all they can. If you thought their excessive selfie game was a sign they were not the real deal, any such concern evaporated when you witnessed them question an unsuspecting stall holder.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was one such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READ MORE: * Facts 'overrated' in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fight for social licence * Recycling glass and plastic isn't working - time to go back to the milk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Xania, a former management consultant, investment banker and 3-time startup founder began the exchange. "We visited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yesterday and it was very nice, why is organic dairy better than a standard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use sprays or antibiotics on an organic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came the reply.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there traces of antibiotics or sprays in standard milk?" asks Lili. Lili owns a laboratory company specialising in food testing in China where food contamination is a real risk. Her company employs 250 people and this is right up her 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not necessarily,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understand if the tests are negative, why is organic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exchange goes on for a while. As a supporter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myself, I watch with interest at how the different backgrounds and contexts shape the various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discussion is cut short with the news that a selfie with the Prime Minister has been organised. All concern for the validity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evaporates in an instant.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spent the evening speaking to the two male members of the delegation. One owns an online market place where he matches vegetable growers to consumers. The other has a vertical garden business supplying Hong Kong restaurants. We talk well into the night about Singapore VC's vs Thai VCs, how to access China, traps to avoid and I hear about what many Europeans don't understand about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morning we gather to discuss the attitudes of the Asian consumer. We rank the attributes and values that Chinese consumers find important as a way to generate some discussion. The New Zealanders feel that sustainability should be higher up the list of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in Mandarin breaks out. I don't need a translator, the facial expressions say it all. But eventually, an English summary is given.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very small market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in China, but it's only from wealthy youth who have attended international universities and want to be trendy.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Nan decides to speak. Nan owns an e-commerce platform selling anything from infant formula to cosmetics to Chinese mothers. She explains she has 55 million active users and sustainability and environmental concerns are not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sobering point, we moved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dinner, the KPMG guy and the Dairy NZ guy wrestled on the carpet, which invoked yet another round of selfies.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then had a group discussion about the issues facing agribusinesses in both regions. The NZ contingent lamented how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can't afford to buy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anymore and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being purchased by corporates.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seemed to puzzle the Asian delegation. "That's why we study hard at school, so we don't have to 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said one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Taiwanese visitor added a comment, "If NZ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just produce commodities, they will get poorer.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not invest in differentiated products, then I think its best for the corporates to buy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Because the corporates will have the capital to build higher value products. Therefore I think its good that the corporates are buying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Zealanders share uneasy glances as we contemplate his comments. Yet another good example of how the meeting of cultures, attitudes and views makes us all open our eyes and minds a little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now have the budget to visit Asia because I've got couches to sleep on in China, Taiwan and Hong Kong.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 Herud is the founder of the Happy Cow Milk Company.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Asian food focus differs from Kiwis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Timaru Herald (New Zealand)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Â© Stuff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NATIONAL;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 Herud</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Iattended the Mystery Creek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Fieldays this year with a bevy of North Asian females. Which is now my preferred method of experiencing the Fieldays.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a Magpie and why do you want to trap one?" I'm asked. Before I can answer a petite woman with white earmuffs produces an iPhone equipped with a wide-angle lens, led light and selfie stick. I'm thrust into position and my personal space is invaded by multiple women all flashing smiles and pouting 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visitors are agribusiness entrepreneurs on a visit organised by The Asia New Zealand Foundation. The foundation's goal is to equip New Zealanders to thrive in Asia. One way they do this is by inviting Asian business people to NZ. The foundation also sends NZ entrepreneurs to Asia to network with Asian entrepreneurs.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visitors were highly engaged in the Fieldays and wanted to learn all they could. If you thought their excessive selfie game was a sign they were not the real deal, any such concern evaporated when you witnessed them question an unsuspecting stall holder. The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 was one such example.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Xania, a former management consultant, investment banker and three- time startup founder began the exchange. "We visited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yesterday and it was very nice, why is organic dairy better than a standard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use sprays or antibiotics on an organic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came the reply.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there traces of antibiotics or sprays in standard milk?" asks Lili. Lili owns a laboratory company specialising in food testing in China where food contamination is a real risk. Her company employs 250 people and this is right up her alley.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not necessarily, but..."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understand if the tests are negative, why is organic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exchange goes on for a while. As a supporter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myself, I watch with interest at how the different backgrounds and contexts shape the various views.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discussion is cut short with the news that a selfie with the Prime Minister has been organised. All concern for the validity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evaporates in an instant. I spent the evening speaking to the two male members of the delegation. One owns an online market place where he matches vegetable growers to consumers. The other has a vertical garden business supplying Hong Kong restaurants. We talk well into the night about Singapore VC's vs Thai VCs, how to access China, traps to avoid and I hear about what many Europeans don't understand about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morning we gather to discuss the attitudes of the Asian consumer. We rank the attributes and values that Chinese consumers find important as a way to generate some discussion. The New Zealanders feel that sustainability should be higher up the list of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discussion in Mandarin breaks out. I don't need a translator, the facial expressions say it all. But eventually, an English summary is given.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very small market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in China, but it's only from wealthy youth who have attended international universities and want to be trendy.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Nan decides to speak. Nan owns an e-commerce platform selling anything from infant formula to cosmetics to Chinese mothers. She explains she has 55 million active users and sustainability and environmental concerns are not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sobering point, we moved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dinner, the KPMG guy and the Dairy NZ guy wrestled on the carpet, which invoked yet another round of selfies. We then had a group discussion about the issues facing agribusinesses in both regions. The NZ contingent lamented how young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can't afford to buy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anymore and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being purchased by corporates. This seemed to puzzle the Asian delegation. "That's why we study hard at school, so we don't have to 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said one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Taiwanese visitor added a comment, "If NZ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just produce commodities, they will get poorer. If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not invest in differentiated products, then I think it's best for the corporates to buy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Because the corporates will have the capital to build higher value products. Therefore I think it's good that the corporates are buying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Zealanders share uneasy glances as we contemplate his comments. Yet another good example of how the meeting of cultures, attitudes and views makes us all open our eyes and minds a little more. I now have the budget to visit Asia because I've got couches to sleep on in China, Taiwan and Hong Kong.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in-store Anchor UHT milk promoter in a Carrefour supermarket in Shanghai. GERARD HUTCHING/STUFF</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Return to 'real fruits and vegetables' and 'unexpected protein' lead Specialty Food Association's top food trends for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FoodNavigator-USA.com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2019 Monday 5:55 PM GMT+1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William Reed Business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 words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Mary Ellen Shoup, , </w:t>
      </w:r>
      <w:hyperlink r:id="rId569" w:history="1">
        <w:r>
          <w:rPr>
            <w:rFonts w:ascii="arial" w:eastAsia="arial" w:hAnsi="arial" w:cs="arial"/>
            <w:i/>
            <w:color w:val="0077CC"/>
            <w:sz w:val="20"/>
            <w:u w:val="single"/>
            <w:shd w:val="clear" w:color="auto" w:fill="FFFFFF"/>
            <w:lang w:val="en-US" w:eastAsia="en-US" w:bidi="ar-SA"/>
          </w:rPr>
          <w:t>Mary</w:t>
        </w:r>
      </w:hyperlink>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Specialty Food Association (SFA) predicts a 'meat replacement pushback' after a year of multiple plant-based meat product launches as well as consumer demand for 'fun' and functional foods and beverages in its 2020 food and beverage trends report.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570" w:history="1">
        <w:r>
          <w:rPr>
            <w:rFonts w:ascii="arial" w:eastAsia="arial" w:hAnsi="arial" w:cs="arial"/>
            <w:i/>
            <w:color w:val="0077CC"/>
            <w:sz w:val="20"/>
            <w:u w:val="single"/>
            <w:shd w:val="clear" w:color="auto" w:fill="FFFFFF"/>
            <w:lang w:val="en-US" w:eastAsia="en-US" w:bidi="ar-SA"/>
          </w:rPr>
          <w:t>SFA</w:t>
        </w:r>
      </w:hyperlink>
      <w:r>
        <w:rPr>
          <w:rFonts w:ascii="arial" w:eastAsia="arial" w:hAnsi="arial" w:cs="arial"/>
          <w:color w:val="000000"/>
          <w:sz w:val="20"/>
          <w:lang w:val="en-US" w:eastAsia="en-US" w:bidi="ar-SA"/>
        </w:rPr>
        <w:t xml:space="preserve">   Trendspotter Panel comprises industry professionals from all segments of the food industry, including restaurant owners, executive chefs, academics teaching culinary arts and food science, and market trend analysts.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specialty food industry hits a record year of growth with $148.7bn  in sales, we're seeing that health benefits and sustainability concerns will continue to drive more food and beverage trends in 2020. But, there's also room for fun, whether in the form of canned cocktails or global condiments,"  said Denise Purcell, head of content for the SFA.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Plants as plants: Meat replacement pushback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retail and foodservice, plant-based meat alternatives are undeniably popular. Growth will continue, however some Trendspotters predict a consumer return to real fruits and vegetables, " noted the trendspotting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Consumers will begin to think critically about meat replacements, looking more closely at the ingredient lists, supply chains, water usage, and food safety, prompting renewed interest in plants as plants, according to the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Sustainability-driven product development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Values-oriented consumers are on the rise, especially among Gen Z consumers, and sustainability call-outs on packaging are factoring more and more into their food and beverage purchase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"Upcycled products, those using ingredients that are normally discarded, are becoming more prevalent. Recent products to market have included tea made from discarded avocado leaves, frozen pizzas made with toppings from vegetable scraps, and whey beverages made from a left-over product from cheese-making.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practice that helps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biodiversity and health of the land, is coming more into focus for consumers,"  noted the SFA Trendspotter Panel.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Trendspotter panelist, Reem Assil, chef/owner of Reem's California added: "Whether it is motivated by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upcycled ingredients, or plant-based foods, products whose values center around sustainability are trending."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Fermented condiments: Gochujang comes to the forefront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Fermented foods have been trending for a while, and have boosted broad consumer interest in the Korean condiment Gochujang, according to the panel. Trendspotters have predicted that the combined expanding interest in fermentation and Korean cuisine will converge to bring the fermented condiment gochujang to the forefront.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backbones of Korean cooking, this red chili paste is made with fermented soybeans, seasonings, and glutinous rice and is often used in marinades, dipping sauces, soups, and stews. Expect to see it show up on more foodservice menus and packaged at retail,"  said the panel.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Prebiotic foods gain awareness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prebiotic-rich ingredients are expected to hit the market as consumers become more educated about gut health, said SFA.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"Probiotic-rich, fermented foods continue to flourish, but expect growing consumer awareness and product development around foods that contain prebiotics,"  commented Melanie Zanoza Bartelme, SFA Trendspotter and global food analyst for Mintel.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Protein trend takes unexpected turns: anchovies and noodles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are seeking out alternative sources of protein and according to SFA trendspotters:"Anchovies are poised to take off, gaining ground as a sustainably caught, flavor-packed option, most notably on restaurant menus topping burgers or being used as an ingredient in butters, marinades, and even cookies. The trend could also bode well for other small jarred or tinned fish like herring or sardines.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"Protein-packed noodles also are on the rise but are moving beyond the lentil- and legume-based varieties that have been on the market,"  added Trendspotters, who anticipate seeing more noodles made from seafood, or nutrient-packed noodles containing minerals and dietary fiber.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 Convenient cocktails and mocktails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Trendspotter panel named Raising the Cocktail Game one of the top trends of the 2019 Summer Fancy Food Show thanks to a slew of new mixers, tonics, and garnishes to help consumers make bar-quality cocktails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 for a continuation in 2020 with the trend expanding with more cocktails in cans and bottled mocktails that offer sophisticated alternatives for non-drinkers or curious consumers,"  said Trendspotter Andrew Freeman, founder of af&amp;co. In a related trend, canned beverages spiked with CBD are also expected to emerge.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Eleanor Morris Illoway, 72, Chesco lawyer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Daily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VOICES;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McCabe STAFF WRITER</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ELEANOR MORRIS ILLOWAY, 72, of Phoenixville, a Chester County lawyer and land-conservation advocate who spent years leading and organizing local causes that promote open space, died Sunday, Oct. 20, at her home of ovarian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perhaps best known as president of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an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in northern Chester County, Mrs. Illoway spent much of her life in conservation roles that prepared for that one, which helped to nurture her lifelong love of the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Raised on the land that decades later became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Mrs. Illoway and her seven siblings devoted much of their childhoods to caring for the many animals and rolling acres that surrounded their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Illoway's parents were Samuel and Eleanor Morris, who are often regarded as pioneers in the open-space preservation movement. In 1967, the pair founded the French and Pickering Creeks Conservation Trust, an open-land protection organization, in response to increasing suburban development. Samuel Morris would go on to become a state representative who pushed for legislation that created the state's conservation easement program, which enables local governments to protect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by purchasing "development rights" that limit the use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Morris'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the site of gatherings and parties - one in 1963 set the stage for Mrs. Illoway to meet her husband, Stock. He liked that she was well-educated, outgoing, and a good dancer. "We met, and that was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was a few years older and wanted to marry her, but she wasn't ready. "I said, I won't believe [you're ready] until you propose," he recalled. After five years of dating, she got down on one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Illoway studied at the University of Pennsylvania as an undergraduate, and later graduated from the Penn Law School. She practiced law at Pepper Hamilton before becoming a founding partner of Harkins Cunningham LLP, alaw firm with an office in Berwyn. She worked as a corporate litigator, her husband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Illoways had no children, enabling the two, Illoway said, to "just focus on each other." Still, that didn't stop Mrs. Illoway from taking nieces and nephews under her wing. She never forgot a birthday or anniversary, and was known for the cards she would regularly send. Later in life, at a house the family shared in Rhode Island, Mrs. Illoway hosted "Cousins Camp," a weeklong play date for all the kids in the extended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the glue that held our entire family together," said Laura Morris Siena, Mrs. Illoway's younger sister. "She was the beating heart of our family - always in touch with all of my nieces and nephews, calling them on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of her work as an attorney, Mrs. Illoway spent much of her career working with organizations that focused on historic preservation, open-space conservation,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served as board member of the Philadelphia Society for the Preservation of Landmarks, and was part of a team that organized the French Creek Iron Tour, an annual noncompetitive bike tour benefiting the French and Pickering Creeks Conservation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Illoway's greatest preservation undertaking occurred in 2011, when her mother died. In her will, Mrs. Illoway's mother specified that the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carry on as space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a little creative thinking, Mrs. Illoway and her siblings decided that the acres would be afford-ably leased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committed to growing organic foods. They created a nonprofit, and Mrs. Illoway and her sister both served terms as president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lease sections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520 acres, growing everything from micro-greens to organic grains to apples, which will be pressed and fermented to make hard cider in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 and her husband were longtime supporters of the performing arts, including the Pennsylvania Ballet, as well as other organizations such as the Preservation Alliance for Greater Philadelphia. The two loved living just a train ride from Philadelphia's art scene, her husband said, but also enjoyed spending time together at their home and 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There, Illoway raises cattle and sells grass-fed beef. Mrs. Illoway would tend to her flourishing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final year of life, Mrs. Illoway and her husband traveled to the Galápagos Islands, off the coast of Ecuador, as well as Machu Picchu in Peru. The pair were frequent travelers and ventured around the world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her husband and sister, she is survived by four brothers, another sister, and nieces and nephews.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and friends are invited to a life celebration at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2501 Pottstown Pike, Potts-town, at 1 p.m. Saturday, Nov. 16. Memorial gifts may be made to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French and Pickering Creeks Conservation Trust.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578" w:history="1">
        <w:r>
          <w:rPr>
            <w:rFonts w:ascii="arial" w:eastAsia="arial" w:hAnsi="arial" w:cs="arial"/>
            <w:i/>
            <w:color w:val="0077CC"/>
            <w:sz w:val="20"/>
            <w:u w:val="single"/>
            <w:shd w:val="clear" w:color="auto" w:fill="FFFFFF"/>
            <w:lang w:val="en-US" w:eastAsia="en-US" w:bidi="ar-SA"/>
          </w:rPr>
          <w:t>cmccabe@inquirer.com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^215-854-2507 "mccabe_caitlin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 xml:space="preserve">New York Wine &amp; Grape Foundation Funds Long Island </w:t>
        </w:r>
      </w:hyperlink>
      <w:hyperlink r:id="rId585"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Winegrowing Course For Wine Industry Professionals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2019 Thursday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Aug. 1 -- New York Wine &amp; Grape Foundation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Course to Educate Wine Industry Professionals on the Key Elements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Made Possible Through a Generous Grant from the New York Wine &amp; Grape Foundation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Wine &amp; Grape Foundation today announces the launch of the first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(LISW) online training program,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As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program for winegrowers in the Eastern United States, the new online curriculum is part of a stakeholder engagement initiative to inform and certify winery tasting room and hospitality staff. The goal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is to better equip winery professionals with the industry knowledge needed to educate consumers, trade and media about the value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practices, which are expanding in New York State. Enrollment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is now open, thanks to grant funding provided by the New York Wine &amp; Grape Foundation (NYWGF), and the National Institute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the Northeast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thrilled that we could support the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organization to make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come to life. This accessible educational platform will be instrumental in providing the facts to equip wine professionals and interested consumers with the knowledge needed to understand the significance of sustainability in winemaking," said New York Wine &amp; Grape Foundation Executive Director, Sam Filler.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Instructed by Whitney Beaman, this comprehensive course provides an overview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the dynamic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movement in the United States with topics including: Definition of Sustainability and Triple Bottom Line (Environment, Ethics, Economics); Climate Change, Carbon Sequestration, Climate Resilient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LISW Certification, VineBalance,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in the U.S.; and Differences between Sustainability,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terminologies.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Winegrowers are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love our planet, our people and our wine. We strive to be environmental stewards for the next generation of winegrowers and the great vintages yet to come," said Whitney Beaman, Director of Brand Strategy,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Winegrowers. "A key element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 to engage our industry, consumers and communities about how we treat our planet. Whether you are already a wine professional, or just love wine, this course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LISW is among the most prominent organizations in the country championing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the wine and grape industry and includes 22 member wineries and over 1,000 acres of vineyards, representing approximately half of the wine and grape industry on Long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which includes exclusive reading and testing materials, is available via the LISW website for $30. For more information, visit lisustainablewine.org.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New York Wine &amp; Grape Foundation (NYWGF)</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Wine &amp; Grape Foundation promotes the world-class image of New York grapes and wines from the state's diverse regions to responsibly benefit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producers and consumers through innovative marketing, research, communication, and advocacy. Learn more at </w:t>
      </w:r>
      <w:hyperlink r:id="rId586" w:history="1">
        <w:r>
          <w:rPr>
            <w:rFonts w:ascii="arial" w:eastAsia="arial" w:hAnsi="arial" w:cs="arial"/>
            <w:i/>
            <w:color w:val="0077CC"/>
            <w:sz w:val="20"/>
            <w:u w:val="single"/>
            <w:shd w:val="clear" w:color="auto" w:fill="FFFFFF"/>
            <w:lang w:val="en-US" w:eastAsia="en-US" w:bidi="ar-SA"/>
          </w:rPr>
          <w:t>www.newyorkwines.org</w:t>
        </w:r>
      </w:hyperlink>
      <w:r>
        <w:rPr>
          <w:rFonts w:ascii="arial" w:eastAsia="arial" w:hAnsi="arial" w:cs="arial"/>
          <w:color w:val="000000"/>
          <w:sz w:val="20"/>
          <w:lang w:val="en-US" w:eastAsia="en-US" w:bidi="ar-SA"/>
        </w:rPr>
        <w:t xml:space="preserve"> and @newyorkwines.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 a is a 501(c)3 not-for-profit organization that provides education and certification for Long Island vineyards. LISW uses international standards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quality wine-grape production that have been refined for the northeast and utilized through the VineBalance Workbook. These practices are based on an independent 3rd-party-verified checklist system consisting of recommended and prohibited practices and materials, thoughtful planning and numerous ecological options. Learn more at </w:t>
      </w:r>
      <w:hyperlink r:id="rId587" w:history="1">
        <w:r>
          <w:rPr>
            <w:rFonts w:ascii="arial" w:eastAsia="arial" w:hAnsi="arial" w:cs="arial"/>
            <w:i/>
            <w:color w:val="0077CC"/>
            <w:sz w:val="20"/>
            <w:u w:val="single"/>
            <w:shd w:val="clear" w:color="auto" w:fill="FFFFFF"/>
            <w:lang w:val="en-US" w:eastAsia="en-US" w:bidi="ar-SA"/>
          </w:rPr>
          <w:t>www.lisustainablewine.org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New York Wine &amp; Grape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 xml:space="preserve">New York Wine &amp; Grape Foundation Funds Long Island </w:t>
        </w:r>
      </w:hyperlink>
      <w:hyperlink r:id="rId59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Winegrowing Course For Wine Industry Professionals; New Course to Educate Wine Industry Professionals on the Key Elements of </w:t>
        </w:r>
      </w:hyperlink>
      <w:hyperlink r:id="rId594"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594" w:history="1">
        <w:r>
          <w:rPr>
            <w:rFonts w:ascii="arial" w:eastAsia="arial" w:hAnsi="arial" w:cs="arial"/>
            <w:b/>
            <w:bCs/>
            <w:i/>
            <w:color w:val="0077CC"/>
            <w:kern w:val="32"/>
            <w:sz w:val="28"/>
            <w:szCs w:val="32"/>
            <w:u w:val="single"/>
            <w:shd w:val="clear" w:color="auto" w:fill="FFFFFF"/>
            <w:lang w:val="en-US" w:eastAsia="en-US" w:bidi="ar-SA"/>
          </w:rPr>
          <w:t xml:space="preserve"> Winegrowing Made Possible Through a Generous Grant from the New York Wine &amp; Grape Foundation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2019 Thursday 4:49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Aug. 1, 2019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Wine &amp; Grape Foundation today announces the launch of the first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(LISW) online training program,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As only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program for winegrowers in the Eastern United States, the new online curriculum is part of a stakeholder engagement initiative to inform and certify winery tasting room and hospitality staff. The goal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is to better equip winery professionals with the industry knowledge needed to educate consumers, trade and media about the value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winemaking practices, which are expanding in New York State. Enrollment in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is now open, thanks to grant funding provided by the New York Wine &amp; Grape Foundation (NYWGF), and the National Institute of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U.S.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through the Northeast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Research and Education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thrilled that we could support the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organization to make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come to life. This accessible educational platform will be instrumental in providing the facts to equip wine professionals and interested consumers with the knowledge needed to understand the significance of sustainability in winemaking," said New York Wine &amp; Grape Foundation Executive Director, Sam Filler.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Instructed by Whitney Beaman, this comprehensive course provides an overview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and the dynamic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movement in the United States with topics including: Definition of Sustainability and Triple Bottom Line (Environment, Ethics, Economics); Climate Change, Carbon Sequestration, Climate Resilient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LISW Certification, VineBalance,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Certification in the U.S.; and Differences between Sustainability,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terminologies.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Winegrowers are small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love our planet, our people and our wine. We strive to be environmental stewards for the next generation of winegrowers and the great vintages yet to come," said Whitney Beaman, Director of Brand Strategy,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Winegrowers. "A key element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 to engage our industry, consumers and communities about how we treat our planet. Whether you are already a wine professional, or just love wine, this course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LISW is among the most prominent organizations in the country championing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the wine and grape industry and includes 22 member wineries and over 1,000 acres of vineyards, representing approximately half of the wine and grape industry on Long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 Professional Course which includes exclusive reading and testing materials, is available via the LISW website for $30. For more information, visitlisustainablewine.org.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New York Wine &amp; Grape Foundation (NYWGF)The New York Wine &amp; Grape Foundation promotes the world-class image of New York grapes and wines from the state's diverse regions to responsibly benefit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producers and consumers through innovative marketing, research, communication, and advocacy. Learn more at</w:t>
      </w:r>
      <w:hyperlink r:id="rId595" w:history="1">
        <w:r>
          <w:rPr>
            <w:rFonts w:ascii="arial" w:eastAsia="arial" w:hAnsi="arial" w:cs="arial"/>
            <w:i/>
            <w:color w:val="0077CC"/>
            <w:sz w:val="20"/>
            <w:u w:val="single"/>
            <w:shd w:val="clear" w:color="auto" w:fill="FFFFFF"/>
            <w:lang w:val="en-US" w:eastAsia="en-US" w:bidi="ar-SA"/>
          </w:rPr>
          <w:t>http://www.newyorkwines.organd</w:t>
        </w:r>
      </w:hyperlink>
      <w:r>
        <w:rPr>
          <w:rFonts w:ascii="arial" w:eastAsia="arial" w:hAnsi="arial" w:cs="arial"/>
          <w:color w:val="000000"/>
          <w:sz w:val="20"/>
          <w:lang w:val="en-US" w:eastAsia="en-US" w:bidi="ar-SA"/>
        </w:rPr>
        <w:t xml:space="preserve"> @newyorkwines.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WinegrowingLong Island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Winegrowing is a is a 501(c)3 not-for-profit organization that provides education and certification for Long Island vineyards. LISW uses international standards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in quality wine-grape production that have been refined for the northeast and utilized through the VineBalance Workbook. These practices are based on an independent 3rd-party-verified checklist system consisting of recommended and prohibited practices and materials, thoughtful planning and numerous ecological options. Learn more at</w:t>
      </w:r>
      <w:hyperlink r:id="rId587" w:history="1">
        <w:r>
          <w:rPr>
            <w:rFonts w:ascii="arial" w:eastAsia="arial" w:hAnsi="arial" w:cs="arial"/>
            <w:i/>
            <w:color w:val="0077CC"/>
            <w:sz w:val="20"/>
            <w:u w:val="single"/>
            <w:shd w:val="clear" w:color="auto" w:fill="FFFFFF"/>
            <w:lang w:val="en-US" w:eastAsia="en-US" w:bidi="ar-SA"/>
          </w:rPr>
          <w:t>http://www.lisustainablewine.org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content:http://www.prnewswire.com/news-releases/new-york-wine--grape-foundation-funds-long-island-</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-winegrowing-course-for-wine-industry-professionals-300895363.html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New York Wine &amp; Grape Foundation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Breanna Metcalf-Oshinsky, THINK, </w:t>
      </w:r>
      <w:hyperlink r:id="rId596" w:history="1">
        <w:r>
          <w:rPr>
            <w:rFonts w:ascii="arial" w:eastAsia="arial" w:hAnsi="arial" w:cs="arial"/>
            <w:i/>
            <w:color w:val="0077CC"/>
            <w:sz w:val="20"/>
            <w:u w:val="single"/>
            <w:shd w:val="clear" w:color="auto" w:fill="FFFFFF"/>
            <w:lang w:val="en-US" w:eastAsia="en-US" w:bidi="ar-SA"/>
          </w:rPr>
          <w:t>boshinsky@thinkpublicrelations.com</w:t>
        </w:r>
      </w:hyperlink>
      <w:r>
        <w:rPr>
          <w:rFonts w:ascii="arial" w:eastAsia="arial" w:hAnsi="arial" w:cs="arial"/>
          <w:color w:val="000000"/>
          <w:sz w:val="20"/>
          <w:lang w:val="en-US" w:eastAsia="en-US" w:bidi="ar-SA"/>
        </w:rPr>
        <w:t>, 212.343.3920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 xml:space="preserve">Meet the British dairy </w:t>
        </w:r>
      </w:hyperlink>
      <w:hyperlink r:id="rId603" w:history="1">
        <w:r>
          <w:rPr>
            <w:rFonts w:ascii="arial" w:eastAsia="arial" w:hAnsi="arial" w:cs="arial"/>
            <w:b/>
            <w:bCs/>
            <w:i/>
            <w:color w:val="0077CC"/>
            <w:kern w:val="32"/>
            <w:sz w:val="28"/>
            <w:szCs w:val="32"/>
            <w:u w:val="single"/>
            <w:shd w:val="clear" w:color="auto" w:fill="FFFFFF"/>
            <w:lang w:val="en-US" w:eastAsia="en-US" w:bidi="ar-SA"/>
          </w:rPr>
          <w:t>farmer</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who is adopting a more </w:t>
        </w:r>
      </w:hyperlink>
      <w:hyperlink r:id="rId603"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03" w:history="1">
        <w:r>
          <w:rPr>
            <w:rFonts w:ascii="arial" w:eastAsia="arial" w:hAnsi="arial" w:cs="arial"/>
            <w:b/>
            <w:bCs/>
            <w:i/>
            <w:color w:val="0077CC"/>
            <w:kern w:val="32"/>
            <w:sz w:val="28"/>
            <w:szCs w:val="32"/>
            <w:u w:val="single"/>
            <w:shd w:val="clear" w:color="auto" w:fill="FFFFFF"/>
            <w:lang w:val="en-US" w:eastAsia="en-US" w:bidi="ar-SA"/>
          </w:rPr>
          <w:t xml:space="preserve"> approach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Farmers</w:t>
      </w:r>
      <w:r>
        <w:rPr>
          <w:rFonts w:ascii="arial" w:eastAsia="arial" w:hAnsi="arial" w:cs="arial"/>
          <w:color w:val="000000"/>
          <w:sz w:val="20"/>
          <w:lang w:val="en-US" w:eastAsia="en-US" w:bidi="ar-SA"/>
        </w:rPr>
        <w:t xml:space="preserve"> Guardian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2019 Monday 9:05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Farmers</w:t>
      </w:r>
      <w:r>
        <w:rPr>
          <w:rFonts w:ascii="arial" w:eastAsia="arial" w:hAnsi="arial" w:cs="arial"/>
          <w:color w:val="000000"/>
          <w:sz w:val="16"/>
          <w:lang w:val="en-US" w:eastAsia="en-US" w:bidi="ar-SA"/>
        </w:rPr>
        <w:t xml:space="preserve"> Guardian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5" type="#_x0000_t75" style="width:36pt;height:12.72pt">
            <v:imagedata r:id="rId604"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2018 AgriBriefing Ltd</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Originally as a member of a commune, then tenant and now owner of Bwlchwernen Fawr, Patrick Holden is determined to follow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principles he so strongly believes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self-styled 'hippies' left London 47 years ago in an old Land Rover in search of somewhere to set up a self-sufficient commune.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group ended up in West Wales and, although they had no money of their own, the parents of one of the group agreed to provide the funding to buy a 54-hectare (135-acre)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return for 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Little did any of them realise that among them was a young man destined to become one of the pioneers of the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movement and, latterly, a champion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touch with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Ministers in Cardiff and Westminster, with an input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possible post-Brexit support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apart, Patrick Holden can justifiably be proud of what he and his wife Becky have achieved in establishing what is a well-run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cheesemaking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1973, Ceredigion's Bwlchwernen Fawr, at Llangybi, near Lampeter, was pretty run down, many of the fields waterlogged, fences were in a poor state and the farmhouse and buildings badly in need of renovation.</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Tenancy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Undaunted, the six-strong group set about putting things in order until, one by one, they started to drift away, including the one whose family had provided the start-up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keen to put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the market but quite by chance one of Mr Holden's friends offered to buy the holding and give him the tenancy.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sole remaining occupant, he jumped at the opportunity which gave him the chance to fully explore his environmental thinking, first kindled as a youngster living in the suburbs around London.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Holden says: "As a seven-year-old in the 1950s I would spend all of my free time on an estate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which was alive with bio-diversity and those impressions of nature are what took me into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run on pre-intensification lines with crop rotations, mixed stocking and hardly any use of fertilisers or sprays.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so much wildlife, it was an experience that really moved me and has never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year with my parents in San Francisco, even though I had no experience whatsoever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my continuing love of nature convinced me I wanted to be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in 1971 and, in order to at least learn the basics, I spent a year working on a Hampshire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It had a 90-cow Friesian herd, was very heavily stocked and used lots of nitrogen fertiliser. I learned a great deal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pursue his desire to learn more about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Mr Holden enrolled on a course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at the Emerson College in Sussex.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"That gave me an insight into what we now call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shortly after that when the search for a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began, even though none of us had any real experience of day-to-day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was run-down, Bwlchwernen had been a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facilities for about 30 cows, so Mr Holden explains the logical move was to produce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off we went, making use of the dilapidated abreast parlour and selling to the Milk Marketing Board by way of roadside churn collections.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that time some 3,000 producers, many with only one or two cows, were supplying the local Felinfach Creamery. Now there are only a few large-scale herds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Friesians, Mr Holden and his friends opted for Ayrshires because of their reputation as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 thrifty native breed' with good feet, well-attached udders and excellent converters of grass and clover into milk.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Holden says the first 30 cows were bought from Scotland and the group set about getting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into a workable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when the bombshell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being put on the market hit, it shattered my dreams and I will always be grateful for being offered the tenancy and, subsequently, the chance of ownership," says Mr Holden.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Pursuing his 'back to nature' beliefs, the 1980s saw him becoming the founding chairman of British Organic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followed by involvement with the Soil Association, eventually as its director between 1995 and 2010. There was also a CBE for services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Spurred on by running one of the longest standing certified organic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in Wales, his off-</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activities have since progressed to being chief executive of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Trust, a charitable organisation based in Bristol and working to accelerate the transition towards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systems.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Diversification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Diversification of activities at Bwlchwernen led to wheat being grown for flour production, along with crops of beetroot, potatoes, cabbage and carrots, although today the concentration is on the output of 85 all-year-round calving Ayrshires, with up to 80 per cent of the milk going into Cheddar cheese carrying the Hafod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the owned ground, a further 68ha (170 acres) is now being rented locally, with half of the overall acreage being down to grass and the rest subject to a seven-year reseeding rotation based around ploughing, a combinable crop of an oats, barley and peas mixture followed by a take of arable silage under-sown with a suitable grass mixture.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Milking facilities have been upgraded to a 10-unit abreast with an average of one-tonne per cow per year of a mixture of the home-grown grains and organically certified concentrates being fed in the parlour during twice-aday milking.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Straw from the cereal crop provides bedding for the cubicle- housed cows and youngstock, with male calves being reared on and sold as rose veal to regular outlets at between nine and 12 months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Recently erected is a covered manure store which prevents any dilution of valuable nutrients, with any run-off being channelled into a circular slurry storage tank fitted with a rubberised, air tight 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well as keeping rainfall out, this is enabling the monitoring of methane production, which in time could become an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heating source.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Silage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covered silo means that for the first time clamped silage will be fed to the cows, removing the need for plastic-wrapped big bales. The building also provides rain-proof cover for the straw.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 developments have been made as a step towards achieving a fully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 which could be adopted by other food producers," says Mr Holden.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"Sadly I fear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become commodity slaves - producing food at either cost or below cost, selling it to very large packers and processors with its identity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an industry we have been price-takers not price-makers and have lost the connection we once had with the people who buy our food and value us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emerging shoots of alternative systems with people realising that enough is enough and a need to re localise things. But there is still a long way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had to get bigger and bigger simply to survive. The traditional small mixed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were right for the landscape, the environment and their families have become unviable as a result of prices being relentlessly driven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reality,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cannot be blamed for simply following what makes economic sense, but British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needs to become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with better respect for the environment and producing food that is better for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achieve this, Mr Holden says there perhaps needs to be a 'polluter pays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will mean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using practices and inputs causing damage to the environment and public health are held financially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are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sustainably need to be rewarded, something we have been talking to the Welsh Government about during the preparation of its post-Brexit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support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Holden says in his opinion, the bare bones of those proposals are 'brilliant' and, for the first time, could create conditions whereby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adopt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can be rewarded financially.</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 xml:space="preserve"> Sustainability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our case, sustainability means that we have minimised the use of non-renewable inputs, have never used a single kilogram of nitrogen in 46 years and never used any pesticides.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only ever use antibiotics on the cows to save life and have never used any in the udder for more than 30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than strip-grazing, holistic or paddock-type systems are used on-</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which are based around a mile of cow tracks.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Holden explains: "The aim being to defoliate once and immediately rest the grass in order to preserve the root mass and build soil fertility.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nitrogen fertiliser, on the other hand, puts that into reverse, so looking to the future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will need to better manage their soil, bio-diversity and hedgerows, rather than carrying out what I consider to be a mining operation of taking out but not putting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become self-sufficient in our forage and straw needs and 50 per cent of our organic cake needs. The ultimate goal is 100 per 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reality, we are only at the beginning of what could be achieved in terms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worst enemy is producing too much food, of which 30 per cent is being wasted. If we want to get pricing in balance we need to be producing less not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Holden says he sees his role as trying to create the conditions where it is possible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adopt a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approach and for them to be as profitable, or ideally more profitable, than the way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having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the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says: "I believe that in their hearts all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would like to address climate change and step up their approach to bio-diversity, but the economics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are so challenging that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barely making a living.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cannot be expected to do the right thing if it is going to cost them their economic viability. That is just not going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"Doing the right thing needs to pay better. It is as simple as that and I believe it can happen."</w:t>
      </w:r>
    </w:p>
    <w:p>
      <w:pPr>
        <w:keepNext w:val="0"/>
        <w:spacing w:before="240" w:after="0" w:line="260" w:lineRule="atLeast"/>
        <w:ind w:left="0" w:right="0" w:firstLine="0"/>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Is dairy food good for us? And is it even necessary?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Sydney Morning Herald (Australia) - Online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2019 Thursday 00:00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Berry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Scientists are testing whether our favourite cheese has an impact on mood, cognition and gut health.</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Dairy. There's no denying it's delicious. In fact, I've been known to steal the cheese from others' slices of pizza to make the ultimate slice and to offer others a sliver or two of soft cheese only to avoid the scandal of eating the whole wheel myself.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tender bonding experience of breastfeeding my daughter led me to cut out cow's milk 18 months ago and I have been trying - fairly unsuccessfully - to wean myself off my beloved cheese because, even though I knew about the removal of calves from their mothers before, it took on a whole new level of The Handmaid's Tale cruelty in my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the ethical issue, there are other question marks about dairy.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Deakin University's Food and Mood Centre is currently running (</w:t>
      </w:r>
      <w:hyperlink r:id="rId613" w:history="1">
        <w:r>
          <w:rPr>
            <w:rFonts w:ascii="arial" w:eastAsia="arial" w:hAnsi="arial" w:cs="arial"/>
            <w:i/>
            <w:color w:val="0077CC"/>
            <w:sz w:val="20"/>
            <w:u w:val="single"/>
            <w:shd w:val="clear" w:color="auto" w:fill="FFFFFF"/>
            <w:lang w:val="en-US" w:eastAsia="en-US" w:bidi="ar-SA"/>
          </w:rPr>
          <w:t>and recruiting for</w:t>
        </w:r>
      </w:hyperlink>
      <w:r>
        <w:rPr>
          <w:rFonts w:ascii="arial" w:eastAsia="arial" w:hAnsi="arial" w:cs="arial"/>
          <w:color w:val="000000"/>
          <w:sz w:val="20"/>
          <w:lang w:val="en-US" w:eastAsia="en-US" w:bidi="ar-SA"/>
        </w:rPr>
        <w:t>) a randomised controlled trial looking at the relationship between dairy and mental and gut health in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testing the hypothesis that the type of dairy (conventional with A1, or A2 only) has an impact on mood, cognition and gut health," says Professor Felice Jacka, director of the Food and Mood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data in animals, and some new data from [trials] in humans (plus a lot of ecological studies), suggesting that the A1 protein (that arose as a result of a genetic mutation in European cattle herds about 10,000 years ago) is problematic for gut health, immune function, and mental and brain health."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is that the A2 protein (regular cow's milk contains both A1 and A2 while milk from Guernsey, Jersey, Asian herds, human milk, and sheep, goat, donkeys, yaks, camel, buffalo, sheep, etc. contain mostly A2 protein) is </w:t>
      </w:r>
      <w:hyperlink r:id="rId614" w:history="1">
        <w:r>
          <w:rPr>
            <w:rFonts w:ascii="arial" w:eastAsia="arial" w:hAnsi="arial" w:cs="arial"/>
            <w:i/>
            <w:color w:val="0077CC"/>
            <w:sz w:val="20"/>
            <w:u w:val="single"/>
            <w:shd w:val="clear" w:color="auto" w:fill="FFFFFF"/>
            <w:lang w:val="en-US" w:eastAsia="en-US" w:bidi="ar-SA"/>
          </w:rPr>
          <w:t>absorbed differently in the gut</w:t>
        </w:r>
      </w:hyperlink>
      <w:r>
        <w:rPr>
          <w:rFonts w:ascii="arial" w:eastAsia="arial" w:hAnsi="arial" w:cs="arial"/>
          <w:color w:val="000000"/>
          <w:sz w:val="20"/>
          <w:lang w:val="en-US" w:eastAsia="en-US" w:bidi="ar-SA"/>
        </w:rPr>
        <w:t xml:space="preserve"> and, among people with sensitivities to dairy,            may be easier to digest.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of the trials looking at the different protein in milk, like this new study of Chinese children, are funded by the a2 Milk Company and            are contested, it begs the questions: is dairy nutritionally necessary, or even good for us?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Dairy is not essential, but it is enjoyable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615" w:history="1">
        <w:r>
          <w:rPr>
            <w:rFonts w:ascii="arial" w:eastAsia="arial" w:hAnsi="arial" w:cs="arial"/>
            <w:i/>
            <w:color w:val="0077CC"/>
            <w:sz w:val="20"/>
            <w:u w:val="single"/>
            <w:shd w:val="clear" w:color="auto" w:fill="FFFFFF"/>
            <w:lang w:val="en-US" w:eastAsia="en-US" w:bidi="ar-SA"/>
          </w:rPr>
          <w:t>Australian Dietary Guidelines</w:t>
        </w:r>
      </w:hyperlink>
      <w:r>
        <w:rPr>
          <w:rFonts w:ascii="arial" w:eastAsia="arial" w:hAnsi="arial" w:cs="arial"/>
          <w:color w:val="000000"/>
          <w:sz w:val="20"/>
          <w:lang w:val="en-US" w:eastAsia="en-US" w:bidi="ar-SA"/>
        </w:rPr>
        <w:t xml:space="preserve"> recommend "enjoying" milk, cheese, yoghurt and/or their alternatives every day. But is "enjoy" the keyword 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seems to be. </w:t>
      </w:r>
      <w:hyperlink r:id="rId616" w:history="1">
        <w:r>
          <w:rPr>
            <w:rFonts w:ascii="arial" w:eastAsia="arial" w:hAnsi="arial" w:cs="arial"/>
            <w:i/>
            <w:color w:val="0077CC"/>
            <w:sz w:val="20"/>
            <w:u w:val="single"/>
            <w:shd w:val="clear" w:color="auto" w:fill="FFFFFF"/>
            <w:lang w:val="en-US" w:eastAsia="en-US" w:bidi="ar-SA"/>
          </w:rPr>
          <w:t>Dr David Katz</w:t>
        </w:r>
      </w:hyperlink>
      <w:r>
        <w:rPr>
          <w:rFonts w:ascii="arial" w:eastAsia="arial" w:hAnsi="arial" w:cs="arial"/>
          <w:color w:val="000000"/>
          <w:sz w:val="20"/>
          <w:lang w:val="en-US" w:eastAsia="en-US" w:bidi="ar-SA"/>
        </w:rPr>
        <w:t>, the director of the Yale-Griffin Prevention Research Centre, sliced through much of the nutritional confusion when he said this last year: "For our health, the ???best' diet is a theme: an emphasis on vegetables, fruits, wholegrains, beans, lentils, nuts, seeds and plain water for thirst. That can be with or without seafood; with or without dairy; with or without eggs; with or without some meat; high or low in total fat."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Dairy is a good source of vitamin D, protein and phosphorous. Dietitian Meghan Hockey, who works at the Food and Mood Centre, adds, "For bone strength, it's the most bioavailable source of calcium", although calcium is also found in kale and other dark leafy greens, beans, soy, nuts and seeds and fatty fish.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Dietitian Dr Joanna McMillan says, "My conclusion is that dairy is not essential - much of the world lives without it - but it is a convenient and tasty source of protein and many nutrients, notably calcium.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evidence to support the arguments that it is harmful ... unless you have an allergy or proven intolerance."</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 it good for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Stories about the "dangers" of dairy and anti-inflammatory diets that advocate ditching dairy are all the rage but what's the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truth, as with most things, is likely to be far more nuanced than the black and white, yes and no labels we all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likely the type of dairy makes a difference because dairy products are very nutritionally diverse," says Hockey, who adds that those with intolerances might have "a strong reaction" rather than everyone per 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dairy-mental health link, it is "incredibly messy", admits Jacka: "We've just finished a systematic literature review (not yet published) and there's simply no pattern. Some studies show that dairy increases the risk for major depression and others that it is protective."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Again, this is likely to come down to the individual and the type of dairy (whole versus low-fat milk, fermented versus non-fermented, and a2 versus conventional), as well as how much we consume.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definitely something in fermented dairy - yoghurt always comes up shining for benefits in big studies and even cheese, usually thought of as less healthy food, is not flagged as such in studies," says McMillan.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"Recent research has also shown that in terms of [cardiovascular disease] and heart disease specifically even full-fat dairy is not related - and that doesn't mean low fat is bad (as media tends to have suggested) it just means all </w:t>
      </w:r>
      <w:hyperlink r:id="rId617" w:history="1">
        <w:r>
          <w:rPr>
            <w:rFonts w:ascii="arial" w:eastAsia="arial" w:hAnsi="arial" w:cs="arial"/>
            <w:i/>
            <w:color w:val="0077CC"/>
            <w:sz w:val="20"/>
            <w:u w:val="single"/>
            <w:shd w:val="clear" w:color="auto" w:fill="FFFFFF"/>
            <w:lang w:val="en-US" w:eastAsia="en-US" w:bidi="ar-SA"/>
          </w:rPr>
          <w:t>dairy seems to be neutral</w:t>
        </w:r>
      </w:hyperlink>
      <w:r>
        <w:rPr>
          <w:rFonts w:ascii="arial" w:eastAsia="arial" w:hAnsi="arial" w:cs="arial"/>
          <w:color w:val="000000"/>
          <w:sz w:val="20"/>
          <w:lang w:val="en-US" w:eastAsia="en-US" w:bidi="ar-SA"/>
        </w:rPr>
        <w:t xml:space="preserve"> as far as heart health goes."</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Is it ethical?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industry has introduced an initiative to address the environmental impact, a            large study from 2018 found meat and dairy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takes up 83 per cent of the world's farmland and produces 60 per cent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greenhouse gas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those, like me, who are concerned that the repeated forced impregnation of cows and removal of their young is scarily akin to The Handmaid's Tale, there is both good and bad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but not all,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remove the calves from the 1.6-odd million dairy cows in Australia within 12 hours of birth and those calves travel up to 30 hours to their slaughter.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both environmental and ethical implications from eating dairy, but certified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Table has a good guide to the ethics) have strict practices to foster the welfare of the animals and the environment and typically            </w:t>
      </w:r>
      <w:hyperlink r:id="rId618" w:history="1">
        <w:r>
          <w:rPr>
            <w:rFonts w:ascii="arial" w:eastAsia="arial" w:hAnsi="arial" w:cs="arial"/>
            <w:i/>
            <w:color w:val="0077CC"/>
            <w:sz w:val="20"/>
            <w:u w:val="single"/>
            <w:shd w:val="clear" w:color="auto" w:fill="FFFFFF"/>
            <w:lang w:val="en-US" w:eastAsia="en-US" w:bidi="ar-SA"/>
          </w:rPr>
          <w:t>produce less greenhouse gas</w:t>
        </w:r>
      </w:hyperlink>
      <w:r>
        <w:rPr>
          <w:rFonts w:ascii="arial" w:eastAsia="arial" w:hAnsi="arial" w:cs="arial"/>
          <w:color w:val="000000"/>
          <w:sz w:val="20"/>
          <w:lang w:val="en-US" w:eastAsia="en-US" w:bidi="ar-SA"/>
        </w:rPr>
        <w:t xml:space="preserve">. So, for those who can afford it,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worth the extra cost.</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Food and Mood Centre is currently recruiting women in the Melbourne and Geelong region for the Moo'D study. For more information, go to www.foodandmoodcentre.com/themoodstudy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Eleanor Morris Illoway, 72, Chester County attorney and land conservation advocate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Philly.com</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23,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McCabe, The Philadelphia Inquirer</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23--Eleanor Morris Illoway, 72, a Chester County attorney and land conservation advocate who spent years leading and organizing local causes that promote open space, died Oct. 20 in her home in Phoenixville after a long battle with ovarian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perhaps best known for her role as president of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the innovative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in Northern Chester County, Mrs. Illoway spent much of her life in conservation roles that prepared for that one, which helped to nurture her lifelong love of the outdoors. Raised on the land that decades later became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Mrs. Illoway and her seven siblings devoted much of their childhoods to caring for the many animals and rolling acres that surrounded their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Illoway’s parents were Samuel and Eleanor Morris, who are often regarded as pioneers in the open space preservation movement. In 1967, the pair founded the French &amp; Pickering Creeks Conservation Trust, an open-land protection organization, in response to increasing suburban development that was creating a loss of farmland. Samuel Morris would later go on to become a state representative who pushed for legislation that created the state’s conservation easement program, which enables local governments to protect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from landowners by purchasing “development rights" that limit the use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Morris’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the site of gatherings and parties -- one of which, in 1963, set the stage for Mrs. Illoway to meet and her husband, Stock. He liked that she was well-educated, outgoing, and a good dancer. “We met, and that was that,” he said. He was smitten.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was a few years older than Eleanor and wanted to marry her, but she wasn’t ready just yet. “I said, I won’t believe [you’re ready] until you propose,” he recalled. After five years of dating, Eleanor got down on one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Illoway studied from the University of Pennsylvania as an undergraduate, and later graduated from Penn law school. She practiced law at Pepper Hamilton before later becoming a founding partner of Harkins Cunningham LLP, a law firm with an office in Berwyn. She worked as a corporate litigator, her husband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Illoways never had children, enabling the two, Illoway said, to “just focus on each other.” Still, that didn’t stop Mrs. Illoway from taking nieces and nephews under her wing. She never forgot a birthday or anniversary, and was known for the cards she would regularly send. Later in life, at a house the family shared in Rhode Island, Mrs. Illoway hosted “Cousins Camp," a week-long play-date for all the kids in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the glue that held our entire family together,” said Laura Morris Siena, Mrs. Illoway’s younger sister. “She was the beating heart of our family -- always in touch with all of my nieces and nephews, calling them on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of her work as an attorney, Mrs. Illoway spent much of her career working with organizations that focused on historic preservation, open space conservation,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served as board member of the Philadelphia Society for the Preservation of Landmarks, and was part of a team that organized the French Creek Iron Tour, an annual noncompetitive bike tour benefiting the French &amp; Pickering Creeks Conservation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Mrs. Illoway’s greatest preservation undertaking occurred in 2011, when her mother died. In her will, Mrs. Illoway’s mother specified that the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carry on as space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a little creative thinking, Mrs. Illoway and her siblings decided that the acres would be affordably leased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committed to growing wholesome, organic foods. They created a nonprofit, and Mrs. Illoway and her sister, Laura, both served terms as president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lease sections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520 acres, growing everything from microgreens to organic grains to apples, which will be pressed and fermented to make hard cider in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 and her husband were longtime supporters of the performing arts, including the Pennsylvania Ballet, as well as other organizations such as the Preservation Alliance for Greater Philadelphia. The two loved living just a train ride away from Philadelphia’s art scene, her husband said, but also enjoyed spending time together at their home and 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Phoenixville. There, Illoway raises cattle and sells naturally raised, grass-fed beef. Mrs. Illoway would tend to her flourishing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final year of life, Mrs. Illoway and her husband traveled to Galapagos Islands, off the coast of mainland Ecuador, as well as Machu Picchu in Peru. The pair were frequent travelers and ventured around the world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Illoway is survived by her husband, Stock; her brothers Samuel, George, Cooper, and Christopher Morris; her sisters Laura Morris Siena and Ozzie Abaye; 21 nieces and nephews, and 25 great nieces and nephews.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and friends are invited to celebrate her life at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Nov. 16 at 1 p.m. Memorial gifts may be made to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French &amp; Pickering Creeks Conservation Trust.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(c)2019 The Philadelphia Inquirer Visit The Philadelphia Inquirer at </w:t>
      </w:r>
      <w:hyperlink r:id="rId626" w:history="1">
        <w:r>
          <w:rPr>
            <w:rFonts w:ascii="arial" w:eastAsia="arial" w:hAnsi="arial" w:cs="arial"/>
            <w:i/>
            <w:color w:val="0077CC"/>
            <w:sz w:val="20"/>
            <w:u w:val="single"/>
            <w:shd w:val="clear" w:color="auto" w:fill="FFFFFF"/>
            <w:lang w:val="en-US" w:eastAsia="en-US" w:bidi="ar-SA"/>
          </w:rPr>
          <w:t>www.inquirer.com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 xml:space="preserve">Wisconsin pizza </w:t>
        </w:r>
      </w:hyperlink>
      <w:hyperlink r:id="rId633" w:history="1">
        <w:r>
          <w:rPr>
            <w:rFonts w:ascii="arial" w:eastAsia="arial" w:hAnsi="arial" w:cs="arial"/>
            <w:b/>
            <w:bCs/>
            <w:i/>
            <w:color w:val="0077CC"/>
            <w:kern w:val="32"/>
            <w:sz w:val="28"/>
            <w:szCs w:val="32"/>
            <w:u w:val="single"/>
            <w:shd w:val="clear" w:color="auto" w:fill="FFFFFF"/>
            <w:lang w:val="en-US" w:eastAsia="en-US" w:bidi="ar-SA"/>
          </w:rPr>
          <w:t>farm</w:t>
        </w:r>
      </w:hyperlink>
      <w:hyperlink r:id="rId633" w:history="1">
        <w:r>
          <w:rPr>
            <w:rFonts w:ascii="arial" w:eastAsia="arial" w:hAnsi="arial" w:cs="arial"/>
            <w:b/>
            <w:bCs/>
            <w:i/>
            <w:color w:val="0077CC"/>
            <w:kern w:val="32"/>
            <w:sz w:val="28"/>
            <w:szCs w:val="32"/>
            <w:u w:val="single"/>
            <w:shd w:val="clear" w:color="auto" w:fill="FFFFFF"/>
            <w:lang w:val="en-US" w:eastAsia="en-US" w:bidi="ar-SA"/>
          </w:rPr>
          <w:t xml:space="preserve"> serves up food with a philosophy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Forum (Aberdeen,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Farm</w:t>
      </w:r>
      <w:r>
        <w:rPr>
          <w:rFonts w:ascii="arial" w:eastAsia="arial" w:hAnsi="arial" w:cs="arial"/>
          <w:color w:val="000000"/>
          <w:sz w:val="16"/>
          <w:lang w:val="en-US" w:eastAsia="en-US" w:bidi="ar-SA"/>
        </w:rPr>
        <w:t xml:space="preserve"> Forum (Aberdeen, SD).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Jana Hollingsworth Special to Forum News Service</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HAYWARD, Wis. — You've probably never reserved and paid for a pizza weeks before you ate it, but if you want one at the Hayward area Farmstead Creamery &amp; Cafe, it's best practice to get your hands on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also part of the 104-year-old North Star Homestead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charm, and pizza is only a tiny slice of it. The family of four that runs the 250-acre property has spun it into a petite, self-</w:t>
      </w:r>
      <w:r>
        <w:rPr>
          <w:rFonts w:ascii="arial" w:eastAsia="arial" w:hAnsi="arial" w:cs="arial"/>
          <w:b/>
          <w:i/>
          <w:color w:val="000000"/>
          <w:sz w:val="20"/>
          <w:u w:val="single"/>
          <w:lang w:val="en-US" w:eastAsia="en-US" w:bidi="ar-SA"/>
        </w:rPr>
        <w:t>sustaining</w:t>
      </w:r>
      <w:r>
        <w:rPr>
          <w:rFonts w:ascii="arial" w:eastAsia="arial" w:hAnsi="arial" w:cs="arial"/>
          <w:color w:val="000000"/>
          <w:sz w:val="20"/>
          <w:lang w:val="en-US" w:eastAsia="en-US" w:bidi="ar-SA"/>
        </w:rPr>
        <w:t xml:space="preserve"> empire where nearly everything they sell and serve is grown, raised or made either on their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from nearby like-minded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a fast-food place," said Laura Berlage, the resident artist and musician. "We want you to have an experience. We call it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time. It's about soaking that up and savoring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means reserving one of the 40 wood-fired pizzas made in an outdoor pizza oven on Saturday nights from the end of May through the end of September, from the only pizza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region. (There are several in the southern parts of Minnesota and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Pairing with the family's philosophy, pizzas are a finite item at this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its cafe. Nearly everything that goes into one comes from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including the sauce, pesto, cheese, vegetables and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is delicious. Ours one stunning August night was a lamb sausage, kale and sheep's milk cheese concoction fired artfully on an ancient grain crust. A Celtic folk duo was set up in the corner. Pizza, a nice red and a delightfully creamy milk for my preschooler were followed by sheep's milk cherry fudge gelato and a stroll through the grounds visiting chickens and pigs. Laura is right. It was slow food on a slow night, and it was perfect.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Berlage's grandparents bought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about 20 minutes east of Hayward and deep inside lake country — in 1968 from the Fullingtons, the original homesteaders. It was restored to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2000 by Laura, her sister Kara Berlage and mom Ann Berlage. Schooled the Montessori way, the daughters used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further their studies before earning degrees: Laura, a fine arts master's degree from Vermont's Goddard College and Kara, an environmental studies degree from Vermont College. Ann, a doctor, practiced family medicine for three decades and now focuses on holistic wellness, and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aquaponics and lambing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Ann's husband, Steve Barnes, helps run the operation that includes a chemical-free aquaponics greenhouse and a community-supported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we built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we knew we couldn't just have a shop," said Laura, 33. "You can talk until you're blue in the face about how kale is better grown in (our greenhouse) than trucked in from California, but people have to taste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whole family helps in the cafe and shop, which serves breakfast and lunch year-round and offers Friday night multiple-course dinners in the summer months. Kara, 30, is the chef and creamery-runner. A licensed cheese maker and the gelato maker, she trained at a New York pastry institution with a visiting Italian gelato expert, having their sheep's milk analyzed before she went so the expert could create a recipe specifically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creamery.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drives Kara is working "from the grassroots — the growing and the animal husbandry — and taking it through all the steps to put it on someone's plate. … It's so much beyond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to table," she said. "We can't serve everybody, but we are part of the moment, and showing people it is possible for four people to pull off something like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packs a lot into its operation, choosing environmentally-sound approaches, including crop rotation and rotational grazing for its pasture-raised sheep, lambs, pigs and chickens. They lamb in the fall instead of the spring so the mothers can be pregnant on lush greenery and to aid the cheese- and gelato-making in the winter. And Laura, a fiber artist, uses the wool. She weaves tapestries, hooks rugs and knits mittens and other woolens, teaching occasionally at both the Duluth and Grand Marais folk schools.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also offers needle felt and pizza-making classes, a writer's circle, open-mic nights in the warmer months and a small market for seasonal foods. The family sources from other local growers to operate as a hub for lots of local products and attempts to fill a regional need for an area that had nothing like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when the family moved up north from Platteville 20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about making a difference, right?" Laura said, and impressing on their visitors why local food matters. It's why they work hard to be good stewards of the land and build community in their small corner of northwestern Wisconsin.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good work that gets you up even when you're tired," she said. "We need more of that."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ORGANIC VINEYARDS AND NATURAL WINEMAKING PRESENT NEW MARKETING OPPORTUNITIES FOR PACIFIC NORTHWEST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2019 Thursday 10:36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RICHLAND, Wash., May 16 -- Washington State University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rising number of organic grape-growing regions in the Pacific Northwest presents a new opportunity for wine marketing around the popular wine buzzword terroir, according to a new study by a Washington State University Tri-Cities researcher.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"terroir" derives from the French word "terre," meaning land, and is used to denote the specialist characteristics of a place. This can include cultural landscapes, know-how within the industry, tools, techniques and local products, said Byron Marlowe, program coordinator and clinical assistant professor of hospitality and wine and beverage business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wine growing regions in Europe have capitalized on marketing terroir characteristics pertaining to climate, storytelling and history of their region. For newer wine regions like those in Washington state and Oregon, an opportunity also exists in developing wine tourism by marketing terroir characteristics such as natural vineyards, organic practices and the wineries that call them home, according to a study Marlowe published in Beverages.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study focuses primarily on the wineries of Oregon, Marlowe said similar opportunities exist in Washington. Unique organic terroir characteristics, he said, present opportunities for wine tourism marketing that may be currently underutilized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as a unique selling point of terroir tourism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Marlowe said terroir can drive consumers to wine regions for the sense of place and environmental experience of wine, in addition to classic wine country attributes. In Oregon, more than 50 percent of grape growing operations are certified organic, he said, which presents a unique wine cultural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theme that is being set first among terroir factors in Oregon, and that theme is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he said. "It has everything to do with how they treat the vines, the soil. These are vineyards that aren't manipulating or pressuring the growing process, and people are responding to that by wanting to visit the sites of these vineyards and wineries, and by wanting to observe the sensory experiences of more natural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it is harder to achieve a consistent flavor profile using natural practices, Marlowe said the attention to the growing process is what fascinates and excites tourists about Oregon's wine region and ultimately leads to purchasing of the state's wines. He said within the beauty of natural wine lie flaws and inconsistent vintages, yet it is what is closest to the historical practices of traditional winemaking and true to the terroir of a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real new movement toward natural wines," Marlowe said. "Organic vinicultural practices seek to preserve and protect the natural environment, as well as maintain the naturalistic qualities of the wine produced from the region. Both Oregon and Washington could capitalize on these characteristics in how they market their wine regions, which gives them a unique attraction point that stands to grow their wine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organic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Marlowe said Washington wine country in the Tri-Cities, Prosser and Walla Walla currently capitalize on the sensory terroir experience stemming from unique storytelling attributes of the region, but there are additional opportunities to capitalize on the organic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Badger Mountain Vineyard in the Tri-Cities and Hedges Family Estate on Red Mountain in the mid-Columbia region, both feature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which have attracted a new brand of wine tourists to the area. That brand, he said, only stands to grow as awareness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continues to spread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WSU Tri-Cities - a leader in wine business and wine science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WSU Tri-Cities is one of few universities across the country that has both degree programs in wine and beverage business management and viticulture and enology. It is the home of the Ste. Michelle Wine Estates WSU Wine Science Center, a premier, state-of-the-art wine science facility that conducts leading research in the fields of viticulture and enology, and features expert researchers in the fields of marketing for wine and beverage business- and hospitality-related sectors. For any query with respect to this article or any other content requirement, please contact Editor at </w:t>
      </w:r>
      <w:hyperlink r:id="rId181"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647"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647" w:history="1">
        <w:r>
          <w:rPr>
            <w:rFonts w:ascii="arial" w:eastAsia="arial" w:hAnsi="arial" w:cs="arial"/>
            <w:b/>
            <w:bCs/>
            <w:i/>
            <w:color w:val="0077CC"/>
            <w:kern w:val="32"/>
            <w:sz w:val="28"/>
            <w:szCs w:val="32"/>
            <w:u w:val="single"/>
            <w:shd w:val="clear" w:color="auto" w:fill="FFFFFF"/>
            <w:lang w:val="en-US" w:eastAsia="en-US" w:bidi="ar-SA"/>
          </w:rPr>
          <w:t xml:space="preserve"> Seed Innovations Project: Laying the Foundation for Innovation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Spicy IP</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Spicy IP,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Pankhuri Agarwal</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next post in the ongoing blog post series on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Seed Innovations Project, Natalie Kopytko, Post-Doctoral Research Associate at University of Leeds shares stories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using traditional methods to store seeds.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Laying the Foundation for Innovation</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Natalie Kopytko</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foundation seed is the 'pure seed stocks grown by or under the supervision of a public agency for use in the production of registered and certified seed'. When it comes to 'informal'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-level innovation, foundation seed(s) take on completely different meanings. For instance, one of the many traditional methods of storing seeds includes protecting them within the foundation and walls of homes. Moreover, the ability to store seeds from one year to the next provides the foundation necessary to support future innovations.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story, Darlapudi Ravi from Andhra Pradesh (centre of top photo), Sameer Zanjurne from Maharashtra and Ranjit Singh Bath from Punjab share their knowledge of traditional techniques for storing seeds. Moreover, their knowledge of seed-saving exhibits their quest for information, experimentation, and ultimately a journey of learning. Ravi through visits to tribal areas in many states, Ranjit by adopting a method from the south of India, and Sameer through his combination of multiple 'non-conventional'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w:t>
      </w:r>
    </w:p>
    <w:p>
      <w:pPr>
        <w:rPr>
          <w:lang w:val="en-US" w:eastAsia="en-US" w:bidi="ar-SA"/>
        </w:rPr>
      </w:pP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A Variety of Ways to Store Varieties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Seed storage varies according to crop and region. In Assam, as shown by Soren Bora,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store rice still protected in the husk of the plant. In Punjab, one method involves burning camphor to create an anaerobic environment. The anaerobic conditions within a well-sealed container then protect the seeds from any pests. Along with this technique, Ranjit Singh Bath adopted a method he learned from south India for storing pulses. The method involves adding approximately one foot of sand on top of the pulses stored in a container or alternating layers of seed and sand. The scientific rational for the sand-mixture method: the sand particles kill insects by acting as an abrasive agent against the insect, and the sand acts as a barrier between seeds and insects. An assessment of traditional methods of pulse storage (including the sand-mixture method) found them to be inexpensive and eco-friendly, while maintaining high germination, low insect infestation, and low moisture content.</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terms of moisture content, a cucumber certainly contains a lot of moisture, so how does one store the seeds of a cucumber?  Sameer tells us about how he stores three varieties of cucumber on the walls of one of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out-houses. His grandfather built the walls using a special soil that forms under the trampled paths of cattle by compacting and mixing layers of cow dung and soil. To store the cucumber seed, simply cut the cucumber, throw the seeds against the wall and let the soil absorb the moisture. The cucumber seed stays attached to the wall until next season's sowing period. Sameer went on to explain that the thick walls keep the house cool in the summer and warm in the colder months creating ideal conditions for both human inhabitants and seed storage. Traditionally, many varieties of seeds were stored in the walls and foundations or in large holes dug underneath the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method of storing underground, in part, inspired the seed-saving method developed by Ravi.  In Orissa's tribal areas, he observed seeds stored by digging large holes in front of the houses. The seeds were placed in the holes with paddy grass, then cow dung, and finally mud.  As Ravi states, his method, "protects the desi seed in desi style, since the power of cow dung is greater than the power of chemicals." He begins by treating the seed in cow urine and drying the seeds in the shade prior to storage. Ravi lines bamboo containers with cow dung, on top of the seeds he adds a layer of grass, then a layer of neem leaves and finally seals the container with cow dung. The grass layer absorbs moisture, while the neem leaves act as a natural insecticide. The use of neem to protect seeds from insects is widely known and practiced, while the other aspects of Ravi's method come from his many visits to tribal areas.</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Seeking and Sharing the Seeds of Knowledge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Ravi seeks knowledge from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because they have generations of experience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without chemicals. Moreover, the tribal areas occur in hilly areas with poorer soil conditions and rely on rain-fed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He first became interested in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through observation of tribal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near his native home in Andhra Pradesh, but eventually he travelled to tribal areas throughout Chhattisgarh, Assam, Maharashtra, Telagana, Karnataka and, as previously mentioned, Orissa. After a few visits, he built up enough trust with the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that they shared their knowledge with him. As he explains, "tribal areas give knowledge in a traditional way, so my knowledge and tribal knowledge is the same".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gaining knowledge about traditional seed storage from tribal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Ravi also collects many varieties of seeds. On his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he currently has 30 varieties of traditional paddy, 10 medicinal plants, 10 varieties of millets, and many varieties of vegetables seeds. For example, he has a red variety of okra and a gourd that provides multiple fruits from one stem. He shares seeds only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follow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following the traditional method of giving 10 kg and then collecting 20 kg in return the next season. With respect to knowledge-sharing, Ravi also works on international projects and expresses a  desire to learn from as well as teach people in other countries.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than visiting tribal areas, Sameer speaks of having many gurus including Sri Sri Ravi Shankar and David Hogg. He combines three types of chemical free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natural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Homa/Vedic by selecting the practices from each that suit his current situation and needs. He speaks of needing to share this knowledge to make it available for future generations. His father passed away when he was a child, but he learned about his father's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from the community. Therefore, he trains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multiple-techniques that he has learned to ensure the practices continue into the future.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chemical-free techniques of cultivation all depend on using seeds of traditional varieties. In other words, Desi seeds provide the foundation. These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demonstrate just how much knowledge can be built upon this foundation.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Eleanor Illoway, lawyer and leader in conservation action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Philadelphia Inquirer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Philadelphia Newspapers,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OBITUARIES; Pg. B9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McCabe STAFF WRITER</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Eleanor Morris Illoway, 72, of Phoenixville, a Chester County lawyer and land-conservation advocate who spent years leading and organizing local causes that promote open space, died Sunday, Oct. 20, at her home of ovarian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perhaps best known as president of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Inc., an innovative sustainablefarming community in northern Chester County, Mrs. Illoway spent much of her life in conservation roles that prepared for that one, which helped to nurture her lifelong love of the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Raised on the land that decades later became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Mrs. Illoway and her seven siblings devoted much of their childhoods to caring for the many animals and rolling acres that surrounded their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Illoway's parents were Samuel and Eleanor Morris, who are often regarded as pioneers in the open-space preservation movement. In 1967, the pair founded the French and Pickering Creeks Conservation Trust, an open-land protection organization, in response to increasing suburban development. Samuel Morris would go on to become a state representative who pushed for legislation that created the state's conservation easement program, which enables local governments to protect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land by purchasing "development rights" that limit the use of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Morris'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the site of gatherings and parties - one in 1963 set the stage for Mrs. Illoway to meet her husband, Stock. He liked that she was welleducated, outgoing, and a good dancer. "We met, and that was that,"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Stock was a few years older and wanted to marry her, but she wasn't ready. "I said, I won't believe [you're ready] until you propose," he recalled. After five years of dating, she got down on one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Illoway studied at the University of Pennsylvania as an undergraduate, and later graduated from the Penn Law School. She practiced law at Pepper Hamilton before becoming a founding partner of Harkins Cunningham LLP, a law firm with an office in Berwyn. She worked as a corporate litigator, her husband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Illoways had no children, enabling the two, Illoway said, to "just focus on each other." Still, that didn't stop Mrs. Illoway from taking nieces and nephews under her wing. She never forgot a birthday or anniversary, and was known for the cards she would regularly send. Later in life, at a house the family shared in Rhode Island, Mrs. Illoway hosted "Cousins Camp," a weeklong play date for all the kids in the extended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the glue that held our entire family together," said Laura Morris Siena, Mrs. Illoway's younger sister. "She was the beating heart of our family - always in touch with all of my nieces and nephews, calling them on the 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of her work as an attorney, Mrs. Illoway spent much of her career working with organizations that focused on historic preservation, open-space conservation,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She served as board member of the Philadelphia Society for the Preservation of Landmarks, and was part of a team that organized the French Creek Iron Tour, an annual noncompetitive bike tour benefiting the French and Pickering Creeks Conservation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Illoway's greatest preservation undertaking occurred in 2011, when her mother died. In her will, Mrs. Illoway's mother specified that the family's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must carry on as space for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After a little creative thinking, Mrs. Illoway and her siblings decided that the acres would be affordably leased to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committed to growing organic foods. They created a nonprofit, and Mrs. Illoway and her sister both served terms as president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several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lease sections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's 520 acres, growing everything from microgreens to organic grains to apples, which will be pressed and fermented to make hard cider in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Illoway and her husband were longtime supporters of the performing arts, including the Pennsylvania Ballet, as well as other organizations such as the Preservation Alliance for Greater Philadelphia. The two loved living just a train ride from Philadelphia's art scene, her husband said, but also enjoyed spending time together at their home and 40-acre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There, Illoway raises cattle and sells grass-fed beef. Mrs. Illoway would tend to her flourishing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final year of life, Mrs. Illoway and her husband traveled to the Galápagos Islands, off the coast of Ecuador, as well as Machu Picchu in Peru. The pair were frequent travelers and ventured around the world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her husband and sister, she is survived by four brothers, another sister, and nieces and nephews.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and friends are invited to a life celebration at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2501 Pottstown Pike, Pottstown, at 1 p.m. Saturday, Nov. 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Memorial gifts may be made to Lundale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French and Pickering Creeks Conservation Trust. </w:t>
      </w:r>
      <w:hyperlink r:id="rId578" w:history="1">
        <w:r>
          <w:rPr>
            <w:rFonts w:ascii="arial" w:eastAsia="arial" w:hAnsi="arial" w:cs="arial"/>
            <w:i/>
            <w:color w:val="0077CC"/>
            <w:sz w:val="20"/>
            <w:u w:val="single"/>
            <w:shd w:val="clear" w:color="auto" w:fill="FFFFFF"/>
            <w:lang w:val="en-US" w:eastAsia="en-US" w:bidi="ar-SA"/>
          </w:rPr>
          <w:t>cmccabe@inquirer.com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215-854-2507 mccabe_caitlin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 xml:space="preserve">Spanish Agroponiente group obtains Demeter certification in </w:t>
        </w:r>
      </w:hyperlink>
      <w:hyperlink r:id="rId661" w:history="1">
        <w:r>
          <w:rPr>
            <w:rFonts w:ascii="arial" w:eastAsia="arial" w:hAnsi="arial" w:cs="arial"/>
            <w:b/>
            <w:bCs/>
            <w:i/>
            <w:color w:val="0077CC"/>
            <w:kern w:val="32"/>
            <w:sz w:val="28"/>
            <w:szCs w:val="32"/>
            <w:u w:val="single"/>
            <w:shd w:val="clear" w:color="auto" w:fill="FFFFFF"/>
            <w:lang w:val="en-US" w:eastAsia="en-US" w:bidi="ar-SA"/>
          </w:rPr>
          <w:t>biodynamic</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1" w:history="1">
        <w:r>
          <w:rPr>
            <w:rFonts w:ascii="arial" w:eastAsia="arial" w:hAnsi="arial" w:cs="arial"/>
            <w:b/>
            <w:bCs/>
            <w:i/>
            <w:color w:val="0077CC"/>
            <w:kern w:val="32"/>
            <w:sz w:val="28"/>
            <w:szCs w:val="32"/>
            <w:u w:val="single"/>
            <w:shd w:val="clear" w:color="auto" w:fill="FFFFFF"/>
            <w:lang w:val="en-US" w:eastAsia="en-US" w:bidi="ar-SA"/>
          </w:rPr>
          <w:t>agriculture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Agriculture</w:t>
      </w:r>
      <w:r>
        <w:rPr>
          <w:rFonts w:ascii="arial" w:eastAsia="arial" w:hAnsi="arial" w:cs="arial"/>
          <w:color w:val="000000"/>
          <w:sz w:val="20"/>
          <w:lang w:val="en-US" w:eastAsia="en-US" w:bidi="ar-SA"/>
        </w:rPr>
        <w:t xml:space="preserve"> Monitor Worldwide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7" type="#_x0000_t75" style="width:149.98pt;height:74.99pt">
            <v:imagedata r:id="rId53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Almerian firm Grupo Agroponiente, which is highly committed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has achieved the implementation of the Demeter certification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at all levels; that is, in all productive and commercial processes. This certification entails a significant improvement in the reputation and recognition of the company's organic production line and should help it attract the interest of new customers and those already in their portfolio.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head of organic production at Grupo Agroponiente, Diego Oller, said that this new certification represents a big step forward, not only for what it shows in practice; that is, the recognition of our capacity in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but also because it is evidence of our very clear commitment to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products under that certification, for now there are red bell peppers and long eggplant, and the range will increase in the coming months with the inclusion of new varieties.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Peter Schamberger, executive director of Demeter in Germany,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based on the knowledge that land, plants, animals and human beings work together in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organism. One of R. Steiner's ideas is that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to be seen as an organism in itself. In practical terms, this means that all parts of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the activities that occur there, such as plant production and animal husbandry, are interconnected. 2019 Global Data Point.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ORGANIC INDIA Wins India's First LEED Platinum Certification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2019 Tuesday 8:36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BOULDER, Colo., Oct. 8, 2019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INDIA's Lucknow factory is now certified as the first LEED Platinum facility in India. This is an important accomplishment on many levels. Because ORGANIC INDIA's mission is to be a vehicle of consciousness in the global market by offering wellness solutions in service to community dedicated to healthy, conscious living - the LEEDs Platinum certification stands as evidence of its commitment to the welfare of its community, the environment, employees and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Standard of Excellence and Commitment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LEED is the acronym for "Leadership in Energy and Environmental Design," and according to the U.S. Green Building Council (USGBC), the designation represents a worldwide green-building certification program that promotes a multiplicity of higher standards. All buildings affect human health and the environment - whether it be factories, office buildings, homes, warehouses, or hospitals.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LEEDs Platinum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Companies that pursue LEED certification must earn points within several categories: Location and Transportation,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Sites, Water Efficiency, Energy and Atmosphere, Materials and Resources, Indoor Environmental Quality, and Innovation. Based on points achieved, one of four LEED rating levels apply for certification. In ascending order, these levels are: Certified, Silver, Gold, and Platinum.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Value-Based Supply Chain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INDIA's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wildcrafters are educated in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The net result is that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families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incomes, while at the same time improving and preserving their own health and natural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Built for Human and Environmental Health</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Green Building Council (USGBC)explains, "Green buildings promote resilience-enhancing designs, technologies, materials, and methods. To support these efforts, green buildings promote the use of durable materials, thoughtful site selection, energy efficiency, onsite renewable generation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Boston University's Sustainability Program says that LEED third-party verification demonstrates that a building is designed and constructed "Using strategies aimed at improving performance across all the metrics that matter most: energy savings, water efficiency, CO2 emissions reduction, improved indoor environmental quality, and stewardship of resources and sensitivity to their impacts."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from the USGBC report that as a developing nation, India faces tremendous waste-management concerns, the byproduct of economic development. The report states that, "It is crucial to address the core of the issue - reducing waste generation. As India is still developing policies and regulations, it is necessary to leapfrog the conventional methods of waste management and work towards 'Zero Waste' concept to achieve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ORGANIC INDIA founder Bharat Mitra said, "This new factory is a beautiful embodiment of the essence of ORGANIC INDIA. On one hand, it has the latest technology and at the same time it was built with awareness and consciousness to the environment. It's built in a way that not only we don't take, but we give back to the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a mission to be an innovative global leader in providing organic products and true wellness solutions in service to a community dedicated to healthy, conscious living,ORGANIC INDIAUSAoffers a full line of USDA Certified Organic, Non-GMO Project Verified, and certified Kosher and Halal teas, infusions and whole-herb supplements derived from the ancient Ayurvedic health system of India.ORGANIC INDIAgoes above and beyond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 regenerating environmental, community and business ecosystems. AllORGANIC INDIAproducts are ethically sourced and sustainably cultivated by 3,000 small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partners in India.ORGANIC INDIA, a certified B Corp, was named a 2019 "Best for the World Overall" Honoree. For more information, please visit ORGANICINDIAUSA.com or find us on social @organicindiausa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CONTACT: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Kat Wiranowski,ORGANIC INDIA USA720-758-9092</w:t>
      </w:r>
    </w:p>
    <w:p>
      <w:pPr>
        <w:keepNext w:val="0"/>
        <w:spacing w:before="240" w:after="0" w:line="260" w:lineRule="atLeast"/>
        <w:ind w:left="0" w:right="0" w:firstLine="0"/>
        <w:jc w:val="both"/>
        <w:rPr>
          <w:lang w:val="en-US" w:eastAsia="en-US" w:bidi="ar-SA"/>
        </w:rPr>
      </w:pPr>
      <w:hyperlink r:id="rId669" w:history="1">
        <w:r>
          <w:rPr>
            <w:rFonts w:ascii="arial" w:eastAsia="arial" w:hAnsi="arial" w:cs="arial"/>
            <w:i/>
            <w:color w:val="0077CC"/>
            <w:sz w:val="20"/>
            <w:u w:val="single"/>
            <w:shd w:val="clear" w:color="auto" w:fill="FFFFFF"/>
            <w:lang w:val="en-US" w:eastAsia="en-US" w:bidi="ar-SA"/>
          </w:rPr>
          <w:t>224039@email4pr.com</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multimedia:http://www.prnewswire.com/news-releases/organic-india-wins-indias-first-leed-platinum-certification-300933459.html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Organic India USA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a big tent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East Oregonian (Pendleton,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18,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East Oregonian (Pendleton, OR).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 Pg. 004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 area: 93,000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Conservation area: 23,000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Rangeland, open spaces and roads: 29,000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Irrigated farmland: 39,500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Future irrigated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development: 1,500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crops: 12,660 acres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Organic Crops: blueberries, carrots, sweet corn, pasture, sweet peas, alfalfa, field corn, onions, potatoes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Conventional dairies: 3 with a total of 25,000 milking cows that produce more than 1.4 million pounds of milk each day, plus heifer operations. With dry cows and others, there are about 68,000 cows.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w:t>
      </w:r>
      <w:hyperlink r:id="rId677" w:history="1">
        <w:r>
          <w:rPr>
            <w:rFonts w:ascii="arial" w:eastAsia="arial" w:hAnsi="arial" w:cs="arial"/>
            <w:i/>
            <w:color w:val="0077CC"/>
            <w:sz w:val="20"/>
            <w:u w:val="single"/>
            <w:shd w:val="clear" w:color="auto" w:fill="FFFFFF"/>
            <w:lang w:val="en-US" w:eastAsia="en-US" w:bidi="ar-SA"/>
          </w:rPr>
          <w:t>www.threemilecanyonfarms.com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Oregon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big tent. From the smallest acreage in Western Oregon to the largest ranch in Eastern Oregon, from the newest hemp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Central Oregon to the multi-generational grass seed operation in the Willamette Valley, and whether they follow conventional, organic or even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they are all Oregon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feed, clothe and shelter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200 crops are grown across the state. Combined with the solar and wind power generation, Oregon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 and their counterparts across the country - are on the leading edge of 21st century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Oregon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an on-the-ground celebration of that diversity. To travel from one corner of the state to the other is an extraordinary experience. Large and small, nursery, livestock, timber and crops - irrigated and non-irrigated - each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ranch is an example of how ingenuity, hard work and expertise can coax a crop from the ground and nurture livestock.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one of Oregon's more than 38,500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and ranches is evidence of all that is good about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saddens us, then, when we hear about some groups that want to draw lines through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divide it. They want to pit small against large, organic against conventional - every day, it seems, new lines are being drawn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we don't know why. We don't understand why, in the viewpoint of a few, some types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"good" and other types aren't. They will tell you it has to do with their standards, and that's fine, until they try to impose those standards on everyone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Marty Myers, general manager of Threemile Canyon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was first appointed to the Oregon Board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four years ago, these groups started drawing their lines. They argued that the Boardman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too big. It's actually several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 three dairies, row crops, feed crops and a compost operation. It also takes waste and wind and produces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electricity. Many of the things they do are cutting edge. Threemile Canyon has even developed a "closed loop" that allows byproducts to be constantly recycled and reused.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 yes, it's also profitable.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short, it is an example of how diversification works in favor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whether it's 93,000 acres, as is Threemile Canyon, or 9 acres. If done wisely, diversification will flatten the revenue roller coaster and assure positive cash flow.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whether their operations are large or small, would do well to study what Threemile Canyon has accomplished and consider how those lessons can be applied at different scales.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Recently, Gov. Kate Brown reappointed Myers to another term on the Board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was the right thing to do. He brings an unmatched level of expertise and experience to the board, which advises the state Department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record, seven appointed members of the board must be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or ranchers who represent different segments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two members represent consumers. The 10th member is the chair of the Soil and Water Conservation Commission. That's according to state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Along with the viewpoints of the rest of the board, whose membership represents a wide variety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operations, Myers' viewpoint should be sought out and welcomed.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Marty Myers, general manager of Threemile Canyon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near Boardman, stands in front of the six wind turbines leased on his land.Capital Press Photo/Sierra Dawn McClain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'Clean' wine ill defined but taking root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Union: Web Edition Articles (Albany, 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Hearst</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LIVING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Deanna Fox</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old is new again, and few things illustrate that adage better than wine. With wine, newfangled techniques become faddish when compared to the slow, steady method of grape fermentation that have ruled viniculture for millennia. More and more, the term "clean" wine appears in local wine shops and bottle lists for area restaurants, and while the definition of what clean (or "natural") wine is varies among winemakers and sellers, the unanimous opinion is that clean wine is a timeless approach to oenology that is starting to be recognized on a broader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clear-cut definition of "clean wine" among wine websites, publications and associations is difficult to find. The American Wine Society has no official definition of what clean wine is, nor do magazines like Wine Spectator or websites like Wine.com. Still, the "clean wine" market is one that seems to include wines that include no additives, extensive filtration methods, flash pasteurization and minimal additions of sulfates. In other words, the wine is "natural" and its production often entails methods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fermentation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"Natural wine is a fairly vague term that encompasses a whole spectrum of wines that are made with minimal intervention. [It's] wine that's generally made using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using native yeast instead of cultured and little to no additives and preservatives," said Adelia Sugarman, the bar manager and wine buyer at Post Wine Bar + Kitchen, the latest incarnation of 200 Lark St. in Albany, a wine bar that will have its soft opening on Friday. The space was formerly Mio Posto, Lark &amp; Lily and the Wine Bar. The large majority of wines served at Post are categorized by Sugarman as natural, clean wines. She added, "I think it's important to note that while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actual certifications, the term 'natural' is definitely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not one hard and fast definition for clean wine," said Heather LaVine, a partner at Clark House Hospitality, which owns The Confectionery, The Bradley, Little Peck's, Peck's Arcade and 22 Second Street Wine Shop, all in Troy. Across her company's holdings, the wine programs are focused on natural, clean wines. That move toward clean wine was unintentional, said LaVine, and the initial focus for the wine program was "on wines that were smaller production and had a story that people could get behind," she said. "I wasn't dogmatic at first in finding clean wine, it was just what my palate was drawn to and the people making these wines had been doing it the same way their family had been doing it for generations, which was a natural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Sugarman said it was clean and natural wine's connection to the land that first drew her to it. "I'm really interested in wines that are being made by people who are trying to work with nature rather than trying to control it. I think these wines have a much truer connection to the time and place they were produced and often have a great deal of variation from one vintage to the next," she said. Growing up in Washington County, she said she saw friends and neighbors working the land, and that is reflected in the wine being produced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Weber, of Northern Cross Vineyard in Easton (Washington County) said he is moving toward a clean wine process in his vineyard and winery. "I'm taking any leftover yeast and inoculating the vineyard so that one day I'll use a 'feral' year for some part of fermentation,"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LaVine said that consumers have likely been drinking clean wines without realizing it, but telling the story behind the wine gets people more interested in it. "We've become the neighborhood wine shop, and natural wine is our foundation. We talk about it and share it, and allow people to experience the greater expression of place natural wine 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Sugarman agrees with LaVine. "Most people have probably had lots of natural wines and not realized it. If you're someone who cares about where your food comes from, if you try to buy mostly organic produce or if you've ever noticed the difference between lettuce that comes from the grocery store in a big plastic bag and a beautiful head of greenleaf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that was grown by the person who's selling it to you, then I think you'd be interested in drinking more naturally-produced wines," Sugarman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terms "clean" or "natural" denote avoidance of artificiality, which is typically considered a good thing. But sometimes, as seen with the trend of "clean eating," those terms can allude to superiority (i.e. Food that is "clean" is somehow "better" than something more traditional) but there is little evidence to support such a claim. Some wine sellers avoid using the term altogether, even if the wine follows clean and natural methods, and find that wine made in a conventional method is as safe and virtuous as natural or clean wine because of strict food and alcohol production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Patricia Pendergast Novo, who owns Taverna Novo restaurant in Saratoga Springs and formerly owned Crush and Cask wine shop in Saratoga Springs with her husband, Jeff Novo, said that while the process of natural wine is admirable, it isn't always the best bet. "While I do love natural wine, some of them are confusing to the consumer. Some have a cloudiness due to the lack of fining and filtration in the winemaking process. Some taste more like a sour beer or kombucha than they taste like wine, per se," she said. Pendergast Novo finds clean wines to be difficult to pair with food because of their unrefined nature. "Many don't pair exceedingly well with our menu, which is of paramount importance to me. I choose the wine for our list based on food affinities, for the most part," she said. The majority of wines served at Taverna Novo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organic, many officially certified as such, and she likes to feature small wineries whenever possible. The concept of Earth stewardship is critical to many of her food purveyors, and the same holds true for her wine suppliers. Whether or not the wine is considered clean or natural is a matter of semantics,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Sugarman says that those policies still allow for the addition of sugar, cultured yeast matter, tannins, post-bottling preservatives and grape juice concentrates. "I think when customers become aware of what they're drinking, most people would be inclined to want a product that's more natural," she said. And as wine enthusiasts grow their understanding of the wine process — much like how informed eating gave way to CSA programs, booms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natural food store growth — the demand for natural and clean wines will surely increase and become a greater presence on wine store shelves and wine lists in the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Deanna Fox is a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journalist. @DeannaNFox, foxonfood.com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 xml:space="preserve">'Biggest Little </w:t>
        </w:r>
      </w:hyperlink>
      <w:hyperlink r:id="rId691" w:history="1">
        <w:r>
          <w:rPr>
            <w:rFonts w:ascii="arial" w:eastAsia="arial" w:hAnsi="arial" w:cs="arial"/>
            <w:b/>
            <w:bCs/>
            <w:i/>
            <w:color w:val="0077CC"/>
            <w:kern w:val="32"/>
            <w:sz w:val="28"/>
            <w:szCs w:val="32"/>
            <w:u w:val="single"/>
            <w:shd w:val="clear" w:color="auto" w:fill="FFFFFF"/>
            <w:lang w:val="en-US" w:eastAsia="en-US" w:bidi="ar-SA"/>
          </w:rPr>
          <w:t>Farm</w:t>
        </w:r>
      </w:hyperlink>
      <w:hyperlink r:id="rId691" w:history="1">
        <w:r>
          <w:rPr>
            <w:rFonts w:ascii="arial" w:eastAsia="arial" w:hAnsi="arial" w:cs="arial"/>
            <w:b/>
            <w:bCs/>
            <w:i/>
            <w:color w:val="0077CC"/>
            <w:kern w:val="32"/>
            <w:sz w:val="28"/>
            <w:szCs w:val="32"/>
            <w:u w:val="single"/>
            <w:shd w:val="clear" w:color="auto" w:fill="FFFFFF"/>
            <w:lang w:val="en-US" w:eastAsia="en-US" w:bidi="ar-SA"/>
          </w:rPr>
          <w:t>' Doc Maker on Filming Skittish Animals and Showing "Harsh Realities"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Hollywood Reporter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Prometheus Global Media, LLC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82.23pt;height:53.99pt">
            <v:imagedata r:id="rId69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TAG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Rebecca Ford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documentary follows a city-dwelling couple who pack up their lives and move to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hoping to create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ecosystem: "I felt this responsibility to share with people what I had witnessed."</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Filmmaker John Chester and his wife, Molly, a private chef, were living in a Los Angeles apartment when they decided to take a leap by acquiring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located about an hour outside of L.A., in hopes of creating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could live happily with their dog, Todd. As they navigated through endless challenges (from raising crops to delivering piglets and fighting off coyotes) and joyful surprises (like watching a friendship bloom between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rooster and pig), Chester captured it all on his cameras. At some point, about five years in, he realized this could be a film. "I felt this responsibility to share with people what I had witnessed," he says. "I had in front of me this story that reconnects us to the infinite power of coexistence, and I was telling it through the lens of nature." </w:t>
      </w:r>
      <w:r>
        <w:rPr>
          <w:rFonts w:ascii="arial" w:eastAsia="arial" w:hAnsi="arial" w:cs="arial"/>
          <w:i/>
          <w:color w:val="000000"/>
          <w:sz w:val="20"/>
          <w:lang w:val="en-US" w:eastAsia="en-US" w:bidi="ar-SA"/>
        </w:rPr>
        <w:t xml:space="preserve">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premiered at Telluride in 2018 and was acquired by Neon, which released it in May. Chester recently spoke with </w:t>
      </w:r>
      <w:r>
        <w:rPr>
          <w:rFonts w:ascii="arial" w:eastAsia="arial" w:hAnsi="arial" w:cs="arial"/>
          <w:i/>
          <w:color w:val="000000"/>
          <w:sz w:val="20"/>
          <w:lang w:val="en-US" w:eastAsia="en-US" w:bidi="ar-SA"/>
        </w:rPr>
        <w:t>THR</w:t>
      </w:r>
      <w:r>
        <w:rPr>
          <w:rFonts w:ascii="arial" w:eastAsia="arial" w:hAnsi="arial" w:cs="arial"/>
          <w:color w:val="000000"/>
          <w:sz w:val="20"/>
          <w:lang w:val="en-US" w:eastAsia="en-US" w:bidi="ar-SA"/>
        </w:rPr>
        <w:t xml:space="preserve"> about how he filmed skittish animals, what was left on the cutting-room floor and how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changed since the doc's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Yvette Roman Photography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Dogs are among the many residents of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Molly OK with being a part of this film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but at the time we didn't think our story was what mattered. I think she also felt like it was probably a bit of a distraction — that we should just be focused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not trying to capture it. And I don't think she really valued that what we were doing was anything incredibly unique; neither of us did. It wasn't until really after eight years sitting down and watching the film that both of us could really absorb what we had done and what we had gone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beautiful images of the animals. Weren't they skittish?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Absolutely. I think the key to nature documentary is really about the time you take to find the natural rhythms and patterns that exist, and then place yourself in the right spot. I was watching these things happen over and over again every single year, and so if I didn't get the cinematic quality that I was looking for, I would reposition the next time. Like the rooster and the pig, the ritual of them going to bed every night, I actually shot that over the period of a few days, but I watched that happen for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tough moments, like when you send the pigs to slaughter or when an animal is killed by a coyote. How much of the darkness did you need to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to really imitate life. The hardships are there, but so are the amazing, beautiful, profound moments that give us so much hope. It was very important to be unflinchingly honest and raw, and couple it with the profound beauty and magic that happens. I knew from the very beginning there was no way I was going to make the film if I had to sugarcoat the harsh realities of the impermanence of life. It was something that we struggled with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 of Neon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California's Ventura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must have had so much footage over eight years. What was tough to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I had actually gotten to tell more of the story of the relationship between ants, ladybugs and aphids, to be completely honest, because once you understand that relationship, you begin to understand how that relationship applies to everything in life and everything else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impact do you think your film has had on how people view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brought about an awareness and a respect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been employing these regenerative techniques and an urgency to support that because ultimately that's what's going to dig us out. And it's been great to see some of our fellow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benefit from that awareness. It's not going to be hard-nosed policies and laws that bring about the greatest level of change ­— it's going to be an infinity of support around a culture that supports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an understanding of and value for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impact has the film had on your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your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definitely brought a lot of attention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There's a lot of interest in touring it. They've crashed our website the past two months that we've tried to release tickets. We have 10,000 people hitting refresh on their computer waiting for the tickets to post, and then we sell out 500 tickets in a few minutes. What I see in that is that there's interest in really understanding and getting inside the engine of an ecosystem, and that's the best thing we could ask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feel filmmaking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have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don't want to be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films don't want to be made — I think it's a delicate balance of what your vision is and the improvisational opportunities that exist in the moments of failure. And to have the humility to admit when it doesn't work and start over. You set out with your objective and your messaging, but if you ignore what's happening, you miss the opportunity to go so much deeper.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Courtesy of Neon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 the pig (seen here with Chester) is one of the stars of </w:t>
      </w:r>
      <w:r>
        <w:rPr>
          <w:rFonts w:ascii="arial" w:eastAsia="arial" w:hAnsi="arial" w:cs="arial"/>
          <w:i/>
          <w:color w:val="000000"/>
          <w:sz w:val="20"/>
          <w:lang w:val="en-US" w:eastAsia="en-US" w:bidi="ar-SA"/>
        </w:rPr>
        <w:t xml:space="preserve">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 didn't have to have cooperation from animals - I just had to have patience,"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you thinking about another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Absolutely. In fact, I never stopped filming. </w:t>
      </w:r>
      <w:r>
        <w:rPr>
          <w:rFonts w:ascii="arial" w:eastAsia="arial" w:hAnsi="arial" w:cs="arial"/>
          <w:i/>
          <w:color w:val="000000"/>
          <w:sz w:val="20"/>
          <w:lang w:val="en-US" w:eastAsia="en-US" w:bidi="ar-SA"/>
        </w:rPr>
        <w:t>The</w:t>
      </w:r>
      <w:r>
        <w:rPr>
          <w:rFonts w:ascii="arial" w:eastAsia="arial" w:hAnsi="arial" w:cs="arial"/>
          <w:i/>
          <w:color w:val="000000"/>
          <w:sz w:val="20"/>
          <w:lang w:val="en-US" w:eastAsia="en-US" w:bidi="ar-SA"/>
        </w:rPr>
        <w:t xml:space="preserve">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really the set-up to help prepare an audience to begin to the see the value in this world, and the real story I want to tell is a bit more complicated. But after watching that film, there's going to be an audience that I feel is capable of appreciating the next level that oftentimes gets lost in jumbly Ph.D. words. I hope to be able to continue to tell some more stories — as long as my wife and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team will have it.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 edited for length and clarity.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This story first appeared in a November standalone issue of The Hollywood Reporter magazine. To receive the magazine, click here to subscribe.</w:t>
      </w:r>
    </w:p>
    <w:p>
      <w:pPr>
        <w:keepNext w:val="0"/>
        <w:spacing w:before="240" w:after="0" w:line="260" w:lineRule="atLeast"/>
        <w:ind w:left="0" w:right="0" w:firstLine="0"/>
        <w:jc w:val="both"/>
        <w:rPr>
          <w:lang w:val="en-US" w:eastAsia="en-US" w:bidi="ar-SA"/>
        </w:rPr>
      </w:pPr>
      <w:hyperlink r:id="rId693"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AND ON THAT </w:t>
        </w:r>
      </w:hyperlink>
      <w:hyperlink r:id="rId700" w:history="1">
        <w:r>
          <w:rPr>
            <w:rFonts w:ascii="arial" w:eastAsia="arial" w:hAnsi="arial" w:cs="arial"/>
            <w:b/>
            <w:bCs/>
            <w:i/>
            <w:color w:val="0077CC"/>
            <w:kern w:val="32"/>
            <w:sz w:val="28"/>
            <w:szCs w:val="32"/>
            <w:u w:val="single"/>
            <w:shd w:val="clear" w:color="auto" w:fill="FFFFFF"/>
            <w:lang w:val="en-US" w:eastAsia="en-US" w:bidi="ar-SA"/>
          </w:rPr>
          <w:t>FARM</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THEY HAD A PIG: Biggest Little </w:t>
        </w:r>
      </w:hyperlink>
      <w:hyperlink r:id="rId700" w:history="1">
        <w:r>
          <w:rPr>
            <w:rFonts w:ascii="arial" w:eastAsia="arial" w:hAnsi="arial" w:cs="arial"/>
            <w:b/>
            <w:bCs/>
            <w:i/>
            <w:color w:val="0077CC"/>
            <w:kern w:val="32"/>
            <w:sz w:val="28"/>
            <w:szCs w:val="32"/>
            <w:u w:val="single"/>
            <w:shd w:val="clear" w:color="auto" w:fill="FFFFFF"/>
            <w:lang w:val="en-US" w:eastAsia="en-US" w:bidi="ar-SA"/>
          </w:rPr>
          <w:t>Farm</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follows a city-dwelling couple who pack up their lives and move to a </w:t>
        </w:r>
      </w:hyperlink>
      <w:hyperlink r:id="rId700" w:history="1">
        <w:r>
          <w:rPr>
            <w:rFonts w:ascii="arial" w:eastAsia="arial" w:hAnsi="arial" w:cs="arial"/>
            <w:b/>
            <w:bCs/>
            <w:i/>
            <w:color w:val="0077CC"/>
            <w:kern w:val="32"/>
            <w:sz w:val="28"/>
            <w:szCs w:val="32"/>
            <w:u w:val="single"/>
            <w:shd w:val="clear" w:color="auto" w:fill="FFFFFF"/>
            <w:lang w:val="en-US" w:eastAsia="en-US" w:bidi="ar-SA"/>
          </w:rPr>
          <w:t>farm</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hoping to create a </w:t>
        </w:r>
      </w:hyperlink>
      <w:hyperlink r:id="rId700"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ecosystem.(DOCUMENTARY)(Interview)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Hollywood Reporter</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Gale Group, Inc.</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 xml:space="preserve">Copyright 2019 Prometheus Global Media LLC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425; No. 37"; ISSN: 0018-3660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Ford, Rebecca</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Filmmaker John Chester and his wife, Molly, a private chef, were living in a Los Angeles apartment when they decided to take a leap by acquiring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located about an hour outside of L.A., in hopes of creating 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where they could live happily with their dog, Todd. As they navigated through endless challenges (from raising crops to delivering piglets and fighting off coyotes) and joyful surprises (like watching a friendship bloom between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rooster and pig), Chester captured it all on his cameras. At some point, about five years in, he realized this could be a film. "I felt this responsibility to share with people what I had witnessed," he says. "I had in front of me this story that reconnects us to the infinite power of coexistence, and I was telling it through the lens of nature."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premiered at Telluride in 2018 and was acquired by Neon, which released it in May. Chester recently spoke with THR about how he filmed skittish animals, what was left on the cutting-room floor and how life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changed since the doc's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Molly OK with being a part of this film right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but at the time we didn't think our story was what mattered. I think she also felt like it was probably a bit of a distraction--that we should just be focused on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not trying to capture it. And I don't think she really valued that what we were doing was anything incredibly unique; neither of us did. It wasn't until really after eight years sitting down and watching the film that both of us could really absorb what we had done and what we had gone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beautiful images of the animals. Weren't they skittish?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Absolutely. I think the key to nature documentary is really about the time you take to find the natural rhythms and patterns that exist, and then place yourself in the right spot. I was watching these things happen over and over again every single year, and so if I didn't get the cinematic quality that I was looking for, I would reposition the next time. Like the rooster and the pig, the ritual of them going to bed every night, I actually shot that over the period of a few days, but I watched that happen for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tough moments, like when you send the pigs to slaughter or when an animal is killed by a coyote. How much of the darkness did you need to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 has to really imitate life. The hardships are there, but so are the amazing, beautiful, profound moments that give us so much hope, It was very important to be unflinchingly honest and raw, and couple it with the profound beauty and magic that happens. I knew from the very beginning there was no way I was going to make the film if I had to sugarcoat the harsh realities of the impermanence of life. It was something that we struggled with the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must have had so much footage over eight years. What was tough to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I had actually gotten to tell more of the story of the relationship between ants, ladybugs and aphids, to be completely honest, because once you understand that relationship, you begin to understand how that relationship applies to everything in life and everything else on your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impact do you think your film has had on how people view this type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brought about an awareness and a respect for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have been employing these regenerative techniques and an urgency to support that because ultimately that's what's going to dig us out. And it's been great to see some of our fellow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benefit from that awareness. It's not going to be hard-nosed policies and laws that bring about the greatest level of change --it's going to be an infinity of support around a culture that supports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with an understanding of and value for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impact has the film had on your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 your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definitely brought a lot of attention to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There's a lot of interest in touring it. They've crashed our website the past two months that we've tried to release tickets. We have 10,000 people hitting refresh on their computer waiting for the tickets to post, and then we sell out 500 tickets in a few minutes. What I see in that is that there's interest in really understanding and getting inside the engine of an ecosystem, and that's the best thing we could ask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feel filmmaking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have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don't want to be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and films don't want to be made--I think it's a delicate balance of what your vision is and the improvisational opportunities that exist in the moments of failure. And to have the humility to admit when it doesn't work and start over. You set out with your objective and your messaging, but if you ignore what's happening, you miss the opportunity to go so much deeper.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you thinking about another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Absolutely. In fact, I never stopped filming. The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was really the set-up to help prepare an audience to begin to the see the value in this world, and the real story I want to tell is a bit more complicated. But after watching that film, there's going to be an audience that I feel is capable of appreciating the next level that oftentimes gets lost in jumbly Ph.D. words. I hope to be able to continue to tell some more stories--as long as my wife and my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team will have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 edited for length and clarity.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1 Dogs are among the many residents of Apricot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Caption: 2 Molly and John Chester spent eight years filming.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3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California's Ventura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Caption: Emma the pig (seen here with Chester) is one of the stars of Biggest Little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 didn't have to have cooperation from animals--I just had to have patience,"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Illustration(s) are not available due to copyright restrictions.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WHATEVER IT MEANS, LABEL TAKES ROOT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Times-Union (Albany, NY)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16,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Hearst Corporation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FOOD; Pg. D1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DEANNA FOX</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Everything old is new again, and few things illustrate that adage better than wine. With wine, newfangled techniques become faddish when compared to the slow, steady method of grape fermentation that have ruled viniculture for millennia. More and more, the term "clean" wine appears in local wine shops and bottle lists for area restaurants, and while the definition of what clean (or "natural") wine is varies among winemakers and sellers, the unanimous opinion is that clean wine is a timeless approach to oenology that is starting to be recognized on a broader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clear-cut definition of "clean wine" among wine websites, publications and associations is difficult to find. The American Wine Society has no official definition of what clean wine is, nor do magazines like Wine Spectator or websites like Wine.com. Still, the "clean wine" market is one that seems to include wines that include no additives, extensive filtration methods, flash pasteurization and minimal additions of sulfates. In other words, the wine is "natural" and its production often entails methods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organic fermentation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vineyard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 wine is a fairly vague term that encompasses a whole spectrum of wines that are made with minimal intervention. [It's] wine that's generally made using responsible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using native yeast instead of cultured and little to no additives and preservatives," said Adelia Sugarman, the bar manager and wine buyer at Post Wine Bar + Kitchen, the latest incarnation of 200 Lark St. in Albany, a wine bar that will have its soft opening on Friday. The space was formerly Mio Posto, Lark &amp; Lily and the Wine Bar. The large majority of wines served at Post are categorized by Sugarman as natural, clean wines. She added, "I think it's important to note that while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are actual certifications, the term 'natural' is definitely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not one hard and fast definition for clean wine," said Heather LaVine, a partner at Clark House Hospitality, which owns The Confectionery, The Bradley, Little Peck's, Peck's Arcade and 22 Second Street Wine Shop, all in Troy. Across her company's holdings, the wine programs are focused on natural, clean wines. That move toward clean wine was unintentional, said LaVine, and the initial focus for the wine program was "on wines that were smaller production and had a story that people could get behind," she said. "I wasn't dogmatic at first in finding clean wine, it was just what my palate was drawn to and the people making these wines had been doing it the same way their family had been doing it for generations, which was a natural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Sugarman said it was clean and natural wine's connection to the land that first drew her to it. "I'm really interested in wines that are being made by people who are trying to work with nature rather than trying to control it. I think these wines have a much truer connection to the time and place they were produced and often have a great deal of variation from one vintage to the next," she said. Growing up in Washington County, she said she saw friends and neighbors working the land, and that is reflected in the wine being produced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Weber, of Northern Cross Vineyard in Easton (Washington County) said he is moving toward a clean wine process in his vineyard and winery. "I'm taking any leftover yeast and inoculating the vineyard so that one day I'll use a 'feral' year for some part of fermentation,"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LaVine said that consumers have likely been drinking clean wines without realizing it, but telling the story behind the wine gets people more interested in it. "We've become the neighborhood wine shop, and natural wine is our foundation. We talk about it and share it, and allow people to experience the greater expression of place natural wine 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Sugarman agrees with LaVine. "Most people have probably had lots of natural wines and not realized it. If you're someone who cares about where your food comes from, if you try to buy mostly organic produce or if you've ever noticed the difference between lettuce that comes from the grocery store in a big plastic bag and a beautiful head of greenleaf from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that was grown by the person who's selling it to you, then I think you'd be interested in drinking more naturally-produced wines," Sugarman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terms "clean" or "natural" denote avoidance of artificiality, which is typically considered a good thing. But sometimes, as seen with the trend of "clean eating," those terms can allude to superiority (i.e. Food that is "clean" is somehow "better" than something more traditional) but there is little evidence to support such a claim. Some wine sellers avoid using the term altogether, even if the wine follows clean and natural methods, and find that wine made in a conventional method is as safe and virtuous as natural or clean wine because of strict food and alcohol production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Patricia Pendergast Novo, who owns Taverna Novo restaurant in Saratoga Springs and formerly owned Crush and Cask wine shop in Saratoga Springs with her husband, Jeff Novo, said that while the process of natural wine is admirable, it isn't always the best bet. "While I do love natural wine, some of them are confusing to the consumer. Some have a cloudiness due to the lack of fining and filtration in the winemaking process. Some taste more like a sour beer or kombucha than they taste like wine, per se," she said. Pendergast Novo finds clean wines to be difficult to pair with food because of their unrefined nature. "Many don't pair exceedingly well with our menu, which is of paramount importance to me. I choose the wine for our list based on food affinities, for the most part," she said. The majority of wines served at Taverna Novo are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or organic, many officially certified as such, and she likes to feature small wineries whenever possible. The concept of Earth stewardship is critical to many of her food purveyors, and the same holds true for her wine suppliers. Whether or not the wine is considered clean or natural is a matter of semantics,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Sugarman says that those policies still allow for the addition of sugar, cultured yeast matter, tannins, post-bottling preservatives and grape juice concentrates. "I think when customers become aware of what they're drinking, most people would be inclined to want a product that's more natural," she said. And as wine enthusiasts grow their understanding of the wine process -- much like how informed eating gave way to CSA programs, booms in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natural food store growth -- the demand for natural and clean wines will surely increase and become a greater presence on wine store shelves and wine lists in the Capital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Deanna Fox is a food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journalist. @DeannaNFox, foxonfood.com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Food&amp;Wine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Sonoma Index-Tribune (California)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Sonoma Index-Tribune</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B1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1123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Big Black Cat at El Molino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Lots of locals and travelers noticed the big black cat looming over El Molino Central in the Springs for the last week. What the 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Karin Waikiki, owner of El Molino, explains it simply.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Halloween decoration!” She and artist Mark Marthaler saw an old Halloween black cat in the window of Bob Parmelee’s former law office and rug collection in the Place des Pyranées alley across from the side of the Basque Boulangerie &amp; Café.</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spawned from there. 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thought a big cat crawling down the front of El Molino would be good. Mark’s middle drawing won out.” Marthaler also designs El Molino’s T-shirts.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Waikiki said, “I’ve known Mark since he was a busboy at La Casa and I was a cook there. He’s like having an art genie to fulfill all your concepts.”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Ag and FFA barbecue rescheduled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Due to PG&amp;E’s power shutoff, the original fun and delicious fundraiser for Sonoma Valley High School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(Ag) and Future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of America (FFA) programs that was supposed to be on Denmark Street, had to be postponed and relocated.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it will take place Nov. 9 and welcome all future, current or wish-we-were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the barn at Donnell Ranch on Stage Gulch Road. Those who have tickets, keep them and bring them along. Tickets are available at </w:t>
      </w:r>
      <w:hyperlink r:id="rId715" w:history="1">
        <w:r>
          <w:rPr>
            <w:rFonts w:ascii="arial" w:eastAsia="arial" w:hAnsi="arial" w:cs="arial"/>
            <w:i/>
            <w:color w:val="0077CC"/>
            <w:sz w:val="20"/>
            <w:u w:val="single"/>
            <w:shd w:val="clear" w:color="auto" w:fill="FFFFFF"/>
            <w:lang w:val="en-US" w:eastAsia="en-US" w:bidi="ar-SA"/>
          </w:rPr>
          <w:t>sonomaagriculture@gmail.com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need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even more in the future. And, thankfully, we have high school students in Sonoma who want to work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Many of them live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work on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grow animals, vineyards and vegetables on Sonoma Valley High School ’s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or wish they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 Stornetta, Wendy Swanson, and the rest of the Sonoma Valley Foundation for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are putting on this 11th annual fundraiser to support our High School AgriTechnology Academy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Train Wreck Junction will play for the Nov. 9 dinner and auction. After oysters, FFA pork sausages as appetizers and wine, of course, Lombardi’s of Petaluma will grill tri-tip and chicken and serve salad, pasta and French bread. High school vineyard wine will be served, and students will make the desserts to be auctioned. $50 to $1,000. 4:30 to 10:30 p.m. 4499 Stage Gulch Road, Sonoma. Tickets via Eventbrite.com or </w:t>
      </w:r>
      <w:hyperlink r:id="rId715" w:history="1">
        <w:r>
          <w:rPr>
            <w:rFonts w:ascii="arial" w:eastAsia="arial" w:hAnsi="arial" w:cs="arial"/>
            <w:i/>
            <w:color w:val="0077CC"/>
            <w:sz w:val="20"/>
            <w:u w:val="single"/>
            <w:shd w:val="clear" w:color="auto" w:fill="FFFFFF"/>
            <w:lang w:val="en-US" w:eastAsia="en-US" w:bidi="ar-SA"/>
          </w:rPr>
          <w:t>sonomaagriculture@gmail.com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Golden State salmon coming to Viansa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the Golden State Salmon Association (GSSA) will hold its annual salmon banquet at Viansa Winey honoring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cannabis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Erich Pearson on Saturday, Nov. 16. Yes, you read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 salmon and pot (not a cooking implement) have in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Pearson is the founder of Sparc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at Gordenker Ranch in Glen Ellen. Sparc grows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cannabis. But he is a  “salmon supporter,” according to press materials about the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press release, Pearson’s “water practices in Sonoma Valley are acknowledged as helping to keep the local watershed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clean.”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GSSA has also honored other local water stewards such as Sam Sebastiani, Mike Benziger, Phil Coturri, Grant Davis and the Mulas family at other banquets.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Ted Wilson of the William Tell House in Tomales will prepare a salmon entrée for the event – a remarkable treat because a few years ago at one of these dinners the salmon fishers wanted beef for a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McManus, president of GSSA, said they must “continue to fight salmon battles including government water and environmental roll-backs and ocean health while keeping salmon fishing families on the water and salmon on Californians’ plates.”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salmon group’s press release continues: “The California salmon industry is valued at $1.4 billion in economic activity annually in a normal season, and about half that much in economic activity and jobs in Oregon.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industry employs tens of thousands of people from Santa Barbara to northern Oregon. This is a huge economic bloc made up of commercial fishermen, recreational fishermen (fresh and salt water), fish processors, marinas, coastal communities, equipment manufacturers, the hotel and food industry, tribes, and the salmon fishing industry at large.” $125. 5 p.m. 25200 Arnold Drive, Sonoma. Tickets at Eventbrite.com.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hours at 428 Kitchen and Warehouse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Kitchen 428 and its neighbor, Warehouse consignment, at 196124 on Eighth St. E., have both adjusted their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Robyn Schultz, owner of 428 Kitchen, which sells gently used kitchenware and takeout dishes, cooks her food at the Sonoma Community Center kitchen and brings it to her shop next to her mother Jackie’s consignment shop, Warehouse.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stores have increased their hours and are now open Monday through Saturday from 10 a.m. to 4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Robyn Schultz’s 428 Kitchen food availability hours have changed slightly because of outside catering opportunities. She continues to offer prepared food Thursdays through Saturdays, as always. But she will bring in flatbreads only Friday and Saturday, and can sell her frozen food products daily, Monday through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on their e-blast list to learn of weekly specials. Don’t miss the fun of “dining” at the picnic table under the tree in the parking lot. Text or phone 980-1097 for the warehouse or 695-9864 for 428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Shanghai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Restaurant’s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 local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all have our favorite restaurants, but the sudden closing of the Shanghai Restaurant earlier this month caught a lot of fans and regulars off guard. They didn’t even get a chance to say goodbye.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Ling family, who opened it more than 40 years ago in 1978, seem to feel the same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Jackie Ling’s paternal grandfather, Hsien Hsin Ling, came to Sonoma from Hong Kong with the help of AdmiralCharlesM. Cooke who employed Hsien as a jack of all trades, suit presser and cook. Hsien continued at this job when the Edmond Coblentz family took over the house that is known as the Temelec mansion that long served as a clubhouse. At age 92, Hsien can still admire his handiwork in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1972, he was able to bring his wife Kay and son Jimmy – Jackie’s father --to Sonoma, having maximized his carpentry and entrepreneurial skills to buy old houses, fix them up, and sell them, wisely saving and reinvesting in more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Jimmy and wife Jully (Jackie and his sister Lisa’s mother) opened the Shanghai in 1978 at 136 W. Napa St. Until then, the only Chinese food available was cooked by Freddie Wing and his wife at the Swiss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Shanghai opening was possibly the most splendiferous of any restaurant debut in Sonoma, thanks to grandmother Kay and her father, Pan Wan Ip, who had immigrated to Paris and had a successful restaurant in the City of Lights. Ip brought experience, elegance, Chinese lanterns, candles and more recipes. Previously the location had been Old Healthy’s health food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of Shanghai’s history to come next Friday.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72"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‘The industry employs tens of thousands of people from Santa Barbara to northern Oregon.’ – Golden State Salmon Association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71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Chinese chicken salad at 428 Kitchen is now being served.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0" w:name="Bookmark_76"/>
      <w:bookmarkEnd w:id="150"/>
    </w:p>
    <w:p>
      <w:pPr>
        <w:rPr>
          <w:rFonts w:ascii="arial" w:eastAsia="arial" w:hAnsi="arial" w:cs="arial"/>
          <w:sz w:val="20"/>
          <w:lang w:val="en-US" w:eastAsia="en-US" w:bidi="ar-SA"/>
        </w:rPr>
      </w:pPr>
      <w:r>
        <w:pict>
          <v:shape id="_x0000_i127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Finding the Next Big Thing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Progressive Grocer's Store Brands</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2019</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EnsembleIQ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Gina Acosta</w:t>
      </w:r>
    </w:p>
    <w:p>
      <w:pPr>
        <w:keepNext/>
        <w:spacing w:before="240" w:after="0" w:line="340" w:lineRule="atLeast"/>
        <w:ind w:left="0" w:right="0" w:firstLine="0"/>
        <w:jc w:val="left"/>
        <w:rPr>
          <w:rFonts w:ascii="arial" w:eastAsia="arial" w:hAnsi="arial" w:cs="arial"/>
          <w:sz w:val="20"/>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6" style="position:absolute;z-index:2517350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Expo West 2019 promises to be a key showcase for retailers and manufacturers looking to leverage new trends in private-branded products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Health and wellness trends sure aren't what they used to 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Retailers and suppliers looking to leverage the latest trends in consumer packaged goods (CPGs) used to hang their hats on gluten-free, free-from and organic labels, and left the niche dietary foods and products to places like Whole Foods Market.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now every shopper, spanning a wide range of socioeconomic and cultural backgrounds, has a different idea of what it means to eat well or be well, shaped by health trends and nutritional science. To capitalize on modern health and wellness movements and reach the right customers, retailers and manufacturers need to get in front of these trends and harness their momentum at the right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meet this challenge, retailers and suppliers of course invest their resources in research and development, trend analytics and consumer spending data. Some CPG trends are more hype than anything else, while others do have some legs: What will be the next argan oil, Sriracha or keto diet?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there's an easier way to get a sense of the most buzzworthy CPGs even before they become bonafide trends: Retailers and suppliers of private-branded products can tap an oasis of enlightenment in Anaheim, Calif., in March at Natural Products Expo West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year's 39th annual Natural Products Expo West, billed as the world's largest natural, organic and healthy products trade show, promises another record-setting year, with more than 85,000 attendees including industry pioneers and a new generation of innovators shaping the future of healthy products. The show, produced by New Hope Network, a part of Informa, will be held March 5-9 at the Anaheim Convention Center and will be bigger than ever, according to New Hope Senior Content Director Christine Kapperman.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year Expo West expanded into the North Halls of the convention center, which were packed with people and products," Kapperman says. "And we're already back this year to having exhibits in the hotel space as well. So the amount of new products and exhibitors continues to grow every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Last year Expo West attracted 3,521 exhibiting companies, including more than 600 first-time exhibitors, and many hundreds of which manufacture products for private brands.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year we see new trends rise up alongside the evolution of movements that have shaped this industry," said Carlotta Mast, senior vice president of content and insights for New Hope Network. "The new products on display</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are an outcome of changing consumer preferences. In recent years, social media influencers have exponentially grown awareness among consumers who with every purchase they can make a choice that is healthier for their bodies, for the planet and for the people who grow our food and make our products. Nowhere is that power more evident than on the floor of Natural Products Expo West."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Kapperman says New Hope has already identified a few new trends as the organization vets entries for its NEXTY Awards, a twice-annual awards program in which the organization recognizes the most innovative, inspirational and integrity-driven products in the natural products industry. The awards are handed out at Expo West and at New Hope's Expo East event in the summer on the East Coast (September in Baltimore).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 our NEXT division we have identified some trends we're tracking for 2019," Kapperman says. "And what's exciting us is certainly the rise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how that finished product is evolving. There are also some rising certifications on this. We don't expect to see those on products quite yet but we do expect to see brands calling this out."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FASTFACTS: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Year of first Natural Products Expo West:</w:t>
      </w:r>
      <w:r>
        <w:rPr>
          <w:rFonts w:ascii="arial" w:eastAsia="arial" w:hAnsi="arial" w:cs="arial"/>
          <w:color w:val="000000"/>
          <w:sz w:val="20"/>
          <w:lang w:val="en-US" w:eastAsia="en-US" w:bidi="ar-SA"/>
        </w:rPr>
        <w:t xml:space="preserve"> 1981 (in Anaheim, Calif.)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Number of attendees at first show:</w:t>
      </w:r>
      <w:r>
        <w:rPr>
          <w:rFonts w:ascii="arial" w:eastAsia="arial" w:hAnsi="arial" w:cs="arial"/>
          <w:color w:val="000000"/>
          <w:sz w:val="20"/>
          <w:lang w:val="en-US" w:eastAsia="en-US" w:bidi="ar-SA"/>
        </w:rPr>
        <w:t xml:space="preserve"> 3,000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2018 number of attendees:</w:t>
      </w:r>
      <w:r>
        <w:rPr>
          <w:rFonts w:ascii="arial" w:eastAsia="arial" w:hAnsi="arial" w:cs="arial"/>
          <w:color w:val="000000"/>
          <w:sz w:val="20"/>
          <w:lang w:val="en-US" w:eastAsia="en-US" w:bidi="ar-SA"/>
        </w:rPr>
        <w:t xml:space="preserve"> 85,540</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2018 show floor square footage:</w:t>
      </w:r>
      <w:r>
        <w:rPr>
          <w:rFonts w:ascii="arial" w:eastAsia="arial" w:hAnsi="arial" w:cs="arial"/>
          <w:color w:val="000000"/>
          <w:sz w:val="20"/>
          <w:lang w:val="en-US" w:eastAsia="en-US" w:bidi="ar-SA"/>
        </w:rPr>
        <w:t xml:space="preserve"> 555,272 square feet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2018 number of exhibiting companies:</w:t>
      </w:r>
      <w:r>
        <w:rPr>
          <w:rFonts w:ascii="arial" w:eastAsia="arial" w:hAnsi="arial" w:cs="arial"/>
          <w:color w:val="000000"/>
          <w:sz w:val="20"/>
          <w:lang w:val="en-US" w:eastAsia="en-US" w:bidi="ar-SA"/>
        </w:rPr>
        <w:t xml:space="preserve"> 3,521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color w:val="000000"/>
          <w:sz w:val="20"/>
          <w:lang w:val="en-US" w:eastAsia="en-US" w:bidi="ar-SA"/>
        </w:rPr>
        <w:t>2018 number of countries represented:</w:t>
      </w:r>
      <w:r>
        <w:rPr>
          <w:rFonts w:ascii="arial" w:eastAsia="arial" w:hAnsi="arial" w:cs="arial"/>
          <w:color w:val="000000"/>
          <w:sz w:val="20"/>
          <w:lang w:val="en-US" w:eastAsia="en-US" w:bidi="ar-SA"/>
        </w:rPr>
        <w:t xml:space="preserve"> 132</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been defined as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system that improves the land (versus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which promises to be "less harmful" to the environment). It was a buzzword in 2018, but promises to be more ubiquitous in 2019 as consumers demand more than just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products and look for attributes such as soil rebuilding,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biodiversity on their product labels.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Leaf Provisions, with its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products, are the best example of a CPG company thinking ahead on this trend, Kapperman says.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Retailers and suppliers looking for the next big thing in CPG can also expect to see how the following trends have a big presence on the Expo West 2019 floor:</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Plant-based power:</w:t>
      </w:r>
      <w:r>
        <w:rPr>
          <w:rFonts w:ascii="arial" w:eastAsia="arial" w:hAnsi="arial" w:cs="arial"/>
          <w:color w:val="000000"/>
          <w:sz w:val="20"/>
          <w:lang w:val="en-US" w:eastAsia="en-US" w:bidi="ar-SA"/>
        </w:rPr>
        <w:t xml:space="preserve"> Vegan sales are unstoppable and expected to keep exploding; also, investment is increasing and new jobs are being created in the plant-based foods industry, says Michele Simon, executive director of the Plant Based Foods Association.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Glyphosate awareness:</w:t>
      </w:r>
      <w:r>
        <w:rPr>
          <w:rFonts w:ascii="arial" w:eastAsia="arial" w:hAnsi="arial" w:cs="arial"/>
          <w:color w:val="000000"/>
          <w:sz w:val="20"/>
          <w:lang w:val="en-US" w:eastAsia="en-US" w:bidi="ar-SA"/>
        </w:rPr>
        <w:t xml:space="preserve"> Consumer awareness of glyphosate, the pesticide commonly known as Roundup, has spiked. The Detox Project launched the Glyphosate Residue Free certification seal in 2018. A growing number of brands are adopting the designation.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Functional foods:</w:t>
      </w:r>
      <w:r>
        <w:rPr>
          <w:rFonts w:ascii="arial" w:eastAsia="arial" w:hAnsi="arial" w:cs="arial"/>
          <w:color w:val="000000"/>
          <w:sz w:val="20"/>
          <w:lang w:val="en-US" w:eastAsia="en-US" w:bidi="ar-SA"/>
        </w:rPr>
        <w:t xml:space="preserve"> Ingredients such as anti-inflammatory turmeric and ginger, adaptogenic reishi mushroom or apple cider vinegar are expected to continue to multiply across store shelves.</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Keto diet:</w:t>
      </w:r>
      <w:r>
        <w:rPr>
          <w:rFonts w:ascii="arial" w:eastAsia="arial" w:hAnsi="arial" w:cs="arial"/>
          <w:color w:val="000000"/>
          <w:sz w:val="20"/>
          <w:lang w:val="en-US" w:eastAsia="en-US" w:bidi="ar-SA"/>
        </w:rPr>
        <w:t xml:space="preserve"> More low carb-friendly products are launching across food, beverage and supplement categories, and they are representative of a broader consumer trend that prioritizes healthy fats and vilifies sugar for improved health.</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Cannabis/hemp:</w:t>
      </w:r>
      <w:r>
        <w:rPr>
          <w:rFonts w:ascii="arial" w:eastAsia="arial" w:hAnsi="arial" w:cs="arial"/>
          <w:color w:val="000000"/>
          <w:sz w:val="20"/>
          <w:lang w:val="en-US" w:eastAsia="en-US" w:bidi="ar-SA"/>
        </w:rPr>
        <w:t xml:space="preserve"> Cannabidiol (CBD) is revitalizing supplement sales, appearing in products ranging from snacks to beverages to face wash and being touted as a way to help with anxiety, inflammation and healthy sleep cycle support.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color w:val="000000"/>
          <w:sz w:val="20"/>
          <w:lang w:val="en-US" w:eastAsia="en-US" w:bidi="ar-SA"/>
        </w:rPr>
        <w:t>Frozen food:</w:t>
      </w:r>
      <w:r>
        <w:rPr>
          <w:rFonts w:ascii="arial" w:eastAsia="arial" w:hAnsi="arial" w:cs="arial"/>
          <w:color w:val="000000"/>
          <w:sz w:val="20"/>
          <w:lang w:val="en-US" w:eastAsia="en-US" w:bidi="ar-SA"/>
        </w:rPr>
        <w:t xml:space="preserve"> A frozen foods revival is underway as CPG product developers churn out "fresher" frozen foods with flavors that are appealing to millennial and Generation Z shoppers.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trends expected to make a big splash at Expo West 2019 include low-FODMAP, low-to-no sugar, and flexitarian foods.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retailers and manufacturers of store-branded products, Natural Products Expo West offers an oasis of opportunity to improve their private brand programs with buzzworthy differentiation.</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SFA Trendspotter Panel Predicts Top 2020 Food Trends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Shelby Report</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2019 Friday 02:08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Shelby Publishing Co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Erica Sacra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From "Plants as Plants" to unexpected proteins and everything in between, the Specialty Food Association (SFA) Trendspotter Panel predicts what's coming up for specialty food in 2020. "As the specialty food industry hits a record year of growth with $148.7 billion in sales, we're seeing that health benefits and sustainability concerns will continue to drive more food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730" w:history="1">
        <w:r>
          <w:rPr>
            <w:rFonts w:ascii="arial" w:eastAsia="arial" w:hAnsi="arial" w:cs="arial"/>
            <w:i/>
            <w:color w:val="0077CC"/>
            <w:sz w:val="20"/>
            <w:u w:val="single"/>
            <w:shd w:val="clear" w:color="auto" w:fill="FFFFFF"/>
            <w:lang w:val="en-US" w:eastAsia="en-US" w:bidi="ar-SA"/>
          </w:rPr>
          <w:t>SFA Trendspotter Panel Predicts Top 2020 Food Trends</w:t>
        </w:r>
      </w:hyperlink>
      <w:r>
        <w:rPr>
          <w:rFonts w:ascii="arial" w:eastAsia="arial" w:hAnsi="arial" w:cs="arial"/>
          <w:color w:val="000000"/>
          <w:sz w:val="20"/>
          <w:lang w:val="en-US" w:eastAsia="en-US" w:bidi="ar-SA"/>
        </w:rPr>
        <w:t xml:space="preserve"> appeared first on            </w:t>
      </w:r>
      <w:hyperlink r:id="rId731" w:history="1">
        <w:r>
          <w:rPr>
            <w:rFonts w:ascii="arial" w:eastAsia="arial" w:hAnsi="arial" w:cs="arial"/>
            <w:i/>
            <w:color w:val="0077CC"/>
            <w:sz w:val="20"/>
            <w:u w:val="single"/>
            <w:shd w:val="clear" w:color="auto" w:fill="FFFFFF"/>
            <w:lang w:val="en-US" w:eastAsia="en-US" w:bidi="ar-SA"/>
          </w:rPr>
          <w:t>Shelby Report</w:t>
        </w:r>
      </w:hyperlink>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60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"Plants as Plants" to unexpected proteins and everything in between, the </w:t>
      </w:r>
      <w:hyperlink r:id="rId570" w:history="1">
        <w:r>
          <w:rPr>
            <w:rFonts w:ascii="arial" w:eastAsia="arial" w:hAnsi="arial" w:cs="arial"/>
            <w:i/>
            <w:color w:val="0077CC"/>
            <w:sz w:val="20"/>
            <w:u w:val="single"/>
            <w:shd w:val="clear" w:color="auto" w:fill="FFFFFF"/>
            <w:lang w:val="en-US" w:eastAsia="en-US" w:bidi="ar-SA"/>
          </w:rPr>
          <w:t>Specialty Food Association</w:t>
        </w:r>
      </w:hyperlink>
      <w:r>
        <w:rPr>
          <w:rFonts w:ascii="arial" w:eastAsia="arial" w:hAnsi="arial" w:cs="arial"/>
          <w:color w:val="000000"/>
          <w:sz w:val="20"/>
          <w:lang w:val="en-US" w:eastAsia="en-US" w:bidi="ar-SA"/>
        </w:rPr>
        <w:t xml:space="preserve"> (SFA) Trendspotter Panel predicts what's coming up for specialty food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specialty food industry hits a record year of growth with $148.7 billion in sales, we're seeing that health benefits and sustainability concerns will continue to drive more food and beverage trends in 2020. But, there's also room for fun, whether in the form of canned cocktails or global condiments," said Denise Purcell, head of content for the SFA.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Professionals from diverse segments of the culinary world comprise the SFA'S Trendspotter Panel. Here are the six trends they anticipate for 2020:</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Plants as Plants - Meat Replacement Pushback:</w:t>
      </w:r>
      <w:r>
        <w:rPr>
          <w:rFonts w:ascii="arial" w:eastAsia="arial" w:hAnsi="arial" w:cs="arial"/>
          <w:color w:val="000000"/>
          <w:sz w:val="20"/>
          <w:lang w:val="en-US" w:eastAsia="en-US" w:bidi="ar-SA"/>
        </w:rPr>
        <w:t>Across retail and foodservice, plant-based meat alternatives are undeniably popular. Growth will continue, however, some Trendspotters predict a consumer return to real fruits and vegetables. Consumers will begin to think critically about meat replacements, looking more closely at the ingredient lists, supply chains, water usage, and food safety, prompting renewed interest in plants as plants, according to the panel.</w:t>
      </w:r>
      <w:r>
        <w:rPr>
          <w:rFonts w:ascii="arial" w:eastAsia="arial" w:hAnsi="arial" w:cs="arial"/>
          <w:b/>
          <w:color w:val="000000"/>
          <w:sz w:val="20"/>
          <w:lang w:val="en-US" w:eastAsia="en-US" w:bidi="ar-SA"/>
        </w:rPr>
        <w:t>Sustainability-Driven Product Development: </w:t>
      </w:r>
      <w:r>
        <w:rPr>
          <w:rFonts w:ascii="arial" w:eastAsia="arial" w:hAnsi="arial" w:cs="arial"/>
          <w:color w:val="000000"/>
          <w:sz w:val="20"/>
          <w:lang w:val="en-US" w:eastAsia="en-US" w:bidi="ar-SA"/>
        </w:rPr>
        <w:t xml:space="preserve">According to SFA's State of the Specialty Food Industry Report 2019-2020, consumers, especially Gen Z, are values-oriented shoppers who look at a company's values and production methods when making purchasing decisions. Upcycled products, those using ingredients that are normally discarded, are becoming more prevalent. Recent products to market have included tea made from discarded avocado leaves, frozen pizzas made with toppings from vegetable scraps and whey beverages made from a leftover product from cheese-making.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practice that helps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biodiversity and health of the land, is coming more into focus for consumers, and Trendspotter Wendy Robinson, buyer at Market Hall Foods, expects we'll see more products from this practice. "Whether it is motivated by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upcycled ingredients, or plant-based foods, products whose values center around sustainability are trending," said Trendspotter Reem Assil, chef/owner of Reem's California.</w:t>
      </w:r>
      <w:r>
        <w:rPr>
          <w:rFonts w:ascii="arial" w:eastAsia="arial" w:hAnsi="arial" w:cs="arial"/>
          <w:b/>
          <w:color w:val="000000"/>
          <w:sz w:val="20"/>
          <w:lang w:val="en-US" w:eastAsia="en-US" w:bidi="ar-SA"/>
        </w:rPr>
        <w:t>Fermented Condiments - Gochujang Comes to the Forefront: </w:t>
      </w:r>
      <w:r>
        <w:rPr>
          <w:rFonts w:ascii="arial" w:eastAsia="arial" w:hAnsi="arial" w:cs="arial"/>
          <w:color w:val="000000"/>
          <w:sz w:val="20"/>
          <w:lang w:val="en-US" w:eastAsia="en-US" w:bidi="ar-SA"/>
        </w:rPr>
        <w:t>Fermented foods have been trending for a while, and have boosted broad consumer interest in the Korean condiment kimchi. Trendspotters have predicted that the combined expanding interest in fermentation and Korean cuisine will converge to bring the fermented condiment gochujang to the forefront. One of the backbones of Korean cooking, this red chili paste is made with fermented soybeans, seasonings, and glutinous rice and is often used in marinades, dipping sauces, soups and stews. Expect to see it show up on more foodservice menus and packaged at retail.</w:t>
      </w:r>
      <w:r>
        <w:rPr>
          <w:rFonts w:ascii="arial" w:eastAsia="arial" w:hAnsi="arial" w:cs="arial"/>
          <w:b/>
          <w:color w:val="000000"/>
          <w:sz w:val="20"/>
          <w:lang w:val="en-US" w:eastAsia="en-US" w:bidi="ar-SA"/>
        </w:rPr>
        <w:t>Prebiotic Foods Gain Awareness: </w:t>
      </w:r>
      <w:r>
        <w:rPr>
          <w:rFonts w:ascii="arial" w:eastAsia="arial" w:hAnsi="arial" w:cs="arial"/>
          <w:color w:val="000000"/>
          <w:sz w:val="20"/>
          <w:lang w:val="en-US" w:eastAsia="en-US" w:bidi="ar-SA"/>
        </w:rPr>
        <w:t>Prebiotics are types of dietary fiber that feed the friendly bacteria in the gut and are found in foods like bananas, asparagus, seaweed and barley among others. More of these ingredients will hit the spotlight, with early examples including bars and crunchy snacks made with prebiotic-rich barley and buckwheat. "Probiotic-rich, fermented foods continue to flourish, but expect growing consumer awareness and product development around foods that contain prebiotics," says Melanie Zanoza Bartelme, Trendspotter and global food analyst for Mintel. </w:t>
      </w:r>
      <w:r>
        <w:rPr>
          <w:rFonts w:ascii="arial" w:eastAsia="arial" w:hAnsi="arial" w:cs="arial"/>
          <w:b/>
          <w:color w:val="000000"/>
          <w:sz w:val="20"/>
          <w:lang w:val="en-US" w:eastAsia="en-US" w:bidi="ar-SA"/>
        </w:rPr>
        <w:t>Protein Trend Takes Unexpected Turns - Anchovies and Noodles:</w:t>
      </w:r>
      <w:r>
        <w:rPr>
          <w:rFonts w:ascii="arial" w:eastAsia="arial" w:hAnsi="arial" w:cs="arial"/>
          <w:color w:val="000000"/>
          <w:sz w:val="20"/>
          <w:lang w:val="en-US" w:eastAsia="en-US" w:bidi="ar-SA"/>
        </w:rPr>
        <w:t>Consumer awareness of protein is prompting them to seek out interesting sources for their diets, whether under-the-radar varieties or new innovations. Anchovies are poised to take off, according to the panel, gaining ground as a sustainably caught, flavor-packed option, most notably on restaurant menus topping burgers or being used as an ingredient in butters, marinades and even cookies. The trend could also bode well for other small jarred or tinned fish like herring or sardines. Protein-packed noodles also are on the rise but are moving beyond the lentil- and legume-based varieties that have been on the market. Trendspotters anticipate seeing more noodles made from seafood, or nutrient-packed noodles containing minerals and dietary fiber.</w:t>
      </w:r>
      <w:r>
        <w:rPr>
          <w:rFonts w:ascii="arial" w:eastAsia="arial" w:hAnsi="arial" w:cs="arial"/>
          <w:b/>
          <w:color w:val="000000"/>
          <w:sz w:val="20"/>
          <w:lang w:val="en-US" w:eastAsia="en-US" w:bidi="ar-SA"/>
        </w:rPr>
        <w:t>Convenient Cocktails and Mocktails: </w:t>
      </w:r>
      <w:r>
        <w:rPr>
          <w:rFonts w:ascii="arial" w:eastAsia="arial" w:hAnsi="arial" w:cs="arial"/>
          <w:color w:val="000000"/>
          <w:sz w:val="20"/>
          <w:lang w:val="en-US" w:eastAsia="en-US" w:bidi="ar-SA"/>
        </w:rPr>
        <w:t>The Trendspotter panel named Raising the Cocktail Game one of the top trends of the 2019 Summer Fancy Food Show thanks to a slew of new mixers, tonics and garnishes to help consumers make bar-quality cocktails at home. "Look for a continuation in 2020 with the trend expanding with more cocktails in cans and bottled mocktails that offer sophisticated alternatives for non-drinkers or curious consumers," says Trendspotter Andrew Freeman, founder of af&amp;co. And in a related trend, canned beverages spiked with CBD are also expected to emerge.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Still trending</w:t>
      </w:r>
      <w:r>
        <w:rPr>
          <w:rFonts w:ascii="arial" w:eastAsia="arial" w:hAnsi="arial" w:cs="arial"/>
          <w:b/>
          <w:color w:val="000000"/>
          <w:sz w:val="20"/>
          <w:lang w:val="en-US" w:eastAsia="en-US" w:bidi="ar-SA"/>
        </w:rPr>
        <w:t>CBD</w:t>
      </w:r>
      <w:r>
        <w:rPr>
          <w:rFonts w:ascii="arial" w:eastAsia="arial" w:hAnsi="arial" w:cs="arial"/>
          <w:color w:val="000000"/>
          <w:sz w:val="20"/>
          <w:lang w:val="en-US" w:eastAsia="en-US" w:bidi="ar-SA"/>
        </w:rPr>
        <w:t>: Trendspotters see continuing growth in products across categories containing CBD, especially as the market gains a greater understanding of the incorporation of it and other functionals as ingredients.  </w:t>
      </w:r>
      <w:r>
        <w:rPr>
          <w:rFonts w:ascii="arial" w:eastAsia="arial" w:hAnsi="arial" w:cs="arial"/>
          <w:b/>
          <w:color w:val="000000"/>
          <w:sz w:val="20"/>
          <w:lang w:val="en-US" w:eastAsia="en-US" w:bidi="ar-SA"/>
        </w:rPr>
        <w:t>Dairy-free products:</w:t>
      </w:r>
      <w:r>
        <w:rPr>
          <w:rFonts w:ascii="arial" w:eastAsia="arial" w:hAnsi="arial" w:cs="arial"/>
          <w:color w:val="000000"/>
          <w:sz w:val="20"/>
          <w:lang w:val="en-US" w:eastAsia="en-US" w:bidi="ar-SA"/>
        </w:rPr>
        <w:t>  Dairy alternatives, oat and nut-based milks in particular, will continue to reign in yogurts, beverages, creamers and frozen desserts.  </w:t>
      </w:r>
      <w:r>
        <w:rPr>
          <w:rFonts w:ascii="arial" w:eastAsia="arial" w:hAnsi="arial" w:cs="arial"/>
          <w:b/>
          <w:color w:val="000000"/>
          <w:sz w:val="20"/>
          <w:lang w:val="en-US" w:eastAsia="en-US" w:bidi="ar-SA"/>
        </w:rPr>
        <w:t>Fermented beverages:</w:t>
      </w:r>
      <w:r>
        <w:rPr>
          <w:rFonts w:ascii="arial" w:eastAsia="arial" w:hAnsi="arial" w:cs="arial"/>
          <w:color w:val="000000"/>
          <w:sz w:val="20"/>
          <w:lang w:val="en-US" w:eastAsia="en-US" w:bidi="ar-SA"/>
        </w:rPr>
        <w:t>  Refrigerated, ready-to-drink functional beverages have grown 55 percent in retail sales, according to SFA's State of the Specialty Food Industry research. Probiotic-friendly kombucha has led the charge, and more fermented functional beverages touting health, tradition and flavor are on the horizon. Drinking vinegars, which are high in probiotics, amino acids and antioxidants, also will continue to emerge. </w:t>
      </w:r>
      <w:r>
        <w:rPr>
          <w:rFonts w:ascii="arial" w:eastAsia="arial" w:hAnsi="arial" w:cs="arial"/>
          <w:b/>
          <w:color w:val="000000"/>
          <w:sz w:val="20"/>
          <w:lang w:val="en-US" w:eastAsia="en-US" w:bidi="ar-SA"/>
        </w:rPr>
        <w:t>Regional cuisines of Asia, West Africa, and Latin America:</w:t>
      </w:r>
      <w:r>
        <w:rPr>
          <w:rFonts w:ascii="arial" w:eastAsia="arial" w:hAnsi="arial" w:cs="arial"/>
          <w:color w:val="000000"/>
          <w:sz w:val="20"/>
          <w:lang w:val="en-US" w:eastAsia="en-US" w:bidi="ar-SA"/>
        </w:rPr>
        <w:t>  This top trend of 2019 will continue in the new year as consumer knowledge grows. Look for flavors and ingredients from these areas in spices, sauces, and bases.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color w:val="000000"/>
          <w:sz w:val="20"/>
          <w:lang w:val="en-US" w:eastAsia="en-US" w:bidi="ar-SA"/>
        </w:rPr>
        <w:t>The Specialty Food Association Trendspotter panel</w:t>
      </w:r>
      <w:r>
        <w:rPr>
          <w:rFonts w:ascii="arial" w:eastAsia="arial" w:hAnsi="arial" w:cs="arial"/>
          <w:color w:val="000000"/>
          <w:sz w:val="20"/>
          <w:lang w:val="en-US" w:eastAsia="en-US" w:bidi="ar-SA"/>
        </w:rPr>
        <w:t>Polly Adema, PhD, director and associate professor, Master of Arts in Food Studies, University of the Pacific San Francisco Campus, San Francisco, CaliforniaReem Assil, chef/owner, Reem's California, Oakland, CaliforniaMelanie Zanoza Bartelme, global food analyst, Mintel, Chicago, IllinoisJonathan Deutsch, PhD, professor, culinary arts and food science, founder and director of The Drexel Food Lab, Drexel University, Philadelphia, PennsylvaniaAndrew Freeman, founder, af&amp;co., San Francisco, CaliforniaTonya Hopkins, founder, The Food Griot, Brooklyn, New YorkLawrence Jacobs, buyer, Oliver's Markets, Santa Rosa, CaliforniaVallery Lomas, Foodie in New York founder, New York, New YorkKara Nielsen, trendologist, Emeryville, CaliforniaMelina Romero, manager, Trend Practice, CCD Helmsman, Emeryville, CaliforniaTu David Phu, chef, Oakland, CaliforniaVictoria Jordan, director of partnerships, James Beard Foundation, New York, New York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post </w:t>
      </w:r>
      <w:hyperlink r:id="rId730" w:history="1">
        <w:r>
          <w:rPr>
            <w:rFonts w:ascii="arial" w:eastAsia="arial" w:hAnsi="arial" w:cs="arial"/>
            <w:i/>
            <w:color w:val="0077CC"/>
            <w:sz w:val="20"/>
            <w:u w:val="single"/>
            <w:shd w:val="clear" w:color="auto" w:fill="FFFFFF"/>
            <w:lang w:val="en-US" w:eastAsia="en-US" w:bidi="ar-SA"/>
          </w:rPr>
          <w:t>SFA Trendspotter Panel Predicts Top 2020 Food Trends</w:t>
        </w:r>
      </w:hyperlink>
      <w:r>
        <w:rPr>
          <w:rFonts w:ascii="arial" w:eastAsia="arial" w:hAnsi="arial" w:cs="arial"/>
          <w:color w:val="000000"/>
          <w:sz w:val="20"/>
          <w:lang w:val="en-US" w:eastAsia="en-US" w:bidi="ar-SA"/>
        </w:rPr>
        <w:t xml:space="preserve"> appeared first on            </w:t>
      </w:r>
      <w:hyperlink r:id="rId731" w:history="1">
        <w:r>
          <w:rPr>
            <w:rFonts w:ascii="arial" w:eastAsia="arial" w:hAnsi="arial" w:cs="arial"/>
            <w:i/>
            <w:color w:val="0077CC"/>
            <w:sz w:val="20"/>
            <w:u w:val="single"/>
            <w:shd w:val="clear" w:color="auto" w:fill="FFFFFF"/>
            <w:lang w:val="en-US" w:eastAsia="en-US" w:bidi="ar-SA"/>
          </w:rPr>
          <w:t>Shelby Report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Real Food, grown and raised locally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Kingston Whig-Standard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Kingston Whig-Standard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Pg. A6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Lindy Mechefske, Kingston Whig-Standard</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looking for a real way to eat better, improve your quality of life, support the local economy, reduce your carbon footprint, reduce packaging, improve regional food security, build community, and improve your long-term health - all at the same time - it's very simple: stop buying overly processed and packaged food often shipped for thousands of miles, and start eating locally grown and raised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Exploring local food options is good for all of us. Save this alphabetical list of local growers (or markets whose primary function is supporting local growers) and watch for updates in the future. If you have a local grower you'd like to see included in future lists, please get in touch! Brass Point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Seeley's Bay.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Elderberries available in 2020. Stay tuned! brasspointfarm.ca Corn Acres: Lyndhurst. Sweet corn and seasonal veggies. Farmgate sales at Wendy's Country Market. </w:t>
      </w:r>
      <w:hyperlink r:id="rId739" w:history="1">
        <w:r>
          <w:rPr>
            <w:rFonts w:ascii="arial" w:eastAsia="arial" w:hAnsi="arial" w:cs="arial"/>
            <w:i/>
            <w:color w:val="0077CC"/>
            <w:sz w:val="20"/>
            <w:u w:val="single"/>
            <w:shd w:val="clear" w:color="auto" w:fill="FFFFFF"/>
            <w:lang w:val="en-US" w:eastAsia="en-US" w:bidi="ar-SA"/>
          </w:rPr>
          <w:t>www.facebook.com/cornacrefarms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Enright Cattle Company: Tweed. Fourth-generation family-run beef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Delivery to Kingston. enrightcattlecompany.com Fat Chance Farmstead: Harrowsmith. Certified organic strawberries and vegetables. Food box program (sold out for 2019). Visit website for info on surplus produce, garlic, and strawberries. fatchancefarmstead.com Fat of the Land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Elgin. Grass-fed beef, pasture-raised pork and poultry. Various pickups, including the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t>
      </w:r>
      <w:hyperlink r:id="rId740" w:history="1">
        <w:r>
          <w:rPr>
            <w:rFonts w:ascii="arial" w:eastAsia="arial" w:hAnsi="arial" w:cs="arial"/>
            <w:i/>
            <w:color w:val="0077CC"/>
            <w:sz w:val="20"/>
            <w:u w:val="single"/>
            <w:shd w:val="clear" w:color="auto" w:fill="FFFFFF"/>
            <w:lang w:val="en-US" w:eastAsia="en-US" w:bidi="ar-SA"/>
          </w:rPr>
          <w:t>www.fatoftheland.ca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Firefly Lane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Stirling. Freerange eggs, free-range chicken, turkey and goat meat delivered to Kingston. 613-395-2397. </w:t>
      </w:r>
      <w:hyperlink r:id="rId741" w:history="1">
        <w:r>
          <w:rPr>
            <w:rFonts w:ascii="arial" w:eastAsia="arial" w:hAnsi="arial" w:cs="arial"/>
            <w:i/>
            <w:color w:val="0077CC"/>
            <w:sz w:val="20"/>
            <w:u w:val="single"/>
            <w:shd w:val="clear" w:color="auto" w:fill="FFFFFF"/>
            <w:lang w:val="en-US" w:eastAsia="en-US" w:bidi="ar-SA"/>
          </w:rPr>
          <w:t>www.harvesthastings.ca/firefly-</w:t>
        </w:r>
      </w:hyperlink>
      <w:hyperlink r:id="rId741" w:history="1">
        <w:r>
          <w:rPr>
            <w:rFonts w:ascii="arial" w:eastAsia="arial" w:hAnsi="arial" w:cs="arial"/>
            <w:b/>
            <w:i/>
            <w:color w:val="0077CC"/>
            <w:sz w:val="20"/>
            <w:u w:val="single"/>
            <w:shd w:val="clear" w:color="auto" w:fill="FFFFFF"/>
            <w:lang w:val="en-US" w:eastAsia="en-US" w:bidi="ar-SA"/>
          </w:rPr>
          <w:t>farm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Seeley's Bay. Hydroponic tomatoes, mini cucumbers and eggplant; lettuce, herbs and other seasonal veggies. formanfarms.ca Freedom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Battersea. Smallscale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CSA (sold out for 2019) and stall at the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Also sell through Glenburnie Grocery and Limestone Creamery. freedom-</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Fruition Berry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3208 Hughes Road, Kingston. Pick your own or prepicked strawberries, raspberries, blueberries and vegetables, including peas, beans and pumpkins. Honey and jam. Open from mid-June until autumn. Gananoque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Town Hall Park, 30 King St. East, Gananoque. Thursdays 4-7 p.m. from June to October. </w:t>
      </w:r>
      <w:hyperlink r:id="rId742" w:history="1">
        <w:r>
          <w:rPr>
            <w:rFonts w:ascii="arial" w:eastAsia="arial" w:hAnsi="arial" w:cs="arial"/>
            <w:i/>
            <w:color w:val="0077CC"/>
            <w:sz w:val="20"/>
            <w:u w:val="single"/>
            <w:shd w:val="clear" w:color="auto" w:fill="FFFFFF"/>
            <w:lang w:val="en-US" w:eastAsia="en-US" w:bidi="ar-SA"/>
          </w:rPr>
          <w:t>www.gananoquefarmersmarket.ca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Garlic Fields Garden Market and Gourmet Foods: South Frontenac. Garlic growers and caterers. </w:t>
      </w:r>
      <w:hyperlink r:id="rId743" w:history="1">
        <w:r>
          <w:rPr>
            <w:rFonts w:ascii="arial" w:eastAsia="arial" w:hAnsi="arial" w:cs="arial"/>
            <w:i/>
            <w:color w:val="0077CC"/>
            <w:sz w:val="20"/>
            <w:u w:val="single"/>
            <w:shd w:val="clear" w:color="auto" w:fill="FFFFFF"/>
            <w:lang w:val="en-US" w:eastAsia="en-US" w:bidi="ar-SA"/>
          </w:rPr>
          <w:t>www.garlicfieldsgourmet.com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Greenwood Park Micro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Greenwood Park, Kingston. Micro greens, plus seasonal organic greens and veggies grown in suburban Greenwood Park. Delivered by bicycle locally! </w:t>
      </w:r>
      <w:hyperlink r:id="rId744" w:history="1">
        <w:r>
          <w:rPr>
            <w:rFonts w:ascii="arial" w:eastAsia="arial" w:hAnsi="arial" w:cs="arial"/>
            <w:i/>
            <w:color w:val="0077CC"/>
            <w:sz w:val="20"/>
            <w:u w:val="single"/>
            <w:shd w:val="clear" w:color="auto" w:fill="FFFFFF"/>
            <w:lang w:val="en-US" w:eastAsia="en-US" w:bidi="ar-SA"/>
          </w:rPr>
          <w:t>www.facebook.com/GPMicroFarm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Harvest Hastings: Info about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Hastings County including growers,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local food. </w:t>
      </w:r>
      <w:hyperlink r:id="rId745" w:history="1">
        <w:r>
          <w:rPr>
            <w:rFonts w:ascii="arial" w:eastAsia="arial" w:hAnsi="arial" w:cs="arial"/>
            <w:i/>
            <w:color w:val="0077CC"/>
            <w:sz w:val="20"/>
            <w:u w:val="single"/>
            <w:shd w:val="clear" w:color="auto" w:fill="FFFFFF"/>
            <w:lang w:val="en-US" w:eastAsia="en-US" w:bidi="ar-SA"/>
          </w:rPr>
          <w:t>www.harvesthastings.ca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Hive and Hearthstone: Napanee. Raw, unpasteurized honey and honey products. Watch for artisan breads and pizzas from the new outdoor wood-fired oven. </w:t>
      </w:r>
      <w:hyperlink r:id="rId746" w:history="1">
        <w:r>
          <w:rPr>
            <w:rFonts w:ascii="arial" w:eastAsia="arial" w:hAnsi="arial" w:cs="arial"/>
            <w:i/>
            <w:color w:val="0077CC"/>
            <w:sz w:val="20"/>
            <w:u w:val="single"/>
            <w:shd w:val="clear" w:color="auto" w:fill="FFFFFF"/>
            <w:lang w:val="en-US" w:eastAsia="en-US" w:bidi="ar-SA"/>
          </w:rPr>
          <w:t>www.facebook.com/TheHiveandHearthstone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Ironwood Organics: Gananoque. Organic cereal crops, veggies and flowers. Seasonal sales at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Gananoque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Ironwood Organic red fife flour sold at the Delta Mill. </w:t>
      </w:r>
      <w:hyperlink r:id="rId747" w:history="1">
        <w:r>
          <w:rPr>
            <w:rFonts w:ascii="arial" w:eastAsia="arial" w:hAnsi="arial" w:cs="arial"/>
            <w:i/>
            <w:color w:val="0077CC"/>
            <w:sz w:val="20"/>
            <w:u w:val="single"/>
            <w:shd w:val="clear" w:color="auto" w:fill="FFFFFF"/>
            <w:lang w:val="en-US" w:eastAsia="en-US" w:bidi="ar-SA"/>
          </w:rPr>
          <w:t>www.ironwoodorganics.ca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Kitchen Garden: Wilton. Small-scale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veggie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Market offerings and CSA shares available at the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w:t>
      </w:r>
      <w:hyperlink r:id="rId748" w:history="1">
        <w:r>
          <w:rPr>
            <w:rFonts w:ascii="arial" w:eastAsia="arial" w:hAnsi="arial" w:cs="arial"/>
            <w:i/>
            <w:color w:val="0077CC"/>
            <w:sz w:val="20"/>
            <w:u w:val="single"/>
            <w:shd w:val="clear" w:color="auto" w:fill="FFFFFF"/>
            <w:lang w:val="en-US" w:eastAsia="en-US" w:bidi="ar-SA"/>
          </w:rPr>
          <w:t>www.thekitchengarden.ca</w:t>
        </w:r>
      </w:hyperlink>
      <w:r>
        <w:rPr>
          <w:rFonts w:ascii="arial" w:eastAsia="arial" w:hAnsi="arial" w:cs="arial"/>
          <w:color w:val="000000"/>
          <w:sz w:val="20"/>
          <w:lang w:val="en-US" w:eastAsia="en-US" w:bidi="ar-SA"/>
        </w:rPr>
        <w:t xml:space="preserve"> Lemoine Point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Kingston. Grass-fed, free-range meats; eggs; seasonal veggies. Farmgate sales.</w:t>
      </w:r>
    </w:p>
    <w:p>
      <w:pPr>
        <w:keepNext w:val="0"/>
        <w:spacing w:before="240" w:after="0" w:line="260" w:lineRule="atLeast"/>
        <w:ind w:left="0" w:right="0" w:firstLine="0"/>
        <w:jc w:val="both"/>
        <w:rPr>
          <w:lang w:val="en-US" w:eastAsia="en-US" w:bidi="ar-SA"/>
        </w:rPr>
      </w:pPr>
      <w:hyperlink r:id="rId749" w:history="1">
        <w:r>
          <w:rPr>
            <w:rFonts w:ascii="arial" w:eastAsia="arial" w:hAnsi="arial" w:cs="arial"/>
            <w:i/>
            <w:color w:val="0077CC"/>
            <w:sz w:val="20"/>
            <w:u w:val="single"/>
            <w:shd w:val="clear" w:color="auto" w:fill="FFFFFF"/>
            <w:lang w:val="en-US" w:eastAsia="en-US" w:bidi="ar-SA"/>
          </w:rPr>
          <w:t>www.facebook.com/lemoinespoint.</w:t>
        </w:r>
      </w:hyperlink>
      <w:hyperlink r:id="rId749" w:history="1">
        <w:r>
          <w:rPr>
            <w:rFonts w:ascii="arial" w:eastAsia="arial" w:hAnsi="arial" w:cs="arial"/>
            <w:b/>
            <w:i/>
            <w:color w:val="0077CC"/>
            <w:sz w:val="20"/>
            <w:u w:val="single"/>
            <w:shd w:val="clear" w:color="auto" w:fill="FFFFFF"/>
            <w:lang w:val="en-US" w:eastAsia="en-US" w:bidi="ar-SA"/>
          </w:rPr>
          <w:t>farmer</w:t>
        </w:r>
      </w:hyperlink>
      <w:r>
        <w:rPr>
          <w:rFonts w:ascii="arial" w:eastAsia="arial" w:hAnsi="arial" w:cs="arial"/>
          <w:color w:val="000000"/>
          <w:sz w:val="20"/>
          <w:lang w:val="en-US" w:eastAsia="en-US" w:bidi="ar-SA"/>
        </w:rPr>
        <w:t xml:space="preserve"> Limestone Organic Creamery Ltd.: Sydenham Road, Kingston. Certified organic, family-run dairy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with storefront sales.            </w:t>
      </w:r>
      <w:hyperlink r:id="rId750" w:history="1">
        <w:r>
          <w:rPr>
            <w:rFonts w:ascii="arial" w:eastAsia="arial" w:hAnsi="arial" w:cs="arial"/>
            <w:i/>
            <w:color w:val="0077CC"/>
            <w:sz w:val="20"/>
            <w:u w:val="single"/>
            <w:shd w:val="clear" w:color="auto" w:fill="FFFFFF"/>
            <w:lang w:val="en-US" w:eastAsia="en-US" w:bidi="ar-SA"/>
          </w:rPr>
          <w:t>www.limestonecreamery.ca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Family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Verona. Beef, pork and poultry from Perry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Sun Harvest tomatoes; Topsy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wool blankets and sheepskins; and other local, seasonal produce. foodlesstravelled.ca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303 York St., Kingston. One hundred per cent producer-run market, started by five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run by a volunteer board. Sundays, year-round with occasional nighttime markets. </w:t>
      </w:r>
      <w:hyperlink r:id="rId751" w:history="1">
        <w:r>
          <w:rPr>
            <w:rFonts w:ascii="arial" w:eastAsia="arial" w:hAnsi="arial" w:cs="arial"/>
            <w:i/>
            <w:color w:val="0077CC"/>
            <w:sz w:val="20"/>
            <w:u w:val="single"/>
            <w:shd w:val="clear" w:color="auto" w:fill="FFFFFF"/>
            <w:lang w:val="en-US" w:eastAsia="en-US" w:bidi="ar-SA"/>
          </w:rPr>
          <w:t>www.memorialcentrefarmersmarket.ca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Mensen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Delta.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selling asparagus, strawberries, raspberries, corn, potatoes, maple syrup,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-raised turkeys and more, available at the Memorial Centre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 and Farmgate store. </w:t>
      </w:r>
      <w:hyperlink r:id="rId752" w:history="1">
        <w:r>
          <w:rPr>
            <w:rFonts w:ascii="arial" w:eastAsia="arial" w:hAnsi="arial" w:cs="arial"/>
            <w:i/>
            <w:color w:val="0077CC"/>
            <w:sz w:val="20"/>
            <w:u w:val="single"/>
            <w:shd w:val="clear" w:color="auto" w:fill="FFFFFF"/>
            <w:lang w:val="en-US" w:eastAsia="en-US" w:bidi="ar-SA"/>
          </w:rPr>
          <w:t>www.facebook.com/Mensen-</w:t>
        </w:r>
      </w:hyperlink>
      <w:hyperlink r:id="rId752" w:history="1">
        <w:r>
          <w:rPr>
            <w:rFonts w:ascii="arial" w:eastAsia="arial" w:hAnsi="arial" w:cs="arial"/>
            <w:b/>
            <w:i/>
            <w:color w:val="0077CC"/>
            <w:sz w:val="20"/>
            <w:u w:val="single"/>
            <w:shd w:val="clear" w:color="auto" w:fill="FFFFFF"/>
            <w:lang w:val="en-US" w:eastAsia="en-US" w:bidi="ar-SA"/>
          </w:rPr>
          <w:t>Farm</w:t>
        </w:r>
      </w:hyperlink>
      <w:hyperlink r:id="rId752" w:history="1">
        <w:r>
          <w:rPr>
            <w:rFonts w:ascii="arial" w:eastAsia="arial" w:hAnsi="arial" w:cs="arial"/>
            <w:i/>
            <w:color w:val="0077CC"/>
            <w:sz w:val="20"/>
            <w:u w:val="single"/>
            <w:shd w:val="clear" w:color="auto" w:fill="FFFFFF"/>
            <w:lang w:val="en-US" w:eastAsia="en-US" w:bidi="ar-SA"/>
          </w:rPr>
          <w:t>-138754269660756</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Milk House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Dairy: Smiths Falls. Husband-and-wife team producing raw sheeps'milk cheeses, grass-fed lamb, and all-natural wool products. </w:t>
      </w:r>
      <w:hyperlink r:id="rId753" w:history="1">
        <w:r>
          <w:rPr>
            <w:rFonts w:ascii="arial" w:eastAsia="arial" w:hAnsi="arial" w:cs="arial"/>
            <w:i/>
            <w:color w:val="0077CC"/>
            <w:sz w:val="20"/>
            <w:u w:val="single"/>
            <w:shd w:val="clear" w:color="auto" w:fill="FFFFFF"/>
            <w:lang w:val="en-US" w:eastAsia="en-US" w:bidi="ar-SA"/>
          </w:rPr>
          <w:t>www.milkhouse.ca</w:t>
        </w:r>
      </w:hyperlink>
      <w:r>
        <w:rPr>
          <w:rFonts w:ascii="arial" w:eastAsia="arial" w:hAnsi="arial" w:cs="arial"/>
          <w:color w:val="000000"/>
          <w:sz w:val="20"/>
          <w:lang w:val="en-US" w:eastAsia="en-US" w:bidi="ar-SA"/>
        </w:rPr>
        <w:t xml:space="preserve"> Ontario Water Buffalo Company: Stirling. Water buffalo milk, soap, cheese and gelato, as well as meat.            </w:t>
      </w:r>
      <w:hyperlink r:id="rId754" w:history="1">
        <w:r>
          <w:rPr>
            <w:rFonts w:ascii="arial" w:eastAsia="arial" w:hAnsi="arial" w:cs="arial"/>
            <w:i/>
            <w:color w:val="0077CC"/>
            <w:sz w:val="20"/>
            <w:u w:val="single"/>
            <w:shd w:val="clear" w:color="auto" w:fill="FFFFFF"/>
            <w:lang w:val="en-US" w:eastAsia="en-US" w:bidi="ar-SA"/>
          </w:rPr>
          <w:t>www.ontariowaterbuffalo.ca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Patchwork Gardens: Battersea.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offering both CSA and produce sold at many local outlets. </w:t>
      </w:r>
      <w:hyperlink r:id="rId755" w:history="1">
        <w:r>
          <w:rPr>
            <w:rFonts w:ascii="arial" w:eastAsia="arial" w:hAnsi="arial" w:cs="arial"/>
            <w:i/>
            <w:color w:val="0077CC"/>
            <w:sz w:val="20"/>
            <w:u w:val="single"/>
            <w:shd w:val="clear" w:color="auto" w:fill="FFFFFF"/>
            <w:lang w:val="en-US" w:eastAsia="en-US" w:bidi="ar-SA"/>
          </w:rPr>
          <w:t>www.patchworkgardens.ca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Paulridge Berry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Napanee.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dating back to the United Empire Loyalists. Pre-picked and pick-your-own strawberries, raspberries, peas and beans. </w:t>
      </w:r>
      <w:hyperlink r:id="rId756" w:history="1">
        <w:r>
          <w:rPr>
            <w:rFonts w:ascii="arial" w:eastAsia="arial" w:hAnsi="arial" w:cs="arial"/>
            <w:i/>
            <w:color w:val="0077CC"/>
            <w:sz w:val="20"/>
            <w:u w:val="single"/>
            <w:shd w:val="clear" w:color="auto" w:fill="FFFFFF"/>
            <w:lang w:val="en-US" w:eastAsia="en-US" w:bidi="ar-SA"/>
          </w:rPr>
          <w:t>www.paulridgeberryfarm.com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Roots Down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Near Seeley's Bay. Small, family-run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offering CSA full and half shares, and produce at local markets. </w:t>
      </w:r>
      <w:hyperlink r:id="rId757" w:history="1">
        <w:r>
          <w:rPr>
            <w:rFonts w:ascii="arial" w:eastAsia="arial" w:hAnsi="arial" w:cs="arial"/>
            <w:i/>
            <w:color w:val="0077CC"/>
            <w:sz w:val="20"/>
            <w:u w:val="single"/>
            <w:shd w:val="clear" w:color="auto" w:fill="FFFFFF"/>
            <w:lang w:val="en-US" w:eastAsia="en-US" w:bidi="ar-SA"/>
          </w:rPr>
          <w:t>www.rootsdown.ca</w:t>
        </w:r>
      </w:hyperlink>
      <w:r>
        <w:rPr>
          <w:rFonts w:ascii="arial" w:eastAsia="arial" w:hAnsi="arial" w:cs="arial"/>
          <w:color w:val="000000"/>
          <w:sz w:val="20"/>
          <w:lang w:val="en-US" w:eastAsia="en-US" w:bidi="ar-SA"/>
        </w:rPr>
        <w:t xml:space="preserve"> Root Radical CSA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Gananoque. CSA shares for 2019 are full but you can still sign up for a pop-up share. Delivery to Kingston-area locations.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rootradicalrows.com Salt of the Earth Community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Kingston East and also Sweet's Corners, near Lyndhurst. Veggie CSA produce with various Kingston delivery options; and pork, beef, eggs and firewood available seasonally. saltofkingston.com Sonset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Inverary. Certified organic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offering milk, pastured pork, home-rendered lard, grass-fed beef, spelt flour (milled on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spelt kernels, seasonal veggies,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eggs. </w:t>
      </w:r>
      <w:hyperlink r:id="rId758" w:history="1">
        <w:r>
          <w:rPr>
            <w:rFonts w:ascii="arial" w:eastAsia="arial" w:hAnsi="arial" w:cs="arial"/>
            <w:i/>
            <w:color w:val="0077CC"/>
            <w:sz w:val="20"/>
            <w:u w:val="single"/>
            <w:shd w:val="clear" w:color="auto" w:fill="FFFFFF"/>
            <w:lang w:val="en-US" w:eastAsia="en-US" w:bidi="ar-SA"/>
          </w:rPr>
          <w:t>www.sonsetfarm.com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Sugar Hill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Sunbury.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offering grass-fed, certified organic Black Angus beef, lamb, Red Tamworth pork, meat chickens, Bronze turkeys, Muscovy ducks, maple syrup, honey, Guinea fowl, and firewood. </w:t>
      </w:r>
      <w:hyperlink r:id="rId759" w:history="1">
        <w:r>
          <w:rPr>
            <w:rFonts w:ascii="arial" w:eastAsia="arial" w:hAnsi="arial" w:cs="arial"/>
            <w:i/>
            <w:color w:val="0077CC"/>
            <w:sz w:val="20"/>
            <w:u w:val="single"/>
            <w:shd w:val="clear" w:color="auto" w:fill="FFFFFF"/>
            <w:lang w:val="en-US" w:eastAsia="en-US" w:bidi="ar-SA"/>
          </w:rPr>
          <w:t>www.sugarhillfarm.ca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Sun Harvest Greenhouses: 2542 Perth Road, Glenburnie. Greenhouse tomatoes, cucumbers and lettuce from April to November, as well as field grown potatoes, beans, sweet corn, garlic and fall squash. sunharvest.ca Sunnyside Acres: Harrowsmith. Family-run honey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tree nursery that emphasizes biodiversity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regenerative land management practices. </w:t>
      </w:r>
      <w:hyperlink r:id="rId760" w:history="1">
        <w:r>
          <w:rPr>
            <w:rFonts w:ascii="arial" w:eastAsia="arial" w:hAnsi="arial" w:cs="arial"/>
            <w:i/>
            <w:color w:val="0077CC"/>
            <w:sz w:val="20"/>
            <w:u w:val="single"/>
            <w:shd w:val="clear" w:color="auto" w:fill="FFFFFF"/>
            <w:lang w:val="en-US" w:eastAsia="en-US" w:bidi="ar-SA"/>
          </w:rPr>
          <w:t>www.facebook.com/SunnysideAcresHarrowsmith</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Topsy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Amherst Island. Family-run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offering lamb, young mutton, honey and woollen products.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store sales. Amherst Island. </w:t>
      </w:r>
      <w:hyperlink r:id="rId761" w:history="1">
        <w:r>
          <w:rPr>
            <w:rFonts w:ascii="arial" w:eastAsia="arial" w:hAnsi="arial" w:cs="arial"/>
            <w:i/>
            <w:color w:val="0077CC"/>
            <w:sz w:val="20"/>
            <w:u w:val="single"/>
            <w:shd w:val="clear" w:color="auto" w:fill="FFFFFF"/>
            <w:lang w:val="en-US" w:eastAsia="en-US" w:bidi="ar-SA"/>
          </w:rPr>
          <w:t>www.topsyfarms.com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Waddell Apple Orchard and Bakery: Washburn Road, Kingston. Pick-your-own and ready-picked apples, apple cider, baked items, jams and pumpkins. </w:t>
      </w:r>
      <w:hyperlink r:id="rId762" w:history="1">
        <w:r>
          <w:rPr>
            <w:rFonts w:ascii="arial" w:eastAsia="arial" w:hAnsi="arial" w:cs="arial"/>
            <w:i/>
            <w:color w:val="0077CC"/>
            <w:sz w:val="20"/>
            <w:u w:val="single"/>
            <w:shd w:val="clear" w:color="auto" w:fill="FFFFFF"/>
            <w:lang w:val="en-US" w:eastAsia="en-US" w:bidi="ar-SA"/>
          </w:rPr>
          <w:t>www.waddellapples.com</w:t>
        </w:r>
      </w:hyperlink>
      <w:r>
        <w:rPr>
          <w:rFonts w:ascii="arial" w:eastAsia="arial" w:hAnsi="arial" w:cs="arial"/>
          <w:color w:val="000000"/>
          <w:sz w:val="20"/>
          <w:lang w:val="en-US" w:eastAsia="en-US" w:bidi="ar-SA"/>
        </w:rPr>
        <w:t xml:space="preserve"> Wendy's Country Market: Lyndhurst. Offering organic, locally grown and raised seasonal produce, eggs and meat, as well as cheese and baked goods.            </w:t>
      </w:r>
      <w:hyperlink r:id="rId763" w:history="1">
        <w:r>
          <w:rPr>
            <w:rFonts w:ascii="arial" w:eastAsia="arial" w:hAnsi="arial" w:cs="arial"/>
            <w:i/>
            <w:color w:val="0077CC"/>
            <w:sz w:val="20"/>
            <w:u w:val="single"/>
            <w:shd w:val="clear" w:color="auto" w:fill="FFFFFF"/>
            <w:lang w:val="en-US" w:eastAsia="en-US" w:bidi="ar-SA"/>
          </w:rPr>
          <w:t>www.wendyscountrymarket.com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Wilton Cheese Factory: Wilton. Family-run cheese-making operation that first began operation as a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co-operative in 1867. </w:t>
      </w:r>
      <w:hyperlink r:id="rId764" w:history="1">
        <w:r>
          <w:rPr>
            <w:rFonts w:ascii="arial" w:eastAsia="arial" w:hAnsi="arial" w:cs="arial"/>
            <w:i/>
            <w:color w:val="0077CC"/>
            <w:sz w:val="20"/>
            <w:u w:val="single"/>
            <w:shd w:val="clear" w:color="auto" w:fill="FFFFFF"/>
            <w:lang w:val="en-US" w:eastAsia="en-US" w:bidi="ar-SA"/>
          </w:rPr>
          <w:t>www.wiltoncheese.ca</w:t>
        </w:r>
      </w:hyperlink>
      <w:r>
        <w:rPr>
          <w:rFonts w:ascii="arial" w:eastAsia="arial" w:hAnsi="arial" w:cs="arial"/>
          <w:color w:val="000000"/>
          <w:sz w:val="20"/>
          <w:lang w:val="en-US" w:eastAsia="en-US" w:bidi="ar-SA"/>
        </w:rPr>
        <w:t xml:space="preserve"> Lindy Mechefske is the award-winning author of Out of Old Ontario Kitchens and Sir John's Table. Contact her at lindymechefske.com. !@COPYRIGHT=© 2019 Osprey Media Group Inc. All rights reserved.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3"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Greenwood Park Micro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 backyard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suburbia.;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Restoration puts this run-down </w:t>
        </w:r>
      </w:hyperlink>
      <w:hyperlink r:id="rId771" w:history="1">
        <w:r>
          <w:rPr>
            <w:rFonts w:ascii="arial" w:eastAsia="arial" w:hAnsi="arial" w:cs="arial"/>
            <w:b/>
            <w:bCs/>
            <w:i/>
            <w:color w:val="0077CC"/>
            <w:kern w:val="32"/>
            <w:sz w:val="28"/>
            <w:szCs w:val="32"/>
            <w:u w:val="single"/>
            <w:shd w:val="clear" w:color="auto" w:fill="FFFFFF"/>
            <w:lang w:val="en-US" w:eastAsia="en-US" w:bidi="ar-SA"/>
          </w:rPr>
          <w:t>farm</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back on natural sequence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WeeklyTimes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FOCUS; Pg. 64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HUDSON</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natural model shows the way for the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writes SARAH HUDSON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Hazell scooped a handful of water from Australia's most publicised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pond and gulped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as dry as it has ever been in this region," said Peter. "You can see we've got water and the property looks good, but even in these conditions it could still be much better." This is the pond that started a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pond that last year was visited by newly crowned Prime Minister Scott Morrison - with Nationals leader Michael McCormack and Water Minister David Littleproud - who all lauded its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credentials, while former Governor-General and soil advocate Michael Jeffery is a big fan.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at this pond that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owner Tony Coote - who bought this then degraded 590ha property in NSW's Southern Tablelands in 1968 - more recently joined with mate and colleague Peter Andrews to develop a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Called Natural Sequence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put simply the model restores a landscape's natural functioning: floodplains, waterways and wetlands are restored, which "bank" water in the landscape, helping it flourish even in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successful was the model it led Tony and his wife Toni to the 2011 creation of the Mulloon Institute, a non-profit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education and advocacy charity that monitors and shares innovative approaches to regenerative land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Mulloon Institute has even been selected by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Solutions Network as one of five case studies on the planet to develop guidelines for profitable, productive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DRIVEN THE institute works with 20 other landholders in the Mulloon catchment, spanning 23,000ha and 50km of creeks, on an expanded Natural Sequence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project - through which they are monitoring and gathering data on best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institute also works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from around Australia through training courses, field days, also sharing financial tools, books, manuals and research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Scott Morrison visited, he said our work ought to be rolled out across all of Australia," said Peter the institute's project co-ordinator, who has appeared on several TV shows to explain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"David Littleproud said his parents practice Natural Sequence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on their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all about helping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fix broken water cycles. If you fix that then you fix a property's micro climate and there's a roll on effect." Since Tony Coote's passing in 2018, the Mulloon Institute now owns this 590ha, which is ostensibly a working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one of two properties, together totalling 2300ha - under the Mulloon Creek Natural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brand that has 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free-range eggs, running about 25,000 hens, as well as 200 cattle.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more importantly for Peter, the property is a living campus, with data coming from a complex array of monitoring, telling an impressive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this floodplain we have increased our DSE (dry sheep equivalent) carrying capacity by 60 per cent (11 dse/ha to 17 dse/ha). The Department of Primary Industries doesn't believe us." REGENERATION NEXT COMPARED to many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that suffer severe run-off, erosion and nutrient loss, the institute has monitored rainfall infiltration on the 590ha and found an infiltration rate of up to 1 metre per hour on sections of the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number is extraordinary. Given the regenerative work of Tony and Peter (Andrews), this land is like a sponge, sucking in and holding the water, which then improves the biological activity and carbon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can increase the water holding capacity of the soil, you are going to have more water available during drought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100ha slice of floodplain, for example, could hold 3000 megalitres. That is banked water which will keep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enterprise alive during drought. That's why you see grass on the floodplains here." The institute is also monitoring the microclimate of the valley. One hypothesis is that rehydration of the land creates a microclimate that - in this valley - increases rainfall by at least 100mm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53-year-old then goes on to to a complex explanation which, put simply, means the more water in the soil, the greener the grass, the more evaporation is created, the cooler the climate becomes, which creates dew, mist and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through improving the environment - including, for example growing more colonies of insects eaten by the chooks - their own produce was healthier.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"Compared to caged eggs, our eggs have four times the amount of omega-3 in them. That's a direct response to improvements in the environment - more diversity in pastures and more nutrients.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we measure the brix and generally anything above five or six is good, but our pastures are measuring above 10." ON THE HOP IF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indicators were impressive, the ecological data is even more so, with locally extinct frog species being reintroduced and eradication of pest fish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this, said Peter, was a crucial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"Ecology has a massive role in the productivity of 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On this property there's no separation between ecology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This model is all about building the natural capital and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skims the cream off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capitalist in their right mind eats into their capital, yet in modern economics nature is seen as an externality." Put simply, the principles developed by the Mulloon Institute which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can apply to their property can be summarised in four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Firstly, "slow the flow": fix the erosion, change the contours, plant vegetation, maintain more ground coverage to spread and infiltrate run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Secondly, "let all the plants grow".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pull out a plant until you understand the role that plant is playing in that space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"Blackberries or a willow tree in a certain context may be stopping a gully being ripped up." ON GUARD THIRDLY "watch where your animals go" - don't let livestock in sensitive areas of the landscape and don't let them graze in any place too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finally, "remember the filter is a must 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"Wetlands process nutrients and cycle them back through the property, whether it's the Murray Darling Basin or a small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they are crucial to natural capital." Peter works part-time at the institute - with a staff of 10 - and manages his own 440ha cattle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with a long background in Landcare and natural resource management with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institute succeeded where other land management organisations fell short because "we are not as constrained by policy and regulation".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"Regulation is there for a reason. You don't want to end up with a bigger mess than you started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this reason authorities may apply a heavily engineered erosion solution. "In our case we are working across whole systems and catchments, which means we can soften the engineering, and we can rely more on nature to help rebuild." Peter said while Peter Andrews was now aged 80, the founder was still heavily involved in the institute.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HAZELL BUNGENDORE, NSW NON-profit research, education and advocacy charity FOCUS on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model RESTORESa landscape's natural functioningSELECTEDby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Solutions Network</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Portuguese 'Dao' wine is going 'au naturel'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Whitby This Week</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WHATSON;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Portugal last month I became aware that most vineyards had some form of "natural" viticulture management. While somewhat similar in methodology, the names did serve to confuse.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vineyard practised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viticulture while another was certified "organic." Others used the term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of each term showed enough technical descriptions to "bazinga" Sheldon of The Big Bang Theory television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contacted Dr. James Lapsley, associate professor of the department of viticulture and enology, University of California Davis, who I had met in Brazil, asking him for a simplified definition. His answer follows: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"Organic generally means no use of synthetic compounds and may or may not have a legal definition depending upon country. Natural means whatever the speaker means.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generally means can continue economically without degrading the environment and treating workers ethically.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derived from Rudolph Steiner and blends mysticism (belief in invisible creatures) with organic practices.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is a trademarked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Artificial fertilizers, pesticides, antibiotics and herbicides, which could harm the environment, are therefore replaced with materials known to restore it.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in addition to treating the whole ecosystem, also takes into account astrological influences such as cycles of the moon. Further, all necessary products from compost to pest control are produced on premises.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equate "organic" and "natural" to mean the same thing. As Joao Tavares de Pina of Quinta da Boavista stated, "Hands off - let nature take its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Julia Kemper in her winery's mission statement states, "Our mission ... in perfect harmony with nature. We have adopted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 in the respect for Earth and biodiversity. We believe in the balance in nature and we want to participate in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viticulture would suggest a slight deviation from total organic - making sure that the viticulturist does not harm the environment though using economical means to make a living and being environmentally sound.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Quinta dos Roques, Luis Lourenco uses a combination of modern and traditional methods to make his wine though at his Quinta das Maias organic practice is used using also wild yeast and light filtration.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Dao wineries use a combination of old and new technology though their organic wines seem to shine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in Dao, Cabritz produces a fine organic red and Quinta da Fata prides itself on its "classic processes" as does Casa da Passarella. Wineries throughout the world have taken up the organic/</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banner. Dao certainly seems to be far ahead of the game.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Chuck Byers is a wine writer and consultant with more than 35 years of experience in the wine industry and is a member of the Wine Writers' Circle of Canada. He can be reached at </w:t>
      </w:r>
      <w:hyperlink r:id="rId779" w:history="1">
        <w:r>
          <w:rPr>
            <w:rFonts w:ascii="arial" w:eastAsia="arial" w:hAnsi="arial" w:cs="arial"/>
            <w:i/>
            <w:color w:val="0077CC"/>
            <w:sz w:val="20"/>
            <w:u w:val="single"/>
            <w:shd w:val="clear" w:color="auto" w:fill="FFFFFF"/>
            <w:lang w:val="en-US" w:eastAsia="en-US" w:bidi="ar-SA"/>
          </w:rPr>
          <w:t>CABYERSVAQ@hotmail.com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Croatia: new experiences to try this Spring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Thai News Service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769 words</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Planning a springtime break to Croatia? Here's our pick of new green initiatives sure to attract nature lovers as well as epicureans and lotus eaters looking for a spot of eco-indulgence.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Visit Zlarin, the plastic-free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2019, the island of Zlarin made a pledge to be Croatia's first island to scrap single-use plastics. Starting this Spring, environmental activists as well as local residents on the island are working towards the goal to eliminate the use of bags, plates, cutlery and glasses made of plastic and replace these with more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Connected by ferry to the charming city of ibenik, this small island covers an area of only eight square kilometres, but there are 19 kilometres of coastline which means plenty of beaches. There's another excellent reason to visit: Zlarin is also car-free! Hire a bicycle and you're all set for a low-carbon island holiday.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Sample natural wines at Roxanich Wine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Honest and natural winemaking is the ethos of Roxanich, winemakers producing quality vintages in the vineyard-covered hills of Istria, Croatia's westernmost region. Inspired by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an organic approach to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developed by Rudolf Steiner and guided by principles like balance and sustainability, chemicals are avoided as much as possible in the wine-making process in favour of natural ingredients.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much anticipated Roxanich Wine &amp; Heritage Hotel opened its doors in April at the foot of the charming hilltop village of Motovun, and is a fine addition to Istria's gastronomic map. Tours of the massive wine cellars, wine-tasting experiences, and tasting menus combined with wine pairing are on offer here along with stylish guest rooms and a wellness centre if you're looking for a gastronomic escape.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about eco-friendly building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intrigued by eco-friendly buildings and would like to go hands-on and learn a few techniques in green building, Gea Via is the place for you. This eco-retreat camp on the island of Bra\xE8 is holding a workshop in dry-stone walling where participants can learn how to build the dry-stone walls so typical in rural parts of Croatia made without the use of mortar or other materials. Another week-long workshop on 'Creating your eco-building' tackles simple construction techniques using renewable or recycled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plenty of examples of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buildings at Gea Via to be inspired by: check out the straw bale eco-cabin, large dome tent for seminars and yoga retreats, outdoor kitchen, the stone circle open-air auditorium, and reed-roofed huts. Set in an olive grove overlooking the sea, accommodation is provided in glamping huts and 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Explore the Vis archipelago: A UNESCO Global Geopark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 has been in the international spotlight in the past year as the picturesque filming location for Mamma Mia 2. But this Dalmatian island was in the news again last month when it was designated as a UNESCO Global Geopark. This status recognises its exceptional geological heritage. Vis and the nearby islands of Jabuka, Brusnik, Bi\x9Aevo and Palagru\x9Ea, which make up the Vis archipelago, are geologically the oldest islands of the Adriatic Sea.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best-known attraction here is the Blue Cave: a sea cave only accessible by boat located in a small bay on the island of Bi\x9Aevo. Visit around midday to see the cave fill with a magical glowing blue light reflecting off the limestone walls.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Indulge in an organic treatment at Albaro Wellness &amp; Spa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notable April 2019 opening is the Grand Park Hotel in Rovinj, Istria's best-known tourist town. Located on the edge of the seaside promenade, this imposing 209-room hotel is already a landmark thanks to its multi-levelled facade covered in lush foliage. The expansive 3500-square-metre Albaro Wellness &amp; Spa split over two levels with both indoor and outdoor spaces is a highlight for wellness seekers.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extensive spa menu is a tantalising and expertly curated selection of treatments inspired by the herbs, plants, trees and cultural heritage of Istria. Ingredients are sourced locally and prepared by artisan producers: extra virgin olive oil, organic oils made of local plants, and herbal grappa as well as natural ingredients from the sea like seaweed, salt and mud. Indulge in one of their exclusive treatments: the Pelinkovac Rakija Ritual using a local absinthe made with the healing herbs, the Olive Press Ceremony inspired by Istria's olive oil tradition, or a Batana Bodywork massage which utilises a section of the oar used by traditional Batana boatmen to ease muscles.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Words: Isabel Putinja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Euronews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Wine Grounded in Good: Fetzer Vineyards Details Its Regenerative Development Progress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Contify Retail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2019 Monday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MENDOCINO COUNTY, California, July 15 -- Fetzer Vineyards issued the following news release: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 vintner releases 2017-2018 corporate consciousness report, detailing enhanced environmental policy efforts,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study and progress toward 2020 goals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Fetzer Vineyards, a leader in regenerative winegrowing, announces the release of Mapping the Road: Corporate Consciousness Report, highlighting its regenerative development progress and key milestones realized in 2017 and 2018. The world's largest winery certified as a B Corporation, Fetzer Vineyards achieved significant reductions in energy and water use during the reporting period, surpassing its 2020 goals in both areas two years ahead of schedule, while maintaining industry-leading certifications for Zero Waste and CarbonNeutral operations and making significant efficiency upgrades to production facilities. Setting the course for a more climate-resilient tomorrow, the vintner simultaneously initiated efforts to drive the more widespread adoption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its supply chain and spoke up in state, national and international forums for more rigorous environmental policymaking.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Elevating Impact, Prioritizing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Working toward a 2030 commitment to net positive operations-synonymous with a positive corporate footprint-Fetzer Vineyards made meaningful progress on its journey in a variety of areas during the reporting period. In addition to supporting impactful water policy initiatives in California, the vintner achieved a 25% reduction in winery water use from its 2015 baseline, using just 2.75 gallons of water per gallon of wine produced. In 2018, Fetzer Vineyards met its 2020 energy efficiency goal early, realizing energy savings of 21% thanks to numerous efficiency upgrades and innovative, energy-savings projects. Beyond its doors, the vintner advocated for regenerative, climate-smart business practices at the global Climate Change Conference in Bonn, Germany, where Fetzer Vineyards was recognized by the United Nations with a "Momentum for Change" Climate Solutions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Mapping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Mapping the Road builds on progress shared in Fetzer Vineyards' first sustainability report, Road to Regeneration, which detailed historic milestones at the vintner and highlights from 2016. The 2017-2018 timeframe was a positive and productive period, as the vintner created further thoughtful impacts that open new possibilities on the road ahead, including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Up for Soil: The winery commissioned a pioneering research study to measure soil organic carbon (SOC) in its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vineyards, learning that sites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with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methods stored 9.4% - 12.8% more SOC than conventionally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acreage. Results offer directional indication of the positive role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play in slowing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Cultivating Efficiency: Fetzer Vineyards updated its legacy bottling lines to improve efficiency and environmental performance, decreasing the carbon footprint associated with bottling more than two million cases annually. Cutting-edge equipment allows the winery to operate its bottling system with bulk glass and unassembled cardboard cartons, which are more resource-efficient and flexible options in both manufacturing and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Winemaking to Make a Difference: In 2017, Fetzer Vineyards amended its legal structure to become a benefit corporation in the State of California, committing to balancing impacts on ecosystems, stakeholders, communities, and profits as measures of business performance. Now held legally accountable for considering a broader range of business-related impacts, including the environment, the vintner formally measures success through both profit and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Forward, Pressing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Fetzer Vineyards understands that transforming the future requires not just small, incremental steps toward sustainability, but rather an ambitious framework-like regenerative development-applied to every part of its business. With the knowledge that the road will not always be easy, Fetzer Vineyards is poised to continue taking bold steps toward its vision of a regenerative, net positive company, and to be part of the movement to redefine what responsible business is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about recent progress and download Mapping the Road at bit.ly/fetzer_susty19.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Fetzer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Celebrating over 50 years of acclaimed winegrowing, Fetzer Vineyards was founded in 1968 by Barney Fetzer in Mendocino County, California. An award-winning purveyor of wines and spirits spanning multiple origins and available in more than 50 countries worldwide, Fetzer Vineyards is a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organic winegrowing, and craftsmanship in the cellar.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robust offerings under the winery's flagship Fetzer label, the winery also crafts the leading wine from organic grapes, Bonterra Organic Vineyards, named American Winery of the Year by Wine Enthusiast magazine in 2016. Other California offerings include Adorada, Anthony's Hill, Jekel Vineyards, Sanctuary Wines and 1000 Stories, the original Bourbon barrel-aged wine. Part of global winery Vina Concha y Toro, Fetzer Vineyards imports iconic South American wines such as Chile's most-acclaimed wine, Don Melchor, as well as the Cono Sur, Vina Maipo, Marques de Casa Concha, Casillero del Diablo and Frontera labels from Chile, in addition to Argentina's Trivento Reserve. Recently, Fetzer Vineyards entered the ultra-luxury wine and spirits category by forging a partnership with Kentucky Peerless Distilling Co. to sell its historic craft rye whiskey and Bourbon.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Fetzer Vineyards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MALNUTRITION IN HUMANITARIAN SETTINGS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IPS - Inter Press Service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24,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IPS - Inter Press Service/Global Information Network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Rebecca Boot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KAMPALA, Uganda, Jul 24 2019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rain hammers down, Aparo Dorin sits on the damp floor of her one-room hut in zone 12, block 5A, of the Palabek refugee camp in northern Uganda.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young widower and caregiver to nine children - six of her own and three orphans she's taken in - Dorin fled from South Sudan following attacks on her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others are at school, three of the children sit around Dorin, visibly weary. They stare at the rain and yawn almost in synchronization before succumbing to slumber.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it's the rain or a lack of sleep in such cramped conditions that is leaving them lacking in energy at 2 p.m. Or perhaps it's the food deficit.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World Food Programme (WFP) provides monthly food packages consisting of maize, oil, salt, sugar, and beans to the camp's residents, portions are inadequate due to a lack of resources and the ever-rising number of new arrivals.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Toward the end of the month, supplies start to wane. If the next delivery is late - as it was this month - starvation looms. Dorin recalls a period of five days when the family had almost nothing to 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"Coordinating and ensuring that product is getting out when it should is really critical for the survival of everybody in the settlement," said Robert Ackatia-Armah, head of nutrition at WFP Uganda, adding that malnutrition is an issue particularly in camps where new people, severely malnourished, continue to arrive.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Aneno Lily, just a few huts over, is in the same situation as Dorin. She travelled across the border 18 months ago with two small children after her husband was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prospect of returning home seems far away. South Sudan has been plagued with civil war - and food shortages - since 2013, forcing many to flee and making the situation at the border with Uganda one of the largest refugee crises in Africa.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Palabek camp alone - just one of 14 others in the area - hosts more than 38,000 refugees. The prevalence of acute malnutrition is higher than any of the region's other camps at 12%. Anemia among those aged 6-59 months old sits at 46%.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malnutrition contributes to half of child deaths, said Mesfin Teklu Tessema, senior director of health at the International Rescue Committee. But the situation is exacerbated in humanitarian settings.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limited funding, a lack of access to health care facilities in camps, and the short-term approach of humanitarian aid, the international community is yet to find a long-term solution to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Alongside many of the experts who spoke to Devex, Tessema stressed the need to find new solutions and innovative ways of tackling nutritional needs for those living in displacement camps.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Amid the mud and rain of Palabek camp, one innovative approach is already proving to be a lifeline for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"Permagardens" are 30 by 30 meter plots of land, or minigardens, that are allocated per household and managed by refugees themselves following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Introduced to the camp in 2017 by African Women Rising - a nonprofit organization that works to empower women after war - the gardens are cultivated in a way that maximizes the amount of crops, trees, and plants grown throughout that 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is to have a small, intensive garden that can produce a lot of food, said Linda Eckerbom Cole, executive director at AWR, explaining that the permagardens need little space but are only present in the blocks and zones that AWR have been assigned to work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Permaculture - a type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ecosystem designed to be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and self-sufficient -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that focus on adding vitality to the produce enable food to grow in a 12 to 14-day cycle.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approach was designed by Eckerbom Cole's husband, Thomas Cole, a senior technical adviser at AWR who specializes in this type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originally part of their work with local residents to address post-conflict recovery, but AWR adapted it to additionally focus on the nutritional needs of refugees as they began arriving at Palabek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Ugandan government has a decades-old policy of allotting a small plot of land to refugees, which they typically use to build a home or attempt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 but traditional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requires more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"Refugees don't have a lot of space, so it's important that the space they do have is used as effectively as possible," Eckerbom 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step in the program is to show those selected to take part - determined by levels of vulnerability within AWR's designated zone - what a permagarden looks like, before putting the group through three phases of training: basic permagardening techniques, pest control, and post-harvest handling that demonstrate how to use the natural resources to yield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is a huge issue in the camps, so one of the main things we're looking at is helping refugees produce more food and providing them with skills they can bring with them when they go back to South Sudan," Eckerbom Cole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look at water and soil conservation to make sure the gardens use the rainfall as much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that while the rain has the family cooped up inside, it marks much-needed nourishment for the okra, onions, and peas emerging from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total cost of developing, training, and supporting a permagarden is $85. AWR's community mobilizers continue to visit and support the 2,000 households with permagardens over a period of three years to ensure they remain in optimum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families is then able to harvest greens three to four times a week, as well as a variety of other fruits and vegetables. The gardens aren't about growing calories, but provide a range of micronutrients and vitamins that aren't found in the food aid rations they receive each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main things we're looking at is helping refugees produce more food and providing them with skills they can bring with them when they go back to South Sudan," says Linda Eckerbom Cole, executive director at African Women Rising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the dry season when the harvest might not be as strong, Dorin said she has been able to dry the produce out and store it. She's also able to sell anything that's left over at the camp's market, giving her some money to buy other essential items.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AWR plans to scale the project and has already been approached by other agencies, including the United Nations, looking to replicate the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Agency for International Development is promoting the permagarden approach across many of the countries in its Food for Peace portfolio, including the Democratic Republic of the Congo, Ethiopia, Malawi, Zimbabwe, and Nepal.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Danish Refugee Council is also implementing it in some of the other West Nile refugee camps in Uganda, seeing it as a real solution to malnutrition in the face of ever-changing climate conditions and fluctuating food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important thing to recognize is that teaching the skills is not a quick process, Eckerbom Cole said, explaining that it can take anywhere between a few months and a year for individuals to learn the techniques and implement them successfully.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though all these people are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this is a completely new way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if you want it to be successful, you have to give it the time it needs,"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can also be challenges in mobilizing participants who often have to spend days walking back and forth to the distribution center waiting to collect their food package for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Ackatia-Armah explained that such programming also requires a multisectoral approach, and the involvement of different partners in the areas of water, sanitation, livelihoods,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and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have different donors and planning calendars and it's been difficult to bring them together," he said, but it is being realized under the office of the Prime Minister which leads the coordination of all activities in refugee settlements.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Lily and Dorin hope to one day return home, dejected by the poor prospects of peace, they say they expect to stay put for the foreseeable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Lily, who sits beside her thriving garden watching the rainwater trickle into the beds, explained that while they had previously been struggling to find vegetables, she has at least found relief in watching the health of her family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story was originally published by Devex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learn more, visit African Women Rising.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44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Specialty Food Association Trendspotter Panel Predicts Top 2020 Food Trends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2019 Tuesday 10:03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Nov. 19, 2019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From "Plants as Plants" to unexpected proteins and everything in between, the Specialty Food Association (SFA) Trendspotter Panel predicts what's coming up for specialty food in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specialty food industry hits a record year of growth with $148.7 billion in sales, we're seeing that health benefits and sustainability concerns will continue to drive more food and beverage trends in 2020. But, there's also room for fun, whether in the form of canned cocktails or global condiments," said Denise Purcell, head of content for the SFA.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Professionals from diverse segments of the culinary world comprise the SFA'S Trendspotter Panel. Here are the six trends they anticipate for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Plants as Plants: Meat Replacement PushbackAcross retail and foodservice, plant-based meat alternatives are undeniably popular. Growth will continue, however some Trendspotters predict a consumer return to real fruits and vegetables. Consumers will begin to think critically about meat replacements, looking more closely at the ingredient lists, supply chains, water usage, and food safety, prompting renewed interest in plants as plants, according to the panel.</w: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Sustainability-Driven Product DevelopmentAccording to SFA's State of the Specialty Food Industry Report 2019-2020, consumers, especially Gen Z, are values-oriented shoppers who look at a company's values and production methods when making purchasing decisions. Upcycled products, those using ingredients that are normally discarded, are becoming more prevalent. Recent products to market have included tea made from discarded avocado leaves, frozen pizzas made with toppings from vegetable scraps, and whey beverages made from a left-over product from cheese-making.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 practice that helps </w:t>
      </w:r>
      <w:r>
        <w:rPr>
          <w:rFonts w:ascii="arial" w:eastAsia="arial" w:hAnsi="arial" w:cs="arial"/>
          <w:b/>
          <w:i/>
          <w:color w:val="000000"/>
          <w:sz w:val="20"/>
          <w:u w:val="single"/>
          <w:lang w:val="en-US" w:eastAsia="en-US" w:bidi="ar-SA"/>
        </w:rPr>
        <w:t>sustain</w:t>
      </w:r>
      <w:r>
        <w:rPr>
          <w:rFonts w:ascii="arial" w:eastAsia="arial" w:hAnsi="arial" w:cs="arial"/>
          <w:color w:val="000000"/>
          <w:sz w:val="20"/>
          <w:lang w:val="en-US" w:eastAsia="en-US" w:bidi="ar-SA"/>
        </w:rPr>
        <w:t xml:space="preserve"> the biodiversity and health of the land, is coming more into focus for consumers, and Trendspotter Wendy Robinson, buyer at Market Hall Foods, expects we'll see more products from this practice. "Whether it is motivated by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upcycled ingredients, or plant-based foods, products whose values center around sustainability are trending," agrees Trendspotter Reem Assil, chef/owner of Reem's California.</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Fermented Condiments: Gochujang Comes to the ForefrontFermented foods have been trending for a while, and has boosted broad consumer interest in the Korean condiment kimchi. Trendspotters have predicted that the combined expanding interest in fermentation and Korean cuisine will converge to bring the fermented condiment gochujang to the forefront. One of the backbones of Korean cooking, this red chili paste is made with fermented soybeans, seasonings, and glutinous rice and is often used in marinades, dipping sauces, soups, and stews. Expect to see it show up on more foodservice menus and packaged at retail.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Prebiotic Foods Gain AwarenessPrebiotics are types of dietary fiber that feed the friendly bacteria in the gut and are found in foods like bananas, asparagus, seaweed, and barley among others. More of these ingredients will hit the spotlight, with early examples including bars and crunchy snacks made with prebiotic-rich barley and buckwheat. "Probiotic-rich, fermented foods continue to flourish, but expect growing consumer awareness and product development around foods that contain prebiotics," says Melanie Zanoza Bartelme, Trendspotter and global food analyst for Mintel.</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Protein Trend Takes Unexpected Turns: Anchovies and NoodlesConsumer awareness of protein is prompting them to seek out interesting sources for their diets, whether under-the-radar varieties or new innovations. Anchovies are poised to take off, according to the panel, gaining ground as a sustainably caught, flavor-packed option, most notably on restaurant menus topping burgers or being used as an ingredient in butters, marinades, and even cookies. The trend could also bode well for other small jarred or tinned fish like herring or sardines. Protein-packed noodles also are on the rise but are moving beyond the lentil- and legume-based varieties that have been on the market. Trendspotters anticipate seeing more noodles made from seafood, or nutrient-packed noodles containing minerals and dietary fiber.</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Convenient Cocktails and MocktailsThe Trendspotter panel named Raising the Cocktail Game one of the top trends of the 2019 Summer Fancy Food Show thanks to a slew of new mixers, tonics, and garnishes to help consumers make bar-quality cocktails at home. "Look for a continuation in 2020 with the trend expanding with more cocktails in cans and bottled mocktails that offer sophisticated alternatives for non-drinkers or curious consumers," says Trendspotter Andrew Freeman, founder of af&amp;co. And in a related trend, canned beverages spiked with CBD are also expected to emerge.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TRENDING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CBD  Trendspotters see continuing growth in products across categories containing CBD, especially as the market gains a greater understanding of the incorporation of it and other functionals as ingredients.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Dairy-free products  Dairy alternatives, oat and nut-based milks in particular will continue to reign in yogurts, beverages, creamers and frozen desserts.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Fermented beverages  Refrigerated, ready-to-drink functional beverages have grown 55 percent in retail sales, according to SFA's State of the Specialty Food Industry research. Probiotic-friendly kombucha has led the charge, and more fermented functional beverages touting health, tradition, and flavor are on the horizon. Drinking vinegars, which are high in probiotics, amino acids, and antioxidants, will also continue to emerge.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Regional cuisines of Asia, West Africa, and Latin America  This top trend of 2019 will continue in the new year as consumer knowledge grows. Look for flavors and ingredients from these areas in spices, sauces, and bases.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Specialty Food Association Trendspotter Panel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Polly Adema, PhD, director and associate professor, Master of Arts in Food Studies, University of the Pacific San Francisco Campus, San Francisco, CA Reem Assil, chef/owner, Reem's California, Oakland, CA Melanie Zanoza Bartelme, global food analyst, Mintel, Chicago, IL Jonathan Deutsch, PhD, professor, culinary arts and food science, founder and director of The Drexel Food Lab, Drexel University, Philadelphia, PA Andrew Freeman, founder, af&amp;co., San Francisco, CA Tonya Hopkins, founder, The Food Griot, Brooklyn, NY Lawrence Jacobs, buyer, Oliver's Markets, Santa Rosa, CA Vallery Lomas, founder, Foodie in New York, NY, NY Kara Nielsen, trendologist, Emeryville, CA Melina Romero, manager, Trend Practice, CCD Helmsman, Emeryville, CA Tu David Phu, chef, Oakland, CA Victoria Jordan, director of partnerships, James Beard Foundation, NY,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Specialty Food AssociationFounded in 1952 in New York City, the Specialty Food Association (SFA) is the leading advocate for the $148.7 billion specialty food industry. Representing makers, importers, entrepreneurs, retailers, distributors and others in the trade, the SFA aims to champion, nurture and connect its members to deliver traditional and innovative new products to consumers that expand consumption of specialty foods. With over 3,800 member companies, the Association helps its members through providing information, research, educational events, and celebrating the industry through its awards programs. The SFA is known for hosting the Winter and SummerFancy Food Shows, and presents thesofi(TM) Awardshonoring excellence in specialty food. Learn more atspecialtyfood.com.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Facebook:Specialty Food Association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Twitter:@Specialty_Food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LinkedIn:Specialty Food Association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Pinterest:@specialtyfoodassociation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Instagram:@specialtyfoodassociation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 to download multimedia:http://www.prnewswire.com/news-releases/specialty-food-association-trendspotter-panel-predicts-top-2020-food-trends-300961051.html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Specialty Food Association</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PR Department, </w:t>
      </w:r>
      <w:hyperlink r:id="rId808" w:history="1">
        <w:r>
          <w:rPr>
            <w:rFonts w:ascii="arial" w:eastAsia="arial" w:hAnsi="arial" w:cs="arial"/>
            <w:i/>
            <w:color w:val="0077CC"/>
            <w:sz w:val="20"/>
            <w:u w:val="single"/>
            <w:shd w:val="clear" w:color="auto" w:fill="FFFFFF"/>
            <w:lang w:val="en-US" w:eastAsia="en-US" w:bidi="ar-SA"/>
          </w:rPr>
          <w:t>press@specialtyfood.com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Extends Research Initiative with The Center for Discovery to Develop Optimal Hemp Genetics for New York and Greater Eastern Appalachian Region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Market News Publishing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2019 Tuesday 5:03 PM PST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Market News Publishing,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161.98pt;height:29.25pt">
            <v:imagedata r:id="rId816"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1502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HOLDINGS INC ("CWEB-T") - Extends Research Initiative with The Center for Discovery to - Develop Optimal Hemp Genetics for New York and Greater - Eastern Appalachian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Holdings, Inc. ("Charlotte's Web" or the "Company"), the market leader in hemp CBD extract products, reports an extension of its research initiative with The Center for Discovery in New York State to further develop hemp genetics for optimal growing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groundbreaking project has been helping to solidify Charlotte's Web's expansion within the Eastern Appalachian Region by determining which hemp varieties grow the best under the regional microclimates and local terrain. Now in its third year, the initiative has steered Charlotte's Web's breeding program in the production of superior varieties that will support the efforts of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position the Company for success in New York and surrounding states with similar growing conditions. The Company is also partnered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Kentucky to produce optimal hemp varieties for its CBD products, and it recently announced a separate organic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research initiative in the state of Pennsylvania with Rodale Institute and Natural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committed to developing the highest-quality hemp genetics optimized for growing in New York and the surrounding region," said Deanie Elsner, CEO of Charlotte's Web. "The Center for Discovery is internationally recognized for its innovative work in healthy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so we're very proud to be an active partner supporting this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Discovery, which treats individuals with complex disabilities and has been designated as Center for Excellence in New York State, is cultivating hemp using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practices, a higher standard of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Charlotte's Web's joint initiative with Center for Discovery demonstrates the Company's commitment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corporate social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H. Dollard, President and CEO of The Center for Discovery, said, "This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research partnership is part of The Center's bold mission to create life-changing advances through our Food is Medicine philosophy. We are proud to be working with Charlotte's Web to advance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New York State, and see great potential for additional growth and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Charlotte's Web has also been transitioning its hemp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from conventional to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practices over the past five years. The Company already operates certified organic fields as it pursues a broad organic certification for its consumer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are becoming more and more savvy about the benefits of organic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their own health and the health of the planet," said Bear Reel, Senior Director of Cultivation R&amp;D at Charlotte's Web. "We are focused on helping people live better lives by making the highest-quality and consistent products, and it all starts with the genetics we put in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further information subscribe to Charlotte's Web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The Center for Discovery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Center for Discovery (TCFD) is a leading provider of healthcare and education services for more than 1,200 children and adults with complex conditions, medical frailties and Autism Spectrum Disorders, located 90 miles northwest of New York City. Named a Center of Excellence in 2016, TCFD has long been a leader in developing new models of care for individuals with complex conditions. On 1,500 acres of land in Sullivan County, TCFD houses school campuses, residences, medical and research facilities,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farmland, and leased private businesses. Deeply focused on an individual's personal potential and possibilities, rather than a disability, TCFD strives to create better care and unique and challenging opportunities for the most vulnerable populations.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more information about TCFD, please visit </w:t>
      </w:r>
      <w:hyperlink r:id="rId450" w:history="1">
        <w:r>
          <w:rPr>
            <w:rFonts w:ascii="arial" w:eastAsia="arial" w:hAnsi="arial" w:cs="arial"/>
            <w:i/>
            <w:color w:val="0077CC"/>
            <w:sz w:val="20"/>
            <w:u w:val="single"/>
            <w:shd w:val="clear" w:color="auto" w:fill="FFFFFF"/>
            <w:lang w:val="en-US" w:eastAsia="en-US" w:bidi="ar-SA"/>
          </w:rPr>
          <w:t>https://thecenterfordiscovery.org</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Charlotte's Web Holdings, Inc.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Charlotte's Web Holdings, Inc. is the market leader in the production and distribution of innovative hemp-derived cannabidiol ("CBD") wellness products. Founded by the Stanley Brothers, the Company's premium quality products start with proprietary hemp genetics that are responsibly manufactured into hemp-derived CBD extracts naturally containing a full spectrum of phytocannabinoids, including CBD, terpenes, flavonoids and other beneficial hemp compounds. Charlotte's Web product categories include CBD Oil tinctures (liquid products), CBD capsules, CBD topicals, as well as CBD pet products. Charlotte's Web hemp-derived CBD extracts are sold through select distributors, brick and mortar retailers, and online through the Company's website at </w:t>
      </w:r>
      <w:hyperlink r:id="rId451" w:history="1">
        <w:r>
          <w:rPr>
            <w:rFonts w:ascii="arial" w:eastAsia="arial" w:hAnsi="arial" w:cs="arial"/>
            <w:i/>
            <w:color w:val="0077CC"/>
            <w:sz w:val="20"/>
            <w:u w:val="single"/>
            <w:shd w:val="clear" w:color="auto" w:fill="FFFFFF"/>
            <w:lang w:val="en-US" w:eastAsia="en-US" w:bidi="ar-SA"/>
          </w:rPr>
          <w:t>www.CharlottesWeb.com</w:t>
        </w:r>
      </w:hyperlink>
      <w:r>
        <w:rPr>
          <w:rFonts w:ascii="arial" w:eastAsia="arial" w:hAnsi="arial" w:cs="arial"/>
          <w:color w:val="000000"/>
          <w:sz w:val="20"/>
          <w:lang w:val="en-US" w:eastAsia="en-US" w:bidi="ar-SA"/>
        </w:rPr>
        <w:t xml:space="preserve">. The rate the Company pays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products reflects a fair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rate driving higher quality yield, encouraging good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supporting U.S.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Charlotte's Web is a socially conscious company and is committed to using business as a force for good and a catalyst for innovation. The Company weighs sound business decisions with consideration for how its efforts affect its employees, customers, the environment, and the communities where its employees live and where it does business, while maximizing profits and strengthening its brands. The Company's management believes that socially oriented actions have a positive impact on the Company, its employees and its shareholders. Charlotte's Web donates a portion of its pre-tax earnings to charitable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Shares of Charlotte's Web trade on the Toronto Stock Exchange (TSX) under the symbol "CWEB" and are quoted in U.S. Dollars in the United States on the OTCQX under the symbol "CWBHF". As at July 29, 2019 Charlotte's Web had 44,500,034 Common Shares outstanding and 132,151.34 Proportional Voting Shares convertible at 400:1, for an effective equivalent of 97,360,571 Common Shares outstanding.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Forward-Looking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Certain information in this news release constitutes forward-looking information. In some cases, but not necessarily in all cases, forward-looking information can be identified by the use of forward-looking terminology such as "plans", "targets", "expects" or "does not expect", "is expected", "an opportunity exists", "is positioned", "estimates", "intends", "assumes", "anticipates" or "does not anticipate" or "believes", or variations of such words and phrases or state that certain actions, events or results "may", "could", "would", "might", "will" or "will be taken", "occur" or "be achieved". In addition, any statements that refer to expectations, projections or other characterizations of future events or circumstances contain forward-looking information. Statements containing forward-looking information are not historical facts but instead represent management's expectations, estimates and projections regarding future events.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Forward-looking information is necessarily based on a number of opinions, assumptions and estimates that, while considered reasonable by the Company as of the date of this news release, are subject to known and unknown risks, uncertainties, assumptions and other factors that may cause the actual results, level of activity, performance or achievements to be materially different from those expressed or implied by such forward-looking information, including but not limited to the factors described in greater detail in the public documents of the Company available at </w:t>
      </w:r>
      <w:hyperlink r:id="rId452" w:history="1">
        <w:r>
          <w:rPr>
            <w:rFonts w:ascii="arial" w:eastAsia="arial" w:hAnsi="arial" w:cs="arial"/>
            <w:i/>
            <w:color w:val="0077CC"/>
            <w:sz w:val="20"/>
            <w:u w:val="single"/>
            <w:shd w:val="clear" w:color="auto" w:fill="FFFFFF"/>
            <w:lang w:val="en-US" w:eastAsia="en-US" w:bidi="ar-SA"/>
          </w:rPr>
          <w:t>www.sedar.com</w:t>
        </w:r>
      </w:hyperlink>
      <w:r>
        <w:rPr>
          <w:rFonts w:ascii="arial" w:eastAsia="arial" w:hAnsi="arial" w:cs="arial"/>
          <w:color w:val="000000"/>
          <w:sz w:val="20"/>
          <w:lang w:val="en-US" w:eastAsia="en-US" w:bidi="ar-SA"/>
        </w:rPr>
        <w:t>. These factors are not intended to represent a complete list of the factors that could affect the Company; however, these factors should be considered carefully. There can be no assurance that such estimates and assumptions will prove to be correct. The forward-looking statements contained in this news release are made as of the date of this news release, and the Company expressly disclaims any obligation to update or alter statements containing any forward-looking information, or the factors or assumptions underlying them, whether as a result of new information, future events or otherwise, except as required by law.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View original content to download multimedia:</w:t>
      </w:r>
      <w:hyperlink r:id="rId817" w:history="1">
        <w:r>
          <w:rPr>
            <w:rFonts w:ascii="arial" w:eastAsia="arial" w:hAnsi="arial" w:cs="arial"/>
            <w:i/>
            <w:color w:val="0077CC"/>
            <w:sz w:val="20"/>
            <w:u w:val="single"/>
            <w:shd w:val="clear" w:color="auto" w:fill="FFFFFF"/>
            <w:lang w:val="en-US" w:eastAsia="en-US" w:bidi="ar-SA"/>
          </w:rPr>
          <w:t>http://www.prnewswire.com/news-releases/charlottes-web-extends-r</w:t>
        </w:r>
      </w:hyperlink>
      <w:r>
        <w:rPr>
          <w:rFonts w:ascii="arial" w:eastAsia="arial" w:hAnsi="arial" w:cs="arial"/>
          <w:color w:val="000000"/>
          <w:sz w:val="20"/>
          <w:lang w:val="en-US" w:eastAsia="en-US" w:bidi="ar-SA"/>
        </w:rPr>
        <w:t xml:space="preserve"> esearch-initiative-with-the-center-for-discovery-to-develop-optimal-hemp-ge netics-for-new-york-and-greater-eastern-appalachian-region-300892843.html Contact Information: Charlotte's Web Contacts: Adam Schiff, Corporate Communications/Media, CultureSpeed Communications, (917) 701-7800, </w:t>
      </w:r>
      <w:hyperlink r:id="rId453" w:history="1">
        <w:r>
          <w:rPr>
            <w:rFonts w:ascii="arial" w:eastAsia="arial" w:hAnsi="arial" w:cs="arial"/>
            <w:i/>
            <w:color w:val="0077CC"/>
            <w:sz w:val="20"/>
            <w:u w:val="single"/>
            <w:shd w:val="clear" w:color="auto" w:fill="FFFFFF"/>
            <w:lang w:val="en-US" w:eastAsia="en-US" w:bidi="ar-SA"/>
          </w:rPr>
          <w:t>adam@culturespeed.com</w:t>
        </w:r>
      </w:hyperlink>
      <w:r>
        <w:rPr>
          <w:rFonts w:ascii="arial" w:eastAsia="arial" w:hAnsi="arial" w:cs="arial"/>
          <w:color w:val="000000"/>
          <w:sz w:val="20"/>
          <w:lang w:val="en-US" w:eastAsia="en-US" w:bidi="ar-SA"/>
        </w:rPr>
        <w:t xml:space="preserve">; Cory Pala, Investor Relations, (416) 594-3849, </w:t>
      </w:r>
      <w:hyperlink r:id="rId454" w:history="1">
        <w:r>
          <w:rPr>
            <w:rFonts w:ascii="arial" w:eastAsia="arial" w:hAnsi="arial" w:cs="arial"/>
            <w:i/>
            <w:color w:val="0077CC"/>
            <w:sz w:val="20"/>
            <w:u w:val="single"/>
            <w:shd w:val="clear" w:color="auto" w:fill="FFFFFF"/>
            <w:lang w:val="en-US" w:eastAsia="en-US" w:bidi="ar-SA"/>
          </w:rPr>
          <w:t>Cory.Pala@CharlottesWeb.com</w:t>
        </w:r>
      </w:hyperlink>
      <w:r>
        <w:rPr>
          <w:rFonts w:ascii="arial" w:eastAsia="arial" w:hAnsi="arial" w:cs="arial"/>
          <w:color w:val="000000"/>
          <w:sz w:val="20"/>
          <w:lang w:val="en-US" w:eastAsia="en-US" w:bidi="ar-SA"/>
        </w:rPr>
        <w:t xml:space="preserve">; The Center for Discovery Contact: Michael Rosen, The Center for Discovery, (845) 707-8449, </w:t>
      </w:r>
      <w:hyperlink r:id="rId455" w:history="1">
        <w:r>
          <w:rPr>
            <w:rFonts w:ascii="arial" w:eastAsia="arial" w:hAnsi="arial" w:cs="arial"/>
            <w:i/>
            <w:color w:val="0077CC"/>
            <w:sz w:val="20"/>
            <w:u w:val="single"/>
            <w:shd w:val="clear" w:color="auto" w:fill="FFFFFF"/>
            <w:lang w:val="en-US" w:eastAsia="en-US" w:bidi="ar-SA"/>
          </w:rPr>
          <w:t>mrosen@tcfd.org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____________________________________________________________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(c)2019 Market News Publishing Inc. All rights reserved. Toronto:(416)366-8881 Vancouver:(604)689-1101 Fax:(604)689-1106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Health is the ultimate profit: An effort at serving health and wellbeing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Daily Financial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5,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Wijeya Newspapers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1652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Food is what </w:t>
      </w:r>
      <w:r>
        <w:rPr>
          <w:rFonts w:ascii="arial" w:eastAsia="arial" w:hAnsi="arial" w:cs="arial"/>
          <w:b/>
          <w:i/>
          <w:color w:val="000000"/>
          <w:sz w:val="20"/>
          <w:u w:val="single"/>
          <w:lang w:val="en-US" w:eastAsia="en-US" w:bidi="ar-SA"/>
        </w:rPr>
        <w:t>sustains</w:t>
      </w:r>
      <w:r>
        <w:rPr>
          <w:rFonts w:ascii="arial" w:eastAsia="arial" w:hAnsi="arial" w:cs="arial"/>
          <w:color w:val="000000"/>
          <w:sz w:val="20"/>
          <w:lang w:val="en-US" w:eastAsia="en-US" w:bidi="ar-SA"/>
        </w:rPr>
        <w:t xml:space="preserve"> us. Food of a particular country can also be called part of its heritage as what constitutes the diet of a nation is what grows in a particular land. In places such as Sri Lanka, our ancestral history and who we were as a people are known to have been strongly associated with the bounty of our land, where different crops were grown in different areas according to soil propensity and large irrigation schemes initiated for the support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Northern, Eastern, Central and Southern Provinces of the country are known to grow different crops, which make up the whole of our unique and varied diet, grown historically through traditional methods, without pesticide and known to have immense medicinal properties. Unfortunately, we today are hardly aware of our rich food heritage.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we are ignorant of the many indigenous rice varieties and their historical link, such as the kalu heeneti rice variety, which were among the diet of the soldiers of the kings as it is known to increase vigour and boost the immune system as well as being part of curative treatments for many health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Chasing after purported modern 'foods' of international food chains, which are totally alien to our culture or history, and have absolutely zero health benefits but amply add to the living of an un-harmonious life and doctor's bills, we have forgotten the produce of the land of our birth. Admiring the ancient monuments constructed during the time of our kings we today wonder what happened to us today as a nation. We have forgotten that food makes up our genetic identity and determines the quality of our life and abilities.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following interview, Janaki Kathriarachchi, the founder and Managing Director of Ranbath Organic Food and Catering Services Ltd., shares her views on the link between entrepreneurship, national identity, history, health and food: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Is it possible to grow organic food and still cater to a large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Yes. We were and still are an agrarian country. Unfortunately we have now been poisoned with the thought that pesticides and artificial fertilisers are absolutely needed to feed large numbers of people. This is an absolute myth. We have ruined our nation's soil and killed off the eco system that worked together beautifully to see that the food we eat is grown as part of nature's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when there were worms there was a particular type of bird to eat the worms, etc. Today we unthinkingly and unnecessarily use pesticides in very large quantities and we have been brainwashed to think that one cannot have profitable cultivation without artificial fertiliser. However, there still are many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Sri Lanka who do cultivate in a large-scale manner resorting to organic methods used historically in this country. Our traditional grains such as mineri, kollu and olu seeds are still grown without any pesticide or fertiliser.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 have won many awards for your mission of propagating heritage health foods of Sri Lanka through your restaurant chain Ranbath which operates in Battaramulla and Thunmulla. Could you speak of how you started your business and your achievements?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I started my business 20 years ago, by introducing an innovative product of washed cleaned and cut green leaves (gotukola, mukunuwenna, sarana, etc.) to the market. It began not with wanting to do a business as such, but wanting to feed a leafy diet to my children and coming up with an easy way of doing it and then branching it off as a mission for others to benefit, especially considering that many mothers are also juggling office work. That was in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began working with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societies and cultivating using 100% natural methods and making our own fully organic fertiliser. We had received the Netherland Control Union certificate and SriCert Organic certification asserting that that our fields are organic. In the year of 2013 we started the first Ranbath restaurant in Battaramulla and last year the new branch in Thunmulla in Havelock Road was opened as the first-ever 100% vegetarian Sri Lankan organic restaurant and is located at part of the premises of the Buddhist Cultural Centre and also serve many organic fruit juices and soups.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won many prestigious awards such as Sri Lankan Entrepreneur National Woman Entrepreneur Gold award, National Business Excellence Gold award, Slim Brand Excellence SME Brand of the Year award, CNCI Achiever of Industrial Excellence award, NEDA Best Environmentally Friendly Enterprise award and many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achievement I feel is seeing how our customers become more and more aware of the value of the organic food and heirloom rice we serve at our restaurants and the contribution we make to make our nation a healthy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Your restaurant in Thunmulla is vegetarian. Could you speak of our traditional Sri Lankan food and vegetarianism?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Most of our authentic Sri Lankan food is anyway vegetarian. Vegetarianism is becoming very popular as people are today keen to be vegan or vegetarian for many reasons such as for the good of the planet or their health or because their choice is a non-violent diet. We have also noticed the enthusiasm of non-vegetarian people who patronise our vegetarian restaurant who have first come to the restaurant only because they wanted to find out if one can actually eat without meat!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that makes anyone not miss a meat item in the meal is the unique taste in our vegetarian food that comes from the traditional spices, natural coconut milk and other organic natural ingredients we use in our food. We have found in conversing with our customers that there is a great need for education on the link between food and health, because what most of the people eat today as food is nothing but what has languished in ships for months from other countries and canned or stuffed into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Could you elaborate on the rice varieties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The rice varieties served at our restaurants are traditional organic heirloom varieties such as pachchaperumal, kalu heeneti, kuruluthuda and suwandel. These heirloom rice varieties are grown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knowledge and expertise in organic and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come from their ancestors.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What is your advice to youth who want to start entrepreneurship ventures?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Keep your country and people in mind. Always do something that you can look back and be honestly happy about. Do not start initiatives that will poison your people and poison the earth and planet. What made me start the restaurants focusing on Sri Lanka's authentic heritage food was the knowledge I had of my traditional food through my mother's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my mother brought me up on a diet of fast food or some instant packaged food, I too would have known only that taste. Today we feed absolute rubbish to our children and expect them to have good brain power. The ancient people of this country were exceptionally strong. The reason was because the diet they followed was very different to ours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How popular is vegetarian food among Sri Lankan Tamils and Muslims?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I would say very popular. There are so many Tamil and Muslim families that come to Ranbath. Those who have spoken with me have expressed how thankful they are to have a place that serves vegetarian Sri Lankan food when all the places they have to go for vegetarian food are Indian places. Also in recognition of the service by Ranbath I was honoured by the Ministry of Women's Affairs Jaffna with the Best Inspirational Woman Entrepreneur of the Year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 only use clay water pitchers and coconut shells for the drinking of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Yes, because this is how we drank water in ancient Sri Lanka. Clay purifies water and water held in coconut shells is known to have many health benefits to the human body. We are trying to bring back the good things that our ancestors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You also do not use any lunch sheet or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No. We use lotus leaf laid over the clay plates to serve the food. We serve our deserts also in small clay vessels as well as coconut shells.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 If you were to sum up the overarching philosophical inspiration for your work what would it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The Buddhist philosophy that decrees that health is the ultimate profit. Arogya parama labha. Today we are a nation of sick people. We actually 'purchase' diseases like cancer through our wrong choice of food and we then go and build large cancer hospitals. We have to go to our roots to find a lifestyle of ease and not 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reason that makes anyone not miss a meat item in the meal is the unique taste in our vegetarian food that comes from the traditional spices, natural coconut milk and other organic natural ingredients we use in our food. We have found in conversing with our customers that there is a great need for education on the link between food and health, because what most of the people eat today as food is nothing but what has languished in ships for months from other countries and canned or stuffed into plastic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rice varieties served at our restaurants are traditional organic heirloom varieties such as pachchaperumal, kalu heeneti, kuruluthuda and suwandel. These heirloom rice varieties are grown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have knowledge and expertise in organic and </w:t>
      </w:r>
      <w:r>
        <w:rPr>
          <w:rFonts w:ascii="arial" w:eastAsia="arial" w:hAnsi="arial" w:cs="arial"/>
          <w:b/>
          <w:i/>
          <w:color w:val="000000"/>
          <w:sz w:val="20"/>
          <w:u w:val="single"/>
          <w:lang w:val="en-US" w:eastAsia="en-US" w:bidi="ar-SA"/>
        </w:rPr>
        <w:t>bio 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methods that come from their ancestors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 country and people in mind. Always do something that you can look back and be honestly happy about. Do not start initiatives that will poison your people and poison the earth and planet. What made me start the restaurants focusing on Sri Lanka's authentic heritage food was the knowledge I had of my traditional food through my mother's cooking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 are a nation of sick people. We actually 'purchase' diseases like cancer through our wrong choice of food and we then go and build large cancer hospitals. We have to go to our roots to find a lifestyle of ease and not dis-ease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Wine tourism expert keen to exchange ideas at upcoming Wine &amp; Food Tourism Conference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Bizcommunity.com (South Africa: Other industries)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Bizcommunity Publishing SA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1" type="#_x0000_t75" style="width:253.47pt;height:30pt">
            <v:imagedata r:id="rId832"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TOURISM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Encouraging local travellers to overnight in the Cape Winelands is one effective way of boosting tourism income while at the same time promoting responsible drinking, believes Marisah Nieuwoudt...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-Nieuwoudt is wine tourism manager for Vinpro that represents 2,500 of the country s wine producers, cellars and industry stakeholders. Speaking ahead of the Wine &amp; Food Tourism Conference at Spier near Stellenbosch on 18 September, that she will be attending, she said she was looking forward to sharing ideas and case studies with speakers and delegates.  I see the conference as a key resource for progressing ideas, testing concepts and getting feedback from some of the best in the business.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area I m keen to discuss is how best to accelerate the switch in local mindset from day-tripping to longer stays in many of our wine-growing regions. - Currently, up to 70% of visitors to South Africa s wine routes are domestic travellers. Instead of exploring the wineries at a leisurely pace, they tend to focus on one or two activities that they sandwich between the drive there and back.  Not only are they limiting their enjoyment, but they are curtailing opportunities for tourism providers.  Part of the reason for their choosing an excursion rather than an overnight stay is the cost of accommodation.  I m glad to say the industry is exploring the development of modestly priced alternatives in the smaller towns and on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to give people a greater incentive to stay over. This obviously has advantages for the local restaurants and hospitality staff.  In the desire to cultivate international custom, which of course is critical to the continued success of our industry, we sometimes tend to overlook the opportunities right in front of us.  Local visitors are most likely to be repeat visitors. They are also likely to be able to travel outside of high season times, thus potentially generating a steadier, year-round income flow for tourism providers.  -She said that pricing accommodation around R1,000 a couple per night was also a good way to entice return travellers to the Winelands to explore some of the lesser-known areas.  This applies not only to the domestic market but also to international travellers.  If they can be convinced to return to the country to experience newer areas at favourable rates, more levels of the value chain stand to benefit.  We offer such diversity of landscape, terroir, hospitality, experiences, people and stories which are designed to appeal to connoisseurs as well as enthusiasts and novices.  Why not retain a focus on those visitors whom we can readily access and whom we already know are receptive to our offerings? It s an opportunity to deepen relationships.  Take Namibia as an example.  More than 80% of travellers from Namibia to the Western Cape are repeat visitors. There is so much we can do to induce them to spend more time with us and at more frequent intervals. This is not to say we should be overlooking or ignoring travellers from elsewhere on the continent or around the world.  Our three biggest international markets are the UK, Germany and the US.  Let s continue to cultivate these visitor streams and grow the opportunities they offer but let s also look closer to home.  She said that in addition to the widely recognised quality and value offered by South Africans in the wine industry, the country s emphasis on eco- and social sustainability across the value chain stood it in good stead with travellers worldwide.  We have excellent eco and socially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credentials, thanks to well-established and continually improving climate mitigating and social upliftment policies. With sustainability increasingly informing the buying decisions of wine lovers, South Africa is well placed to assure them of production integrity across the value chain, now that two-thirds of the country s wine grape crop is produced under ethical conditions by Wine and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Ethical Trade Association (WIETA) accredited producers.  Based on global trends, we ll soon need to include sustainability credentials, from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or organic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and more.  It s a topic I m looking forward to debating with my fellow-delegates at the conference.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Wine &amp; Food Tourism Conference:&lt;!&gt;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15 top-level experts will be sharing the stage at the Wine &amp; Food Tourism Conference at Spier on 18 September. High-profile personalities include trends analyst Dion Chang, digital expert Judith Lewis from the UK, Wesgro CEO Tim Harris, as well as immediate past Minister of Tourism Derek Hanekom.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Delegates will also get to witness the announcement of the honourees of the inaugural Wine &amp; Food Tourism Awards. It will be presented by South Africa s National Minister of Tourism, Mmamoloko Kubayi-Ngubane. Wine, food and hospitality establishments will be highlighted in three distinct categories: Innovation, Service Excellence and The Authentic South African Experience.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 to </w:t>
      </w:r>
      <w:hyperlink r:id="rId833" w:history="1">
        <w:r>
          <w:rPr>
            <w:rFonts w:ascii="arial" w:eastAsia="arial" w:hAnsi="arial" w:cs="arial"/>
            <w:i/>
            <w:color w:val="0077CC"/>
            <w:sz w:val="20"/>
            <w:u w:val="single"/>
            <w:shd w:val="clear" w:color="auto" w:fill="FFFFFF"/>
            <w:lang w:val="en-US" w:eastAsia="en-US" w:bidi="ar-SA"/>
          </w:rPr>
          <w:t>www.wineandfood.co.za</w:t>
        </w:r>
      </w:hyperlink>
      <w:r>
        <w:rPr>
          <w:rFonts w:ascii="arial" w:eastAsia="arial" w:hAnsi="arial" w:cs="arial"/>
          <w:color w:val="000000"/>
          <w:sz w:val="20"/>
          <w:lang w:val="en-US" w:eastAsia="en-US" w:bidi="ar-SA"/>
        </w:rPr>
        <w:t xml:space="preserve"> for more information, and to register for the conference.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theme of this year s conference is  Trends in Wine and Food Tourism .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Conference rates:&lt;!&gt;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Regular price: R3,800 plus 15% VAT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 price: R1,750 plus 15% VAT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Special offer! When you register at full rate for this year s conference, you now have the opportunity to bring a junior staff member along at no additional cost. This is an excellent opportunity for those in mentorship positions to expose their mentees to all that s hot and happening in the wine and food tourism sector, and to learn first-hand from wine and food tourism experts in their respective fields.  </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Social media:&lt;!&gt;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Twitter and Facebook: @winefoodconf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Instagram: @winefoodtourismconf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Hashtag: #wfconf2019</w:t>
      </w:r>
    </w:p>
    <w:p>
      <w:pPr>
        <w:rPr>
          <w:lang w:val="en-US" w:eastAsia="en-US" w:bidi="ar-SA"/>
        </w:rPr>
      </w:pP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details:&lt;!&gt;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Margi Biggs, Convenor, Wine &amp; Food Tourism Conference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Telephone:  082 770 1440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E-mail: </w:t>
      </w:r>
      <w:hyperlink r:id="rId834" w:history="1">
        <w:r>
          <w:rPr>
            <w:rFonts w:ascii="arial" w:eastAsia="arial" w:hAnsi="arial" w:cs="arial"/>
            <w:i/>
            <w:color w:val="0077CC"/>
            <w:sz w:val="20"/>
            <w:u w:val="single"/>
            <w:shd w:val="clear" w:color="auto" w:fill="FFFFFF"/>
            <w:lang w:val="en-US" w:eastAsia="en-US" w:bidi="ar-SA"/>
          </w:rPr>
          <w:t>specialt@iafrica.com</w:t>
        </w:r>
      </w:hyperlink>
      <w:r>
        <w:rPr>
          <w:rFonts w:ascii="arial" w:eastAsia="arial" w:hAnsi="arial" w:cs="arial"/>
          <w:color w:val="000000"/>
          <w:sz w:val="20"/>
          <w:lang w:val="en-US" w:eastAsia="en-US" w:bidi="ar-SA"/>
        </w:rPr>
        <w:t xml:space="preserve">  </w:t>
      </w:r>
    </w:p>
    <w:p>
      <w:pPr>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spacing w:line="100" w:lineRule="exact"/>
        <w:rPr>
          <w:lang w:val="en-US" w:eastAsia="en-US" w:bidi="ar-SA"/>
        </w:rPr>
      </w:pP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Mar>
              <w:top w:w="20" w:type="dxa"/>
              <w:bottom w:w="20" w:type="dxa"/>
            </w:tcMar>
            <w:vAlign w:val="top"/>
          </w:tcPr>
          <w:p>
            <w:pPr>
              <w:spacing w:after="0" w:line="220" w:lineRule="atLeast"/>
              <w:ind w:left="0"/>
              <w:jc w:val="left"/>
              <w:rPr>
                <w:lang w:val="en-US" w:eastAsia="en-US" w:bidi="ar-SA"/>
              </w:rPr>
            </w:pPr>
            <w:r>
              <w:rPr>
                <w:rFonts w:ascii="arial" w:eastAsia="arial" w:hAnsi="arial" w:cs="arial"/>
                <w:color w:val="000000"/>
                <w:sz w:val="18"/>
                <w:lang w:val="en-US" w:eastAsia="en-US" w:bidi="ar-SA"/>
              </w:rPr>
              <w:t>-</w:t>
            </w:r>
          </w:p>
        </w:tc>
      </w:tr>
    </w:tbl>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48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 xml:space="preserve">Wine Grounded in Good: Fetzer Vineyards Details Its Regenerative Development Progress; California vintner releases 2017-2018 corporate consciousness report, detailing enhanced environmental policy efforts, regenerative </w:t>
        </w:r>
      </w:hyperlink>
      <w:hyperlink r:id="rId84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study and progress toward 2020 goals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2019 Monday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PR Newswire Association LLC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MENDOCINO COUNTY, Calif., July 15, 2019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Fetzer Vineyards, a leader in regenerative winegrowing, announces the release ofMapping the Road: Corporate Consciousness Report, highlighting its regenerative development progress and key milestones realized in 2017 and 2018. The world's largest winery certified as a B Corporation, Fetzer Vineyards achieved significant reductions in energy and water use during the reporting period, surpassing its 2020 goals in both areas two years ahead of schedule, while maintaining industry-leading certifications for Zero Waste and CarbonNeutral® operations and making significant efficiency upgrades to production facilities. Setting the course for a more climate-resilient tomorrow, the vintner simultaneously initiated efforts to drive the more widespread adoption of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its supply chain and spoke up in state, national and international forums for more rigorous environmental policymaking.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Experience the interactive Multichannel News Release here:</w:t>
      </w:r>
      <w:hyperlink r:id="rId842" w:history="1">
        <w:r>
          <w:rPr>
            <w:rFonts w:ascii="arial" w:eastAsia="arial" w:hAnsi="arial" w:cs="arial"/>
            <w:i/>
            <w:color w:val="0077CC"/>
            <w:sz w:val="20"/>
            <w:u w:val="single"/>
            <w:shd w:val="clear" w:color="auto" w:fill="FFFFFF"/>
            <w:lang w:val="en-US" w:eastAsia="en-US" w:bidi="ar-SA"/>
          </w:rPr>
          <w:t>https://www.multivu.com/players/English/8576251-fetzer-vineyards-mapping-the-road-corporate-consciousness-report/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Elevating Impact, Prioritizing PurposeWorking toward a 2030 commitment to net positive operations-synonymous with a positive corporate footprint-Fetzer Vineyards made meaningful progress on its journey in a variety of areas during the reporting period. In addition to supporting impactful water policy initiatives in California, the vintner achieved a 25% reduction in winery water use from its 2015 baseline, using just 2.75 gallons of water per gallon of wine produced. In 2018, Fetzer Vineyards met its 2020 energy efficiency goal early, realizing energy savings of 21% thanks to numerous efficiency upgrades and innovative, energy-savings projects. Beyond its doors, the vintner advocated for regenerative, climate-smart business practices at the global Climate Change Conference in Bonn, Germany, where Fetzer Vineyards was recognized by the United Nations with a "Momentum for Change" Climate Solutions Award.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Mapping the RoadMapping the Road builds on progress shared in Fetzer Vineyards' first sustainability report, Road to Regeneration, which detailed historic milestones at the vintner and highlights from 2016. The 2017-2018 timeframe was a positive and productive period, as the vintner created further thoughtful impacts that open new possibilities on the road ahead, including the following: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u w:val="single"/>
          <w:lang w:val="en-US" w:eastAsia="en-US" w:bidi="ar-SA"/>
        </w:rPr>
        <w:t xml:space="preserve">Standing Up for Soil: The winery commissioned a pioneering research study to measure soil organic carbon (SOC) in its regeneratively </w:t>
      </w:r>
      <w:r>
        <w:rPr>
          <w:rFonts w:ascii="arial" w:eastAsia="arial" w:hAnsi="arial" w:cs="arial"/>
          <w:b/>
          <w:i/>
          <w:color w:val="000000"/>
          <w:sz w:val="20"/>
          <w:u w:val="single"/>
          <w:lang w:val="en-US" w:eastAsia="en-US" w:bidi="ar-SA"/>
        </w:rPr>
        <w:t>farmed</w:t>
      </w:r>
      <w:r>
        <w:rPr>
          <w:rFonts w:ascii="arial" w:eastAsia="arial" w:hAnsi="arial" w:cs="arial"/>
          <w:color w:val="000000"/>
          <w:sz w:val="20"/>
          <w:u w:val="single"/>
          <w:lang w:val="en-US" w:eastAsia="en-US" w:bidi="ar-SA"/>
        </w:rPr>
        <w:t xml:space="preserve"> vineyards, learning that sites </w:t>
      </w:r>
      <w:r>
        <w:rPr>
          <w:rFonts w:ascii="arial" w:eastAsia="arial" w:hAnsi="arial" w:cs="arial"/>
          <w:b/>
          <w:i/>
          <w:color w:val="000000"/>
          <w:sz w:val="20"/>
          <w:u w:val="single"/>
          <w:lang w:val="en-US" w:eastAsia="en-US" w:bidi="ar-SA"/>
        </w:rPr>
        <w:t>farmed</w:t>
      </w:r>
      <w:r>
        <w:rPr>
          <w:rFonts w:ascii="arial" w:eastAsia="arial" w:hAnsi="arial" w:cs="arial"/>
          <w:color w:val="000000"/>
          <w:sz w:val="20"/>
          <w:u w:val="single"/>
          <w:lang w:val="en-US" w:eastAsia="en-US" w:bidi="ar-SA"/>
        </w:rPr>
        <w:t xml:space="preserve"> with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u w:val="single"/>
          <w:lang w:val="en-US" w:eastAsia="en-US" w:bidi="ar-SA"/>
        </w:rPr>
        <w:t xml:space="preserve">® methods stored 9.4% - 12.8% more SOC than conventionally </w:t>
      </w:r>
      <w:r>
        <w:rPr>
          <w:rFonts w:ascii="arial" w:eastAsia="arial" w:hAnsi="arial" w:cs="arial"/>
          <w:b/>
          <w:i/>
          <w:color w:val="000000"/>
          <w:sz w:val="20"/>
          <w:u w:val="single"/>
          <w:lang w:val="en-US" w:eastAsia="en-US" w:bidi="ar-SA"/>
        </w:rPr>
        <w:t>farmed</w:t>
      </w:r>
      <w:r>
        <w:rPr>
          <w:rFonts w:ascii="arial" w:eastAsia="arial" w:hAnsi="arial" w:cs="arial"/>
          <w:color w:val="000000"/>
          <w:sz w:val="20"/>
          <w:u w:val="single"/>
          <w:lang w:val="en-US" w:eastAsia="en-US" w:bidi="ar-SA"/>
        </w:rPr>
        <w:t xml:space="preserve"> acreage. Results offer directional indication of the positive role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u w:val="single"/>
          <w:lang w:val="en-US" w:eastAsia="en-US" w:bidi="ar-SA"/>
        </w:rPr>
        <w:t xml:space="preserve"> can play in slowing climate change. Cultivating Efficiency: Fetzer Vineyards updated its legacy bottling lines to improve efficiency and environmental performance, decreasing the carbon footprint associated with bottling more than two million cases annually. Cutting-edge equipment allows the winery to operate its bottling system with bulk glass and unassembled cardboard cartons, which are more resource-efficient and flexible options in both manufacturing and transportation. Winemaking to Make a Difference: In 2017, Fetzer Vineyards amended its legal structure to become a benefit corporation in the State of California, committing to balancing impacts on ecosystems, stakeholders, communities, and profits as measures of business performance. Now held legally accountable for considering a broader range of business-related impacts, including the environment, the vintner formally measures success through both profit and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Forward, Pressing OnFetzer Vineyards understands that transforming the future requires not just small, incremental steps toward sustainability, but rather an ambitious framework-like regenerative development-applied to every part of its business. With the knowledge that the road will not always be easy, Fetzer Vineyards is poised to continue taking bold steps toward its vision of a regenerative, net positive company, and to be part of the movement to redefine what responsible business is all about.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Learn more about recent progress and download Mapping the Road atbit.ly/fetzer_susty19.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Fetzer VineyardsCelebrating over 50 years of acclaimed winegrowing, Fetzer Vineyards was founded in 1968 by Barney Fetzer in Mendocino County, California. An award-winning purveyor of wines and spirits spanning multiple origins and available in more than 50 countries worldwide, Fetzer Vineyards is a leader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 practices, organic winegrowing, and craftsmanship in the cellar.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robust offerings under the winery's flagship Fetzer label, the winery also crafts the leading wine from organic grapes, Bonterra Organic Vineyards, named American Winery of the Year by Wine Enthusiast magazine in 2016. Other California offerings include Adorada, Anthony's Hill, Jekel Vineyards, Sanctuary Wines and 1000 Stories, the original Bourbon barrel-aged wine. Part of global winery Viña Concha y Toro, Fetzer Vineyards imports iconic South American wines such as Chile's most-acclaimed wine, Don Melchor, as well as the Cono Sur, Viña Maipo, Marques de Casa Concha, Casillero del Diablo and Frontera labels from Chile, in addition to Argentina's Trivento Reserve. Recently, Fetzer Vineyards entered the ultra-luxury wine and spirits category by forging a partnership with Kentucky Peerless Distilling Co. to sell its historic craft rye whiskey and Bourbon.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View original content:http://www.prnewswire.com/news-releases/wine-grounded-in-good-fetzer-vineyards-details-its-regenerative-development-progress-300884641.html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Fetzer Vineyards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CONTACT: Courtney Cochran, Fetzer Vineyards, 415.728.4004, </w:t>
      </w:r>
      <w:hyperlink r:id="rId843" w:history="1">
        <w:r>
          <w:rPr>
            <w:rFonts w:ascii="arial" w:eastAsia="arial" w:hAnsi="arial" w:cs="arial"/>
            <w:i/>
            <w:color w:val="0077CC"/>
            <w:sz w:val="20"/>
            <w:u w:val="single"/>
            <w:shd w:val="clear" w:color="auto" w:fill="FFFFFF"/>
            <w:lang w:val="en-US" w:eastAsia="en-US" w:bidi="ar-SA"/>
          </w:rPr>
          <w:t>courtney.cochran@fetzer.com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4"/>
          <w:headerReference w:type="default" r:id="rId845"/>
          <w:footerReference w:type="even" r:id="rId846"/>
          <w:footerReference w:type="default" r:id="rId847"/>
          <w:headerReference w:type="first" r:id="rId848"/>
          <w:footerReference w:type="first" r:id="rId849"/>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0" w:history="1">
        <w:r>
          <w:rPr>
            <w:rFonts w:ascii="arial" w:eastAsia="arial" w:hAnsi="arial" w:cs="arial"/>
            <w:b/>
            <w:bCs/>
            <w:i/>
            <w:color w:val="0077CC"/>
            <w:kern w:val="32"/>
            <w:sz w:val="28"/>
            <w:szCs w:val="32"/>
            <w:u w:val="single"/>
            <w:shd w:val="clear" w:color="auto" w:fill="FFFFFF"/>
            <w:lang w:val="en-US" w:eastAsia="en-US" w:bidi="ar-SA"/>
          </w:rPr>
          <w:t>Galilean gathering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Jpost.com (The Jerusalem Post online edition)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Jerusalem Post.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8" type="#_x0000_t75" style="width:219.72pt;height:39.75pt">
            <v:imagedata r:id="rId85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 ROSENBAUM</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Jews and Bedouins do TIKKUN with Project 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'Become a Jewish global activist!" proclaims the advertisement for Project TEN, the Jewish Agency's innovative service-based program for young Jewish adults that operates volunteer centers in Ghana, Mexico, Puerto Rico, South Africa, and Uganda.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Dubbed the "Jewish Peace Corps," TEN stands for Tikkun Empowerment Network, referring to the Jewish concept of tikkun olam – repairing the world. It also denotes the Hebrew word ten, which means "give." While Project TEN is best known for its far-flung global network, of equal importance is a unique, local version of Project TEN in the Galilee that emphasizes the values of coexistence between the local Jewish and Bedouin Arab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Situated at Kibbutz Harduf in the lush Jezreel Valley region of the Lower Galilee, Project TEN has hosted hundreds of volunteers since 2014, in a self-</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community located in the Harduf Forest dedicated to conservation and ecology. Kibbutz Harduf is near the Arab villages of Sawaed and Ka'abiyye and enjoys excellent relations with its Arab neighbors. It is also the home of Sha'ar La'adam, the kibbutz's international center for educational, ecological and faith-related activities, which grapples with the complex reality of coexistence between Jewish and Arab communities in the Galilee via the creation of a common Jewish-Arab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TEN volunteers at Harduf come from the United States, Canada, Israel, Germany and other countries. Approximately 15 volunteers arrive for each five-month period. Three days each week they tutor students ages eight through 12 in English at the local Bedouin schools near Harduf.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Walaa Eyadat, senior English teacher at the 540-pupil Ka'abiyye School, explains that the learning experience benefits both the volunteers and the students. "I can see that the volunteers are giving so much for the school. It is a cultural exchange. They are experiencing the Bedouin community which is part of Israel, and they are experiencing the generosity and the values that we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Eyadat is impressed by the spirit of volunteerism, and says, "I read about tikkun olam and I understand that the volunteers don't get paid, and they come to the school despite the difficulties. The program is not only about teaching English. It also gives hope to bring peace to the world and to achieve peace between Arabs and Jews."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Faiz Swaed, the co-director of Project TEN at Kibbutz Harduf, says the impact of Project TEN at Kibbutz Harduf must be measured in small steps. "At Sha'ar La'adam," he says, "we are not trying to change the world. But in the small activities – in the way that the participants volunteer in the school – it can change them and their students, the teachers and the families. It can create more open understanding without prejudice." Swaed points out that volunteers work both in the Bedouin schools as well as at the kibbutz itself, which allows them to experience both sides of Israeli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 week, the students volunteer at Beit Elisha, a group home at Kibbutz Harduf that houses adults with a variety of special needs, disabilities, and behavioral and social difficulties. In addition, they work at Sha'ar La'adam, building roads, painting and repairing buildings,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 form of alternative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rest of the day is filled with lessons in Hebrew and Arabic, touring, and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Naama Zur, who serves as co-director of Project TEN at Kibbutz Harduf along with Faiz Swaed, explains that for many participants, the program enables them to gain a better understanding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 is self-explorative for the participants," she says. "Some come from broken families or have emotional issues. Most of them are not on the highway of high school, university, jobs, and they are looking for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Mindy Smith, 21, a Chicago native, participated in the program at Kibbutz Harduf in 2017 for two five-month sessions. She explains that one of the attractive features of the program is biography, in which participants share the story of their lives with fellow volunteers and try to gain a deeper understanding of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away from home for five months and reviewing your life at the same time makes you look at your life – what you were, what you are, and what you want to be. I really grew in the program,"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Naama Zur comments, "For many of them, it is the first time they are living independently without their parents and are responsible for themselves. They have to solve community problems and social problems. They have to cook and clean for themselves and be responsible for their own schedule."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Smith relates that an important component of the program was the sense of community and connection that was engendered between the participants. She has made lasting friendships with participants from previous years as well as with the contemporaries in her cohort. The best part of the program, she says, were her experiences with the Bedouin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kids were super-interested, and the teachers were so hospitable," she relates. "It was a great environment to be in, and it was my favorite part of the program. Sometimes, after school, the teacher would invite us for dinner and we would eat with their family. You are helping them learn and you become enveloped in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Smith, who recently made aliyah and lives in Kiryat Tivon, says that her 10-month stay with Project TEN was a decisive factor in her decision to move to Israel. "I had never considered moving here before and it showed me a more truthful side of the story,"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Walaa Eyadat, who has been working with Project TEN volunteers since the program was introduced in Kibbutz Harduf, relates that over the years, she has become very close to all of the volunteers that have worked in her school. They pick up elements of Bedouin Arab slang and, she says, "They know it so quickly and absorb it so quickly. When they speak Bedouin Arabic, I feel that they are so close to me as a Bedouin teacher." She remains in touch with many of the volunteers – both those who have returned to their homes as well as those who have remained in Israel – and they visit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February, the Jewish Agency is planning to add an additional Project TEN center in Israel, in the Negev town of Mitzpe Ramon. Like the current program at Kibbutz Harduf, volunteers will divide their time between working in the town and helping Bedouin Arabs in the neighboring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Project TEN, with its combination of volunteer work and Jewish activism, lives up to its name of repairing the world through giving and volunteerism. But even on a smaller scale, in tiny Kibbutz Harduf and the surrounding Arab villages, it has made an impact. And as Mindy Smith says, "It repaired my world. Being there gave me the chance to recollect myself and see where I want to be and where I want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was written in cooperation with The Jewish Agency for Israel.</w:t>
      </w:r>
    </w:p>
    <w:p>
      <w:pPr>
        <w:keepNext w:val="0"/>
        <w:spacing w:before="240" w:after="0" w:line="260" w:lineRule="atLeast"/>
        <w:ind w:left="0" w:right="0" w:firstLine="0"/>
        <w:jc w:val="both"/>
        <w:rPr>
          <w:lang w:val="en-US" w:eastAsia="en-US" w:bidi="ar-SA"/>
        </w:rPr>
      </w:pPr>
      <w:hyperlink r:id="rId852" w:history="1">
        <w:r>
          <w:rPr>
            <w:rFonts w:ascii="arial" w:eastAsia="arial" w:hAnsi="arial" w:cs="arial"/>
            <w:i/>
            <w:color w:val="0077CC"/>
            <w:sz w:val="20"/>
            <w:u w:val="single"/>
            <w:shd w:val="clear" w:color="auto" w:fill="FFFFFF"/>
            <w:lang w:val="en-US" w:eastAsia="en-US" w:bidi="ar-SA"/>
          </w:rPr>
          <w:t>http://imgs.syndigate.info/497/1492/85/154645648009.jpeg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850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Northern Plains </w:t>
        </w:r>
      </w:hyperlink>
      <w:hyperlink r:id="rId859" w:history="1">
        <w:r>
          <w:rPr>
            <w:rFonts w:ascii="arial" w:eastAsia="arial" w:hAnsi="arial" w:cs="arial"/>
            <w:b/>
            <w:bCs/>
            <w:i/>
            <w:color w:val="0077CC"/>
            <w:kern w:val="32"/>
            <w:sz w:val="28"/>
            <w:szCs w:val="32"/>
            <w:u w:val="single"/>
            <w:shd w:val="clear" w:color="auto" w:fill="FFFFFF"/>
            <w:lang w:val="en-US" w:eastAsia="en-US" w:bidi="ar-SA"/>
          </w:rPr>
          <w:t>Sustainable</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Ag Society winter conference – Jan. 24-27 in Fargo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Farm</w:t>
      </w:r>
      <w:r>
        <w:rPr>
          <w:rFonts w:ascii="arial" w:eastAsia="arial" w:hAnsi="arial" w:cs="arial"/>
          <w:color w:val="000000"/>
          <w:sz w:val="20"/>
          <w:lang w:val="en-US" w:eastAsia="en-US" w:bidi="ar-SA"/>
        </w:rPr>
        <w:t xml:space="preserve"> Forum (Aberdeen,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Farm</w:t>
      </w:r>
      <w:r>
        <w:rPr>
          <w:rFonts w:ascii="arial" w:eastAsia="arial" w:hAnsi="arial" w:cs="arial"/>
          <w:color w:val="000000"/>
          <w:sz w:val="16"/>
          <w:lang w:val="en-US" w:eastAsia="en-US" w:bidi="ar-SA"/>
        </w:rPr>
        <w:t xml:space="preserve"> Forum (Aberdeen, SD).</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FORUM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Northern Plains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MOORHEAD, Minn. — Northern Plains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 will hold its 40th annual winter conference at the Holiday Inn, Fargo, N.D., on Jan. 24-27.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NPSAS moved its winter conference from Aberdeen, S.D., to Fargo to accommodate its increasing numbers of attendees. Held each January, this educational conference is highly regarded for its valuable content and annual networking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year's conference program places a strong emphasis on the relationships between crop diversity and soil health, nutrient dense food and human health, and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resilient,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kicks off on Thursday with pre-conference workshops on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tools to build soil health,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practices. Thursday night will feature a brand- new event designed to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together called A Taste of Agri-CULTURE. Attendees at this social event will enjoy tastings by local food businesses, appetizers, and artistic displays inspired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event is open to the public but requires the purchase of an entrance ticket.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Conference workshops run all day Friday and Saturday and cover a wide range of topics including healthy livestock management, raw milk, direct marketing, organic weed control, soil health, reducing inflammation, medicinal plants, and managing for pollinators. The conference will also offer youth workshops (18 and under always attend free), evening entertainment, and much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Keynote speaker Dan Barber observed, "In the rush to industrialize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we've lost the understanding, implicit since the beginning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that food is a process, a web of relationships, not an individual ingredient or commodity."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 Barber can be seen on Netflix's "Chef's Table" and in the film "Wasted! The Story of Food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Rachel and Steffen Schneider of Hawthorne Valley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offer a pre-conference workshop and give a keynote on regenerative ag. The mission of their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connect our current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to a future of health and well-being for all. Because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 fundamental, we think that by mindfully evolving the foodshed, many other of Earth and society's illnesses will heal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Join like-minded individuals and a resource-packed exhibitor hall to gain access to valuable tools, innovative solutions, and perspectives on regenerative practices and food systems that are developing across the Northern Plains.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visit </w:t>
      </w:r>
      <w:hyperlink r:id="rId860" w:history="1">
        <w:r>
          <w:rPr>
            <w:rFonts w:ascii="arial" w:eastAsia="arial" w:hAnsi="arial" w:cs="arial"/>
            <w:i/>
            <w:color w:val="0077CC"/>
            <w:sz w:val="20"/>
            <w:u w:val="single"/>
            <w:shd w:val="clear" w:color="auto" w:fill="FFFFFF"/>
            <w:lang w:val="en-US" w:eastAsia="en-US" w:bidi="ar-SA"/>
          </w:rPr>
          <w:t>www.npsas.org</w:t>
        </w:r>
      </w:hyperlink>
      <w:r>
        <w:rPr>
          <w:rFonts w:ascii="arial" w:eastAsia="arial" w:hAnsi="arial" w:cs="arial"/>
          <w:color w:val="000000"/>
          <w:sz w:val="20"/>
          <w:lang w:val="en-US" w:eastAsia="en-US" w:bidi="ar-SA"/>
        </w:rPr>
        <w:t xml:space="preserve">, call 218-331-4099 or e-mail </w:t>
      </w:r>
      <w:hyperlink r:id="rId861" w:history="1">
        <w:r>
          <w:rPr>
            <w:rFonts w:ascii="arial" w:eastAsia="arial" w:hAnsi="arial" w:cs="arial"/>
            <w:i/>
            <w:color w:val="0077CC"/>
            <w:sz w:val="20"/>
            <w:u w:val="single"/>
            <w:shd w:val="clear" w:color="auto" w:fill="FFFFFF"/>
            <w:lang w:val="en-US" w:eastAsia="en-US" w:bidi="ar-SA"/>
          </w:rPr>
          <w:t>info@npsas.org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Northern Plains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 promotes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systems through education, research and advocacy.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2"/>
          <w:headerReference w:type="default" r:id="rId863"/>
          <w:footerReference w:type="even" r:id="rId864"/>
          <w:footerReference w:type="default" r:id="rId865"/>
          <w:headerReference w:type="first" r:id="rId866"/>
          <w:footerReference w:type="first" r:id="rId867"/>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8" w:history="1">
        <w:r>
          <w:rPr>
            <w:rFonts w:ascii="arial" w:eastAsia="arial" w:hAnsi="arial" w:cs="arial"/>
            <w:b/>
            <w:bCs/>
            <w:i/>
            <w:color w:val="0077CC"/>
            <w:kern w:val="32"/>
            <w:sz w:val="28"/>
            <w:szCs w:val="32"/>
            <w:u w:val="single"/>
            <w:shd w:val="clear" w:color="auto" w:fill="FFFFFF"/>
            <w:lang w:val="en-US" w:eastAsia="en-US" w:bidi="ar-SA"/>
          </w:rPr>
          <w:t>Shedding light on a 'climate emergency'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Scone Advocate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7, 2019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Fairfax Media Publications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Caitlin Reid</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organic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author and former journalist Patrice Newell has dedicated much of her life to land management at Elmswood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in the Upper Hunter.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10,000 acre property at Gundy produces what is a considered a rarity these days - Australian chemical-free and organic garlic straight from the soil to your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Purchased by Patrice and her partner Phillip Adams in 1986, the property also produces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olive oil, honey, soap and beef.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Patrice has already published numerous books on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use of land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food production, including Ten Thousand Acres: A Love Story, The Olive Grove, and The 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from this perspective that Patrice provides a fresh insight into the pains, pleasures and politics of life on the land in her new book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this climate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book is a call to action for every citizen to take responsibility for </w:t>
      </w:r>
      <w:r>
        <w:rPr>
          <w:rFonts w:ascii="arial" w:eastAsia="arial" w:hAnsi="arial" w:cs="arial"/>
          <w:b/>
          <w:i/>
          <w:color w:val="000000"/>
          <w:sz w:val="20"/>
          <w:u w:val="single"/>
          <w:lang w:val="en-US" w:eastAsia="en-US" w:bidi="ar-SA"/>
        </w:rPr>
        <w:t>unsustainable</w:t>
      </w:r>
      <w:r>
        <w:rPr>
          <w:rFonts w:ascii="arial" w:eastAsia="arial" w:hAnsi="arial" w:cs="arial"/>
          <w:color w:val="000000"/>
          <w:sz w:val="20"/>
          <w:lang w:val="en-US" w:eastAsia="en-US" w:bidi="ar-SA"/>
        </w:rPr>
        <w:t xml:space="preserve"> practices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Patrice examines some of the problems for Australian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including the 'neglect and abuse' of land by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 degradation of the soil over time; and the shrinking, unskilled labour force of short-term workers, and how this affects productivity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also delves into issues such as mental health, isolation, suicides and tough times amongst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how governments have misdirected drought funding.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"Far from a feeling of professionalism and prosperity, Australian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arse is hanging out of its trousers," Patrice writes in the publication which is available to pre-order now for it's release on Tuesday, June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$61 billion industry in Australia but one of the biggest culprits of environmental damage. As the effects of climate change become increasingly obvious, who's watching what happens on our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passionate appeal from someone who has spent much of her life managing land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will make you think differently about what we consume and the damage it reaps on the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Patrice will be hosting a number of free Author Talks around the region in the coming weeks to launch the new 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 June 26 at Muswellbrook Library from 11am to 2pm Wednesday July 3 Upper Hunter Shire Council Chambers, Liverpool Street, Scone at 5pm. Copies of the book will be available for sale and signing.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541 Flavors: Better eating, locally, for Earth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Register Guard (Eugene, Oregon)</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2019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Register Guard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Joel Gorthy, The Register-Guard, Eugene, Ore.</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20--     Apr. 20--Food and drink might not be foremost in your mind this Earth Day, April 22, as you contemplate ways you can have less impact on the environment. But they should be near the top of that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the resource-intensive production of industrialized meat and dairy products, to the use of non-biodegradable and even non-recyclable plastic packaging, to the transportation-related pollution caused by distributing products far and wide, few things in daily life have more impact on the earth than our food and drink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short, the more locally sourced and the less processed, packaged, and extensively distributed our consumables are, the better they are for the earth. Fortunately for those of us who live in Eugene-Springfield and Lane County, this area has an abundance of producers and purveyors that make it easy to be green(er) in the ways we eat and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Sitting one recent day at a little table next to the cold case at 100 Mile Bakery, inside Springfield's PublicHouse, that abundance strikes me as I wait for my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displayed sweets and savories from Leda Hermecz's bakery, sharing case space with locally made Genesis Organic Juice, Nancy's Organic Yogurt and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eggs, are the realization of a hungry locavore's dream. The bakery's products are made entirely with ingredients sourced from within 100 miles, so they contain locally sourced grains, local honey as a sweetener, and of course, local eggs, dairy, meats, oils, fruits and vegetables.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Housemade sandwiches, soups and salads are also on the daily menu and vary with the seasons and the availability of fresh local ingredients. That's the way it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pesto veggie melt arrives with a colorful side salad, and as I savor the perfectly grilled house-baked bread and steaming veggie-cheese-pesto layer inside, I can't recall a lunch that was fresher, heartier, more wholesome, more responsible than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wonders of fresh, local, often organically grown ingredients also star at many other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-to-table inspired eateries in Eugene-Springfield. These include Grit Kitchen and Wine, Lion &amp; Owl, Excelsior Inn Ristorante, Marché and its Provisions Market Hall, Creswell Bakery, Camas Country Schoolhouse Bakery, The Cannery, and Tiffany Norton and Mark Kosmicki's trio of hyper-local foodie destinations -- Party Downtown, Party Bar and Party on Friendly.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all those options, being green here is not only easy, it tastes incredible.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is true of many locally produced food and drink products. I can't help but think of the nuanced, complex dry ciders of WildCraft Cider Works, pressed locally entirely from sustainably sourced, handpicked Willamette Valley fruits; the hormone-free milk from Lochmead Dairy, which also crafts rich ice creams flavored with some of its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's crops, and distributes it all only within about 40 miles of its Junction City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and dairy; the pure, raw, varietal-specific Willamette Valley honeys from Queen's Bounty; and the excellent locally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processed and canned foods available from small companies like Sweet Creek Foods of Elmira and Kurzhal Family Kickin' Pickles of Noti.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 are the richly expressive estate wines of King Estate, the nation's largest vineyard to earn the beyond-organic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and Antiquum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a Junction City-area boutique vineyard growing grapes in an Old World style that employs cover crops, grazing livestock, and natural soil enhancement in place of synthetic amendments.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Eugene also is home to bona fide industry leaders in the distribution of organic and natural foods, including Mountain Rose Herbs, GloryBee Foods, Hummingbird Wholesale and Organically Grown Company. Many of these distributors' products originate from far beyond Lane County, but their factory stores and wide retail reach give local consumers much greater access to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food products than people in many parts of the country enjoy.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access also extends into abundant grocery stores focused on organic, natural and local products, including locally owned Sundance Natural Foods, The Kiva, Capella Market, Friendly Street Market, Market of Choice, and larger chain stores like Natural Grocers and Whole Foods.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for consumers who want even less middle management between them and what they eat, local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such as Groundwork Organics, Camas Swale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Winter Green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Organic Redneck, and Deck Family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sell their crops at their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stands and through local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markets, and offer organic CSA (community supported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subscription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guess what I'm getting at is there's no excuse for not being green, or at least eating green, in the greater Eugene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a tasty, wholesome, happy Earth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Joel Gorthy, The Register-Guard's house foodie, has covered the Eugene area for Tastings magazine since 2003. Here, he shares his often hunger-driven observations about who's who, what's what, and what's happening in the local food and drink scene. Follow @JGorthyRG on Instagram and Twitter; email </w:t>
      </w:r>
      <w:hyperlink r:id="rId876" w:history="1">
        <w:r>
          <w:rPr>
            <w:rFonts w:ascii="arial" w:eastAsia="arial" w:hAnsi="arial" w:cs="arial"/>
            <w:i/>
            <w:color w:val="0077CC"/>
            <w:sz w:val="20"/>
            <w:u w:val="single"/>
            <w:shd w:val="clear" w:color="auto" w:fill="FFFFFF"/>
            <w:lang w:val="en-US" w:eastAsia="en-US" w:bidi="ar-SA"/>
          </w:rPr>
          <w:t>Gorthy@registerguard.com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(c)2019 The Register-Guard (Eugene, Ore.) Visit The Register-Guard (Eugene, Ore.) at </w:t>
      </w:r>
      <w:hyperlink r:id="rId877" w:history="1">
        <w:r>
          <w:rPr>
            <w:rFonts w:ascii="arial" w:eastAsia="arial" w:hAnsi="arial" w:cs="arial"/>
            <w:i/>
            <w:color w:val="0077CC"/>
            <w:sz w:val="20"/>
            <w:u w:val="single"/>
            <w:shd w:val="clear" w:color="auto" w:fill="FFFFFF"/>
            <w:lang w:val="en-US" w:eastAsia="en-US" w:bidi="ar-SA"/>
          </w:rPr>
          <w:t>www.registerguard.com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Maharashtra understands reinvention and resilience, says Anand Mahindra; There is exodus of manufacturing companies from China. We need to act, and fast. We're underestimating how powerful we can be in the world of entertainment &amp; green industries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Financial Express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2019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Financial Express, distributed by Contify.com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Girish Kuber</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exodus of manufacturing companies from China. We need to act, and fast. We're underestimating how powerful we can be in the world of entertainment &amp; green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recent Loksatta Advantage Maharashtra-the conclave on the state's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infrastructure and industry-held in Mumbai, Anand Mahindra, the chairman of the Mahindra Group, shares with Girish Kuber, the editor of Loksatta, the three things the government should do to help develop the business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Excerpts: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Girish Kuber: You are a global conglomerate. What place does Maharashtra has for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Mahindra: Any Indian company that has global aspirations has a choice. You don't invest in Maharashtra versus Bihar versus Chhattisgarh; you are investing in Maharashtra versus the rest of the world. It's a tough game. When we acquired two companies in Turkey-a tractor company and an implements company-we were shocked to know that per labour cost, or output per labour, was lower than in India. We wondered if our next export unit should be in India, forget Maharashtra or any other place. Interestingly, recently, because of inflation-linked wages, Turkey has outpriced itself. You can't sleep on your laurels. Maharashtra and the Mahindra Group go back in history. My grandfather and granduncle started business in Calcutta; their migration to Mumbai mirrors the industry's migration. They bought some English company and built offices, and built a base here. Today, we have 10 businesses, 24,000 employees, and over `35,000 crore worth of business in the state. We've called it home ever since. This is where we saw prosperity and growth. We are in Maharashtra because this is the state that understands reinvention and resilience. It manages to stay tall despite all the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What are the factors you look at when deciding on a place, be it Turkey, Maharashtra, Punjab or the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Classically, the factors of production used to be three; there are four now-land, labour, capital and entrepreneurship. If you look at capital, Maharashtra accounts for 25% of FDI in India, 20% of the country's industrial output, 27% of exports-compelling reasons why you look here for a cluster-based approach-largest network of industrial areas, highly banked state, infrastructure. But entrepreneurship, the fourth factor, is fuzzy. What do you mean by entrepreneurial talent? A lot has to do with education; literacy rates are 80%-plus in Maharashtra. But I go back to the fact that you come here because of cluster effect-the concept was created by Michael Porter, professor of strategy at Harvard, and he did a fascinating study on Benetton. He went to Italy where Benetton is located; it's a village that has held a stranglehold on hosiery and knitwear. There's no apparent reason for it. Somebody decided to set up an industry, and that became the 'jamun', as we Indians call it, and then an ecosystem sprung up. Today, people go there because you can just plug and play. You can start with nothing and yet build incredible globally competitive capability if you build a cluster.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Is it just physical infrastructure that you look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No, the ecosystem isn't just about infrastructure; it's people, quality and network. I think Maharashtra has a good, strong, robust cluster. But, at the end of the day, you look for a buzz. Is this a place I want to be in? Is this a place where there is energy? Some places have that. You land in NY and your blood starts moving at a faster pace; you land in Silicon Valley and you start thinking about start-ups. The French have a phrase 'Je ne sais pas', which means 'I don't know what it is'; sometimes, the hardest job is protecting 'I don't know what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Once upon a time, Maharashtra was considered a manufacturing and engineering hub. Does it still enjoy that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No, and that's a leading question, almost rhetorical. You know the answer that it's been slipping. Maharashtra has been growing in manufacturing at 8%, but is way behind Bihar or Chhattisgarh. Reasons are there were a lot of fiscal incentives given to backward areas. But under GST regime, and the philosophy of this government, they're not going to give sops like that. There's going to be a natural gravitation back to places that have inherent advantages and differentiation. It's time for Maharashtra to reassert its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In the 1990s, the biggest loss Maharashtra faced was the IT industry. What things should the state be careful in, not to commit same mistakes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It's intriguing, Tech Mahindra is the fifth-largest IT company in India. We started in a modest way in Pune; it was called Mahindra British Telecom (in 1985), so we pre-dated Infosys. We didn't have the kind of creativity and aspiration they had. Pune is a worthy competitor to Bengaluru. But, perceptually, we've lost the lead. At the cost of being simplistic, it came down to cost of land and accommodation because young people, when they move, that's their biggest expense. If Maharashtra wants to regain the lead, it needs to use government intervention to create areas that are large, and that allow low-cost accommodation.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A reason was labour unions-the famous Datta Samant strike, the kind of leaders the state produced. What's your experience dealing with powerful labour leaders, and politicians?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I started in Khopoli, in Mahindra Ugine Steel, and the head of our union was some 'gunda' from Karjat. The main economy of Karjat was looting wagons. We were unfortunate enough to get some labour from there. Because I was in charge of labour, this fellow took a 'supari' on me! I had to put up grills on my building. We conquered that. Then I joined Mahindra and Mahindra in 1991. Within six months, because I demanded productivity, at an inopportune time, on Diwali, I was 'gheraoed', and was under siege for four hours at Khadavli office. But today we've one of the best records of union-management relations; there's tremendous sense of empowerment. The union that almost killed me is today the highest productivity union. It has become a tradition at Mahindra; nothing gets pushed to the top. You've got the top pushing responsibility down, where it belongs, and from bottom up, people becoming more participative.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What are the three things the government should do, and three it shouldn't do, as far as business environment is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 Let me stick to the three it should do. One, there is a historic opportunity, i.e. the exodus of manufacturing companies from China. The problem is we've got competition: Vietnam and Myanmar. In garments, we've lost to Bangladesh. We need to act, and fast. The NITI Aayog came out with a proposal for two coastal economic zones, thousands of acres, like Guangdong and Shenzhen. One on the East, probably in Andhra, and one in the West. That is where Gujarat has taken the lead-framed a legislation where those zones are exempt from certain onerous labour laws. Maharashtra has to catch up. China did this in the 1980s. India needs to do it. Two, we are underestimating how powerful India could be in the world of entertainment. This a new-age industry. Today, Bollywood's output is just 10% of Hollywood's. It's a high-value job-creator. Three, the opportunity lies in making Maharashtra a centre of organic,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businesses. People are getting very attracted to anything that's green, and there's funding and capital for green industries. If Maharashtra positions itself as a state that leads in rainwater harvesting, in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then you can make this a hub for all those interested in investing in such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GK: You're running a $20-billion industrial house, and yet you find time for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 I've often been asked this do you have the time, do you have a team, and why do you do it? In 2009, a young American graduate who joined us rushed into my room and asked me, "Are you on Twitter? You should be on Twitter." I asked him what is that, and he explained there is a huge audience there. I've often said this is one of the most underestimated business tools. Think about it, I sit there. Provided you have large enough following, the kind of scope it gives you to oversee your business is unimaginable. Today, the power is actually between a mobile camera and Twitter-every person with a mobile phone camera, anywhere, becomes my agent for telling me what's going wrong and what we are doing wrong Twitter is just an invaluable tool, and that's why I am on it today.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6" w:name="Bookmark_94"/>
      <w:bookmarkEnd w:id="186"/>
    </w:p>
    <w:p>
      <w:pPr>
        <w:rPr>
          <w:rFonts w:ascii="arial" w:eastAsia="arial" w:hAnsi="arial" w:cs="arial"/>
          <w:sz w:val="20"/>
          <w:lang w:val="en-US" w:eastAsia="en-US" w:bidi="ar-SA"/>
        </w:rPr>
      </w:pPr>
      <w:r>
        <w:pict>
          <v:shape id="_x0000_i1333"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 xml:space="preserve">How to fight climate change in </w:t>
        </w:r>
      </w:hyperlink>
      <w:hyperlink r:id="rId891" w:history="1">
        <w:r>
          <w:rPr>
            <w:rFonts w:ascii="arial" w:eastAsia="arial" w:hAnsi="arial" w:cs="arial"/>
            <w:b/>
            <w:bCs/>
            <w:i/>
            <w:color w:val="0077CC"/>
            <w:kern w:val="32"/>
            <w:sz w:val="28"/>
            <w:szCs w:val="32"/>
            <w:u w:val="single"/>
            <w:shd w:val="clear" w:color="auto" w:fill="FFFFFF"/>
            <w:lang w:val="en-US" w:eastAsia="en-US" w:bidi="ar-SA"/>
          </w:rPr>
          <w:t>agriculture</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while protecting jobs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Global English (Middle East and North Africa Financial Network)</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14, 2019 Thursday</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MENAFN.COM All Rights Reserved</w:t>
      </w: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pict>
          <v:shape id="_x0000_i1334" type="#_x0000_t75" style="width:149.98pt;height:50.24pt">
            <v:imagedata r:id="rId441" o:title=""/>
          </v:shape>
        </w:pic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1069 words</w:t>
      </w:r>
    </w:p>
    <w:p>
      <w:pPr>
        <w:keepNext/>
        <w:spacing w:before="240" w:after="0" w:line="340" w:lineRule="atLeast"/>
        <w:ind w:left="0" w:right="0" w:firstLine="0"/>
        <w:jc w:val="left"/>
        <w:rPr>
          <w:rFonts w:ascii="arial" w:eastAsia="arial" w:hAnsi="arial" w:cs="arial"/>
          <w:sz w:val="20"/>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5" style="position:absolute;z-index:25175347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hyperlink r:id="rId892" w:history="1">
        <w:r>
          <w:rPr>
            <w:rFonts w:ascii="arial" w:eastAsia="arial" w:hAnsi="arial" w:cs="arial"/>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w:eastAsia="arial" w:hAnsi="arial" w:cs="arial"/>
          <w:sz w:val="20"/>
          <w:lang w:val="en-US" w:eastAsia="en-US" w:bidi="ar-SA"/>
        </w:rPr>
      </w:pPr>
      <w:hyperlink r:id="rId893" w:history="1">
        <w:r>
          <w:rPr>
            <w:rFonts w:ascii="arial" w:eastAsia="arial" w:hAnsi="arial" w:cs="arial"/>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has become a carbon-intensive endeavour. Crop, livestock and fossil fuel use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account for about 25 per cent of global greenhouse gas (GHG) emissions . At the same time, more than 800 million people around the world are hungry and two billion are overweight or obese . About 30 per cent of food is lost or wasted , and yet we need 70 per cent more food to feed 10 billion people by 2050. If we produce more food, in the same ways we have been, GHGs from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will only rise. To introduce further complexity,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must reduce 20 to 30 per cent of its emissions to meet the Paris Agreement's goal of keeping the average increase in global temperature 2°C below the pre-industrial levels. Already, climate change disproportionately affects vulnerable people across the world.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the people living in the Karnali mountains of the Himalayas, have experienced famine for the past six decades . Although they don't contribute much to global GHG emissions, they bear the unfair burden of extreme droughts and floods, later rain in lower altitudes and reduced snow in the mountains. Melting of Himalayan glaciers can disrupt over two billion people's lives and livelihoods in Asia. What we need is a 'just transition'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to secure jobs, livelihoods and food for vulnerable people while eliminating emissions from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industries. Just transition in action World leaders have recently agreed to the principle of just transition when they adopted the Solidarity and Just Transition Silesia Declaration in Poland in December 2018. And this concept has made headlines across the world. One such example is the U.S. Democrats' Green New Deal , which is a climate change spin to the New Deal of the post-Great Depression. Just transition explained. A just transition doesn't come from taking either the business-as-usual approach or by shutting down industries without a plan. For example, when Ontario completed a phase out of all coal-fired power plants in 2014 , those in Thunder Bay and Atikokan were retrofitted to run on wood to maintain the local economy and jobs. The just transition of these two plants also facilitated advanced biomass research and innovation. Climate action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climate action usually involves one of two approaches: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to increase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yield while maintaining the ecosystem integrity or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restore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ecosystem services .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relies on new mitigation technologies, the use of modern crop varieties, improved animal breeds, digital technologies and the efficient use of water, nutrients and chemicals. For instance, the Canadian government counts on 'climate smart' and 'precision' technologies to become the global leader of just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transition. While enthusiasm for these new and emerging technologies is understood, caution is warranted to avoid repeating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's problems . Critics also argue that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focuses too much on food production and not enough on its equitable distribution and responsible consumption. For example, plants may be transformed into biofuel reducing the land available for food production and animals may suffer poor health in factory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Agroecology includes a mix of social, economic and environmental goals. It has implications beyond technological innovation and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production, beyond its environmental impacts. Case studies confirm the optimism that the adoption of agroecological principles and practices would feed the growing population in socially, morally and environmentally responsible ways . For example, Yacouba Sawadogo,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Burkina Faso, who won the 2018 Right Livelihood Award , reversed desertification in the Sahel using ancient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techniques . Yacouba Sawadogo,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from northern Burkina Faso, is known as 'the man who stopped the desert.' (The Right Livelihood Award/Handout) Closer to home, our research in rural Ontario looked at how high-speed internet transformed an off-the-grid family operated agroecological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Wind turbines, solar panels and wood meet all their energy needs to produce fruits and vegetables, run a bed and breakfast, publish books and host on-site workshops on lifestyle change. But agroecology is not critique-free either.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more resource intensive than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reduces nitrate leaching and pesticide use, but a 100 per cent conversion to organic requires more land than conventional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There are overlaps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agroecology, including climate smart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conservation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permaculture . One example of the overlap is the ' System of Rice Intensification ,' which increases yield with lower inputs and lesser environmental damage. Seedlings are planted further apart to allow for robust growth that reduces seed, fertilizer and agrochemical use, and controlled irrigation — instead of conventional flooding — increases water use efficiency and decreases methane emissions. Transition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If neither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nor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alone delivers a just transition, what's the solution? While the former would continue at least some problems of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the latter fall short of being adopted into the mainstream . A more promising solution is to integrate the best approaches from conventional practices,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and agroecological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among others . Transition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can learn from specific case studies to reduce or eliminate poverty, unemployment, injustice, labour exploitation, animal suffering and food insecurity.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intensification or ecological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reinforces the United Nations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of reducing GHG emissions and ending hunger.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a unique sector for a just transition. It is both source of greenhouse gasses as well as a 'sink' where crops and soils can capture carbon. We should exploit this feature as leverage in developing local and global strategies for a just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transition.</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Climate change Paris Agreement Green New Deal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greenhouse gas emissions</w:t>
      </w:r>
    </w:p>
    <w:p>
      <w:pPr>
        <w:keepNext w:val="0"/>
        <w:spacing w:before="6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MENAFN1402201901990000ID1098122600</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 xml:space="preserve">Perceptions of </w:t>
        </w:r>
      </w:hyperlink>
      <w:hyperlink r:id="rId900" w:history="1">
        <w:r>
          <w:rPr>
            <w:rFonts w:ascii="arial" w:eastAsia="arial" w:hAnsi="arial" w:cs="arial"/>
            <w:b/>
            <w:bCs/>
            <w:i/>
            <w:color w:val="0077CC"/>
            <w:kern w:val="32"/>
            <w:sz w:val="28"/>
            <w:szCs w:val="32"/>
            <w:u w:val="single"/>
            <w:shd w:val="clear" w:color="auto" w:fill="FFFFFF"/>
            <w:lang w:val="en-US" w:eastAsia="en-US" w:bidi="ar-SA"/>
          </w:rPr>
          <w:t>Farmers</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about their Motivation to Manage </w:t>
        </w:r>
      </w:hyperlink>
      <w:hyperlink r:id="rId900" w:history="1">
        <w:r>
          <w:rPr>
            <w:rFonts w:ascii="arial" w:eastAsia="arial" w:hAnsi="arial" w:cs="arial"/>
            <w:b/>
            <w:bCs/>
            <w:i/>
            <w:color w:val="0077CC"/>
            <w:kern w:val="32"/>
            <w:sz w:val="28"/>
            <w:szCs w:val="32"/>
            <w:u w:val="single"/>
            <w:shd w:val="clear" w:color="auto" w:fill="FFFFFF"/>
            <w:lang w:val="en-US" w:eastAsia="en-US" w:bidi="ar-SA"/>
          </w:rPr>
          <w:t>Agricultural</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Risk in Malaysia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Pakistan Journal of </w:t>
      </w:r>
      <w:r>
        <w:rPr>
          <w:rFonts w:ascii="arial" w:eastAsia="arial" w:hAnsi="arial" w:cs="arial"/>
          <w:color w:val="000000"/>
          <w:sz w:val="20"/>
          <w:lang w:val="en-US" w:eastAsia="en-US" w:bidi="ar-SA"/>
        </w:rPr>
        <w:t>Agricultural</w:t>
      </w:r>
      <w:r>
        <w:rPr>
          <w:rFonts w:ascii="arial" w:eastAsia="arial" w:hAnsi="arial" w:cs="arial"/>
          <w:color w:val="000000"/>
          <w:sz w:val="20"/>
          <w:lang w:val="en-US" w:eastAsia="en-US" w:bidi="ar-SA"/>
        </w:rPr>
        <w:t xml:space="preserve"> Research</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2019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Pakistan </w:t>
      </w:r>
      <w:r>
        <w:rPr>
          <w:rFonts w:ascii="arial" w:eastAsia="arial" w:hAnsi="arial" w:cs="arial"/>
          <w:b/>
          <w:i/>
          <w:color w:val="000000"/>
          <w:sz w:val="16"/>
          <w:u w:val="single"/>
          <w:lang w:val="en-US" w:eastAsia="en-US" w:bidi="ar-SA"/>
        </w:rPr>
        <w:t>Agricultural</w:t>
      </w:r>
      <w:r>
        <w:rPr>
          <w:rFonts w:ascii="arial" w:eastAsia="arial" w:hAnsi="arial" w:cs="arial"/>
          <w:color w:val="000000"/>
          <w:sz w:val="16"/>
          <w:lang w:val="en-US" w:eastAsia="en-US" w:bidi="ar-SA"/>
        </w:rPr>
        <w:t xml:space="preserve"> Research Council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Vol. 32; No.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Muhammad Ali, Norsida Man and Farrah Melissa Muharam</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Keywords: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Motivation, Climate change, Malaysia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Climate change and other disasters are not only decreasing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production but also influencing the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also started managing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to minimize the losses but natural disasters have negatively affected their perceptions.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supposed to be motivated, as they have been attached to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profession since ages. Choosing and adopting a new enterprise could be difficult particularly for resource poor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especially when climate change has made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as risky. However, according to Lebel and Lebel (2016), a person’s perception and attitude are different from each other about risk and small landholding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usually avoid high kind of risk (Trujillo-Barrera et al., 2016; Ullah et al.,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perception and motivation to prevent hazards could influence by severe past experience along with personal emotions. Thus, Siegrist and Gutscher (2008) hold the opinion that people should be motivated to take advance measures in order to reduce personal and economic losses.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Rougoor et al. (1998) and Nuthall (2001) argued that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’s management capacity is comprised of two important aspects, personal characteristics (drives, motivations, abilities and biographical factors) and the decision making process. The previous research disclosed that factors, which affect the decision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socio-economic and psychological characteristics (Willock et al., 1999) and there is a strong association between characteristics of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decisions (Ondersteijn et al., 2003). In this regard, Breakwell (2010) also highlighted that decisions about risk are sturdily influenced by an individual’s emotions. Likewise, Tinning (2011) stated that motivation is an important personal factor, which could influence the overall behavior of the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Importantly, Frank et al. (2011) and Church et al. (2018) stated that any rational decision to undertake measures like adaptation needs the element of motivation. Therefore, motivation is an important element for decision making process and complements the personal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various kinds of behavioral and perception based studies have been conducted regarding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still there is a need in the body of literature to assess perception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about their motivations to manage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particularly from the lens of Malaysia. The management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is perceived as an important issue as unpredicted weather conditions and irregular rainfall pattern in Malaysia is grabbing attention of all stakeholders (Tang, 2019). Even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also realized the adverse impacts of climate change in Malaysia as the climate changes are negatively influencing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production, along with socio-economic conditions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(Masud et al.,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Plus, Alam et al. (2013) cautioned that Malaysian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also lack knowledge, low adaptive capacity and understanding to tackle climate issue for their crops. Thus,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is considered as an important issue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researchers, academia and policy makers. According to McCarthy and Schurmann (2018), the risk is adheres to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and previous studies were seen either from the perspective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or attack of pest and diseases. Therefore, such type of study is required to grab the attention of all stakeholders involved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in order to formulate present and future programmes, development projects and refine policies in Malaysia and other parts of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Materials and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was carried out in three zones namely East, South and North Zones of Malaysia in which 360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randomly selected. The sample was drawn by following Krejcie and Morgan (1970) sample size estimation. So, if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population in Malaysia is more than 1 million, the suitable sample size could be 384 which are sufficient to represent the population. In order to measure the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 five point likert scale ranging from 1 as strongly disagree to 5 as strongly disagree were used. Reliability analysis was also performed on SPSS. Moreover, the levels of motivation were transformed into an ordinal basis by following class interval formula as high, moderate and low. The questionnaire was tested on 50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After pre-testing, expert opinion was sought for modifications in the survey instrument. For pre-testing and final execution of the research, the assistance of local enumerators was received.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consent was obtained and research aim was briefly explained before the final execution of the research interview. Lastly, SPSS version 21 was used to generate the statistical results.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Results and Discussion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Reliability is perceived as an important and necessary element while the formulation of the research instrument. It also bolsters confidence of a researcher that efforts are not going to be diluted if and when executed in the actual field conditions. Thus, this analysis was carried out to examine the internal consistency of the research statements. Moreover, a rule of thumb is that the value accepted in Cronbach alpha should be 0.7 or higher (Hair et al., 1998). So, the result of Cronbach alpha depicted that the internal consistency of research items is good/acceptable (0.757) and hence statements pertaining to motivation were assumed as reliable. Additionally, the validity of the research instrument was also confirmed by the consultation of field experts. In conclusion, the research instrument was valid and reliable.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Perceptions of respondents toward their motivation for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was assessed through different perception based likert scale items which are given in Table 1. The findings reveal that approximately half of the respondents (49.7%) agreed that they used risk management techniques at a suitable time. This reflects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conscious about their livelihood and whenever needed, used risk management techniques.</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Table 1: Perceptions of respondents toward their motivation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risks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Statements                                                               Scale (Frequency/Percentage)                    Mean    S. 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 xml:space="preserve">                                                                         1        2        3        4          5</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Motivation towards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risk management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I am motivated to use risk management techniques at appropriate          10(2.8)  5(1.4)   35(9.7)  179(49.7)  131(36.4) 4.16    0.863</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time</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I want to be successful in using adaptation techniques to manage         12(3.3)  7(1.9)   33(9.2)  188(52.2)  120(33.3) 4.10    0.891</w:t>
      </w:r>
    </w:p>
    <w:p>
      <w:pPr>
        <w:keepNext w:val="0"/>
        <w:spacing w:before="200" w:after="0" w:line="220" w:lineRule="atLeast"/>
        <w:ind w:right="0"/>
        <w:jc w:val="both"/>
        <w:rPr>
          <w:lang w:val="en-US" w:eastAsia="en-US" w:bidi="ar-SA"/>
        </w:rPr>
      </w:pPr>
      <w:r>
        <w:rPr>
          <w:rFonts w:ascii="Courier" w:eastAsia="Courier" w:hAnsi="Courier" w:cs="Courier"/>
          <w:b/>
          <w:i/>
          <w:color w:val="000000"/>
          <w:sz w:val="16"/>
          <w:u w:val="single"/>
          <w:lang w:val="en-US" w:eastAsia="en-US" w:bidi="ar-SA"/>
        </w:rPr>
        <w:t>agriculture</w:t>
      </w:r>
      <w:r>
        <w:rPr>
          <w:rFonts w:ascii="Courier" w:eastAsia="Courier" w:hAnsi="Courier" w:cs="Courier"/>
          <w:color w:val="000000"/>
          <w:sz w:val="16"/>
          <w:lang w:val="en-US" w:eastAsia="en-US" w:bidi="ar-SA"/>
        </w:rPr>
        <w:t xml:space="preserve"> risk</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I use risk management techniques to facilitate my </w:t>
      </w:r>
      <w:r>
        <w:rPr>
          <w:rFonts w:ascii="Courier" w:eastAsia="Courier" w:hAnsi="Courier" w:cs="Courier"/>
          <w:b/>
          <w:i/>
          <w:color w:val="000000"/>
          <w:sz w:val="16"/>
          <w:u w:val="single"/>
          <w:lang w:val="en-US" w:eastAsia="en-US" w:bidi="ar-SA"/>
        </w:rPr>
        <w:t>farm</w:t>
      </w:r>
      <w:r>
        <w:rPr>
          <w:rFonts w:ascii="Courier" w:eastAsia="Courier" w:hAnsi="Courier" w:cs="Courier"/>
          <w:color w:val="000000"/>
          <w:sz w:val="16"/>
          <w:lang w:val="en-US" w:eastAsia="en-US" w:bidi="ar-SA"/>
        </w:rPr>
        <w:t xml:space="preserve"> business          5(1.4)   11(3.1)  40(11.1) 211(58.6)  93(25.8)  4.04    0.785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I am motivated to update my existing knowledge about agricultur-         18(5.0)  19(5.3)  44(12.2) 202(56.1)  77(21.4)  3.84    0.986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al risk management for better production</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I have purpose to apply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risk management                     28(7.8)  22(6.1)  50(13.9) 182(50.6)  78(21.7)  3.72    1.107</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I am confident to try new techniques in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risk manage-        24(6.7)  44(12.2) 52(14.4) 153(42.5)  87(24.2)  3.65    1.165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ment</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Total average mean                                                                                                       3.91    0.966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use risk management techniques at an apt time do not face much loss in terms of production. Their timely management attitude also mirrors their confidence and positive behavior. This all could be due to peer pressure or efforts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extension field staff as well. Moreover, there were 36.4%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showed strongly agree on this point. However, 9.7%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uncertain and 2.8% were strongly disagreed. Thus, most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motivated to use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techniques at the appropriate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there were more than half of the research population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agreed (52.2%) that they were using various adaptation techniques because they want to be successful in managing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It may be due to the fact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want to ensure that they were using the right adaptation practices to win a risky situation. However, 9.2% of the respondents were uncertain and only 3.3% of the respondents opined strongly disagree with the statement. Nevertheless, the majority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agreed and strongly agreed to become successful in practicing numerous adaptation techniques. Thus, this reflects their motivation to become the winner on account of tackling climate changes. Roesch-McNally (2018) conducted a study in the United States and found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already willing to reduce their risks through various adaptation measures on account of climate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 reflects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around the globe are quite a concern and motivated to adopt and adapt from present and future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naturally inclined to facilitate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and use risk management techniques. So, facilitating their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business is one of the important motivational factors for vulnerable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this regard, an overwhelming majority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responded agree and strongly agree (58.6% and 25.8%). Whereas, 11.1%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uncertain and only negligible percentage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(3.1%) demonstrated disagreement. All in all, the majority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were motivated to facilitate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business for managing risks.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56.1%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showed agreement that they are motivated to update their existing knowledge about risk management in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for better production. While 12.2%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uncertain and only 5% demonstrated strongly disagree in this regard. Therefore, updating personal knowledge motivated them to manage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for ultimate better production. It is quite natural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face climate variations and sudden happening of uneven events so they are mostly motivated to update their knowledge to manage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have mostly purpose in their mind to manage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and their ultimate goal is to manage their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and business successfully. So, from the field based results, it can be seen that 50.6%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declared agreement along with 21.7% demonstrated strongly agree. Meanwhile, 13.9%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uncertain and 7.8%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showed strong disagreement in this context. Nevertheless, more than half of the respondents agreed that they had a purpose to apply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and thus personal motivation is instrumental in fulfilling their purpose.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42.5%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agreed that they are confident to try new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techniques and 14.4%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uncertain in this regard. Whereas, 12.2% of the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showed disagreement and 6.7% of the respondents demonstrated strongly agree with the statement. Although, results are somewhat encouraging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motivated to try new techniques still efforts are needed to boost up the confidence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manage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can be gathered from the overall mean (3.91) in Table 2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motivation level was close to the next scale. It means that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getting motivated as day by day the uncertain climatic variations are changing rapidly and ultimately affecting their motivation level. Additionally, the motivation level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was higher based on the percentage (68.06%) and frequency (245). It reflects that tackling day to day challenges such as rise of temperature, attack of insect and pest diseases, the occurrence of severe floods and land sliding affect their motivation level to handle accordingly. Furthermore, it also affects the behaviour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manage risk properly (Keshavarz and Karami, 2016; Lane et al., 2018). Similarly, Menapace et al. (2015) pointed out that observation and knowledge of the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community regarding climate changes are helpful in the adoption of risk adaptation techniques.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it should be the role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extension service providers and allied stakeholders to keep the motivation level high for proper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w:t>
      </w:r>
    </w:p>
    <w:p>
      <w:pPr>
        <w:keepNext w:val="0"/>
        <w:spacing w:before="200" w:after="0" w:line="220" w:lineRule="atLeast"/>
        <w:ind w:right="0"/>
        <w:jc w:val="both"/>
        <w:rPr>
          <w:lang w:val="en-US" w:eastAsia="en-US" w:bidi="ar-SA"/>
        </w:rPr>
      </w:pPr>
      <w:r>
        <w:rPr>
          <w:rFonts w:ascii="Courier" w:eastAsia="Courier" w:hAnsi="Courier" w:cs="Courier"/>
          <w:color w:val="000000"/>
          <w:sz w:val="16"/>
          <w:lang w:val="en-US" w:eastAsia="en-US" w:bidi="ar-SA"/>
        </w:rPr>
        <w:t xml:space="preserve">Table 2: Motivation level of </w:t>
      </w:r>
      <w:r>
        <w:rPr>
          <w:rFonts w:ascii="Courier" w:eastAsia="Courier" w:hAnsi="Courier" w:cs="Courier"/>
          <w:b/>
          <w:i/>
          <w:color w:val="000000"/>
          <w:sz w:val="16"/>
          <w:u w:val="single"/>
          <w:lang w:val="en-US" w:eastAsia="en-US" w:bidi="ar-SA"/>
        </w:rPr>
        <w:t>farmers</w:t>
      </w:r>
      <w:r>
        <w:rPr>
          <w:rFonts w:ascii="Courier" w:eastAsia="Courier" w:hAnsi="Courier" w:cs="Courier"/>
          <w:color w:val="000000"/>
          <w:sz w:val="16"/>
          <w:lang w:val="en-US" w:eastAsia="en-US" w:bidi="ar-SA"/>
        </w:rPr>
        <w:t xml:space="preserve"> about </w:t>
      </w:r>
      <w:r>
        <w:rPr>
          <w:rFonts w:ascii="Courier" w:eastAsia="Courier" w:hAnsi="Courier" w:cs="Courier"/>
          <w:b/>
          <w:i/>
          <w:color w:val="000000"/>
          <w:sz w:val="16"/>
          <w:u w:val="single"/>
          <w:lang w:val="en-US" w:eastAsia="en-US" w:bidi="ar-SA"/>
        </w:rPr>
        <w:t>agricultural</w:t>
      </w:r>
      <w:r>
        <w:rPr>
          <w:rFonts w:ascii="Courier" w:eastAsia="Courier" w:hAnsi="Courier" w:cs="Courier"/>
          <w:color w:val="000000"/>
          <w:sz w:val="16"/>
          <w:lang w:val="en-US" w:eastAsia="en-US" w:bidi="ar-SA"/>
        </w:rPr>
        <w:t xml:space="preserve"> risk management (n=360).</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Level                 Frequency   Percentage   Mean   SD</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Low (1.00-2.33)       11          3.06         3.91   0.655</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Moderate (2.34-3.66)  104         28.89</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High (3.67-5.00)      245         68.06</w:t>
      </w:r>
    </w:p>
    <w:p>
      <w:pPr>
        <w:keepNext w:val="0"/>
        <w:spacing w:after="0" w:line="220" w:lineRule="atLeast"/>
        <w:ind w:right="0"/>
        <w:jc w:val="both"/>
        <w:rPr>
          <w:lang w:val="en-US" w:eastAsia="en-US" w:bidi="ar-SA"/>
        </w:rPr>
      </w:pPr>
      <w:r>
        <w:rPr>
          <w:rFonts w:ascii="Courier" w:eastAsia="Courier" w:hAnsi="Courier" w:cs="Courier"/>
          <w:color w:val="000000"/>
          <w:sz w:val="16"/>
          <w:lang w:val="en-US" w:eastAsia="en-US" w:bidi="ar-SA"/>
        </w:rPr>
        <w:t>Total                 360         100.0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Conclusions and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Motivation to take the risk (s) is getting higher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on account of frequent climate variations however, this could be reverse in severe conditions to risk exposure. The study was designed to examine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towards agricultiural risk management as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were unclear from the field lens. The overall findings reveal that the motivation level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the study area was high which is an encouraging factor for the concerned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players. However, unpredictable climatic conditions could negatively influence the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Therefore, the momentum of progress to combat climate changes should be kept high otherwise, it could be either very difficult or even impossible to spark again the motivation of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adhere with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Public and private advisory services providers are required to remain in contact with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solve their problems and need to offer more robust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management programmes from the future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Author’s Contribution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are from PhD research work of Muhammad Ali. Muhammad Ali, Norsida Man and Farrah Melissa Muharram discussed the theme and agreed to include in the thesis. Later, questionnaire was designed and initially assessed by all the authors for validity. Muhammad Ali gathered the data, written the manuscript and reviewed the literature. Norsida Man supervised the research, helped in data analysis and proofreading of the manuscript. Farrah Melissa Muharram also assisted in proofreading, editing and value addition of the manuscipt.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References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Alam, M., C. Siwar, A.H. Jaafar, B. Talib and K. Salleh. 2013.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vulnerability and adaptation to climatic changes in Malaysia: Review on paddy sector. Curr. World Environ. 8(1): 01-12. </w:t>
      </w:r>
      <w:hyperlink r:id="rId901" w:history="1">
        <w:r>
          <w:rPr>
            <w:rFonts w:ascii="arial" w:eastAsia="arial" w:hAnsi="arial" w:cs="arial"/>
            <w:i/>
            <w:color w:val="0077CC"/>
            <w:sz w:val="20"/>
            <w:u w:val="single"/>
            <w:shd w:val="clear" w:color="auto" w:fill="FFFFFF"/>
            <w:lang w:val="en-US" w:eastAsia="en-US" w:bidi="ar-SA"/>
          </w:rPr>
          <w:t>https://doi.org/10.12944/CWE.8.1.01</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Breakwell, G.M. 2010. Models of risk construction: some applications to climate change. Wiley Interdisciplinary Reviews: Clim. Change. 1(6): 857-870. </w:t>
      </w:r>
      <w:hyperlink r:id="rId902" w:history="1">
        <w:r>
          <w:rPr>
            <w:rFonts w:ascii="arial" w:eastAsia="arial" w:hAnsi="arial" w:cs="arial"/>
            <w:i/>
            <w:color w:val="0077CC"/>
            <w:sz w:val="20"/>
            <w:u w:val="single"/>
            <w:shd w:val="clear" w:color="auto" w:fill="FFFFFF"/>
            <w:lang w:val="en-US" w:eastAsia="en-US" w:bidi="ar-SA"/>
          </w:rPr>
          <w:t>https://doi.org/10.1002/wcc.74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Church, S.P., M. Dunn, N. Babin, A.S. Mase, T. Haigh and L.S. Prokopy. 2018. Do advisors perceive climate change as an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 An in-depth examination of Midwestern US Ag advisors’ views on drought, climate change and risk management.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Human Values. 35(2): 349-365. </w:t>
      </w:r>
      <w:hyperlink r:id="rId903" w:history="1">
        <w:r>
          <w:rPr>
            <w:rFonts w:ascii="arial" w:eastAsia="arial" w:hAnsi="arial" w:cs="arial"/>
            <w:i/>
            <w:color w:val="0077CC"/>
            <w:sz w:val="20"/>
            <w:u w:val="single"/>
            <w:shd w:val="clear" w:color="auto" w:fill="FFFFFF"/>
            <w:lang w:val="en-US" w:eastAsia="en-US" w:bidi="ar-SA"/>
          </w:rPr>
          <w:t>https://doi.org/10.1007/s10460-017-9827-3</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E., H. Eakin and D Lopez-Carr. 2011. Social identity, perception and motivation in adaptation to climate risk in the coffee sector of Chiapas, Mexico. Glob. Environ. Change. 21(1): 66-76. </w:t>
      </w:r>
      <w:hyperlink r:id="rId904" w:history="1">
        <w:r>
          <w:rPr>
            <w:rFonts w:ascii="arial" w:eastAsia="arial" w:hAnsi="arial" w:cs="arial"/>
            <w:i/>
            <w:color w:val="0077CC"/>
            <w:sz w:val="20"/>
            <w:u w:val="single"/>
            <w:shd w:val="clear" w:color="auto" w:fill="FFFFFF"/>
            <w:lang w:val="en-US" w:eastAsia="en-US" w:bidi="ar-SA"/>
          </w:rPr>
          <w:t>https://doi.org/10.1016/j.gloenvcha.2010.11.001</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Hair, J.F., R.E. Anderson, R.L. Tatham and W.C. Black. 1998. Multivariate data analysis, Prentice Hall Int. Upper Saddle River, NJ.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Keshavarz, M. and E. Karami. 2016.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pro-environmental behavior under drought: Application of protection motivation theory. J. Arid Environ. 127: 128-136. </w:t>
      </w:r>
      <w:hyperlink r:id="rId905" w:history="1">
        <w:r>
          <w:rPr>
            <w:rFonts w:ascii="arial" w:eastAsia="arial" w:hAnsi="arial" w:cs="arial"/>
            <w:i/>
            <w:color w:val="0077CC"/>
            <w:sz w:val="20"/>
            <w:u w:val="single"/>
            <w:shd w:val="clear" w:color="auto" w:fill="FFFFFF"/>
            <w:lang w:val="en-US" w:eastAsia="en-US" w:bidi="ar-SA"/>
          </w:rPr>
          <w:t>https://doi.org/10.1016/j.jaridenv.2015.11.010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Krejcie, R.V. and D.W. Morgan. 1970. Determining sample size for research activities. Educ. Psychol. Meas. J., 30(3): 607-610. </w:t>
      </w:r>
      <w:hyperlink r:id="rId906" w:history="1">
        <w:r>
          <w:rPr>
            <w:rFonts w:ascii="arial" w:eastAsia="arial" w:hAnsi="arial" w:cs="arial"/>
            <w:i/>
            <w:color w:val="0077CC"/>
            <w:sz w:val="20"/>
            <w:u w:val="single"/>
            <w:shd w:val="clear" w:color="auto" w:fill="FFFFFF"/>
            <w:lang w:val="en-US" w:eastAsia="en-US" w:bidi="ar-SA"/>
          </w:rPr>
          <w:t>https://doi.org/10.1177/001316447003000308</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Lane, D., A. Chatrchyan, D. Tobin, K. Thorn, S. Allred and R. Radhakrishna. 2018. Climate change and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New York and Pennsylvania: risk perceptions, vulnerability and adaptation among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Renewable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Food Systems, 33(3): 197-205.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Lebel, L. and P. Lebel. 2016. Emotions, attitudes and appraisal in the management of climate-related risks by fish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in Northern Thailand. J. Risk Res. 1-19.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Masud, M.M., M.N. Azam, M. Mohiuddin, H. Banna, R. Akhtar, A.F. Alam and H. Begum. 2017. Adaptation barriers and strategies towards climate change: Challenges in the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J. Cleaner Prod. 156: 698-706. </w:t>
      </w:r>
      <w:hyperlink r:id="rId907" w:history="1">
        <w:r>
          <w:rPr>
            <w:rFonts w:ascii="arial" w:eastAsia="arial" w:hAnsi="arial" w:cs="arial"/>
            <w:i/>
            <w:color w:val="0077CC"/>
            <w:sz w:val="20"/>
            <w:u w:val="single"/>
            <w:shd w:val="clear" w:color="auto" w:fill="FFFFFF"/>
            <w:lang w:val="en-US" w:eastAsia="en-US" w:bidi="ar-SA"/>
          </w:rPr>
          <w:t>https://doi.org/10.1016/j.jclepro.2017.04.060</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Menapace, L., G. Colson and R. Raffaelli. 2015. Climate change beliefs and perceptions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risks: an application of the exchangeability method. Glob. Environ. Chang. 35: 70-81. </w:t>
      </w:r>
      <w:hyperlink r:id="rId908" w:history="1">
        <w:r>
          <w:rPr>
            <w:rFonts w:ascii="arial" w:eastAsia="arial" w:hAnsi="arial" w:cs="arial"/>
            <w:i/>
            <w:color w:val="0077CC"/>
            <w:sz w:val="20"/>
            <w:u w:val="single"/>
            <w:shd w:val="clear" w:color="auto" w:fill="FFFFFF"/>
            <w:lang w:val="en-US" w:eastAsia="en-US" w:bidi="ar-SA"/>
          </w:rPr>
          <w:t>https://doi.org/10.1016/j.gloenvcha.2015.07.005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McCarthy, B. and A. Schurmann. 2018. Risky business: growers’ perceptions of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the tropics. Rural Soc. 27(3): 177-191. </w:t>
      </w:r>
      <w:hyperlink r:id="rId909" w:history="1">
        <w:r>
          <w:rPr>
            <w:rFonts w:ascii="arial" w:eastAsia="arial" w:hAnsi="arial" w:cs="arial"/>
            <w:i/>
            <w:color w:val="0077CC"/>
            <w:sz w:val="20"/>
            <w:u w:val="single"/>
            <w:shd w:val="clear" w:color="auto" w:fill="FFFFFF"/>
            <w:lang w:val="en-US" w:eastAsia="en-US" w:bidi="ar-SA"/>
          </w:rPr>
          <w:t>https://doi.org/10.1080/10371656.2018.1504734</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Nuthall, P.L. 2001. Managerial ability-a review of its basis and potential improvement using psychological concepts.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Econ. 24(3): 247-262. </w:t>
      </w:r>
      <w:hyperlink r:id="rId910" w:history="1">
        <w:r>
          <w:rPr>
            <w:rFonts w:ascii="arial" w:eastAsia="arial" w:hAnsi="arial" w:cs="arial"/>
            <w:i/>
            <w:color w:val="0077CC"/>
            <w:sz w:val="20"/>
            <w:u w:val="single"/>
            <w:shd w:val="clear" w:color="auto" w:fill="FFFFFF"/>
            <w:lang w:val="en-US" w:eastAsia="en-US" w:bidi="ar-SA"/>
          </w:rPr>
          <w:t>https://doi.org/10.1111/j.1574-0862.2001.tb00028.x</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Ondersteijn, C.J.M., G.W.J. Giesen and R.B.M. Huirne. 2003. Identification of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characteristics and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strategies explaining changes in environmental management and environmental and economic performance of dairy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Sys. 78(1): 31-55. </w:t>
      </w:r>
      <w:hyperlink r:id="rId911" w:history="1">
        <w:r>
          <w:rPr>
            <w:rFonts w:ascii="arial" w:eastAsia="arial" w:hAnsi="arial" w:cs="arial"/>
            <w:i/>
            <w:color w:val="0077CC"/>
            <w:sz w:val="20"/>
            <w:u w:val="single"/>
            <w:shd w:val="clear" w:color="auto" w:fill="FFFFFF"/>
            <w:lang w:val="en-US" w:eastAsia="en-US" w:bidi="ar-SA"/>
          </w:rPr>
          <w:t>https://doi.org/10.1016/S0308-521X(03)00031-3</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Roesch-McNally, G.E. 2018. US inland pacific Northwest wheat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perceived risks: Motivating intentions to adapt to climate change? Environ. 5(4): 49.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Rougoor, C.W., G. Trip, R.B. Huirne and J.A Renkema. 1998. How to define and study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management capacity: theory and use in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economics.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Econ. 18(3): 261-272. </w:t>
      </w:r>
      <w:hyperlink r:id="rId912" w:history="1">
        <w:r>
          <w:rPr>
            <w:rFonts w:ascii="arial" w:eastAsia="arial" w:hAnsi="arial" w:cs="arial"/>
            <w:i/>
            <w:color w:val="0077CC"/>
            <w:sz w:val="20"/>
            <w:u w:val="single"/>
            <w:shd w:val="clear" w:color="auto" w:fill="FFFFFF"/>
            <w:lang w:val="en-US" w:eastAsia="en-US" w:bidi="ar-SA"/>
          </w:rPr>
          <w:t>https://doi.org/10.1016/S0169-5150(98)00021-8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Siegrist, M. and H. Gutscher. 2008. Natural hazards and motivation for mitigation behavior: People cannot predict the affect evoked by a severe flood. Risk Anal. 28: 771-778. </w:t>
      </w:r>
      <w:hyperlink r:id="rId913" w:history="1">
        <w:r>
          <w:rPr>
            <w:rFonts w:ascii="arial" w:eastAsia="arial" w:hAnsi="arial" w:cs="arial"/>
            <w:i/>
            <w:color w:val="0077CC"/>
            <w:sz w:val="20"/>
            <w:u w:val="single"/>
            <w:shd w:val="clear" w:color="auto" w:fill="FFFFFF"/>
            <w:lang w:val="en-US" w:eastAsia="en-US" w:bidi="ar-SA"/>
          </w:rPr>
          <w:t>https://doi.org/10.1111/j.1539-6924.2008.01049.x</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Tang, K.H.D. 2019. Climate change in Malaysia: Trends, contributors, impacts, mitigation and adaptations. Sci. Total Environ. 650(2): 1858-1871.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Tinning, G. 2011. The role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recovery following natural disasters: A focus on post-tsunami recovery in Aceh, Indonesia. Asian J.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Dev. 8(1): 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Trujillo-Barrera, A., J. Pennings and D. Hofek. 2016. Understanding producers’ motives for adopting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practices: The role of expected rewards, risk perception and risk tolerance. Eur. Rev.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Econ. 43(2): 1-24. </w:t>
      </w:r>
      <w:hyperlink r:id="rId914" w:history="1">
        <w:r>
          <w:rPr>
            <w:rFonts w:ascii="arial" w:eastAsia="arial" w:hAnsi="arial" w:cs="arial"/>
            <w:i/>
            <w:color w:val="0077CC"/>
            <w:sz w:val="20"/>
            <w:u w:val="single"/>
            <w:shd w:val="clear" w:color="auto" w:fill="FFFFFF"/>
            <w:lang w:val="en-US" w:eastAsia="en-US" w:bidi="ar-SA"/>
          </w:rPr>
          <w:t>https://doi.org/10.1093/erae/jbv038</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Ullah, R., G.P. Shivakoti and G. Ali. 2015. Factors effecting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risk attitude and risk perceptions: the case of Khyber Pakhtunkhwa, Pakistan. Int. J. Disaster Risk Reduction. 13: 151-157. </w:t>
      </w:r>
      <w:hyperlink r:id="rId915" w:history="1">
        <w:r>
          <w:rPr>
            <w:rFonts w:ascii="arial" w:eastAsia="arial" w:hAnsi="arial" w:cs="arial"/>
            <w:i/>
            <w:color w:val="0077CC"/>
            <w:sz w:val="20"/>
            <w:u w:val="single"/>
            <w:shd w:val="clear" w:color="auto" w:fill="FFFFFF"/>
            <w:lang w:val="en-US" w:eastAsia="en-US" w:bidi="ar-SA"/>
          </w:rPr>
          <w:t>https://doi.org/10.1016/j.ijdrr.2015.05.005</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Willock, J., I.J. Deary, G. Edwards-Jones, G.J. Gibson, M.J. McGregor, A. Sutherland and R. Grieve. 1999. The role of attitudes and objectives in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decision making: business and environmentally-oriented behaviour in Scotland. J. </w:t>
      </w:r>
      <w:r>
        <w:rPr>
          <w:rFonts w:ascii="arial" w:eastAsia="arial" w:hAnsi="arial" w:cs="arial"/>
          <w:b/>
          <w:i/>
          <w:color w:val="000000"/>
          <w:sz w:val="20"/>
          <w:u w:val="single"/>
          <w:lang w:val="en-US" w:eastAsia="en-US" w:bidi="ar-SA"/>
        </w:rPr>
        <w:t>Agric</w:t>
      </w:r>
      <w:r>
        <w:rPr>
          <w:rFonts w:ascii="arial" w:eastAsia="arial" w:hAnsi="arial" w:cs="arial"/>
          <w:color w:val="000000"/>
          <w:sz w:val="20"/>
          <w:lang w:val="en-US" w:eastAsia="en-US" w:bidi="ar-SA"/>
        </w:rPr>
        <w:t xml:space="preserve">. Econ. 50(2): 286-303. </w:t>
      </w:r>
      <w:hyperlink r:id="rId916" w:history="1">
        <w:r>
          <w:rPr>
            <w:rFonts w:ascii="arial" w:eastAsia="arial" w:hAnsi="arial" w:cs="arial"/>
            <w:i/>
            <w:color w:val="0077CC"/>
            <w:sz w:val="20"/>
            <w:u w:val="single"/>
            <w:shd w:val="clear" w:color="auto" w:fill="FFFFFF"/>
            <w:lang w:val="en-US" w:eastAsia="en-US" w:bidi="ar-SA"/>
          </w:rPr>
          <w:t>https://doi.org/10.1111/j.1477-9552.1999.tb00814.x</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6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 xml:space="preserve">Sonoma County grape growers reach goal for sound </w:t>
        </w:r>
      </w:hyperlink>
      <w:hyperlink r:id="rId923" w:history="1">
        <w:r>
          <w:rPr>
            <w:rFonts w:ascii="arial" w:eastAsia="arial" w:hAnsi="arial" w:cs="arial"/>
            <w:b/>
            <w:bCs/>
            <w:i/>
            <w:color w:val="0077CC"/>
            <w:kern w:val="32"/>
            <w:sz w:val="28"/>
            <w:szCs w:val="32"/>
            <w:u w:val="single"/>
            <w:shd w:val="clear" w:color="auto" w:fill="FFFFFF"/>
            <w:lang w:val="en-US" w:eastAsia="en-US" w:bidi="ar-SA"/>
          </w:rPr>
          <w:t>farming</w:t>
        </w:r>
      </w:hyperlink>
      <w:hyperlink r:id="rId923" w:history="1">
        <w:r>
          <w:rPr>
            <w:rFonts w:ascii="arial" w:eastAsia="arial" w:hAnsi="arial" w:cs="arial"/>
            <w:b/>
            <w:bCs/>
            <w:i/>
            <w:color w:val="0077CC"/>
            <w:kern w:val="32"/>
            <w:sz w:val="28"/>
            <w:szCs w:val="32"/>
            <w:u w:val="single"/>
            <w:shd w:val="clear" w:color="auto" w:fill="FFFFFF"/>
            <w:lang w:val="en-US" w:eastAsia="en-US" w:bidi="ar-SA"/>
          </w:rPr>
          <w:t>, tackle climate change next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Press Democrat, Santa Rosa, Calif.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Press Democrat</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AND FINANCIAL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Guy Kovner, The Press Democrat, Santa Rosa, Calif.</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Sept. 13--     Sep. 13--Sonoma County wine grape growers said Thursday they had reached a goal in committing to sound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practices and are launching a campaign to curb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's contribution to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1,800-member Sonoma County Winegrowers organization said 99% of the county's vineyards had been certified as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essentially reaching the 100% goal set five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other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community in the world made that sort of commitment," said Karissa Kruse, the group's president, speaking from a temporary platform at the edge of a pinot noir vineyard on Guerneville Road under a hot, harvest-perfect late summer 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result of the program, about 500,000 cases of Sonoma County wine bearing a "sustainably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grapes" label will be shipped this year by  14 wineries, some of it going to France,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small audience included eight growers, a low turnout due to the harvest that started after Labor Day and will continue through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fitting sequel, Kruse said, the growers' group will be the sole participant in a test program aimed at establishing a climate adaptation certificate that will establish practices for reducing greenhouse gas emissions and absorbing carbon dioxide in vegetation.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right next step for us,"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Laurel Marcus, executive director of the Napa-based California Land Stewardship Institute, said the program, developed by her agency, is "meant to really accomplish change."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produces just 8% of the greenhouse gas emissions in California, but the program is "an opportunity for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to step up ... and provide a service to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test program will develop customized strategies for each of the 10 to 15 participating vineyards around the county with different soils and climate conditions, Kruse and Marcus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will focus on limiting emissions from fertilizer and diesel engines and sequestering carbon by planting native trees, grass strips and hedgerows around vineyards.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Duff Bevill, a Healdsburg grower who manages 1,500 acres of vineyards, said the program would, for example, assess the difference between mechanically tilling vineyards, which unlocks the carbon in root systems, versus mowing between the vines, which costs less and retains carbon in the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Bevill was an early advocate of sustainability, acknowledging that it was criticized as "green washing" before third-party verification was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current program, growers perform a self-assessment on 140 issues including water and power conservation, pest management and employment practices. The program allows use of pesticides and herbicides, including glyphosate, the chemical marketed under the name Roundup,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Consumers, including millennials, are interested in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wines, Kruse said, noting that studies have shown they are willing to pay up to $8 more per bottle for them. No local wineries have boosted their prices for that reason,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Glenn Proctor, a Healdsburg grower, wine broker and winegrowers board chairman, said the combination of weak sales in 2017 and a bumper crop last year have made it tough to raise prices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"Hopefully, down the road we can create that value for our growers,"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wineries -- Jackson Family Wines, Coppola, Bogle and St. Francis -- are paying a premium that averages $25 a ton for certified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grapes.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why the sustainability certification fell short of 100%, Kruse said roughly 3% of the county's vineyards are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are content with that designation.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nearly 60,000 acres of vineyards in the county that produced a $777 million grape crop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___ (c)2019 The Press Democrat (Santa Rosa, Calif.) Visit The Press Democrat (Santa Rosa, Calif.) at </w:t>
      </w:r>
      <w:hyperlink r:id="rId433" w:history="1">
        <w:r>
          <w:rPr>
            <w:rFonts w:ascii="arial" w:eastAsia="arial" w:hAnsi="arial" w:cs="arial"/>
            <w:i/>
            <w:color w:val="0077CC"/>
            <w:sz w:val="20"/>
            <w:u w:val="single"/>
            <w:shd w:val="clear" w:color="auto" w:fill="FFFFFF"/>
            <w:lang w:val="en-US" w:eastAsia="en-US" w:bidi="ar-SA"/>
          </w:rPr>
          <w:t>www.pressdemocrat.com</w:t>
        </w:r>
      </w:hyperlink>
      <w:r>
        <w:rPr>
          <w:rFonts w:ascii="arial" w:eastAsia="arial" w:hAnsi="arial" w:cs="arial"/>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4"/>
          <w:headerReference w:type="default" r:id="rId925"/>
          <w:footerReference w:type="even" r:id="rId926"/>
          <w:footerReference w:type="default" r:id="rId927"/>
          <w:headerReference w:type="first" r:id="rId928"/>
          <w:footerReference w:type="first" r:id="rId929"/>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0" w:history="1">
        <w:r>
          <w:rPr>
            <w:rFonts w:ascii="arial" w:eastAsia="arial" w:hAnsi="arial" w:cs="arial"/>
            <w:b/>
            <w:bCs/>
            <w:i/>
            <w:color w:val="0077CC"/>
            <w:kern w:val="32"/>
            <w:sz w:val="28"/>
            <w:szCs w:val="32"/>
            <w:u w:val="single"/>
            <w:shd w:val="clear" w:color="auto" w:fill="FFFFFF"/>
            <w:lang w:val="en-US" w:eastAsia="en-US" w:bidi="ar-SA"/>
          </w:rPr>
          <w:t xml:space="preserve">WHO'S MINDING THE </w:t>
        </w:r>
      </w:hyperlink>
      <w:hyperlink r:id="rId930" w:history="1">
        <w:r>
          <w:rPr>
            <w:rFonts w:ascii="arial" w:eastAsia="arial" w:hAnsi="arial" w:cs="arial"/>
            <w:b/>
            <w:bCs/>
            <w:i/>
            <w:color w:val="0077CC"/>
            <w:kern w:val="32"/>
            <w:sz w:val="28"/>
            <w:szCs w:val="32"/>
            <w:u w:val="single"/>
            <w:shd w:val="clear" w:color="auto" w:fill="FFFFFF"/>
            <w:lang w:val="en-US" w:eastAsia="en-US" w:bidi="ar-SA"/>
          </w:rPr>
          <w:t>FARM</w:t>
        </w:r>
      </w:hyperlink>
      <w:hyperlink r:id="rId93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Weekly Times (Australia)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WeeklyTimes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 Pg. 43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Sarah Hudson</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Patrice Newell Viking RRP $35 FORMER model Patrice Newell was co-host on Channel 9's Today program when she quit to run a 4000ha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back in 1986 that she moved to the property in NSW's Hunter region with her husband, social commentator Phillip Adams, where the couple continue to grow organic and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beef, honey, olives for oil, and garlic.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Working closely with the soil, closely observing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management methods, Patrice quickly became an advocate for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2006, she unsuccessfully ran for a seat in the NSW election as an independent, with a platform acknowledging climate change is "the greatest crisis in human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Patrice earned a doctorate at the University of Newcastle in environmental science. Now not only is she a regular speaker on climate change in the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sector, but she also pens books, including her latest,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In this climate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details practices on her own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through to travelling the world exploring innovative land management, the personal and the political and new ways of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believes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critical to address such issues as water scarcity, land stewardship, food security and the rural-urban divide.She offers alternatives to industrial-scale chemical dependency, as well as drought and new sources of energy.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58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1"/>
          <w:headerReference w:type="default" r:id="rId932"/>
          <w:footerReference w:type="even" r:id="rId933"/>
          <w:footerReference w:type="default" r:id="rId934"/>
          <w:headerReference w:type="first" r:id="rId935"/>
          <w:footerReference w:type="first" r:id="rId936"/>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7" w:history="1">
        <w:r>
          <w:rPr>
            <w:rFonts w:ascii="arial" w:eastAsia="arial" w:hAnsi="arial" w:cs="arial"/>
            <w:b/>
            <w:bCs/>
            <w:i/>
            <w:color w:val="0077CC"/>
            <w:kern w:val="32"/>
            <w:sz w:val="28"/>
            <w:szCs w:val="32"/>
            <w:u w:val="single"/>
            <w:shd w:val="clear" w:color="auto" w:fill="FFFFFF"/>
            <w:lang w:val="en-US" w:eastAsia="en-US" w:bidi="ar-SA"/>
          </w:rPr>
          <w:t>Natural wonders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DALLAS MORNING NEWS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20,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DALLAS MORNING NEWS</w:t>
      </w:r>
    </w:p>
    <w:p>
      <w:pPr>
        <w:keepNext w:val="0"/>
        <w:spacing w:before="120" w:after="0" w:line="220" w:lineRule="atLeast"/>
        <w:ind w:left="0" w:right="0" w:firstLine="0"/>
        <w:jc w:val="left"/>
        <w:rPr>
          <w:lang w:val="en-US" w:eastAsia="en-US" w:bidi="ar-SA"/>
        </w:rPr>
      </w:pPr>
      <w:r>
        <w:rPr>
          <w:lang w:val="en-US" w:eastAsia="en-US" w:bidi="ar-SA"/>
        </w:rPr>
        <w:br/>
      </w:r>
      <w:r>
        <w:pict>
          <v:shape id="_x0000_i1347" type="#_x0000_t75" style="width:132.73pt;height:26.25pt">
            <v:imagedata r:id="rId93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ARTS &amp; LIFE; Pg. E03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ALFONSO CEVOLA, Special Contributor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trendiest terms in the wine world today is “natural” wines. It’s also one of the most confusing. Some of the muddle comes from the wide range of wines available under the natural wine banner.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its most basic, natural wine is all about less manipulation and a more instinctive process. There is organic 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There’s the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part of grape-growing. And there’s the additives debate — to add sulfite or not to add sulfite. Or to use native yeast over designer yeasts.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an emotional subject among folks who make and love the different kinds of natural wine. But for consumers trying to learn about them, there’s a lack of good sources. In this case, your best source is a guide who can walk you through the basics.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Fortunately, in the Dallas area, I found four wine shops with lively souls willing to share their passion, their information and the natural wines they have discovered. They can help steer you where you want to go, depending on your tastes. It can be fun and exciting, while challenging many of our preconceptions about what wine should be. So, let’s dig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 and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Julie Buckner Lane leads an enthusiastic team at this Los Angeles satellite store in East Dallas’ Bryan Place neighborhood. Lane is ardent about natural wine and spirits, and natural is all Bar and Garden does. Everything has been meticulously hand-selected.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 in and let her take you on a tour of wine from all over the world. Or stop by on Saturdays at 11 a.m. for complimentary tastings, a chance to dip your toe in the pond without a lot of risk. Lane will make a believer out of the most skeptical naysayer. Her stories are woven with anecdotes, facts and passion. Two of her recommendations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Gut Oggau “Atanasius,” 2017: This is a red blend ofZweigelt and Blaufrankisch grapes from biodynamically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vines in Burgenland, Austria. They are now fully certified by Demeter, the largest certification organization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The wine is extremely rare in these parts, as it has gathered a cult following in places like San Francisco and Brooklyn. It almost never makes it to flyover country.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 Pérez y René Barbier “Partida Pedrer” Rosat, Priorat, 2015: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in Spain, about 400 miles from Provence, this aged rosé is 180 degrees from its famous, light-colored French cousins. Here is a rich, unctuous rosé worthy of a steak. Another one that’s hard to get and seldom seen in Texas. $78.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3314 Ross Ave., Suite 150, Dallas. barandgardendallas.com.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Scardello Artisan Cheese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Marco Villegas is a cheesemonger and the resident certified sommelier, and you can usually find him at the Oak Lawn flagship store. As with small-batch cheese, much of natural wine is also made in limited production. His selection is small but well-chosen. With his cheesemonger sensibilities, it’s a fabulous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Villegas also organizes wine and cheese classes at the store. It’s a smart and easy way to get a foothold. Or give Villegas a call and set up a time for him give you a personal tour of his selections. Two wines he recommends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Grosjean Torrette, 2016: From Italy’s Vallée d’Aoste near the French-Swiss border, this is from a truly heroic wine-growing zone. Everything must be done by hand. Grapes cling tenuously to the earth on steep slopes. It can be frightfully cold and perilous. Native petite rouge, the grandfather of all the Vallée d’Aoste grapes, dominates this blend, which delivers a perfumed red with components of mineral, smoke and spicy herbs. Very rare and unusual. $29.95.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Guímaro ‘Camiño Real,’ Ribeira Sacra, 2016: Villegas seems to prefer wine from precariously perched hillsides, and this Spanish red also qualifies. The Camiño Real is a red blend, made predominantly with indigenous mencia grapes, which are hand-harvested and immediately fermented in whole clusters and in open-top oak vats for 40 days. Very rustic, deep and rich. $34.95.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3511 Oak Lawn Ave., Dallas. scardellocheese.com.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Pogo’s Wine and Spirits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Pogo’s will be celebrating 30 years in Inwood Village next year. Owner Harris Polakoff has assembled a who’s who team from the sommelier world, starting with Ryan Tedder and Lance Storer. While Storer is the calm center of the storm and knows a monster-truck-load about “natty” wine, Tedder is energetically spearheading the drive to make sure all the wines that fall under the natural wine banner are easily identified in the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will start you slow, with some entry-level values. Just let go of the wheel for a moment and let them drive. Two of Tedder’s recommendations from the extensive selections: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Domaine Breton “Trinch!” 2016: From France’s Loire Valley and Bourgueil appellation, this cabernet franc is </w:t>
      </w:r>
      <w:r>
        <w:rPr>
          <w:rFonts w:ascii="arial" w:eastAsia="arial" w:hAnsi="arial" w:cs="arial"/>
          <w:b/>
          <w:i/>
          <w:color w:val="000000"/>
          <w:sz w:val="20"/>
          <w:u w:val="single"/>
          <w:lang w:val="en-US" w:eastAsia="en-US" w:bidi="ar-SA"/>
        </w:rPr>
        <w:t>farmed</w:t>
      </w:r>
      <w:r>
        <w:rPr>
          <w:rFonts w:ascii="arial" w:eastAsia="arial" w:hAnsi="arial" w:cs="arial"/>
          <w:color w:val="000000"/>
          <w:sz w:val="20"/>
          <w:lang w:val="en-US" w:eastAsia="en-US" w:bidi="ar-SA"/>
        </w:rPr>
        <w:t xml:space="preserve"> organically. The Bretons have also applied for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certification. It’s an early-drinking, fruit-forward wine. A perfect gateway into the natural wine world. $28.99.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Nikolaihof Gruner Veltliner, 2016: From Austria’s Wachau region, known for its dry white wines that can rival France’s Burgundy, comes this delicate and refined wine. Nikolaihof has been implementing biodynamics since the early 1970s and became Demeter-certified in 1998, making them one of the longest-practicing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wineries in the world. $37.99.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5360 W. Lovers Lane, Suite 200, Dallas. pogoswine.com.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Caveau Vinotheque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Plumettaz owns this little boutique near White Rock Lake. The selection is small and hand-picked, and among the wines are some natural gems. Plumettaz comes from the French part of Switzerland, so the selection steers in that direction, but delicious wine from all over the world can be found in the store.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Natural wine is woven seamlessly throughout the shelves along with other popular wine styles. There are regular tastings on the weekends. Best to get on his mailing list or check his Facebook page for details. Two wines Plumettaz recommends: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Cochon Volant Blanc, 2017: This is a white blend of 70 percent viognier and 30 percent marsanne grown organically along France’s Mediterranean zone. It’s dry, with savory crispness and a touch of mineral. Great value with a delightfully unfussy label (cochon volant = flying pig). $14.99.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Querciabella Chianti Classico, 2012: It’s 100 percent sangiovese, grown organically since 1988, biodynamically since 2000. The proprietor, a vegan (in Tuscany!), is meticulously obsessed with a natural lifestyle. No animal products or byproducts are used in the making of this wine. The result is a rich red with a depth of flavor not found in your grandfather’s Chianti. $33.99.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Details: 718 N. Buckner Blvd., Suite 332, Dallas. lecaveaudallas.com.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Alfonso Cevola of Dallas has spent the greater part of his adult life in the wine trade.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NPSAS schedules Winter Conference, early bird deadline Jan. 10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Tri-State Neighbor (Sioux Falls, South Dakota)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7, 2019</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Tri-State Neighbor.</w:t>
      </w:r>
    </w:p>
    <w:p>
      <w:pPr>
        <w:keepNext w:val="0"/>
        <w:spacing w:after="0" w:line="220" w:lineRule="atLeast"/>
        <w:ind w:left="0" w:right="0" w:firstLine="0"/>
        <w:jc w:val="left"/>
        <w:rPr>
          <w:lang w:val="en-US" w:eastAsia="en-US" w:bidi="ar-SA"/>
        </w:rPr>
      </w:pPr>
      <w:r>
        <w:rPr>
          <w:rFonts w:ascii="arial" w:eastAsia="arial" w:hAnsi="arial" w:cs="arial"/>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DALE HILDEBRANT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&amp; Ranch Guide</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MOORHEAD, Minn. – The Northern Plains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Society (NPSAS) will hold their 40th annual Winter Conference on Jan. 24-27 at a new location – the Holiday Inn in Fargo, N.D. In the past, the annual event was held in Aberdeen, S.D.; however, due to the increasing number of attendees, it was necessary to move to more spacious accommodations, according to NPSAS president Les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year's conference places a strong emphasis on the relationships between crop diversity and soil health, nutrient dense food and human health, and between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resilient, rural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starts on Thursday afternoon, Jan. 24, with pre-conference workshops from 1-5 p.m. Those workshops include Boots in the Dirt by Glen Rabenberg;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and Regenerative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 Principles and Practices with Rachel and Steffen Schneider; and Low-cost methods to implement small scale regenerative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by Dr. Appachanda Thimmaiah.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Thursday evening meal is a new event that is designed to bring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consumers together in "A Taste of Agri-CULTURE. It will feature tastings by local food businesses, appetizers and artistic displays inspired by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This event is open to the public but requires the purchase of an entrance ticket, said Verna Kragnes, conference coordinator.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Conference workshops will fill both Friday and Saturday, with subjects on a wide variety of topics including healthy livestock management to managing pollinators and organic weed control to medicinal plants. A total of 21 workshops will be provided on Friday, Jan. 25, and 22 workshop sessions on Saturday, Jan. 26. Most workshop meetings are an hour in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conference will also feature youth workshops and entertainment during the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Keynote addresses – The keynote on Friday will feature Dan Barber speaking on "Breeding for Flavor: A New Blueprint for Cuisine." Chef Barber explores a new kind of recipe – one that starts with the seed. He will discuss the role of chef-breeder collaborations in reshaping our food system and share examples of new vegetable varieties inspired by and celebrated in the Blue Hill Kitchen.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the system has been determined by the pursuit of yield and uniformity but he suggests a new standard for our food ingredients that are selected for taste and 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Barber can be seen on Netflix's, "Chef's Table" and the film, "Wasted!: The Story of Food Waste," screening at The Fargo Theatre on Jan. 13 at 2 p.m. His keynote address will start at 1:45 p.m.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keynote on Saturday starts at the same time and will feature Steffen Schneider as he discusses,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that Truly Regenerates: The Next 40 Years." The mission of his Institute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to connect our current food and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systems to a future of health and well-being for all. Because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is so fundamental, we think that by mindfully evolving the foodshed, many other of Earth and society's illnesses will heal along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will promote the case for mindful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and why we need it – ecologically, economically, spiritually and culturally.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Registration for the Northern Plains Food &amp;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Conference is available online at: </w:t>
      </w:r>
      <w:hyperlink r:id="rId860" w:history="1">
        <w:r>
          <w:rPr>
            <w:rFonts w:ascii="arial" w:eastAsia="arial" w:hAnsi="arial" w:cs="arial"/>
            <w:i/>
            <w:color w:val="0077CC"/>
            <w:sz w:val="20"/>
            <w:u w:val="single"/>
            <w:shd w:val="clear" w:color="auto" w:fill="FFFFFF"/>
            <w:lang w:val="en-US" w:eastAsia="en-US" w:bidi="ar-SA"/>
          </w:rPr>
          <w:t>www.npsas.org</w:t>
        </w:r>
      </w:hyperlink>
      <w:r>
        <w:rPr>
          <w:rFonts w:ascii="arial" w:eastAsia="arial" w:hAnsi="arial" w:cs="arial"/>
          <w:color w:val="000000"/>
          <w:sz w:val="20"/>
          <w:lang w:val="en-US" w:eastAsia="en-US" w:bidi="ar-SA"/>
        </w:rPr>
        <w:t xml:space="preserve"> through Jan. 19. Early bird registration prices are in effect thru Jan. 10, with registration costs increasing by $25 starting Jan. 11.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information on the conference is available by emailing </w:t>
      </w:r>
      <w:hyperlink r:id="rId861" w:history="1">
        <w:r>
          <w:rPr>
            <w:rFonts w:ascii="arial" w:eastAsia="arial" w:hAnsi="arial" w:cs="arial"/>
            <w:i/>
            <w:color w:val="0077CC"/>
            <w:sz w:val="20"/>
            <w:u w:val="single"/>
            <w:shd w:val="clear" w:color="auto" w:fill="FFFFFF"/>
            <w:lang w:val="en-US" w:eastAsia="en-US" w:bidi="ar-SA"/>
          </w:rPr>
          <w:t>info@npsas.org</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6"/>
          <w:headerReference w:type="default" r:id="rId947"/>
          <w:footerReference w:type="even" r:id="rId948"/>
          <w:footerReference w:type="default" r:id="rId949"/>
          <w:headerReference w:type="first" r:id="rId950"/>
          <w:footerReference w:type="first" r:id="rId951"/>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2" w:history="1">
        <w:r>
          <w:rPr>
            <w:rFonts w:ascii="arial" w:eastAsia="arial" w:hAnsi="arial" w:cs="arial"/>
            <w:b/>
            <w:bCs/>
            <w:i/>
            <w:color w:val="0077CC"/>
            <w:kern w:val="32"/>
            <w:sz w:val="28"/>
            <w:szCs w:val="32"/>
            <w:u w:val="single"/>
            <w:shd w:val="clear" w:color="auto" w:fill="FFFFFF"/>
            <w:lang w:val="en-US" w:eastAsia="en-US" w:bidi="ar-SA"/>
          </w:rPr>
          <w:t>HOPE &amp;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Australian Magazine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Nationwide News Pty Limited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Patrice Newell</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200 years of bullying the land into submission we must reimagine the future of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in Australia, writes Patrice Newell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call our planet Earth, yet we don't think much about earth itself. As a proud dirt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I reckon we should have a Minister for Soil. Not just a Minister for the Environment - we've plenty of those and they rarely mention soil.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UN formulated its 17 </w:t>
      </w:r>
      <w:r>
        <w:rPr>
          <w:rFonts w:ascii="arial" w:eastAsia="arial" w:hAnsi="arial" w:cs="arial"/>
          <w:b/>
          <w:i/>
          <w:color w:val="000000"/>
          <w:sz w:val="20"/>
          <w:u w:val="single"/>
          <w:lang w:val="en-US" w:eastAsia="en-US" w:bidi="ar-SA"/>
        </w:rPr>
        <w:t>Sustainable</w:t>
      </w:r>
      <w:r>
        <w:rPr>
          <w:rFonts w:ascii="arial" w:eastAsia="arial" w:hAnsi="arial" w:cs="arial"/>
          <w:color w:val="000000"/>
          <w:sz w:val="20"/>
          <w:lang w:val="en-US" w:eastAsia="en-US" w:bidi="ar-SA"/>
        </w:rPr>
        <w:t xml:space="preserve"> Development Goals in 2015, soil didn't rate a mention in those 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soil is at the heart of achieving many of those goals, including the elimination of poverty and hunger; and clean water, sanitation and good health. While it has taken a beating, its natural ability to filter contamination has provided a buffer to total annihilation. But there's a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soils are exhausted.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Inevitably it was Australia's pioneers who began the process of the great soil loss - the structural depletion, the acidification, the compaction and the nutrient loss, in a country whose thin soils didn't have a lot to begin with. Habits are hard to break, and those bad habits that started the destruction linger on, but the spread of drug-addicted industrial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this epoch of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imperialism cannot continue. It must not be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like to think of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Elmswood, in NSW's Hunter Valley, as an old/modern, small family operation, but it's still part of a global trade system. And no matter how we strive to do things differently, in a healthier way, there's no escaping the fact that we're connected to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next door, where our beliefs and practices may not be shared. And those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are connected to the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next to them, and to a world of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in crisis. No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alone. We turn to each other in times of trouble, during drought or when bushfires threaten, and we often turn away from each other when it comes to views on climate change or the use of chemicals.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Farms</w:t>
      </w:r>
      <w:r>
        <w:rPr>
          <w:rFonts w:ascii="arial" w:eastAsia="arial" w:hAnsi="arial" w:cs="arial"/>
          <w:color w:val="000000"/>
          <w:sz w:val="20"/>
          <w:lang w:val="en-US" w:eastAsia="en-US" w:bidi="ar-SA"/>
        </w:rPr>
        <w:t xml:space="preserve"> can and should be places of healing, for humans and soil. I believed that when we bought Elmswood in 1986 and I believe it today. We're one of the minority who are trying to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with nature, rather than against it; to rebuild the land after 200 years of neglect or abuse. And while it can be hard at times to remain hopeful, I take heart from the fact that organic production is on the 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Elmswood, a </w:t>
      </w:r>
      <w:r>
        <w:rPr>
          <w:rFonts w:ascii="arial" w:eastAsia="arial" w:hAnsi="arial" w:cs="arial"/>
          <w:b/>
          <w:i/>
          <w:color w:val="000000"/>
          <w:sz w:val="20"/>
          <w:u w:val="single"/>
          <w:lang w:val="en-US" w:eastAsia="en-US" w:bidi="ar-SA"/>
        </w:rPr>
        <w:t>biodynamic</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is part of the 35 million hectares of Australia classified as Certified Organic </w:t>
      </w:r>
      <w:r>
        <w:rPr>
          <w:rFonts w:ascii="arial" w:eastAsia="arial" w:hAnsi="arial" w:cs="arial"/>
          <w:b/>
          <w:i/>
          <w:color w:val="000000"/>
          <w:sz w:val="20"/>
          <w:u w:val="single"/>
          <w:lang w:val="en-US" w:eastAsia="en-US" w:bidi="ar-SA"/>
        </w:rPr>
        <w:t>Agriculture</w:t>
      </w:r>
      <w:r>
        <w:rPr>
          <w:rFonts w:ascii="arial" w:eastAsia="arial" w:hAnsi="arial" w:cs="arial"/>
          <w:color w:val="000000"/>
          <w:sz w:val="20"/>
          <w:lang w:val="en-US" w:eastAsia="en-US" w:bidi="ar-SA"/>
        </w:rPr>
        <w:t xml:space="preserve">. Most of that total is made up of grazing land in Queensland, but it represents 3 per cent of total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gate production. That's a retail value of around $2.4 billion.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Elmswood is 4000ha of land ranging from river flats to narrow valleys and steep hills where sometimes snow falls. It's a 19th century homestead, a collection of cottages and huts and a shearing shed. But it's first and foremost about the soil, about leaving the earth in a better condition than we found it, for the future. But for whose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daughter's? Or some unknown future owner?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who will be our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and how they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is one that affects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Back in 1987, when I swapped the city for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I also switched careers, leaving my television job as host of The Today Show. My partner (writer, radio host and columnist for this magazine, Phillip Adams) and I originally bought 1600 hectares, then another 1200ha next door, then a few years later an adjacent 1200ha of wilderness. It would take some 15 years before I felt I could say with any confidence that I knew enough about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 xml:space="preserve"> to run our organic property, and to live up to my vow to protect the land. I became a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with no prior experience and I learnt from everyone and everything; from numerous courses on soil and plants, and from all the people I've hired to work here. Every single day on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xml:space="preserve"> has been an education. Most of our land is classified as being under "broad acre management with beef and sheep", though the river flats are devoted to horticulture, with garlic production, and 6000 olive trees. And all across the property there's apiculture, or beekeeping.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always know precisely what to do but I knew what I wouldn't do. I wouldn't turbo-charge crops and pastures with synthetic fertilisers. I wouldn't clear more land. I wouldn't draw more water from our long-suffering creeks and 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wouldn't use poisons, nor would I adopt a bad and broken business model to bolster short-term profits. Although we needed mechanical tools, I wouldn't automatically try to replace human workers with machines. Phillip and I wanted people to work on our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To share it with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commitment to the task of growing healthy food is frequently confronted by failure, and around me is evidence of the defeat of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Fewer farmhouses are being renovated in the district, vehicles are looking more beaten up, and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are getting older, including me. Some struggling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continue to make the same mistakes of old, overgrazing and destroying native pasture - the start of a trajectory that often ends with selling off paddocks to make ends meet.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Passing empty paddocks on the way into town can make it seem that the rural sector is in retreat, and on road trips across the country it's often hard to comprehend where exactly our $61 billion </w:t>
      </w:r>
      <w:r>
        <w:rPr>
          <w:rFonts w:ascii="arial" w:eastAsia="arial" w:hAnsi="arial" w:cs="arial"/>
          <w:b/>
          <w:i/>
          <w:color w:val="000000"/>
          <w:sz w:val="20"/>
          <w:u w:val="single"/>
          <w:lang w:val="en-US" w:eastAsia="en-US" w:bidi="ar-SA"/>
        </w:rPr>
        <w:t>agricultural</w:t>
      </w:r>
      <w:r>
        <w:rPr>
          <w:rFonts w:ascii="arial" w:eastAsia="arial" w:hAnsi="arial" w:cs="arial"/>
          <w:color w:val="000000"/>
          <w:sz w:val="20"/>
          <w:lang w:val="en-US" w:eastAsia="en-US" w:bidi="ar-SA"/>
        </w:rPr>
        <w:t xml:space="preserve"> sector is. Far from a feeling of professionalism and prosperity,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's arse is hanging out of its trousers. Where are the neat and tidy sheds housing the shiny machinery? Not on 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Tough times can provide tipping points. Especially drought. Droughts are as unpredictable as the rest of the weather. Sometimes they arrive suddenly, sometimes by stealth, but there's always a point when it suddenly hits you. And when it does, I turn as brittle as the landscape. I've been dealing with droughts for decades, with the inevitable 10-year cycles, and in every drought the behaviour of our animals changes. They cluster together under different trees, create new tracks to the top of a hill. A cow will stop and look at me with its deep sad eyes as I walk past, both of us silently acknowledging to each other the harsh weather. The female satin bowerbird will stay perched on a cabbage when I pick herbs a few feet from her. A rock wallaby, usually the shyest of animals, will sit stock still as I pass just metres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deepening thirst of climate change is unprecedented, as evidenced by this latest drought.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morning, as I walk naked (I'm all alone) to sprinkle some precious water on the vegie garden, I'm startled by a huge black shadow. A bull has jumped a fence somewhere and just stands there looking at me. Not threateningly, just curiously.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driving out to check on things, I see two eagles soaring above. Another dead animal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bank, the supermarket or anywhere people chat on the footpath, I'll hear the gossip about who's completely destocked, whose pump has failed, who still has a dam with some water in it, who's on antidepressants. Every year in our small neighbourhood there's at least one suicide or attempted suicide, perhaps someone we've heard of rather than actually know. Employment issues often seem to be at the heart of rural mental health. With local kids desperate to leave home, towns are becoming ever smaller. The talent pool is as dry as a dam in a drought. In the Upper Hunter, gone are most of the actual villages - what's left is a ghostly memory of a place, the odd store if you're lucky, or a one-teacher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Gundy, a small village next to our property, is a case in point. In the 1950s it had one of everything, including a row of stores that made it so photogenic it was used as the location for the odd Australian film. Then one by one the businesses closed and the stores were dismantled, like film sets. Now only the Gundy store and the Linga Longa Inn survive as private businesses, unless we call the Church of England a business.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so many suicides and the drought, there are times I yearn for the ease of city living. A trip to the Art Gallery of NSW in Sydney is perfect R&amp;R. I check out the Wynne and the Archibald entries, whiz through the gallery shop for a few cards, then hike around the permanent collection looking at old favourites, like Drysdale's gaunt paintings of drought. Then it's back home again, not looking at images of drought in air-conditioned luxury, but feeling it, fearing it, seeing the ugliness. Especially on other people's properties, where too much clearing and gross overgrazing has deepened the impact. Up here you can be a respected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xml:space="preserve"> yet be utterly brutal to your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Help is offered: there's the state Department of Primary Industries' Drought Hub website, useful for those with a good internet connection. The Country Women's Association of NSW set up a Disaster Relief Fund for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-dependent families and contractors who can prove they're struggling. Not-for-profits distribute hay and fodder.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Drought coordinators pop up in rural towns. This is on top of the $1 billion of public funds given for drought relief. The team at Hunter Slow Food provide boxes of fresh vegetables grown along the riverbanks two hours' drive away, where rain still falls. Another group, Aussie Helpers, coordinates psychologists to be on the end of a phone to help people talk through their anxiety; they reported getting 60 calls a week in August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there are many helping hands, that doesn't mean it's easy to reach out and touch. And it's too early to tell if the money and advice, medical or financial, will be of much long-term help. Across drought-affected areas there are "support the </w:t>
      </w:r>
      <w:r>
        <w:rPr>
          <w:rFonts w:ascii="arial" w:eastAsia="arial" w:hAnsi="arial" w:cs="arial"/>
          <w:b/>
          <w:i/>
          <w:color w:val="000000"/>
          <w:sz w:val="20"/>
          <w:u w:val="single"/>
          <w:lang w:val="en-US" w:eastAsia="en-US" w:bidi="ar-SA"/>
        </w:rPr>
        <w:t>farmer</w:t>
      </w:r>
      <w:r>
        <w:rPr>
          <w:rFonts w:ascii="arial" w:eastAsia="arial" w:hAnsi="arial" w:cs="arial"/>
          <w:color w:val="000000"/>
          <w:sz w:val="20"/>
          <w:lang w:val="en-US" w:eastAsia="en-US" w:bidi="ar-SA"/>
        </w:rPr>
        <w:t>" meetings at halls and pubs.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They've been going on for months at Gundy's Linga Longa Inn. I find a flyer in the letterbox and doubt I'll want to linger long, but go anyway. At the pub I hear about the latest forms of assistance for struggling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who may own a multimillion-dollar asset but have no money in the bank; their capital investment has become utterly unproductive. Hand-feeding stock is wildly expensive. Most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 xml:space="preserve"> at the pub that Friday night have other sources of income besides </w:t>
      </w:r>
      <w:r>
        <w:rPr>
          <w:rFonts w:ascii="arial" w:eastAsia="arial" w:hAnsi="arial" w:cs="arial"/>
          <w:b/>
          <w:i/>
          <w:color w:val="000000"/>
          <w:sz w:val="20"/>
          <w:u w:val="single"/>
          <w:lang w:val="en-US" w:eastAsia="en-US" w:bidi="ar-SA"/>
        </w:rPr>
        <w:t>farming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worried I'll say things I'll regret. The people at the pub are, like me, very stressed, full of inchoate anger; the veneer of politeness is thin. But there's interesting news too - about Rio Tinto's new Chinese shareholders, some tree planting at BHP's Mount Arthur coalmine, the whopper outside Muswellbrook. Who's just been hired at a mine and who's left. Not all coal mines are unionised, and full-time coal jobs are being replaced with short-term contracts. The new coal workers are younger, with no memory of the good old days. A few of them are at the Gundy pub. They work in the coal sector but identify as </w:t>
      </w:r>
      <w:r>
        <w:rPr>
          <w:rFonts w:ascii="arial" w:eastAsia="arial" w:hAnsi="arial" w:cs="arial"/>
          <w:b/>
          <w:i/>
          <w:color w:val="000000"/>
          <w:sz w:val="20"/>
          <w:u w:val="single"/>
          <w:lang w:val="en-US" w:eastAsia="en-US" w:bidi="ar-SA"/>
        </w:rPr>
        <w:t>farmers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talk isn't about the business of being on the land, but survival on it. This sunburnt country has proved hard to control and now much of it controls us. Damaged soil and empty dams and rivers lead to empty bank balances, diminishing rural populations and yes, rising suicide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land at Elmswood is part of the Great Dividing Range. Old photos reveal treeless hills covered in prickly pear, and denuded and eroded paddocks devastated by rabbits and overgrazing.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satellite images record some recovery. We've locked up 1200 hectares to encourage nature to reclaim the valleys and the hillsides. Not everyone applauds this. Graziers express displeasure at what they see as "old scrub" taking over, making it "rubbish", "useless for cattle". That triumphalism of the mythologised heroes who "made Australia" - the people who bullied the landscape into submission - continues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Millennia ago, what is now home to my garlic crop was a riverbed, its rocks first worn and rounded by the water, then ground into a sandy loam perfect for my bulbs. And while I'm continuing to change the environment and the ecology at Elmswood, I'm trying to do so in a way that builds soil as well as uses it. Give and take. Take and give. Of course, I cannot know the full consequences of my decisions, but new ways must start with new intentions.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Edited extract from Who's Minding the </w:t>
      </w:r>
      <w:r>
        <w:rPr>
          <w:rFonts w:ascii="arial" w:eastAsia="arial" w:hAnsi="arial" w:cs="arial"/>
          <w:b/>
          <w:i/>
          <w:color w:val="000000"/>
          <w:sz w:val="20"/>
          <w:u w:val="single"/>
          <w:lang w:val="en-US" w:eastAsia="en-US" w:bidi="ar-SA"/>
        </w:rPr>
        <w:t>Farm</w:t>
      </w:r>
      <w:r>
        <w:rPr>
          <w:rFonts w:ascii="arial" w:eastAsia="arial" w:hAnsi="arial" w:cs="arial"/>
          <w:color w:val="000000"/>
          <w:sz w:val="20"/>
          <w:lang w:val="en-US" w:eastAsia="en-US" w:bidi="ar-SA"/>
        </w:rPr>
        <w:t>? by Patrice Newell (Viking, $35), out Tuesday.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2019</w:t>
      </w:r>
    </w:p>
    <w:p>
      <w:pPr>
        <w:rPr>
          <w:lang w:val="en-US" w:eastAsia="en-US" w:bidi="ar-SA"/>
        </w:rPr>
      </w:pPr>
    </w:p>
    <w:p>
      <w:pPr>
        <w:ind w:left="200"/>
        <w:rPr>
          <w:lang w:val="en-US" w:eastAsia="en-US" w:bidi="ar-SA"/>
        </w:rPr>
      </w:pPr>
      <w:r>
        <w:rPr>
          <w:lang w:val="en-US" w:eastAsia="en-US" w:bidi="ar-SA"/>
        </w:rPr>
        <w:br/>
      </w:r>
      <w:r>
        <w:pict>
          <v:line id="_x0000_s135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Slovenia : Turinek Biodynamic Farm - the most innovative new gateway in 2018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Rudy Marchesi Of Montinore Estate Awarded "Wine Person Of The Year" By Oregon Wine Press; - Marchesi recognized for his leadership and commitment to Biodynamic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UNCORKED Biodynamic vineyards go beyond organic</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Biodynamic wine can fight global warming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Wine World in 2020: Organic, Natural &amp; Biodynamic</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biochar market projected to reach a value of $870.7 million by 2024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small farm's big lessons on going green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Sikkim IFFCO Organics signs MoU with US and Croatian cos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sustainable way to advance Australia fare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good oil on a land under pressure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Insights Into the World's $870+ Million Biochar Market, 2019 to 2024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Biochar Market Outlook Report, 2019-2024</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SPH Gerard Bertrand: Winemaker Gerard Bertrand Spoke at the Climate Change Leadership: Solutions for the Wine Industry Conference, March 5-7, 2019</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Biochar Market: Trends, Share, Size, Growth, Opportunity &amp; Forecast (2019-2024)</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Biochar Market Outlook Report, 2019-2024 - ResearchAndMarkets.com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HOME &amp; DESIGN; LIFE ON THE 'BIGGEST LITTLE FARM'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Winemaker Gérard Bertrand Spoke at the Climate Change Leadership: Solutions for the Wine Industry Conference, March 5-7, 2019</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ENTERPRISING FAMILIES: Behind the biodynamic duo in charge of Foxhollow Farms (PHOTOS)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Vegetable farmers can learn about three tricky crops at PFI's 2019 annual conference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Vegetable farmers learn about 3 tricky crops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Regenerative Ag is building healthy soils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Parable of the Sick Pig and the Lonely Rooster</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 your hands dirty and learn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company goes from strength to strength</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organic trail: A visit to Whole Foods’ innovation summit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These folks aren’t alone. Almost everyone and everything fro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see the future, leave the past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see the future, you need to look ahead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EAT LESS WATER; The Solution to Worldwide Water Shortages Is in Our Kitchens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Trends in sustainable ag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Look ahead, into future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and Food File: If you want to see the future, you need to look ahead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see the future, you must look ahead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Raise Your Glass: A well-grounded Cabernet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our Landcarers?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Pick a farm to supply fresh veggies, meat </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Tech, tradition can save food supply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Crossroads Farm set to kick off another season of events on Saturday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INDIA's Lucknow factory certified as first LEED Platinum facility in India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Sonoma County begins to process backlog of applications for outdoor cannabis farms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Motivo Announces Independent Company, Monarch Tractor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Charlotte's Web Extends Research Initiative with The Center for Discovery to Develop Optimal Hemp Genetics for New York and Greater Eastern Appalachian Region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Généreuse, an inspiring organic farm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for change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Farmer Battles to Save the Soil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Oregon Wine Country, One Farmer’s Battle to Save the Soil; The Pour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in a Warming World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Living a life connected to nature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BEE-HAVE MINDFULLY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Beef industry contributing to climate change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Farmers, producers and gardeners encouraged to get their hands dirty with Biodynamics workshop</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American Blossom Linens Introduces Dye Free Bedding Made From Naturally Grown Colored Foxfibre Organic Cotton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Disruptors 2019: Nick Green of Thrive Market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Chilean wine: World's finest yet prices are reasonable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consumers less concerned about environmental issues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food focus differs from Kiwis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Return to 'real fruits and vegetables' and 'unexpected protein' lead Specialty Food Association's top food trends for 2020</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Eleanor Morris Illoway, 72, Chesco lawyer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Wine &amp; Grape Foundation Funds Long Island Sustainable Winegrowing Course For Wine Industry Professionals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Wine &amp; Grape Foundation Funds Long Island Sustainable Winegrowing Course For Wine Industry Professionals; New Course to Educate Wine Industry Professio....</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British dairy farmer who is adopting a more sustainable approach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dairy food good for us? And is it even necessary?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Eleanor Morris Illoway, 72, Chester County attorney and land conservation advocate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Wisconsin pizza farm serves up food with a philosophy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VINEYARDS AND NATURAL WINEMAKING PRESENT NEW MARKETING OPPORTUNITIES FOR PACIFIC NORTHWEST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Sustainable Seed Innovations Project: Laying the Foundation for Innovation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Eleanor Illoway, lawyer and leader in conservation action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Spanish Agroponiente group obtains Demeter certification in biodynamic agriculture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ORGANIC INDIA Wins India's First LEED Platinum Certification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Agriculture a big tent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'Clean' wine ill defined but taking root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'Biggest Little Farm' Doc Maker on Filming Skittish Animals and Showing "Harsh Realities"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 ON THAT FARM THEY HAD A PIG: Biggest Little Farm follows a city-dwelling couple who pack up their lives and move to a farm, hoping to create a sustainable 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WHATEVER IT MEANS, LABEL TAKES ROOT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Food&amp;Wine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 the Next Big Thing</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SFA Trendspotter Panel Predicts Top 2020 Food Trends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 Food, grown and raised locally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Restoration puts this run-down farm back on natural sequence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Portuguese 'Dao' wine is going 'au naturel'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Croatia: new experiences to try this Spring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Grounded in Good: Fetzer Vineyards Details Its Regenerative Development Progress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MALNUTRITION IN HUMANITARIAN SETTINGS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Specialty Food Association Trendspotter Panel Predicts Top 2020 Food Trends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Extends Research Initiative with The Center for Discovery to Develop Optimal Hemp Genetics for New York and Greater Eastern Appalachian Region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is the ultimate profit: An effort at serving health and wellbeing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tourism expert keen to exchange ideas at upcoming Wine &amp; Food Tourism Conference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Wine Grounded in Good: Fetzer Vineyards Details Its Regenerative Development Progress; California vintner releases 2017-2018 corporate consciousness report, det....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Galilean gathering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Northern Plains Sustainable Ag Society winter conference – Jan. 24-27 in Fargo</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Shedding light on a 'climate emergency'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541 Flavors: Better eating, locally, for Earth Day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Maharashtra understands reinvention and resilience, says Anand Mahindra; There is exodus of manufacturing companies from China. We need to act, and fast. We're ....</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fight climate change in agriculture while protecting jobs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Perceptions of Farmers about their Motivation to Manage Agricultural Risk in Malaysia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Sonoma County grape growers reach goal for sound farming, tackle climate change next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MINDING THE FARM?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Natural wonders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NPSAS schedules Winter Conference, early bird deadline Jan. 10</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HOPE &amp; DUST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4B5238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E8B3B6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369DC63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F5B724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W4-6NS1-F0YC-N4HW-00000-00&amp;idtype=PID&amp;context=1516831" TargetMode="External" /><Relationship Id="rId100" Type="http://schemas.openxmlformats.org/officeDocument/2006/relationships/hyperlink" Target="https://advance.lexis.com/api/document?id=urn:contentItem:5X5G-XS91-JC6P-C2TW-00000-00&amp;idtype=PID&amp;context=1516831" TargetMode="External" /><Relationship Id="rId101" Type="http://schemas.openxmlformats.org/officeDocument/2006/relationships/hyperlink" Target="https://advance.lexis.com/api/document?id=urn:contentItem:5WP9-3CF1-F0JP-W274-00000-00&amp;idtype=PID&amp;context=1516831" TargetMode="External" /><Relationship Id="rId102" Type="http://schemas.openxmlformats.org/officeDocument/2006/relationships/hyperlink" Target="https://advance.lexis.com/api/document?id=urn:contentItem:5VG6-1631-JBKB-W2JN-00000-00&amp;idtype=PID&amp;context=1516831" TargetMode="External" /><Relationship Id="rId103" Type="http://schemas.openxmlformats.org/officeDocument/2006/relationships/hyperlink" Target="https://advance.lexis.com/api/document?id=urn:contentItem:5V50-SNR1-JBCN-408D-00000-00&amp;idtype=PID&amp;context=1516831" TargetMode="External" /><Relationship Id="rId104" Type="http://schemas.openxmlformats.org/officeDocument/2006/relationships/hyperlink" Target="https://advance.lexis.com/api/document?id=urn:contentItem:5WBF-W6J1-JD3N-51H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WS1-85F1-DYX4-033D-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X7D-YF11-F11P-X52H-00000-00&amp;context=1516831" TargetMode="External" /><Relationship Id="rId118" Type="http://schemas.openxmlformats.org/officeDocument/2006/relationships/image" Target="media/image3.png" /><Relationship Id="rId119" Type="http://schemas.openxmlformats.org/officeDocument/2006/relationships/header" Target="header7.xml" /><Relationship Id="rId12" Type="http://schemas.openxmlformats.org/officeDocument/2006/relationships/hyperlink" Target="https://advance.lexis.com/api/document?id=urn:contentItem:5XFT-87J1-F12F-F33X-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V5J-7D61-JB72-10XV-00000-00&amp;context=1516831" TargetMode="External" /><Relationship Id="rId126" Type="http://schemas.openxmlformats.org/officeDocument/2006/relationships/hyperlink" Target="http://www.montinore.com" TargetMode="External" /><Relationship Id="rId127" Type="http://schemas.openxmlformats.org/officeDocument/2006/relationships/hyperlink" Target="mailto:maggy@parsonsandco.com" TargetMode="External" /><Relationship Id="rId128" Type="http://schemas.openxmlformats.org/officeDocument/2006/relationships/header" Target="header10.xml" /><Relationship Id="rId129" Type="http://schemas.openxmlformats.org/officeDocument/2006/relationships/header" Target="header11.xml" /><Relationship Id="rId13" Type="http://schemas.openxmlformats.org/officeDocument/2006/relationships/hyperlink" Target="https://advance.lexis.com/api/document?id=urn:contentItem:5XGD-SD11-F0J6-J20J-00000-00&amp;idtype=PID&amp;context=1516831" TargetMode="External" /><Relationship Id="rId130" Type="http://schemas.openxmlformats.org/officeDocument/2006/relationships/footer" Target="footer10.xml" /><Relationship Id="rId131" Type="http://schemas.openxmlformats.org/officeDocument/2006/relationships/footer" Target="footer11.xml" /><Relationship Id="rId132" Type="http://schemas.openxmlformats.org/officeDocument/2006/relationships/header" Target="header12.xml" /><Relationship Id="rId133" Type="http://schemas.openxmlformats.org/officeDocument/2006/relationships/footer" Target="footer12.xml" /><Relationship Id="rId134" Type="http://schemas.openxmlformats.org/officeDocument/2006/relationships/hyperlink" Target="https://advance.lexis.com/api/document?collection=news&amp;id=urn:contentItem:5X7C-X4R1-JBRX-83X7-00000-00&amp;context=1516831" TargetMode="External" /><Relationship Id="rId135" Type="http://schemas.openxmlformats.org/officeDocument/2006/relationships/hyperlink" Target="mailto:uncorked@thewinecenter.com"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WKX-8RT1-JD34-V16B-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5WT8-0ND1-F05M-K255-00000-00&amp;context=1516831" TargetMode="External" /><Relationship Id="rId143" Type="http://schemas.openxmlformats.org/officeDocument/2006/relationships/image" Target="media/image4.png" /><Relationship Id="rId144" Type="http://schemas.openxmlformats.org/officeDocument/2006/relationships/hyperlink" Target="http://www.bizjournals.com/seattle/subscribe?csrc=6355&amp;ana=cstpd" TargetMode="External" /><Relationship Id="rId145" Type="http://schemas.openxmlformats.org/officeDocument/2006/relationships/header" Target="header16.xml" /><Relationship Id="rId146" Type="http://schemas.openxmlformats.org/officeDocument/2006/relationships/header" Target="header17.xml" /><Relationship Id="rId147" Type="http://schemas.openxmlformats.org/officeDocument/2006/relationships/footer" Target="footer16.xml" /><Relationship Id="rId148" Type="http://schemas.openxmlformats.org/officeDocument/2006/relationships/footer" Target="footer17.xml" /><Relationship Id="rId149" Type="http://schemas.openxmlformats.org/officeDocument/2006/relationships/header" Target="header18.xml" /><Relationship Id="rId15" Type="http://schemas.openxmlformats.org/officeDocument/2006/relationships/hyperlink" Target="https://advance.lexis.com/api/document?id=urn:contentItem:5XW1-X2X1-DY2R-427X-00000-00&amp;idtype=PID&amp;context=1516831" TargetMode="External" /><Relationship Id="rId150" Type="http://schemas.openxmlformats.org/officeDocument/2006/relationships/footer" Target="footer18.xml" /><Relationship Id="rId151" Type="http://schemas.openxmlformats.org/officeDocument/2006/relationships/hyperlink" Target="https://advance.lexis.com/api/document?collection=news&amp;id=urn:contentItem:5XMX-PYC1-DXM4-G04W-00000-00&amp;context=1516831" TargetMode="External" /><Relationship Id="rId152" Type="http://schemas.openxmlformats.org/officeDocument/2006/relationships/hyperlink" Target="https://www.nightclub.com/keyword/homan-taghdiri" TargetMode="External" /><Relationship Id="rId153" Type="http://schemas.openxmlformats.org/officeDocument/2006/relationships/hyperlink" Target="https://www.nightclub.com/industry-news/these-are-bar-restaurant-trends-to-watch-2020" TargetMode="External" /><Relationship Id="rId154" Type="http://schemas.openxmlformats.org/officeDocument/2006/relationships/hyperlink" Target="https://www.nightclub.com/keyword/ronald-buyukliev" TargetMode="External" /><Relationship Id="rId155" Type="http://schemas.openxmlformats.org/officeDocument/2006/relationships/hyperlink" Target="https://www.nightclub.com/food-drink/tis-season-to-increase-wine-sales" TargetMode="External" /><Relationship Id="rId156" Type="http://schemas.openxmlformats.org/officeDocument/2006/relationships/hyperlink" Target="https://www.nightclub.com/topic/organic-wine" TargetMode="External" /><Relationship Id="rId157" Type="http://schemas.openxmlformats.org/officeDocument/2006/relationships/hyperlink" Target="https://www.nightclub.com/topic/natural-wine" TargetMode="External" /><Relationship Id="rId158" Type="http://schemas.openxmlformats.org/officeDocument/2006/relationships/hyperlink" Target="https://www.nightclub.com/topic/biodynamic-wine" TargetMode="External" /><Relationship Id="rId159" Type="http://schemas.openxmlformats.org/officeDocument/2006/relationships/header" Target="header19.xml" /><Relationship Id="rId16" Type="http://schemas.openxmlformats.org/officeDocument/2006/relationships/hyperlink" Target="https://advance.lexis.com/api/document?id=urn:contentItem:5XVW-0W71-F0K1-N2K0-00000-00&amp;idtype=PID&amp;context=1516831" TargetMode="External" /><Relationship Id="rId160" Type="http://schemas.openxmlformats.org/officeDocument/2006/relationships/header" Target="header20.xml" /><Relationship Id="rId161" Type="http://schemas.openxmlformats.org/officeDocument/2006/relationships/footer" Target="footer19.xml" /><Relationship Id="rId162" Type="http://schemas.openxmlformats.org/officeDocument/2006/relationships/footer" Target="footer20.xml" /><Relationship Id="rId163" Type="http://schemas.openxmlformats.org/officeDocument/2006/relationships/header" Target="header21.xml" /><Relationship Id="rId164" Type="http://schemas.openxmlformats.org/officeDocument/2006/relationships/footer" Target="footer21.xml" /><Relationship Id="rId165" Type="http://schemas.openxmlformats.org/officeDocument/2006/relationships/hyperlink" Target="https://advance.lexis.com/api/document?collection=news&amp;id=urn:contentItem:5XW4-6NS1-F0YC-N4HW-00000-00&amp;context=1516831" TargetMode="External" /><Relationship Id="rId166" Type="http://schemas.openxmlformats.org/officeDocument/2006/relationships/image" Target="media/image5.png" /><Relationship Id="rId167" Type="http://schemas.openxmlformats.org/officeDocument/2006/relationships/header" Target="header22.xml" /><Relationship Id="rId168" Type="http://schemas.openxmlformats.org/officeDocument/2006/relationships/header" Target="header23.xml" /><Relationship Id="rId169" Type="http://schemas.openxmlformats.org/officeDocument/2006/relationships/footer" Target="footer22.xml" /><Relationship Id="rId17" Type="http://schemas.openxmlformats.org/officeDocument/2006/relationships/hyperlink" Target="https://advance.lexis.com/api/document?id=urn:contentItem:5VN8-0W71-JB5M-W4N9-00000-00&amp;idtype=PID&amp;context=1516831" TargetMode="External" /><Relationship Id="rId170" Type="http://schemas.openxmlformats.org/officeDocument/2006/relationships/footer" Target="footer23.xml" /><Relationship Id="rId171" Type="http://schemas.openxmlformats.org/officeDocument/2006/relationships/header" Target="header24.xml" /><Relationship Id="rId172" Type="http://schemas.openxmlformats.org/officeDocument/2006/relationships/footer" Target="footer24.xml" /><Relationship Id="rId173" Type="http://schemas.openxmlformats.org/officeDocument/2006/relationships/hyperlink" Target="https://advance.lexis.com/api/document?collection=news&amp;id=urn:contentItem:5WS1-85F1-DYX4-033D-00000-00&amp;context=1516831" TargetMode="External" /><Relationship Id="rId174" Type="http://schemas.openxmlformats.org/officeDocument/2006/relationships/header" Target="header25.xml" /><Relationship Id="rId175" Type="http://schemas.openxmlformats.org/officeDocument/2006/relationships/header" Target="header26.xml" /><Relationship Id="rId176" Type="http://schemas.openxmlformats.org/officeDocument/2006/relationships/footer" Target="footer25.xml" /><Relationship Id="rId177" Type="http://schemas.openxmlformats.org/officeDocument/2006/relationships/footer" Target="footer26.xml" /><Relationship Id="rId178" Type="http://schemas.openxmlformats.org/officeDocument/2006/relationships/header" Target="header27.xml" /><Relationship Id="rId179" Type="http://schemas.openxmlformats.org/officeDocument/2006/relationships/footer" Target="footer27.xml" /><Relationship Id="rId18" Type="http://schemas.openxmlformats.org/officeDocument/2006/relationships/hyperlink" Target="https://advance.lexis.com/api/document?id=urn:contentItem:5XW1-X311-DXP3-R00W-00000-00&amp;idtype=PID&amp;context=1516831" TargetMode="External" /><Relationship Id="rId180" Type="http://schemas.openxmlformats.org/officeDocument/2006/relationships/hyperlink" Target="https://advance.lexis.com/api/document?collection=news&amp;id=urn:contentItem:5XFT-87J1-F12F-F33X-00000-00&amp;context=1516831" TargetMode="External" /><Relationship Id="rId181" Type="http://schemas.openxmlformats.org/officeDocument/2006/relationships/hyperlink" Target="mailto:contentservices@htlive.com" TargetMode="External" /><Relationship Id="rId182" Type="http://schemas.openxmlformats.org/officeDocument/2006/relationships/header" Target="header28.xml" /><Relationship Id="rId183" Type="http://schemas.openxmlformats.org/officeDocument/2006/relationships/header" Target="header29.xml" /><Relationship Id="rId184" Type="http://schemas.openxmlformats.org/officeDocument/2006/relationships/footer" Target="footer28.xml" /><Relationship Id="rId185" Type="http://schemas.openxmlformats.org/officeDocument/2006/relationships/footer" Target="footer29.xml" /><Relationship Id="rId186" Type="http://schemas.openxmlformats.org/officeDocument/2006/relationships/header" Target="header30.xml" /><Relationship Id="rId187" Type="http://schemas.openxmlformats.org/officeDocument/2006/relationships/footer" Target="footer30.xml" /><Relationship Id="rId188" Type="http://schemas.openxmlformats.org/officeDocument/2006/relationships/hyperlink" Target="https://advance.lexis.com/api/document?collection=news&amp;id=urn:contentItem:5XGD-SD11-F0J6-J20J-00000-00&amp;context=1516831" TargetMode="External" /><Relationship Id="rId189" Type="http://schemas.openxmlformats.org/officeDocument/2006/relationships/header" Target="header31.xml" /><Relationship Id="rId19" Type="http://schemas.openxmlformats.org/officeDocument/2006/relationships/hyperlink" Target="https://advance.lexis.com/api/document?id=urn:contentItem:5XW1-X4F1-DXY3-02C2-00000-00&amp;idtype=PID&amp;context=1516831" TargetMode="External" /><Relationship Id="rId190" Type="http://schemas.openxmlformats.org/officeDocument/2006/relationships/header" Target="header32.xml" /><Relationship Id="rId191" Type="http://schemas.openxmlformats.org/officeDocument/2006/relationships/footer" Target="footer31.xml" /><Relationship Id="rId192" Type="http://schemas.openxmlformats.org/officeDocument/2006/relationships/footer" Target="footer32.xml" /><Relationship Id="rId193" Type="http://schemas.openxmlformats.org/officeDocument/2006/relationships/header" Target="header33.xml" /><Relationship Id="rId194" Type="http://schemas.openxmlformats.org/officeDocument/2006/relationships/footer" Target="footer33.xml" /><Relationship Id="rId195" Type="http://schemas.openxmlformats.org/officeDocument/2006/relationships/hyperlink" Target="https://advance.lexis.com/api/document?collection=news&amp;id=urn:contentItem:5WKX-8RT1-JD34-V16B-00000-00&amp;context=1516831" TargetMode="External" /><Relationship Id="rId196" Type="http://schemas.openxmlformats.org/officeDocument/2006/relationships/header" Target="header34.xml" /><Relationship Id="rId197" Type="http://schemas.openxmlformats.org/officeDocument/2006/relationships/header" Target="header35.xml" /><Relationship Id="rId198" Type="http://schemas.openxmlformats.org/officeDocument/2006/relationships/footer" Target="footer34.xml" /><Relationship Id="rId199" Type="http://schemas.openxmlformats.org/officeDocument/2006/relationships/footer" Target="footer35.xml" /><Relationship Id="rId2" Type="http://schemas.openxmlformats.org/officeDocument/2006/relationships/webSettings" Target="webSettings.xml" /><Relationship Id="rId20" Type="http://schemas.openxmlformats.org/officeDocument/2006/relationships/hyperlink" Target="https://advance.lexis.com/api/document?id=urn:contentItem:5W35-2NT1-DXXV-30PB-00000-00&amp;idtype=PID&amp;context=1516831" TargetMode="External" /><Relationship Id="rId200" Type="http://schemas.openxmlformats.org/officeDocument/2006/relationships/header" Target="header36.xml" /><Relationship Id="rId201" Type="http://schemas.openxmlformats.org/officeDocument/2006/relationships/footer" Target="footer36.xml" /><Relationship Id="rId202" Type="http://schemas.openxmlformats.org/officeDocument/2006/relationships/hyperlink" Target="https://advance.lexis.com/api/document?collection=news&amp;id=urn:contentItem:5XW1-X2X1-DY2R-427X-00000-00&amp;context=1516831" TargetMode="External" /><Relationship Id="rId203" Type="http://schemas.openxmlformats.org/officeDocument/2006/relationships/image" Target="media/image6.png" /><Relationship Id="rId204" Type="http://schemas.openxmlformats.org/officeDocument/2006/relationships/hyperlink" Target="https://www.researchandmarkets.com/r/plwuou" TargetMode="External" /><Relationship Id="rId205" Type="http://schemas.openxmlformats.org/officeDocument/2006/relationships/hyperlink" Target="mailto:press@researchandmarkets.com" TargetMode="External" /><Relationship Id="rId206" Type="http://schemas.openxmlformats.org/officeDocument/2006/relationships/header" Target="header37.xml" /><Relationship Id="rId207" Type="http://schemas.openxmlformats.org/officeDocument/2006/relationships/header" Target="header38.xml" /><Relationship Id="rId208" Type="http://schemas.openxmlformats.org/officeDocument/2006/relationships/footer" Target="footer37.xml" /><Relationship Id="rId209" Type="http://schemas.openxmlformats.org/officeDocument/2006/relationships/footer" Target="footer38.xml" /><Relationship Id="rId21" Type="http://schemas.openxmlformats.org/officeDocument/2006/relationships/hyperlink" Target="https://advance.lexis.com/api/document?id=urn:contentItem:5VMK-S131-JB72-153J-00000-00&amp;idtype=PID&amp;context=1516831" TargetMode="External" /><Relationship Id="rId210" Type="http://schemas.openxmlformats.org/officeDocument/2006/relationships/header" Target="header39.xml" /><Relationship Id="rId211" Type="http://schemas.openxmlformats.org/officeDocument/2006/relationships/footer" Target="footer39.xml" /><Relationship Id="rId212" Type="http://schemas.openxmlformats.org/officeDocument/2006/relationships/hyperlink" Target="https://advance.lexis.com/api/document?collection=news&amp;id=urn:contentItem:5XVW-0W71-F0K1-N2K0-00000-00&amp;context=1516831" TargetMode="External" /><Relationship Id="rId213" Type="http://schemas.openxmlformats.org/officeDocument/2006/relationships/image" Target="media/image7.png" /><Relationship Id="rId214" Type="http://schemas.openxmlformats.org/officeDocument/2006/relationships/hyperlink" Target="https://www.researchandmarkets.com/r/o0kgsn" TargetMode="External" /><Relationship Id="rId215" Type="http://schemas.openxmlformats.org/officeDocument/2006/relationships/header" Target="header40.xml" /><Relationship Id="rId216" Type="http://schemas.openxmlformats.org/officeDocument/2006/relationships/header" Target="header41.xml" /><Relationship Id="rId217" Type="http://schemas.openxmlformats.org/officeDocument/2006/relationships/footer" Target="footer40.xml" /><Relationship Id="rId218" Type="http://schemas.openxmlformats.org/officeDocument/2006/relationships/footer" Target="footer41.xml" /><Relationship Id="rId219" Type="http://schemas.openxmlformats.org/officeDocument/2006/relationships/header" Target="header42.xml" /><Relationship Id="rId22" Type="http://schemas.openxmlformats.org/officeDocument/2006/relationships/hyperlink" Target="https://advance.lexis.com/api/document?id=urn:contentItem:5W19-0S71-JCPJ-W0M1-00000-00&amp;idtype=PID&amp;context=1516831" TargetMode="External" /><Relationship Id="rId220" Type="http://schemas.openxmlformats.org/officeDocument/2006/relationships/footer" Target="footer42.xml" /><Relationship Id="rId221" Type="http://schemas.openxmlformats.org/officeDocument/2006/relationships/hyperlink" Target="https://advance.lexis.com/api/document?collection=news&amp;id=urn:contentItem:5VN8-0W71-JB5M-W4N9-00000-00&amp;context=1516831" TargetMode="External" /><Relationship Id="rId222" Type="http://schemas.openxmlformats.org/officeDocument/2006/relationships/header" Target="header43.xml" /><Relationship Id="rId223" Type="http://schemas.openxmlformats.org/officeDocument/2006/relationships/header" Target="header44.xml" /><Relationship Id="rId224" Type="http://schemas.openxmlformats.org/officeDocument/2006/relationships/footer" Target="footer43.xml" /><Relationship Id="rId225" Type="http://schemas.openxmlformats.org/officeDocument/2006/relationships/footer" Target="footer44.xml" /><Relationship Id="rId226" Type="http://schemas.openxmlformats.org/officeDocument/2006/relationships/header" Target="header45.xml" /><Relationship Id="rId227" Type="http://schemas.openxmlformats.org/officeDocument/2006/relationships/footer" Target="footer45.xml" /><Relationship Id="rId228" Type="http://schemas.openxmlformats.org/officeDocument/2006/relationships/hyperlink" Target="https://advance.lexis.com/api/document?collection=news&amp;id=urn:contentItem:5XW1-X311-DXP3-R00W-00000-00&amp;context=1516831" TargetMode="External" /><Relationship Id="rId229" Type="http://schemas.openxmlformats.org/officeDocument/2006/relationships/hyperlink" Target="https://www.researchandmarkets.com/r/71yn8z" TargetMode="External" /><Relationship Id="rId23" Type="http://schemas.openxmlformats.org/officeDocument/2006/relationships/hyperlink" Target="https://advance.lexis.com/api/document?id=urn:contentItem:5V45-2WH1-DXVP-V4W1-00000-00&amp;idtype=PID&amp;context=1516831" TargetMode="External" /><Relationship Id="rId230" Type="http://schemas.openxmlformats.org/officeDocument/2006/relationships/header" Target="header46.xml" /><Relationship Id="rId231" Type="http://schemas.openxmlformats.org/officeDocument/2006/relationships/header" Target="header47.xml" /><Relationship Id="rId232" Type="http://schemas.openxmlformats.org/officeDocument/2006/relationships/footer" Target="footer46.xml" /><Relationship Id="rId233" Type="http://schemas.openxmlformats.org/officeDocument/2006/relationships/footer" Target="footer47.xml" /><Relationship Id="rId234" Type="http://schemas.openxmlformats.org/officeDocument/2006/relationships/header" Target="header48.xml" /><Relationship Id="rId235" Type="http://schemas.openxmlformats.org/officeDocument/2006/relationships/footer" Target="footer48.xml" /><Relationship Id="rId236" Type="http://schemas.openxmlformats.org/officeDocument/2006/relationships/hyperlink" Target="https://advance.lexis.com/api/document?collection=news&amp;id=urn:contentItem:5XW1-X4F1-DXY3-02C2-00000-00&amp;context=1516831" TargetMode="External" /><Relationship Id="rId237" Type="http://schemas.openxmlformats.org/officeDocument/2006/relationships/hyperlink" Target="https://www.researchandmarkets.com/reports/4894082/biochar-market-global-industry-trends-share?utm_source=dynamic&amp;utm_medium=BW&amp;utm_code=vfkgll&amp;utm_campaign=1336797+-+Global+Biochar+Market+Outlook+Report%2c+2019-2024&amp;utm_exec=joca220bwd" TargetMode="External" /><Relationship Id="rId238" Type="http://schemas.openxmlformats.org/officeDocument/2006/relationships/hyperlink" Target="https://www.businesswire.com/news/home/20191230005230/en/" TargetMode="External" /><Relationship Id="rId239" Type="http://schemas.openxmlformats.org/officeDocument/2006/relationships/hyperlink" Target="http://www.businesswire.com" TargetMode="External" /><Relationship Id="rId24" Type="http://schemas.openxmlformats.org/officeDocument/2006/relationships/hyperlink" Target="https://advance.lexis.com/api/document?id=urn:contentItem:5V3X-DXV1-JBKS-P20B-00000-00&amp;idtype=PID&amp;context=1516831" TargetMode="External" /><Relationship Id="rId240" Type="http://schemas.openxmlformats.org/officeDocument/2006/relationships/header" Target="header49.xml" /><Relationship Id="rId241" Type="http://schemas.openxmlformats.org/officeDocument/2006/relationships/header" Target="header50.xml" /><Relationship Id="rId242" Type="http://schemas.openxmlformats.org/officeDocument/2006/relationships/footer" Target="footer49.xml" /><Relationship Id="rId243" Type="http://schemas.openxmlformats.org/officeDocument/2006/relationships/footer" Target="footer50.xml" /><Relationship Id="rId244" Type="http://schemas.openxmlformats.org/officeDocument/2006/relationships/header" Target="header51.xml" /><Relationship Id="rId245" Type="http://schemas.openxmlformats.org/officeDocument/2006/relationships/footer" Target="footer51.xml" /><Relationship Id="rId246" Type="http://schemas.openxmlformats.org/officeDocument/2006/relationships/hyperlink" Target="https://advance.lexis.com/api/document?collection=news&amp;id=urn:contentItem:5W35-2NT1-DXXV-30PB-00000-00&amp;context=1516831" TargetMode="External" /><Relationship Id="rId247" Type="http://schemas.openxmlformats.org/officeDocument/2006/relationships/header" Target="header52.xml" /><Relationship Id="rId248" Type="http://schemas.openxmlformats.org/officeDocument/2006/relationships/header" Target="header53.xml" /><Relationship Id="rId249" Type="http://schemas.openxmlformats.org/officeDocument/2006/relationships/footer" Target="footer52.xml" /><Relationship Id="rId25" Type="http://schemas.openxmlformats.org/officeDocument/2006/relationships/hyperlink" Target="https://advance.lexis.com/api/document?id=urn:contentItem:5VG5-PB31-F0J6-J511-00000-00&amp;idtype=PID&amp;context=1516831" TargetMode="External" /><Relationship Id="rId250" Type="http://schemas.openxmlformats.org/officeDocument/2006/relationships/footer" Target="footer53.xml" /><Relationship Id="rId251" Type="http://schemas.openxmlformats.org/officeDocument/2006/relationships/header" Target="header54.xml" /><Relationship Id="rId252" Type="http://schemas.openxmlformats.org/officeDocument/2006/relationships/footer" Target="footer54.xml" /><Relationship Id="rId253" Type="http://schemas.openxmlformats.org/officeDocument/2006/relationships/hyperlink" Target="https://advance.lexis.com/api/document?collection=news&amp;id=urn:contentItem:5VMK-S131-JB72-153J-00000-00&amp;context=1516831" TargetMode="External" /><Relationship Id="rId254" Type="http://schemas.openxmlformats.org/officeDocument/2006/relationships/hyperlink" Target="https://mma.prnewswire.com/media/834955/Gerard_Bertrand.jpg" TargetMode="External" /><Relationship Id="rId255" Type="http://schemas.openxmlformats.org/officeDocument/2006/relationships/hyperlink" Target="https://mma.prnewswire.com/media/798323/Gerard_Bertrand_Logo.jpg" TargetMode="External" /><Relationship Id="rId256" Type="http://schemas.openxmlformats.org/officeDocument/2006/relationships/hyperlink" Target="mailto:Contact:vins@gerard-bertrand.com" TargetMode="External" /><Relationship Id="rId257" Type="http://schemas.openxmlformats.org/officeDocument/2006/relationships/hyperlink" Target="mailto:Bertrandv.braun@gerard-bertrand.com" TargetMode="External" /><Relationship Id="rId258" Type="http://schemas.openxmlformats.org/officeDocument/2006/relationships/hyperlink" Target="mailto:h@mfl-co.com" TargetMode="External" /><Relationship Id="rId259" Type="http://schemas.openxmlformats.org/officeDocument/2006/relationships/header" Target="header55.xml" /><Relationship Id="rId26" Type="http://schemas.openxmlformats.org/officeDocument/2006/relationships/hyperlink" Target="https://advance.lexis.com/api/document?id=urn:contentItem:5XPJ-H871-JBG3-638K-00000-00&amp;idtype=PID&amp;context=1516831" TargetMode="External" /><Relationship Id="rId260" Type="http://schemas.openxmlformats.org/officeDocument/2006/relationships/header" Target="header56.xml" /><Relationship Id="rId261" Type="http://schemas.openxmlformats.org/officeDocument/2006/relationships/footer" Target="footer55.xml" /><Relationship Id="rId262" Type="http://schemas.openxmlformats.org/officeDocument/2006/relationships/footer" Target="footer56.xml" /><Relationship Id="rId263" Type="http://schemas.openxmlformats.org/officeDocument/2006/relationships/header" Target="header57.xml" /><Relationship Id="rId264" Type="http://schemas.openxmlformats.org/officeDocument/2006/relationships/footer" Target="footer57.xml" /><Relationship Id="rId265" Type="http://schemas.openxmlformats.org/officeDocument/2006/relationships/hyperlink" Target="https://advance.lexis.com/api/document?collection=news&amp;id=urn:contentItem:5W19-0S71-JCPJ-W0M1-00000-00&amp;context=1516831" TargetMode="External" /><Relationship Id="rId266" Type="http://schemas.openxmlformats.org/officeDocument/2006/relationships/image" Target="media/image8.png" /><Relationship Id="rId267" Type="http://schemas.openxmlformats.org/officeDocument/2006/relationships/hyperlink" Target="http://secure.bizjournals.com/subscribe/selectTerm?market=louisville&amp;ana=cstpd&amp;csrc=6355" TargetMode="External" /><Relationship Id="rId268" Type="http://schemas.openxmlformats.org/officeDocument/2006/relationships/header" Target="header58.xml" /><Relationship Id="rId269" Type="http://schemas.openxmlformats.org/officeDocument/2006/relationships/header" Target="header59.xml" /><Relationship Id="rId27" Type="http://schemas.openxmlformats.org/officeDocument/2006/relationships/hyperlink" Target="https://advance.lexis.com/api/document?id=urn:contentItem:5VRV-RHN1-F0J6-J36T-00000-00&amp;idtype=PID&amp;context=1516831" TargetMode="External" /><Relationship Id="rId270" Type="http://schemas.openxmlformats.org/officeDocument/2006/relationships/footer" Target="footer58.xml" /><Relationship Id="rId271" Type="http://schemas.openxmlformats.org/officeDocument/2006/relationships/footer" Target="footer59.xml" /><Relationship Id="rId272" Type="http://schemas.openxmlformats.org/officeDocument/2006/relationships/header" Target="header60.xml" /><Relationship Id="rId273" Type="http://schemas.openxmlformats.org/officeDocument/2006/relationships/footer" Target="footer60.xml" /><Relationship Id="rId274" Type="http://schemas.openxmlformats.org/officeDocument/2006/relationships/hyperlink" Target="https://advance.lexis.com/api/document?collection=news&amp;id=urn:contentItem:5V45-2WH1-DXVP-V4W1-00000-00&amp;context=1516831" TargetMode="External" /><Relationship Id="rId275" Type="http://schemas.openxmlformats.org/officeDocument/2006/relationships/hyperlink" Target="http://practicalfarmers.org/registration" TargetMode="External" /><Relationship Id="rId276" Type="http://schemas.openxmlformats.org/officeDocument/2006/relationships/hyperlink" Target="mailto:debra@practicalfarmers.org" TargetMode="External" /><Relationship Id="rId277" Type="http://schemas.openxmlformats.org/officeDocument/2006/relationships/hyperlink" Target="https://practicalfarmers.org/events/annual-conference/" TargetMode="External" /><Relationship Id="rId278" Type="http://schemas.openxmlformats.org/officeDocument/2006/relationships/header" Target="header61.xml" /><Relationship Id="rId279" Type="http://schemas.openxmlformats.org/officeDocument/2006/relationships/header" Target="header62.xml" /><Relationship Id="rId28" Type="http://schemas.openxmlformats.org/officeDocument/2006/relationships/hyperlink" Target="https://advance.lexis.com/api/document?id=urn:contentItem:5VY5-DH31-JD3N-527N-00000-00&amp;idtype=PID&amp;context=1516831" TargetMode="External" /><Relationship Id="rId280" Type="http://schemas.openxmlformats.org/officeDocument/2006/relationships/footer" Target="footer61.xml" /><Relationship Id="rId281" Type="http://schemas.openxmlformats.org/officeDocument/2006/relationships/footer" Target="footer62.xml" /><Relationship Id="rId282" Type="http://schemas.openxmlformats.org/officeDocument/2006/relationships/header" Target="header63.xml" /><Relationship Id="rId283" Type="http://schemas.openxmlformats.org/officeDocument/2006/relationships/footer" Target="footer63.xml" /><Relationship Id="rId284" Type="http://schemas.openxmlformats.org/officeDocument/2006/relationships/hyperlink" Target="https://advance.lexis.com/api/document?collection=news&amp;id=urn:contentItem:5V3X-DXV1-JBKS-P20B-00000-00&amp;context=1516831" TargetMode="External" /><Relationship Id="rId285" Type="http://schemas.openxmlformats.org/officeDocument/2006/relationships/hyperlink" Target="https://practicalfarmers.org/" TargetMode="External" /><Relationship Id="rId286" Type="http://schemas.openxmlformats.org/officeDocument/2006/relationships/header" Target="header64.xml" /><Relationship Id="rId287" Type="http://schemas.openxmlformats.org/officeDocument/2006/relationships/header" Target="header65.xml" /><Relationship Id="rId288" Type="http://schemas.openxmlformats.org/officeDocument/2006/relationships/footer" Target="footer64.xml" /><Relationship Id="rId289" Type="http://schemas.openxmlformats.org/officeDocument/2006/relationships/footer" Target="footer65.xml" /><Relationship Id="rId29" Type="http://schemas.openxmlformats.org/officeDocument/2006/relationships/hyperlink" Target="https://advance.lexis.com/api/document?id=urn:contentItem:5W9Y-P0C1-JBKS-P1BW-00000-00&amp;idtype=PID&amp;context=1516831" TargetMode="External" /><Relationship Id="rId290" Type="http://schemas.openxmlformats.org/officeDocument/2006/relationships/header" Target="header66.xml" /><Relationship Id="rId291" Type="http://schemas.openxmlformats.org/officeDocument/2006/relationships/footer" Target="footer66.xml" /><Relationship Id="rId292" Type="http://schemas.openxmlformats.org/officeDocument/2006/relationships/hyperlink" Target="https://advance.lexis.com/api/document?collection=news&amp;id=urn:contentItem:5VG5-PB31-F0J6-J511-00000-00&amp;context=1516831" TargetMode="External" /><Relationship Id="rId293" Type="http://schemas.openxmlformats.org/officeDocument/2006/relationships/header" Target="header67.xml" /><Relationship Id="rId294" Type="http://schemas.openxmlformats.org/officeDocument/2006/relationships/header" Target="header68.xml" /><Relationship Id="rId295" Type="http://schemas.openxmlformats.org/officeDocument/2006/relationships/footer" Target="footer67.xml" /><Relationship Id="rId296" Type="http://schemas.openxmlformats.org/officeDocument/2006/relationships/footer" Target="footer68.xml" /><Relationship Id="rId297" Type="http://schemas.openxmlformats.org/officeDocument/2006/relationships/header" Target="header69.xml" /><Relationship Id="rId298" Type="http://schemas.openxmlformats.org/officeDocument/2006/relationships/footer" Target="footer69.xml" /><Relationship Id="rId299" Type="http://schemas.openxmlformats.org/officeDocument/2006/relationships/hyperlink" Target="https://advance.lexis.com/api/document?collection=news&amp;id=urn:contentItem:5XPJ-H871-JBG3-638K-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VKK-79X1-DXVP-V0WW-00000-00&amp;idtype=PID&amp;context=1516831" TargetMode="External" /><Relationship Id="rId300" Type="http://schemas.openxmlformats.org/officeDocument/2006/relationships/hyperlink" Target="https://www.biggestlittlefarmmovie.com/" TargetMode="External" /><Relationship Id="rId301" Type="http://schemas.openxmlformats.org/officeDocument/2006/relationships/header" Target="header70.xml" /><Relationship Id="rId302" Type="http://schemas.openxmlformats.org/officeDocument/2006/relationships/header" Target="header71.xml" /><Relationship Id="rId303" Type="http://schemas.openxmlformats.org/officeDocument/2006/relationships/footer" Target="footer70.xml" /><Relationship Id="rId304" Type="http://schemas.openxmlformats.org/officeDocument/2006/relationships/footer" Target="footer71.xml" /><Relationship Id="rId305" Type="http://schemas.openxmlformats.org/officeDocument/2006/relationships/header" Target="header72.xml" /><Relationship Id="rId306" Type="http://schemas.openxmlformats.org/officeDocument/2006/relationships/footer" Target="footer72.xml" /><Relationship Id="rId307" Type="http://schemas.openxmlformats.org/officeDocument/2006/relationships/hyperlink" Target="https://advance.lexis.com/api/document?collection=news&amp;id=urn:contentItem:5VRV-RHN1-F0J6-J36T-00000-00&amp;context=1516831" TargetMode="External" /><Relationship Id="rId308" Type="http://schemas.openxmlformats.org/officeDocument/2006/relationships/header" Target="header73.xml" /><Relationship Id="rId309" Type="http://schemas.openxmlformats.org/officeDocument/2006/relationships/header" Target="header74.xml" /><Relationship Id="rId31" Type="http://schemas.openxmlformats.org/officeDocument/2006/relationships/hyperlink" Target="https://advance.lexis.com/api/document?id=urn:contentItem:5VJR-F5M1-DY7J-F542-00000-00&amp;idtype=PID&amp;context=1516831" TargetMode="External" /><Relationship Id="rId310" Type="http://schemas.openxmlformats.org/officeDocument/2006/relationships/footer" Target="footer73.xml" /><Relationship Id="rId311" Type="http://schemas.openxmlformats.org/officeDocument/2006/relationships/footer" Target="footer74.xml" /><Relationship Id="rId312" Type="http://schemas.openxmlformats.org/officeDocument/2006/relationships/header" Target="header75.xml" /><Relationship Id="rId313" Type="http://schemas.openxmlformats.org/officeDocument/2006/relationships/footer" Target="footer75.xml" /><Relationship Id="rId314" Type="http://schemas.openxmlformats.org/officeDocument/2006/relationships/hyperlink" Target="https://advance.lexis.com/api/document?collection=news&amp;id=urn:contentItem:5VY5-DH31-JD3N-527N-00000-00&amp;context=1516831" TargetMode="External" /><Relationship Id="rId315" Type="http://schemas.openxmlformats.org/officeDocument/2006/relationships/hyperlink" Target="http://bit.ly/mcdequity" TargetMode="External" /><Relationship Id="rId316" Type="http://schemas.openxmlformats.org/officeDocument/2006/relationships/header" Target="header76.xml" /><Relationship Id="rId317" Type="http://schemas.openxmlformats.org/officeDocument/2006/relationships/header" Target="header77.xml" /><Relationship Id="rId318" Type="http://schemas.openxmlformats.org/officeDocument/2006/relationships/footer" Target="footer76.xml" /><Relationship Id="rId319" Type="http://schemas.openxmlformats.org/officeDocument/2006/relationships/footer" Target="footer77.xml" /><Relationship Id="rId32" Type="http://schemas.openxmlformats.org/officeDocument/2006/relationships/hyperlink" Target="https://advance.lexis.com/api/document?id=urn:contentItem:5VJG-J481-JBCN-405W-00000-00&amp;idtype=PID&amp;context=1516831" TargetMode="External" /><Relationship Id="rId320" Type="http://schemas.openxmlformats.org/officeDocument/2006/relationships/header" Target="header78.xml" /><Relationship Id="rId321" Type="http://schemas.openxmlformats.org/officeDocument/2006/relationships/footer" Target="footer78.xml" /><Relationship Id="rId322" Type="http://schemas.openxmlformats.org/officeDocument/2006/relationships/hyperlink" Target="https://advance.lexis.com/api/document?collection=news&amp;id=urn:contentItem:5W9Y-P0C1-JBKS-P1BW-00000-00&amp;context=1516831" TargetMode="External" /><Relationship Id="rId323" Type="http://schemas.openxmlformats.org/officeDocument/2006/relationships/hyperlink" Target="mailto:steve@compassnaturalmarketing.com" TargetMode="External" /><Relationship Id="rId324" Type="http://schemas.openxmlformats.org/officeDocument/2006/relationships/hyperlink" Target="https://www.newhope.com/ideaxchange-guidelines" TargetMode="External" /><Relationship Id="rId325" Type="http://schemas.openxmlformats.org/officeDocument/2006/relationships/header" Target="header79.xml" /><Relationship Id="rId326" Type="http://schemas.openxmlformats.org/officeDocument/2006/relationships/header" Target="header80.xml" /><Relationship Id="rId327" Type="http://schemas.openxmlformats.org/officeDocument/2006/relationships/footer" Target="footer79.xml" /><Relationship Id="rId328" Type="http://schemas.openxmlformats.org/officeDocument/2006/relationships/footer" Target="footer80.xml" /><Relationship Id="rId329" Type="http://schemas.openxmlformats.org/officeDocument/2006/relationships/header" Target="header81.xml" /><Relationship Id="rId33" Type="http://schemas.openxmlformats.org/officeDocument/2006/relationships/hyperlink" Target="https://advance.lexis.com/api/document?id=urn:contentItem:5VMC-9V11-DYRM-F0RK-00000-00&amp;idtype=PID&amp;context=1516831" TargetMode="External" /><Relationship Id="rId330" Type="http://schemas.openxmlformats.org/officeDocument/2006/relationships/footer" Target="footer81.xml" /><Relationship Id="rId331" Type="http://schemas.openxmlformats.org/officeDocument/2006/relationships/hyperlink" Target="https://advance.lexis.com/api/document?collection=news&amp;id=urn:contentItem:5VKK-79X1-DXVP-V0WW-00000-00&amp;context=1516831" TargetMode="External" /><Relationship Id="rId332" Type="http://schemas.openxmlformats.org/officeDocument/2006/relationships/header" Target="header82.xml" /><Relationship Id="rId333" Type="http://schemas.openxmlformats.org/officeDocument/2006/relationships/header" Target="header83.xml" /><Relationship Id="rId334" Type="http://schemas.openxmlformats.org/officeDocument/2006/relationships/footer" Target="footer82.xml" /><Relationship Id="rId335" Type="http://schemas.openxmlformats.org/officeDocument/2006/relationships/footer" Target="footer83.xml" /><Relationship Id="rId336" Type="http://schemas.openxmlformats.org/officeDocument/2006/relationships/header" Target="header84.xml" /><Relationship Id="rId337" Type="http://schemas.openxmlformats.org/officeDocument/2006/relationships/footer" Target="footer84.xml" /><Relationship Id="rId338" Type="http://schemas.openxmlformats.org/officeDocument/2006/relationships/hyperlink" Target="https://advance.lexis.com/api/document?collection=news&amp;id=urn:contentItem:5VJR-F5M1-DY7J-F542-00000-00&amp;context=1516831" TargetMode="External" /><Relationship Id="rId339" Type="http://schemas.openxmlformats.org/officeDocument/2006/relationships/hyperlink" Target="http://www.farmandfoodfile.com" TargetMode="External" /><Relationship Id="rId34" Type="http://schemas.openxmlformats.org/officeDocument/2006/relationships/hyperlink" Target="https://advance.lexis.com/api/document?id=urn:contentItem:5VJY-B0T1-JBCN-40B9-00000-00&amp;idtype=PID&amp;context=1516831" TargetMode="External" /><Relationship Id="rId340" Type="http://schemas.openxmlformats.org/officeDocument/2006/relationships/header" Target="header85.xml" /><Relationship Id="rId341" Type="http://schemas.openxmlformats.org/officeDocument/2006/relationships/header" Target="header86.xml" /><Relationship Id="rId342" Type="http://schemas.openxmlformats.org/officeDocument/2006/relationships/footer" Target="footer85.xml" /><Relationship Id="rId343" Type="http://schemas.openxmlformats.org/officeDocument/2006/relationships/footer" Target="footer86.xml" /><Relationship Id="rId344" Type="http://schemas.openxmlformats.org/officeDocument/2006/relationships/header" Target="header87.xml" /><Relationship Id="rId345" Type="http://schemas.openxmlformats.org/officeDocument/2006/relationships/footer" Target="footer87.xml" /><Relationship Id="rId346" Type="http://schemas.openxmlformats.org/officeDocument/2006/relationships/hyperlink" Target="https://advance.lexis.com/api/document?collection=news&amp;id=urn:contentItem:5VJG-J481-JBCN-405W-00000-00&amp;context=1516831" TargetMode="External" /><Relationship Id="rId347" Type="http://schemas.openxmlformats.org/officeDocument/2006/relationships/header" Target="header88.xml" /><Relationship Id="rId348" Type="http://schemas.openxmlformats.org/officeDocument/2006/relationships/header" Target="header89.xml" /><Relationship Id="rId349" Type="http://schemas.openxmlformats.org/officeDocument/2006/relationships/footer" Target="footer88.xml" /><Relationship Id="rId35" Type="http://schemas.openxmlformats.org/officeDocument/2006/relationships/hyperlink" Target="https://advance.lexis.com/api/document?id=urn:contentItem:5VJR-BKG1-JBCN-4101-00000-00&amp;idtype=PID&amp;context=1516831" TargetMode="External" /><Relationship Id="rId350" Type="http://schemas.openxmlformats.org/officeDocument/2006/relationships/footer" Target="footer89.xml" /><Relationship Id="rId351" Type="http://schemas.openxmlformats.org/officeDocument/2006/relationships/header" Target="header90.xml" /><Relationship Id="rId352" Type="http://schemas.openxmlformats.org/officeDocument/2006/relationships/footer" Target="footer90.xml" /><Relationship Id="rId353" Type="http://schemas.openxmlformats.org/officeDocument/2006/relationships/hyperlink" Target="https://advance.lexis.com/api/document?collection=news&amp;id=urn:contentItem:5VMC-9V11-DYRM-F0RK-00000-00&amp;context=1516831" TargetMode="External" /><Relationship Id="rId354" Type="http://schemas.openxmlformats.org/officeDocument/2006/relationships/image" Target="media/image9.png" /><Relationship Id="rId355" Type="http://schemas.openxmlformats.org/officeDocument/2006/relationships/header" Target="header91.xml" /><Relationship Id="rId356" Type="http://schemas.openxmlformats.org/officeDocument/2006/relationships/header" Target="header92.xml" /><Relationship Id="rId357" Type="http://schemas.openxmlformats.org/officeDocument/2006/relationships/footer" Target="footer91.xml" /><Relationship Id="rId358" Type="http://schemas.openxmlformats.org/officeDocument/2006/relationships/footer" Target="footer92.xml" /><Relationship Id="rId359" Type="http://schemas.openxmlformats.org/officeDocument/2006/relationships/header" Target="header93.xml" /><Relationship Id="rId36" Type="http://schemas.openxmlformats.org/officeDocument/2006/relationships/hyperlink" Target="https://advance.lexis.com/api/document?id=urn:contentItem:5VJH-6G61-DXVP-V4SM-00000-00&amp;idtype=PID&amp;context=1516831" TargetMode="External" /><Relationship Id="rId360" Type="http://schemas.openxmlformats.org/officeDocument/2006/relationships/footer" Target="footer93.xml" /><Relationship Id="rId361" Type="http://schemas.openxmlformats.org/officeDocument/2006/relationships/hyperlink" Target="https://advance.lexis.com/api/document?collection=news&amp;id=urn:contentItem:5VJY-B0T1-JBCN-40B9-00000-00&amp;context=1516831" TargetMode="External" /><Relationship Id="rId362" Type="http://schemas.openxmlformats.org/officeDocument/2006/relationships/header" Target="header94.xml" /><Relationship Id="rId363" Type="http://schemas.openxmlformats.org/officeDocument/2006/relationships/header" Target="header95.xml" /><Relationship Id="rId364" Type="http://schemas.openxmlformats.org/officeDocument/2006/relationships/footer" Target="footer94.xml" /><Relationship Id="rId365" Type="http://schemas.openxmlformats.org/officeDocument/2006/relationships/footer" Target="footer95.xml" /><Relationship Id="rId366" Type="http://schemas.openxmlformats.org/officeDocument/2006/relationships/header" Target="header96.xml" /><Relationship Id="rId367" Type="http://schemas.openxmlformats.org/officeDocument/2006/relationships/footer" Target="footer96.xml" /><Relationship Id="rId368" Type="http://schemas.openxmlformats.org/officeDocument/2006/relationships/hyperlink" Target="https://advance.lexis.com/api/document?collection=news&amp;id=urn:contentItem:5VJR-BKG1-JBCN-4101-00000-00&amp;context=1516831" TargetMode="External" /><Relationship Id="rId369" Type="http://schemas.openxmlformats.org/officeDocument/2006/relationships/header" Target="header97.xml" /><Relationship Id="rId37" Type="http://schemas.openxmlformats.org/officeDocument/2006/relationships/hyperlink" Target="https://advance.lexis.com/api/document?id=urn:contentItem:5VJV-GH01-JCDM-J363-00000-00&amp;idtype=PID&amp;context=1516831" TargetMode="External" /><Relationship Id="rId370" Type="http://schemas.openxmlformats.org/officeDocument/2006/relationships/header" Target="header98.xml" /><Relationship Id="rId371" Type="http://schemas.openxmlformats.org/officeDocument/2006/relationships/footer" Target="footer97.xml" /><Relationship Id="rId372" Type="http://schemas.openxmlformats.org/officeDocument/2006/relationships/footer" Target="footer98.xml" /><Relationship Id="rId373" Type="http://schemas.openxmlformats.org/officeDocument/2006/relationships/header" Target="header99.xml" /><Relationship Id="rId374" Type="http://schemas.openxmlformats.org/officeDocument/2006/relationships/footer" Target="footer99.xml" /><Relationship Id="rId375" Type="http://schemas.openxmlformats.org/officeDocument/2006/relationships/hyperlink" Target="https://advance.lexis.com/api/document?collection=news&amp;id=urn:contentItem:5VJH-6G61-DXVP-V4SM-00000-00&amp;context=1516831" TargetMode="External" /><Relationship Id="rId376" Type="http://schemas.openxmlformats.org/officeDocument/2006/relationships/header" Target="header100.xml" /><Relationship Id="rId377" Type="http://schemas.openxmlformats.org/officeDocument/2006/relationships/header" Target="header101.xml" /><Relationship Id="rId378" Type="http://schemas.openxmlformats.org/officeDocument/2006/relationships/footer" Target="footer100.xml" /><Relationship Id="rId379" Type="http://schemas.openxmlformats.org/officeDocument/2006/relationships/footer" Target="footer101.xml" /><Relationship Id="rId38" Type="http://schemas.openxmlformats.org/officeDocument/2006/relationships/hyperlink" Target="https://advance.lexis.com/api/document?id=urn:contentItem:5VPS-FK81-JBCN-42D0-00000-00&amp;idtype=PID&amp;context=1516831" TargetMode="External" /><Relationship Id="rId380" Type="http://schemas.openxmlformats.org/officeDocument/2006/relationships/header" Target="header102.xml" /><Relationship Id="rId381" Type="http://schemas.openxmlformats.org/officeDocument/2006/relationships/footer" Target="footer102.xml" /><Relationship Id="rId382" Type="http://schemas.openxmlformats.org/officeDocument/2006/relationships/hyperlink" Target="https://advance.lexis.com/api/document?collection=news&amp;id=urn:contentItem:5VJV-GH01-JCDM-J363-00000-00&amp;context=1516831" TargetMode="External" /><Relationship Id="rId383" Type="http://schemas.openxmlformats.org/officeDocument/2006/relationships/header" Target="header103.xml" /><Relationship Id="rId384" Type="http://schemas.openxmlformats.org/officeDocument/2006/relationships/header" Target="header104.xml" /><Relationship Id="rId385" Type="http://schemas.openxmlformats.org/officeDocument/2006/relationships/footer" Target="footer103.xml" /><Relationship Id="rId386" Type="http://schemas.openxmlformats.org/officeDocument/2006/relationships/footer" Target="footer104.xml" /><Relationship Id="rId387" Type="http://schemas.openxmlformats.org/officeDocument/2006/relationships/header" Target="header105.xml" /><Relationship Id="rId388" Type="http://schemas.openxmlformats.org/officeDocument/2006/relationships/footer" Target="footer105.xml" /><Relationship Id="rId389" Type="http://schemas.openxmlformats.org/officeDocument/2006/relationships/hyperlink" Target="https://advance.lexis.com/api/document?collection=news&amp;id=urn:contentItem:5VPS-FK81-JBCN-42D0-00000-00&amp;context=1516831" TargetMode="External" /><Relationship Id="rId39" Type="http://schemas.openxmlformats.org/officeDocument/2006/relationships/hyperlink" Target="https://advance.lexis.com/api/document?id=urn:contentItem:5WDV-FS71-F0J6-J0HV-00000-00&amp;idtype=PID&amp;context=1516831" TargetMode="External" /><Relationship Id="rId390" Type="http://schemas.openxmlformats.org/officeDocument/2006/relationships/hyperlink" Target="mailto:raiseyourglassofwine@gmail.com" TargetMode="External" /><Relationship Id="rId391" Type="http://schemas.openxmlformats.org/officeDocument/2006/relationships/header" Target="header106.xml" /><Relationship Id="rId392" Type="http://schemas.openxmlformats.org/officeDocument/2006/relationships/header" Target="header107.xml" /><Relationship Id="rId393" Type="http://schemas.openxmlformats.org/officeDocument/2006/relationships/footer" Target="footer106.xml" /><Relationship Id="rId394" Type="http://schemas.openxmlformats.org/officeDocument/2006/relationships/footer" Target="footer107.xml" /><Relationship Id="rId395" Type="http://schemas.openxmlformats.org/officeDocument/2006/relationships/header" Target="header108.xml" /><Relationship Id="rId396" Type="http://schemas.openxmlformats.org/officeDocument/2006/relationships/footer" Target="footer108.xml" /><Relationship Id="rId397" Type="http://schemas.openxmlformats.org/officeDocument/2006/relationships/hyperlink" Target="https://advance.lexis.com/api/document?collection=news&amp;id=urn:contentItem:5WDV-FS71-F0J6-J0HV-00000-00&amp;context=1516831" TargetMode="External" /><Relationship Id="rId398" Type="http://schemas.openxmlformats.org/officeDocument/2006/relationships/header" Target="header109.xml" /><Relationship Id="rId399" Type="http://schemas.openxmlformats.org/officeDocument/2006/relationships/header" Target="header110.xml" /><Relationship Id="rId4" Type="http://schemas.openxmlformats.org/officeDocument/2006/relationships/image" Target="media/image1.png" /><Relationship Id="rId40" Type="http://schemas.openxmlformats.org/officeDocument/2006/relationships/hyperlink" Target="https://advance.lexis.com/api/document?id=urn:contentItem:5VRK-3NX1-F08V-6246-00000-00&amp;idtype=PID&amp;context=1516831" TargetMode="External" /><Relationship Id="rId400" Type="http://schemas.openxmlformats.org/officeDocument/2006/relationships/footer" Target="footer109.xml" /><Relationship Id="rId401" Type="http://schemas.openxmlformats.org/officeDocument/2006/relationships/footer" Target="footer110.xml" /><Relationship Id="rId402" Type="http://schemas.openxmlformats.org/officeDocument/2006/relationships/header" Target="header111.xml" /><Relationship Id="rId403" Type="http://schemas.openxmlformats.org/officeDocument/2006/relationships/footer" Target="footer111.xml" /><Relationship Id="rId404" Type="http://schemas.openxmlformats.org/officeDocument/2006/relationships/hyperlink" Target="https://advance.lexis.com/api/document?collection=news&amp;id=urn:contentItem:5VRK-3NX1-F08V-6246-00000-00&amp;context=1516831" TargetMode="External" /><Relationship Id="rId405" Type="http://schemas.openxmlformats.org/officeDocument/2006/relationships/header" Target="header112.xml" /><Relationship Id="rId406" Type="http://schemas.openxmlformats.org/officeDocument/2006/relationships/header" Target="header113.xml" /><Relationship Id="rId407" Type="http://schemas.openxmlformats.org/officeDocument/2006/relationships/footer" Target="footer112.xml" /><Relationship Id="rId408" Type="http://schemas.openxmlformats.org/officeDocument/2006/relationships/footer" Target="footer113.xml" /><Relationship Id="rId409" Type="http://schemas.openxmlformats.org/officeDocument/2006/relationships/header" Target="header114.xml" /><Relationship Id="rId41" Type="http://schemas.openxmlformats.org/officeDocument/2006/relationships/hyperlink" Target="https://advance.lexis.com/api/document?id=urn:contentItem:5X0S-D5R1-JC3R-B0N3-00000-00&amp;idtype=PID&amp;context=1516831" TargetMode="External" /><Relationship Id="rId410" Type="http://schemas.openxmlformats.org/officeDocument/2006/relationships/footer" Target="footer114.xml" /><Relationship Id="rId411" Type="http://schemas.openxmlformats.org/officeDocument/2006/relationships/hyperlink" Target="https://advance.lexis.com/api/document?collection=news&amp;id=urn:contentItem:5X0S-D5R1-JC3R-B0N3-00000-00&amp;context=1516831" TargetMode="External" /><Relationship Id="rId412" Type="http://schemas.openxmlformats.org/officeDocument/2006/relationships/header" Target="header115.xml" /><Relationship Id="rId413" Type="http://schemas.openxmlformats.org/officeDocument/2006/relationships/header" Target="header116.xml" /><Relationship Id="rId414" Type="http://schemas.openxmlformats.org/officeDocument/2006/relationships/footer" Target="footer115.xml" /><Relationship Id="rId415" Type="http://schemas.openxmlformats.org/officeDocument/2006/relationships/footer" Target="footer116.xml" /><Relationship Id="rId416" Type="http://schemas.openxmlformats.org/officeDocument/2006/relationships/header" Target="header117.xml" /><Relationship Id="rId417" Type="http://schemas.openxmlformats.org/officeDocument/2006/relationships/footer" Target="footer117.xml" /><Relationship Id="rId418" Type="http://schemas.openxmlformats.org/officeDocument/2006/relationships/hyperlink" Target="https://advance.lexis.com/api/document?collection=news&amp;id=urn:contentItem:5W00-9X31-DXVP-V31T-00000-00&amp;context=1516831" TargetMode="External" /><Relationship Id="rId419" Type="http://schemas.openxmlformats.org/officeDocument/2006/relationships/header" Target="header118.xml" /><Relationship Id="rId42" Type="http://schemas.openxmlformats.org/officeDocument/2006/relationships/hyperlink" Target="https://advance.lexis.com/api/document?id=urn:contentItem:5W00-9X31-DXVP-V31T-00000-00&amp;idtype=PID&amp;context=1516831" TargetMode="External" /><Relationship Id="rId420" Type="http://schemas.openxmlformats.org/officeDocument/2006/relationships/header" Target="header119.xml" /><Relationship Id="rId421" Type="http://schemas.openxmlformats.org/officeDocument/2006/relationships/footer" Target="footer118.xml" /><Relationship Id="rId422" Type="http://schemas.openxmlformats.org/officeDocument/2006/relationships/footer" Target="footer119.xml" /><Relationship Id="rId423" Type="http://schemas.openxmlformats.org/officeDocument/2006/relationships/header" Target="header120.xml" /><Relationship Id="rId424" Type="http://schemas.openxmlformats.org/officeDocument/2006/relationships/footer" Target="footer120.xml" /><Relationship Id="rId425" Type="http://schemas.openxmlformats.org/officeDocument/2006/relationships/hyperlink" Target="https://advance.lexis.com/api/document?collection=news&amp;id=urn:contentItem:5X7B-RDD1-F0YC-N256-00000-00&amp;context=1516831" TargetMode="External" /><Relationship Id="rId426" Type="http://schemas.openxmlformats.org/officeDocument/2006/relationships/header" Target="header121.xml" /><Relationship Id="rId427" Type="http://schemas.openxmlformats.org/officeDocument/2006/relationships/header" Target="header122.xml" /><Relationship Id="rId428" Type="http://schemas.openxmlformats.org/officeDocument/2006/relationships/footer" Target="footer121.xml" /><Relationship Id="rId429" Type="http://schemas.openxmlformats.org/officeDocument/2006/relationships/footer" Target="footer122.xml" /><Relationship Id="rId43" Type="http://schemas.openxmlformats.org/officeDocument/2006/relationships/hyperlink" Target="https://advance.lexis.com/api/document?id=urn:contentItem:5X7B-RDD1-F0YC-N256-00000-00&amp;idtype=PID&amp;context=1516831" TargetMode="External" /><Relationship Id="rId430" Type="http://schemas.openxmlformats.org/officeDocument/2006/relationships/header" Target="header123.xml" /><Relationship Id="rId431" Type="http://schemas.openxmlformats.org/officeDocument/2006/relationships/footer" Target="footer123.xml" /><Relationship Id="rId432" Type="http://schemas.openxmlformats.org/officeDocument/2006/relationships/hyperlink" Target="https://advance.lexis.com/api/document?collection=news&amp;id=urn:contentItem:5WD4-5D01-DYNS-324K-00000-00&amp;context=1516831" TargetMode="External" /><Relationship Id="rId433" Type="http://schemas.openxmlformats.org/officeDocument/2006/relationships/hyperlink" Target="http://www.pressdemocrat.com" TargetMode="External" /><Relationship Id="rId434" Type="http://schemas.openxmlformats.org/officeDocument/2006/relationships/header" Target="header124.xml" /><Relationship Id="rId435" Type="http://schemas.openxmlformats.org/officeDocument/2006/relationships/header" Target="header125.xml" /><Relationship Id="rId436" Type="http://schemas.openxmlformats.org/officeDocument/2006/relationships/footer" Target="footer124.xml" /><Relationship Id="rId437" Type="http://schemas.openxmlformats.org/officeDocument/2006/relationships/footer" Target="footer125.xml" /><Relationship Id="rId438" Type="http://schemas.openxmlformats.org/officeDocument/2006/relationships/header" Target="header126.xml" /><Relationship Id="rId439" Type="http://schemas.openxmlformats.org/officeDocument/2006/relationships/footer" Target="footer126.xml" /><Relationship Id="rId44" Type="http://schemas.openxmlformats.org/officeDocument/2006/relationships/hyperlink" Target="https://advance.lexis.com/api/document?id=urn:contentItem:5WD4-5D01-DYNS-324K-00000-00&amp;idtype=PID&amp;context=1516831" TargetMode="External" /><Relationship Id="rId440" Type="http://schemas.openxmlformats.org/officeDocument/2006/relationships/hyperlink" Target="https://advance.lexis.com/api/document?collection=news&amp;id=urn:contentItem:5XPS-9ST1-F04Y-T33F-00000-00&amp;context=1516831" TargetMode="External" /><Relationship Id="rId441" Type="http://schemas.openxmlformats.org/officeDocument/2006/relationships/image" Target="media/image10.png" /><Relationship Id="rId442" Type="http://schemas.openxmlformats.org/officeDocument/2006/relationships/hyperlink" Target="https://menafn.com/1099402435/Motivo-Announces-Independent-Company-Monarch-Tractor" TargetMode="External" /><Relationship Id="rId443" Type="http://schemas.openxmlformats.org/officeDocument/2006/relationships/header" Target="header127.xml" /><Relationship Id="rId444" Type="http://schemas.openxmlformats.org/officeDocument/2006/relationships/header" Target="header128.xml" /><Relationship Id="rId445" Type="http://schemas.openxmlformats.org/officeDocument/2006/relationships/footer" Target="footer127.xml" /><Relationship Id="rId446" Type="http://schemas.openxmlformats.org/officeDocument/2006/relationships/footer" Target="footer128.xml" /><Relationship Id="rId447" Type="http://schemas.openxmlformats.org/officeDocument/2006/relationships/header" Target="header129.xml" /><Relationship Id="rId448" Type="http://schemas.openxmlformats.org/officeDocument/2006/relationships/footer" Target="footer129.xml" /><Relationship Id="rId449" Type="http://schemas.openxmlformats.org/officeDocument/2006/relationships/hyperlink" Target="https://advance.lexis.com/api/document?collection=news&amp;id=urn:contentItem:5WPD-70B1-JB72-12SJ-00000-00&amp;context=1516831" TargetMode="External" /><Relationship Id="rId45" Type="http://schemas.openxmlformats.org/officeDocument/2006/relationships/hyperlink" Target="https://advance.lexis.com/api/document?id=urn:contentItem:5XPS-9ST1-F04Y-T33F-00000-00&amp;idtype=PID&amp;context=1516831" TargetMode="External" /><Relationship Id="rId450" Type="http://schemas.openxmlformats.org/officeDocument/2006/relationships/hyperlink" Target="https://thecenterfordiscovery.org" TargetMode="External" /><Relationship Id="rId451" Type="http://schemas.openxmlformats.org/officeDocument/2006/relationships/hyperlink" Target="http://www.CharlottesWeb.com" TargetMode="External" /><Relationship Id="rId452" Type="http://schemas.openxmlformats.org/officeDocument/2006/relationships/hyperlink" Target="http://www.sedar.com" TargetMode="External" /><Relationship Id="rId453" Type="http://schemas.openxmlformats.org/officeDocument/2006/relationships/hyperlink" Target="mailto:adam@culturespeed.com" TargetMode="External" /><Relationship Id="rId454" Type="http://schemas.openxmlformats.org/officeDocument/2006/relationships/hyperlink" Target="mailto:Cory.Pala@CharlottesWeb.com" TargetMode="External" /><Relationship Id="rId455" Type="http://schemas.openxmlformats.org/officeDocument/2006/relationships/hyperlink" Target="mailto:mrosen@tcfd.org" TargetMode="External" /><Relationship Id="rId456" Type="http://schemas.openxmlformats.org/officeDocument/2006/relationships/header" Target="header130.xml" /><Relationship Id="rId457" Type="http://schemas.openxmlformats.org/officeDocument/2006/relationships/header" Target="header131.xml" /><Relationship Id="rId458" Type="http://schemas.openxmlformats.org/officeDocument/2006/relationships/footer" Target="footer130.xml" /><Relationship Id="rId459" Type="http://schemas.openxmlformats.org/officeDocument/2006/relationships/footer" Target="footer131.xml" /><Relationship Id="rId46" Type="http://schemas.openxmlformats.org/officeDocument/2006/relationships/hyperlink" Target="https://advance.lexis.com/api/document?id=urn:contentItem:5WPD-70B1-JB72-12SJ-00000-00&amp;idtype=PID&amp;context=1516831" TargetMode="External" /><Relationship Id="rId460" Type="http://schemas.openxmlformats.org/officeDocument/2006/relationships/header" Target="header132.xml" /><Relationship Id="rId461" Type="http://schemas.openxmlformats.org/officeDocument/2006/relationships/footer" Target="footer132.xml" /><Relationship Id="rId462" Type="http://schemas.openxmlformats.org/officeDocument/2006/relationships/hyperlink" Target="https://advance.lexis.com/api/document?collection=news&amp;id=urn:contentItem:5W8Y-DHN1-JCDW-72JD-00000-00&amp;context=1516831" TargetMode="External" /><Relationship Id="rId463" Type="http://schemas.openxmlformats.org/officeDocument/2006/relationships/hyperlink" Target="mailto:celebrateearth@yahoo.ca" TargetMode="External" /><Relationship Id="rId464" Type="http://schemas.openxmlformats.org/officeDocument/2006/relationships/header" Target="header133.xml" /><Relationship Id="rId465" Type="http://schemas.openxmlformats.org/officeDocument/2006/relationships/header" Target="header134.xml" /><Relationship Id="rId466" Type="http://schemas.openxmlformats.org/officeDocument/2006/relationships/footer" Target="footer133.xml" /><Relationship Id="rId467" Type="http://schemas.openxmlformats.org/officeDocument/2006/relationships/footer" Target="footer134.xml" /><Relationship Id="rId468" Type="http://schemas.openxmlformats.org/officeDocument/2006/relationships/header" Target="header135.xml" /><Relationship Id="rId469" Type="http://schemas.openxmlformats.org/officeDocument/2006/relationships/footer" Target="footer135.xml" /><Relationship Id="rId47" Type="http://schemas.openxmlformats.org/officeDocument/2006/relationships/hyperlink" Target="https://advance.lexis.com/api/document?id=urn:contentItem:5W8Y-DHN1-JCDW-72JD-00000-00&amp;idtype=PID&amp;context=1516831" TargetMode="External" /><Relationship Id="rId470" Type="http://schemas.openxmlformats.org/officeDocument/2006/relationships/hyperlink" Target="https://advance.lexis.com/api/document?collection=news&amp;id=urn:contentItem:5WCV-PN51-F0JP-W40F-00000-00&amp;context=1516831" TargetMode="External" /><Relationship Id="rId471" Type="http://schemas.openxmlformats.org/officeDocument/2006/relationships/header" Target="header136.xml" /><Relationship Id="rId472" Type="http://schemas.openxmlformats.org/officeDocument/2006/relationships/header" Target="header137.xml" /><Relationship Id="rId473" Type="http://schemas.openxmlformats.org/officeDocument/2006/relationships/footer" Target="footer136.xml" /><Relationship Id="rId474" Type="http://schemas.openxmlformats.org/officeDocument/2006/relationships/footer" Target="footer137.xml" /><Relationship Id="rId475" Type="http://schemas.openxmlformats.org/officeDocument/2006/relationships/header" Target="header138.xml" /><Relationship Id="rId476" Type="http://schemas.openxmlformats.org/officeDocument/2006/relationships/footer" Target="footer138.xml" /><Relationship Id="rId477" Type="http://schemas.openxmlformats.org/officeDocument/2006/relationships/hyperlink" Target="https://advance.lexis.com/api/document?collection=news&amp;id=urn:contentItem:5XBB-9H31-JBG3-6314-00000-00&amp;context=1516831" TargetMode="External" /><Relationship Id="rId478" Type="http://schemas.openxmlformats.org/officeDocument/2006/relationships/hyperlink" Target="https://www.nytimes.com/2019/10/17/dining/drinks/climate-change-regenerative-agriculture-wine.html" TargetMode="External" /><Relationship Id="rId479" Type="http://schemas.openxmlformats.org/officeDocument/2006/relationships/header" Target="header139.xml" /><Relationship Id="rId48" Type="http://schemas.openxmlformats.org/officeDocument/2006/relationships/hyperlink" Target="https://advance.lexis.com/api/document?id=urn:contentItem:5WCV-PN51-F0JP-W40F-00000-00&amp;idtype=PID&amp;context=1516831" TargetMode="External" /><Relationship Id="rId480" Type="http://schemas.openxmlformats.org/officeDocument/2006/relationships/header" Target="header140.xml" /><Relationship Id="rId481" Type="http://schemas.openxmlformats.org/officeDocument/2006/relationships/footer" Target="footer139.xml" /><Relationship Id="rId482" Type="http://schemas.openxmlformats.org/officeDocument/2006/relationships/footer" Target="footer140.xml" /><Relationship Id="rId483" Type="http://schemas.openxmlformats.org/officeDocument/2006/relationships/header" Target="header141.xml" /><Relationship Id="rId484" Type="http://schemas.openxmlformats.org/officeDocument/2006/relationships/footer" Target="footer141.xml" /><Relationship Id="rId485" Type="http://schemas.openxmlformats.org/officeDocument/2006/relationships/hyperlink" Target="https://advance.lexis.com/api/document?collection=news&amp;id=urn:contentItem:5X97-X0H1-JBG3-63C5-00000-00&amp;context=1516831" TargetMode="External" /><Relationship Id="rId486" Type="http://schemas.openxmlformats.org/officeDocument/2006/relationships/hyperlink" Target="https://illdrinktothatpod.com/post/186179184650/episode-469-tuesday-july-9-2019-mimi-casteel-is" TargetMode="External" /><Relationship Id="rId487" Type="http://schemas.openxmlformats.org/officeDocument/2006/relationships/header" Target="header142.xml" /><Relationship Id="rId488" Type="http://schemas.openxmlformats.org/officeDocument/2006/relationships/header" Target="header143.xml" /><Relationship Id="rId489" Type="http://schemas.openxmlformats.org/officeDocument/2006/relationships/footer" Target="footer142.xml" /><Relationship Id="rId49" Type="http://schemas.openxmlformats.org/officeDocument/2006/relationships/hyperlink" Target="https://advance.lexis.com/api/document?id=urn:contentItem:5XBB-9H31-JBG3-6314-00000-00&amp;idtype=PID&amp;context=1516831" TargetMode="External" /><Relationship Id="rId490" Type="http://schemas.openxmlformats.org/officeDocument/2006/relationships/footer" Target="footer143.xml" /><Relationship Id="rId491" Type="http://schemas.openxmlformats.org/officeDocument/2006/relationships/header" Target="header144.xml" /><Relationship Id="rId492" Type="http://schemas.openxmlformats.org/officeDocument/2006/relationships/footer" Target="footer144.xml" /><Relationship Id="rId493" Type="http://schemas.openxmlformats.org/officeDocument/2006/relationships/hyperlink" Target="https://advance.lexis.com/api/document?collection=news&amp;id=urn:contentItem:5X92-87M1-DXY4-X12R-00000-00&amp;context=1516831" TargetMode="External" /><Relationship Id="rId494" Type="http://schemas.openxmlformats.org/officeDocument/2006/relationships/header" Target="header145.xml" /><Relationship Id="rId495" Type="http://schemas.openxmlformats.org/officeDocument/2006/relationships/header" Target="header146.xml" /><Relationship Id="rId496" Type="http://schemas.openxmlformats.org/officeDocument/2006/relationships/footer" Target="footer145.xml" /><Relationship Id="rId497" Type="http://schemas.openxmlformats.org/officeDocument/2006/relationships/footer" Target="footer146.xml" /><Relationship Id="rId498" Type="http://schemas.openxmlformats.org/officeDocument/2006/relationships/header" Target="header147.xml" /><Relationship Id="rId499" Type="http://schemas.openxmlformats.org/officeDocument/2006/relationships/footer" Target="footer147.xml" /><Relationship Id="rId5" Type="http://schemas.openxmlformats.org/officeDocument/2006/relationships/hyperlink" Target="https://advance.lexis.com/api/document?id=urn:contentItem:5X7D-YF11-F11P-X52H-00000-00&amp;idtype=PID&amp;context=1516831" TargetMode="External" /><Relationship Id="rId50" Type="http://schemas.openxmlformats.org/officeDocument/2006/relationships/hyperlink" Target="https://advance.lexis.com/api/document?id=urn:contentItem:5X97-X0H1-JBG3-63C5-00000-00&amp;idtype=PID&amp;context=1516831" TargetMode="External" /><Relationship Id="rId500" Type="http://schemas.openxmlformats.org/officeDocument/2006/relationships/hyperlink" Target="https://advance.lexis.com/api/document?collection=news&amp;id=urn:contentItem:5X23-HDP1-DXVP-V551-00000-00&amp;context=1516831" TargetMode="External" /><Relationship Id="rId501" Type="http://schemas.openxmlformats.org/officeDocument/2006/relationships/hyperlink" Target="https://www.berubebotanicals.com/" TargetMode="External" /><Relationship Id="rId502" Type="http://schemas.openxmlformats.org/officeDocument/2006/relationships/header" Target="header148.xml" /><Relationship Id="rId503" Type="http://schemas.openxmlformats.org/officeDocument/2006/relationships/header" Target="header149.xml" /><Relationship Id="rId504" Type="http://schemas.openxmlformats.org/officeDocument/2006/relationships/footer" Target="footer148.xml" /><Relationship Id="rId505" Type="http://schemas.openxmlformats.org/officeDocument/2006/relationships/footer" Target="footer149.xml" /><Relationship Id="rId506" Type="http://schemas.openxmlformats.org/officeDocument/2006/relationships/header" Target="header150.xml" /><Relationship Id="rId507" Type="http://schemas.openxmlformats.org/officeDocument/2006/relationships/footer" Target="footer150.xml" /><Relationship Id="rId508" Type="http://schemas.openxmlformats.org/officeDocument/2006/relationships/hyperlink" Target="https://advance.lexis.com/api/document?collection=news&amp;id=urn:contentItem:5WKY-NDY1-F0JP-W0WN-00000-00&amp;context=1516831" TargetMode="External" /><Relationship Id="rId509" Type="http://schemas.openxmlformats.org/officeDocument/2006/relationships/header" Target="header151.xml" /><Relationship Id="rId51" Type="http://schemas.openxmlformats.org/officeDocument/2006/relationships/hyperlink" Target="https://advance.lexis.com/api/document?id=urn:contentItem:5X92-87M1-DXY4-X12R-00000-00&amp;idtype=PID&amp;context=1516831" TargetMode="External" /><Relationship Id="rId510" Type="http://schemas.openxmlformats.org/officeDocument/2006/relationships/header" Target="header152.xml" /><Relationship Id="rId511" Type="http://schemas.openxmlformats.org/officeDocument/2006/relationships/footer" Target="footer151.xml" /><Relationship Id="rId512" Type="http://schemas.openxmlformats.org/officeDocument/2006/relationships/footer" Target="footer152.xml" /><Relationship Id="rId513" Type="http://schemas.openxmlformats.org/officeDocument/2006/relationships/header" Target="header153.xml" /><Relationship Id="rId514" Type="http://schemas.openxmlformats.org/officeDocument/2006/relationships/footer" Target="footer153.xml" /><Relationship Id="rId515" Type="http://schemas.openxmlformats.org/officeDocument/2006/relationships/hyperlink" Target="https://advance.lexis.com/api/document?collection=news&amp;id=urn:contentItem:5WS9-Y1Y1-JCM0-60F3-00000-00&amp;context=1516831" TargetMode="External" /><Relationship Id="rId516" Type="http://schemas.openxmlformats.org/officeDocument/2006/relationships/image" Target="media/image11.png" /><Relationship Id="rId517" Type="http://schemas.openxmlformats.org/officeDocument/2006/relationships/header" Target="header154.xml" /><Relationship Id="rId518" Type="http://schemas.openxmlformats.org/officeDocument/2006/relationships/header" Target="header155.xml" /><Relationship Id="rId519" Type="http://schemas.openxmlformats.org/officeDocument/2006/relationships/footer" Target="footer154.xml" /><Relationship Id="rId52" Type="http://schemas.openxmlformats.org/officeDocument/2006/relationships/hyperlink" Target="https://advance.lexis.com/api/document?id=urn:contentItem:5X23-HDP1-DXVP-V551-00000-00&amp;idtype=PID&amp;context=1516831" TargetMode="External" /><Relationship Id="rId520" Type="http://schemas.openxmlformats.org/officeDocument/2006/relationships/footer" Target="footer155.xml" /><Relationship Id="rId521" Type="http://schemas.openxmlformats.org/officeDocument/2006/relationships/header" Target="header156.xml" /><Relationship Id="rId522" Type="http://schemas.openxmlformats.org/officeDocument/2006/relationships/footer" Target="footer156.xml" /><Relationship Id="rId523" Type="http://schemas.openxmlformats.org/officeDocument/2006/relationships/hyperlink" Target="https://advance.lexis.com/api/document?collection=news&amp;id=urn:contentItem:5VRM-SC71-F0J6-J4DJ-00000-00&amp;context=1516831" TargetMode="External" /><Relationship Id="rId524" Type="http://schemas.openxmlformats.org/officeDocument/2006/relationships/header" Target="header157.xml" /><Relationship Id="rId525" Type="http://schemas.openxmlformats.org/officeDocument/2006/relationships/header" Target="header158.xml" /><Relationship Id="rId526" Type="http://schemas.openxmlformats.org/officeDocument/2006/relationships/footer" Target="footer157.xml" /><Relationship Id="rId527" Type="http://schemas.openxmlformats.org/officeDocument/2006/relationships/footer" Target="footer158.xml" /><Relationship Id="rId528" Type="http://schemas.openxmlformats.org/officeDocument/2006/relationships/header" Target="header159.xml" /><Relationship Id="rId529" Type="http://schemas.openxmlformats.org/officeDocument/2006/relationships/footer" Target="footer159.xml" /><Relationship Id="rId53" Type="http://schemas.openxmlformats.org/officeDocument/2006/relationships/hyperlink" Target="https://advance.lexis.com/api/document?id=urn:contentItem:5WKY-NDY1-F0JP-W0WN-00000-00&amp;idtype=PID&amp;context=1516831" TargetMode="External" /><Relationship Id="rId530" Type="http://schemas.openxmlformats.org/officeDocument/2006/relationships/hyperlink" Target="https://advance.lexis.com/api/document?collection=news&amp;id=urn:contentItem:5XR1-Y5Y1-JDJN-634M-00000-00&amp;context=1516831" TargetMode="External" /><Relationship Id="rId531" Type="http://schemas.openxmlformats.org/officeDocument/2006/relationships/image" Target="media/image12.png" /><Relationship Id="rId532" Type="http://schemas.openxmlformats.org/officeDocument/2006/relationships/hyperlink" Target="http://www.americanblossomlinens.com" TargetMode="External" /><Relationship Id="rId533" Type="http://schemas.openxmlformats.org/officeDocument/2006/relationships/header" Target="header160.xml" /><Relationship Id="rId534" Type="http://schemas.openxmlformats.org/officeDocument/2006/relationships/header" Target="header161.xml" /><Relationship Id="rId535" Type="http://schemas.openxmlformats.org/officeDocument/2006/relationships/footer" Target="footer160.xml" /><Relationship Id="rId536" Type="http://schemas.openxmlformats.org/officeDocument/2006/relationships/footer" Target="footer161.xml" /><Relationship Id="rId537" Type="http://schemas.openxmlformats.org/officeDocument/2006/relationships/header" Target="header162.xml" /><Relationship Id="rId538" Type="http://schemas.openxmlformats.org/officeDocument/2006/relationships/footer" Target="footer162.xml" /><Relationship Id="rId539" Type="http://schemas.openxmlformats.org/officeDocument/2006/relationships/hyperlink" Target="https://advance.lexis.com/api/document?collection=news&amp;id=urn:contentItem:5V85-VMX1-DY2V-D040-00000-00&amp;context=1516831" TargetMode="External" /><Relationship Id="rId54" Type="http://schemas.openxmlformats.org/officeDocument/2006/relationships/hyperlink" Target="https://advance.lexis.com/api/document?id=urn:contentItem:5WS9-Y1Y1-JCM0-60F3-00000-00&amp;idtype=PID&amp;context=1516831" TargetMode="External" /><Relationship Id="rId540" Type="http://schemas.openxmlformats.org/officeDocument/2006/relationships/hyperlink" Target="https://www.supermarketnews.com/retail-financial/disruptors-2019-11-people-trends-and-events-impacting-food-retail" TargetMode="External" /><Relationship Id="rId541" Type="http://schemas.openxmlformats.org/officeDocument/2006/relationships/header" Target="header163.xml" /><Relationship Id="rId542" Type="http://schemas.openxmlformats.org/officeDocument/2006/relationships/header" Target="header164.xml" /><Relationship Id="rId543" Type="http://schemas.openxmlformats.org/officeDocument/2006/relationships/footer" Target="footer163.xml" /><Relationship Id="rId544" Type="http://schemas.openxmlformats.org/officeDocument/2006/relationships/footer" Target="footer164.xml" /><Relationship Id="rId545" Type="http://schemas.openxmlformats.org/officeDocument/2006/relationships/header" Target="header165.xml" /><Relationship Id="rId546" Type="http://schemas.openxmlformats.org/officeDocument/2006/relationships/footer" Target="footer165.xml" /><Relationship Id="rId547" Type="http://schemas.openxmlformats.org/officeDocument/2006/relationships/hyperlink" Target="https://advance.lexis.com/api/document?collection=news&amp;id=urn:contentItem:5XD8-7841-JCBN-52HF-00000-00&amp;context=1516831" TargetMode="External" /><Relationship Id="rId548" Type="http://schemas.openxmlformats.org/officeDocument/2006/relationships/header" Target="header166.xml" /><Relationship Id="rId549" Type="http://schemas.openxmlformats.org/officeDocument/2006/relationships/header" Target="header167.xml" /><Relationship Id="rId55" Type="http://schemas.openxmlformats.org/officeDocument/2006/relationships/hyperlink" Target="https://advance.lexis.com/api/document?id=urn:contentItem:5VRM-SC71-F0J6-J4DJ-00000-00&amp;idtype=PID&amp;context=1516831" TargetMode="External" /><Relationship Id="rId550" Type="http://schemas.openxmlformats.org/officeDocument/2006/relationships/footer" Target="footer166.xml" /><Relationship Id="rId551" Type="http://schemas.openxmlformats.org/officeDocument/2006/relationships/footer" Target="footer167.xml" /><Relationship Id="rId552" Type="http://schemas.openxmlformats.org/officeDocument/2006/relationships/header" Target="header168.xml" /><Relationship Id="rId553" Type="http://schemas.openxmlformats.org/officeDocument/2006/relationships/footer" Target="footer168.xml" /><Relationship Id="rId554" Type="http://schemas.openxmlformats.org/officeDocument/2006/relationships/hyperlink" Target="https://advance.lexis.com/api/document?collection=news&amp;id=urn:contentItem:5WC3-NSH1-JCBN-V0CR-00000-00&amp;context=1516831" TargetMode="External" /><Relationship Id="rId555" Type="http://schemas.openxmlformats.org/officeDocument/2006/relationships/header" Target="header169.xml" /><Relationship Id="rId556" Type="http://schemas.openxmlformats.org/officeDocument/2006/relationships/header" Target="header170.xml" /><Relationship Id="rId557" Type="http://schemas.openxmlformats.org/officeDocument/2006/relationships/footer" Target="footer169.xml" /><Relationship Id="rId558" Type="http://schemas.openxmlformats.org/officeDocument/2006/relationships/footer" Target="footer170.xml" /><Relationship Id="rId559" Type="http://schemas.openxmlformats.org/officeDocument/2006/relationships/header" Target="header171.xml" /><Relationship Id="rId56" Type="http://schemas.openxmlformats.org/officeDocument/2006/relationships/hyperlink" Target="https://advance.lexis.com/api/document?id=urn:contentItem:5XR1-Y5Y1-JDJN-634M-00000-00&amp;idtype=PID&amp;context=1516831" TargetMode="External" /><Relationship Id="rId560" Type="http://schemas.openxmlformats.org/officeDocument/2006/relationships/footer" Target="footer171.xml" /><Relationship Id="rId561" Type="http://schemas.openxmlformats.org/officeDocument/2006/relationships/hyperlink" Target="https://advance.lexis.com/api/document?collection=news&amp;id=urn:contentItem:5WC3-TMF1-DYTR-J2PC-00000-00&amp;context=1516831" TargetMode="External" /><Relationship Id="rId562" Type="http://schemas.openxmlformats.org/officeDocument/2006/relationships/header" Target="header172.xml" /><Relationship Id="rId563" Type="http://schemas.openxmlformats.org/officeDocument/2006/relationships/header" Target="header173.xml" /><Relationship Id="rId564" Type="http://schemas.openxmlformats.org/officeDocument/2006/relationships/footer" Target="footer172.xml" /><Relationship Id="rId565" Type="http://schemas.openxmlformats.org/officeDocument/2006/relationships/footer" Target="footer173.xml" /><Relationship Id="rId566" Type="http://schemas.openxmlformats.org/officeDocument/2006/relationships/header" Target="header174.xml" /><Relationship Id="rId567" Type="http://schemas.openxmlformats.org/officeDocument/2006/relationships/footer" Target="footer174.xml" /><Relationship Id="rId568" Type="http://schemas.openxmlformats.org/officeDocument/2006/relationships/hyperlink" Target="https://advance.lexis.com/api/document?collection=news&amp;id=urn:contentItem:5XKJ-KGM1-DYNP-M1VB-00000-00&amp;context=1516831" TargetMode="External" /><Relationship Id="rId569" Type="http://schemas.openxmlformats.org/officeDocument/2006/relationships/hyperlink" Target="mailto:Mary" TargetMode="External" /><Relationship Id="rId57" Type="http://schemas.openxmlformats.org/officeDocument/2006/relationships/hyperlink" Target="https://advance.lexis.com/api/document?id=urn:contentItem:5V85-VMX1-DY2V-D040-00000-00&amp;idtype=PID&amp;context=1516831" TargetMode="External" /><Relationship Id="rId570" Type="http://schemas.openxmlformats.org/officeDocument/2006/relationships/hyperlink" Target="https://www.specialtyfood.com/" TargetMode="External" /><Relationship Id="rId571" Type="http://schemas.openxmlformats.org/officeDocument/2006/relationships/header" Target="header175.xml" /><Relationship Id="rId572" Type="http://schemas.openxmlformats.org/officeDocument/2006/relationships/header" Target="header176.xml" /><Relationship Id="rId573" Type="http://schemas.openxmlformats.org/officeDocument/2006/relationships/footer" Target="footer175.xml" /><Relationship Id="rId574" Type="http://schemas.openxmlformats.org/officeDocument/2006/relationships/footer" Target="footer176.xml" /><Relationship Id="rId575" Type="http://schemas.openxmlformats.org/officeDocument/2006/relationships/header" Target="header177.xml" /><Relationship Id="rId576" Type="http://schemas.openxmlformats.org/officeDocument/2006/relationships/footer" Target="footer177.xml" /><Relationship Id="rId577" Type="http://schemas.openxmlformats.org/officeDocument/2006/relationships/hyperlink" Target="https://advance.lexis.com/api/document?collection=news&amp;id=urn:contentItem:5XCN-0DD1-DYJT-235R-00000-00&amp;context=1516831" TargetMode="External" /><Relationship Id="rId578" Type="http://schemas.openxmlformats.org/officeDocument/2006/relationships/hyperlink" Target="mailto:cmccabe@inquirer.com" TargetMode="External" /><Relationship Id="rId579" Type="http://schemas.openxmlformats.org/officeDocument/2006/relationships/header" Target="header178.xml" /><Relationship Id="rId58" Type="http://schemas.openxmlformats.org/officeDocument/2006/relationships/hyperlink" Target="https://advance.lexis.com/api/document?id=urn:contentItem:5XD8-7841-JCBN-52HF-00000-00&amp;idtype=PID&amp;context=1516831" TargetMode="External" /><Relationship Id="rId580" Type="http://schemas.openxmlformats.org/officeDocument/2006/relationships/header" Target="header179.xml" /><Relationship Id="rId581" Type="http://schemas.openxmlformats.org/officeDocument/2006/relationships/footer" Target="footer178.xml" /><Relationship Id="rId582" Type="http://schemas.openxmlformats.org/officeDocument/2006/relationships/footer" Target="footer179.xml" /><Relationship Id="rId583" Type="http://schemas.openxmlformats.org/officeDocument/2006/relationships/header" Target="header180.xml" /><Relationship Id="rId584" Type="http://schemas.openxmlformats.org/officeDocument/2006/relationships/footer" Target="footer180.xml" /><Relationship Id="rId585" Type="http://schemas.openxmlformats.org/officeDocument/2006/relationships/hyperlink" Target="https://advance.lexis.com/api/document?collection=news&amp;id=urn:contentItem:5WPW-9751-DXMP-K265-00000-00&amp;context=1516831" TargetMode="External" /><Relationship Id="rId586" Type="http://schemas.openxmlformats.org/officeDocument/2006/relationships/hyperlink" Target="http://www.newyorkwines.org" TargetMode="External" /><Relationship Id="rId587" Type="http://schemas.openxmlformats.org/officeDocument/2006/relationships/hyperlink" Target="http://www.lisustainablewine.org" TargetMode="External" /><Relationship Id="rId588" Type="http://schemas.openxmlformats.org/officeDocument/2006/relationships/header" Target="header181.xml" /><Relationship Id="rId589" Type="http://schemas.openxmlformats.org/officeDocument/2006/relationships/header" Target="header182.xml" /><Relationship Id="rId59" Type="http://schemas.openxmlformats.org/officeDocument/2006/relationships/hyperlink" Target="https://advance.lexis.com/api/document?id=urn:contentItem:5WC3-NSH1-JCBN-V0CR-00000-00&amp;idtype=PID&amp;context=1516831" TargetMode="External" /><Relationship Id="rId590" Type="http://schemas.openxmlformats.org/officeDocument/2006/relationships/footer" Target="footer181.xml" /><Relationship Id="rId591" Type="http://schemas.openxmlformats.org/officeDocument/2006/relationships/footer" Target="footer182.xml" /><Relationship Id="rId592" Type="http://schemas.openxmlformats.org/officeDocument/2006/relationships/header" Target="header183.xml" /><Relationship Id="rId593" Type="http://schemas.openxmlformats.org/officeDocument/2006/relationships/footer" Target="footer183.xml" /><Relationship Id="rId594" Type="http://schemas.openxmlformats.org/officeDocument/2006/relationships/hyperlink" Target="https://advance.lexis.com/api/document?collection=news&amp;id=urn:contentItem:5WPV-5V41-DXP3-R0K6-00000-00&amp;context=1516831" TargetMode="External" /><Relationship Id="rId595" Type="http://schemas.openxmlformats.org/officeDocument/2006/relationships/hyperlink" Target="http://www.newyorkwines.organd" TargetMode="External" /><Relationship Id="rId596" Type="http://schemas.openxmlformats.org/officeDocument/2006/relationships/hyperlink" Target="mailto:boshinsky@thinkpublicrelations.com" TargetMode="External" /><Relationship Id="rId597" Type="http://schemas.openxmlformats.org/officeDocument/2006/relationships/header" Target="header184.xml" /><Relationship Id="rId598" Type="http://schemas.openxmlformats.org/officeDocument/2006/relationships/header" Target="header185.xml" /><Relationship Id="rId599" Type="http://schemas.openxmlformats.org/officeDocument/2006/relationships/footer" Target="footer184.xml" /><Relationship Id="rId6" Type="http://schemas.openxmlformats.org/officeDocument/2006/relationships/hyperlink" Target="https://advance.lexis.com/api/document?id=urn:contentItem:5V5J-7D61-JB72-10XV-00000-00&amp;idtype=PID&amp;context=1516831" TargetMode="External" /><Relationship Id="rId60" Type="http://schemas.openxmlformats.org/officeDocument/2006/relationships/hyperlink" Target="https://advance.lexis.com/api/document?id=urn:contentItem:5WC3-TMF1-DYTR-J2PC-00000-00&amp;idtype=PID&amp;context=1516831" TargetMode="External" /><Relationship Id="rId600" Type="http://schemas.openxmlformats.org/officeDocument/2006/relationships/footer" Target="footer185.xml" /><Relationship Id="rId601" Type="http://schemas.openxmlformats.org/officeDocument/2006/relationships/header" Target="header186.xml" /><Relationship Id="rId602" Type="http://schemas.openxmlformats.org/officeDocument/2006/relationships/footer" Target="footer186.xml" /><Relationship Id="rId603" Type="http://schemas.openxmlformats.org/officeDocument/2006/relationships/hyperlink" Target="https://advance.lexis.com/api/document?collection=news&amp;id=urn:contentItem:5XMW-XNJ1-JBJF-1465-00000-00&amp;context=1516831" TargetMode="External" /><Relationship Id="rId604" Type="http://schemas.openxmlformats.org/officeDocument/2006/relationships/image" Target="media/image13.jpeg" /><Relationship Id="rId605" Type="http://schemas.openxmlformats.org/officeDocument/2006/relationships/hyperlink" Target="http://www.fginsight.com/AcuCustom/Sitename/DAM/353/291119p828384FGPatrickHolden3_Main.jpg" TargetMode="External" /><Relationship Id="rId606" Type="http://schemas.openxmlformats.org/officeDocument/2006/relationships/header" Target="header187.xml" /><Relationship Id="rId607" Type="http://schemas.openxmlformats.org/officeDocument/2006/relationships/header" Target="header188.xml" /><Relationship Id="rId608" Type="http://schemas.openxmlformats.org/officeDocument/2006/relationships/footer" Target="footer187.xml" /><Relationship Id="rId609" Type="http://schemas.openxmlformats.org/officeDocument/2006/relationships/footer" Target="footer188.xml" /><Relationship Id="rId61" Type="http://schemas.openxmlformats.org/officeDocument/2006/relationships/hyperlink" Target="https://advance.lexis.com/api/document?id=urn:contentItem:5XKJ-KGM1-DYNP-M1VB-00000-00&amp;idtype=PID&amp;context=1516831" TargetMode="External" /><Relationship Id="rId610" Type="http://schemas.openxmlformats.org/officeDocument/2006/relationships/header" Target="header189.xml" /><Relationship Id="rId611" Type="http://schemas.openxmlformats.org/officeDocument/2006/relationships/footer" Target="footer189.xml" /><Relationship Id="rId612" Type="http://schemas.openxmlformats.org/officeDocument/2006/relationships/hyperlink" Target="https://advance.lexis.com/api/document?collection=news&amp;id=urn:contentItem:5WTF-HB41-DY19-C3GR-00000-00&amp;context=1516831" TargetMode="External" /><Relationship Id="rId613" Type="http://schemas.openxmlformats.org/officeDocument/2006/relationships/hyperlink" Target="http://www.foodandmoodcentre.com/themoodstudy" TargetMode="External" /><Relationship Id="rId614" Type="http://schemas.openxmlformats.org/officeDocument/2006/relationships/hyperlink" Target="https://www.healthline.com/nutrition/a1-vs-a2-milk#digestion" TargetMode="External" /><Relationship Id="rId615" Type="http://schemas.openxmlformats.org/officeDocument/2006/relationships/hyperlink" Target="https://www.eatforhealth.gov.au/sites/default/files/content/The%20Guidelines/n55a_australian_dietary_guidelines_summary_131014_1.pdf" TargetMode="External" /><Relationship Id="rId616" Type="http://schemas.openxmlformats.org/officeDocument/2006/relationships/hyperlink" Target="http://www.grubstreet.com/2018/03/ultimate-conversation-on-healthy-eating-and-nutrition.html" TargetMode="External" /><Relationship Id="rId617" Type="http://schemas.openxmlformats.org/officeDocument/2006/relationships/hyperlink" Target="https://www.health.harvard.edu/blog/dairy-health-food-or-health-risk-2019012515849" TargetMode="External" /><Relationship Id="rId618" Type="http://schemas.openxmlformats.org/officeDocument/2006/relationships/hyperlink" Target="https://www.sciencedirect.com/science/article/pii/S1573521413000705" TargetMode="External" /><Relationship Id="rId619" Type="http://schemas.openxmlformats.org/officeDocument/2006/relationships/header" Target="header190.xml" /><Relationship Id="rId62" Type="http://schemas.openxmlformats.org/officeDocument/2006/relationships/hyperlink" Target="https://advance.lexis.com/api/document?id=urn:contentItem:5XCN-0DD1-DYJT-235R-00000-00&amp;idtype=PID&amp;context=1516831" TargetMode="External" /><Relationship Id="rId620" Type="http://schemas.openxmlformats.org/officeDocument/2006/relationships/header" Target="header191.xml" /><Relationship Id="rId621" Type="http://schemas.openxmlformats.org/officeDocument/2006/relationships/footer" Target="footer190.xml" /><Relationship Id="rId622" Type="http://schemas.openxmlformats.org/officeDocument/2006/relationships/footer" Target="footer191.xml" /><Relationship Id="rId623" Type="http://schemas.openxmlformats.org/officeDocument/2006/relationships/header" Target="header192.xml" /><Relationship Id="rId624" Type="http://schemas.openxmlformats.org/officeDocument/2006/relationships/footer" Target="footer192.xml" /><Relationship Id="rId625" Type="http://schemas.openxmlformats.org/officeDocument/2006/relationships/hyperlink" Target="https://advance.lexis.com/api/document?collection=news&amp;id=urn:contentItem:5XBD-6X41-DYNS-335T-00000-00&amp;context=1516831" TargetMode="External" /><Relationship Id="rId626" Type="http://schemas.openxmlformats.org/officeDocument/2006/relationships/hyperlink" Target="http://www.inquirer.com" TargetMode="External" /><Relationship Id="rId627" Type="http://schemas.openxmlformats.org/officeDocument/2006/relationships/header" Target="header193.xml" /><Relationship Id="rId628" Type="http://schemas.openxmlformats.org/officeDocument/2006/relationships/header" Target="header194.xml" /><Relationship Id="rId629" Type="http://schemas.openxmlformats.org/officeDocument/2006/relationships/footer" Target="footer193.xml" /><Relationship Id="rId63" Type="http://schemas.openxmlformats.org/officeDocument/2006/relationships/hyperlink" Target="https://advance.lexis.com/api/document?id=urn:contentItem:5WPW-9751-DXMP-K265-00000-00&amp;idtype=PID&amp;context=1516831" TargetMode="External" /><Relationship Id="rId630" Type="http://schemas.openxmlformats.org/officeDocument/2006/relationships/footer" Target="footer194.xml" /><Relationship Id="rId631" Type="http://schemas.openxmlformats.org/officeDocument/2006/relationships/header" Target="header195.xml" /><Relationship Id="rId632" Type="http://schemas.openxmlformats.org/officeDocument/2006/relationships/footer" Target="footer195.xml" /><Relationship Id="rId633" Type="http://schemas.openxmlformats.org/officeDocument/2006/relationships/hyperlink" Target="https://advance.lexis.com/api/document?collection=news&amp;id=urn:contentItem:5X3G-HSV1-JBCN-43PN-00000-00&amp;context=1516831" TargetMode="External" /><Relationship Id="rId634" Type="http://schemas.openxmlformats.org/officeDocument/2006/relationships/header" Target="header196.xml" /><Relationship Id="rId635" Type="http://schemas.openxmlformats.org/officeDocument/2006/relationships/header" Target="header197.xml" /><Relationship Id="rId636" Type="http://schemas.openxmlformats.org/officeDocument/2006/relationships/footer" Target="footer196.xml" /><Relationship Id="rId637" Type="http://schemas.openxmlformats.org/officeDocument/2006/relationships/footer" Target="footer197.xml" /><Relationship Id="rId638" Type="http://schemas.openxmlformats.org/officeDocument/2006/relationships/header" Target="header198.xml" /><Relationship Id="rId639" Type="http://schemas.openxmlformats.org/officeDocument/2006/relationships/footer" Target="footer198.xml" /><Relationship Id="rId64" Type="http://schemas.openxmlformats.org/officeDocument/2006/relationships/hyperlink" Target="https://advance.lexis.com/api/document?id=urn:contentItem:5WPV-5V41-DXP3-R0K6-00000-00&amp;idtype=PID&amp;context=1516831" TargetMode="External" /><Relationship Id="rId640" Type="http://schemas.openxmlformats.org/officeDocument/2006/relationships/hyperlink" Target="https://advance.lexis.com/api/document?collection=news&amp;id=urn:contentItem:5W4D-R8G1-JDKC-R2XB-00000-00&amp;context=1516831" TargetMode="External" /><Relationship Id="rId641" Type="http://schemas.openxmlformats.org/officeDocument/2006/relationships/header" Target="header199.xml" /><Relationship Id="rId642" Type="http://schemas.openxmlformats.org/officeDocument/2006/relationships/header" Target="header200.xml" /><Relationship Id="rId643" Type="http://schemas.openxmlformats.org/officeDocument/2006/relationships/footer" Target="footer199.xml" /><Relationship Id="rId644" Type="http://schemas.openxmlformats.org/officeDocument/2006/relationships/footer" Target="footer200.xml" /><Relationship Id="rId645" Type="http://schemas.openxmlformats.org/officeDocument/2006/relationships/header" Target="header201.xml" /><Relationship Id="rId646" Type="http://schemas.openxmlformats.org/officeDocument/2006/relationships/footer" Target="footer201.xml" /><Relationship Id="rId647" Type="http://schemas.openxmlformats.org/officeDocument/2006/relationships/hyperlink" Target="https://advance.lexis.com/api/document?collection=news&amp;id=urn:contentItem:5WN0-PKK1-JB5M-W2F8-00000-00&amp;context=1516831" TargetMode="External" /><Relationship Id="rId648" Type="http://schemas.openxmlformats.org/officeDocument/2006/relationships/header" Target="header202.xml" /><Relationship Id="rId649" Type="http://schemas.openxmlformats.org/officeDocument/2006/relationships/header" Target="header203.xml" /><Relationship Id="rId65" Type="http://schemas.openxmlformats.org/officeDocument/2006/relationships/hyperlink" Target="https://advance.lexis.com/api/document?id=urn:contentItem:5XMW-XNJ1-JBJF-1465-00000-00&amp;idtype=PID&amp;context=1516831" TargetMode="External" /><Relationship Id="rId650" Type="http://schemas.openxmlformats.org/officeDocument/2006/relationships/footer" Target="footer202.xml" /><Relationship Id="rId651" Type="http://schemas.openxmlformats.org/officeDocument/2006/relationships/footer" Target="footer203.xml" /><Relationship Id="rId652" Type="http://schemas.openxmlformats.org/officeDocument/2006/relationships/header" Target="header204.xml" /><Relationship Id="rId653" Type="http://schemas.openxmlformats.org/officeDocument/2006/relationships/footer" Target="footer204.xml" /><Relationship Id="rId654" Type="http://schemas.openxmlformats.org/officeDocument/2006/relationships/hyperlink" Target="https://advance.lexis.com/api/document?collection=news&amp;id=urn:contentItem:5XCM-9RS1-DYJT-21XW-00000-00&amp;context=1516831" TargetMode="External" /><Relationship Id="rId655" Type="http://schemas.openxmlformats.org/officeDocument/2006/relationships/header" Target="header205.xml" /><Relationship Id="rId656" Type="http://schemas.openxmlformats.org/officeDocument/2006/relationships/header" Target="header206.xml" /><Relationship Id="rId657" Type="http://schemas.openxmlformats.org/officeDocument/2006/relationships/footer" Target="footer205.xml" /><Relationship Id="rId658" Type="http://schemas.openxmlformats.org/officeDocument/2006/relationships/footer" Target="footer206.xml" /><Relationship Id="rId659" Type="http://schemas.openxmlformats.org/officeDocument/2006/relationships/header" Target="header207.xml" /><Relationship Id="rId66" Type="http://schemas.openxmlformats.org/officeDocument/2006/relationships/hyperlink" Target="https://advance.lexis.com/api/document?id=urn:contentItem:5WTF-HB41-DY19-C3GR-00000-00&amp;idtype=PID&amp;context=1516831" TargetMode="External" /><Relationship Id="rId660" Type="http://schemas.openxmlformats.org/officeDocument/2006/relationships/footer" Target="footer207.xml" /><Relationship Id="rId661" Type="http://schemas.openxmlformats.org/officeDocument/2006/relationships/hyperlink" Target="https://advance.lexis.com/api/document?collection=news&amp;id=urn:contentItem:5XDG-FBN1-JDJN-64NS-00000-00&amp;context=1516831" TargetMode="External" /><Relationship Id="rId662" Type="http://schemas.openxmlformats.org/officeDocument/2006/relationships/header" Target="header208.xml" /><Relationship Id="rId663" Type="http://schemas.openxmlformats.org/officeDocument/2006/relationships/header" Target="header209.xml" /><Relationship Id="rId664" Type="http://schemas.openxmlformats.org/officeDocument/2006/relationships/footer" Target="footer208.xml" /><Relationship Id="rId665" Type="http://schemas.openxmlformats.org/officeDocument/2006/relationships/footer" Target="footer209.xml" /><Relationship Id="rId666" Type="http://schemas.openxmlformats.org/officeDocument/2006/relationships/header" Target="header210.xml" /><Relationship Id="rId667" Type="http://schemas.openxmlformats.org/officeDocument/2006/relationships/footer" Target="footer210.xml" /><Relationship Id="rId668" Type="http://schemas.openxmlformats.org/officeDocument/2006/relationships/hyperlink" Target="https://advance.lexis.com/api/document?collection=news&amp;id=urn:contentItem:5X7B-59W1-JB72-14D7-00000-00&amp;context=1516831" TargetMode="External" /><Relationship Id="rId669" Type="http://schemas.openxmlformats.org/officeDocument/2006/relationships/hyperlink" Target="mailto:224039@email4pr.com" TargetMode="External" /><Relationship Id="rId67" Type="http://schemas.openxmlformats.org/officeDocument/2006/relationships/hyperlink" Target="https://advance.lexis.com/api/document?id=urn:contentItem:5XBD-6X41-DYNS-335T-00000-00&amp;idtype=PID&amp;context=1516831" TargetMode="External" /><Relationship Id="rId670" Type="http://schemas.openxmlformats.org/officeDocument/2006/relationships/header" Target="header211.xml" /><Relationship Id="rId671" Type="http://schemas.openxmlformats.org/officeDocument/2006/relationships/header" Target="header212.xml" /><Relationship Id="rId672" Type="http://schemas.openxmlformats.org/officeDocument/2006/relationships/footer" Target="footer211.xml" /><Relationship Id="rId673" Type="http://schemas.openxmlformats.org/officeDocument/2006/relationships/footer" Target="footer212.xml" /><Relationship Id="rId674" Type="http://schemas.openxmlformats.org/officeDocument/2006/relationships/header" Target="header213.xml" /><Relationship Id="rId675" Type="http://schemas.openxmlformats.org/officeDocument/2006/relationships/footer" Target="footer213.xml" /><Relationship Id="rId676" Type="http://schemas.openxmlformats.org/officeDocument/2006/relationships/hyperlink" Target="https://advance.lexis.com/api/document?collection=news&amp;id=urn:contentItem:5X32-9351-DXVP-V06R-00000-00&amp;context=1516831" TargetMode="External" /><Relationship Id="rId677" Type="http://schemas.openxmlformats.org/officeDocument/2006/relationships/hyperlink" Target="http://www.threemilecanyonfarms.com" TargetMode="External" /><Relationship Id="rId678" Type="http://schemas.openxmlformats.org/officeDocument/2006/relationships/header" Target="header214.xml" /><Relationship Id="rId679" Type="http://schemas.openxmlformats.org/officeDocument/2006/relationships/header" Target="header215.xml" /><Relationship Id="rId68" Type="http://schemas.openxmlformats.org/officeDocument/2006/relationships/hyperlink" Target="https://advance.lexis.com/api/document?id=urn:contentItem:5X3G-HSV1-JBCN-43PN-00000-00&amp;idtype=PID&amp;context=1516831" TargetMode="External" /><Relationship Id="rId680" Type="http://schemas.openxmlformats.org/officeDocument/2006/relationships/footer" Target="footer214.xml" /><Relationship Id="rId681" Type="http://schemas.openxmlformats.org/officeDocument/2006/relationships/footer" Target="footer215.xml" /><Relationship Id="rId682" Type="http://schemas.openxmlformats.org/officeDocument/2006/relationships/header" Target="header216.xml" /><Relationship Id="rId683" Type="http://schemas.openxmlformats.org/officeDocument/2006/relationships/footer" Target="footer216.xml" /><Relationship Id="rId684" Type="http://schemas.openxmlformats.org/officeDocument/2006/relationships/hyperlink" Target="https://advance.lexis.com/api/document?collection=news&amp;id=urn:contentItem:5W47-JSG1-DXVP-V3S0-00000-00&amp;context=1516831" TargetMode="External" /><Relationship Id="rId685" Type="http://schemas.openxmlformats.org/officeDocument/2006/relationships/header" Target="header217.xml" /><Relationship Id="rId686" Type="http://schemas.openxmlformats.org/officeDocument/2006/relationships/header" Target="header218.xml" /><Relationship Id="rId687" Type="http://schemas.openxmlformats.org/officeDocument/2006/relationships/footer" Target="footer217.xml" /><Relationship Id="rId688" Type="http://schemas.openxmlformats.org/officeDocument/2006/relationships/footer" Target="footer218.xml" /><Relationship Id="rId689" Type="http://schemas.openxmlformats.org/officeDocument/2006/relationships/header" Target="header219.xml" /><Relationship Id="rId69" Type="http://schemas.openxmlformats.org/officeDocument/2006/relationships/hyperlink" Target="https://advance.lexis.com/api/document?id=urn:contentItem:5W4D-R8G1-JDKC-R2XB-00000-00&amp;idtype=PID&amp;context=1516831" TargetMode="External" /><Relationship Id="rId690" Type="http://schemas.openxmlformats.org/officeDocument/2006/relationships/footer" Target="footer219.xml" /><Relationship Id="rId691" Type="http://schemas.openxmlformats.org/officeDocument/2006/relationships/hyperlink" Target="https://advance.lexis.com/api/document?collection=news&amp;id=urn:contentItem:5XFV-0V91-DYRK-V0HM-00000-00&amp;context=1516831" TargetMode="External" /><Relationship Id="rId692" Type="http://schemas.openxmlformats.org/officeDocument/2006/relationships/image" Target="media/image14.png" /><Relationship Id="rId693" Type="http://schemas.openxmlformats.org/officeDocument/2006/relationships/hyperlink" Target="https://www.hollywoodreporter.com/news/biggest-little-farm-docu-maker-filming-skittish-animals-showing-harsh-realities-1251790?utm_source=GALE&amp;utm_campaign=Syndication&amp;utm_medium=%27Biggest+Little+Farm%27+Doc+Maker+on+Filming+Skittish+Animals+and+Showing+%22Harsh+Realities%22" TargetMode="External" /><Relationship Id="rId694" Type="http://schemas.openxmlformats.org/officeDocument/2006/relationships/header" Target="header220.xml" /><Relationship Id="rId695" Type="http://schemas.openxmlformats.org/officeDocument/2006/relationships/header" Target="header221.xml" /><Relationship Id="rId696" Type="http://schemas.openxmlformats.org/officeDocument/2006/relationships/footer" Target="footer220.xml" /><Relationship Id="rId697" Type="http://schemas.openxmlformats.org/officeDocument/2006/relationships/footer" Target="footer221.xml" /><Relationship Id="rId698" Type="http://schemas.openxmlformats.org/officeDocument/2006/relationships/header" Target="header222.xml" /><Relationship Id="rId699" Type="http://schemas.openxmlformats.org/officeDocument/2006/relationships/footer" Target="footer222.xml" /><Relationship Id="rId7" Type="http://schemas.openxmlformats.org/officeDocument/2006/relationships/hyperlink" Target="https://advance.lexis.com/api/document?id=urn:contentItem:5X7C-X4R1-JBRX-83X7-00000-00&amp;idtype=PID&amp;context=1516831" TargetMode="External" /><Relationship Id="rId70" Type="http://schemas.openxmlformats.org/officeDocument/2006/relationships/hyperlink" Target="https://advance.lexis.com/api/document?id=urn:contentItem:5WN0-PKK1-JB5M-W2F8-00000-00&amp;idtype=PID&amp;context=1516831" TargetMode="External" /><Relationship Id="rId700" Type="http://schemas.openxmlformats.org/officeDocument/2006/relationships/hyperlink" Target="https://advance.lexis.com/api/document?collection=news&amp;id=urn:contentItem:5XN4-1P11-DYTM-94GV-00000-00&amp;context=1516831" TargetMode="External" /><Relationship Id="rId701" Type="http://schemas.openxmlformats.org/officeDocument/2006/relationships/header" Target="header223.xml" /><Relationship Id="rId702" Type="http://schemas.openxmlformats.org/officeDocument/2006/relationships/header" Target="header224.xml" /><Relationship Id="rId703" Type="http://schemas.openxmlformats.org/officeDocument/2006/relationships/footer" Target="footer223.xml" /><Relationship Id="rId704" Type="http://schemas.openxmlformats.org/officeDocument/2006/relationships/footer" Target="footer224.xml" /><Relationship Id="rId705" Type="http://schemas.openxmlformats.org/officeDocument/2006/relationships/header" Target="header225.xml" /><Relationship Id="rId706" Type="http://schemas.openxmlformats.org/officeDocument/2006/relationships/footer" Target="footer225.xml" /><Relationship Id="rId707" Type="http://schemas.openxmlformats.org/officeDocument/2006/relationships/hyperlink" Target="https://advance.lexis.com/api/document?collection=news&amp;id=urn:contentItem:5W4F-4CK1-JBM5-S0M5-00000-00&amp;context=1516831" TargetMode="External" /><Relationship Id="rId708" Type="http://schemas.openxmlformats.org/officeDocument/2006/relationships/header" Target="header226.xml" /><Relationship Id="rId709" Type="http://schemas.openxmlformats.org/officeDocument/2006/relationships/header" Target="header227.xml" /><Relationship Id="rId71" Type="http://schemas.openxmlformats.org/officeDocument/2006/relationships/hyperlink" Target="https://advance.lexis.com/api/document?id=urn:contentItem:5XCM-9RS1-DYJT-21XW-00000-00&amp;idtype=PID&amp;context=1516831" TargetMode="External" /><Relationship Id="rId710" Type="http://schemas.openxmlformats.org/officeDocument/2006/relationships/footer" Target="footer226.xml" /><Relationship Id="rId711" Type="http://schemas.openxmlformats.org/officeDocument/2006/relationships/footer" Target="footer227.xml" /><Relationship Id="rId712" Type="http://schemas.openxmlformats.org/officeDocument/2006/relationships/header" Target="header228.xml" /><Relationship Id="rId713" Type="http://schemas.openxmlformats.org/officeDocument/2006/relationships/footer" Target="footer228.xml" /><Relationship Id="rId714" Type="http://schemas.openxmlformats.org/officeDocument/2006/relationships/hyperlink" Target="https://advance.lexis.com/api/document?collection=news&amp;id=urn:contentItem:5XC0-PF41-DXVP-V1Y3-00000-00&amp;context=1516831" TargetMode="External" /><Relationship Id="rId715" Type="http://schemas.openxmlformats.org/officeDocument/2006/relationships/hyperlink" Target="mailto:sonomaagriculture@gmail.com" TargetMode="External" /><Relationship Id="rId716" Type="http://schemas.openxmlformats.org/officeDocument/2006/relationships/header" Target="header229.xml" /><Relationship Id="rId717" Type="http://schemas.openxmlformats.org/officeDocument/2006/relationships/header" Target="header230.xml" /><Relationship Id="rId718" Type="http://schemas.openxmlformats.org/officeDocument/2006/relationships/footer" Target="footer229.xml" /><Relationship Id="rId719" Type="http://schemas.openxmlformats.org/officeDocument/2006/relationships/footer" Target="footer230.xml" /><Relationship Id="rId72" Type="http://schemas.openxmlformats.org/officeDocument/2006/relationships/hyperlink" Target="https://advance.lexis.com/api/document?id=urn:contentItem:5XDG-FBN1-JDJN-64NS-00000-00&amp;idtype=PID&amp;context=1516831" TargetMode="External" /><Relationship Id="rId720" Type="http://schemas.openxmlformats.org/officeDocument/2006/relationships/header" Target="header231.xml" /><Relationship Id="rId721" Type="http://schemas.openxmlformats.org/officeDocument/2006/relationships/footer" Target="footer231.xml" /><Relationship Id="rId722" Type="http://schemas.openxmlformats.org/officeDocument/2006/relationships/hyperlink" Target="https://advance.lexis.com/api/document?collection=news&amp;id=urn:contentItem:5VG3-Y931-DY8S-D17S-00000-00&amp;context=1516831" TargetMode="External" /><Relationship Id="rId723" Type="http://schemas.openxmlformats.org/officeDocument/2006/relationships/header" Target="header232.xml" /><Relationship Id="rId724" Type="http://schemas.openxmlformats.org/officeDocument/2006/relationships/header" Target="header233.xml" /><Relationship Id="rId725" Type="http://schemas.openxmlformats.org/officeDocument/2006/relationships/footer" Target="footer232.xml" /><Relationship Id="rId726" Type="http://schemas.openxmlformats.org/officeDocument/2006/relationships/footer" Target="footer233.xml" /><Relationship Id="rId727" Type="http://schemas.openxmlformats.org/officeDocument/2006/relationships/header" Target="header234.xml" /><Relationship Id="rId728" Type="http://schemas.openxmlformats.org/officeDocument/2006/relationships/footer" Target="footer234.xml" /><Relationship Id="rId729" Type="http://schemas.openxmlformats.org/officeDocument/2006/relationships/hyperlink" Target="https://advance.lexis.com/api/document?collection=news&amp;id=urn:contentItem:5XJT-GS51-F0HD-T4V6-00000-00&amp;context=1516831" TargetMode="External" /><Relationship Id="rId73" Type="http://schemas.openxmlformats.org/officeDocument/2006/relationships/hyperlink" Target="https://advance.lexis.com/api/document?id=urn:contentItem:5X7B-59W1-JB72-14D7-00000-00&amp;idtype=PID&amp;context=1516831" TargetMode="External" /><Relationship Id="rId730" Type="http://schemas.openxmlformats.org/officeDocument/2006/relationships/hyperlink" Target="https://www.theshelbyreport.com/2019/11/22/sfa-trendspotter-2020-food-trends/" TargetMode="External" /><Relationship Id="rId731" Type="http://schemas.openxmlformats.org/officeDocument/2006/relationships/hyperlink" Target="https://www.theshelbyreport.com" TargetMode="External" /><Relationship Id="rId732" Type="http://schemas.openxmlformats.org/officeDocument/2006/relationships/header" Target="header235.xml" /><Relationship Id="rId733" Type="http://schemas.openxmlformats.org/officeDocument/2006/relationships/header" Target="header236.xml" /><Relationship Id="rId734" Type="http://schemas.openxmlformats.org/officeDocument/2006/relationships/footer" Target="footer235.xml" /><Relationship Id="rId735" Type="http://schemas.openxmlformats.org/officeDocument/2006/relationships/footer" Target="footer236.xml" /><Relationship Id="rId736" Type="http://schemas.openxmlformats.org/officeDocument/2006/relationships/header" Target="header237.xml" /><Relationship Id="rId737" Type="http://schemas.openxmlformats.org/officeDocument/2006/relationships/footer" Target="footer237.xml" /><Relationship Id="rId738" Type="http://schemas.openxmlformats.org/officeDocument/2006/relationships/hyperlink" Target="https://advance.lexis.com/api/document?collection=news&amp;id=urn:contentItem:5W7M-YH71-JC14-30N2-00000-00&amp;context=1516831" TargetMode="External" /><Relationship Id="rId739" Type="http://schemas.openxmlformats.org/officeDocument/2006/relationships/hyperlink" Target="http://www.facebook.com/cornacrefarms" TargetMode="External" /><Relationship Id="rId74" Type="http://schemas.openxmlformats.org/officeDocument/2006/relationships/hyperlink" Target="https://advance.lexis.com/api/document?id=urn:contentItem:5X32-9351-DXVP-V06R-00000-00&amp;idtype=PID&amp;context=1516831" TargetMode="External" /><Relationship Id="rId740" Type="http://schemas.openxmlformats.org/officeDocument/2006/relationships/hyperlink" Target="http://www.fatoftheland.ca" TargetMode="External" /><Relationship Id="rId741" Type="http://schemas.openxmlformats.org/officeDocument/2006/relationships/hyperlink" Target="http://www.harvesthastings.ca/firefly-farm" TargetMode="External" /><Relationship Id="rId742" Type="http://schemas.openxmlformats.org/officeDocument/2006/relationships/hyperlink" Target="http://www.gananoquefarmersmarket.ca" TargetMode="External" /><Relationship Id="rId743" Type="http://schemas.openxmlformats.org/officeDocument/2006/relationships/hyperlink" Target="http://www.garlicfieldsgourmet.com" TargetMode="External" /><Relationship Id="rId744" Type="http://schemas.openxmlformats.org/officeDocument/2006/relationships/hyperlink" Target="http://www.facebook.com/GPMicroFarm" TargetMode="External" /><Relationship Id="rId745" Type="http://schemas.openxmlformats.org/officeDocument/2006/relationships/hyperlink" Target="http://www.harvesthastings.ca" TargetMode="External" /><Relationship Id="rId746" Type="http://schemas.openxmlformats.org/officeDocument/2006/relationships/hyperlink" Target="http://www.facebook.com/TheHiveandHearthstone" TargetMode="External" /><Relationship Id="rId747" Type="http://schemas.openxmlformats.org/officeDocument/2006/relationships/hyperlink" Target="http://www.ironwoodorganics.ca" TargetMode="External" /><Relationship Id="rId748" Type="http://schemas.openxmlformats.org/officeDocument/2006/relationships/hyperlink" Target="http://www.thekitchengarden.ca" TargetMode="External" /><Relationship Id="rId749" Type="http://schemas.openxmlformats.org/officeDocument/2006/relationships/hyperlink" Target="http://www.facebook.com/lemoinespoint.farmer" TargetMode="External" /><Relationship Id="rId75" Type="http://schemas.openxmlformats.org/officeDocument/2006/relationships/hyperlink" Target="https://advance.lexis.com/api/document?id=urn:contentItem:5W47-JSG1-DXVP-V3S0-00000-00&amp;idtype=PID&amp;context=1516831" TargetMode="External" /><Relationship Id="rId750" Type="http://schemas.openxmlformats.org/officeDocument/2006/relationships/hyperlink" Target="http://www.limestonecreamery.ca" TargetMode="External" /><Relationship Id="rId751" Type="http://schemas.openxmlformats.org/officeDocument/2006/relationships/hyperlink" Target="http://www.memorialcentrefarmersmarket.ca" TargetMode="External" /><Relationship Id="rId752" Type="http://schemas.openxmlformats.org/officeDocument/2006/relationships/hyperlink" Target="http://www.facebook.com/Mensen-Farm-138754269660756" TargetMode="External" /><Relationship Id="rId753" Type="http://schemas.openxmlformats.org/officeDocument/2006/relationships/hyperlink" Target="http://www.milkhouse.ca" TargetMode="External" /><Relationship Id="rId754" Type="http://schemas.openxmlformats.org/officeDocument/2006/relationships/hyperlink" Target="http://www.ontariowaterbuffalo.ca" TargetMode="External" /><Relationship Id="rId755" Type="http://schemas.openxmlformats.org/officeDocument/2006/relationships/hyperlink" Target="http://www.patchworkgardens.ca" TargetMode="External" /><Relationship Id="rId756" Type="http://schemas.openxmlformats.org/officeDocument/2006/relationships/hyperlink" Target="http://www.paulridgeberryfarm.com" TargetMode="External" /><Relationship Id="rId757" Type="http://schemas.openxmlformats.org/officeDocument/2006/relationships/hyperlink" Target="http://www.rootsdown.ca" TargetMode="External" /><Relationship Id="rId758" Type="http://schemas.openxmlformats.org/officeDocument/2006/relationships/hyperlink" Target="http://www.sonsetfarm.com" TargetMode="External" /><Relationship Id="rId759" Type="http://schemas.openxmlformats.org/officeDocument/2006/relationships/hyperlink" Target="http://www.sugarhillfarm.ca" TargetMode="External" /><Relationship Id="rId76" Type="http://schemas.openxmlformats.org/officeDocument/2006/relationships/hyperlink" Target="https://advance.lexis.com/api/document?id=urn:contentItem:5XFV-0V91-DYRK-V0HM-00000-00&amp;idtype=PID&amp;context=1516831" TargetMode="External" /><Relationship Id="rId760" Type="http://schemas.openxmlformats.org/officeDocument/2006/relationships/hyperlink" Target="http://www.facebook.com/SunnysideAcresHarrowsmith" TargetMode="External" /><Relationship Id="rId761" Type="http://schemas.openxmlformats.org/officeDocument/2006/relationships/hyperlink" Target="http://www.topsyfarms.com" TargetMode="External" /><Relationship Id="rId762" Type="http://schemas.openxmlformats.org/officeDocument/2006/relationships/hyperlink" Target="http://www.waddellapples.com" TargetMode="External" /><Relationship Id="rId763" Type="http://schemas.openxmlformats.org/officeDocument/2006/relationships/hyperlink" Target="http://www.wendyscountrymarket.com" TargetMode="External" /><Relationship Id="rId764" Type="http://schemas.openxmlformats.org/officeDocument/2006/relationships/hyperlink" Target="http://www.wiltoncheese.ca" TargetMode="External" /><Relationship Id="rId765" Type="http://schemas.openxmlformats.org/officeDocument/2006/relationships/header" Target="header238.xml" /><Relationship Id="rId766" Type="http://schemas.openxmlformats.org/officeDocument/2006/relationships/header" Target="header239.xml" /><Relationship Id="rId767" Type="http://schemas.openxmlformats.org/officeDocument/2006/relationships/footer" Target="footer238.xml" /><Relationship Id="rId768" Type="http://schemas.openxmlformats.org/officeDocument/2006/relationships/footer" Target="footer239.xml" /><Relationship Id="rId769" Type="http://schemas.openxmlformats.org/officeDocument/2006/relationships/header" Target="header240.xml" /><Relationship Id="rId77" Type="http://schemas.openxmlformats.org/officeDocument/2006/relationships/hyperlink" Target="https://advance.lexis.com/api/document?id=urn:contentItem:5XN4-1P11-DYTM-94GV-00000-00&amp;idtype=PID&amp;context=1516831" TargetMode="External" /><Relationship Id="rId770" Type="http://schemas.openxmlformats.org/officeDocument/2006/relationships/footer" Target="footer240.xml" /><Relationship Id="rId771" Type="http://schemas.openxmlformats.org/officeDocument/2006/relationships/hyperlink" Target="https://advance.lexis.com/api/document?collection=news&amp;id=urn:contentItem:5WX7-PXN1-F0JP-W0CV-00000-00&amp;context=1516831" TargetMode="External" /><Relationship Id="rId772" Type="http://schemas.openxmlformats.org/officeDocument/2006/relationships/header" Target="header241.xml" /><Relationship Id="rId773" Type="http://schemas.openxmlformats.org/officeDocument/2006/relationships/header" Target="header242.xml" /><Relationship Id="rId774" Type="http://schemas.openxmlformats.org/officeDocument/2006/relationships/footer" Target="footer241.xml" /><Relationship Id="rId775" Type="http://schemas.openxmlformats.org/officeDocument/2006/relationships/footer" Target="footer242.xml" /><Relationship Id="rId776" Type="http://schemas.openxmlformats.org/officeDocument/2006/relationships/header" Target="header243.xml" /><Relationship Id="rId777" Type="http://schemas.openxmlformats.org/officeDocument/2006/relationships/footer" Target="footer243.xml" /><Relationship Id="rId778" Type="http://schemas.openxmlformats.org/officeDocument/2006/relationships/hyperlink" Target="https://advance.lexis.com/api/document?collection=news&amp;id=urn:contentItem:5VRS-V491-F103-33JR-00000-00&amp;context=1516831" TargetMode="External" /><Relationship Id="rId779" Type="http://schemas.openxmlformats.org/officeDocument/2006/relationships/hyperlink" Target="mailto:CABYERSVAQ@hotmail.com" TargetMode="External" /><Relationship Id="rId78" Type="http://schemas.openxmlformats.org/officeDocument/2006/relationships/hyperlink" Target="https://advance.lexis.com/api/document?id=urn:contentItem:5W4F-4CK1-JBM5-S0M5-00000-00&amp;idtype=PID&amp;context=1516831" TargetMode="External" /><Relationship Id="rId780" Type="http://schemas.openxmlformats.org/officeDocument/2006/relationships/header" Target="header244.xml" /><Relationship Id="rId781" Type="http://schemas.openxmlformats.org/officeDocument/2006/relationships/header" Target="header245.xml" /><Relationship Id="rId782" Type="http://schemas.openxmlformats.org/officeDocument/2006/relationships/footer" Target="footer244.xml" /><Relationship Id="rId783" Type="http://schemas.openxmlformats.org/officeDocument/2006/relationships/footer" Target="footer245.xml" /><Relationship Id="rId784" Type="http://schemas.openxmlformats.org/officeDocument/2006/relationships/header" Target="header246.xml" /><Relationship Id="rId785" Type="http://schemas.openxmlformats.org/officeDocument/2006/relationships/footer" Target="footer246.xml" /><Relationship Id="rId786" Type="http://schemas.openxmlformats.org/officeDocument/2006/relationships/hyperlink" Target="https://advance.lexis.com/api/document?collection=news&amp;id=urn:contentItem:5W8J-0P41-JB5P-J190-00000-00&amp;context=1516831" TargetMode="External" /><Relationship Id="rId787" Type="http://schemas.openxmlformats.org/officeDocument/2006/relationships/header" Target="header247.xml" /><Relationship Id="rId788" Type="http://schemas.openxmlformats.org/officeDocument/2006/relationships/header" Target="header248.xml" /><Relationship Id="rId789" Type="http://schemas.openxmlformats.org/officeDocument/2006/relationships/footer" Target="footer247.xml" /><Relationship Id="rId79" Type="http://schemas.openxmlformats.org/officeDocument/2006/relationships/hyperlink" Target="https://advance.lexis.com/api/document?id=urn:contentItem:5XC0-PF41-DXVP-V1Y3-00000-00&amp;idtype=PID&amp;context=1516831" TargetMode="External" /><Relationship Id="rId790" Type="http://schemas.openxmlformats.org/officeDocument/2006/relationships/footer" Target="footer248.xml" /><Relationship Id="rId791" Type="http://schemas.openxmlformats.org/officeDocument/2006/relationships/header" Target="header249.xml" /><Relationship Id="rId792" Type="http://schemas.openxmlformats.org/officeDocument/2006/relationships/footer" Target="footer249.xml" /><Relationship Id="rId793" Type="http://schemas.openxmlformats.org/officeDocument/2006/relationships/hyperlink" Target="https://advance.lexis.com/api/document?collection=news&amp;id=urn:contentItem:5WMJ-8D11-DXMP-K0Y7-00000-00&amp;context=1516831" TargetMode="External" /><Relationship Id="rId794" Type="http://schemas.openxmlformats.org/officeDocument/2006/relationships/header" Target="header250.xml" /><Relationship Id="rId795" Type="http://schemas.openxmlformats.org/officeDocument/2006/relationships/header" Target="header251.xml" /><Relationship Id="rId796" Type="http://schemas.openxmlformats.org/officeDocument/2006/relationships/footer" Target="footer250.xml" /><Relationship Id="rId797" Type="http://schemas.openxmlformats.org/officeDocument/2006/relationships/footer" Target="footer251.xml" /><Relationship Id="rId798" Type="http://schemas.openxmlformats.org/officeDocument/2006/relationships/header" Target="header252.xml" /><Relationship Id="rId799" Type="http://schemas.openxmlformats.org/officeDocument/2006/relationships/footer" Target="footer252.xml" /><Relationship Id="rId8" Type="http://schemas.openxmlformats.org/officeDocument/2006/relationships/hyperlink" Target="https://advance.lexis.com/api/document?id=urn:contentItem:5WT8-0ND1-F05M-K255-00000-00&amp;idtype=PID&amp;context=1516831" TargetMode="External" /><Relationship Id="rId80" Type="http://schemas.openxmlformats.org/officeDocument/2006/relationships/hyperlink" Target="https://advance.lexis.com/api/document?id=urn:contentItem:5VG3-Y931-DY8S-D17S-00000-00&amp;idtype=PID&amp;context=1516831" TargetMode="External" /><Relationship Id="rId800" Type="http://schemas.openxmlformats.org/officeDocument/2006/relationships/hyperlink" Target="https://advance.lexis.com/api/document?collection=news&amp;id=urn:contentItem:5WN4-W3Y1-DYB4-T3T5-00000-00&amp;context=1516831" TargetMode="External" /><Relationship Id="rId801" Type="http://schemas.openxmlformats.org/officeDocument/2006/relationships/header" Target="header253.xml" /><Relationship Id="rId802" Type="http://schemas.openxmlformats.org/officeDocument/2006/relationships/header" Target="header254.xml" /><Relationship Id="rId803" Type="http://schemas.openxmlformats.org/officeDocument/2006/relationships/footer" Target="footer253.xml" /><Relationship Id="rId804" Type="http://schemas.openxmlformats.org/officeDocument/2006/relationships/footer" Target="footer254.xml" /><Relationship Id="rId805" Type="http://schemas.openxmlformats.org/officeDocument/2006/relationships/header" Target="header255.xml" /><Relationship Id="rId806" Type="http://schemas.openxmlformats.org/officeDocument/2006/relationships/footer" Target="footer255.xml" /><Relationship Id="rId807" Type="http://schemas.openxmlformats.org/officeDocument/2006/relationships/hyperlink" Target="https://advance.lexis.com/api/document?collection=news&amp;id=urn:contentItem:5XJ9-3M41-DXP3-R1DM-00000-00&amp;context=1516831" TargetMode="External" /><Relationship Id="rId808" Type="http://schemas.openxmlformats.org/officeDocument/2006/relationships/hyperlink" Target="mailto:press@specialtyfood.com" TargetMode="External" /><Relationship Id="rId809" Type="http://schemas.openxmlformats.org/officeDocument/2006/relationships/header" Target="header256.xml" /><Relationship Id="rId81" Type="http://schemas.openxmlformats.org/officeDocument/2006/relationships/hyperlink" Target="https://advance.lexis.com/api/document?id=urn:contentItem:5XJT-GS51-F0HD-T4V6-00000-00&amp;idtype=PID&amp;context=1516831" TargetMode="External" /><Relationship Id="rId810" Type="http://schemas.openxmlformats.org/officeDocument/2006/relationships/header" Target="header257.xml" /><Relationship Id="rId811" Type="http://schemas.openxmlformats.org/officeDocument/2006/relationships/footer" Target="footer256.xml" /><Relationship Id="rId812" Type="http://schemas.openxmlformats.org/officeDocument/2006/relationships/footer" Target="footer257.xml" /><Relationship Id="rId813" Type="http://schemas.openxmlformats.org/officeDocument/2006/relationships/header" Target="header258.xml" /><Relationship Id="rId814" Type="http://schemas.openxmlformats.org/officeDocument/2006/relationships/footer" Target="footer258.xml" /><Relationship Id="rId815" Type="http://schemas.openxmlformats.org/officeDocument/2006/relationships/hyperlink" Target="https://advance.lexis.com/api/document?collection=news&amp;id=urn:contentItem:5WPD-6CV1-JC13-H3WT-00000-00&amp;context=1516831" TargetMode="External" /><Relationship Id="rId816" Type="http://schemas.openxmlformats.org/officeDocument/2006/relationships/image" Target="media/image15.png" /><Relationship Id="rId817" Type="http://schemas.openxmlformats.org/officeDocument/2006/relationships/hyperlink" Target="http://www.prnewswire.com/news-releases/charlottes-web-extends-r" TargetMode="External" /><Relationship Id="rId818" Type="http://schemas.openxmlformats.org/officeDocument/2006/relationships/header" Target="header259.xml" /><Relationship Id="rId819" Type="http://schemas.openxmlformats.org/officeDocument/2006/relationships/header" Target="header260.xml" /><Relationship Id="rId82" Type="http://schemas.openxmlformats.org/officeDocument/2006/relationships/hyperlink" Target="https://advance.lexis.com/api/document?id=urn:contentItem:5W7M-YH71-JC14-30N2-00000-00&amp;idtype=PID&amp;context=1516831" TargetMode="External" /><Relationship Id="rId820" Type="http://schemas.openxmlformats.org/officeDocument/2006/relationships/footer" Target="footer259.xml" /><Relationship Id="rId821" Type="http://schemas.openxmlformats.org/officeDocument/2006/relationships/footer" Target="footer260.xml" /><Relationship Id="rId822" Type="http://schemas.openxmlformats.org/officeDocument/2006/relationships/header" Target="header261.xml" /><Relationship Id="rId823" Type="http://schemas.openxmlformats.org/officeDocument/2006/relationships/footer" Target="footer261.xml" /><Relationship Id="rId824" Type="http://schemas.openxmlformats.org/officeDocument/2006/relationships/hyperlink" Target="https://advance.lexis.com/api/document?collection=news&amp;id=urn:contentItem:5X6J-BRW1-F00C-63VX-00000-00&amp;context=1516831" TargetMode="External" /><Relationship Id="rId825" Type="http://schemas.openxmlformats.org/officeDocument/2006/relationships/header" Target="header262.xml" /><Relationship Id="rId826" Type="http://schemas.openxmlformats.org/officeDocument/2006/relationships/header" Target="header263.xml" /><Relationship Id="rId827" Type="http://schemas.openxmlformats.org/officeDocument/2006/relationships/footer" Target="footer262.xml" /><Relationship Id="rId828" Type="http://schemas.openxmlformats.org/officeDocument/2006/relationships/footer" Target="footer263.xml" /><Relationship Id="rId829" Type="http://schemas.openxmlformats.org/officeDocument/2006/relationships/header" Target="header264.xml" /><Relationship Id="rId83" Type="http://schemas.openxmlformats.org/officeDocument/2006/relationships/hyperlink" Target="https://advance.lexis.com/api/document?id=urn:contentItem:5WX7-PXN1-F0JP-W0CV-00000-00&amp;idtype=PID&amp;context=1516831" TargetMode="External" /><Relationship Id="rId830" Type="http://schemas.openxmlformats.org/officeDocument/2006/relationships/footer" Target="footer264.xml" /><Relationship Id="rId831" Type="http://schemas.openxmlformats.org/officeDocument/2006/relationships/hyperlink" Target="https://advance.lexis.com/api/document?collection=news&amp;id=urn:contentItem:5WXP-G2B1-JBH4-J19C-00000-00&amp;context=1516831" TargetMode="External" /><Relationship Id="rId832" Type="http://schemas.openxmlformats.org/officeDocument/2006/relationships/image" Target="media/image16.png" /><Relationship Id="rId833" Type="http://schemas.openxmlformats.org/officeDocument/2006/relationships/hyperlink" Target="http://www.wineandfood.co.za" TargetMode="External" /><Relationship Id="rId834" Type="http://schemas.openxmlformats.org/officeDocument/2006/relationships/hyperlink" Target="mailto:specialt@iafrica.com" TargetMode="External" /><Relationship Id="rId835" Type="http://schemas.openxmlformats.org/officeDocument/2006/relationships/header" Target="header265.xml" /><Relationship Id="rId836" Type="http://schemas.openxmlformats.org/officeDocument/2006/relationships/header" Target="header266.xml" /><Relationship Id="rId837" Type="http://schemas.openxmlformats.org/officeDocument/2006/relationships/footer" Target="footer265.xml" /><Relationship Id="rId838" Type="http://schemas.openxmlformats.org/officeDocument/2006/relationships/footer" Target="footer266.xml" /><Relationship Id="rId839" Type="http://schemas.openxmlformats.org/officeDocument/2006/relationships/header" Target="header267.xml" /><Relationship Id="rId84" Type="http://schemas.openxmlformats.org/officeDocument/2006/relationships/hyperlink" Target="https://advance.lexis.com/api/document?id=urn:contentItem:5VRS-V491-F103-33JR-00000-00&amp;idtype=PID&amp;context=1516831" TargetMode="External" /><Relationship Id="rId840" Type="http://schemas.openxmlformats.org/officeDocument/2006/relationships/footer" Target="footer267.xml" /><Relationship Id="rId841" Type="http://schemas.openxmlformats.org/officeDocument/2006/relationships/hyperlink" Target="https://advance.lexis.com/api/document?collection=news&amp;id=urn:contentItem:5WK6-MP31-DXP3-R461-00000-00&amp;context=1516831" TargetMode="External" /><Relationship Id="rId842" Type="http://schemas.openxmlformats.org/officeDocument/2006/relationships/hyperlink" Target="https://www.multivu.com/players/English/8576251-fetzer-vineyards-mapping-the-road-corporate-consciousness-report/" TargetMode="External" /><Relationship Id="rId843" Type="http://schemas.openxmlformats.org/officeDocument/2006/relationships/hyperlink" Target="mailto:courtney.cochran@fetzer.com" TargetMode="External" /><Relationship Id="rId844" Type="http://schemas.openxmlformats.org/officeDocument/2006/relationships/header" Target="header268.xml" /><Relationship Id="rId845" Type="http://schemas.openxmlformats.org/officeDocument/2006/relationships/header" Target="header269.xml" /><Relationship Id="rId846" Type="http://schemas.openxmlformats.org/officeDocument/2006/relationships/footer" Target="footer268.xml" /><Relationship Id="rId847" Type="http://schemas.openxmlformats.org/officeDocument/2006/relationships/footer" Target="footer269.xml" /><Relationship Id="rId848" Type="http://schemas.openxmlformats.org/officeDocument/2006/relationships/header" Target="header270.xml" /><Relationship Id="rId849" Type="http://schemas.openxmlformats.org/officeDocument/2006/relationships/footer" Target="footer270.xml" /><Relationship Id="rId85" Type="http://schemas.openxmlformats.org/officeDocument/2006/relationships/hyperlink" Target="https://advance.lexis.com/api/document?id=urn:contentItem:5W8J-0P41-JB5P-J190-00000-00&amp;idtype=PID&amp;context=1516831" TargetMode="External" /><Relationship Id="rId850" Type="http://schemas.openxmlformats.org/officeDocument/2006/relationships/hyperlink" Target="https://advance.lexis.com/api/document?collection=news&amp;id=urn:contentItem:5V3R-8VW1-F11P-X281-00000-00&amp;context=1516831" TargetMode="External" /><Relationship Id="rId851" Type="http://schemas.openxmlformats.org/officeDocument/2006/relationships/image" Target="media/image17.png" /><Relationship Id="rId852" Type="http://schemas.openxmlformats.org/officeDocument/2006/relationships/hyperlink" Target="http://imgs.syndigate.info/497/1492/85/154645648009.jpeg" TargetMode="External" /><Relationship Id="rId853" Type="http://schemas.openxmlformats.org/officeDocument/2006/relationships/header" Target="header271.xml" /><Relationship Id="rId854" Type="http://schemas.openxmlformats.org/officeDocument/2006/relationships/header" Target="header272.xml" /><Relationship Id="rId855" Type="http://schemas.openxmlformats.org/officeDocument/2006/relationships/footer" Target="footer271.xml" /><Relationship Id="rId856" Type="http://schemas.openxmlformats.org/officeDocument/2006/relationships/footer" Target="footer272.xml" /><Relationship Id="rId857" Type="http://schemas.openxmlformats.org/officeDocument/2006/relationships/header" Target="header273.xml" /><Relationship Id="rId858" Type="http://schemas.openxmlformats.org/officeDocument/2006/relationships/footer" Target="footer273.xml" /><Relationship Id="rId859" Type="http://schemas.openxmlformats.org/officeDocument/2006/relationships/hyperlink" Target="https://advance.lexis.com/api/document?collection=news&amp;id=urn:contentItem:5V6G-JYD1-DXVP-V3HS-00000-00&amp;context=1516831" TargetMode="External" /><Relationship Id="rId86" Type="http://schemas.openxmlformats.org/officeDocument/2006/relationships/hyperlink" Target="https://advance.lexis.com/api/document?id=urn:contentItem:5WMJ-8D11-DXMP-K0Y7-00000-00&amp;idtype=PID&amp;context=1516831" TargetMode="External" /><Relationship Id="rId860" Type="http://schemas.openxmlformats.org/officeDocument/2006/relationships/hyperlink" Target="http://www.npsas.org" TargetMode="External" /><Relationship Id="rId861" Type="http://schemas.openxmlformats.org/officeDocument/2006/relationships/hyperlink" Target="mailto:info@npsas.org" TargetMode="External" /><Relationship Id="rId862" Type="http://schemas.openxmlformats.org/officeDocument/2006/relationships/header" Target="header274.xml" /><Relationship Id="rId863" Type="http://schemas.openxmlformats.org/officeDocument/2006/relationships/header" Target="header275.xml" /><Relationship Id="rId864" Type="http://schemas.openxmlformats.org/officeDocument/2006/relationships/footer" Target="footer274.xml" /><Relationship Id="rId865" Type="http://schemas.openxmlformats.org/officeDocument/2006/relationships/footer" Target="footer275.xml" /><Relationship Id="rId866" Type="http://schemas.openxmlformats.org/officeDocument/2006/relationships/header" Target="header276.xml" /><Relationship Id="rId867" Type="http://schemas.openxmlformats.org/officeDocument/2006/relationships/footer" Target="footer276.xml" /><Relationship Id="rId868" Type="http://schemas.openxmlformats.org/officeDocument/2006/relationships/hyperlink" Target="https://advance.lexis.com/api/document?collection=news&amp;id=urn:contentItem:5W8S-VM01-F0J6-J4R5-00000-00&amp;context=1516831" TargetMode="External" /><Relationship Id="rId869" Type="http://schemas.openxmlformats.org/officeDocument/2006/relationships/header" Target="header277.xml" /><Relationship Id="rId87" Type="http://schemas.openxmlformats.org/officeDocument/2006/relationships/hyperlink" Target="https://advance.lexis.com/api/document?id=urn:contentItem:5WN4-W3Y1-DYB4-T3T5-00000-00&amp;idtype=PID&amp;context=1516831" TargetMode="External" /><Relationship Id="rId870" Type="http://schemas.openxmlformats.org/officeDocument/2006/relationships/header" Target="header278.xml" /><Relationship Id="rId871" Type="http://schemas.openxmlformats.org/officeDocument/2006/relationships/footer" Target="footer277.xml" /><Relationship Id="rId872" Type="http://schemas.openxmlformats.org/officeDocument/2006/relationships/footer" Target="footer278.xml" /><Relationship Id="rId873" Type="http://schemas.openxmlformats.org/officeDocument/2006/relationships/header" Target="header279.xml" /><Relationship Id="rId874" Type="http://schemas.openxmlformats.org/officeDocument/2006/relationships/footer" Target="footer279.xml" /><Relationship Id="rId875" Type="http://schemas.openxmlformats.org/officeDocument/2006/relationships/hyperlink" Target="https://advance.lexis.com/api/document?collection=news&amp;id=urn:contentItem:5VYB-5P91-DYNS-32CR-00000-00&amp;context=1516831" TargetMode="External" /><Relationship Id="rId876" Type="http://schemas.openxmlformats.org/officeDocument/2006/relationships/hyperlink" Target="mailto:Gorthy@registerguard.com" TargetMode="External" /><Relationship Id="rId877" Type="http://schemas.openxmlformats.org/officeDocument/2006/relationships/hyperlink" Target="http://www.registerguard.com" TargetMode="External" /><Relationship Id="rId878" Type="http://schemas.openxmlformats.org/officeDocument/2006/relationships/header" Target="header280.xml" /><Relationship Id="rId879" Type="http://schemas.openxmlformats.org/officeDocument/2006/relationships/header" Target="header281.xml" /><Relationship Id="rId88" Type="http://schemas.openxmlformats.org/officeDocument/2006/relationships/hyperlink" Target="https://advance.lexis.com/api/document?id=urn:contentItem:5XJ9-3M41-DXP3-R1DM-00000-00&amp;idtype=PID&amp;context=1516831" TargetMode="External" /><Relationship Id="rId880" Type="http://schemas.openxmlformats.org/officeDocument/2006/relationships/footer" Target="footer280.xml" /><Relationship Id="rId881" Type="http://schemas.openxmlformats.org/officeDocument/2006/relationships/footer" Target="footer281.xml" /><Relationship Id="rId882" Type="http://schemas.openxmlformats.org/officeDocument/2006/relationships/header" Target="header282.xml" /><Relationship Id="rId883" Type="http://schemas.openxmlformats.org/officeDocument/2006/relationships/footer" Target="footer282.xml" /><Relationship Id="rId884" Type="http://schemas.openxmlformats.org/officeDocument/2006/relationships/hyperlink" Target="https://advance.lexis.com/api/document?collection=news&amp;id=urn:contentItem:5WYP-C461-JB5M-W3CG-00000-00&amp;context=1516831" TargetMode="External" /><Relationship Id="rId885" Type="http://schemas.openxmlformats.org/officeDocument/2006/relationships/header" Target="header283.xml" /><Relationship Id="rId886" Type="http://schemas.openxmlformats.org/officeDocument/2006/relationships/header" Target="header284.xml" /><Relationship Id="rId887" Type="http://schemas.openxmlformats.org/officeDocument/2006/relationships/footer" Target="footer283.xml" /><Relationship Id="rId888" Type="http://schemas.openxmlformats.org/officeDocument/2006/relationships/footer" Target="footer284.xml" /><Relationship Id="rId889" Type="http://schemas.openxmlformats.org/officeDocument/2006/relationships/header" Target="header285.xml" /><Relationship Id="rId89" Type="http://schemas.openxmlformats.org/officeDocument/2006/relationships/hyperlink" Target="https://advance.lexis.com/api/document?id=urn:contentItem:5WPD-6CV1-JC13-H3WT-00000-00&amp;idtype=PID&amp;context=1516831" TargetMode="External" /><Relationship Id="rId890" Type="http://schemas.openxmlformats.org/officeDocument/2006/relationships/footer" Target="footer285.xml" /><Relationship Id="rId891" Type="http://schemas.openxmlformats.org/officeDocument/2006/relationships/hyperlink" Target="https://advance.lexis.com/api/document?collection=news&amp;id=urn:contentItem:5VF1-1XK1-F04Y-T38J-00000-00&amp;context=1516831" TargetMode="External" /><Relationship Id="rId892" Type="http://schemas.openxmlformats.org/officeDocument/2006/relationships/hyperlink" Target="2019-02/TC_581923a1-5image_story.jpg" TargetMode="External" /><Relationship Id="rId893" Type="http://schemas.openxmlformats.org/officeDocument/2006/relationships/hyperlink" Target="https://menafn.com/1098122600/How-to-fight-climate-change-in-agriculture-while-protecting-jobs" TargetMode="External" /><Relationship Id="rId894" Type="http://schemas.openxmlformats.org/officeDocument/2006/relationships/header" Target="header286.xml" /><Relationship Id="rId895" Type="http://schemas.openxmlformats.org/officeDocument/2006/relationships/header" Target="header287.xml" /><Relationship Id="rId896" Type="http://schemas.openxmlformats.org/officeDocument/2006/relationships/footer" Target="footer286.xml" /><Relationship Id="rId897" Type="http://schemas.openxmlformats.org/officeDocument/2006/relationships/footer" Target="footer287.xml" /><Relationship Id="rId898" Type="http://schemas.openxmlformats.org/officeDocument/2006/relationships/header" Target="header288.xml" /><Relationship Id="rId899" Type="http://schemas.openxmlformats.org/officeDocument/2006/relationships/footer" Target="footer288.xml" /><Relationship Id="rId9" Type="http://schemas.openxmlformats.org/officeDocument/2006/relationships/hyperlink" Target="https://advance.lexis.com/api/document?id=urn:contentItem:5XMX-PYC1-DXM4-G04W-00000-00&amp;idtype=PID&amp;context=1516831" TargetMode="External" /><Relationship Id="rId90" Type="http://schemas.openxmlformats.org/officeDocument/2006/relationships/hyperlink" Target="https://advance.lexis.com/api/document?id=urn:contentItem:5X6J-BRW1-F00C-63VX-00000-00&amp;idtype=PID&amp;context=1516831" TargetMode="External" /><Relationship Id="rId900" Type="http://schemas.openxmlformats.org/officeDocument/2006/relationships/hyperlink" Target="https://advance.lexis.com/api/document?collection=news&amp;id=urn:contentItem:5WK8-PVX1-F00C-611F-00000-00&amp;context=1516831" TargetMode="External" /><Relationship Id="rId901" Type="http://schemas.openxmlformats.org/officeDocument/2006/relationships/hyperlink" Target="https://doi.org/10.12944/CWE.8.1.01" TargetMode="External" /><Relationship Id="rId902" Type="http://schemas.openxmlformats.org/officeDocument/2006/relationships/hyperlink" Target="https://doi.org/10.1002/wcc.74" TargetMode="External" /><Relationship Id="rId903" Type="http://schemas.openxmlformats.org/officeDocument/2006/relationships/hyperlink" Target="https://doi.org/10.1007/s10460-017-9827-3" TargetMode="External" /><Relationship Id="rId904" Type="http://schemas.openxmlformats.org/officeDocument/2006/relationships/hyperlink" Target="https://doi.org/10.1016/j.gloenvcha.2010.11.001" TargetMode="External" /><Relationship Id="rId905" Type="http://schemas.openxmlformats.org/officeDocument/2006/relationships/hyperlink" Target="https://doi.org/10.1016/j.jaridenv.2015.11.010" TargetMode="External" /><Relationship Id="rId906" Type="http://schemas.openxmlformats.org/officeDocument/2006/relationships/hyperlink" Target="https://doi.org/10.1177/001316447003000308" TargetMode="External" /><Relationship Id="rId907" Type="http://schemas.openxmlformats.org/officeDocument/2006/relationships/hyperlink" Target="https://doi.org/10.1016/j.jclepro.2017.04.060" TargetMode="External" /><Relationship Id="rId908" Type="http://schemas.openxmlformats.org/officeDocument/2006/relationships/hyperlink" Target="https://doi.org/10.1016/j.gloenvcha.2015.07.005" TargetMode="External" /><Relationship Id="rId909" Type="http://schemas.openxmlformats.org/officeDocument/2006/relationships/hyperlink" Target="https://doi.org/10.1080/10371656.2018.1504734" TargetMode="External" /><Relationship Id="rId91" Type="http://schemas.openxmlformats.org/officeDocument/2006/relationships/hyperlink" Target="https://advance.lexis.com/api/document?id=urn:contentItem:5WXP-G2B1-JBH4-J19C-00000-00&amp;idtype=PID&amp;context=1516831" TargetMode="External" /><Relationship Id="rId910" Type="http://schemas.openxmlformats.org/officeDocument/2006/relationships/hyperlink" Target="https://doi.org/10.1111/j.1574-0862.2001.tb00028.x" TargetMode="External" /><Relationship Id="rId911" Type="http://schemas.openxmlformats.org/officeDocument/2006/relationships/hyperlink" Target="https://doi.org/10.1016/S0308-521X(03)00031-3" TargetMode="External" /><Relationship Id="rId912" Type="http://schemas.openxmlformats.org/officeDocument/2006/relationships/hyperlink" Target="https://doi.org/10.1016/S0169-5150(98)00021-8" TargetMode="External" /><Relationship Id="rId913" Type="http://schemas.openxmlformats.org/officeDocument/2006/relationships/hyperlink" Target="https://doi.org/10.1111/j.1539-6924.2008.01049.x" TargetMode="External" /><Relationship Id="rId914" Type="http://schemas.openxmlformats.org/officeDocument/2006/relationships/hyperlink" Target="https://doi.org/10.1093/erae/jbv038" TargetMode="External" /><Relationship Id="rId915" Type="http://schemas.openxmlformats.org/officeDocument/2006/relationships/hyperlink" Target="https://doi.org/10.1016/j.ijdrr.2015.05.005" TargetMode="External" /><Relationship Id="rId916" Type="http://schemas.openxmlformats.org/officeDocument/2006/relationships/hyperlink" Target="https://doi.org/10.1111/j.1477-9552.1999.tb00814.x" TargetMode="External" /><Relationship Id="rId917" Type="http://schemas.openxmlformats.org/officeDocument/2006/relationships/header" Target="header289.xml" /><Relationship Id="rId918" Type="http://schemas.openxmlformats.org/officeDocument/2006/relationships/header" Target="header290.xml" /><Relationship Id="rId919" Type="http://schemas.openxmlformats.org/officeDocument/2006/relationships/footer" Target="footer289.xml" /><Relationship Id="rId92" Type="http://schemas.openxmlformats.org/officeDocument/2006/relationships/hyperlink" Target="https://advance.lexis.com/api/document?id=urn:contentItem:5WK6-MP31-DXP3-R461-00000-00&amp;idtype=PID&amp;context=1516831" TargetMode="External" /><Relationship Id="rId920" Type="http://schemas.openxmlformats.org/officeDocument/2006/relationships/footer" Target="footer290.xml" /><Relationship Id="rId921" Type="http://schemas.openxmlformats.org/officeDocument/2006/relationships/header" Target="header291.xml" /><Relationship Id="rId922" Type="http://schemas.openxmlformats.org/officeDocument/2006/relationships/footer" Target="footer291.xml" /><Relationship Id="rId923" Type="http://schemas.openxmlformats.org/officeDocument/2006/relationships/hyperlink" Target="https://advance.lexis.com/api/document?collection=news&amp;id=urn:contentItem:5X5G-XS91-JC6P-C2TW-00000-00&amp;context=1516831" TargetMode="External" /><Relationship Id="rId924" Type="http://schemas.openxmlformats.org/officeDocument/2006/relationships/header" Target="header292.xml" /><Relationship Id="rId925" Type="http://schemas.openxmlformats.org/officeDocument/2006/relationships/header" Target="header293.xml" /><Relationship Id="rId926" Type="http://schemas.openxmlformats.org/officeDocument/2006/relationships/footer" Target="footer292.xml" /><Relationship Id="rId927" Type="http://schemas.openxmlformats.org/officeDocument/2006/relationships/footer" Target="footer293.xml" /><Relationship Id="rId928" Type="http://schemas.openxmlformats.org/officeDocument/2006/relationships/header" Target="header294.xml" /><Relationship Id="rId929" Type="http://schemas.openxmlformats.org/officeDocument/2006/relationships/footer" Target="footer294.xml" /><Relationship Id="rId93" Type="http://schemas.openxmlformats.org/officeDocument/2006/relationships/hyperlink" Target="https://advance.lexis.com/api/document?id=urn:contentItem:5V3R-8VW1-F11P-X281-00000-00&amp;idtype=PID&amp;context=1516831" TargetMode="External" /><Relationship Id="rId930" Type="http://schemas.openxmlformats.org/officeDocument/2006/relationships/hyperlink" Target="https://advance.lexis.com/api/document?collection=news&amp;id=urn:contentItem:5WP9-3CF1-F0JP-W274-00000-00&amp;context=1516831" TargetMode="External" /><Relationship Id="rId931" Type="http://schemas.openxmlformats.org/officeDocument/2006/relationships/header" Target="header295.xml" /><Relationship Id="rId932" Type="http://schemas.openxmlformats.org/officeDocument/2006/relationships/header" Target="header296.xml" /><Relationship Id="rId933" Type="http://schemas.openxmlformats.org/officeDocument/2006/relationships/footer" Target="footer295.xml" /><Relationship Id="rId934" Type="http://schemas.openxmlformats.org/officeDocument/2006/relationships/footer" Target="footer296.xml" /><Relationship Id="rId935" Type="http://schemas.openxmlformats.org/officeDocument/2006/relationships/header" Target="header297.xml" /><Relationship Id="rId936" Type="http://schemas.openxmlformats.org/officeDocument/2006/relationships/footer" Target="footer297.xml" /><Relationship Id="rId937" Type="http://schemas.openxmlformats.org/officeDocument/2006/relationships/hyperlink" Target="https://advance.lexis.com/api/document?collection=news&amp;id=urn:contentItem:5VG6-1631-JBKB-W2JN-00000-00&amp;context=1516831" TargetMode="External" /><Relationship Id="rId938" Type="http://schemas.openxmlformats.org/officeDocument/2006/relationships/image" Target="media/image18.png" /><Relationship Id="rId939" Type="http://schemas.openxmlformats.org/officeDocument/2006/relationships/header" Target="header298.xml" /><Relationship Id="rId94" Type="http://schemas.openxmlformats.org/officeDocument/2006/relationships/hyperlink" Target="https://advance.lexis.com/api/document?id=urn:contentItem:5V6G-JYD1-DXVP-V3HS-00000-00&amp;idtype=PID&amp;context=1516831" TargetMode="External" /><Relationship Id="rId940" Type="http://schemas.openxmlformats.org/officeDocument/2006/relationships/header" Target="header299.xml" /><Relationship Id="rId941" Type="http://schemas.openxmlformats.org/officeDocument/2006/relationships/footer" Target="footer298.xml" /><Relationship Id="rId942" Type="http://schemas.openxmlformats.org/officeDocument/2006/relationships/footer" Target="footer299.xml" /><Relationship Id="rId943" Type="http://schemas.openxmlformats.org/officeDocument/2006/relationships/header" Target="header300.xml" /><Relationship Id="rId944" Type="http://schemas.openxmlformats.org/officeDocument/2006/relationships/footer" Target="footer300.xml" /><Relationship Id="rId945" Type="http://schemas.openxmlformats.org/officeDocument/2006/relationships/hyperlink" Target="https://advance.lexis.com/api/document?collection=news&amp;id=urn:contentItem:5V50-SNR1-JBCN-408D-00000-00&amp;context=1516831" TargetMode="External" /><Relationship Id="rId946" Type="http://schemas.openxmlformats.org/officeDocument/2006/relationships/header" Target="header301.xml" /><Relationship Id="rId947" Type="http://schemas.openxmlformats.org/officeDocument/2006/relationships/header" Target="header302.xml" /><Relationship Id="rId948" Type="http://schemas.openxmlformats.org/officeDocument/2006/relationships/footer" Target="footer301.xml" /><Relationship Id="rId949" Type="http://schemas.openxmlformats.org/officeDocument/2006/relationships/footer" Target="footer302.xml" /><Relationship Id="rId95" Type="http://schemas.openxmlformats.org/officeDocument/2006/relationships/hyperlink" Target="https://advance.lexis.com/api/document?id=urn:contentItem:5W8S-VM01-F0J6-J4R5-00000-00&amp;idtype=PID&amp;context=1516831" TargetMode="External" /><Relationship Id="rId950" Type="http://schemas.openxmlformats.org/officeDocument/2006/relationships/header" Target="header303.xml" /><Relationship Id="rId951" Type="http://schemas.openxmlformats.org/officeDocument/2006/relationships/footer" Target="footer303.xml" /><Relationship Id="rId952" Type="http://schemas.openxmlformats.org/officeDocument/2006/relationships/hyperlink" Target="https://advance.lexis.com/api/document?collection=news&amp;id=urn:contentItem:5WBF-W6J1-JD3N-51HB-00000-00&amp;context=1516831" TargetMode="External" /><Relationship Id="rId953" Type="http://schemas.openxmlformats.org/officeDocument/2006/relationships/theme" Target="theme/theme1.xml" /><Relationship Id="rId954" Type="http://schemas.openxmlformats.org/officeDocument/2006/relationships/numbering" Target="numbering.xml" /><Relationship Id="rId955" Type="http://schemas.openxmlformats.org/officeDocument/2006/relationships/styles" Target="styles.xml" /><Relationship Id="rId96" Type="http://schemas.openxmlformats.org/officeDocument/2006/relationships/hyperlink" Target="https://advance.lexis.com/api/document?id=urn:contentItem:5VYB-5P91-DYNS-32CR-00000-00&amp;idtype=PID&amp;context=1516831" TargetMode="External" /><Relationship Id="rId97" Type="http://schemas.openxmlformats.org/officeDocument/2006/relationships/hyperlink" Target="https://advance.lexis.com/api/document?id=urn:contentItem:5WYP-C461-JB5M-W3CG-00000-00&amp;idtype=PID&amp;context=1516831" TargetMode="External" /><Relationship Id="rId98" Type="http://schemas.openxmlformats.org/officeDocument/2006/relationships/hyperlink" Target="https://advance.lexis.com/api/document?id=urn:contentItem:5VF1-1XK1-F04Y-T38J-00000-00&amp;idtype=PID&amp;context=1516831" TargetMode="External" /><Relationship Id="rId99" Type="http://schemas.openxmlformats.org/officeDocument/2006/relationships/hyperlink" Target="https://advance.lexis.com/api/document?id=urn:contentItem:5WK8-PVX1-F00C-611F-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 &amp; DUST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170636254</vt:lpwstr>
  </property>
  <property fmtid="{D5CDD505-2E9C-101B-9397-08002B2CF9AE}" pid="3" name="LADocCount">
    <vt:i4>101</vt:i4>
  </property>
  <property fmtid="{D5CDD505-2E9C-101B-9397-08002B2CF9AE}" pid="4" name="UserPermID">
    <vt:lpwstr>urn:user:PA184731112</vt:lpwstr>
  </property>
</Properties>
</file>