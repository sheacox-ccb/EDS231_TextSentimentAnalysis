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May 9, 2022 2:15:00 AM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170636302</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White Leaf Provisions, the first line of 100% Regeneratively farmed Biodynamic baby food, Goes National With Whole Foods Market Rollout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White Leaf Provisions, the first line of 100% Regeneratively farmed(R) Biodynamic(R) baby food, Goes National With Whole Foods Market Rollout.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White Leaf Provisions, the first line of 100% Regeneratively farmed® Biodynamic® baby food, Goes National With Whole Foods Market Rollout White Leaf Provisions is excited to announce that they're now available at Whole Foods Market stores nationwide, giving parents and children across the country access to Biodynamic® baby food.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Weleda to celebrate 100 years by spotlighting ‘planetary diversity’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Going beyond organic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International Chocolate Day: The importance of choosing good cocoa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Palate grows for organic wines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It is evening VIEW time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PHILIPPINES : SOWING SEEDS OF HOPE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Oatley Flora and Fauna Conservation Society 're-greening' efforts go bush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NewTree Ranch Begins Accepting Reservations Providing A Sustainable Oasis Where Adventure and Wellness Intersect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Non-conventional farmers to speak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Renewable Agriculture &amp; Food Systems Journal Issues Research Articles in June 2020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Bonterra Organic Vineyards Advertising Campaign Named 2020's Best Organic Initiative by the Drinks Business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Water and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2020 Water and Climate Change at Queen Street Hall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Enjoy a close encounter with organic, natural and cosmic vineyards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Bonterra Organic Vineyards Advertising Campaign Named 2020's Best Organic Initiative by the Drinks Business Leading California Winery Wraps Up Historic Year with Second Green Business Award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Indian Bio Agriculture Market Research Report, Market Share, Size, Trends, Forecast and Analysis of Key players 2025</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Avila Herbals Announces Manufacturing and Research Agreements with Phoenix Biotechnology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Sustainability gains ground in Margs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Bonterra Organic Vineyards Brings Climate-Friendly Practices to Life with "Tastes Like Saving the Planet" Advertising Campaign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Indian Bio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Ensuring Sustainable Development with Organic Farming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CSA: How to Support Local Farmers as Restaurants and Farmers Markets Close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Bonterra Organic Vineyards Brings Climate-Friendly Practices to Life with "Tastes Like Saving the Planet" Advertising Campaign Organic Farming Pioneer's Campaign Targets Consumers Online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Avila Herbals Announces Manufacturing and Research and Development Agreements with Phoenix Biotechnology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Boone’s Winter Farmers’ Market opens Dec. 5</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A tale of natural wine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Chlorinated chicken: 'Broiler belt' sheds where 20,000 birds struggle for space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How Molly and John Chester quit their city life and built a farm from scratch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Local food movement alive in Madison County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Organic products and zero waste: the cosmetic industry takes a giant step towards new sustainability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Climate activist candidates bid to clean up Geelong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Inside rural utopia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A look at sustainable farming trends in South Africa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SKYMINT Brands™ Brings Michigan 's Largest Sungrown Cannabis Farm To Harvest With The Launch Of SKYMINT Farms™ Located on 200 acres, SKYMINT Farms™ aspires to become Michigan 's largest purveyor of regeneratively and sustainably cultivated, sungrown cannabis; its launch supports Forgotten Harvest, Metro Detroit's only food rescue organization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Down on the Farm: The joy of doing what you love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50 ways the natural products industry can love the Earth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Au naturale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From dirt to greens Reflections of a North Florida organic farmer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Dairy Dialog podcast 67: Sigep, HP Hood s Planet Oat and Summer Land Camels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A Most 'Sustainable' Vineyard in a 'Completely Unsustainable'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Dairy Dialog podcast 67: Sigep, HP Hood’s Planet Oat and Summer Land Camels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ECORNATURAS AND THE MOUNTAIN PARTNERSHIP SECRETARIAT TO BOOST RURAL, MOUNTAIN, FOREST AND ISLAND COMMUNITIES' LIVELIHOODS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World: EcorNaturaS\xED and the Mountain Partnership Secretariat to boost rural, mountain, forest and island communities' livelihoods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EcorNaturaSí and the Mountain Partnership Secretariat to boost rural, mountain, forest and island communities’ livelihoods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Halloween, honey and honors Contact Anne at anne.ernst@sonomanews.com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Shuttered hotels with thriving farms put produce on the community's plate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World: EcorNaturaSí and the Mountain Partnership Secretariat to boost rural, mountain, forest and island communities' livelihoods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Down on the Farm: It’s time to consider the power of choice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Landholders turn spotlight on soil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EcorNaturaSi and the Mountain Partnership Secretariat to Boost Rural, Mountain, Forest and Island Communities' Livelihoods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FARM TEAM A former big city interior designer and auto mechanic welcome diners to their bucolic farm in Prince Edward County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Taking stock of Bt Cotton : with evidence, experts question policy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Farm to Table: In America 's Dairyland, UW students with farming backgrounds note campus disconnect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Agrimin Limited : AGRIMIN SOP CERTIFIED FOR ORGANIC USE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GREEN THOUGHTS: On- and off-premise operators weigh in on sustainability.(ON-/OFF-PREMISE SUSTAINABILITY)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Citizenship, Place, and a Humane Economy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How to Find (and Discuss) Natural Wines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How the regenerative farming movement transformed Charles Massy's sheep station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The woman bringing wellness to the Cotswolds set Lady Carole Bamford, matriarch of the Daylesford organic food empire, takes Helen Kirwan-Tayor on a tour of her new holistic spa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Honing Agric Expertise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'We're stewards of our land': the rise of female farmers Nearly one in five farmers are women, with the number rising all the time. We ask four of them about their lives, work and a year of challenges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For a German Chef, Hospital Food Is the Ultimate Challenge The Saturday Profile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Praising Arizona : an afternoon with a mindful model and activist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SIMPLY THE BEST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Prince Charles steps back from role he 'passionately' backed in preparation to become king PRINCE Charles will no longer lease his signature Duchy Originals farm after 35 years as the future king prepares to take on his new role.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Kitchen contradiction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'Lady Bamford': the billionaire eco entrepreneur bringing wellness to the Cotswolds set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From Cotton to Brinjal: Fraudulent GMO Project in India Sustained by Deception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MAKING SUSTAINABILITY PAY: Four key strategies to turn an existential crisis into a call for action--and profit.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Grower shout-out for more ag promotion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World: Selfridges, Weleda and SALT Resorts crowned sustainable champions of 2020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Slovenia : Minister Podgorsek at the final presentation of the Semenjalnica project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Time to wind up our efforts to promote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Time for producers to begin sharing stories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The virtues of veganism With an estimated 350,000 people switching to plant-based diets this month, Josephine Moulds visits farmers on both sides of the plate to find out if the much-touted alternatives to meat and dairy products really could save the planet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"Eco" and vegan wines, a booming trend leading Chilean vines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A sustainable approach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Friends of Earth: 160+ Organizations Urge President-Elect Biden to Withdraw Heidi Heitkamp From Consideration for USDA Secretary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Jancis Robinson: winemakers take a lead in sustainability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Growing a green Singapore Mr Bjorn Low wants to make the Republic a more sustainable and liveable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Contribution of the agroecology approach in the functioning and structure of integrated agroecosystems.(Scientific Paper)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7 Healthy And Sustainable Snacks And Beverages You Can Enjoy At Home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World gold for an Argentine winery: what its wines are like and its history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Chile leading the way in production of eco-, vegan-friendly wine CHILE WINE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How farmers are changing the way we buy, cook and eat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Greening the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Thrive Market commits to ‘waste not’ in 2020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Antiquity that is respected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How Australia's meat industry could be part of the climate solution It's the omnivore's dilemma: is there an environmentally responsible way to continue eating meat? Cattle farmers like Charlie Arnott are working on a fix</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Why farming could be a solution to the climate crisis Lizzie Rivera on how the industry is the key to cultivating diversity and reversing widespread environmental damage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FIVE LIFE AND BUSINESS LESSONS FROM OUR FEMALE FARMERS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Mindful gastronomy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A BUTCHER WALKS INTO A MEAT LAB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LEADING THE WAY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Fresh food from the farm: meet the Common Ground Project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Candidates say their piece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DEAL WATCH: Construction starts on Fort Apache Professional Park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2020 to Dec 31,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White Leaf Provisions, the first line of 100% Regeneratively </w:t>
        </w:r>
      </w:hyperlink>
      <w:hyperlink r:id="rId117" w:history="1">
        <w:r>
          <w:rPr>
            <w:rFonts w:ascii="arial" w:eastAsia="arial" w:hAnsi="arial" w:cs="arial"/>
            <w:b/>
            <w:bCs/>
            <w:i/>
            <w:color w:val="0077CC"/>
            <w:kern w:val="32"/>
            <w:sz w:val="28"/>
            <w:szCs w:val="32"/>
            <w:u w:val="single"/>
            <w:shd w:val="clear" w:color="auto" w:fill="FFFFFF"/>
            <w:lang w:val="en-US" w:eastAsia="en-US" w:bidi="ar-SA"/>
          </w:rPr>
          <w:t>farmed</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baby food, Goes National With Whole Foods Market Rollout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Contify Retail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2020 Thursday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668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CHARLESTON, South Carolina, Feb. 27 -- White Leaf Provisions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White Leaf Provisions is excited to announce that they're now available at Whole Foods Market stores nationwide, giving parents and children across the country access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baby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White Leaf Provisions, a US-based family-run business and pioneers of regeneratively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family foods, is proud to announce a rollout to Whole Foods Market stores nationwide. White Leaf Provisions baby food line goes beyond organic and GMO-free by sourcing ingredients that are regeneratively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using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has always been a demand from parents for more transparency, purity and accountability regarding food options for their babies, which is why husband and wife duo Keith and Meghan Rowe created White Leaf Provisions.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regenerative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processes behind the fruits and vegetables in our products is the secret ingredient. We aim to push beyond being organic, GMO-free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focus on a set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that build healthy, nutrient-rich soil in which to grow nutrient-rich fruits and vegetables," said Keith Rowe, co-founder and COO of White Leaf Provisions.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Years of mono-cropping, industrialized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well as chemical use 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has depleted soil health, biodiversity and have had an overall negative impact on our planet. All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work with the natural cycles of nature, promote biodiversity, replaces all toxic fertilizers, pesticides and herbicides with compost and herbal sprays helping to heal the planet that our kids will inherit.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White Leaf Provisions is gaining attention as a market leader in the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space. All White Leaf Provisions baby food blends offer a perfect balance of nutrition, taste and quality without any added sweeteners, concentrated fruit juices or chemical preservatives. All products are certified organic, GMO-free, Kosher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White Leaf Provisions baby food line has also partnered with The Detox Project and is proud to become the first shelf-stable Glyphosate residue-free baby food line in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White Leaf Provisions products are shelf-stable making them a perfect on the go snack. All ingredients are grown, harvested, gently steamed, pureed and packed under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certifier, Demeter Association standards. All packaging is recyclable via their complimentary mail-in recycling program, Terracycle.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first four baby food blends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Carrot, Sweet Potato &amp; Pea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Pear, Banana &amp; Kiwi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Mango, Carrot, Banana &amp; Pear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Apple, Sweet Potato &amp; Beet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White Leaf Provisions products are now currently available nationally at Whole Foods Market stores and are available online as well as other natural and organic grocers nationwide. For more information on White Leaf Provisions products and ingredients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visit </w:t>
      </w:r>
      <w:hyperlink r:id="rId118" w:history="1">
        <w:r>
          <w:rPr>
            <w:rFonts w:ascii="arial" w:eastAsia="arial" w:hAnsi="arial" w:cs="arial"/>
            <w:i/>
            <w:color w:val="0077CC"/>
            <w:sz w:val="20"/>
            <w:u w:val="single"/>
            <w:shd w:val="clear" w:color="auto" w:fill="FFFFFF"/>
            <w:lang w:val="en-US" w:eastAsia="en-US" w:bidi="ar-SA"/>
          </w:rPr>
          <w:t>http://www.whiteleafprovisions.com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started in Europe almost 100 years ago, and is the oldest ecological and "green"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movement in the world, being a forerunner to organics as we know it today and the gold standard for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The certifying group, Demeter Association, receives unique worldwide recognition, representing organic integrity and vitality, and is the premiere organic brand of choice in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White Leaf Provisions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White Leaf Provisions was founded by parents Keith and Meghan Rowe after they noticed a real lack of regeneratively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organic products in the US. Keith, an executive chef from Ireland, and Meghan, the daughter of a serial entrepreneur ,were both well aware of Europe's approach to food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After the birth of their son, they wanted to bring that level of purity, transparency and social accountability to baby and toddler food aisles in the US. To learn more visit </w:t>
      </w:r>
      <w:hyperlink r:id="rId118" w:history="1">
        <w:r>
          <w:rPr>
            <w:rFonts w:ascii="arial" w:eastAsia="arial" w:hAnsi="arial" w:cs="arial"/>
            <w:i/>
            <w:color w:val="0077CC"/>
            <w:sz w:val="20"/>
            <w:u w:val="single"/>
            <w:shd w:val="clear" w:color="auto" w:fill="FFFFFF"/>
            <w:lang w:val="en-US" w:eastAsia="en-US" w:bidi="ar-SA"/>
          </w:rPr>
          <w:t>http://www.whiteleafprovisions.com</w:t>
        </w:r>
      </w:hyperlink>
      <w:r>
        <w:rPr>
          <w:rFonts w:ascii="arial" w:eastAsia="arial" w:hAnsi="arial" w:cs="arial"/>
          <w:color w:val="000000"/>
          <w:sz w:val="20"/>
          <w:lang w:val="en-US" w:eastAsia="en-US" w:bidi="ar-SA"/>
        </w:rPr>
        <w:t xml:space="preserve"> or like us on Facebook or follow us on Twitter and Instagram.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White Leaf Provisions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 xml:space="preserve">White Leaf Provisions, the first line of 100% Regeneratively </w:t>
        </w:r>
      </w:hyperlink>
      <w:hyperlink r:id="rId125" w:history="1">
        <w:r>
          <w:rPr>
            <w:rFonts w:ascii="arial" w:eastAsia="arial" w:hAnsi="arial" w:cs="arial"/>
            <w:b/>
            <w:bCs/>
            <w:i/>
            <w:color w:val="0077CC"/>
            <w:kern w:val="32"/>
            <w:sz w:val="28"/>
            <w:szCs w:val="32"/>
            <w:u w:val="single"/>
            <w:shd w:val="clear" w:color="auto" w:fill="FFFFFF"/>
            <w:lang w:val="en-US" w:eastAsia="en-US" w:bidi="ar-SA"/>
          </w:rPr>
          <w:t>farmed</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(R) </w:t>
        </w:r>
      </w:hyperlink>
      <w:hyperlink r:id="rId125"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25" w:history="1">
        <w:r>
          <w:rPr>
            <w:rFonts w:ascii="arial" w:eastAsia="arial" w:hAnsi="arial" w:cs="arial"/>
            <w:b/>
            <w:bCs/>
            <w:i/>
            <w:color w:val="0077CC"/>
            <w:kern w:val="32"/>
            <w:sz w:val="28"/>
            <w:szCs w:val="32"/>
            <w:u w:val="single"/>
            <w:shd w:val="clear" w:color="auto" w:fill="FFFFFF"/>
            <w:lang w:val="en-US" w:eastAsia="en-US" w:bidi="ar-SA"/>
          </w:rPr>
          <w:t>(R) baby food, Goes National With Whole Foods Market Rollout.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PRWeb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2020 Vocus PRW Holdings LLC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657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CHARLESTON, S.C. (PRWEB) February 27,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White Leaf Provisions, a US-based family-run business and pioneers of regeneratively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family foods, is proud to announce a rollout to Whole Foods Market stores nationwide. White Leaf Provisions baby food line goes beyond organic and GMO-free by sourcing ingredients that are regeneratively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using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has always been a demand from parents for more transparency, purity and accountability regarding food options for their babies, which is why husband and wife duo Keith and Meghan Rowe created White Leaf Provisions.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regenerative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processes behind the fruits and vegetables in our products is the secret ingredient. We aim to push beyond being organic, GMO-free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focus on a set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that build healthy, nutrient-rich soil in which to grow nutrient-rich fruits and vegetables," said Keith Rowe, co-founder and COO of White Leaf Provisions.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Years of mono-cropping, industrialized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well as chemical use 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has depleted soil health, biodiversity and have had an overall negative impact on our planet. All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work with the natural cycles of nature, promote biodiversity, replaces all toxic fertilizers, pesticides and herbicides with compost and herbal sprays helping to heal the planet that our kids will inherit.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White Leaf Provisions is gaining attention as a market leader in the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space. All White Leaf Provisions baby food blends offer a perfect balance of nutrition, taste and quality without any added sweeteners, concentrated fruit juices or chemical preservatives. All products are certified organic, GMO-free, Kosher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White Leaf Provisions baby food line has also partnered with The Detox Project and is proud to become the first shelf-stable Glyphosate residue-free baby food line in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White Leaf Provisions products are shelf-stable making them a perfect on the go snack. All ingredients are grown, harvested, gently steamed, pureed and packed under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certifier, Demeter Association standards. All packaging is recyclable via their complimentary mail-in recycling program, Terracycle.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first four baby food blends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Carrot, Sweet Potato &amp; Pea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Pear, Banana &amp; Kiwi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Mango, Carrot, Banana &amp; Pear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Apple, Sweet Potato &amp; Beet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White Leaf Provisions products are now currently available nationally at Whole Foods Market stores and are available online as well as other natural and organic grocers nationwide. For more information on White Leaf Provisions products and ingredients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visit </w:t>
      </w:r>
      <w:hyperlink r:id="rId118" w:history="1">
        <w:r>
          <w:rPr>
            <w:rFonts w:ascii="arial" w:eastAsia="arial" w:hAnsi="arial" w:cs="arial"/>
            <w:i/>
            <w:color w:val="0077CC"/>
            <w:sz w:val="20"/>
            <w:u w:val="single"/>
            <w:shd w:val="clear" w:color="auto" w:fill="FFFFFF"/>
            <w:lang w:val="en-US" w:eastAsia="en-US" w:bidi="ar-SA"/>
          </w:rPr>
          <w:t>http://www.whiteleafprovisions.com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started in Europe almost 100 years ago, and is the oldest ecological and "green"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movement in the world, being a forerunner to organics as we know it today and the gold standard for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The certifying group, Demeter Association, receives unique worldwide recognition, representing organic integrity and vitality, and is the premiere organic brand of choice in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White Leaf Provisions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White Leaf Provisions was founded by parents Keith and Meghan Rowe after they noticed a real lack of regeneratively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organic products in the US. Keith, an executive chef from Ireland, and Meghan, the daughter of a serial entrepreneur ,were both well aware of Europe's approach to food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After the birth of their son, they wanted to bring that level of purity, transparency and social accountability to baby and toddler food aisles in the US. To learn more visit </w:t>
      </w:r>
      <w:hyperlink r:id="rId118" w:history="1">
        <w:r>
          <w:rPr>
            <w:rFonts w:ascii="arial" w:eastAsia="arial" w:hAnsi="arial" w:cs="arial"/>
            <w:i/>
            <w:color w:val="0077CC"/>
            <w:sz w:val="20"/>
            <w:u w:val="single"/>
            <w:shd w:val="clear" w:color="auto" w:fill="FFFFFF"/>
            <w:lang w:val="en-US" w:eastAsia="en-US" w:bidi="ar-SA"/>
          </w:rPr>
          <w:t>http://www.whiteleafprovisions.com</w:t>
        </w:r>
      </w:hyperlink>
      <w:r>
        <w:rPr>
          <w:rFonts w:ascii="arial" w:eastAsia="arial" w:hAnsi="arial" w:cs="arial"/>
          <w:color w:val="000000"/>
          <w:sz w:val="20"/>
          <w:lang w:val="en-US" w:eastAsia="en-US" w:bidi="ar-SA"/>
        </w:rPr>
        <w:t xml:space="preserve"> or like us on Facebook or follow us on Twitter and Instagram.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the full story at </w:t>
      </w:r>
      <w:hyperlink r:id="rId126" w:history="1">
        <w:r>
          <w:rPr>
            <w:rFonts w:ascii="arial" w:eastAsia="arial" w:hAnsi="arial" w:cs="arial"/>
            <w:i/>
            <w:color w:val="0077CC"/>
            <w:sz w:val="20"/>
            <w:u w:val="single"/>
            <w:shd w:val="clear" w:color="auto" w:fill="FFFFFF"/>
            <w:lang w:val="en-US" w:eastAsia="en-US" w:bidi="ar-SA"/>
          </w:rPr>
          <w:t>https://www.prweb.com/releases/white_leaf_provisions_the_first_line_of_100_regeneratively_</w:t>
        </w:r>
      </w:hyperlink>
      <w:hyperlink r:id="rId126" w:history="1">
        <w:r>
          <w:rPr>
            <w:rFonts w:ascii="arial" w:eastAsia="arial" w:hAnsi="arial" w:cs="arial"/>
            <w:b/>
            <w:i/>
            <w:color w:val="0077CC"/>
            <w:sz w:val="20"/>
            <w:u w:val="single"/>
            <w:shd w:val="clear" w:color="auto" w:fill="FFFFFF"/>
            <w:lang w:val="en-US" w:eastAsia="en-US" w:bidi="ar-SA"/>
          </w:rPr>
          <w:t>farmed</w:t>
        </w:r>
      </w:hyperlink>
      <w:hyperlink r:id="rId126" w:history="1">
        <w:r>
          <w:rPr>
            <w:rFonts w:ascii="arial" w:eastAsia="arial" w:hAnsi="arial" w:cs="arial"/>
            <w:i/>
            <w:color w:val="0077CC"/>
            <w:sz w:val="20"/>
            <w:u w:val="single"/>
            <w:shd w:val="clear" w:color="auto" w:fill="FFFFFF"/>
            <w:lang w:val="en-US" w:eastAsia="en-US" w:bidi="ar-SA"/>
          </w:rPr>
          <w:t>_</w:t>
        </w:r>
      </w:hyperlink>
      <w:hyperlink r:id="rId126" w:history="1">
        <w:r>
          <w:rPr>
            <w:rFonts w:ascii="arial" w:eastAsia="arial" w:hAnsi="arial" w:cs="arial"/>
            <w:b/>
            <w:i/>
            <w:color w:val="0077CC"/>
            <w:sz w:val="20"/>
            <w:u w:val="single"/>
            <w:shd w:val="clear" w:color="auto" w:fill="FFFFFF"/>
            <w:lang w:val="en-US" w:eastAsia="en-US" w:bidi="ar-SA"/>
          </w:rPr>
          <w:t>biodynamic</w:t>
        </w:r>
      </w:hyperlink>
      <w:hyperlink r:id="rId126" w:history="1">
        <w:r>
          <w:rPr>
            <w:rFonts w:ascii="arial" w:eastAsia="arial" w:hAnsi="arial" w:cs="arial"/>
            <w:i/>
            <w:color w:val="0077CC"/>
            <w:sz w:val="20"/>
            <w:u w:val="single"/>
            <w:shd w:val="clear" w:color="auto" w:fill="FFFFFF"/>
            <w:lang w:val="en-US" w:eastAsia="en-US" w:bidi="ar-SA"/>
          </w:rPr>
          <w:t>_baby_food_goes_national_with_whole_foods_market_rollout/prweb16919565.htm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3" w:history="1">
        <w:r>
          <w:rPr>
            <w:rFonts w:ascii="arial" w:eastAsia="arial" w:hAnsi="arial" w:cs="arial"/>
            <w:b/>
            <w:bCs/>
            <w:i/>
            <w:color w:val="0077CC"/>
            <w:kern w:val="32"/>
            <w:sz w:val="28"/>
            <w:szCs w:val="32"/>
            <w:u w:val="single"/>
            <w:shd w:val="clear" w:color="auto" w:fill="FFFFFF"/>
            <w:lang w:val="en-US" w:eastAsia="en-US" w:bidi="ar-SA"/>
          </w:rPr>
          <w:t xml:space="preserve">White Leaf Provisions, the first line of 100% Regeneratively </w:t>
        </w:r>
      </w:hyperlink>
      <w:hyperlink r:id="rId133" w:history="1">
        <w:r>
          <w:rPr>
            <w:rFonts w:ascii="arial" w:eastAsia="arial" w:hAnsi="arial" w:cs="arial"/>
            <w:b/>
            <w:bCs/>
            <w:i/>
            <w:color w:val="0077CC"/>
            <w:kern w:val="32"/>
            <w:sz w:val="28"/>
            <w:szCs w:val="32"/>
            <w:u w:val="single"/>
            <w:shd w:val="clear" w:color="auto" w:fill="FFFFFF"/>
            <w:lang w:val="en-US" w:eastAsia="en-US" w:bidi="ar-SA"/>
          </w:rPr>
          <w:t>farmed</w:t>
        </w:r>
      </w:hyperlink>
      <w:hyperlink r:id="rId1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33"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33" w:history="1">
        <w:r>
          <w:rPr>
            <w:rFonts w:ascii="arial" w:eastAsia="arial" w:hAnsi="arial" w:cs="arial"/>
            <w:b/>
            <w:bCs/>
            <w:i/>
            <w:color w:val="0077CC"/>
            <w:kern w:val="32"/>
            <w:sz w:val="28"/>
            <w:szCs w:val="32"/>
            <w:u w:val="single"/>
            <w:shd w:val="clear" w:color="auto" w:fill="FFFFFF"/>
            <w:lang w:val="en-US" w:eastAsia="en-US" w:bidi="ar-SA"/>
          </w:rPr>
          <w:t xml:space="preserve">® baby food, Goes National With Whole Foods Market Rollout; White Leaf Provisions is excited to announce that they're now available at Whole Foods Market stores nationwide, giving parents and children across the country access to </w:t>
        </w:r>
      </w:hyperlink>
      <w:hyperlink r:id="rId133"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33" w:history="1">
        <w:r>
          <w:rPr>
            <w:rFonts w:ascii="arial" w:eastAsia="arial" w:hAnsi="arial" w:cs="arial"/>
            <w:b/>
            <w:bCs/>
            <w:i/>
            <w:color w:val="0077CC"/>
            <w:kern w:val="32"/>
            <w:sz w:val="28"/>
            <w:szCs w:val="32"/>
            <w:u w:val="single"/>
            <w:shd w:val="clear" w:color="auto" w:fill="FFFFFF"/>
            <w:lang w:val="en-US" w:eastAsia="en-US" w:bidi="ar-SA"/>
          </w:rPr>
          <w:t>® baby food.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2020 Thursday 4:35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CHARLESTON, S.C., Feb. 27, 2020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CHARLESTON, S.C., Feb. 27, 2020 /PRNewswire-PRWeb/ -- White Leaf Provisions, a US-based family-run business and pioneers of regeneratively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family foods, is proud to announce a rollout to Whole Foods Market stores nationwide. White Leaf Provisions baby food line goes beyond organic and GMO-free by sourcing ingredients that are regeneratively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using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has always been a demand from parents for more transparency, purity and accountability regarding food options for their babies, which is why husband and wife duo Keith and Meghan Rowe created White Leaf Provisions.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regenerative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processes behind the fruits and vegetables in our products is the secret ingredient. We aim to push beyond being organic, GMO-free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focus on a set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that build healthy, nutrient-rich soil in which to grow nutrient-rich fruits and vegetables," said Keith Rowe, co-founder and COO of White Leaf Provisions.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Years of mono-cropping, industrialized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well as chemical use 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has depleted soil health, biodiversity and have had an overall negative impact on our planet. All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work with the natural cycles of nature, promote biodiversity, replaces all toxic fertilizers, pesticides and herbicides with compost and herbal sprays helping to heal the planet that our kids will inherit.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White Leaf Provisions is gaining attention as a market leader in the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space. All White Leaf Provisions baby food blends offer a perfect balance of nutrition, taste and quality without any added sweeteners, concentrated fruit juices or chemical preservatives. All products are certified organic, GMO-free, Kosher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White Leaf Provisions baby food line has also partnered with The Detox Project and is proud to become the first shelf-stable Glyphosate residue-free baby food line in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White Leaf Provisions products are shelf-stable making them a perfect on the go snack. All ingredients are grown, harvested, gently steamed, pureed and packed under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certifier, Demeter Association standards. All packaging is recyclable via their complimentary mail-in recycling program, Terracycle.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first four baby food blends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u w:val="single"/>
          <w:lang w:val="en-US" w:eastAsia="en-US" w:bidi="ar-SA"/>
        </w:rPr>
        <w:t>Carrot, Sweet Potato &amp; Pea Pear, Banana &amp; Kiwi Mango, Carrot, Banana &amp; Pear Apple, Sweet Potato &amp; Beet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White Leaf Provisions products are now currently available nationally at Whole Foods Market stores and are available online as well as other natural and organic grocers nationwide. For more information on White Leaf Provisions products and ingredients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visit</w:t>
      </w:r>
      <w:hyperlink r:id="rId118" w:history="1">
        <w:r>
          <w:rPr>
            <w:rFonts w:ascii="arial" w:eastAsia="arial" w:hAnsi="arial" w:cs="arial"/>
            <w:i/>
            <w:color w:val="0077CC"/>
            <w:sz w:val="20"/>
            <w:u w:val="single"/>
            <w:shd w:val="clear" w:color="auto" w:fill="FFFFFF"/>
            <w:lang w:val="en-US" w:eastAsia="en-US" w:bidi="ar-SA"/>
          </w:rPr>
          <w:t>http://www.whiteleafprovisions.com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started in Europe almost 100 years ago, and is the oldest ecological and "green"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movement in the world, being a forerunner to organics as we know it today and the gold standard for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The certifying group, Demeter Association, receives unique worldwide recognition, representing organic integrity and vitality, and is the premiere organic brand of choice in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White Leaf Provisions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White Leaf Provisions was founded by parents Keith and Meghan Rowe after they noticed a real lack of regeneratively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organic products in the US. Keith, an executive chef from Ireland, and Meghan, the daughter of a serial entrepreneur ,were both well aware of Europe's approach to food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After the birth of their son, they wanted to bring that level of purity, transparency and social accountability to baby and toddler food aisles in the US. To learn more visit</w:t>
      </w:r>
      <w:hyperlink r:id="rId134" w:history="1">
        <w:r>
          <w:rPr>
            <w:rFonts w:ascii="arial" w:eastAsia="arial" w:hAnsi="arial" w:cs="arial"/>
            <w:i/>
            <w:color w:val="0077CC"/>
            <w:sz w:val="20"/>
            <w:u w:val="single"/>
            <w:shd w:val="clear" w:color="auto" w:fill="FFFFFF"/>
            <w:lang w:val="en-US" w:eastAsia="en-US" w:bidi="ar-SA"/>
          </w:rPr>
          <w:t>http://www.whiteleafprovisions.comor</w:t>
        </w:r>
      </w:hyperlink>
      <w:r>
        <w:rPr>
          <w:rFonts w:ascii="arial" w:eastAsia="arial" w:hAnsi="arial" w:cs="arial"/>
          <w:color w:val="000000"/>
          <w:sz w:val="20"/>
          <w:lang w:val="en-US" w:eastAsia="en-US" w:bidi="ar-SA"/>
        </w:rPr>
        <w:t xml:space="preserve"> like us on Facebook or follow us on Twitter and Instagram.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White Leaf Provisions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1" w:history="1">
        <w:r>
          <w:rPr>
            <w:rFonts w:ascii="arial" w:eastAsia="arial" w:hAnsi="arial" w:cs="arial"/>
            <w:b/>
            <w:bCs/>
            <w:i/>
            <w:color w:val="0077CC"/>
            <w:kern w:val="32"/>
            <w:sz w:val="28"/>
            <w:szCs w:val="32"/>
            <w:u w:val="single"/>
            <w:shd w:val="clear" w:color="auto" w:fill="FFFFFF"/>
            <w:lang w:val="en-US" w:eastAsia="en-US" w:bidi="ar-SA"/>
          </w:rPr>
          <w:t>Weleda to celebrate 100 years by spotlighting ‘planetary diversity’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CosmeticsDesign-Europe.com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2020 Thursday 2:09 PM GMT+1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William Reed Business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884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Kacey Culliney, , </w:t>
      </w:r>
      <w:hyperlink r:id="rId142" w:history="1">
        <w:r>
          <w:rPr>
            <w:rFonts w:ascii="arial" w:eastAsia="arial" w:hAnsi="arial" w:cs="arial"/>
            <w:i/>
            <w:color w:val="0077CC"/>
            <w:sz w:val="20"/>
            <w:u w:val="single"/>
            <w:shd w:val="clear" w:color="auto" w:fill="FFFFFF"/>
            <w:lang w:val="en-US" w:eastAsia="en-US" w:bidi="ar-SA"/>
          </w:rPr>
          <w:t>Kacey</w:t>
        </w:r>
      </w:hyperlink>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Natural beauty specialist Weleda will celebrate its centenary next year and will use the occasion to spotlight its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planetary diversity principles – concepts it hopes can inspire wider industry, its UK MD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Swiss-headquartered beauty firm was founded in 1921 by Austrian philosopher Rudolf Steiner and medical doctor Ita Wegman with a vision of providing an alternative and personal approach to healthcare based on natural ingredients and the body’s own healing impulse. Almost 100 years later, the company now offered a range of natural personal care products worldwide, including face creams and serums, body oils and drinkable elixirs.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Jayn Sterland, MD of Weleda UK, said whilst the centenary was of course highly anticipated amongst colleagues, Weleda also wanted to make it relevant and engaging for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we’re celebrating our 100 years is by talking about the importance of supply chain management, biodiversity in the soil and responsible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If we can – as humanity – look to change our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we could lock so much more carbon back into the soil,” ​Sterland told CosmeticsDesign-Europe.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our 100&lt;sup&gt;th&lt;/sup&gt;​ anniversary, it’s going to be about describing the Weleda way in a relevant, modern way, and in a way that we can hopefully inspire others to follow and work much more in collaboration right across the beauty industry,”​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was a huge challenge for today’s beauty industry, she said, particularly as it pushed forward in its quest to become more circular. “Packaging, responsible sourcing of ingredients, the move away from synthetics and fossil fuel-derived ingredients, is all incredibly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beauty –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ingredients processing and eco packaging​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Sterland said all of Weleda’s ingredients were either grown and produced by the company or via partnerships around the world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distillers, universities and NGOS using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she said, was similar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but included various esoteric concepts like soil fertility, plant growth and livestock care that were considered ecologically interrelated – drawn from the ideas of Weleda’s founder Steiner.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Steiner’s original vision in the early part of the 20&lt;sup&gt;th&lt;/sup&gt;​ century to stop industrialising the land. It’s a holistic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 The key thing that makes it different to organic is we concentrate on the bacteria in the soil,”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 love about using 100% natural, grown-in-the-ground ingredients is, if you get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right, you can enhance the natural world; you can lock carbon back into the soil, you can give people a living wage, build schools and grow communities. You can actually do good with your sourcing.”​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Sterland said Weleda was also highly focused on the processing of its ingredients because the types of ingredients used in a beauty product were only “50% of the magic” ​– the rest came from how they were processed.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just spent a number of years perfecting a way of extracting prickly pear extract in a particular way, and we’ve patented that process,”​ she said. A range containing this Mexican prickly pear extract would launch in Q4 next year across Europe, she said, carrying a proven claim of 24-hour hydration.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beyond sourcing and processing, Sterland said there was also plenty to be done in packaging. By the end of next year, Weleda wanted to have 65% of its plastic packaging made from recycled materials and in Q4, this year, it would relaunch its entire baby care range with packaging containing 98% recycled plastics.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aim is to try and get to the highest recycled content of our plastics – the aim is to move towards bioplastics and so on,”​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Moving forward, Sterland said pre-competitive industry collaboration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packaging would be critical. “Self-interest is what has damaged the world. Particularly going towards 2030 and becoming climate neutral, we have to work together, particularly on packaging.”​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Transparency key for beauty consumers – it’s not black and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Sterland said within all these planetary efforts, it was important to maintain open and honest communication with consumers, and acknowledge that sustainability issues weren’t simply black and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“Palm oil has been really vilified, for very good reasons, but you can source palm oil responsibly. I think the key thing for me is to have transparency, authenticity and trust within the supply chain. I mean fully auditing the supply chain so you know where every single ingredient comes from and you know what contamination there might be.”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this need for transparency would become even more critical for consumers in coming years, she said – from ingredients sourcing through to wider holistic business practices.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“Consumers are going behind the label and being much more demanding. Be honest. Nobody is perfect; we’re all on a journey trying to better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Asked what the biggest opportunities were in beauty for next year, Sterland said: “I think the brand that cracks a true natural hair product – shampoo – that’s the holy grail. And also, a truly natural sunscreen. Both of those are incredibly difficult to do, but there’s a massive prize there.”​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9" w:history="1">
        <w:r>
          <w:rPr>
            <w:rFonts w:ascii="arial" w:eastAsia="arial" w:hAnsi="arial" w:cs="arial"/>
            <w:b/>
            <w:bCs/>
            <w:i/>
            <w:color w:val="0077CC"/>
            <w:kern w:val="32"/>
            <w:sz w:val="28"/>
            <w:szCs w:val="32"/>
            <w:u w:val="single"/>
            <w:shd w:val="clear" w:color="auto" w:fill="FFFFFF"/>
            <w:lang w:val="en-US" w:eastAsia="en-US" w:bidi="ar-SA"/>
          </w:rPr>
          <w:t>Going beyond organic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Manila Bulletin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Manila Bulletin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Manila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Manila, Feb. 11 -- Organic. When it comes to skincare, the words natural, safe, basic, clean, non-chemical, original, pure, or whole may come to mind. And none of them are wrong. Generally, organic means using naturally derived ingredients that are free from pesticides and artificial chemicals. But are they really? This is why some brands are taking their products beyond organic: It's called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Which makes us ask, how organic is organic anyway?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Marketing Service of the United States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(USDA) and the National Organic Program provide regulations on food and non-food items and define if a product is "certified organic" under their standards. According to their definition, organic is a term that may be used to label food 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that have been produced through their approved methods using environmentally friendly practices that they have identified. Hence, sewage sludge, artificial fertilizers, radiation, and genetic engineering may not be used, according to the USDA.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beauty products, however, the USDA states that "the FDA does not define or regulate the term 'organic,' as it applies to cosmetics, body care, and personal care products," but that "the USDA regulates the term 'organic' as it applies to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Hence, if a beauty product is using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ingredients, it cannot be certified by the USDA unless it meets its certain standards on production, labeling, and so on. And to the USDA, it may label its products organic when a product has at least 70 percent organic ingredients, and may only obtain the seal when a product has at least 95 percent organic ingredients. This means that products with the term "organic" on their label without the seal may not have met USDA standards nor have been certified by the USDA as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term "organic" may have been used more often than it should, biodynamics takes organic a step further.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are similar in their goal of having high-quality produce while promoting environmental sustainability through their ban on artificial chemicals and fertilizers, pesticides, and more. Biodynamics takes it up a notch, however, as it has an interrelated, harmonious approach in its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by taking into consideration not only the quality of the produce, but also the soil, the animals, the plants, and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Demeter International, the official regulatory body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products, is based on Dr. Rudolf Steiner 's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lecture in Europe in the 1920s. Moreover, it believes in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where there is less human intervention as it relies more on the earth's natural processes, cycles, phases, and even tides that could bring better soil and higher quality produce, over and over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been reported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produce contains a higher concentration of nutrients than traditionally produced ones. So that translates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beauty products too, which may have ingredients that are more potent than others. Initially, opting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products may sound like a win-win situation for the consumer and the environment. There are some, however, that is not into its practices as it lacks a scientific basis on some of its methods. Moreover,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also faces another problem with inconsistent amounts of produce that may be a challenge in the future should demand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products increase.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face some backlash, consumers converting to or trying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products are slowly on the rise as more and more individuals become eco-conscious. Both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have to be applauded in their actions toward a better environment, but with hope, more research is done on specific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so that together we can live in a harmonious,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environment for years to come.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Manila Bulletin. For any query with respect to this article or any other content requirement, please contact Editor at </w:t>
      </w:r>
      <w:hyperlink r:id="rId15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International Chocolate Day: The importance of choosing good cocoa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11,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2020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September 13 marks international chocolate day, a day to commemorate an increasingly consumed product in Spain. It is only necessary to remember that this was one of the foods most demanded by the Spaniards during the confinement to get an idea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look at the figures, growth by types of chocolate draws attention. Dark chocolate experienced a 10% increase in sales, more than double what milk chocolate did, according to the latest data provided by consultancy Nielsen in late 2018. It is the first time that dark chocolate has unbanked milk chocolate in the shopping baskets of the Spaniards. On the other hand, white chocolate is the least consumed by Spaniards, whose sales account for 5% of total sales.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Data that has to do with the increasingly widespread trend of healthy eating. According to consultancy GfK, consumers aware of caring for their food have increased by 20% to 25% in our country.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Spanish Society of Dietetics and Food Sciences (SEDCA) dark chocolate is the one that brings the most nutrients and properties to health. It helps reduce blood pressure, improve mood and prevent depression, improve skin and prevent aging, improve memory and reduce the risk of heart attack, among other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have an impact that it is essential to choose which chocolate to consume. It is recommended that it has been made with a high percentage of cocoa, with a level equal to or greater than 70% cocoa, as this will contain less milk and sugars and, as a result, fewer calories. If it can also be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chocolate, free of synthetic fertilizers, herbicides or pesticides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the benefits will increase exponentially.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case of Pacari chocolate, the only one made from organic cocoa beans that come 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cultivation. This chocolate has more health benefits than other chocolates that come from mass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based on creating a self-regenerating, chemical- pesticide- or non-natural fertilizer-free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Likes,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cultivation favors the health of consumers, but also that of cocoa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since, by not using pesticides or chemicals, the resulting chocolate has a purer taste and is much healthier for the consumer. Likewise,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is exempt from being continuously exposed to harmful chemicals. All this makes this chocolate of the highest quality and uniqueness", concludes Santiago Peralta, founder of Pacari.</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commentsforum0WhatsApp  Facebook  Twitter  Linkedin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4" w:history="1">
        <w:r>
          <w:rPr>
            <w:rFonts w:ascii="arial" w:eastAsia="arial" w:hAnsi="arial" w:cs="arial"/>
            <w:b/>
            <w:bCs/>
            <w:i/>
            <w:color w:val="0077CC"/>
            <w:kern w:val="32"/>
            <w:sz w:val="28"/>
            <w:szCs w:val="32"/>
            <w:u w:val="single"/>
            <w:shd w:val="clear" w:color="auto" w:fill="FFFFFF"/>
            <w:lang w:val="en-US" w:eastAsia="en-US" w:bidi="ar-SA"/>
          </w:rPr>
          <w:t>Palate grows for organic wines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Southern Star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6, 2020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SouthernStar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 Pg.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251 words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rise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wineries are converting to growing organic wines - and with good reason.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you've never heard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you're probably wondering what all the fuss is about? The trend currently taking over the wine industry is all about producing a much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healthier product that's good for the environment and those who consume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method isn't new and has been used by some for years, it is becoming more important to those who enjoy a glass - or two - and want to know exactly what's in the drop they are drinking.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definitely seen a growth in popularity and interest in biodynamics," Carla Windrim from Krinklewood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 in Broke, NSW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Biodynamics considers the whole wine making process. From the fruit used to the post-harvest processes, it is all about using natural ways to obtain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healthier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lot more work involved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viticulture than in other methods," Carla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once the fruit has made it to the winery, the process is similar to traditional methods. We use natural yeasts for fermentation wherever possible and only very minimal sulphur." Organic wine is not only good for the soil, grapes and quality of the wine, it's also good for your health and your hangover."I would say knowing you are drinking something that is made from fruit that is grown without the use of chemicals definitely makes it a healthier product to enjoy," she says.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1" w:history="1">
        <w:r>
          <w:rPr>
            <w:rFonts w:ascii="arial" w:eastAsia="arial" w:hAnsi="arial" w:cs="arial"/>
            <w:b/>
            <w:bCs/>
            <w:i/>
            <w:color w:val="0077CC"/>
            <w:kern w:val="32"/>
            <w:sz w:val="28"/>
            <w:szCs w:val="32"/>
            <w:u w:val="single"/>
            <w:shd w:val="clear" w:color="auto" w:fill="FFFFFF"/>
            <w:lang w:val="en-US" w:eastAsia="en-US" w:bidi="ar-SA"/>
          </w:rPr>
          <w:t>It is evening VIEW time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Milton Ulladulla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2020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Internet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317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Ulladulla Evening VIEW Club has had an 'on again, off again' experience this year for meetings and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Surprisingly, the club welcomed two new members, Lyn Fuller who has now received her badge and Karen Clarke who has transferred from Eugowra.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Club members congratulate Sue Mann for receiving her 20 Year badge. Well done for your continued support of the Smith Family and the 'Learning for Life' program through VIEW Club 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group were unable to have our VIEW meetings for March, April, May and June due to Covid restrictions in NSW and then increased restrictions caused the August and September meetings and their usual 'meet and greet' mornings to be cancelled.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Members still caught up by having Covid safe small gatherings.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Crafty members pitched in to raise much needed funds for our LFL students with Robyn Robson making face masks and Sue McMahon crocheting hanging hand towels for donations.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club's 30th birthday meeting in July, we were pleased to have speaker, Libby Cupitt from the family owned and operated Cupitt's Estate, Ulladulla's best known dining and tourist venue.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many years of travel Libby and Tom returned to Ulladulla and have been working in the family business since their marriage in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passion and commitment to living the Slow Food philosophy, practicing techniques from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permaculture design contribute to the quality of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club's October 2020 meeting saw members resume with safe Covid spacing and procedures and we enjoyed getting together once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Anti-Poverty week they were fortunate to have previous member Cheryl Azzopardi to speak about a NSW Health Department program she has been conducting supporting underprivileged young women in our area. The main aim of her job is to help restore children to the protective care of their birth families and communities.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8" w:history="1">
        <w:r>
          <w:rPr>
            <w:rFonts w:ascii="arial" w:eastAsia="arial" w:hAnsi="arial" w:cs="arial"/>
            <w:b/>
            <w:bCs/>
            <w:i/>
            <w:color w:val="0077CC"/>
            <w:kern w:val="32"/>
            <w:sz w:val="28"/>
            <w:szCs w:val="32"/>
            <w:u w:val="single"/>
            <w:shd w:val="clear" w:color="auto" w:fill="FFFFFF"/>
            <w:lang w:val="en-US" w:eastAsia="en-US" w:bidi="ar-SA"/>
          </w:rPr>
          <w:t>PHILIPPINES: SOWING SEEDS OF HOPE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GENEVA, Switzerland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International Committee of the Red Cross: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Basar buried his sun-scorched face in his hands and heaved a deep sigh as he recalled the displacement he and many others suffered in 2018 due to armed clashes between government forces and a non-state armed group in Pagayawan town, Lanao del Sur province.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his family fled and stayed with relatives in a neighboring town.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-representatives from six most-affected villages of Pagayawan in Lanao del Sur work together to prepare soil mediaa mixture of soil, vermicast and carbonized rice hull where seedlings will be sown.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"Katatanodan aken pen giyoto a masa kiyapakapalagoy ami. Omani-isa na kikha-alek, labaw so mga babay go mga lokes rkami ago gyoto a minitaralo a kalek a miyagedam aken ko miyakadowa kiyapakapalagoy ami ("I remember the tremor that ran through the fleeing crowd, oh... the women and elderlies, and the intense fear that gripped me as we evacuated... twice)," said Basar, his eyes welling with tears.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father-of-four said they were displaced again in March 2019. They returned home after several months of staying with relatives while other displaced community members stayed in evacuation centers. But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barely had anything to return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Basar's household items, livestock,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tools were all looted. The farmland where his livelihood heavily depended on was overgrown by bush and tufts of weed.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Restarting their livelihood became a struggle. In re-cultivating their lands, farmershad to borrow money from others at a whopping 20-percent interest rate. Nearly all displaced families relied on external assistance to meet their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International Committee of the Red Cross (ICRC), a humanitarian organization that strives to protect and assist victims of armed conflict, has been supporting the displaced residents of Pagayawan since 2018. After providing relief items and conditional cash grants in 2018 and 2019 respectively, the organization recently implemented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approach to capacitate residents and allow them to stand on their own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coordination with the local government unit (LGU) of Pagayawan and Municipal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Office of Kauswagan in Lanao del Norte, the ICRC introduced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 holistic ecological and ethical approach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food and nutrition, to the residents.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an integrated and interdependent organism inspired by the biodiversity of the natural ecosystem. This method aims to achieve food of high nutritional produce without the use of artificial fertilizers or synthetic chemicals and genetically modified organisms.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30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-representatives and two members of the Pagayawan LGU are being trained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its pilot implementation so they can cascade the method to their community members for replication. The demo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on an 8,112 sq. m. piece of land provided by the town mayor through usufruct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Pagayawan is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area, the concept is to thoroughly train in theory and application 30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-representatives from the six most-affected villages (barangay) and two members of the LGU so they can cascade their knowledge to the rest of the community," shared Hussien Abubacar of ICRC's economic security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residents replicate the method, the produce from the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which can be harvested as early as two months will give them additional income and boost their food security while they wait for 5-6 months to harvest their main staple crops: rice and corn,"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concoction/fermentation facility (left) was constructed in 10 days by 15 workers, while the vermi-composting facility was constructed in a week by five workers through a cash-for-work scheme. All needed materials were provided by the ICRC.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Agriculturist Amenah Taratingan, municipal cooperative specialist of MAO Kauswagan, said that the climate in Pagayawan was ideal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"Through this project, we introduce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new techniques that will utilize readily available resources. Compared to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it's more environmentally friendly, cheaper and healthier,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ICRC provided the seeds and tools as well as technical assistance while the resident-</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remained entirely responsible for the management of the demo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 organization also conducted a cash-for-work project that involved 15 conflict-affected residents, for the construction of facilities for concoction or fermentation and vermi-composting.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Basar was one of the 30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underwent the five-day classroom training from November 9-13. They are now being taught using a "learning by doing" method by agriculturists from Kauswagan. They started planting seedlingssome of which are high-value commercial crops such as lettuce, broccoli, carrots and cabbage.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days, they are focusing on taking care of their seedlingswhich are starting to sproutin the demo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expected to graduate after the harvest season in four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NURSERY WHERE SEEDLINGS ARE NOURISHED AND HARDENED, BASAR GLEAMED WITH EXCITEMENT AS HE SHOWED THE BROCCOLI SEEDLINGS WHICH STARTED TO SPROUT.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Basar found consolation in taking part in this initiative. "Most of us here learned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by experience. Through this project, we discovered a lot of new things," he said, as a smile stretched across his 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didn't think this was possible, that the kitchen waste we usually throw away could be used as organic fertilizers. Understanding that the land we toil in is a living organism, the way we nurture and care for it will change. While we wait for six months to harvest our staple crops, we can benefit from the harvest in the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In two months, we can both sell and consume some of the produce,"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demo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also keeps Basar and others busy. Not a day goes by without him visiting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He feels a sense of calm in toiling the land and watching the plants grow. For him, the sprouting of seedlings signifies his "panginam" or renewed hope for a better tomorrow.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top of it all, Basar said the project has cultivated camaraderie among residents. As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-representatives were selected from six out of 18 villages, and they're expected to eventually pass the method to the rest of the community, he sees the project as a tool to foster their "kaisa-isa," a Meranao word for 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Watermelon seedlings started to sprout a symbol of hope for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Basar.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feels good to share your acquired knowledge with your neighbors. We can benefit from what we learned for a long period of time, and it ties us closer, too,"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Basar was eager to share more about his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experience but time would not allow. There were many tasks to do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heaves another sigh, only this time, it is not of anguish but of joy.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the seedlings he sowed, a sprout of hope sprang up in Basar's heart: hope for an abundant harvest, hope for a continuous calm, and hope for a brighter tomorrow for the people of Pagayawan.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article was written by Amer Hassan Sanggacala, ICRC communication officer in Iligan City.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5" w:history="1">
        <w:r>
          <w:rPr>
            <w:rFonts w:ascii="arial" w:eastAsia="arial" w:hAnsi="arial" w:cs="arial"/>
            <w:b/>
            <w:bCs/>
            <w:i/>
            <w:color w:val="0077CC"/>
            <w:kern w:val="32"/>
            <w:sz w:val="28"/>
            <w:szCs w:val="32"/>
            <w:u w:val="single"/>
            <w:shd w:val="clear" w:color="auto" w:fill="FFFFFF"/>
            <w:lang w:val="en-US" w:eastAsia="en-US" w:bidi="ar-SA"/>
          </w:rPr>
          <w:t>Oatley Flora and Fauna Conservation Society 're-greening' efforts go bush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 George &amp; Sutherland Shire Leader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30, 2020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Internet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REAL ESTATE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519 words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connection between a sheep meat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called Moorlands, near Dalton in the NSW South Western Slopes and the Oatley Flora and Fauna Conservation Society (OFF) seems very unlikely - particularly given that a number of OFF's members are dedicated long term vegetarians.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Moorlands is not your average sheep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Sixth generation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Vince Heffernan, with family connections going back to the 1830s, does things differently compared to many of his neighbours.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taking over his father's conventional sheep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approximately 20 years ago, Vince changed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He uses neither chemical fertiliser nor pesticides on his property in a quest to boost and nurture soil microorganisms and improve its water holding capacity.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Vince utilises a system of rotational grazing. This ensures his sheep feed on small 'cells' of pasture for a short time before being moved to other 'cells'.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grazed, mainly native grasses are left to regenerate before being grazed again in four to six months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method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not limited to just producing healthy sheep. Vince is chair of Upper Lachlan Landcare, which acknowledges the lasting indigenous connection to the land and recognises their essentially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management of the land pre-colonial occupation.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60,000 locally indigenous trees and shrubs have been planted across his 1,200 hectare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provide essential habitat for native fauna including endangered species like the Superb Parrot.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Vince's enthusiasm and passion for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protection of endangered species and returning the landscape to open woodlands was clearly evident during his lively presentation to OFF in February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with the experience of a number of successful local OFF planting events under their belts, an enthusiastic group of OFF members and friends signed up to a 're-greening' trip to Moorlands on September 18 to 20, organised by OFF member Adrian Polhill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group of Vince's friends from Canberra also joined the planting activities to plant 1,800 very healthy native trees and shrubs, provided by Greening Australia, in a 20 hectare paddock which cannot be grazed for the next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"Everyone involved was physically spent from the sheer effort of achieving the task but elated to have been a part of what is so sorely needed in our country - repair and restoration of our land," Mr Polhill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 President, Kim Wagstaff said, "We live in such a biodiverse part of the world and yet so many of our native plants and animals are suffering and actually teetering on the edge of oblivion due to rampant land clearing across vast areas of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"OFF's action was small in proportion but hugely significant in that the great divide between city living and rural reality can be overcome and together we can try hard to turn around the dire consequences of ignoring the signs that clearly show that we need to care for the land,"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hopeful that this can become an annual event in OFF's calendar of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WANT MORE LOCAL NEWS? SIGN UP FOR YOUR FREE WEEKLY NEWSLETTER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2" w:history="1">
        <w:r>
          <w:rPr>
            <w:rFonts w:ascii="arial" w:eastAsia="arial" w:hAnsi="arial" w:cs="arial"/>
            <w:b/>
            <w:bCs/>
            <w:i/>
            <w:color w:val="0077CC"/>
            <w:kern w:val="32"/>
            <w:sz w:val="28"/>
            <w:szCs w:val="32"/>
            <w:u w:val="single"/>
            <w:shd w:val="clear" w:color="auto" w:fill="FFFFFF"/>
            <w:lang w:val="en-US" w:eastAsia="en-US" w:bidi="ar-SA"/>
          </w:rPr>
          <w:t xml:space="preserve">NewTree Ranch Begins Accepting Reservations Providing A </w:t>
        </w:r>
      </w:hyperlink>
      <w:hyperlink r:id="rId192"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192" w:history="1">
        <w:r>
          <w:rPr>
            <w:rFonts w:ascii="arial" w:eastAsia="arial" w:hAnsi="arial" w:cs="arial"/>
            <w:b/>
            <w:bCs/>
            <w:i/>
            <w:color w:val="0077CC"/>
            <w:kern w:val="32"/>
            <w:sz w:val="28"/>
            <w:szCs w:val="32"/>
            <w:u w:val="single"/>
            <w:shd w:val="clear" w:color="auto" w:fill="FFFFFF"/>
            <w:lang w:val="en-US" w:eastAsia="en-US" w:bidi="ar-SA"/>
          </w:rPr>
          <w:t xml:space="preserve"> Oasis Where Adventure and Wellness Intersect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Eturbo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eTurboNews,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U.S.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 June 12 -- NewTree Ranch, an unparalleled destination for travelers seeking wellness experiences and an eco-friendly destination, is accepting long-term reservations as well as four and six-night retreat reservations for stays beginning July 1, 2020. Nestled in the secluded Pacific Redwood Forest of Northern California,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ranch is a mecca for mind, body and spirit, allowing guests to relax, rejuvenate and discover their inner curiosity through an array of healing and outdoor adventure offerings. As our culture dramatically shifts to focus on health, the surrounding environment and creating a positive change in the world, travelers are reconsidering what the ideal vacation looks like. NewTree Ranch presents the perfect destination, bringing a spiritual-ethical-ecological approach to travel and bespoke experiences for guests.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believe our connection with nature is not a choice, but a necessity, and I encourage everyone to find theirs," said Ed Newell, founder and CEO of NewTree Ranch. "NewTree Ranch provides visitors with the opportunity to rethink the way they integrate with the environment. Traditional approaches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travel have focused on how to minimize the negative impact human activity has on natural resources. However, at NewTree Ranch, we focus not simply on minimizing damage, but on nurturing and healing ourselves and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Destination More Recluse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NewTree Ranch's unique setting in the Pacific Redwood Forest on 120 acres of untouched land allows visitors to veer away from overly crowded resorts and reconnect with nature, providing guests with the quintessential escape from the hustle and bustle of their fast-paced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seclusion of the ranch separates guests from the outside world and allows them to mindfully connect with the outdoors and live synonymously with nature as they learn how to flourish off the land and practice conscious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The ranch's close proximity to the charming community of downtown Healdsburg also enables visitors to experience the world's greatest wineries, Michelin-star restaurants, incredible hiking and walking trails and natural wonders that the world-renowned wine destination has to offer.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world is closing in on you, and you feel it spinning out of control, it is time to head to NewTree Ranch!" proclaimed a recent guest. "What an amazingly beautiful location with so much to learn. You leave refreshed and with a new outlook on how to make sure we are doing the best for ourselves and our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Sustainability Efforts that Create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NewTree Ranch lives and breathes sustainability, with ability to provide its own power sources, water, food from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garden and on-site staff, who live and work at the ranch. By practicing closed loop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recycling nutrients and organic matter back into the soil they originally grew in, NewTree Ranch preserves the nutrient and carbon levels within its soil and allows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be carried out on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basis. The absence of chemical use ensures that no toxins are released into the ranch's soil or environment, with all soil and water consistently tested to guarantee the nonexistence of pesticides and chemicals. NewTree Ranch educates and inspires guests to live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life themselves through host of exceptional adventures, from learning about the ranch animals' role in supporting the vital ecosystem to giving guests the opportunity to dive into the many facets of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expert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as they teach guests about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compost building, permaculture,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companion planting.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Unparalleled Accommodations and Amenities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NewTree Ranch proves that sustainability and wellness do not have to compromise a luxurious experience. Discerning travelers step into an alternate world upon entering The Ranch Estate at NewTree Ranch, with accommodations boasting four luxury suites sleeping eight guests more than comfortably. The Ranch Estate is adorned with contemporary ranch-style decor, showcasing unique artwork from in-house photographers and artists, warm, earth tone hues and rich wood accents. For guests wishing to enjoy a peaceful night under the stars and embrace the outdoors, NewTree Ranch offers a "glamping" experience, featuring a luxury canvas tent that can sleep up to two guests and is equipped with an outdoor soaking tub, wood-burning stove and lounge chairs. Serving as the ultimate gathering place for friends, family and associates, The Ranch Estate features a fully stocked professional kitchen and a wraparound terrace with stunning views of the encompassing redwoods in the main living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Emphasis on Plant-Based Health and Wellbeing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NewTree Ranch was founded on the belief, "Living off the land is an experience of a lifetime and can inspire a spiritual, ethical and ecological approach to living." With health measures going above and beyond any traditional guest stay, NewTree Ranch, for example, only uses all-natural cleaning products for their thorough two-day sanitization period prior to guests' arrival. The ranch has also made the conscious decision to adhere to a plant-based diet. Chef Matteo Silverman is NewTree Ranch's on-call plant-based-trained, celebrity chef whose passion for creating unique, plant-based food focuses 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-to-table concepts featuring fresh, seasonal ingredients that are local, organic and sustainably grown. His palette-pleasing cuisine incorporates flavors from diverse cultures around the world. He is uncompromising when it comes to avoiding any processed and packaged food, making every ingredient from scratch.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Month-long, shelter-in-place retreats include a hands-on, plant-based cooking class with Chef Silverman as well as a plant-based,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-to-table lunch or dinner at NewTree Ranch's outdoor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kitchen prepared by Chef Silverman. Four-night retreats also include a plant-based,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-to-table lunch or dinner and six-night retreats include a lunch or dinner, as well as a plant-based cooking class with Chef Silverman.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Alternative Wellness and Eco-Focused Guest Experiences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NewTree Ranch features a talented on-site team that provides access to a wide variety of programming that speaks to the adventurous, health and environmentally conscious traveler in search of unique experiences and a sense of community. Among these complementary experiences include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flower picking and arranging, nature hikes, swimming, paddle boarding and kayaking at Lake Andreas, tea making, fruit and vegetable harvesting and the option to sleep under the stars in the ranch's glamping tent. Additionally, guests can book once-in-a-lifetime transformative explorations, such as The Wim Hof Experience , which recently increased in popularity under the spotlight on Netflix's docuseries "Goop Lab." Through the ranch's programming, guests have the opportunity to choose from a selection of exclusively curated itineraries, from rejuvenating private yoga and meditation sessions, to wine tasting outings in the ranch's Tesla Model X and hands-on cooking classes with celebrity Chef Silverman.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place for those who want to get away from it all, enjoy the peace and quiet of nature, but still have all the mod cons you would want," said a past guest. "I would recommend NewTree to anyone wanting to relax, reconnect and enjoy life."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Tree Ranch is located at 3600 Wallace Creek Road and is now accepting reservations for long and short-term retreats. For more information and to book a reservation, please visit </w:t>
      </w:r>
      <w:hyperlink r:id="rId193" w:history="1">
        <w:r>
          <w:rPr>
            <w:rFonts w:ascii="arial" w:eastAsia="arial" w:hAnsi="arial" w:cs="arial"/>
            <w:i/>
            <w:color w:val="0077CC"/>
            <w:sz w:val="20"/>
            <w:u w:val="single"/>
            <w:shd w:val="clear" w:color="auto" w:fill="FFFFFF"/>
            <w:lang w:val="en-US" w:eastAsia="en-US" w:bidi="ar-SA"/>
          </w:rPr>
          <w:t>https://newtreeranch.com/book-a-stay</w:t>
        </w:r>
      </w:hyperlink>
      <w:r>
        <w:rPr>
          <w:rFonts w:ascii="arial" w:eastAsia="arial" w:hAnsi="arial" w:cs="arial"/>
          <w:color w:val="000000"/>
          <w:sz w:val="20"/>
          <w:lang w:val="en-US" w:eastAsia="en-US" w:bidi="ar-SA"/>
        </w:rPr>
        <w:t>/ , email [email protected] or call (707) 433-9643.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#rebuildingtravel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US Eturbo News. For any query with respect to this article or any other content requirement, please contact Editor at </w:t>
      </w:r>
      <w:hyperlink r:id="rId15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0" w:history="1">
        <w:r>
          <w:rPr>
            <w:rFonts w:ascii="arial" w:eastAsia="arial" w:hAnsi="arial" w:cs="arial"/>
            <w:b/>
            <w:bCs/>
            <w:i/>
            <w:color w:val="0077CC"/>
            <w:kern w:val="32"/>
            <w:sz w:val="28"/>
            <w:szCs w:val="32"/>
            <w:u w:val="single"/>
            <w:shd w:val="clear" w:color="auto" w:fill="FFFFFF"/>
            <w:lang w:val="en-US" w:eastAsia="en-US" w:bidi="ar-SA"/>
          </w:rPr>
          <w:t xml:space="preserve">Non-conventional </w:t>
        </w:r>
      </w:hyperlink>
      <w:hyperlink r:id="rId200"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200" w:history="1">
        <w:r>
          <w:rPr>
            <w:rFonts w:ascii="arial" w:eastAsia="arial" w:hAnsi="arial" w:cs="arial"/>
            <w:b/>
            <w:bCs/>
            <w:i/>
            <w:color w:val="0077CC"/>
            <w:kern w:val="32"/>
            <w:sz w:val="28"/>
            <w:szCs w:val="32"/>
            <w:u w:val="single"/>
            <w:shd w:val="clear" w:color="auto" w:fill="FFFFFF"/>
            <w:lang w:val="en-US" w:eastAsia="en-US" w:bidi="ar-SA"/>
          </w:rPr>
          <w:t xml:space="preserve"> to speak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Wingham Chronicle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18, 2020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Internet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Julia Driscoll</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Three non-conventional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from the Mid Coast are keynote speakers at a World Water Day event to be held at Queen Street Hall in Wingham on Sunday, March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 Water Day is a day observed by the United Nations to highlight the importance of freshwater.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2020 theme is 'Water and Climate Change' - how the two are linked, the need to adapt to the water effects of climate change, and using water efficiently.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Dugas is the owner of a niche organic winery on the Gloucester River and is a lecturer in the Faculty of Business and Law at Newcastle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Daintry Gerrand has a small scale 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enterprise at Benaroon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Johns River, and is a regional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landcare facilitator with Hunter Local Land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Bruce Robertson is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beef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on the Manning River and an energy finance analyst at the Institute for Energy Economics and Financial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three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will speak on how they utilise water in their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in a non-conventional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event is being held by the Manning Clean Water Action Group (MCWAG) and supported by Wingsong Choir.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Doors open at 2pm for a 2.30pm start. Entry fee is $5, free for MCWAG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call Christine Stanton on 0423 197 368 or Nawal Maharaj on 6556 0406.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7" w:history="1">
        <w:r>
          <w:rPr>
            <w:rFonts w:ascii="arial" w:eastAsia="arial" w:hAnsi="arial" w:cs="arial"/>
            <w:b/>
            <w:bCs/>
            <w:i/>
            <w:color w:val="0077CC"/>
            <w:kern w:val="32"/>
            <w:sz w:val="28"/>
            <w:szCs w:val="32"/>
            <w:u w:val="single"/>
            <w:shd w:val="clear" w:color="auto" w:fill="FFFFFF"/>
            <w:lang w:val="en-US" w:eastAsia="en-US" w:bidi="ar-SA"/>
          </w:rPr>
          <w:t xml:space="preserve">Renewable </w:t>
        </w:r>
      </w:hyperlink>
      <w:hyperlink r:id="rId207"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207" w:history="1">
        <w:r>
          <w:rPr>
            <w:rFonts w:ascii="arial" w:eastAsia="arial" w:hAnsi="arial" w:cs="arial"/>
            <w:b/>
            <w:bCs/>
            <w:i/>
            <w:color w:val="0077CC"/>
            <w:kern w:val="32"/>
            <w:sz w:val="28"/>
            <w:szCs w:val="32"/>
            <w:u w:val="single"/>
            <w:shd w:val="clear" w:color="auto" w:fill="FFFFFF"/>
            <w:lang w:val="en-US" w:eastAsia="en-US" w:bidi="ar-SA"/>
          </w:rPr>
          <w:t xml:space="preserve"> &amp; Food Systems Journal Issues Research Articles in June 2020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2020 Wednesday 8:52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CAMBRIDGE, England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Renewable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Systems, a journal that says it features environmental impacts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use of renewable resources and biodiversity in agro-ecosystems and technological and sociological implications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systems, published research articles on the following topics in its June 2020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Adaptability analysis in a participatory variety trial of organic vegetable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Building multifunctionality into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conservation programs: lessons learned from designing agroforestry systems with central Illinois landowners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Crop-livestock integration in smallholder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of Goromonzi and Murehwa, Zimbabwe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maize residue and mineral nitrogen applications on maize yield in conservation-</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-based cropping systems of Southern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Evaluating anaerobic soil disinfestation and other biological soil management strategies for open-field tomato production in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Food supply system dynamics in the Galapagos Islands: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livestock and imports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Investigating tarps to facilitate organic no-till cabbage production with high-residue cover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Opportunities for short rotation coppice production on free-range chicken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Flanders: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perceptions and cost-benefit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Permaculture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consistently cultivate perennials, crop diversity, landscape heterogeneity and nature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Research 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Soybean crop profitability: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vs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a 7-yr case study in Brazil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Wine consumers' reaction to prices, organic production and origins at the point of sale: an analysis of household panel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June 2020 edition of the Renewable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&amp; Food Systems Journal can be viewed at </w:t>
      </w:r>
      <w:hyperlink r:id="rId208" w:history="1">
        <w:r>
          <w:rPr>
            <w:rFonts w:ascii="arial" w:eastAsia="arial" w:hAnsi="arial" w:cs="arial"/>
            <w:i/>
            <w:color w:val="0077CC"/>
            <w:sz w:val="20"/>
            <w:u w:val="single"/>
            <w:shd w:val="clear" w:color="auto" w:fill="FFFFFF"/>
            <w:lang w:val="en-US" w:eastAsia="en-US" w:bidi="ar-SA"/>
          </w:rPr>
          <w:t>https://www.cambridge.org/core/journals/renewable-</w:t>
        </w:r>
      </w:hyperlink>
      <w:hyperlink r:id="rId208" w:history="1">
        <w:r>
          <w:rPr>
            <w:rFonts w:ascii="arial" w:eastAsia="arial" w:hAnsi="arial" w:cs="arial"/>
            <w:b/>
            <w:i/>
            <w:color w:val="0077CC"/>
            <w:sz w:val="20"/>
            <w:u w:val="single"/>
            <w:shd w:val="clear" w:color="auto" w:fill="FFFFFF"/>
            <w:lang w:val="en-US" w:eastAsia="en-US" w:bidi="ar-SA"/>
          </w:rPr>
          <w:t>agriculture</w:t>
        </w:r>
      </w:hyperlink>
      <w:hyperlink r:id="rId208" w:history="1">
        <w:r>
          <w:rPr>
            <w:rFonts w:ascii="arial" w:eastAsia="arial" w:hAnsi="arial" w:cs="arial"/>
            <w:i/>
            <w:color w:val="0077CC"/>
            <w:sz w:val="20"/>
            <w:u w:val="single"/>
            <w:shd w:val="clear" w:color="auto" w:fill="FFFFFF"/>
            <w:lang w:val="en-US" w:eastAsia="en-US" w:bidi="ar-SA"/>
          </w:rPr>
          <w:t>-and-food-systems/issue/4BDE4319D8C03B813A808B81FC64C996</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[Category: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MSTRUCK-7104397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Bonterra Organic Vineyards Advertising Campaign Named 2020's Best Organic Initiative by the Drinks Business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Contify Retail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2020 Thursday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878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HOPLAND, California, Dec. 17 -- Bonterra Organic Vineyards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Leading California Winery Wraps Up Historic Year with Second Green Business Award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Bonterra Organic Vineyards ("Bonterra") was awarded the 2020 Best Organic Initiative award by the drinks business (U.K.) for its widely viewed Tastes Like Saving the Planet advertising campaign. In its 11th year, the Green Awards recognize leaders in the global beverage trade industry who are catalyzing change with their environmental and social performance. Bonterra was commended by the publication this year for using humor to raise awareness among consumers about the importance of climate action, while also touting the benefits of regenerative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including better taste in the glass.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annual Green Awards celebrate businesses that are going above and beyond to reduce their impact on the environment, making a difference in combating the climate crisis, and promoting news of their efforts to a wide audience. Acknowledging that organic wines, beers and spirits have entered the mainstream as a popular consumer choice, the judges this year sought to recognize a company or brand for its work in bringing a fresh approach to organics in the production, retail or on-trade arena, with an emphasis on efforts launched in the last 12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honored that our campaign was recognized by the drinks business among global organic initiatives as one that stands out, and makes an impact," noted Rodrigo Maturana, VP of Marketing &amp; International Business at Fetzer Vineyards, parent company for Bonterra. "We had a lot of fun with this campaign, which pokes fun at wine clichs while highlighting the important fact that regenerative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can help save the planet,"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Bonterra's innovative Tastes Like Saving the Planet campaign ran from August through November 2020 predominantly on popular streaming platforms and targeted digital media networks. Garnering some nine million completed video views, the campaign was an on-brand complement to Bonterra's regenerative organic advocacy efforts and comprehensive sustainability initiatives, ultimately elevating awareness for the transformational power of organics while building brand loyalty. Crucially, it also helped grow consumer awareness for how their purchases can help the planet-with a sip of good humor on the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the drinks business commendation, Bonterra is also the recipient of the 2020 California Green Medal in the Environment category, awarded earlier this year. Part of the Sixth Annual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Leadership Awards, the California Green Medal recognizes the leadership of wineries and vineyards committed to sustainability, and is presented by the California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Alliance, California Association of Winegrape Growers, Wine Institute, Lodi Winegrape Commission, Napa Valley Vintners, Sonoma County Winegrowers and Vineyard Team. Bonterra was among four awarded wineries and was singled out as the Environment winner, formally recognized as the California winery that "best demonstrates Environmental Stewardship through maximized environmental benefits from implementing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Up 21% this year,[1] Bonterra has long been devoted to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exclusively organically since 1987. The winery's mindful approach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includes beneficial practices like cover cropping, reduced tillage, compost application, animal grazing, integrated pest management, wildlife integration, and conservation of nearly 50% of its land as preserved wildland. These practices increase soil fertility and enhance the resilience of vineyards, with research indicating that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leads to measurable climate benefits like increased organic carbon storage. Beyond the vineyard, Bonterra is certified Zero Waste and CarbonNeutral, its energy is 100% green, and its team raises awareness for climate- and soil-beneficial legislation with legislators in California and Washington, D.C.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Bonterra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Organically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and masterfully made, the Bonterra Organic Vineyards collection epitomizes wines that are perfectly in tune with nature. A celebration of the vitality derived from organic cultivation, the portfolio features wines coaxed from the earth by careful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carried out on a dynamic network of estate and partner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throughout California. In addition to a widely available selection of organically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wines that includes Chardonnay, Sauvignon Blanc, Cabernet Sauvignon, Merlot, Equinox Red, Young Red and Ros, Bonterra crafts a trio of sought-after single-vineyard offerings from estate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in Mendocino County, and Elysian Collection Merlot, an elevated offering from organic grapes.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Long before organic produce filled the shelves of neighborhood groceries, the dedicated team at Bonterra was committed to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because they passionately believe that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teeming with biodiversity- encompassing vines, insects and wildlife, and healthy soils-yield organic grapes leading to better wines. </w:t>
      </w:r>
      <w:hyperlink r:id="rId216" w:history="1">
        <w:r>
          <w:rPr>
            <w:rFonts w:ascii="arial" w:eastAsia="arial" w:hAnsi="arial" w:cs="arial"/>
            <w:i/>
            <w:color w:val="0077CC"/>
            <w:sz w:val="20"/>
            <w:u w:val="single"/>
            <w:shd w:val="clear" w:color="auto" w:fill="FFFFFF"/>
            <w:lang w:val="en-US" w:eastAsia="en-US" w:bidi="ar-SA"/>
          </w:rPr>
          <w:t>www.Bonterra.com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Footnote: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Source: IRI: TTL US MULO + CONV, VOL Sales, BONTERRA, CY 2020 ENDING DEC 6,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Bonterra Organic Vineyards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Water and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Gloucester Advocate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18, 2020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Internet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Julia Driscoll</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Three non-conventional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from the Mid Coast are keynote speakers at a World Water Day event to be held at Queen Street Hall in Wingham on Sunday, March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 Water Day is a day observed by the United Nations to highlight the importance of freshwater. The 2020 theme is Water and Climate Change - how the two are linked, the need to adapt to the water effects of climate change, and using water efficiently.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Dugas is the owner of a niche organic winery on the Gloucester River and is a lecturer in the Faculty of Business and Law at Newcastle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Daintry Gerrand has a small scale 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enterprise at Benaroon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Johns River, and is a regional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landcare facilitator with Hunter Local Land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Bruce Robertson is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beef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on the Manning River and an energy finance analyst at the Institute for Energy Economics and Financial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three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will speak on how they utilise water in their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in a non-conventional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event is being held by the Manning Clean Water Action Group (MCWAG) and supported by Wingsong Choir.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Doors open at 2pm for a 2.30pm start. Entry fee is $5, free for MCWAG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MCWAG is a not for profit group and entry fees go towards hire of the hall and insurance costs. For more information call Christine Stanton on 0423 197 368 or Nawal Maharaj on 6556 0406. For more information on World Water Day visit worldwaterday.org.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2020 Water and Climate Change at Queen Street Hall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Wingham Chronicle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6, 2020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Internet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Julia Driscoll</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Three non-conventional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from the Mid Coast are keynote speakers at a World Water Day event to be held at Queen Street Hall in Wingham on Sunday, March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 Water Day is a day observed by the United Nations to highlight the importance of freshwater. The 2020 theme is Water and Climate Change - how the two are linked, the need to adapt to the water effects of climate change, and using water efficiently.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Dugas is the owner of a niche organic winery on the Gloucester River and is a lecturer in the Faculty of Business and Law at Newcastle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Daintry Gerrand has a small scale 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enterprise at Benaroon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Johns River, and is a regional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landcare facilitator with Hunter Local Land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Related: The river runs dry: Manning River at zero flow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Bruce Robertson is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beef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on the Manning River and an energy finance analyst at the Institute for Energy Economics and Financial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three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will speak on how they utilise water in their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in a non-conventional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event is being held by the Manning Clean Water Action Group (MCWAG) and supported by Wingsong Choir.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Doors open at 2pm for a 2.30pm start. Entry fee is $5, free for MCWAG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MCWAG is a not for profit group and entry fees go towards hire of the hall and insurance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call Christine Stanton on 0423 197 368 or Nawal Maharaj on 6556 0406.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on World Water Day visit worldwaterday.org.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Enjoy a close encounter with organic, natural and cosmic vineyards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Sunday Times (London)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21, 2020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Ireland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Times Newspapers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5" type="#_x0000_t75" style="width:242.97pt;height:42.74pt">
            <v:imagedata r:id="rId23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SUNDAY;NEWS; Pg.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Martin Moran</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Sustainability is a big buzzword these days, even in the world of wine, but what does it mean? Aspirationally, I guess it signifies that the wine in your glass was made with the intention of leaving as little impact on the Earth's ecology as possible. This happens in many different ways, represented by labels that include the words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minimal intervention or natural. They all mean different things but would probably overlap on some sort of sustainability Venn diagram.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myriad schemes labelled 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across the winemaking world, and even some regions within the same country have their own. They are all slightly different but each encompasses more than just the restriction of the use of synthetic chemicals. Typically, these include water conservation, waste treatment, environmental stewardship, biodiversity, energy use, greenhouse gases and employment practices. They do not, as far as I can tell, prohibit adding yeast or the use of sulphur, however.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various organic certification schemes centre principally 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 that is, not using synthetic pesticides or herbicides. Curiously, though, this means vines can be sprayed with Bordeaux mixture - a mix of copper sulphate and lime - to act as a fungicide, and many people are unhappy about the potential heavy-metal build-up in soil that might result from years of spraying.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it comes to organic winemaking in the US, the rules state that the preservative sulphur cannot be added to wines that will be labelled as organic. This makes production more difficult, so often wines will be labelled as "made from organic grapes" when sulphur is added during processing. In the EU, organic winemaking rules are similar enough to conventional-wine ones, bar permitting reduced levels of sulphur, and stopping the use of some additives and processes of the kind that should not bother a small, non-industrial producer. A winemaker can add - provided they are organic - yeast and fining agents such as egg whites, but can also deacidify or add sugar to increase alcohol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Wines labelled 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are the subject of much debate.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based on the principles of the Austrian philosopher Rudolf Steiner, who died in 1925. It views any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field as a living organism, and proposes that plants and compost should be treated with a collection of tea-like sprays based on almost homeopathic quantities of various plants - plus one made from manure that has been buried in a cow's horn. These must be stirred in a particular way for a specific time to release the "dynamic forces", and work is planned around the lunar calendar.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easy to scoff, and plenty of us do. Critics call it pseudoscience, quackery and viticultural voodoo, and when you hear about Steiner's unpleasant views on the hierarchy of races, you will want to dismiss it as the rantings of a whack job. That said, it is impossible not to note that some of the world's greatest wines come 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although correlation does not imply causation.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those who practise biodynamics, such as Craig Camp in Oregon, are addressing these issues. In his blog, Camp accepts biodynamics as a practical process but rejects Steiner and pseudoscience. Camp says all that stirring oxygenates the water, and the dynamic forces are in fact bacteria and fungi. The critical thing, he says, is how biodynamics influences the soil microbiome.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Much like human gut microbiomes, a healthy soil microbiome makes its host - the plant - stronger, and more able to resist disease and pest pressures. Oh, and Camp reckons the cycles of the moon are "more a timepiece than a cosmic influence". More scientific review is needed, but Camp makes a lot more sense than winemakers I've heard talking about "balancing cosmic forces".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Natural wines take it a step further. They need to be made from organic or biodynamically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grapes, but they are more prescriptive about processing than organic wines. Nothing can be added or taken away, save a tiny amount of </w:t>
      </w:r>
      <w:hyperlink r:id="rId239" w:history="1">
        <w:r>
          <w:rPr>
            <w:rFonts w:ascii="arial" w:eastAsia="arial" w:hAnsi="arial" w:cs="arial"/>
            <w:i/>
            <w:color w:val="0077CC"/>
            <w:sz w:val="20"/>
            <w:u w:val="single"/>
            <w:shd w:val="clear" w:color="auto" w:fill="FFFFFF"/>
            <w:lang w:val="en-US" w:eastAsia="en-US" w:bidi="ar-SA"/>
          </w:rPr>
          <w:t>www.sulphur.No</w:t>
        </w:r>
      </w:hyperlink>
      <w:r>
        <w:rPr>
          <w:rFonts w:ascii="arial" w:eastAsia="arial" w:hAnsi="arial" w:cs="arial"/>
          <w:color w:val="000000"/>
          <w:sz w:val="20"/>
          <w:lang w:val="en-US" w:eastAsia="en-US" w:bidi="ar-SA"/>
        </w:rPr>
        <w:t xml:space="preserve"> added yeast, no fining, no filtration and sometimes no sulphur either. Natural is a term that some people dislike, though, as it suggests everything else is unnatural, so many refer to what they do as minimum intervention wines. @winerepublic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his blog Craig Camp says a healthy soil microbiome makes its host, the plant, stronger and more able to resist disease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6" w:history="1">
        <w:r>
          <w:rPr>
            <w:rFonts w:ascii="arial" w:eastAsia="arial" w:hAnsi="arial" w:cs="arial"/>
            <w:b/>
            <w:bCs/>
            <w:i/>
            <w:color w:val="0077CC"/>
            <w:kern w:val="32"/>
            <w:sz w:val="28"/>
            <w:szCs w:val="32"/>
            <w:u w:val="single"/>
            <w:shd w:val="clear" w:color="auto" w:fill="FFFFFF"/>
            <w:lang w:val="en-US" w:eastAsia="en-US" w:bidi="ar-SA"/>
          </w:rPr>
          <w:t>Bonterra Organic Vineyards Advertising Campaign Named 2020's Best Organic Initiative by the Drinks Business; Leading California Winery Wraps Up Historic Year with Second Green Business Award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2020 Thursday 8:41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HOPLAND, Calif., Dec. 17, 2020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Bonterra Organic Vineyards("Bonterra") was awarded the 2020 Best Organic Initiative award bythe drinks business(U.K.) for its widely viewedTastes Like Saving the Planetadvertising campaign. In its 11th year, the Green Awards recognize leaders in the global beverage trade industry who are catalyzing change with their environmental and social performance. Bonterra was commended by the publication this year for using humor to raise awareness among consumers about the importance of climate action, while also touting the benefits of regenerative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including better taste in the glass.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 Awards recognize global beverage leaders who are catalyzing change with environmental and social performance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annual Green Awards celebrate businesses that are going above and beyond to reduce their impact on the environment, making a difference in combating the climate crisis, and promoting news of their efforts to a wide audience. Acknowledging that organic wines, beers and spirits have entered the mainstream as a popular consumer choice, the judges this year sought to recognize a company or brand for its work in bringing a fresh approach to organics in the production, retail or on-trade arena, with an emphasis on efforts launched in the last 12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honored that our campaign was recognized bythe drinks businessamong global organic initiatives as one that stands out, and makes an impact," noted Rodrigo Maturana, VP of Marketing &amp; International Business at Fetzer Vineyards, parent company for Bonterra. "We had a lot of fun with this campaign, which pokes fun at wine clichés while highlighting the important fact that regenerative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can help save the planet,"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Bonterra's innovative Tastes Like Saving the Planet campaign ran from August through November 2020 predominantly on popular streaming platforms and targeted digital media networks. Garnering some nine million completed video views, the campaign was an on-brand complement to Bonterra's regenerative organic advocacy efforts and comprehensive sustainability initiatives, ultimately elevating awareness for the transformational power of organics while building brand loyalty. Crucially, it also helped grow consumer awareness for how their purchases can help the planet—with a sip of good humor on the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tothe drinks businesscommendation, Bonterra is also the recipient of the2020 California Green Medalin the Environment category, awarded earlier this year. Part of the Sixth Annual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Leadership Awards, the California Green Medal recognizes the leadership of wineries and vineyards committed to sustainability, and is presented by the California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Alliance, California Association of Winegrape Growers, Wine Institute, Lodi Winegrape Commission, Napa Valley Vintners, Sonoma County Winegrowers and Vineyard Team. Bonterra was among four awarded wineries and was singled out as the Environment winner, formally recognized as the California winery that "best demonstrates Environmental Stewardship through maximized environmental benefits from implementing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Up 21% this year,1 Bonterra has long been devoted to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exclusively organically since 1987. The winery's mindful approach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includes beneficial practices like cover cropping, reduced tillage, compost application, animal grazing, integrated pest management, wildlife integration, and conservation of nearly 50% of its land as preserved wildland. These practices increase soil fertility and enhance the resilience of vineyards, with research indicating that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leads tomeasurable climate benefitslike increased organic carbon storage. Beyond the vineyard, Bonterra is certified Zero Waste and CarbonNeutral®, its energy is 100% green, and its team raises awareness for climate- and soil-beneficial legislation with legislators in California and Washington, D.C.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BonterraOrganically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and masterfully made, the Bonterra Organic Vineyards collection epitomizes wines that are perfectly in tune with nature. A celebration of the vitality derived from organic cultivation, the portfolio features wines coaxed from the earth by careful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carried out on a dynamic network of estate and partner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throughout California. In addition to a widely available selection of organically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wines that includes Chardonnay, Sauvignon Blanc, Cabernet Sauvignon, Merlot, Equinox Red, Young Red and Rosé, Bonterra crafts a trio of sought-after single-vineyard offerings from estate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vineyards in Mendocino County, and Elysian Collection Merlot, an elevated offering from organic grapes.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Long before organic produce filled the shelves of neighborhood groceries, the dedicated team at Bonterra was committed to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because they passionately believe that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teeming with biodiversity— encompassing vines, insects and wildlife, and healthy soils—yield organic grapes leading to better wines.</w:t>
      </w:r>
      <w:hyperlink r:id="rId216" w:history="1">
        <w:r>
          <w:rPr>
            <w:rFonts w:ascii="arial" w:eastAsia="arial" w:hAnsi="arial" w:cs="arial"/>
            <w:i/>
            <w:color w:val="0077CC"/>
            <w:sz w:val="20"/>
            <w:u w:val="single"/>
            <w:shd w:val="clear" w:color="auto" w:fill="FFFFFF"/>
            <w:lang w:val="en-US" w:eastAsia="en-US" w:bidi="ar-SA"/>
          </w:rPr>
          <w:t>http://www.Bonterra.com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©2020 Bonterra Organic Vineyards, Mendocino County, California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Source: IRI: TTL US MULO + CONV, VOL Sales, BONTERRA, CY 2020 ENDING DEC 6,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 to download multimedia:http://www.prnewswire.com/news-releases/bonterra-organic-vineyards-advertising-campaign-named-2020s-best-organic-initiative-by-the-drinks-business-301195718.html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Bonterra Organic Vineyards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Courtney Cochran | Bonterra Organic Vineyards | 415.728.4004 | </w:t>
      </w:r>
      <w:hyperlink r:id="rId247" w:history="1">
        <w:r>
          <w:rPr>
            <w:rFonts w:ascii="arial" w:eastAsia="arial" w:hAnsi="arial" w:cs="arial"/>
            <w:i/>
            <w:color w:val="0077CC"/>
            <w:sz w:val="20"/>
            <w:u w:val="single"/>
            <w:shd w:val="clear" w:color="auto" w:fill="FFFFFF"/>
            <w:lang w:val="en-US" w:eastAsia="en-US" w:bidi="ar-SA"/>
          </w:rPr>
          <w:t>courtney.cochran@fetzer.com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4" w:history="1">
        <w:r>
          <w:rPr>
            <w:rFonts w:ascii="arial" w:eastAsia="arial" w:hAnsi="arial" w:cs="arial"/>
            <w:b/>
            <w:bCs/>
            <w:i/>
            <w:color w:val="0077CC"/>
            <w:kern w:val="32"/>
            <w:sz w:val="28"/>
            <w:szCs w:val="32"/>
            <w:u w:val="single"/>
            <w:shd w:val="clear" w:color="auto" w:fill="FFFFFF"/>
            <w:lang w:val="en-US" w:eastAsia="en-US" w:bidi="ar-SA"/>
          </w:rPr>
          <w:t xml:space="preserve">Indian Bio </w:t>
        </w:r>
      </w:hyperlink>
      <w:hyperlink r:id="rId254"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254" w:history="1">
        <w:r>
          <w:rPr>
            <w:rFonts w:ascii="arial" w:eastAsia="arial" w:hAnsi="arial" w:cs="arial"/>
            <w:b/>
            <w:bCs/>
            <w:i/>
            <w:color w:val="0077CC"/>
            <w:kern w:val="32"/>
            <w:sz w:val="28"/>
            <w:szCs w:val="32"/>
            <w:u w:val="single"/>
            <w:shd w:val="clear" w:color="auto" w:fill="FFFFFF"/>
            <w:lang w:val="en-US" w:eastAsia="en-US" w:bidi="ar-SA"/>
          </w:rPr>
          <w:t xml:space="preserve"> Market Research Report, Market Share, Size, Trends, Forecast and Analysis of Key players 2025</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 English (Middle East and North Africa Financial Network)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20,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2" type="#_x0000_t75" style="width:149.98pt;height:50.24pt">
            <v:imagedata r:id="rId25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503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667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256"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lang w:val="en-US" w:eastAsia="en-US" w:bidi="ar-SA"/>
        </w:rPr>
      </w:pPr>
      <w:hyperlink r:id="rId257"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latest report by IMARC Group, titled 'Indian Bio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Market: Industry Trends, Share, Size, Growth, Opportunity and Forecast 2020-2025,' finds that the Indian bio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market size reached INR 52,026 Million in 2019. Bio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refers to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that produce high quality and nutritious produce without the use of synthetic fertilizers 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chemicals. According to the World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2019 study, published by IFOAM - Organics International and the Research Institute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(FiBL), India has one of the highest numbers of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world. 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widely practiced by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India to achieve a balance between the physical, chemical and biological facets of the soil aided by improved organic content. They utilize the latest technologies to maximize the activity of soil microbes through the provision of proper soil nutrition and structure.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Request Free Sample Report: https://www.imarcgroup.com/indian-bio-</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-industry/requestsample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Indian Bio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Market Trends: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recent years, there has been a significant shift toward bio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practices in India. This trend can be accredited to the excessive use of fertilizers and artificial growth regulators that have led to soil pollution and increased the levels of chemicals in the food chain. Besides this, the growing health-consciousness has encouraged consumers to opt for organic products, which in turn is providing a positive impact on the industry. Along with this, the rising environmental concerns have also prompted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practice bio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it is a chemical-free method that ensures optimum utilization of natural resources and helps in conserving them. Moreover, the Government of India has introduced various schemes and programs to promote bio-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so as to meet the rising demand for food across the country. Some of these schemes include the National Mission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(NMSA)/Paramapragat Krishi Vikas Yojana (PKVY), Rashtriya Krishi Vikas Yojana (RKVY), Mission for Integrated Development of Horticulture (MIDH), National Mission on Oilseeds &amp; Oil Palm (NMOOP), and Network Project 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of ICAR. Looking forward, the market value is anticipated to reach INR 66,593 Million by 2025, exhibiting a CAGR of 4.1% during 2020-2025.</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Market Summary: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the segment, the market has been divided into transgenic crops, biofertilizers and biopesticides. Transgenic crops currently represent the most popular segment, holding the largest market share.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•Region-wise, the market has been divided into North, South, East and West India.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competitive landscape of the market has also been examined in the report, along with the detailed profiles of the key players operating in the industry.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 Analyst and Download Full Report with List of Figure: https://www.imarcgroup.com/indian-bio-</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-industry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MENAFN2002202000709559ID1099732048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Avila Herbals Announces Manufacturing and Research Agreements with Phoenix Biotechnology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Massachusetts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2020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Massachusetts Newswire,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Terry Windall</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CHRISTIANSBURG, Va., Oct 28, 2020 (SEND2PRESS NEWSWIRE) - Avila Herbals, a company specializing in novel botanical extraction techniques for both dietary supplements and pharmaceuticals, announced today that it has signed an exclusive global manufacturing agreement and a research and development agreement with Phoenix Biotechnology (San Antonio, TX), a company that has been exploring the health-related benefits of novel extracts of Nerium oleander for the past 25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Avila Herbals began product development activities in the spring of 2020 and optimized several different proprietary extraction techniques. The company developed the formulation and the products and has scaled manufacturing in anticipation for a launch of several different products. Each product contains a unique extract from the Nerium oleander plant. Phoenix has filed several patent applications based on this work related to SARS-CoV-2 infection and the COVID-19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look forward to working with Phoenix Biotechnology. We are committed to developing and manufacturing several new oleander-based products with Phoenix," commented Dr. Richard Obiso, co-owner and CSO of Avila Herbals. "We are thrilled to be able to apply our research and manufacturing expertise to the development of these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agreements support continued manufacturing so that the product can be made available in the United States and internationally. The agreements also cover the development and manufacture of a pharmaceutical, if clinical trials are approved by the US Food and Drug Administration (FDA); although the specific terms of the agreements were not disclosed.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Q2 CY2020, Avila Herbals and its partners have invested over $4.5 million dollars into the development and commercialization of these products in the New River Valley of Virginia. Avila has created more than 50 full-time jobs in just a few months to support the development and manufacturing of these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"Avila Herbals contributes to the economy of the New River Valley. The company's research and development of the potential health benefits of the extract of Nerium oleander is impressive, and we thank Avila and Phoenix for their commitment to the region and to the Commonwealth," said US Congressman Morgan Griffith.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Theresa Obiso, co-owner and CEO of Avila Herbals, "When we began our collaborations, we immediately scaled to meet this need; doing so here in Christiansburg allows us to leverage strong local relationships and build a world-class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"Avila Herbals' expansion is a significant win for our region's future and our growing economy," said Virginia Delegate Nick Rush. "Avila is a technology leader that exemplifies the New River Valley's entrepreneurial spirit," Delegate Rush continued. "I wish Avila Herbals much success as it moves forward to becoming one of SWVA's newest technology success stories."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Avila Herbals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Avila Herbals has created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 in the New River Valley of Virginia that focuses on the production of the highest quality botanicals for use in nutraceuticals and botanical pharmaceuticals. The team uses supercritical carbon dioxide extraction as well as novel cryo-ethanol methods, and has launched several botanical preparations. Our passion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organic techniques,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At Avila Herbals, we work hard to exceed regulatory standards, because we believe in sustainability and great quality. All of our products are manufactured in our GMP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Phoenix Biotechnology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Phoenix Biotechnology, Inc. is a San Antonio, Texas-based biotechnology company that was incorporated in Texas in 2003 to develop promising agents from Nerium oleander with minimal or no side effects for targeted therapy in three areas: malignant tumor growth (an extract of Nerium oleander has been found to bind to discrete cellular targets in solid tumors in vitro and in vivo), neurological disorders (ischemic stroke, Alzheimer's disease, and Huntington's disease), and viral diseases. To date, Phoenix has identified potent antiviral activity against Ebola and Marburg viruses, cytomegalovirus, herpes simplex viruses, HIV and HTLV-1, and SARS-CoV-2.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Sustainability gains ground in Margs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Business Alerts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WA Business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Madeleine Stephens</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wine industry is shifting to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production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big-name South West wineries are reviewing their supply chains and production processes as part of a push for a more environmentally friendly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Vasse Felix chief executive Paul Holmes à Court said conventional methods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were being questioned and there was a groundswell of people moving towards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part of that overall philosophy if you are running a business, which is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business at its heart, and you plan on running it forever, then you need to be environmentally and </w:t>
      </w:r>
      <w:r>
        <w:rPr>
          <w:rFonts w:ascii="arial" w:eastAsia="arial" w:hAnsi="arial" w:cs="arial"/>
          <w:b/>
          <w:i/>
          <w:color w:val="000000"/>
          <w:sz w:val="20"/>
          <w:u w:val="single"/>
          <w:lang w:val="en-US" w:eastAsia="en-US" w:bidi="ar-SA"/>
        </w:rPr>
        <w:t>agriculturally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Mr Holmes à Court told Business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winery, ranked as the sixth largest on the BNiQ database, is in the process of applying for certification with the National Association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Australia across its 300 hectares of vineyards, Mr Holmes à Court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Vasse Felix had practised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 five years and had been in the process of certification for two, with the first of the company's properties expected to achieve organic classification later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order to meet the certification standards, wineries must refrain from using fungicides, pesticides and some herbicides, and adopt new practices to mimic the use of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Vasse Felix, Mr Holmes à Court said one of the important processes used was to compost the leftover grapes, skins, stems and stalks, which provided the soils with nitrogen.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while the winery's practices were already compliant, becoming certified organic provided consumers with a guarantee of quality assurance.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get audited, you get checked and you can't take any shortcuts," Mr Holmes à Court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forces you to think really hard about what you need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transitioning to organic practices comes at a price.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expensive, there's more manual labour, there's more work done by hand, and you have to be willing to accept that your yields may go down and be more variable," Mr Holmes à Court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just have to accept that your yields will vary very much with the natural cycles of the season, and you need to be able to wear that and accommodate that in your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Voyager Estate, founded by the Wright Family and listed as the 16th largest winery on BNiQ, is gaining certification through Australian Organic and plans to be fully credentialled by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winery also offsets 100 per cent of its carbon emissions through purchases via a certified scheme, and has planted more than 70,000 native trees to rehabilitate cleared farmland.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Cullen Wines, ranked 31st on BNiQ's wineries list, was an early adopter of organic practices, making the transition in 1998. It followed up in 2003 with a move to explore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which treats the land as a living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Biodynamics involves the addition of mineral, plant and animal substances to the vines instead of traditional chemicals and sprays, and taking the lunar cycle into consideration when planting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2004, Biological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Australia, now Australian Organic, named Cullen Vineyard a certified A-grade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producer. Cullen's Mangan Vineyard and Winery received accreditation in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Western Australia's 12th largest winery according to BNiQ, Cape Mentelle Vineyards, stopped using herbicides this year. It will keep weeds and grasses down by letting a flock of sheep loose in the vineyard over winter, as well as hand weeding.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winery cut water use in its vineyards by 60 per cent from 2016 to 2019, and recycles 100 per cent of the water used in its winery via a self-contained rain and surface water treatment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Cape Mentelle Vineyards brand manager Marine Laurent said the pristine nature of the region had been a big part of the inspiration for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so lucky to be living in this environment that is so well protected, and I think there is a real community feel and ambition to keep it as is and not pollute it," Ms Laurent told Business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just don't want to leave the environment in a worse position than we found it and that's why we try to preserve the beauty of our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Laurent said there was a significant amount of research available to producers about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could do even more and we are really looking forward to doing more, it's just that it takes some time and some investment," she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Bonterra Organic Vineyards Brings Climate-Friendly Practices to Life with "Tastes Like Saving the Planet" Advertising Campaign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Contify Retail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17, 2020 Monday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754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HOPLAND, California, Aug. 17 -- Bonterra Organic Vineyards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Pioneer's Campaign Targets Consumers 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Bonterra Organic Vineyards, America's leading organic winery, is expanding its consumer reach with an advertising campaign launching today that puts the brand's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ethos and environmental credentials in the spotlight. Developed by Chattanooga, Tennessee-based Humanaut, the agency known for lifting the visibility of organic consumer brands, Bonterra's digitally focused "Tastes Like Saving the Planet" campaign is a departure from traditional mass-media wine promotion, appealing directly to consumers looking to change the world through their purchases-with a sip of good humor on the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indicates that consumers are more receptive when branded communications about sustainability- and climate-focused topics incorporate humor, and this inspired us to develop something unique," said Rodrigo Maturana, vice president of marketing for Bonterra, of the campaign spots that gently poke fun at clichs associated with tasting wine. "The new campaign allows us to make meaningful connections with the many wine fans who care about the environment and also appreciate a lighthearted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Inviting audiences to "experience the delicious, totally tasteful taste of saving the planet," Bonterra's tongue-in-cheek video ads appear predominantly on popular streaming platforms Hulu and YouTube along with a targeted mix of culinary-, entertainment- and wellness-tailored digital media networks. Against a backdrop of ever-greater online video viewership, Hulu recently clocked 48% growth in usage over the same period last year,[1] while YouTube now accounts for 40% of all advertising-based video-on-demand watch time.[2]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2020 California Green Medal winner in the Environment category, Bonterra has long been devoted to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exclusively organically since 1987. The winery's mindful approach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includes beneficial practices like cover cropping, reduced tillage, compost application, animal grazing, integrated pest management, wildlife integration, and conservation of nearly 50% of its land as preserved wildland. These practices increase soil fertility and enhance the resilience of vineyards, with research indicating that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leads to measurable climate benefits like increased organic carbon storage. Beyond the vineyard, Bonterra is certified Zero Waste and CarbonNeutral, and its energy is 100% green.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Bonterra, we know that good wine and climate-smart practices aren't mutually exclusive," noted Maturana. "We are excited to share our values in a fun way, and are confident this campaign will introduce Bonterra to environmentally conscious consumers who enjoy great wine and a bit of humor. With the brand up +18% this year[3] and a fresh new approach to storytelling tailored to the digital age, we see a bright future for America's favorite organic winery."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Find Bonterra wines at retailers nationwide and online, and view and learn more about the Tastes Like Saving the Planet campaign at Bonterra's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Bonterra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Organically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and masterfully made, the Bonterra Organic Vineyards collection epitomizes wines that are perfectly in tune with nature. A celebration of the vitality derived from organic cultivation, the portfolio features wines coaxed from the earth by careful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carried out on a dynamic network of estate and partner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throughout California. In addition to a widely available selection of organically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wines that includes Chardonnay, Sauvignon Blanc, Cabernet Sauvignon, Merlot, Equinox Red, Young Red and Ros, Bonterra crafts a trio of sought-after single-vineyard offerings from estate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in Mendocino County, and Elysian Collection Merlot, an elevated offering from organic grapes.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Long before organic produce filled the shelves of neighborhood groceries, the dedicated team at Bonterra was committed to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because they passionately believe that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teeming with biodiversity- encompassing vines, insects and wildlife, and healthy soils-yield organic grapes leading to better wines. </w:t>
      </w:r>
      <w:hyperlink r:id="rId216" w:history="1">
        <w:r>
          <w:rPr>
            <w:rFonts w:ascii="arial" w:eastAsia="arial" w:hAnsi="arial" w:cs="arial"/>
            <w:i/>
            <w:color w:val="0077CC"/>
            <w:sz w:val="20"/>
            <w:u w:val="single"/>
            <w:shd w:val="clear" w:color="auto" w:fill="FFFFFF"/>
            <w:lang w:val="en-US" w:eastAsia="en-US" w:bidi="ar-SA"/>
          </w:rPr>
          <w:t>www.Bonterra.com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Footnote: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Source: Kantar, COVID-19 Barometer: Consumer attitudes, media habits and expectations, March 25,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Source: Comscore, OTT Intelligence, March 2020,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Source: IRI TTL US + MULO, DOLLAR SALES, LATEST 52 WKS ENDING 7-26-2020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Bonterra Organic Vineyards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 xml:space="preserve">Indian Bio </w:t>
        </w:r>
      </w:hyperlink>
      <w:hyperlink r:id="rId285" w:history="1">
        <w:r>
          <w:rPr>
            <w:rFonts w:ascii="arial" w:eastAsia="arial" w:hAnsi="arial" w:cs="arial"/>
            <w:b/>
            <w:bCs/>
            <w:i/>
            <w:color w:val="0077CC"/>
            <w:kern w:val="32"/>
            <w:sz w:val="28"/>
            <w:szCs w:val="32"/>
            <w:u w:val="single"/>
            <w:shd w:val="clear" w:color="auto" w:fill="FFFFFF"/>
            <w:lang w:val="en-US" w:eastAsia="en-US" w:bidi="ar-SA"/>
          </w:rPr>
          <w:t>Agriculture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English (Middle East and North Africa Financial Network)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7,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5" type="#_x0000_t75" style="width:149.98pt;height:50.24pt">
            <v:imagedata r:id="rId25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663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8076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286"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latest report by IMARC Group, titled 'Indian Bio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Market: Industry Trends, Share, Size, Growth, Opportunity and Forecast 2020-2025,' finds that the Indian bio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market size reached INR 52,026 Million in 2019. Bio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refers to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that produce high quality and nutritious produce without the use of synthetic fertilizers 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chemicals. According to the World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2019 study, published by IFOAM - Organics International and the Research Institute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(FiBL), India has one of the highest numbers of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world. 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widely practiced by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India to achieve a balance between the physical, chemical and biological facets of the soil aided by improved organic content. They utilize the latest technologies to maximize the activity of soil microbes through the provision of proper soil nutrition and 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Request Free Sample Report: https://www.imarcgroup.com/indian-bio-</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-industry/requestsample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Indian Bio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Market Trends: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recent years, there has been a significant shift toward bio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practices in India. This trend can be accredited to the excessive use of fertilizers and artificial growth regulators that have led to soil pollution and increased the levels of chemicals in the food chain. Besides this, the growing health-consciousness has encouraged consumers to opt for organic products, which in turn is providing a positive impact on the industry. Along with this, the rising environmental concerns have also prompted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practice bio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it is a chemical-free method that ensures optimum utilization of natural resources and helps in conserving them. Moreover, the Government of India has introduced various schemes and programs to promote bio-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so as to meet the rising demand for food across the country. Some of these schemes include the National Mission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(NMSA)/Paramapragat Krishi Vikas Yojana (PKVY), Rashtriya Krishi Vikas Yojana (RKVY), Mission for Integrated Development of Horticulture (MIDH), National Mission on Oilseeds &amp; Oil Palm (NMOOP), and Network Project 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of ICAR. Looking forward, the market value is anticipated to reach INR 66,593 Million by 2025, exhibiting a CAGR of 4.1% during 2020-2025.</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Market Summary: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the segment, the market has been divided into transgenic crops, biofertilizers and biopesticides. Transgenic crops currently represent the most popular segment, holding the largest market share.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•Region-wise, the market has been divided into North, South, East and West India.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competitive landscape of the market has also been examined in the report, along with the detailed profiles of the key players operating in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 Analyst and Download Full Report with List of Figure: https://www.imarcgroup.com/indian-bio-</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-industry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Us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IMARC Group is a leading market research company that offers management strategy and market research worldwide. We partner with clients in all sectors and regions to identify their highest-value opportunities, address their most critical challenges, and transform their businesses.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IMARC's information products include major market, scientific, economic and technological developments for business leaders in pharmaceutical, industrial, and high technology organizations. Market forecasts and industry analysis for biotechnology, advanced materials, pharmaceuticals, food and beverage, travel and tourism, nanotechnology and novel processing methods are at the top of the company's expertise.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US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IMARC Group</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30 N Gould St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Ste 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Sheridan, WY 82801</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USA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Email: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Tel No:(D) +91 120 433 0800 | www.imarcgroup.com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Americas- +1 631 791 1145 | Africa and Europe: - +44-702-409-7331 | Asia: +91-120-433-0800, +91-120-433-0800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visit: https://www.imarcgroup.com/indian-bio-</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-industry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 xml:space="preserve">Ensuring </w:t>
        </w:r>
      </w:hyperlink>
      <w:hyperlink r:id="rId293"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293" w:history="1">
        <w:r>
          <w:rPr>
            <w:rFonts w:ascii="arial" w:eastAsia="arial" w:hAnsi="arial" w:cs="arial"/>
            <w:b/>
            <w:bCs/>
            <w:i/>
            <w:color w:val="0077CC"/>
            <w:kern w:val="32"/>
            <w:sz w:val="28"/>
            <w:szCs w:val="32"/>
            <w:u w:val="single"/>
            <w:shd w:val="clear" w:color="auto" w:fill="FFFFFF"/>
            <w:lang w:val="en-US" w:eastAsia="en-US" w:bidi="ar-SA"/>
          </w:rPr>
          <w:t xml:space="preserve"> Development with Organic </w:t>
        </w:r>
      </w:hyperlink>
      <w:hyperlink r:id="rId293" w:history="1">
        <w:r>
          <w:rPr>
            <w:rFonts w:ascii="arial" w:eastAsia="arial" w:hAnsi="arial" w:cs="arial"/>
            <w:b/>
            <w:bCs/>
            <w:i/>
            <w:color w:val="0077CC"/>
            <w:kern w:val="32"/>
            <w:sz w:val="28"/>
            <w:szCs w:val="32"/>
            <w:u w:val="single"/>
            <w:shd w:val="clear" w:color="auto" w:fill="FFFFFF"/>
            <w:lang w:val="en-US" w:eastAsia="en-US" w:bidi="ar-SA"/>
          </w:rPr>
          <w:t>Farming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Early Times (India)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Early 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Jammu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Jammu, April 7 -- Presently the whole world is facing the environmental challenge. Many new issues such as destruction of ozone layer, loss of biodiversity, emerging of new insects-pests and diseases, global warming, pressure on natural resources and economic crisis have been emerging from the last few years. Thus there is need of more environmental friendly model. There is need to learn how we can mitigate the needs of increasing population while leaving the Earth in a good condition. There is need to learn how we can economically and equitably share the resources, use the less polluting technologies, waste less water and less energy.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well established that agrochemicals are not only polluting the environment and undermining the human health but are threatening the livelihood and income security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considered as the miracle solution that helps to produce the healthy food for the consumers, recovers soil health which has been deteriorated by the chemical fertilizers/pesticides and eventually can save the planet Earth.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efficient in the economic, environmental and social development.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can contribute enormously for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 that </w:t>
      </w:r>
      <w:r>
        <w:rPr>
          <w:rFonts w:ascii="arial" w:eastAsia="arial" w:hAnsi="arial" w:cs="arial"/>
          <w:b/>
          <w:i/>
          <w:color w:val="000000"/>
          <w:sz w:val="20"/>
          <w:u w:val="single"/>
          <w:lang w:val="en-US" w:eastAsia="en-US" w:bidi="ar-SA"/>
        </w:rPr>
        <w:t>sustains</w:t>
      </w:r>
      <w:r>
        <w:rPr>
          <w:rFonts w:ascii="arial" w:eastAsia="arial" w:hAnsi="arial" w:cs="arial"/>
          <w:color w:val="000000"/>
          <w:sz w:val="20"/>
          <w:lang w:val="en-US" w:eastAsia="en-US" w:bidi="ar-SA"/>
        </w:rPr>
        <w:t xml:space="preserve">, enhances and maintains the quality of the ecosystem. One can fetch more money by growing the organic crops as the prices of organic crops are more as compared to conventional crops. Now the interest for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increasing because it requires less financial inputs and places more reliance on the available natural and human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defined as the production of crops, animals and other products without use of synthetic chemical fertilizers and pesticides, transgenic species or antibiotics and growth enhancing steroids or other chemicals. It is 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that uses environmentally friendly methods of weeds, insects-pests and diseases control.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principles of healthy, ecology, fairness and care are always followed. Organic movement began after 1920 as a reaction by the individual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scientists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against industrialized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Now in 120 countries certified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are practiced.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we found higher floral, faunal diversity and soil fertility.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viewed as a self-contained and dynamic organism that can be managed by using the internal resources and special chemical preparations that are essential to the health and vitality of composts,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its surroundings. 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focuses on green manure, animal manure, compost and careful attention to nutrients and soil fertility.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combine scientific knowledge of ecology and some modern technologies with traditional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technologies based on naturally occurring biological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British botanist Sir Albert Howard is often referred to as the father of modern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He noted the relationship between the rise and fall of civilizations and their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He documented and developed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His book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Testament' was published in 1940.It is a classic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text. His work inspired many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scientists who further promoted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movement. In Germany, Rudolf Steiner developed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was probably the first comprehensive system of what we now call as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His system was based on anthroposophy rather than a good understanding of science. The term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 coined by Lord Northbourne. In his text he described a holistic, ecologically balanced approach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1972, the International Federation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Movement (IFOAM) was founded in Versailles, France and dedicated to the dissemination of information on the principles and practices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The term eco-</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was coined by Charles Walters in 1970 who was the founder of Acres Magazine.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was practiced for thousands of years without the use of artificial fertilizers. Artificial fertilizers were firstly made in the mid-19th century. Artificial fertilizers use is beneficial in the short term but has serious long-term side effects such as soil compaction, decline in the soil fertility, soil erosion along with the health concerns about the toxic chemicals entering in the food supply. In 2016 Sikkim was converted into 100 per cent organic state. Now many other states of the country have shown their intensions for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Government of India is making strenuous efforts for the promotion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country and some new projects have been launched to promote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across the nation. Modern crop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enhanced the food grain production but it has caused many problems to the environment and human health. Besides, it has contributed to global warming. The imbalanced use of agro-chemicals in soil and on plants is not only damaging the soil bacteria, fungi, actinomycetes etc. but has given rise to phenomenon like pest resistance and pest resurgence. Dependence on the external inputs like fertilizers, pesticides, machines etc. have increased rural indebtedness and created dependencies. Moreover they are the costly affairs for the small and marginal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Our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indulged in indiscriminate use of chemical fertilizers and pesticides. In order to increase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and control of insect-pests and diseases, our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increasingly depending on agro-chemicals. Now the people are questioning the impact of modern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on environment, economic and social aspects. Many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seeking the alternative practices that would make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productive.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the only alternative taking care of all ecological aspects. A natural balance needs to be maintained for sustainability of crop production system. Therefore, recycling of resources through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approach is of paramount importance.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basic objective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the environmental, social and economic sustainability.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 method which recognizes the ecological interconnections between different compartments of cropping. The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regards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unit as an ecosystem and recognizes that a change in one part of the system can disturb many inter-relationships that exist within the unit. The diversity at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level creates an ecosystem that has biological checks and balances that help to prevent any one species of insect, disease or weed from becoming a problem.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respects the environment by friendly practice of weeds, insect-pests and diseases control. Insecticides, pesticides, chemical fertilizers, growth hormones and antibiotics are not used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Ecofriendly techniques are employed to increase the production.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based on the integral relationship and we need to understand the relationship between different entities of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based on organic relationship.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can be perceived as a system which should always be in search of natural alternatives suitable to the local specificity. The organic manures supply the nutrients in the soil, promote microbial activities and improve physical, biological and chemical properties of soils. The demand for organic food is increasing due to the ill-effects of the agrochemicals on environmental and human health. In present era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drawing the attention due to its potential to produce the healthy and safe food together with the environmental protection. The emerging challenge for safe food and environment sustainability can be mitigated by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Good market demand for organic products will have a positive impact on the socio-economic status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Early Times. For any query with respect to this article or any other content requirement, please contact Editor at </w:t>
      </w:r>
      <w:hyperlink r:id="rId15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 xml:space="preserve">CSA: How to Support Local </w:t>
        </w:r>
      </w:hyperlink>
      <w:hyperlink r:id="rId300"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300" w:history="1">
        <w:r>
          <w:rPr>
            <w:rFonts w:ascii="arial" w:eastAsia="arial" w:hAnsi="arial" w:cs="arial"/>
            <w:b/>
            <w:bCs/>
            <w:i/>
            <w:color w:val="0077CC"/>
            <w:kern w:val="32"/>
            <w:sz w:val="28"/>
            <w:szCs w:val="32"/>
            <w:u w:val="single"/>
            <w:shd w:val="clear" w:color="auto" w:fill="FFFFFF"/>
            <w:lang w:val="en-US" w:eastAsia="en-US" w:bidi="ar-SA"/>
          </w:rPr>
          <w:t xml:space="preserve"> as Restaurants and </w:t>
        </w:r>
      </w:hyperlink>
      <w:hyperlink r:id="rId300"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300" w:history="1">
        <w:r>
          <w:rPr>
            <w:rFonts w:ascii="arial" w:eastAsia="arial" w:hAnsi="arial" w:cs="arial"/>
            <w:b/>
            <w:bCs/>
            <w:i/>
            <w:color w:val="0077CC"/>
            <w:kern w:val="32"/>
            <w:sz w:val="28"/>
            <w:szCs w:val="32"/>
            <w:u w:val="single"/>
            <w:shd w:val="clear" w:color="auto" w:fill="FFFFFF"/>
            <w:lang w:val="en-US" w:eastAsia="en-US" w:bidi="ar-SA"/>
          </w:rPr>
          <w:t xml:space="preserve"> Markets Close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Naked Capitalism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2020 Tuesday 2:00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Yves Smith</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 14, 2020( Naked Capitalism: </w:t>
      </w:r>
      <w:hyperlink r:id="rId301" w:history="1">
        <w:r>
          <w:rPr>
            <w:rFonts w:ascii="arial" w:eastAsia="arial" w:hAnsi="arial" w:cs="arial"/>
            <w:i/>
            <w:color w:val="0077CC"/>
            <w:sz w:val="20"/>
            <w:u w:val="single"/>
            <w:shd w:val="clear" w:color="auto" w:fill="FFFFFF"/>
            <w:lang w:val="en-US" w:eastAsia="en-US" w:bidi="ar-SA"/>
          </w:rPr>
          <w:t>http://www.nakedcapitalism.com</w:t>
        </w:r>
      </w:hyperlink>
      <w:r>
        <w:rPr>
          <w:rFonts w:ascii="arial" w:eastAsia="arial" w:hAnsi="arial" w:cs="arial"/>
          <w:color w:val="000000"/>
          <w:sz w:val="20"/>
          <w:lang w:val="en-US" w:eastAsia="en-US" w:bidi="ar-SA"/>
        </w:rPr>
        <w:t xml:space="preserve">/ Delivered by Newstex)  Yves here. In theory, I like the idea of CSA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But I'm not enough of a cook for it to work well. You get what fruit and veg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producing. Looking at list of things they send, they include things I don't eat or don't want to figure out how to cook.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really do not like throwing food away (we waste vastly less than most households) and with coronavirus on, it's not as if we can find takers for our unwanted items (even in normal times, it would be weird). So the not being able to choose the comparatively few things I like and can prepare super-quickly is a real barrier for me. But then again, I'm not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sort either (among other things, you have to be up early to get the good stuff), so perhaps I was never part of the target market.  By April M. Short, an editor, journalist and documentary editor and producer. She is a writing fellow atLocal Peace Economy[1], a project of the Independent Media Institute. Previously, she served as a managing editor at AlterNet as well as an award-winning senior staff writer for Santa Cruz, California's weekly newspaper. Her work has been published with the San Francisco Chronicle, In These Times, Salon and many others. produced byLocal Peace Economy[2], a project of the Independent Media Institute The global outbreak of COVID-19, and the collective effort to slow down the spread of the virus, has many people reassessing how they should get their food. The crowds passing through grocery stores lead to the stores becoming potential germ-spreading zones, and ordering food is less cost-efficient and comes with the environmental impacts of delivery drivers and packaging. Meanwhile, 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and many restaurants have closed their doors, many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across the U.S. are struggling[3] to stay afloat. In order to fill in the gaps in sales in light of the coronavirus,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across the country are getting innovative with efforts like drive-through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markets[4]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-to-car pickup[5] programs. And, many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(CSA) programs—in which customers pre-purchase shares in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crops—are piquing interest. The CSA[6] model directly connects food producers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with consumers. Typical shares often include a variety of fruits and veggies, and sometimes meats, eggs, and dairy products. CSA members can pick up their shares at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other given locations throughout a season as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harvest and prepare their offerings. CSAs cut out the middle man, in a sense, and connect the public directly with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growing their food. CSAs in the U.S. took off in part due to the boom of industrialized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following the Great Depression, explains Holly Hutchason, executive director of the Portland Area CSA Coalition in Oregon. While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boom was effective in feeding the masses, concerns began to grow over some of the harmful techniques employed in the name of quick production in these large, industrial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—like the use of toxic chemical sprays, seeds bred to resist herbicides and pesticides and monocropping techniques draining the soil of nutrients. As spotlighted[7] by the March Against Monsanto movement, which began in May 2013, many of the same problems of sustainability and health remain rampant in the mainstream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world today. And, the treatment and working conditions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laborers, many of whom are immigrants, on large-scale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often deplorable, as highlighted[8] by the current international crisis of COVID-19, as farmworkers, essential workers, lack basic protections. Around the time that many were beginning to question these mass industrialized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in the 1950s, Booker T. Whatley, a black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professor at Tuskegee University in Alabama and early pioneer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[9], became concerned with an emerging trend of industrialized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forcing black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owners and laborers off of their land. Several CSA-style cooperative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programs emerged throughout the '40s and '50s, and a simultaneous CSA-like program, Teikei[10], was born in Japan around the same time. However, Whatley is largely credited[11] with founding the modern CSA model in the U.S., offering this entrepreneurial option to small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operators who would otherwise be trampled by the emergence of Big Ag. Hutchason says since the pandemic began, there has been a significant boost in sales of CSA shares throughout the Portland area among the 60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make up the Portland Area CSA Coalition, adding that another local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joined the very week of our interview. She says colleagues from around the country are reporting similar trends. While she has not done any exit interviews, she says she assumes the spike has to do with the novel coronavirus. 'People are thinking about shorter supply chains, and who is handling their food, what safety precautions are they taking, right?' she says. 'I think a big part of it, too, is that in a time of crisis like this when you know the people that are growing your food, it gives you a lot more confidence. In a grocery store, there's a lot of anonymity over where the food came from and how it got to you. But with CSA, that's gone. You know, there's just no question.' She says the benefits of supporting local CSA programs are many. Wen-Jay Ying, who founded Local Roots, a CSA program in New York City, says due to the pandemic, people have been standing outside in lines in the cold for hours at a time to buy groceries since the lockdown due to coronavirus began. She says CSA share purchases have increased noticeably, but her business is scrambling to reshape its model to one based in delivery. Before the pandemic, they've traditionally encouraged the community-building aspects of in-person pick-ups. They've hired additional staff to pack and deliver their goods and continue to work out the logistics and safety of the new model. Ying says many of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contribute goods to the Local Roots CSA have lost large portions of their usual revenue streams after restaurants closed down indefinitely. 'A lot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feeling intimidated because it's like they're grounded. It's like they're in day one of their business again, and there's obviously financial loss,' Ying says. 'Everyone who's still operating is really just trying to reinvent themselves quickly, and being optimistic and resilient.' Ying says Local Roots has begun donating some vegetables to restaurant owners who have been laid off, and customers with the means to do so have offered to donate their CSA shares to people in need, and others have offered to donate packing boxes to her business. 'In a crisis, it feels good to know that there [is] this close-knit feeling of support we have for each other,' Ying says, adding that supporting local food grown on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nutrient-rich soil is beneficial not just to local economies, but to personal health. 'If we're talking about staying healthy, keeping our immune system up, we have to also be talking about how food is medicine, how you should be eating really fresh, nutrient-dense produce right now,' she says. 'I love New York. I've lived here for 14 years, and [Local Roots] is my love letter to the city. I can see that the city that has so much, but the one thing centrally missing is really good food and access to, even, the awareness and knowledge that there is a different kind, the real kind of food that we need to be eating. The more we support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 healthier our bodies are and the healthier the land is and the healthier our communities.' Looking to the future, the inevitability of climate change will necessitate[12]more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models. Rather than shipping mass-produced food thousands of miles, our food systems will likely benefit from more localized and community-supported food sources. Thea Maria Carlson, executive director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 says the CSA model is naturally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and says the first CSAs[13] in the U.S. were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The term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refers to a model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incorporates holistic, ecological and ethically-rooted practices, founded on the work of philosopher and scientist Dr. Rudolf Steiner[14]. 'Biodynamics is really the idea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living organism and having a co-creative relationship with the Earth and the land, and creating something that is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and regenerative,' Carlson says. 'The original impulse on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were doing CSA, was in the idea that you were making an investment so that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could exist, and then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sharing its abundance with you.' She notes that Temple Wilton Community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[15] in New Hampshire is an example of this kind of supportive, community-interested CSA model. Carlson notes that many CSA programs seek to support community members who might struggle financially with concepts like 'solidarity shares' in which people with more resources purchase shares not just for their own families but for other families' shares. Many CSA programs, as well 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accept Food Stamp benefits[16]. In Portland, for example, Hutchason says the CSA Coalition handles the SNAP benefits program (Oregon's food stamp program) on behalf of all of its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so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don't have to deal with the added paperwork and can more easily support low-income community members. They also participate in a state-funded program called Double Up Food Bucks[17], which allows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offer their shares to SNAP participants at an even more discounted rate. In light of the current pandemic and increased attention on how and where people get their food, many with the means to do so are planting their own food, and the internet is abuzz with a resurgence of victory gardens[18]. Carlson says more people planting food is one way to promote long-term local food community resilience. 'In the Biodynamics Membership Association, about 40 percent of our members identify 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about 40 percent identify as gardeners, so we have a lot of people in the organization who are growing their own foods. I think that's a really important piece of building that resilience for people, growing their own food,' Carlson says. 'Of course there is a place for national distribution of certain things, but we think there's a lot that could really build resilience, ecologically and socially and economically, by focusing on the localization and relationship building,' Carlson says. 'I think CSAs certainly are a piece of that. I think [there are] other interesting models people are developing for larger-scale regional food systems.'</w:t>
      </w:r>
      <w:hyperlink r:id="rId302" w:history="1">
        <w:r>
          <w:rPr>
            <w:rFonts w:ascii="arial" w:eastAsia="arial" w:hAnsi="arial" w:cs="arial"/>
            <w:i/>
            <w:color w:val="0077CC"/>
            <w:sz w:val="20"/>
            <w:u w:val="single"/>
            <w:shd w:val="clear" w:color="auto" w:fill="FFFFFF"/>
            <w:lang w:val="en-US" w:eastAsia="en-US" w:bidi="ar-SA"/>
          </w:rPr>
          <w:t>https://www.nakedcapitalism.com/2020/04/csa-how-to-support-local-</w:t>
        </w:r>
      </w:hyperlink>
      <w:hyperlink r:id="rId302" w:history="1">
        <w:r>
          <w:rPr>
            <w:rFonts w:ascii="arial" w:eastAsia="arial" w:hAnsi="arial" w:cs="arial"/>
            <w:b/>
            <w:i/>
            <w:color w:val="0077CC"/>
            <w:sz w:val="20"/>
            <w:u w:val="single"/>
            <w:shd w:val="clear" w:color="auto" w:fill="FFFFFF"/>
            <w:lang w:val="en-US" w:eastAsia="en-US" w:bidi="ar-SA"/>
          </w:rPr>
          <w:t>farmers</w:t>
        </w:r>
      </w:hyperlink>
      <w:hyperlink r:id="rId302" w:history="1">
        <w:r>
          <w:rPr>
            <w:rFonts w:ascii="arial" w:eastAsia="arial" w:hAnsi="arial" w:cs="arial"/>
            <w:i/>
            <w:color w:val="0077CC"/>
            <w:sz w:val="20"/>
            <w:u w:val="single"/>
            <w:shd w:val="clear" w:color="auto" w:fill="FFFFFF"/>
            <w:lang w:val="en-US" w:eastAsia="en-US" w:bidi="ar-SA"/>
          </w:rPr>
          <w:t>-as-restaurants-and-</w:t>
        </w:r>
      </w:hyperlink>
      <w:hyperlink r:id="rId302" w:history="1">
        <w:r>
          <w:rPr>
            <w:rFonts w:ascii="arial" w:eastAsia="arial" w:hAnsi="arial" w:cs="arial"/>
            <w:b/>
            <w:i/>
            <w:color w:val="0077CC"/>
            <w:sz w:val="20"/>
            <w:u w:val="single"/>
            <w:shd w:val="clear" w:color="auto" w:fill="FFFFFF"/>
            <w:lang w:val="en-US" w:eastAsia="en-US" w:bidi="ar-SA"/>
          </w:rPr>
          <w:t>farmers</w:t>
        </w:r>
      </w:hyperlink>
      <w:hyperlink r:id="rId302" w:history="1">
        <w:r>
          <w:rPr>
            <w:rFonts w:ascii="arial" w:eastAsia="arial" w:hAnsi="arial" w:cs="arial"/>
            <w:i/>
            <w:color w:val="0077CC"/>
            <w:sz w:val="20"/>
            <w:u w:val="single"/>
            <w:shd w:val="clear" w:color="auto" w:fill="FFFFFF"/>
            <w:lang w:val="en-US" w:eastAsia="en-US" w:bidi="ar-SA"/>
          </w:rPr>
          <w:t>-markets-close.html?utm_source=feedburner&amp;utm_medium=feed&amp;utm_campaign=Feed:+NakedCapitalism+%28naked+capitalism%29#</w:t>
        </w:r>
      </w:hyperlink>
      <w:r>
        <w:rPr>
          <w:rFonts w:ascii="arial" w:eastAsia="arial" w:hAnsi="arial" w:cs="arial"/>
          <w:color w:val="000000"/>
          <w:sz w:val="20"/>
          <w:lang w:val="en-US" w:eastAsia="en-US" w:bidi="ar-SA"/>
        </w:rPr>
        <w:t xml:space="preserve"> This entry was posted in Environment[19], Free markets and their discontents[20], Guest Post[21], Pandemic[22], Social values[23] on April 14, 2020[24] by Yves Smith[25]. [ 1]:            </w:t>
      </w:r>
      <w:hyperlink r:id="rId303" w:history="1">
        <w:r>
          <w:rPr>
            <w:rFonts w:ascii="arial" w:eastAsia="arial" w:hAnsi="arial" w:cs="arial"/>
            <w:i/>
            <w:color w:val="0077CC"/>
            <w:sz w:val="20"/>
            <w:u w:val="single"/>
            <w:shd w:val="clear" w:color="auto" w:fill="FFFFFF"/>
            <w:lang w:val="en-US" w:eastAsia="en-US" w:bidi="ar-SA"/>
          </w:rPr>
          <w:t>https://go.ind.media/e/546932/local-peace-economy-/f49wfz/597786831?h=XgrFxePTov-sOs9LS-vSKykbO4ZTM_v3NjijR0y3rqY</w:t>
        </w:r>
      </w:hyperlink>
      <w:r>
        <w:rPr>
          <w:rFonts w:ascii="arial" w:eastAsia="arial" w:hAnsi="arial" w:cs="arial"/>
          <w:color w:val="000000"/>
          <w:sz w:val="20"/>
          <w:lang w:val="en-US" w:eastAsia="en-US" w:bidi="ar-SA"/>
        </w:rPr>
        <w:t xml:space="preserve"> [ 2]:            </w:t>
      </w:r>
      <w:hyperlink r:id="rId303" w:history="1">
        <w:r>
          <w:rPr>
            <w:rFonts w:ascii="arial" w:eastAsia="arial" w:hAnsi="arial" w:cs="arial"/>
            <w:i/>
            <w:color w:val="0077CC"/>
            <w:sz w:val="20"/>
            <w:u w:val="single"/>
            <w:shd w:val="clear" w:color="auto" w:fill="FFFFFF"/>
            <w:lang w:val="en-US" w:eastAsia="en-US" w:bidi="ar-SA"/>
          </w:rPr>
          <w:t>https://go.ind.media/e/546932/local-peace-economy-/f49wfz/597786831?h=XgrFxePTov-sOs9LS-vSKykbO4ZTM_v3NjijR0y3rqY</w:t>
        </w:r>
      </w:hyperlink>
      <w:r>
        <w:rPr>
          <w:rFonts w:ascii="arial" w:eastAsia="arial" w:hAnsi="arial" w:cs="arial"/>
          <w:color w:val="000000"/>
          <w:sz w:val="20"/>
          <w:lang w:val="en-US" w:eastAsia="en-US" w:bidi="ar-SA"/>
        </w:rPr>
        <w:t xml:space="preserve"> [ 3]:            </w:t>
      </w:r>
      <w:hyperlink r:id="rId304" w:history="1">
        <w:r>
          <w:rPr>
            <w:rFonts w:ascii="arial" w:eastAsia="arial" w:hAnsi="arial" w:cs="arial"/>
            <w:i/>
            <w:color w:val="0077CC"/>
            <w:sz w:val="20"/>
            <w:u w:val="single"/>
            <w:shd w:val="clear" w:color="auto" w:fill="FFFFFF"/>
            <w:lang w:val="en-US" w:eastAsia="en-US" w:bidi="ar-SA"/>
          </w:rPr>
          <w:t>https://go.ind.media/e/546932/rmers-with-drop-in-prices-html/f49wdz/597786831?h=XgrFxePTov-sOs9LS-vSKykbO4ZTM_v3NjijR0y3rqY</w:t>
        </w:r>
      </w:hyperlink>
      <w:r>
        <w:rPr>
          <w:rFonts w:ascii="arial" w:eastAsia="arial" w:hAnsi="arial" w:cs="arial"/>
          <w:color w:val="000000"/>
          <w:sz w:val="20"/>
          <w:lang w:val="en-US" w:eastAsia="en-US" w:bidi="ar-SA"/>
        </w:rPr>
        <w:t xml:space="preserve"> [ 4]:            </w:t>
      </w:r>
      <w:hyperlink r:id="rId305" w:history="1">
        <w:r>
          <w:rPr>
            <w:rFonts w:ascii="arial" w:eastAsia="arial" w:hAnsi="arial" w:cs="arial"/>
            <w:i/>
            <w:color w:val="0077CC"/>
            <w:sz w:val="20"/>
            <w:u w:val="single"/>
            <w:shd w:val="clear" w:color="auto" w:fill="FFFFFF"/>
            <w:lang w:val="en-US" w:eastAsia="en-US" w:bidi="ar-SA"/>
          </w:rPr>
          <w:t>https://go.ind.media/e/546932/8a-5a5d-a047-e334275b86d0-html/f49wf2/597786831?h=XgrFxePTov-sOs9LS-vSKykbO4ZTM_v3NjijR0y3rqY</w:t>
        </w:r>
      </w:hyperlink>
      <w:r>
        <w:rPr>
          <w:rFonts w:ascii="arial" w:eastAsia="arial" w:hAnsi="arial" w:cs="arial"/>
          <w:color w:val="000000"/>
          <w:sz w:val="20"/>
          <w:lang w:val="en-US" w:eastAsia="en-US" w:bidi="ar-SA"/>
        </w:rPr>
        <w:t xml:space="preserve"> [ 5]:            </w:t>
      </w:r>
      <w:hyperlink r:id="rId306" w:history="1">
        <w:r>
          <w:rPr>
            <w:rFonts w:ascii="arial" w:eastAsia="arial" w:hAnsi="arial" w:cs="arial"/>
            <w:i/>
            <w:color w:val="0077CC"/>
            <w:sz w:val="20"/>
            <w:u w:val="single"/>
            <w:shd w:val="clear" w:color="auto" w:fill="FFFFFF"/>
            <w:lang w:val="en-US" w:eastAsia="en-US" w:bidi="ar-SA"/>
          </w:rPr>
          <w:t>https://go.ind.media/e/546932/s-a-drive-through-</w:t>
        </w:r>
      </w:hyperlink>
      <w:hyperlink r:id="rId306" w:history="1">
        <w:r>
          <w:rPr>
            <w:rFonts w:ascii="arial" w:eastAsia="arial" w:hAnsi="arial" w:cs="arial"/>
            <w:b/>
            <w:i/>
            <w:color w:val="0077CC"/>
            <w:sz w:val="20"/>
            <w:u w:val="single"/>
            <w:shd w:val="clear" w:color="auto" w:fill="FFFFFF"/>
            <w:lang w:val="en-US" w:eastAsia="en-US" w:bidi="ar-SA"/>
          </w:rPr>
          <w:t>farmers</w:t>
        </w:r>
      </w:hyperlink>
      <w:hyperlink r:id="rId306" w:history="1">
        <w:r>
          <w:rPr>
            <w:rFonts w:ascii="arial" w:eastAsia="arial" w:hAnsi="arial" w:cs="arial"/>
            <w:i/>
            <w:color w:val="0077CC"/>
            <w:sz w:val="20"/>
            <w:u w:val="single"/>
            <w:shd w:val="clear" w:color="auto" w:fill="FFFFFF"/>
            <w:lang w:val="en-US" w:eastAsia="en-US" w:bidi="ar-SA"/>
          </w:rPr>
          <w:t>-html/f49wf4/597786831?h=XgrFxePTov-sOs9LS-vSKykbO4ZTM_v3NjijR0y3rqY</w:t>
        </w:r>
      </w:hyperlink>
      <w:r>
        <w:rPr>
          <w:rFonts w:ascii="arial" w:eastAsia="arial" w:hAnsi="arial" w:cs="arial"/>
          <w:color w:val="000000"/>
          <w:sz w:val="20"/>
          <w:lang w:val="en-US" w:eastAsia="en-US" w:bidi="ar-SA"/>
        </w:rPr>
        <w:t xml:space="preserve"> [ 6]:            </w:t>
      </w:r>
      <w:hyperlink r:id="rId307" w:history="1">
        <w:r>
          <w:rPr>
            <w:rFonts w:ascii="arial" w:eastAsia="arial" w:hAnsi="arial" w:cs="arial"/>
            <w:i/>
            <w:color w:val="0077CC"/>
            <w:sz w:val="20"/>
            <w:u w:val="single"/>
            <w:shd w:val="clear" w:color="auto" w:fill="FFFFFF"/>
            <w:lang w:val="en-US" w:eastAsia="en-US" w:bidi="ar-SA"/>
          </w:rPr>
          <w:t>https://go.ind.media/e/546932/d-</w:t>
        </w:r>
      </w:hyperlink>
      <w:hyperlink r:id="rId307" w:history="1">
        <w:r>
          <w:rPr>
            <w:rFonts w:ascii="arial" w:eastAsia="arial" w:hAnsi="arial" w:cs="arial"/>
            <w:b/>
            <w:i/>
            <w:color w:val="0077CC"/>
            <w:sz w:val="20"/>
            <w:u w:val="single"/>
            <w:shd w:val="clear" w:color="auto" w:fill="FFFFFF"/>
            <w:lang w:val="en-US" w:eastAsia="en-US" w:bidi="ar-SA"/>
          </w:rPr>
          <w:t>agriculture</w:t>
        </w:r>
      </w:hyperlink>
      <w:hyperlink r:id="rId307" w:history="1">
        <w:r>
          <w:rPr>
            <w:rFonts w:ascii="arial" w:eastAsia="arial" w:hAnsi="arial" w:cs="arial"/>
            <w:i/>
            <w:color w:val="0077CC"/>
            <w:sz w:val="20"/>
            <w:u w:val="single"/>
            <w:shd w:val="clear" w:color="auto" w:fill="FFFFFF"/>
            <w:lang w:val="en-US" w:eastAsia="en-US" w:bidi="ar-SA"/>
          </w:rPr>
          <w:t>-introduction-csa/f49wf6/597786831?h=XgrFxePTov-sOs9LS-vSKykbO4ZTM_v3NjijR0y3rqY</w:t>
        </w:r>
      </w:hyperlink>
      <w:r>
        <w:rPr>
          <w:rFonts w:ascii="arial" w:eastAsia="arial" w:hAnsi="arial" w:cs="arial"/>
          <w:color w:val="000000"/>
          <w:sz w:val="20"/>
          <w:lang w:val="en-US" w:eastAsia="en-US" w:bidi="ar-SA"/>
        </w:rPr>
        <w:t xml:space="preserve"> [ 7]:            </w:t>
      </w:r>
      <w:hyperlink r:id="rId308" w:history="1">
        <w:r>
          <w:rPr>
            <w:rFonts w:ascii="arial" w:eastAsia="arial" w:hAnsi="arial" w:cs="arial"/>
            <w:i/>
            <w:color w:val="0077CC"/>
            <w:sz w:val="20"/>
            <w:u w:val="single"/>
            <w:shd w:val="clear" w:color="auto" w:fill="FFFFFF"/>
            <w:lang w:val="en-US" w:eastAsia="en-US" w:bidi="ar-SA"/>
          </w:rPr>
          <w:t>https://go.ind.media/e/546932/qdpkquk/f49wf8/597786831?h=XgrFxePTov-sOs9LS-vSKykbO4ZTM_v3NjijR0y3rqY</w:t>
        </w:r>
      </w:hyperlink>
      <w:r>
        <w:rPr>
          <w:rFonts w:ascii="arial" w:eastAsia="arial" w:hAnsi="arial" w:cs="arial"/>
          <w:color w:val="000000"/>
          <w:sz w:val="20"/>
          <w:lang w:val="en-US" w:eastAsia="en-US" w:bidi="ar-SA"/>
        </w:rPr>
        <w:t xml:space="preserve"> [ 8]:            </w:t>
      </w:r>
      <w:hyperlink r:id="rId309" w:history="1">
        <w:r>
          <w:rPr>
            <w:rFonts w:ascii="arial" w:eastAsia="arial" w:hAnsi="arial" w:cs="arial"/>
            <w:i/>
            <w:color w:val="0077CC"/>
            <w:sz w:val="20"/>
            <w:u w:val="single"/>
            <w:shd w:val="clear" w:color="auto" w:fill="FFFFFF"/>
            <w:lang w:val="en-US" w:eastAsia="en-US" w:bidi="ar-SA"/>
          </w:rPr>
          <w:t>https://go.ind.media/e/546932/fornia-farmworkers-coronavirus/f49wfb/597786831?h=XgrFxePTov-sOs9LS-vSKykbO4ZTM_v3NjijR0y3rqY</w:t>
        </w:r>
      </w:hyperlink>
      <w:r>
        <w:rPr>
          <w:rFonts w:ascii="arial" w:eastAsia="arial" w:hAnsi="arial" w:cs="arial"/>
          <w:color w:val="000000"/>
          <w:sz w:val="20"/>
          <w:lang w:val="en-US" w:eastAsia="en-US" w:bidi="ar-SA"/>
        </w:rPr>
        <w:t xml:space="preserve"> [ 9]:            </w:t>
      </w:r>
      <w:hyperlink r:id="rId310" w:history="1">
        <w:r>
          <w:rPr>
            <w:rFonts w:ascii="arial" w:eastAsia="arial" w:hAnsi="arial" w:cs="arial"/>
            <w:i/>
            <w:color w:val="0077CC"/>
            <w:sz w:val="20"/>
            <w:u w:val="single"/>
            <w:shd w:val="clear" w:color="auto" w:fill="FFFFFF"/>
            <w:lang w:val="en-US" w:eastAsia="en-US" w:bidi="ar-SA"/>
          </w:rPr>
          <w:t>https://go.ind.media/e/546932/-what-regenerative-</w:t>
        </w:r>
      </w:hyperlink>
      <w:hyperlink r:id="rId310" w:history="1">
        <w:r>
          <w:rPr>
            <w:rFonts w:ascii="arial" w:eastAsia="arial" w:hAnsi="arial" w:cs="arial"/>
            <w:b/>
            <w:i/>
            <w:color w:val="0077CC"/>
            <w:sz w:val="20"/>
            <w:u w:val="single"/>
            <w:shd w:val="clear" w:color="auto" w:fill="FFFFFF"/>
            <w:lang w:val="en-US" w:eastAsia="en-US" w:bidi="ar-SA"/>
          </w:rPr>
          <w:t>agriculture</w:t>
        </w:r>
      </w:hyperlink>
      <w:hyperlink r:id="rId310" w:history="1">
        <w:r>
          <w:rPr>
            <w:rFonts w:ascii="arial" w:eastAsia="arial" w:hAnsi="arial" w:cs="arial"/>
            <w:i/>
            <w:color w:val="0077CC"/>
            <w:sz w:val="20"/>
            <w:u w:val="single"/>
            <w:shd w:val="clear" w:color="auto" w:fill="FFFFFF"/>
            <w:lang w:val="en-US" w:eastAsia="en-US" w:bidi="ar-SA"/>
          </w:rPr>
          <w:t>/f49wfd/597786831?h=XgrFxePTov-sOs9LS-vSKykbO4ZTM_v3NjijR0y3rqY</w:t>
        </w:r>
      </w:hyperlink>
      <w:r>
        <w:rPr>
          <w:rFonts w:ascii="arial" w:eastAsia="arial" w:hAnsi="arial" w:cs="arial"/>
          <w:color w:val="000000"/>
          <w:sz w:val="20"/>
          <w:lang w:val="en-US" w:eastAsia="en-US" w:bidi="ar-SA"/>
        </w:rPr>
        <w:t xml:space="preserve"> [ 10]:            </w:t>
      </w:r>
      <w:hyperlink r:id="rId311" w:history="1">
        <w:r>
          <w:rPr>
            <w:rFonts w:ascii="arial" w:eastAsia="arial" w:hAnsi="arial" w:cs="arial"/>
            <w:i/>
            <w:color w:val="0077CC"/>
            <w:sz w:val="20"/>
            <w:u w:val="single"/>
            <w:shd w:val="clear" w:color="auto" w:fill="FFFFFF"/>
            <w:lang w:val="en-US" w:eastAsia="en-US" w:bidi="ar-SA"/>
          </w:rPr>
          <w:t>https://go.ind.media/e/546932/twdhhqo/f49wfg/597786831?h=XgrFxePTov-sOs9LS-vSKykbO4ZTM_v3NjijR0y3rqY</w:t>
        </w:r>
      </w:hyperlink>
      <w:r>
        <w:rPr>
          <w:rFonts w:ascii="arial" w:eastAsia="arial" w:hAnsi="arial" w:cs="arial"/>
          <w:color w:val="000000"/>
          <w:sz w:val="20"/>
          <w:lang w:val="en-US" w:eastAsia="en-US" w:bidi="ar-SA"/>
        </w:rPr>
        <w:t xml:space="preserve"> [ 11]:            </w:t>
      </w:r>
      <w:hyperlink r:id="rId312" w:history="1">
        <w:r>
          <w:rPr>
            <w:rFonts w:ascii="arial" w:eastAsia="arial" w:hAnsi="arial" w:cs="arial"/>
            <w:i/>
            <w:color w:val="0077CC"/>
            <w:sz w:val="20"/>
            <w:u w:val="single"/>
            <w:shd w:val="clear" w:color="auto" w:fill="FFFFFF"/>
            <w:lang w:val="en-US" w:eastAsia="en-US" w:bidi="ar-SA"/>
          </w:rPr>
          <w:t>https://go.ind.media/e/546932/oted-in-black-history-zbcz1502/f49wfj/597786831?h=XgrFxePTov-sOs9LS-vSKykbO4ZTM_v3NjijR0y3rqY</w:t>
        </w:r>
      </w:hyperlink>
      <w:r>
        <w:rPr>
          <w:rFonts w:ascii="arial" w:eastAsia="arial" w:hAnsi="arial" w:cs="arial"/>
          <w:color w:val="000000"/>
          <w:sz w:val="20"/>
          <w:lang w:val="en-US" w:eastAsia="en-US" w:bidi="ar-SA"/>
        </w:rPr>
        <w:t xml:space="preserve"> [ 12]:            </w:t>
      </w:r>
      <w:hyperlink r:id="rId313" w:history="1">
        <w:r>
          <w:rPr>
            <w:rFonts w:ascii="arial" w:eastAsia="arial" w:hAnsi="arial" w:cs="arial"/>
            <w:i/>
            <w:color w:val="0077CC"/>
            <w:sz w:val="20"/>
            <w:u w:val="single"/>
            <w:shd w:val="clear" w:color="auto" w:fill="FFFFFF"/>
            <w:lang w:val="en-US" w:eastAsia="en-US" w:bidi="ar-SA"/>
          </w:rPr>
          <w:t>https://go.ind.media/e/546932/n-say-worlds-science-academies/f49wfl/597786831?h=XgrFxePTov-sOs9LS-vSKykbO4ZTM_v3NjijR0y3rqY</w:t>
        </w:r>
      </w:hyperlink>
      <w:r>
        <w:rPr>
          <w:rFonts w:ascii="arial" w:eastAsia="arial" w:hAnsi="arial" w:cs="arial"/>
          <w:color w:val="000000"/>
          <w:sz w:val="20"/>
          <w:lang w:val="en-US" w:eastAsia="en-US" w:bidi="ar-SA"/>
        </w:rPr>
        <w:t xml:space="preserve"> [ 13]:            </w:t>
      </w:r>
      <w:hyperlink r:id="rId307" w:history="1">
        <w:r>
          <w:rPr>
            <w:rFonts w:ascii="arial" w:eastAsia="arial" w:hAnsi="arial" w:cs="arial"/>
            <w:i/>
            <w:color w:val="0077CC"/>
            <w:sz w:val="20"/>
            <w:u w:val="single"/>
            <w:shd w:val="clear" w:color="auto" w:fill="FFFFFF"/>
            <w:lang w:val="en-US" w:eastAsia="en-US" w:bidi="ar-SA"/>
          </w:rPr>
          <w:t>https://go.ind.media/e/546932/d-</w:t>
        </w:r>
      </w:hyperlink>
      <w:hyperlink r:id="rId307" w:history="1">
        <w:r>
          <w:rPr>
            <w:rFonts w:ascii="arial" w:eastAsia="arial" w:hAnsi="arial" w:cs="arial"/>
            <w:b/>
            <w:i/>
            <w:color w:val="0077CC"/>
            <w:sz w:val="20"/>
            <w:u w:val="single"/>
            <w:shd w:val="clear" w:color="auto" w:fill="FFFFFF"/>
            <w:lang w:val="en-US" w:eastAsia="en-US" w:bidi="ar-SA"/>
          </w:rPr>
          <w:t>agriculture</w:t>
        </w:r>
      </w:hyperlink>
      <w:hyperlink r:id="rId307" w:history="1">
        <w:r>
          <w:rPr>
            <w:rFonts w:ascii="arial" w:eastAsia="arial" w:hAnsi="arial" w:cs="arial"/>
            <w:i/>
            <w:color w:val="0077CC"/>
            <w:sz w:val="20"/>
            <w:u w:val="single"/>
            <w:shd w:val="clear" w:color="auto" w:fill="FFFFFF"/>
            <w:lang w:val="en-US" w:eastAsia="en-US" w:bidi="ar-SA"/>
          </w:rPr>
          <w:t>-introduction-csa/f49wf6/597786831?h=XgrFxePTov-sOs9LS-vSKykbO4ZTM_v3NjijR0y3rqY</w:t>
        </w:r>
      </w:hyperlink>
      <w:r>
        <w:rPr>
          <w:rFonts w:ascii="arial" w:eastAsia="arial" w:hAnsi="arial" w:cs="arial"/>
          <w:color w:val="000000"/>
          <w:sz w:val="20"/>
          <w:lang w:val="en-US" w:eastAsia="en-US" w:bidi="ar-SA"/>
        </w:rPr>
        <w:t xml:space="preserve"> [ 14]:            </w:t>
      </w:r>
      <w:hyperlink r:id="rId314" w:history="1">
        <w:r>
          <w:rPr>
            <w:rFonts w:ascii="arial" w:eastAsia="arial" w:hAnsi="arial" w:cs="arial"/>
            <w:i/>
            <w:color w:val="0077CC"/>
            <w:sz w:val="20"/>
            <w:u w:val="single"/>
            <w:shd w:val="clear" w:color="auto" w:fill="FFFFFF"/>
            <w:lang w:val="en-US" w:eastAsia="en-US" w:bidi="ar-SA"/>
          </w:rPr>
          <w:t>https://go.ind.media/e/546932/steiner-html/f49wfn/597786831?h=XgrFxePTov-sOs9LS-vSKykbO4ZTM_v3NjijR0y3rqY</w:t>
        </w:r>
      </w:hyperlink>
      <w:r>
        <w:rPr>
          <w:rFonts w:ascii="arial" w:eastAsia="arial" w:hAnsi="arial" w:cs="arial"/>
          <w:color w:val="000000"/>
          <w:sz w:val="20"/>
          <w:lang w:val="en-US" w:eastAsia="en-US" w:bidi="ar-SA"/>
        </w:rPr>
        <w:t xml:space="preserve"> [ 15]:            </w:t>
      </w:r>
      <w:hyperlink r:id="rId315" w:history="1">
        <w:r>
          <w:rPr>
            <w:rFonts w:ascii="arial" w:eastAsia="arial" w:hAnsi="arial" w:cs="arial"/>
            <w:i/>
            <w:color w:val="0077CC"/>
            <w:sz w:val="20"/>
            <w:u w:val="single"/>
            <w:shd w:val="clear" w:color="auto" w:fill="FFFFFF"/>
            <w:lang w:val="en-US" w:eastAsia="en-US" w:bidi="ar-SA"/>
          </w:rPr>
          <w:t>https://go.ind.media/e/546932/2020-04-13/f49wfq/597786831?h=XgrFxePTov-sOs9LS-vSKykbO4ZTM_v3NjijR0y3rqY</w:t>
        </w:r>
      </w:hyperlink>
      <w:r>
        <w:rPr>
          <w:rFonts w:ascii="arial" w:eastAsia="arial" w:hAnsi="arial" w:cs="arial"/>
          <w:color w:val="000000"/>
          <w:sz w:val="20"/>
          <w:lang w:val="en-US" w:eastAsia="en-US" w:bidi="ar-SA"/>
        </w:rPr>
        <w:t xml:space="preserve"> [ 16]:            </w:t>
      </w:r>
      <w:hyperlink r:id="rId316" w:history="1">
        <w:r>
          <w:rPr>
            <w:rFonts w:ascii="arial" w:eastAsia="arial" w:hAnsi="arial" w:cs="arial"/>
            <w:i/>
            <w:color w:val="0077CC"/>
            <w:sz w:val="20"/>
            <w:u w:val="single"/>
            <w:shd w:val="clear" w:color="auto" w:fill="FFFFFF"/>
            <w:lang w:val="en-US" w:eastAsia="en-US" w:bidi="ar-SA"/>
          </w:rPr>
          <w:t>https://go.ind.media/e/546932/snap-eligible-food-items-csas-/f49wfs/597786831?h=XgrFxePTov-sOs9LS-vSKykbO4ZTM_v3NjijR0y3rqY</w:t>
        </w:r>
      </w:hyperlink>
      <w:r>
        <w:rPr>
          <w:rFonts w:ascii="arial" w:eastAsia="arial" w:hAnsi="arial" w:cs="arial"/>
          <w:color w:val="000000"/>
          <w:sz w:val="20"/>
          <w:lang w:val="en-US" w:eastAsia="en-US" w:bidi="ar-SA"/>
        </w:rPr>
        <w:t xml:space="preserve"> [ 17]:            </w:t>
      </w:r>
      <w:hyperlink r:id="rId317" w:history="1">
        <w:r>
          <w:rPr>
            <w:rFonts w:ascii="arial" w:eastAsia="arial" w:hAnsi="arial" w:cs="arial"/>
            <w:i/>
            <w:color w:val="0077CC"/>
            <w:sz w:val="20"/>
            <w:u w:val="single"/>
            <w:shd w:val="clear" w:color="auto" w:fill="FFFFFF"/>
            <w:lang w:val="en-US" w:eastAsia="en-US" w:bidi="ar-SA"/>
          </w:rPr>
          <w:t>https://go.ind.media/e/546932/2020-04-13/f49wfv/597786831?h=XgrFxePTov-sOs9LS-vSKykbO4ZTM_v3NjijR0y3rqY</w:t>
        </w:r>
      </w:hyperlink>
      <w:r>
        <w:rPr>
          <w:rFonts w:ascii="arial" w:eastAsia="arial" w:hAnsi="arial" w:cs="arial"/>
          <w:color w:val="000000"/>
          <w:sz w:val="20"/>
          <w:lang w:val="en-US" w:eastAsia="en-US" w:bidi="ar-SA"/>
        </w:rPr>
        <w:t xml:space="preserve"> [ 18]:            </w:t>
      </w:r>
      <w:hyperlink r:id="rId318" w:history="1">
        <w:r>
          <w:rPr>
            <w:rFonts w:ascii="arial" w:eastAsia="arial" w:hAnsi="arial" w:cs="arial"/>
            <w:i/>
            <w:color w:val="0077CC"/>
            <w:sz w:val="20"/>
            <w:u w:val="single"/>
            <w:shd w:val="clear" w:color="auto" w:fill="FFFFFF"/>
            <w:lang w:val="en-US" w:eastAsia="en-US" w:bidi="ar-SA"/>
          </w:rPr>
          <w:t>https://go.ind.media/e/546932/ctory-gardens-coronavirus-igc-/f49wfx/597786831?h=XgrFxePTov-sOs9LS-vSKykbO4ZTM_v3NjijR0y3rqY</w:t>
        </w:r>
      </w:hyperlink>
      <w:r>
        <w:rPr>
          <w:rFonts w:ascii="arial" w:eastAsia="arial" w:hAnsi="arial" w:cs="arial"/>
          <w:color w:val="000000"/>
          <w:sz w:val="20"/>
          <w:lang w:val="en-US" w:eastAsia="en-US" w:bidi="ar-SA"/>
        </w:rPr>
        <w:t xml:space="preserve"> [ 19]:            </w:t>
      </w:r>
      <w:hyperlink r:id="rId319" w:history="1">
        <w:r>
          <w:rPr>
            <w:rFonts w:ascii="arial" w:eastAsia="arial" w:hAnsi="arial" w:cs="arial"/>
            <w:i/>
            <w:color w:val="0077CC"/>
            <w:sz w:val="20"/>
            <w:u w:val="single"/>
            <w:shd w:val="clear" w:color="auto" w:fill="FFFFFF"/>
            <w:lang w:val="en-US" w:eastAsia="en-US" w:bidi="ar-SA"/>
          </w:rPr>
          <w:t>https://www.nakedcapitalism.com/category/environment</w:t>
        </w:r>
      </w:hyperlink>
      <w:r>
        <w:rPr>
          <w:rFonts w:ascii="arial" w:eastAsia="arial" w:hAnsi="arial" w:cs="arial"/>
          <w:color w:val="000000"/>
          <w:sz w:val="20"/>
          <w:lang w:val="en-US" w:eastAsia="en-US" w:bidi="ar-SA"/>
        </w:rPr>
        <w:t xml:space="preserve"> [ 20]:            </w:t>
      </w:r>
      <w:hyperlink r:id="rId320" w:history="1">
        <w:r>
          <w:rPr>
            <w:rFonts w:ascii="arial" w:eastAsia="arial" w:hAnsi="arial" w:cs="arial"/>
            <w:i/>
            <w:color w:val="0077CC"/>
            <w:sz w:val="20"/>
            <w:u w:val="single"/>
            <w:shd w:val="clear" w:color="auto" w:fill="FFFFFF"/>
            <w:lang w:val="en-US" w:eastAsia="en-US" w:bidi="ar-SA"/>
          </w:rPr>
          <w:t>https://www.nakedcapitalism.com/category/free-markets-and-their-discontents</w:t>
        </w:r>
      </w:hyperlink>
      <w:r>
        <w:rPr>
          <w:rFonts w:ascii="arial" w:eastAsia="arial" w:hAnsi="arial" w:cs="arial"/>
          <w:color w:val="000000"/>
          <w:sz w:val="20"/>
          <w:lang w:val="en-US" w:eastAsia="en-US" w:bidi="ar-SA"/>
        </w:rPr>
        <w:t xml:space="preserve"> [ 21]:            </w:t>
      </w:r>
      <w:hyperlink r:id="rId321" w:history="1">
        <w:r>
          <w:rPr>
            <w:rFonts w:ascii="arial" w:eastAsia="arial" w:hAnsi="arial" w:cs="arial"/>
            <w:i/>
            <w:color w:val="0077CC"/>
            <w:sz w:val="20"/>
            <w:u w:val="single"/>
            <w:shd w:val="clear" w:color="auto" w:fill="FFFFFF"/>
            <w:lang w:val="en-US" w:eastAsia="en-US" w:bidi="ar-SA"/>
          </w:rPr>
          <w:t>https://www.nakedcapitalism.com/category/guest-post</w:t>
        </w:r>
      </w:hyperlink>
      <w:r>
        <w:rPr>
          <w:rFonts w:ascii="arial" w:eastAsia="arial" w:hAnsi="arial" w:cs="arial"/>
          <w:color w:val="000000"/>
          <w:sz w:val="20"/>
          <w:lang w:val="en-US" w:eastAsia="en-US" w:bidi="ar-SA"/>
        </w:rPr>
        <w:t xml:space="preserve"> [ 22]:            </w:t>
      </w:r>
      <w:hyperlink r:id="rId322" w:history="1">
        <w:r>
          <w:rPr>
            <w:rFonts w:ascii="arial" w:eastAsia="arial" w:hAnsi="arial" w:cs="arial"/>
            <w:i/>
            <w:color w:val="0077CC"/>
            <w:sz w:val="20"/>
            <w:u w:val="single"/>
            <w:shd w:val="clear" w:color="auto" w:fill="FFFFFF"/>
            <w:lang w:val="en-US" w:eastAsia="en-US" w:bidi="ar-SA"/>
          </w:rPr>
          <w:t>https://www.nakedcapitalism.com/category/pandemic</w:t>
        </w:r>
      </w:hyperlink>
      <w:r>
        <w:rPr>
          <w:rFonts w:ascii="arial" w:eastAsia="arial" w:hAnsi="arial" w:cs="arial"/>
          <w:color w:val="000000"/>
          <w:sz w:val="20"/>
          <w:lang w:val="en-US" w:eastAsia="en-US" w:bidi="ar-SA"/>
        </w:rPr>
        <w:t xml:space="preserve"> [ 23]:            </w:t>
      </w:r>
      <w:hyperlink r:id="rId323" w:history="1">
        <w:r>
          <w:rPr>
            <w:rFonts w:ascii="arial" w:eastAsia="arial" w:hAnsi="arial" w:cs="arial"/>
            <w:i/>
            <w:color w:val="0077CC"/>
            <w:sz w:val="20"/>
            <w:u w:val="single"/>
            <w:shd w:val="clear" w:color="auto" w:fill="FFFFFF"/>
            <w:lang w:val="en-US" w:eastAsia="en-US" w:bidi="ar-SA"/>
          </w:rPr>
          <w:t>https://www.nakedcapitalism.com/category/social-values</w:t>
        </w:r>
      </w:hyperlink>
      <w:r>
        <w:rPr>
          <w:rFonts w:ascii="arial" w:eastAsia="arial" w:hAnsi="arial" w:cs="arial"/>
          <w:color w:val="000000"/>
          <w:sz w:val="20"/>
          <w:lang w:val="en-US" w:eastAsia="en-US" w:bidi="ar-SA"/>
        </w:rPr>
        <w:t xml:space="preserve"> [ 24]:            </w:t>
      </w:r>
      <w:hyperlink r:id="rId324" w:history="1">
        <w:r>
          <w:rPr>
            <w:rFonts w:ascii="arial" w:eastAsia="arial" w:hAnsi="arial" w:cs="arial"/>
            <w:i/>
            <w:color w:val="0077CC"/>
            <w:sz w:val="20"/>
            <w:u w:val="single"/>
            <w:shd w:val="clear" w:color="auto" w:fill="FFFFFF"/>
            <w:lang w:val="en-US" w:eastAsia="en-US" w:bidi="ar-SA"/>
          </w:rPr>
          <w:t>https://www.nakedcapitalism.com/2020/04/csa-how-to-support-local-</w:t>
        </w:r>
      </w:hyperlink>
      <w:hyperlink r:id="rId324" w:history="1">
        <w:r>
          <w:rPr>
            <w:rFonts w:ascii="arial" w:eastAsia="arial" w:hAnsi="arial" w:cs="arial"/>
            <w:b/>
            <w:i/>
            <w:color w:val="0077CC"/>
            <w:sz w:val="20"/>
            <w:u w:val="single"/>
            <w:shd w:val="clear" w:color="auto" w:fill="FFFFFF"/>
            <w:lang w:val="en-US" w:eastAsia="en-US" w:bidi="ar-SA"/>
          </w:rPr>
          <w:t>farmers</w:t>
        </w:r>
      </w:hyperlink>
      <w:hyperlink r:id="rId324" w:history="1">
        <w:r>
          <w:rPr>
            <w:rFonts w:ascii="arial" w:eastAsia="arial" w:hAnsi="arial" w:cs="arial"/>
            <w:i/>
            <w:color w:val="0077CC"/>
            <w:sz w:val="20"/>
            <w:u w:val="single"/>
            <w:shd w:val="clear" w:color="auto" w:fill="FFFFFF"/>
            <w:lang w:val="en-US" w:eastAsia="en-US" w:bidi="ar-SA"/>
          </w:rPr>
          <w:t>-as-restaurants-and-</w:t>
        </w:r>
      </w:hyperlink>
      <w:hyperlink r:id="rId324" w:history="1">
        <w:r>
          <w:rPr>
            <w:rFonts w:ascii="arial" w:eastAsia="arial" w:hAnsi="arial" w:cs="arial"/>
            <w:b/>
            <w:i/>
            <w:color w:val="0077CC"/>
            <w:sz w:val="20"/>
            <w:u w:val="single"/>
            <w:shd w:val="clear" w:color="auto" w:fill="FFFFFF"/>
            <w:lang w:val="en-US" w:eastAsia="en-US" w:bidi="ar-SA"/>
          </w:rPr>
          <w:t>farmers</w:t>
        </w:r>
      </w:hyperlink>
      <w:hyperlink r:id="rId324" w:history="1">
        <w:r>
          <w:rPr>
            <w:rFonts w:ascii="arial" w:eastAsia="arial" w:hAnsi="arial" w:cs="arial"/>
            <w:i/>
            <w:color w:val="0077CC"/>
            <w:sz w:val="20"/>
            <w:u w:val="single"/>
            <w:shd w:val="clear" w:color="auto" w:fill="FFFFFF"/>
            <w:lang w:val="en-US" w:eastAsia="en-US" w:bidi="ar-SA"/>
          </w:rPr>
          <w:t>-markets-close.html</w:t>
        </w:r>
      </w:hyperlink>
      <w:r>
        <w:rPr>
          <w:rFonts w:ascii="arial" w:eastAsia="arial" w:hAnsi="arial" w:cs="arial"/>
          <w:color w:val="000000"/>
          <w:sz w:val="20"/>
          <w:lang w:val="en-US" w:eastAsia="en-US" w:bidi="ar-SA"/>
        </w:rPr>
        <w:t xml:space="preserve"> [ 25]:            </w:t>
      </w:r>
      <w:hyperlink r:id="rId325" w:history="1">
        <w:r>
          <w:rPr>
            <w:rFonts w:ascii="arial" w:eastAsia="arial" w:hAnsi="arial" w:cs="arial"/>
            <w:i/>
            <w:color w:val="0077CC"/>
            <w:sz w:val="20"/>
            <w:u w:val="single"/>
            <w:shd w:val="clear" w:color="auto" w:fill="FFFFFF"/>
            <w:lang w:val="en-US" w:eastAsia="en-US" w:bidi="ar-SA"/>
          </w:rPr>
          <w:t>https://www.nakedcapitalism.com/author/yves-smith</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2" w:history="1">
        <w:r>
          <w:rPr>
            <w:rFonts w:ascii="arial" w:eastAsia="arial" w:hAnsi="arial" w:cs="arial"/>
            <w:b/>
            <w:bCs/>
            <w:i/>
            <w:color w:val="0077CC"/>
            <w:kern w:val="32"/>
            <w:sz w:val="28"/>
            <w:szCs w:val="32"/>
            <w:u w:val="single"/>
            <w:shd w:val="clear" w:color="auto" w:fill="FFFFFF"/>
            <w:lang w:val="en-US" w:eastAsia="en-US" w:bidi="ar-SA"/>
          </w:rPr>
          <w:t xml:space="preserve">Bonterra Organic Vineyards Brings Climate-Friendly Practices to Life with "Tastes Like Saving the Planet" Advertising Campaign; Organic </w:t>
        </w:r>
      </w:hyperlink>
      <w:hyperlink r:id="rId332"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332" w:history="1">
        <w:r>
          <w:rPr>
            <w:rFonts w:ascii="arial" w:eastAsia="arial" w:hAnsi="arial" w:cs="arial"/>
            <w:b/>
            <w:bCs/>
            <w:i/>
            <w:color w:val="0077CC"/>
            <w:kern w:val="32"/>
            <w:sz w:val="28"/>
            <w:szCs w:val="32"/>
            <w:u w:val="single"/>
            <w:shd w:val="clear" w:color="auto" w:fill="FFFFFF"/>
            <w:lang w:val="en-US" w:eastAsia="en-US" w:bidi="ar-SA"/>
          </w:rPr>
          <w:t xml:space="preserve"> Pioneer's Campaign Targets Consumers Online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17, 2020 Monday 9:09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HOPLAND, Calif., Aug. 17, 2020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Bonterra Organic Vineyards, America's leading organic winery, is expanding its consumer reach with an advertising campaign launching today that puts the brand's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ethos and environmental credentials in the spotlight. Developed by Chattanooga, Tennessee-basedHumanaut, the agency known for lifting the visibility of organic consumer brands, Bonterra's digitally focused "Tastes Like Saving the Planet" campaignis a departure from traditional mass-media wine promotion, appealing directly to consumers looking to change the world through their purchases—with a sip of good humor on the side.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Experience the interactive Multichannel News Release here:</w:t>
      </w:r>
      <w:hyperlink r:id="rId333" w:history="1">
        <w:r>
          <w:rPr>
            <w:rFonts w:ascii="arial" w:eastAsia="arial" w:hAnsi="arial" w:cs="arial"/>
            <w:i/>
            <w:color w:val="0077CC"/>
            <w:sz w:val="20"/>
            <w:u w:val="single"/>
            <w:shd w:val="clear" w:color="auto" w:fill="FFFFFF"/>
            <w:lang w:val="en-US" w:eastAsia="en-US" w:bidi="ar-SA"/>
          </w:rPr>
          <w:t>https://www.multivu.com/players/English/8576253-bonterra-organic-vineyards-tastes-like-saving-the-planet/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indicates that consumers are more receptive when branded communications about sustainability- and climate-focused topics incorporate humor, and this inspired us to develop something unique," said Rodrigo Maturana, vice president of marketing for Bonterra, of the campaign spots that gently poke fun at clichés associated with tasting wine. "The new campaign allows us to make meaningful connections with the many wine fans who care about the environment and also appreciate a lighthearted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Inviting audiences to "experience the delicious, totallytastefultaste of saving the planet," Bonterra's tongue-in-cheek video ads appear predominantly on popular streaming platforms Hulu and YouTube along with a targeted mix of culinary-, entertainment- and wellness-tailored digital media networks. Against a backdrop of ever-greater online video viewership, Hulu recently clocked 48% growth in usage over the same period last year,1 while YouTube now accounts for 40% of all advertising-based video-on-demand watch time.2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2020 California Green Medal winner in the Environment category, Bonterra has long been devoted to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exclusively organically since 1987. The winery's mindful approach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includes beneficial practices like cover cropping, reduced tillage, compost application, animal grazing, integrated pest management, wildlife integration, and conservation of nearly 50% of its land as preserved wildland. These practices increase soil fertility and enhance the resilience of vineyards, with research indicating that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leads tomeasurable climate benefitslike increased organic carbon storage. Beyond the vineyard, Bonterra is certified Zero Waste and CarbonNeutral®, and its energy is 100% green.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Bonterra, we know that good wine and climate-smart practices aren't mutually exclusive," noted Maturana. "We are excited to share our values in a fun way, and are confident this campaign will introduce Bonterra to environmentally conscious consumers who enjoy great wine and a bit of humor. With the brand up +18% this year3 and a fresh new approach to storytelling tailored to the digital age, we see a bright future for America's favorite organic winery."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Find Bonterra wines at retailers nationwide andonline, and view and learn more about the Tastes Like Saving the Planet campaign at Bonterra'swebsite.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BonterraOrganically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and masterfully made, the Bonterra Organic Vineyards collection epitomizes wines that are perfectly in tune with nature. A celebration of the vitality derived from organic cultivation, the portfolio features wines coaxed from the earth by careful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carried out on a dynamic network of estate and partner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throughout California. In addition to a widely available selection of organically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wines that includes Chardonnay, Sauvignon Blanc, Cabernet Sauvignon, Merlot, Equinox Red, Young Red and Rosé, Bonterra crafts a trio of sought-after single-vineyard offerings from estate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vineyards in Mendocino County, and Elysian Collection Merlot, an elevated offering from organic grapes.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Long before organic produce filled the shelves of neighborhood groceries, the dedicated team at Bonterra was committed to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because they passionately believe that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teeming with biodiversity— encompassing vines, insects and wildlife, and healthy soils—yield organic grapes leading to better wines.</w:t>
      </w:r>
      <w:hyperlink r:id="rId216" w:history="1">
        <w:r>
          <w:rPr>
            <w:rFonts w:ascii="arial" w:eastAsia="arial" w:hAnsi="arial" w:cs="arial"/>
            <w:i/>
            <w:color w:val="0077CC"/>
            <w:sz w:val="20"/>
            <w:u w:val="single"/>
            <w:shd w:val="clear" w:color="auto" w:fill="FFFFFF"/>
            <w:lang w:val="en-US" w:eastAsia="en-US" w:bidi="ar-SA"/>
          </w:rPr>
          <w:t>http://www.Bonterra.com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Source: Kantar, COVID-19 Barometer: Consumer attitudes, media habits and expectations, March 25, 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2 Source: Comscore, OTT Intelligence, March 2020, US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 Source: IRI TTL US + MULO, DOLLAR SALES, LATEST 52 WKS ENDING 7-26-2020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©2020 Bonterra Organic Vineyards, Mendocino County, California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content:http://www.prnewswire.com/news-releases/bonterra-organic-vineyards-brings-climate-friendly-practices-to-life-with-tastes-like-saving-the-planet-advertising-campaign-301112830.html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Bonterra Organic Vineyards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Courtney Cochran | Bonterra Organic Vineyards | 415.728.4004 | </w:t>
      </w:r>
      <w:hyperlink r:id="rId247" w:history="1">
        <w:r>
          <w:rPr>
            <w:rFonts w:ascii="arial" w:eastAsia="arial" w:hAnsi="arial" w:cs="arial"/>
            <w:i/>
            <w:color w:val="0077CC"/>
            <w:sz w:val="20"/>
            <w:u w:val="single"/>
            <w:shd w:val="clear" w:color="auto" w:fill="FFFFFF"/>
            <w:lang w:val="en-US" w:eastAsia="en-US" w:bidi="ar-SA"/>
          </w:rPr>
          <w:t>courtney.cochran@fetzer.com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0" w:history="1">
        <w:r>
          <w:rPr>
            <w:rFonts w:ascii="arial" w:eastAsia="arial" w:hAnsi="arial" w:cs="arial"/>
            <w:b/>
            <w:bCs/>
            <w:i/>
            <w:color w:val="0077CC"/>
            <w:kern w:val="32"/>
            <w:sz w:val="28"/>
            <w:szCs w:val="32"/>
            <w:u w:val="single"/>
            <w:shd w:val="clear" w:color="auto" w:fill="FFFFFF"/>
            <w:lang w:val="en-US" w:eastAsia="en-US" w:bidi="ar-SA"/>
          </w:rPr>
          <w:t>Avila Herbals Announces Manufacturing and Research and Development Agreements with Phoenix Biotechnology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Send2Press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2020 Wednesday 11:10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ASC Services II Media,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Send2Press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2020 Send2Press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Avila Herbals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CHRISTIANSBURG, Va., Oct. 28, 2020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Avila Herbals, a company specializing in novel botanical extraction techniques for both dietary supplements and pharmaceuticals, announced today that it has signed an exclusive global manufacturing agreement and a research and development agreement with Phoenix Biotechnology (San Antonio, Texas), a company that has been exploring the health-related benefits of novel extracts of Nerium oleander for the past 25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Avila Herbals began product development activities in the spring of 2020 and optimized several different proprietary extraction techniques. The company developed the formulation and the products and has scaled manufacturing in anticipation for a launch of several different products. Each product contains a unique extract from the Nerium oleander plant. Phoenix has filed several patent applications based on this work related to SARS-CoV-2 infection and the COVID-19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look forward to working with Phoenix Biotechnology. We are committed to developing and manufacturing several new oleander-based products with Phoenix,â€ commented Dr. Richard Obiso, co-owner and CSO of Avila Herbals. â€œWe are thrilled to be able to apply our research and manufacturing expertise to the development of these products.â€</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agreements support continued manufacturing so that the product can be made available in the United States and internationally. The agreements also cover the development and manufacture of a pharmaceutical, if clinical trials are approved by the US Food and Drug Administration (FDA); although the specific terms of the agreements were not disclosed.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Q2 CY2020, Avila Herbals and its partners have invested over $4.5 million dollars into the development and commercialization of these products in the New River Valley of Virginia. Avila has created more than 50 full-time jobs in just a few months to support the development and manufacturing of these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â€œAvila Herbals contributes to the economy of the New River Valley. The companyâ€™s research and development of the potential health benefits of the extract of Nerium oleander is impressive, and we thank Avila and Phoenix for their commitment to the region and to the Commonwealth,â€ said US Congressman Morgan Griffith.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Theresa Obiso, co-owner and CEO of Avila Herbals, â€œWhen we began our collaborations, we immediately scaled to meet this need; doing so here in Christiansburg allows us to leverage strong local relationships and build a world-class team.â€</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â€œAvila Herbalsâ€™ expansion is a significant win for our regionâ€™s future and our growing economy,â€ said Virginia Delegate Nick Rush. â€œAvila is a technology leader that exemplifies the New River Valleyâ€™s entrepreneurial spirit,â€ Delegate Rush continued. â€œI wish Avila Herbals much success as it moves forward to becoming one of SWVA s newest technology success stories.â€</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Avila Herbals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Avila Herbals has created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 in the New River Valley of Virginia that focuses on the production of the highest quality botanicals for use in nutraceuticals and botanical pharmaceuticals. The team uses supercritical carbon dioxide extraction as well as novel cryo-ethanol methods, and has launched several botanical preparations. Our passion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organic techniques,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At Avila Herbals, we work hard to exceed regulatory standards, because we believe in sustainability and great quality. All of our products are manufactured in our GMP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Phoenix Biotechnology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Phoenix Biotechnology, Inc. is a San Antonio, Texas-based biotechnology company that was incorporated in Texas in 2003 to develop promising agents from Nerium oleander with minimal or no side effects for targeted therapy in three areas: malignant tumor growth (an extract of Nerium oleander has been found to bind to discrete cellular targets in solid tumors in vitro and in vivo), neurological disorders (ischemic stroke, Alzheimer s disease, and Huntington s disease), and viral diseases. To date, Phoenix has identified potent antiviral activity against Ebola and Marburg viruses, cytomegalovirus, herpes simplex viruses, HIV and HTLV-1, and SARS-CoV-2.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about Avila Herbals, please contact Avila Herbals at </w:t>
      </w:r>
      <w:hyperlink r:id="rId341" w:history="1">
        <w:r>
          <w:rPr>
            <w:rFonts w:ascii="arial" w:eastAsia="arial" w:hAnsi="arial" w:cs="arial"/>
            <w:i/>
            <w:color w:val="0077CC"/>
            <w:sz w:val="20"/>
            <w:u w:val="single"/>
            <w:shd w:val="clear" w:color="auto" w:fill="FFFFFF"/>
            <w:lang w:val="en-US" w:eastAsia="en-US" w:bidi="ar-SA"/>
          </w:rPr>
          <w:t>info@avilaherbals.com</w:t>
        </w:r>
      </w:hyperlink>
      <w:r>
        <w:rPr>
          <w:rFonts w:ascii="arial" w:eastAsia="arial" w:hAnsi="arial" w:cs="arial"/>
          <w:color w:val="000000"/>
          <w:sz w:val="20"/>
          <w:lang w:val="en-US" w:eastAsia="en-US" w:bidi="ar-SA"/>
        </w:rPr>
        <w:t xml:space="preserve"> (preferred) or 1-540-808-2314.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web: </w:t>
      </w:r>
      <w:hyperlink r:id="rId342" w:history="1">
        <w:r>
          <w:rPr>
            <w:rFonts w:ascii="arial" w:eastAsia="arial" w:hAnsi="arial" w:cs="arial"/>
            <w:i/>
            <w:color w:val="0077CC"/>
            <w:sz w:val="20"/>
            <w:u w:val="single"/>
            <w:shd w:val="clear" w:color="auto" w:fill="FFFFFF"/>
            <w:lang w:val="en-US" w:eastAsia="en-US" w:bidi="ar-SA"/>
          </w:rPr>
          <w:t>https://avilaherbals.com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*LOGO link for media: </w:t>
      </w:r>
      <w:hyperlink r:id="rId343" w:history="1">
        <w:r>
          <w:rPr>
            <w:rFonts w:ascii="arial" w:eastAsia="arial" w:hAnsi="arial" w:cs="arial"/>
            <w:i/>
            <w:color w:val="0077CC"/>
            <w:sz w:val="20"/>
            <w:u w:val="single"/>
            <w:shd w:val="clear" w:color="auto" w:fill="FFFFFF"/>
            <w:lang w:val="en-US" w:eastAsia="en-US" w:bidi="ar-SA"/>
          </w:rPr>
          <w:t>https://www.Send2Press.com/300dpi/20-1028x2p-avila-herbals-300dpi.jpg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News Source: Avila Herbals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view the original post, visit: </w:t>
      </w:r>
      <w:hyperlink r:id="rId344" w:history="1">
        <w:r>
          <w:rPr>
            <w:rFonts w:ascii="arial" w:eastAsia="arial" w:hAnsi="arial" w:cs="arial"/>
            <w:i/>
            <w:color w:val="0077CC"/>
            <w:sz w:val="20"/>
            <w:u w:val="single"/>
            <w:shd w:val="clear" w:color="auto" w:fill="FFFFFF"/>
            <w:lang w:val="en-US" w:eastAsia="en-US" w:bidi="ar-SA"/>
          </w:rPr>
          <w:t>https://www.send2press.com/wire/avila-herbals-announces-manufacturing-and-research-and-development-agreements-with-phoenix-biotechnology/</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press release was issued by Send2Press® Newswire on behalf of the news source, who is solely responsible for its accuracy. </w:t>
      </w:r>
      <w:hyperlink r:id="rId345" w:history="1">
        <w:r>
          <w:rPr>
            <w:rFonts w:ascii="arial" w:eastAsia="arial" w:hAnsi="arial" w:cs="arial"/>
            <w:i/>
            <w:color w:val="0077CC"/>
            <w:sz w:val="20"/>
            <w:u w:val="single"/>
            <w:shd w:val="clear" w:color="auto" w:fill="FFFFFF"/>
            <w:lang w:val="en-US" w:eastAsia="en-US" w:bidi="ar-SA"/>
          </w:rPr>
          <w:t>www.send2press.com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6"/>
          <w:headerReference w:type="default" r:id="rId347"/>
          <w:footerReference w:type="even" r:id="rId348"/>
          <w:footerReference w:type="default" r:id="rId349"/>
          <w:headerReference w:type="first" r:id="rId350"/>
          <w:footerReference w:type="first" r:id="rId351"/>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2" w:history="1">
        <w:r>
          <w:rPr>
            <w:rFonts w:ascii="arial" w:eastAsia="arial" w:hAnsi="arial" w:cs="arial"/>
            <w:b/>
            <w:bCs/>
            <w:i/>
            <w:color w:val="0077CC"/>
            <w:kern w:val="32"/>
            <w:sz w:val="28"/>
            <w:szCs w:val="32"/>
            <w:u w:val="single"/>
            <w:shd w:val="clear" w:color="auto" w:fill="FFFFFF"/>
            <w:lang w:val="en-US" w:eastAsia="en-US" w:bidi="ar-SA"/>
          </w:rPr>
          <w:t xml:space="preserve">Boone’s Winter </w:t>
        </w:r>
      </w:hyperlink>
      <w:hyperlink r:id="rId352"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352" w:history="1">
        <w:r>
          <w:rPr>
            <w:rFonts w:ascii="arial" w:eastAsia="arial" w:hAnsi="arial" w:cs="arial"/>
            <w:b/>
            <w:bCs/>
            <w:i/>
            <w:color w:val="0077CC"/>
            <w:kern w:val="32"/>
            <w:sz w:val="28"/>
            <w:szCs w:val="32"/>
            <w:u w:val="single"/>
            <w:shd w:val="clear" w:color="auto" w:fill="FFFFFF"/>
            <w:lang w:val="en-US" w:eastAsia="en-US" w:bidi="ar-SA"/>
          </w:rPr>
          <w:t>’ Market opens Dec. 5</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Mountain Times (Boone, North Carolina)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Mountain Times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Staff Report</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in its fifth season, Boone's Winter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 is returning for the 2020-21 season to offer delicious healthy, fresh local foods and products through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will operate from 9 a.m.-noon each Saturday starting Dec. 5 and ending in April at the Watauga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Conference Center — located at 252 Poplar Grove Road, Boone.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Due to COVID-19, the 3Ws (Wear, Wait, Wash) will be strictly enforced. Vendors will be spread throughout the Watauga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Center's parking lot, Conference Center and warehouse with a one-way customer traffic pattern and customer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Upon arrival to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 patrons will be greeted by market staff and easy-to-follow maps to help navigate the new system. Masks are required for both vendors and customers, and hand sanitizer and masks will be provided to ensure a safe shopping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am so excited to be a part of a community that values local food so much that we can offer fresh fruits and veggies all year round," said Market Manager Ellie Mullis. "At the Boone Winter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 we believe that everyone deserves equitable access to healthy, local food and a safe shopping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Boone's Winter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is excited to offer the Double Up Food Bucks program for customers with SNAP benefits to allow everyone the opportunity to afford local food. During the last year, more than 221 families have doubled $21,900 to purchase healthy, local food at Boone's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use the Double Up Food Bucks program, visit the market manager's booth and tell market staff how much is planned to be spent using an EBT card. Market staff will give community members double the amount in tokens for market shopping.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Market officials stated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markets are an essential way to improve community resilience.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"Buying local food supports your community by helping local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business owners, stimulating the local economy by keeping food dollars within the region, and relying less on commercial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the market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Producers planned to provide products at the market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Against the Grain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produce, and animal welfare approved, GMO-free meats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Creeksong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produce, meats and eggs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Mountain Memories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All cuts of grass-fed lamb, pork, beef, a variety of sausages, free range fresh eggs, apple butter and shelf CBD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BFR Beef: Premium beef cuts, jerky and seasonings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Daffodil Spring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Certified Animal Welfare approved pork, potatoes and winter greens.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Sunshine Cove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Microgreens, shoots, edible flowers and specialty vegetables.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F.A.R.M. Cafe: Healthy and preservative-free prepared meals and sides made from recovered produce for anyone can enjoy regardless of means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Black Birch Her-Pothecary: Herbal healing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Mountain Flowers Hemp: Pesticide-free hemp products such as salves, candles and oils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Resupply LLC: Homemade body and household products packaged for sustainability and reuse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High Country Clay: Pottery and ceramics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Carringer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Produce, honey, eggs, baked goods, preserves and pickled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Sweet Dreams Patisserie LLC: Assortment of baked goods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Berry Patch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Produce, honey and crafts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Fermenti Foods: Living, probiotic-rich fermented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CW Chocolate: Vegan and organic chocolate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Shady Grove Gardens: Cut flowers and nursery plants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visit </w:t>
      </w:r>
      <w:hyperlink r:id="rId353" w:history="1">
        <w:r>
          <w:rPr>
            <w:rFonts w:ascii="arial" w:eastAsia="arial" w:hAnsi="arial" w:cs="arial"/>
            <w:i/>
            <w:color w:val="0077CC"/>
            <w:sz w:val="20"/>
            <w:u w:val="single"/>
            <w:shd w:val="clear" w:color="auto" w:fill="FFFFFF"/>
            <w:lang w:val="en-US" w:eastAsia="en-US" w:bidi="ar-SA"/>
          </w:rPr>
          <w:t>www.brwia.org/wintermarket.html</w:t>
        </w:r>
      </w:hyperlink>
      <w:r>
        <w:rPr>
          <w:rFonts w:ascii="arial" w:eastAsia="arial" w:hAnsi="arial" w:cs="arial"/>
          <w:color w:val="000000"/>
          <w:sz w:val="20"/>
          <w:lang w:val="en-US" w:eastAsia="en-US" w:bidi="ar-SA"/>
        </w:rPr>
        <w:t xml:space="preserve">. Community members can also follow Boone's Winter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on social media at </w:t>
      </w:r>
      <w:hyperlink r:id="rId354" w:history="1">
        <w:r>
          <w:rPr>
            <w:rFonts w:ascii="arial" w:eastAsia="arial" w:hAnsi="arial" w:cs="arial"/>
            <w:i/>
            <w:color w:val="0077CC"/>
            <w:sz w:val="20"/>
            <w:u w:val="single"/>
            <w:shd w:val="clear" w:color="auto" w:fill="FFFFFF"/>
            <w:lang w:val="en-US" w:eastAsia="en-US" w:bidi="ar-SA"/>
          </w:rPr>
          <w:t>www.facebook.com/BooneWinterFM</w:t>
        </w:r>
      </w:hyperlink>
      <w:r>
        <w:rPr>
          <w:rFonts w:ascii="arial" w:eastAsia="arial" w:hAnsi="arial" w:cs="arial"/>
          <w:color w:val="000000"/>
          <w:sz w:val="20"/>
          <w:lang w:val="en-US" w:eastAsia="en-US" w:bidi="ar-SA"/>
        </w:rPr>
        <w:t xml:space="preserve"> and </w:t>
      </w:r>
      <w:hyperlink r:id="rId355" w:history="1">
        <w:r>
          <w:rPr>
            <w:rFonts w:ascii="arial" w:eastAsia="arial" w:hAnsi="arial" w:cs="arial"/>
            <w:i/>
            <w:color w:val="0077CC"/>
            <w:sz w:val="20"/>
            <w:u w:val="single"/>
            <w:shd w:val="clear" w:color="auto" w:fill="FFFFFF"/>
            <w:lang w:val="en-US" w:eastAsia="en-US" w:bidi="ar-SA"/>
          </w:rPr>
          <w:t>www.instagram.com/boonewintermarket</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A tale of natural wine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Korea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Korea 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By Kang Hyun-kyungChungju, North Chungcheong Province - Last Thursday was another fulfilling yet busy day for French-born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winemaker Dominique Herque and his Korean wife Shin Yi-hyun. In the hot, humid weather,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couple began their day in their newly created vineyard in Chungju's rustic area of Suanbo-myeon, about a 30-minute drive from their home in the city. Nestling snugly at the foot of a hill, the vineyard is their nature lab. They have experimented with European-style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 called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to produce '100 percent, additive-free' natural wine. The grapes will be harvested from next year and used for their wine project.'By natural wine, I mean there's no sugar or other artificial additives in it,' Shin says. 'Just grape juice, without anything else, that's the only ingredient we use to make natural wine.'The couple pays as much attention to cultivating the soil as they do to the grapes. Herque cuts the grass and weeds in the vineyard, which stretches over 6,611 square meters of land in the rural area surrounded by low mountains. Near him, Shin picks cucumber, zucchini and basil for cooking.Checking carefully the vineyard, Herque finds a long, slender earthworm. Grabbing it, he beams and says it's a good sign for their vineyard. 'Having earthworms means there's a lot of activity going on underneath the soil,' he says through Shin, who translated his French into Korean.The couple purchased the vineyard from a local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last year, three years after they settled in Chungju in October 2016 to run a winery using locally produced fruit. Before Chungju, they lived in Paris with their child for over a decade.After touring several candidate cities in Korea in search of a location for their winery, they were attracted to Chungju because it is home to premium apple and has good soil and weather conditions for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grapes.Being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creating pure, natural wine with locally produced fruit has long been a dream for Herque. He quit his job as a computer programmer nearly two decades after he entered the sector and went to a Paris-based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college to learn wine-making when he was 45 years old.Since 2016, after settling in Chungju, the couple has made apple cider with fruit they harvested from a rented orchard about the same size of their vineyard at a brewery in Pottery Village, in the city's northern area of Umjeong-myeon. They also bought organic grapes from a friend who has a vineyard in Gimcheon City and made sparkling rose wine and white wine.</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French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winemaker Dominique Herque, left, and his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-novelist wife Shin Yi-hyun check grapevines in their vineyard in Chungju City, North Chungcheong Province, on Sep. 17. / Korea Times photo by Shim Hyun-chulFrench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his Korean wife use European-style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make pure, natural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Herque checks apple cider at his brewery in Chungju City. / Korea Times photo by Shim Hyun-chulWhile brewing apple cider and making wine for sale online, the couple realized they needed their own vineyard to truly live up to their commitment to produce pure, natural wine. 'The landlord of the apple orchard we rented is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says Shin. 'Just like other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here, he used traditional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methods for a long time to grow apples. So the soil and other conditions were not good enough for us to produce the apples that we wanted. So we concluded we needed our 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cultivate the soil and fruit as we wish.'After buying the vineyard in Suanbo-myeon, Herque and Shin planted five grape varieties, including Campbell Early, Riesling and MBA. Each vine is held tight by a wooden guard marked with a tiny piece of fabric tied around the top. The colored fabric indicates which grape variety is planted there. Creating the vineyard required a lot of work. 'Dominique was born to be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Shin says. 'The other day, I asked if he regretted his decision to come to Korea and settle down in Chungju to start a winery. I asked this because I was a bit tired of operating the winery here because the work is endless. 'A winery requires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work all day long, from early morning till evening, but the financial compensation rarely reflects our long hours of work. My husband said he had no regrets and he even feels happy when he prunes grapevines during the winter.' Shin, also a novelist, met her husband in Paris in the late 1990s. After releasing her first novel, she headed to Paris for a language course. The former French major said honing her language skills was just an excuse, noting she just wanted to explore France for a year or so. She then met Herque at a mutual friend's housewarming party. After marrying, they had a child and remained in Paris until they returned to South Korea to start the winery business.'Dominque wanted to operate a winery in France,' Shin says. 'But I was tired of living in Europe " Thankfully, he agreed to move to South Korea. He just wanted to be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the location of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a secondary issue for him.'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couple adopted for their vineyard keeps them busy.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 was introduced by German philosopher Rudolf Steiner (1861-1925) in 1924. Under the scheme,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choose to plant, cultivate or harvest various crops based on the phases of the moon and the zodiacal constellations the moon is passing through. 'We follow the sowing and planting calendar that is updated every year,' Shin says. 'The idea behind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that we grow grapes while cultivating the soil. Unlike other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are mostly interested in harvesting better and more fruit, our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method allows us to work on soil fertility too, as the fruit and soil are interrelated.'Their vineyard reminds Shin of Alsace, a rustic French region in the French-German border area well-known for white wine. Herque was born and raised in the area and worked briefly as a winemaker there after he quit his job as a computer programmer. 'Suanbo-myeon, which houses our vineyard, is similar to Alsace,' Shin says. 'Alsace is a region surrounded by the Vosges Mountains and like in this area, the vineyards are located on the slopes of a range of low mountains and exposed to the sun. Also like here, in Alsace there is a small village at the base of the mountain. The only striking difference between the two places is that Alsace has a lot more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Herque poses with grape he harvested from his vineyard on Sep. 17. He and his wife will make natural wine with grapes they will harvest from their vineyard next year. / Korea Times photo by Shim Hyun-chulIn South Korea, wineries are an emerging agribusiness for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 culture of wine production in Korea has a relatively short history. But in the past five decades there has been a big shift in the industry - from the dominance of corporate-made wine to wines produced by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.In South Korea, wine production began in the 1970s as a state-sponsored project directed by then-President Park Chung-hee. Inspired by the Riesling wine he tasted during a state visit to Germany, Park proposed homegrown wine production as part of a national strategy to increase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income by making the most of abandoned land.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encouraged to grow crops on fertile land and create vineyards in territories that were not suitable for crops. Back then, the homegrown fermented alcoholic beverage makgeolli, also known as drunken rice which was made using rice, was popular among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Park reportedly didn't like the idea of 'wasting' rice to make alcoholic beverages. Under his direction, vineyards were created in the rural North Gyeongsang Province on land unfit for rice production. Noble Wine produced by Haitai in 1974 was the first Korean wine. Three years later, Majuang was released. It was the result of Oriental Brewery's years of work to produce homegrown wine. It sent local experts to German wineries for training. Majuang, a combined Korean word meaning 'sit together and enjoy,' became a hit. But the local wine label faced brutal competition in the 1990s with the increase in imported wines. Majuang managed to survive as it was used during Sunday Mass at Catholic churches.With the end of the corporate winemaking era, local wineries began to emerge in the 2000s with the influx of educated young people entering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sector in search of business opportunities. Currently, there are nearly 150 wineries nationwide and some 700 wine varieties are on sale. Homegrown wines are popular among people in their 20s and 30s who seek trendy new beverages. The rapid growth in local production over the past two decades is a remarkable change from the 1990s when European and Latin American varieties dominated the wine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Herque and his wife Shin at the brewery / Korea Times photo by Shim Hyun-chulBack then, there were many who were cynical about the potential of local wines. Some claimed Korean soil and grape varieties were unsuitable for wine production.Shin says there is still a heated debate among Korean winemakers about 'authentic wine.' 'I realized some Koreans have a certain fixed notion about wine,' she says. 'Here, I oftentimes hear that there's a certain formula that makes wine great. For red wine, for example, they say the tannin content should be a certain level and the alcohol content for great wine should be somewhere between 12 to 13 percent. To make their version of 'great wine,' they add sugar and other additives.'Shin says she and her husband disagree. 'We believe there is no such thing as a perfect wine,' she says. 'But we do believe there is a well-made wine. If a wine has the very taste and flavor of the ingredient, we think that's a well-made wine. We stick to natural wine. We don't use any additives - there's no sugar and no ingredients other than grape juice. We believe every fruit can be a great ingredient for wine.'Shin says Campbell Early, for example, is a good variety for sparkling rose wine, noting its tannin content is low and it's not red enough to use for red wine.'Our experience says its alcoholic content is 7.5 percent,' she says. 'To raise it up to 12 or 13 percent, sugar would have to be added. But we don't do that, because Campbell Early tastes best with the initial alcoholic content.'Wine making is not a lucrative business, especially for those running small wineries like Herque and Shin. Economy of scale does not apply to their agribusiness as annual production is limited, depending on the amount of fruit harvested. So, for many operating wineries, diversifying income sources is an issue.Herque and Shin are no exception. Their annual sales revenue last year was 90 million won ($77,000), an income level that falls short of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winery. Shin and her husband are pondering how they can earn other income. They are preparing to build a new brewery near the entrance to their vineyard. There are numerous administrative processes to go through, including filing applications for a permit. Shin hopes construction of their second brewery will be complete by next spring.'Inside the brewery, we plan to set aside a space for small gatherings,' she says. 'There, we will meet winemakers and aspiring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share our knowledge and experience related to wines and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Chlorinated chicken: 'Broiler belt' sheds where 20,000 birds struggle for space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thetimes.co.uk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18, 2020 Saturday 12:01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News International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7" type="#_x0000_t75" style="width:256.47pt;height:30.75pt">
            <v:imagedata r:id="rId37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 Version:1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Ben Hoyle, Los Angeles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tens of thousands of giant sheds 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strung across the "broiler belt" in the southern United States hundreds of millions of chickens deemed </w:t>
      </w:r>
    </w:p>
    <w:p>
      <w:pPr>
        <w:keepNext w:val="0"/>
        <w:spacing w:before="240" w:after="0" w:line="260" w:lineRule="atLeast"/>
        <w:ind w:left="0" w:right="0" w:firstLine="0"/>
        <w:jc w:val="both"/>
        <w:rPr>
          <w:lang w:val="en-US" w:eastAsia="en-US" w:bidi="ar-SA"/>
        </w:rPr>
      </w:pPr>
      <w:hyperlink r:id="rId371" w:history="1">
        <w:r>
          <w:rPr>
            <w:rFonts w:ascii="arial" w:eastAsia="arial" w:hAnsi="arial" w:cs="arial"/>
            <w:i/>
            <w:color w:val="0077CC"/>
            <w:sz w:val="20"/>
            <w:u w:val="single"/>
            <w:shd w:val="clear" w:color="auto" w:fill="FFFFFF"/>
            <w:lang w:val="en-US" w:eastAsia="en-US" w:bidi="ar-SA"/>
          </w:rPr>
          <w:t>unsafe for British consumption</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are being prepared for slaughter.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packed-in tightly, allocated a recommended eight tenths of a square foot each, in temperature-controlled "grow out houses" that typically hold at least 20,000 chickens.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Guidelines published by the National Chicken Council (NCC), which represents America's politically powerful poultry industry, recommend that the chickens are fed a hormone and steroid-free diet of vitamin-supplemented corn and soya bean meal.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should be provided with all the water they can drink, granted a minimum of four - not necessarily consecutive - hours of darkness a day and kept inside to reduce the risk of them being killed by predators or exposed to contamination from the outside.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condition of such birds, which are killed on average at the age of 42 days, has become a battleground for negotiators attempting to reach a trading relationship between the UK and the US after Brexit.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emotive symbol of the different approach across the Atlantic is the US government-approved practice of washing chicken carcasses in water containing chlorine or other antimicrobial substances, to kill off harmful organisms such as salmonella,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 coli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campylobacter, a process known as pathogen reduction treatment (PRT).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23 years PRT has been banned in the EU. Politicians,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policymakers and food health experts say this forces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maintain higher animal husbandry and hygiene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2018 a report from the Centre for Biological Sciences at the University of Southampton suggested that chlorine blocks the standard test for bacteria that cause food poisoning, "permitting virulent food-borne pathogens to reach the public undetected".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Europe's position has frustrated Washington - which tried to bring a case opposing the ban before the World Trade Organisation in 2008 - and the biggest players in the $65 billion-a-year US poultry industry. The US produces more than nine billion chickens each year and about 1.5 billion are exported.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"Chicken when raised appropriately, when processed appropriately, when handled appropriately by the end user cooking it, is a safe, healthy, nutritious meat in the United States just like it is in EU," Jonathan James, the corporate quality assurance manager for Sanderson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the third largest US poultry producer,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company insists that business incentives drive it to maximise hygiene standards. "A healthy flock is a more efficient flock," Phil Stayer, the company's corporate vet,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Erik Millstone, a professor of science policy at the University of Sussex and one of Britain's leading food safety experts, believes the impact on public health of adopting US-style meat regulations would hinge on whether Britain retained UK labelling regulations. If poultry from the US had to be labelled as poultry from the US, and any regulated ingredients had to be declared, "retailers would face </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consumer resistance as a consequence of which the supermarkets would simply not stock those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not, US chicken would gain a foothold with poorer shoppers, in which case, Professor Millstone said, "it is clear that there would be an increase in the likelihood of fatalities. I would expect an increase in cases of food poisoning in the UK." A senior official at the Food Standards Agency had privately acknowledged to him "that the incidence of food poisoning in the US is approximately ten times higher there than it is in the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Rising concerns about antibiotic use, animal welfare standards and environmental sustainability have convinced some chicken eaters in the US and Britain to alter their buying patterns.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Chester, who co-runs Apricot Lane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California that featured in his recent documentary,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Biggest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has addressed these issues. He produces organic eggs that cost $15 for a dozen and routinely sell out at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markets. He said: "Chickens are supposed to be raised outside in the sunshine on healthy soils. And anything that gets away from that puts you in a situation where you're having to clean it up on the post-harvest side. I think that's unfortunately a method of the past that we're still using with an ignorance to the consequences."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 xml:space="preserve">How Molly and John Chester quit their city life and built a </w:t>
        </w:r>
      </w:hyperlink>
      <w:hyperlink r:id="rId378" w:history="1">
        <w:r>
          <w:rPr>
            <w:rFonts w:ascii="arial" w:eastAsia="arial" w:hAnsi="arial" w:cs="arial"/>
            <w:b/>
            <w:bCs/>
            <w:i/>
            <w:color w:val="0077CC"/>
            <w:kern w:val="32"/>
            <w:sz w:val="28"/>
            <w:szCs w:val="32"/>
            <w:u w:val="single"/>
            <w:shd w:val="clear" w:color="auto" w:fill="FFFFFF"/>
            <w:lang w:val="en-US" w:eastAsia="en-US" w:bidi="ar-SA"/>
          </w:rPr>
          <w:t>farm</w:t>
        </w:r>
      </w:hyperlink>
      <w:hyperlink r:id="rId378" w:history="1">
        <w:r>
          <w:rPr>
            <w:rFonts w:ascii="arial" w:eastAsia="arial" w:hAnsi="arial" w:cs="arial"/>
            <w:b/>
            <w:bCs/>
            <w:i/>
            <w:color w:val="0077CC"/>
            <w:kern w:val="32"/>
            <w:sz w:val="28"/>
            <w:szCs w:val="32"/>
            <w:u w:val="single"/>
            <w:shd w:val="clear" w:color="auto" w:fill="FFFFFF"/>
            <w:lang w:val="en-US" w:eastAsia="en-US" w:bidi="ar-SA"/>
          </w:rPr>
          <w:t xml:space="preserve"> from scratch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ABC Premium News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 2020 Sunday 7:00 AM AEST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Australian Broadcasting Corporation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1" type="#_x0000_t75" style="width:156.77pt;height:44.26pt">
            <v:imagedata r:id="rId3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Farz Edraki and Hilary Harper for Life Matters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uprooting of Molly and John Chester's lives began when they adopted a rescue dog.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 to be exact, when its "incessant barking" got the couple evicted from their home.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then we thought: 'we've always wanted to be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now let's make it happen'," John tells ABC RN's </w:t>
      </w:r>
      <w:hyperlink r:id="rId380" w:history="1">
        <w:r>
          <w:rPr>
            <w:rFonts w:ascii="arial" w:eastAsia="arial" w:hAnsi="arial" w:cs="arial"/>
            <w:i/>
            <w:color w:val="0077CC"/>
            <w:sz w:val="20"/>
            <w:u w:val="single"/>
            <w:shd w:val="clear" w:color="auto" w:fill="FFFFFF"/>
            <w:lang w:val="en-US" w:eastAsia="en-US" w:bidi="ar-SA"/>
          </w:rPr>
          <w:t>Life Matters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they did, surrendering their Los Angeles life to pursue their long-held dream.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wasn't long before they had more animals - chickens, sheep, cattle, pigs, fish - as well as their principal mainstay: crops and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transition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life wasn't easy.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Unlikely </w:t>
      </w:r>
      <w:r>
        <w:rPr>
          <w:rFonts w:ascii="arial" w:eastAsia="arial" w:hAnsi="arial" w:cs="arial"/>
          <w:b/>
          <w:i/>
          <w:color w:val="000000"/>
          <w:sz w:val="20"/>
          <w:u w:val="single"/>
          <w:lang w:val="en-US" w:eastAsia="en-US" w:bidi="ar-SA"/>
        </w:rPr>
        <w:t>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Neither had prior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experience; John was a documentary filmmaker and Molly a chef.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acknowledges they were "incredibly naive and extremely idealistic".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started growing almost 250 different things while restoring an entire ecosystem of a rundown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southern California,"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probably didn't help that their new land - primarily full of lemon trees - was a "notch above desert", with what John remembers as dead soil lacking in biological 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had to literally rebuild the thing from the ground up,"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 was first and foremost bringing a diversity of wildlife, cover crops, building that topsoil to bring back the diversity that ultimately would be the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lifeforce of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 steep learning curve, with many pitfalls along the way - whether it was managing aphid infestations, gophers or coyote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top of being gruelling, unrelenting work it's also expensive; the Chesters went through their first year's budget in six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to regenerate'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key aspect of their newfound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methodology is regeneration.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found some investors who really believed that this form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the future," John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doesn't really take an economist to realise that we are not going to 'profit our way' out of the problem with the finite natural resources being drilled out of this country when it comes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going to have to regenerate them."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everyone agrees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as effective as traditional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practices; </w:t>
      </w:r>
      <w:hyperlink r:id="rId381" w:history="1">
        <w:r>
          <w:rPr>
            <w:rFonts w:ascii="arial" w:eastAsia="arial" w:hAnsi="arial" w:cs="arial"/>
            <w:i/>
            <w:color w:val="0077CC"/>
            <w:sz w:val="20"/>
            <w:u w:val="single"/>
            <w:shd w:val="clear" w:color="auto" w:fill="FFFFFF"/>
            <w:lang w:val="en-US" w:eastAsia="en-US" w:bidi="ar-SA"/>
          </w:rPr>
          <w:t>its use is contested globally</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Chesters believe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are interconnected with growing diverse, nutrient-rich food - which in turn supports healthier lifestyle practices.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this utopian vision that led them to grow 10,000 orchard trees and 200 different crops over eight years, a journey they documented in </w:t>
      </w:r>
      <w:hyperlink r:id="rId382" w:history="1">
        <w:r>
          <w:rPr>
            <w:rFonts w:ascii="arial" w:eastAsia="arial" w:hAnsi="arial" w:cs="arial"/>
            <w:i/>
            <w:color w:val="0077CC"/>
            <w:sz w:val="20"/>
            <w:u w:val="single"/>
            <w:shd w:val="clear" w:color="auto" w:fill="FFFFFF"/>
            <w:lang w:val="en-US" w:eastAsia="en-US" w:bidi="ar-SA"/>
          </w:rPr>
          <w:t xml:space="preserve">The Biggest Little </w:t>
        </w:r>
      </w:hyperlink>
      <w:hyperlink r:id="rId382" w:history="1">
        <w:r>
          <w:rPr>
            <w:rFonts w:ascii="arial" w:eastAsia="arial" w:hAnsi="arial" w:cs="arial"/>
            <w:b/>
            <w:i/>
            <w:color w:val="0077CC"/>
            <w:sz w:val="20"/>
            <w:u w:val="single"/>
            <w:shd w:val="clear" w:color="auto" w:fill="FFFFFF"/>
            <w:lang w:val="en-US" w:eastAsia="en-US" w:bidi="ar-SA"/>
          </w:rPr>
          <w:t>Farm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film chronicles the way in which the pair deal with competing demands of wildlife resurgence and operating a functioning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Relationships in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says that "with every bad thing there is a good thing that could potentially come and be the solution and solve other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a snail infestation became 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lesson.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found that ducks love snails, and so those ducks ate about 96,000 snails in about seven acres of land,"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duck poo, in turn, became a source of "incredibly nitrogen-rich fertiliser".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it was all about finding this different methods, these tricks to find these mutualistic relationships that already exist within nature, and just kind of tame them a little bit to use and harness the power of them right here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works in harmony with nature," John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wasn't just about finding harmony with nature; the Chester's marriage has also been challenged.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it really tested my wife's and my relationship, and the depths of which anyone is really capable of believing in the infinite power of a complex ecosystem," John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this, the pair want to share their story of building a regenerative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from the ground up, because they say it's one they didn't hear growing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wanted to make sure that people knew that this is actually something that's real and this is something that our future can look forward to as a way to mitigate some of the fears we feel around climate," John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challenges are ongoing, however, and John says they've reached a "comfortable level of disharmony".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five years are the most difficult, especially when you are regenerating land from such a degraded point that we inherited this land from,"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got to say, we look a lot to some of those Australian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for a lot of inspiration in what we are doing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actually quite inspiring."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Local food movement alive in Madison County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Asheville Citizen-Times (North Carolina)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22, 2020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Asheville Citizen-Times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Paul Moon, The News-Record &amp; Sentinel</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concerns about the food chain rise with meat packing plants shuttered due to the spread of the coronavirus,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Madison County continue to do what they have always done: grow food for themselves and the people of Western North Carolina and beyond. The News-Record &amp; Sentinel reached out to Madison County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listed on the Appalachian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Project's (ASAP) website in order to help connect the men and women who honor every day the community's rich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tradition with consumers wanting local produce, meat and dairy.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many sell at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and at local outlets including Madison Natural Foods and Highland Station in Marshall, T.J.'s Mountain Market in Mars Hill and Sara Jo's Station in Hot Springs, some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offer weekly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(CSA) shares and portions of harvest animals directly through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Check out the list below to learn more about some of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cover every corner of Madison County.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Eagle Feather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located off Anderson Branch in Madison Count, grows medicinal plants and trees in its nursery using permaculture techniques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preps. The North Carolina Ginseng &amp; Goldenseal Co., located at Eagle Feather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produces herbal products like tinctures, capsules and dried herbs. Learn more at ncgoldenseal.com, email </w:t>
      </w:r>
      <w:hyperlink r:id="rId390" w:history="1">
        <w:r>
          <w:rPr>
            <w:rFonts w:ascii="arial" w:eastAsia="arial" w:hAnsi="arial" w:cs="arial"/>
            <w:i/>
            <w:color w:val="0077CC"/>
            <w:sz w:val="20"/>
            <w:u w:val="single"/>
            <w:shd w:val="clear" w:color="auto" w:fill="FFFFFF"/>
            <w:lang w:val="en-US" w:eastAsia="en-US" w:bidi="ar-SA"/>
          </w:rPr>
          <w:t>robert@ncgoldenseal.com</w:t>
        </w:r>
      </w:hyperlink>
      <w:r>
        <w:rPr>
          <w:rFonts w:ascii="arial" w:eastAsia="arial" w:hAnsi="arial" w:cs="arial"/>
          <w:color w:val="000000"/>
          <w:sz w:val="20"/>
          <w:lang w:val="en-US" w:eastAsia="en-US" w:bidi="ar-SA"/>
        </w:rPr>
        <w:t xml:space="preserve"> or call 649-3536.</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House Beef in Sandy Mush grows registered Angus stock for seed-stock reproduction and grass-fed beef production.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bulls, heifers and bred cows for sale and most beef cuts available for purchase. Interested customers may order from their website, farmhousebeef.com or call 770-856-9694 to place an order. Please ask for Carolyn Bradley. You may schedule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visit or product pick-up.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Greenshine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grows fresh vegetables, berries, and medicinal herbs including hemp using organic growing practices in the Big Pine community. Their produce is available at various groceries in Asheville and at the River Arts District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on Wednesdays from 3-6 p.m. All hemp products, including CBD oil, flower, wax, and salve is available at akirabotanicals.com. To learn more, check 'em out on YouTube (search Greenshine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Instagram, and Facebook, or email </w:t>
      </w:r>
      <w:hyperlink r:id="rId391" w:history="1">
        <w:r>
          <w:rPr>
            <w:rFonts w:ascii="arial" w:eastAsia="arial" w:hAnsi="arial" w:cs="arial"/>
            <w:i/>
            <w:color w:val="0077CC"/>
            <w:sz w:val="20"/>
            <w:u w:val="single"/>
            <w:shd w:val="clear" w:color="auto" w:fill="FFFFFF"/>
            <w:lang w:val="en-US" w:eastAsia="en-US" w:bidi="ar-SA"/>
          </w:rPr>
          <w:t>greenshinefarmers@gmail.com</w:t>
        </w:r>
      </w:hyperlink>
      <w:r>
        <w:rPr>
          <w:rFonts w:ascii="arial" w:eastAsia="arial" w:hAnsi="arial" w:cs="arial"/>
          <w:color w:val="000000"/>
          <w:sz w:val="20"/>
          <w:lang w:val="en-US" w:eastAsia="en-US" w:bidi="ar-SA"/>
        </w:rPr>
        <w:t xml:space="preserve"> with questions.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Highgate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a Certified Naturally Grown market garden located in the Upper Brush Creek/Walnut community in Madison County growing a broad selection of vegetables and small fruits for sale year-round at tailgate markets in West Asheville, River Arts District and Black Mountain, and through a CSA with pick-up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at tailgate markets. Email </w:t>
      </w:r>
      <w:hyperlink r:id="rId392" w:history="1">
        <w:r>
          <w:rPr>
            <w:rFonts w:ascii="arial" w:eastAsia="arial" w:hAnsi="arial" w:cs="arial"/>
            <w:i/>
            <w:color w:val="0077CC"/>
            <w:sz w:val="20"/>
            <w:u w:val="single"/>
            <w:shd w:val="clear" w:color="auto" w:fill="FFFFFF"/>
            <w:lang w:val="en-US" w:eastAsia="en-US" w:bidi="ar-SA"/>
          </w:rPr>
          <w:t>highgatefarm@earthlink.net</w:t>
        </w:r>
      </w:hyperlink>
      <w:r>
        <w:rPr>
          <w:rFonts w:ascii="arial" w:eastAsia="arial" w:hAnsi="arial" w:cs="arial"/>
          <w:color w:val="000000"/>
          <w:sz w:val="20"/>
          <w:lang w:val="en-US" w:eastAsia="en-US" w:bidi="ar-SA"/>
        </w:rPr>
        <w:t xml:space="preserve"> or call 828-450-0709.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Holdfast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located in the Shelton Laurel community, is a Certified Naturally Grown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implementing organic practices. They grow fresh vegetables and offer an affordable monthly CSA share, plus annual and perennial starts and freshly roasted coffee - which can be found at Madison Natural Foods. Produce is available for pickup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three locations within Madison County. Find them on Facebook at Holdfast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(@wncholdfast), call 828-206-5310 or email </w:t>
      </w:r>
      <w:hyperlink r:id="rId393" w:history="1">
        <w:r>
          <w:rPr>
            <w:rFonts w:ascii="arial" w:eastAsia="arial" w:hAnsi="arial" w:cs="arial"/>
            <w:i/>
            <w:color w:val="0077CC"/>
            <w:sz w:val="20"/>
            <w:u w:val="single"/>
            <w:shd w:val="clear" w:color="auto" w:fill="FFFFFF"/>
            <w:lang w:val="en-US" w:eastAsia="en-US" w:bidi="ar-SA"/>
          </w:rPr>
          <w:t>wncholdfast@gmail.com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Laughing River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located on the Ivy River in Mars Hill, has organic eggs and produce, including asparagus, shiitakes, lettuces, chicory, radicchio, kale, leeks and more. They grow Chinese herbs including ginseng, schisandra, ju hua, elderberry, dandelion greens and roots, goji berry and witch hazel, and they make medicinal tonics and tinctures. Call 828-689-5016 or email Laughingriverfarm.com to see what's available at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stand or see them at the Mars Hill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Long Valley Eco-Biotic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grows fresh vegetables, flowers and herbs with regenerative soil techniques and organic growing practices in the Big Laurel community. Their produce is available for sale at Mars Hill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with CSA box pickups available at the market and at Madison Natural Food. During COVID-19, they are encouraging customers to pre-order. Learn more at longvalleyfarm.wordpress.com, email </w:t>
      </w:r>
      <w:hyperlink r:id="rId394" w:history="1">
        <w:r>
          <w:rPr>
            <w:rFonts w:ascii="arial" w:eastAsia="arial" w:hAnsi="arial" w:cs="arial"/>
            <w:i/>
            <w:color w:val="0077CC"/>
            <w:sz w:val="20"/>
            <w:u w:val="single"/>
            <w:shd w:val="clear" w:color="auto" w:fill="FFFFFF"/>
            <w:lang w:val="en-US" w:eastAsia="en-US" w:bidi="ar-SA"/>
          </w:rPr>
          <w:t>longvalleyfarm@frontier.com</w:t>
        </w:r>
      </w:hyperlink>
      <w:r>
        <w:rPr>
          <w:rFonts w:ascii="arial" w:eastAsia="arial" w:hAnsi="arial" w:cs="arial"/>
          <w:color w:val="000000"/>
          <w:sz w:val="20"/>
          <w:lang w:val="en-US" w:eastAsia="en-US" w:bidi="ar-SA"/>
        </w:rPr>
        <w:t>, or call 689-3606.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Mighty Gnome Market Garden is a small-scale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providing fresh vegetables and herbs for the community. Everything on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East Fork community is grown with organic methods, and no manufactured chemicals are used in the growing process, from seed to harvest. You can find their offerings through their CSA program, which includes an online shop for customizable CSA shares, and at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markets. Visit mightygnomemarketgarden.com and find them on social media to learn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Mountain Harvest Organics is operated by Carl Evans and Julie Mansfield in the Spring Creek community. They grow and well garden and herb plants in the spring at market and through their online store. They grow a diversity of vegetables, pastured pork, grass fed beef and eggs. Visit MountainHarvestOrganics.com to peruse their online store.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Roots Market Garden is a Certified Naturally Grown, 1.5 acre small scale produce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They grow and sell fresh vegetables, fruits, herbs, and log grown shiitake mushrooms using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as well as minimal to no-till soil health methods. New Roots sells at multiple Asheville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as well as offer an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pick-up in Marshall. Learn more and contact them through their website, newrootsnc.com.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Root Bottom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a Certified Naturally Grown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East Fork community. They specialize in fruits and vegetables, plus value-added products, including their award-winning, low-sugar jam. Their products are available at the West Asheville, Brevard and Asheville City markets. Visit rootbottomfarm.com.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Sweet Pea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located in the Rector Corner community, provides high quality, minimally processed organic dairy and sustainably and humanely raised meats. Animals graze on grass and are fed organic alfalfa pellets and organic dairy feed. Their milk and eggs are available at Madison Natural Foods and thru prearranged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sales of milk, duck and chicken eggs and beef, with lamb and veal available in late spring. Visit sweetpeafarmnc.com and call 828-230-5928 to arrange pickups.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Walnut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located in the Walnut community, offers pasture raised pork, chicken and eggs,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land management services. Primarily selling whole and half shares, they also have a variety of retail cuts. Walnut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uses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beyond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They're free from chemicals, antibiotics, hormones, GMO's and soy. Products available 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by local delivery. Contact them at walnutfarmsnc.com, on social media @walnutfarmsnc or by email at </w:t>
      </w:r>
      <w:hyperlink r:id="rId395" w:history="1">
        <w:r>
          <w:rPr>
            <w:rFonts w:ascii="arial" w:eastAsia="arial" w:hAnsi="arial" w:cs="arial"/>
            <w:i/>
            <w:color w:val="0077CC"/>
            <w:sz w:val="20"/>
            <w:u w:val="single"/>
            <w:shd w:val="clear" w:color="auto" w:fill="FFFFFF"/>
            <w:lang w:val="en-US" w:eastAsia="en-US" w:bidi="ar-SA"/>
          </w:rPr>
          <w:t>info@walnutfarmsnc.com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6" style="position:absolute;z-index:2517923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Megan and Dillon Ramsey, with sons Max and Jackson, pose alongside their pasture-raised pigs on their Walnut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Courtesy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Roots Market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Courtesy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Root Bottom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Courtesy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2" w:history="1">
        <w:r>
          <w:rPr>
            <w:rFonts w:ascii="arial" w:eastAsia="arial" w:hAnsi="arial" w:cs="arial"/>
            <w:b/>
            <w:bCs/>
            <w:i/>
            <w:color w:val="0077CC"/>
            <w:kern w:val="32"/>
            <w:sz w:val="28"/>
            <w:szCs w:val="32"/>
            <w:u w:val="single"/>
            <w:shd w:val="clear" w:color="auto" w:fill="FFFFFF"/>
            <w:lang w:val="en-US" w:eastAsia="en-US" w:bidi="ar-SA"/>
          </w:rPr>
          <w:t>Organic products and zero waste: the cosmetic industry takes a giant step towards new sustainability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2020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1469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Wild species of Km 0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culture, artisanal soaps based on ash from controlled pruning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forests or shower gels in pill format that are activated in contact with water. The new society demands zero waste, transparency, sustainability and traceability, but the industry's response is over the life of creativity.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all started out as an innocent trend, the cataclysm in which planet Earth had plunged initiated activism for its resurrection, contemporary consumers began to demand more transparency and less waste from industries.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business of beauty was in the crosshairs, too much plastic in circulation that would later end up on the seabed altering the ocean ecosystem; and too many toxins in our bloodstreams by controversial substances (endocrine disruptors) present in most of the products consumed.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issue was met by its turning point: new societies began to claim more health, for humans and for the Planet. And Green Beauty emerged, a commitment to the organic and natural that ended up becoming a real lifestyle.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natural evolution of things - and never better said - led it to derive it from the so-called (and even tame) Clean Beauty, a shift towards substances considered harmful and a commitment to transparency in the mode of production, the origin of the ingredients, traceability (tracking the route from harvest to packaging) and the conditions under which communities were being exploited.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new organic cosmetics is no longer just cruelty free, free of parabens, palm oil or synthetic additives, in its background you see a deep return to the roots, rescuing ancestral techniques or implementing cultivation systems involving the healing forces of the natural realm, such as the energetic influence of the sun and moon or the deep connection with the earth , that place from which truly unique and exceptional species emerge.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mass exploitations of botanical species are no longer conceived, we now claim the recovery of ancient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that refloat not only almost extinct species, but disadvantaged communities that would resurface from their particular underworld.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of beauty is redefining its codes. The new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cosmetics rescues the theories of 1924, taught by the creator of Anthroposophy, Rudolf Steiner,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crops are imposed as an optimal way to obtain the highest quality assets, a holistic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which vitality is the priority, since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return more to the land than they take away from it when they grow when they grow it when they grow , a system that works with the vital energies of nature, cosmic rhythms and astral influence.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cosmetics seeks unique, rare, wild, extinction-eating species that only small local communities know how to grow and harvest.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Like Opuntia Engelmannii, a unique genus that only grows in the southwestern U.S., in the Arizona desert, present in formulations of the Kypris Beauty brand (exclusively at JC Apotecari. The process of wild fruit harvesting (chumbo or nopal fig) is extremely arduous due to the high temperatures of this area of the planet at harvest time.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fruits are so thorny that they can cause skin infections, so wild harvesters must wear extreme protective equipment. The fruit can never touch the desert floor as bacteria such as Escherichia Coli proliferate and contaminate it.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Turn ash into life to restore burned forests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Ashes to Life certified ash, that is the main raw material of Ashes to Life to produce its hygiene products that not only promote skin health, but environmental respect with initiatives aimed at restoring the burning forests of the Planet (this is an interesting Spanish project that has managed to rescue futile waste to turn them into a true alternative of care and evolution).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Honor the earth to bear its best fruits, as well as promote its regeneration after ravaging it. It's the cycle of life. Death and resurrection. Could we think that a charred land is wasteland, useless, huero? However, some have been able to profit from its ashes a source of life to heal the skin while en route to the ecological restoration of razed forests.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moment they have two types of artisanal ash soaps: moisturizing and exfoliating action (with micronized olive bone), which in addition to coconut peel ash with a purifying effect, include other nutrients such as shea butter, organic vegetable oils of olive and coconut with high percentage of antioxidants (vitamin E) and vitamins B3,B5, B6 , and essential oils of sweet orange, geranium and lavandin, anti-inflammatory, soothing and healing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soaps, which follow the rules of Japanese Art Kintsugi (repair objects that have been broken as in an attempt to restore their scars), have been handcrafted with a certified ash mixture from controlled pruning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forests and mineral acrylic resin, contains no solvents or volatile organic compounds (VOC), and their design has been developed to ensure that soaps are kept in optimal conditions , making it easier to drain and for air to flow around.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pill format,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alternative to standard cleaners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great idea has emerged from the English Haeckel based on a finding: the main ingredient of many cosmetics is 70% - 90% water. It is being paid for water, an almost extinct good, that many communities lack, and companies are essentially transporting water around the world.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water is heavy, it takes a lot of energy to send large quantities, together with the magnitude of the packaging and the amount of cosmetics that are consumed, put at risk of crisis to our Planet.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These vegetable glycerin cleansing pills that become a dense foam when emulsified with water, are made with concentrated and pulverized ingredients, such as seaweed (Fucus Vesiculosus), hand-harvested on the beach, star house ingredient, 100% natural vegetable-derived surfactants and emulsifiers, and a mixture of essential oils of mint, basil and melisa.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are not only ecological, but aromatherapeutic, and one of the most practical, nomadic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alternatives to optimize the daily hygiene ritual.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Plastic-free, full ofWit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100% plastic-free and made with bamboo pulp, you could technically say that Wild deodorants are even edible. This project, created by the industrial design and innovation studio Morrama, a housing that has set out to challenge the cosmetic industry by being the first compostable and biodegradable recharge deodorant with zero impact on the environment.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invention is that customers can buy the case by subscription and fill it with the different deodorant bars that have been created (vegan and aluminum-free): coconut, orange peel, fresh mint, bergamot and pink, and decide how often they want to receive the spare parts by mail. So we don't have to worry about when one of the most essential products in our daily care routine runs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culture to bottle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"Consumers are increasingly connected to the truth that what is good for the planet is good for them. In addition to efficacy and safety, people seek a clear relationship between the ingredients of the products they use and where those ingredients come from," says Chase Polan, creator of Kypris Beauty, who attaches more importance to how:</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doesn't matter so much that species are rare, but the way they are grown or obtained is crucial to make the ingredients truly unique and special,"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continues: "The biodynamically grown rose essential oil present in our Beauty Elixir I: 1,000 Roses is unique. There are many rose extract products on the market, however, in Kypris we use authentic rose oil which is certified organically from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owned by women where crops are made using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This type of crop is very beneficial for maintaining soil health, the health of people working in the fields, the health of the microbiome and other creatures of the local ecosystem, as well as promoting the cleanliness of the water table. The result is exquisite. The roses seem to bloom in every bottle of elixir. When the soil is healthy, the crops are denser in nutrients, so the environment and the resulting ingredients are more robust," he concludes.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alternatives are almost inefcuing, it is hopeful to see how human beings in general and industry in particular are joining forces to rescue a bruised ecosystem, by bad choices of the past, but there is always hope, that we will achieve among all, consumers and manufacturers, honor the environment and achieve a better world.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commentsforum0WhatsApp  Facebook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9" w:history="1">
        <w:r>
          <w:rPr>
            <w:rFonts w:ascii="arial" w:eastAsia="arial" w:hAnsi="arial" w:cs="arial"/>
            <w:b/>
            <w:bCs/>
            <w:i/>
            <w:color w:val="0077CC"/>
            <w:kern w:val="32"/>
            <w:sz w:val="28"/>
            <w:szCs w:val="32"/>
            <w:u w:val="single"/>
            <w:shd w:val="clear" w:color="auto" w:fill="FFFFFF"/>
            <w:lang w:val="en-US" w:eastAsia="en-US" w:bidi="ar-SA"/>
          </w:rPr>
          <w:t>Climate activist candidates bid to clean up Geelong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Geelong Advertiser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6, 2020 Sunday 2:00 PM AEDT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Nationwide News Pty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2" type="#_x0000_t75" style="width:161.98pt;height:21.75pt">
            <v:imagedata r:id="rId41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Harrison Tippet</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alliance of Greta Thunberg-inspired climate activists has launched a campaign to win four positions on the City of Greater Geelong council at the upcoming election, and get Geelong "off the fossil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group of four women have announced their candidacy for the October 24 local government election under the banner of 'Put Climate First', with one running in each of the city's four 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Belinda Moloney will run in Kardinia Ward, Sandi Dwyer in Brownbill, Monique Connell in Windermere and Monica Winston in Bellarine.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group signalled it was standing to ensure every decision made by the city would first ask how it would impact the climate, to have reduced emissions enough to have "decarbonised the entire Geelong municipality" by 2030, to localise council services, and with a view to establish a Citizens' Assembly on Climate in Geelong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"Council owes the people of Geelong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future for its next generation," Dr Moloney said. "When thousands march the streets for climate action and nothing is done for months, it's clear these politicians are listening to their pockets jangling instead of the people's voices."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"Geelong needs less promises and more action, investments in technology, funded business precinct development and renewable energy. We need efficient public transport and accessibility for the differently abled, and community initiatives to connect and care for our ageing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Connell said recycling and community gardens would be at the forefront of her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want Geelong to be a world leader in recycling - harnessing the amazing resources and talent at the Deakin University Technology precinct, and working with local business, industry and the community to create a recycling program which makes recycling as easy and painless as throwing your rubbish in the 'red bin'," Ms Connell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want Geelong to have community gardens where anyone can grow and take home fresh fruit and vegetables and this will not just foster community, but create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Wilson said Geelong was a unique city due to its "blend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tourism, industries and resilient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last election we've seen the devastating impacts of climate change and coronavirus that threaten our future opportunities and local economy," Ms Winston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the council's role to lead the way forward with real initiatives to address these issues and with my 14 years' experience of building sustainability successfully in our community, I have the knowledge, contacts and experience to put our council to work in repairing our economy by changing the way we do business, and care for our environment so that we can all thrive."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Dwyer stressed the urgency of supplying "affordable locally grown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can restore and regenerate natural systems rapidly," she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"Rebuilding our soils with innovative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to repair our landscapes and provide food rich with nutrients is a huge opportunity to create jobs that improve climate, waterways and our own health and that of our city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communities. Supplying affordable locally grown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foods is urgent now. Every solution we need already exists. We just need to commit planning and funding 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of Greater Geelong council election will be held on October 24 via postal ballots, with voters to receive their ballot packs in the lead up to the date.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134" style="position:absolute;z-index:25179443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Document links may not lead to an active page. Page maintenance is at the discretion of the publisher.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Inside rural utopia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30,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2020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documentary must be placed within the unstoppable current that, from the devastating effects of globalization and climate change, demands a rebirth in the countryside capable of saving the future of the planet. There are countless books on new rural experiences or about that Walden-style wildlife, Henry David Thoreau's celebrated thought classic turned in the last decade into the headline book of believers on this return to the origins. life in nature and its complex cycles of survival have been treated since fiction and from documentary-rehearsal. From Sean Penn's To Wild Routes to Werner Herzog's Masterful Grizzly 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large small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not intended to be a philosophical treatise on nature but rather a kind of practical guide to dealing with the sins of an ecological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project. The film is in the realm of documentary recording of an experience dating back to 2011, when director John Chester and his wife, chef Molly Chester, were forced to leave their apartment in the face of complaints from their neighbors about their new dog's barking. With a letter of eviction in hand because of their restless pet and fed up with urban life, the couple embarked on the utopian project of a revolutionary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Located north of Los Angeles, Ventura County, they purchased 200-acre land to develop a project with cows, chickens, pigs, ducks, sheep and all kinds of crops fed a land maintained without pesticides or chemicals. They called it The Apricot Lane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hired a guru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Alan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film captures with captivating images of the microscopic and animal world an eight-year adventure in which we learn that nothing is controllable when it comes to the countryside but that everything has its motives, and that includes cruelty and death. Plagues of aphids, coyotes and diseases are the other side of this rural utopia that confirms the suspicion that behind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recipe there is no path of roses.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 xml:space="preserve">A look at </w:t>
        </w:r>
      </w:hyperlink>
      <w:hyperlink r:id="rId424"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4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24"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424" w:history="1">
        <w:r>
          <w:rPr>
            <w:rFonts w:ascii="arial" w:eastAsia="arial" w:hAnsi="arial" w:cs="arial"/>
            <w:b/>
            <w:bCs/>
            <w:i/>
            <w:color w:val="0077CC"/>
            <w:kern w:val="32"/>
            <w:sz w:val="28"/>
            <w:szCs w:val="32"/>
            <w:u w:val="single"/>
            <w:shd w:val="clear" w:color="auto" w:fill="FFFFFF"/>
            <w:lang w:val="en-US" w:eastAsia="en-US" w:bidi="ar-SA"/>
          </w:rPr>
          <w:t xml:space="preserve"> trends in South Africa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Bizcommunity.com (South Africa: Other industries)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12,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Bizcommunity Publishing SA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0" type="#_x0000_t75" style="width:253.47pt;height:30pt">
            <v:imagedata r:id="rId42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SUSTAINABILITY &amp; ORGANIC </w:t>
      </w:r>
      <w:r>
        <w:rPr>
          <w:rFonts w:ascii="arial" w:eastAsia="arial" w:hAnsi="arial" w:cs="arial"/>
          <w:b/>
          <w:i/>
          <w:color w:val="000000"/>
          <w:sz w:val="20"/>
          <w:u w:val="single"/>
          <w:lang w:val="en-US" w:eastAsia="en-US" w:bidi="ar-SA"/>
        </w:rPr>
        <w:t>FARMING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Claudi NortjClaudi Nortj, Plaas Media is author at AgriOrbit.</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conservation organisation World Wide Fund for Nature (WWF), South Africa will have to produce 50% more food by 2050 in order to feed an estimated population of 73 million people. The implementation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is therefore crucial to ensure food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years various production trends based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have emerged in response to a myriad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challenges. These trends can help mitigate challenges such as climate change, water scarcity, soil degradation and feeding an ever-growing population.In order to transition from one production method to another, it is important to understand the benefits, possible pitfalls, costs, yield potential and profitability of each option.Organic farmingAccording to the Department of Environment, Forestry and Fisheries (DEFF), organic production refers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that do not use synthetic chemicals, which can include pesticides, fertilisers, fungicides, insecticides or genetically modified seeds.Organic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uses a range of techniques that support ecosystems, limit pollution and boost nutrition quality. Its practices can be applied to crop and animal production.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Crop rotation, natural composting and organic pest control are implemented when crops are grown organically. Organic animal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requires free-range animals that consume organic feed only.According to DEFF, there are different views concerning the correct definition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a result, different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have emerged under the umbrella term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 These practices include&lt;!&gt;: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Permaculture.  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Traditional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becoming increasingly popular on a local and global scale and is considered to be one of the best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models for emerging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It is said to provide four times more nutrition and 32% more jobs per hectare than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.Adopting organic practicesDespite its benefits,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sector is still plagued by market access and certification challenges, which hinders global market entry. Producers who are transitioning to organic practices are denied access to certified organic markets in developed countries for at least two to three years after having initiated the transition.Organic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also known to cause decreased yields of between 20% and 40% in the first two to three years, compared to that of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However, many small-scale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believe that pros such as reduced production costs and healthier soils, ecosystems and farmworkers outweigh the cons in the long run.Adopting organic practices can be more challenging for commercial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 yield gap between organic and chemically treated crops place producers under immense financial strain. Soil fertility should be addressed through 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before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are implemented. Good soil practices effectively enhance nutrient availability, address pH problems and help to reduce the yield gap.In South Africa, the adoption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has been low. In 2011, only 167 producers were certified to produce organic products, which equated to 127 106ha (0,04%) of all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South Africa s organic products are mainly exported and sold to the local market. These products include Rooibos tea, subtropical fruit, citrus, processed fruit, berries, vegetables, herbs and wine.On a global scale,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gaining momentum. Australia, Argentina, China, Spain and the United States currently own the largest areas of organically cultivated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for wine grapesThe Western Cape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conducted research on organic and conventional vineyard production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Vaalpan near Vredendal in South Africa. The study sheds light on the costs that can be expected during the first few years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constitutes 12ha, of which 3ha was used for the organic production of wine grapes.At the time of the study,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had already been certified by SGS, formerly Société Générale de Surveillance, and was in its third year of organic wine production. The cultivars were already established as a planting of Shiraz (2ha) and a planting of Cabernet Sauvignon (1ha).Table 1: Total conventional and organic costs per hectare for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Vaalpan in its third year of wine production.&lt;!&gt;-The risk analysis showed that the expected gross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income was R52 287 and R58 782 for conventional wine grapes and organic wine grapes, respectively. The production of organic wine grapes was financially profitable because the gross margin was positive, and the existing production levels could recover the operational and total costs.Profitable organic production can be attributed to reduced production costs brought on by self-made organic fertiliser, enhanced soil health and higher a selling price per bottle of organic wine when compared to conventionally made wine.Conservation agricultureConservation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comprises various reduced-tillage or no-till practices. These practices are all on a continuum with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 no-till being the most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includes tillage, which can be defined as the preparation and cultivation of soil before and after planting. Reduced tillage allows soil disturbance of up to 20% to 25% through tine planters or a combination of tine and disc planters.No-till practices do not allow any primary or secondary cultivation and require full vegetative cover. Minimum or reduced tillage allows only secondary cultivation and requires moderate vegetative cover. Conventional tillage allows both primary and secondary cultivation with little to no vegetative cover.According to the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Organization (FAO) of the United Nations, the modern plough is the main culprit behind land degradation. The average nutrient loss from soils in sub-Saharan African stands at 24kg/ha as a result of land degradation. This leaves soil vulnerable to erosion, water pollution and extreme climate conditions. It could also result in decreased crop yields. Tillage also exacerbates climate change, as it releases carbon into the atmosphere.Reduced tillage can help to reduce fuel, capital outlay and labour expenses, replenish soil nutrients, and contribute to carbon sequestration, which leads to healthier, more compact soils. This results in higher-quality produce that can be sold for a higher profit.Since 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based on a continuum of reduced or no-till practices, there is often little distinction between the degree of reduced tillage implemented when referring to 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South Africa. Instead, local producers consider the term  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representative of both reduced-tillage and no-till practices.As such, 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broader spectrum is based on three principles:&lt;!&gt;  Minimal soil disturbance with no or reduced tillage.  Permanent soil cover with a diverse selection of crops for crop rotation and cover crops.  Continuous organic cover on soil using crop residues or living plants.  Adopting conservation agricultureCrops such as rice, soya bean, cotton, wheat, barley, chickpea, mustard and lentils are planted under 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South Africa, approximately 15 to 20% of commercial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only 5% of smallholder grain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adopted 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However, the degree of adoption differs from province to province. The practice is gaining ground among grain producers, particularly among wheat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Western Cape.Although an increase in 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could mitigate climate change and ensure greater resilience for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enterprises (which would ultimately increase crop yields), this production method still has its hurdles.Some of the challenges include a lack of knowledge regarding 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policy implementation and new machinery or transition costs. Fully transitioning from conventional to 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practices can take anything from five to seven years. Financial losses due to decreased yields during this time is one of the main concerns for both commercial and smallholder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.A challenging transitionBut while the transition may be challenging at first, greater yields later on compensate for the initial financial strain. Operating and fuel costs are also lower compared to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also leads to greater predictability when it comes to production yields, healthier soil and reduced water and fertiliser requirements.-No-till requires less start-up capital compared to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Average variable costs can be up to 12% lower for 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compared to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North West and 10% lower in the Free State.Table 2: Capital outlay, cultivation costs, number of hours and litres of fuel required per hectare for four tillage systems of maize. (Source: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Rural Development)&lt;!&gt;-Precision agriculturePrecision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generally referred to as  smart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because it allows producers to supply crops with precise sustenance as and when needed. Inputs, which includes pesticides, water and fertiliser, are usually applied after sensor and positioning technology has supplied producers with crop data. This allows producers to analyse their crop fields and make informed decisions.The driving forces behind the uptake of precision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include rising input costs, strict export requirements, and the rapid evolution of technology, which makes new technology more affordable.Smart monitoring is still relatively new in the South African market, but shows great promise. In the case of drones, the financial benefits outweigh the service costs when they are used 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exceeding 40ha, and the same is true for satellite technology 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exceeding 50ha.Precision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usually implemented on high-value export crops and is exceptionally popular in the macadamia market. This practice is mostly driven by the need to reduce chemical use to ensure compliance with export markets and to manage water usage and input costs optimally.However, all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sectors may benefit from remote-sensing technology. The grain sector has seen a significant increase in crop yields because of precision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practices. Accurate and more productive grain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 results in reduced food deficits, which results in higher profitability and increased investment in high-value crops.Table 3&lt;!&gt; shows the current market as captured by leading aerial data analytics company, Aerobotics, based on known data, as well as the estimated potential value of bespoke remote-sensing services.Table 3: Estimated value of bespoke remote-sensing services in South Africa. (Source: GreenCape 2019)&lt;!&gt;-Barriers to the adoption of remote-sensing applications in precision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include drone licencing, technology costs, limited funding, limited awareness of precision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a lack of technical knowledge. However, the potential savings per hectare can help to balance technological costs and bring about greater yields, which could help to finance new remote-sensing technology.In 2018 the University of the Free State conducted a study of crop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Schweizer-Reneke region of South Africa. According to the study, the majority of producers (94%) who adopted precision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practices reported that problem areas and soil nutrient deficiencies were addressed more effectively. All producers who participated in the study agreed that the yield potential and actual yield increased significantly.Producers who practise precision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concluded that it helps to improve productivity, lower production risks and reduce soil degradation. To them, precision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synonymous with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All the participants in the study who had adopted precision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techniques, reported that it was economically viable and that expenses were recompensed within two years.Table 4: Estimated costs for the implementation of precision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2017. (Source: University of the Free State)&lt;!&gt;-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Intensive and extensive </w:t>
      </w:r>
      <w:r>
        <w:rPr>
          <w:rFonts w:ascii="arial" w:eastAsia="arial" w:hAnsi="arial" w:cs="arial"/>
          <w:b/>
          <w:i/>
          <w:color w:val="000000"/>
          <w:sz w:val="20"/>
          <w:u w:val="single"/>
          <w:lang w:val="en-US" w:eastAsia="en-US" w:bidi="ar-SA"/>
        </w:rPr>
        <w:t>farming</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 production system that maximises yield in a concentrated area. It usually involves major capital and labour inputs and is largely used for crop and animal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This method also uses fertilisers and machinery.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requires low capital and labour input in relation to the size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is usually implemented on larger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of between 240 and 16,000ha. This method depends entirely on natural elements to produce a yield and does not use fertilisers or other external factors. Extensive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ideal for animal production, but can also be used for certain crops.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South Africa, intensive crop production is usually implemented in the high summer and winter rainfall areas. It depends mainly on feed, pesticides, fertilisers, herbicides, irrigation, genetically modified seeds and fuel. In recent years, there has been an increase in intensive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sectors with high potential, particularly in the horticultural sector.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 South Africa s land surface (69%) is suitable for grazing, which allows the livestock sector to thrive. Livestock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the largest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in the country, with most cattle producers located in the eastern and north-western regions of the country. Sheep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prevalent in the central and western parts of the country.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most cattle and sheep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enterprises use extensive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dairy, pork and poultry sectors are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more intensively in major metropolitan market areas. There has been a market increase in intensive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in the sheep production industry, as these systems allow for greater lamb yields, focused feed programmes and protection of the animals against predators and thieves.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semi-arid southern and western interior of South Africa is suitable for extensive livestock production. Game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mostly occurs in the Eastern Cape, particularly in the Karoo and uses extensive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although intensive practices such as the feeding of game in camps have been gaining popularity.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significant global increase in intensive cattle production, which can be attributed to the growing population and increasing demand for protein, has been noted in the last decade. Global warming is also expected to put more pressure on extensive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which could lead to increased adoption of intensive livestock production. Feedlots are commonplace and have become a major provider of meat. Feedlots for small stock such as sheep is also being adopted at a fast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4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4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4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4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4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4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 xml:space="preserve">SKYMINT Brands™ Brings Michigan's Largest Sungrown Cannabis </w:t>
        </w:r>
      </w:hyperlink>
      <w:hyperlink r:id="rId432" w:history="1">
        <w:r>
          <w:rPr>
            <w:rFonts w:ascii="arial" w:eastAsia="arial" w:hAnsi="arial" w:cs="arial"/>
            <w:b/>
            <w:bCs/>
            <w:i/>
            <w:color w:val="0077CC"/>
            <w:kern w:val="32"/>
            <w:sz w:val="28"/>
            <w:szCs w:val="32"/>
            <w:u w:val="single"/>
            <w:shd w:val="clear" w:color="auto" w:fill="FFFFFF"/>
            <w:lang w:val="en-US" w:eastAsia="en-US" w:bidi="ar-SA"/>
          </w:rPr>
          <w:t>Farm</w:t>
        </w:r>
      </w:hyperlink>
      <w:hyperlink r:id="rId432" w:history="1">
        <w:r>
          <w:rPr>
            <w:rFonts w:ascii="arial" w:eastAsia="arial" w:hAnsi="arial" w:cs="arial"/>
            <w:b/>
            <w:bCs/>
            <w:i/>
            <w:color w:val="0077CC"/>
            <w:kern w:val="32"/>
            <w:sz w:val="28"/>
            <w:szCs w:val="32"/>
            <w:u w:val="single"/>
            <w:shd w:val="clear" w:color="auto" w:fill="FFFFFF"/>
            <w:lang w:val="en-US" w:eastAsia="en-US" w:bidi="ar-SA"/>
          </w:rPr>
          <w:t xml:space="preserve"> To Harvest With The Launch Of SKYMINT </w:t>
        </w:r>
      </w:hyperlink>
      <w:hyperlink r:id="rId432" w:history="1">
        <w:r>
          <w:rPr>
            <w:rFonts w:ascii="arial" w:eastAsia="arial" w:hAnsi="arial" w:cs="arial"/>
            <w:b/>
            <w:bCs/>
            <w:i/>
            <w:color w:val="0077CC"/>
            <w:kern w:val="32"/>
            <w:sz w:val="28"/>
            <w:szCs w:val="32"/>
            <w:u w:val="single"/>
            <w:shd w:val="clear" w:color="auto" w:fill="FFFFFF"/>
            <w:lang w:val="en-US" w:eastAsia="en-US" w:bidi="ar-SA"/>
          </w:rPr>
          <w:t>Farms</w:t>
        </w:r>
      </w:hyperlink>
      <w:hyperlink r:id="rId432" w:history="1">
        <w:r>
          <w:rPr>
            <w:rFonts w:ascii="arial" w:eastAsia="arial" w:hAnsi="arial" w:cs="arial"/>
            <w:b/>
            <w:bCs/>
            <w:i/>
            <w:color w:val="0077CC"/>
            <w:kern w:val="32"/>
            <w:sz w:val="28"/>
            <w:szCs w:val="32"/>
            <w:u w:val="single"/>
            <w:shd w:val="clear" w:color="auto" w:fill="FFFFFF"/>
            <w:lang w:val="en-US" w:eastAsia="en-US" w:bidi="ar-SA"/>
          </w:rPr>
          <w:t xml:space="preserve">™; Located on 200 acres, SKYMINT </w:t>
        </w:r>
      </w:hyperlink>
      <w:hyperlink r:id="rId432" w:history="1">
        <w:r>
          <w:rPr>
            <w:rFonts w:ascii="arial" w:eastAsia="arial" w:hAnsi="arial" w:cs="arial"/>
            <w:b/>
            <w:bCs/>
            <w:i/>
            <w:color w:val="0077CC"/>
            <w:kern w:val="32"/>
            <w:sz w:val="28"/>
            <w:szCs w:val="32"/>
            <w:u w:val="single"/>
            <w:shd w:val="clear" w:color="auto" w:fill="FFFFFF"/>
            <w:lang w:val="en-US" w:eastAsia="en-US" w:bidi="ar-SA"/>
          </w:rPr>
          <w:t>Farms</w:t>
        </w:r>
      </w:hyperlink>
      <w:hyperlink r:id="rId432" w:history="1">
        <w:r>
          <w:rPr>
            <w:rFonts w:ascii="arial" w:eastAsia="arial" w:hAnsi="arial" w:cs="arial"/>
            <w:b/>
            <w:bCs/>
            <w:i/>
            <w:color w:val="0077CC"/>
            <w:kern w:val="32"/>
            <w:sz w:val="28"/>
            <w:szCs w:val="32"/>
            <w:u w:val="single"/>
            <w:shd w:val="clear" w:color="auto" w:fill="FFFFFF"/>
            <w:lang w:val="en-US" w:eastAsia="en-US" w:bidi="ar-SA"/>
          </w:rPr>
          <w:t>™ aspires to become Michigan's largest purveyor of regeneratively and sustainably cultivated, sungrown cannabis; its launch supports Forgotten Harvest, Metro Detroit's only food rescue organization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2020 Thursday 10:11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DIMONDALE, Mich., Nov. 12, 2020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SKYMINT Brands™, Michigan's largest vertically integrated cannabis company, today announced its establishment of SKYMINT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 200-acre sungrown cannabis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nestled in the Huron-Manistee National Forest and focused on the values of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premium cannabis cultivation, and community enrichment.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"Michigan is known for its 3,000 acres of wine grape vineyards and nearly 10 million acres of farmland that give our state a dynamic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 With SKYMINT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we are on a mission to additionally put Michigan on the map for cultivating some of our nation's best sungrown cannabis," says SKYMINT Brands' CEO and co-founderJeff Radway.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Joining SKYMINT Brands' two state-of-the-art,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cultivation facilities, SKYMINT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aims to receiveSun+Earthstatus within the next two years. The coveted seal certifies cannabis brands that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using beyond organic methods, holistically, responsibly, and regeneratively for the well-being of all people,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and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SKYMINT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ensures that its cannabis is grown using the sun as the primary source of power, rain water as the primary source of irrigation as well as crop rotation, intercropping, and cover crops to create a nutrient-rich living soil. Within the next two years, SKYMINT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will additionally include grazing animals to make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truly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"Elon Musk once said in a TED Talk, 'We have this handy fusion reactor in the sky called the sun. You don't have to do anything. It just works," saysJames Barr, SKYMINT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lead cultivator and project overseer. "Natural light is much more complex than what even the best indoor lights can mimic. Cannabis loves the sun and expresses itself very differently when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outdoors. Cannabinoid and terpene production is greater, and the plant is more resilient."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SKYMINT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reflects the three pillars that inspire the work at SKYMINT Brands: To elevate the production of cannabis; to cultivate a stellar collection of premium brands; and to leverage its resources and position within the industry to change our world and communities for the better. Not only does SKYMINT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aspire to do right by the land and the environment but it also aspires to do right by Michiganders by cultivating community. Its cultivation site is in Lake County, one of the poorest counties in Michigan, and SKYMINT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provides nearly 30 year-round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jobs on its beautiful rural oasis.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Adds Radway, "Community is at the core of our company ethos. At SKYMINT, we wholeheartedly believe that cannabis has a meaningful role to play in bettering people's lives, hence our motto thathappy plants make happy people. But foundational to the pursuit of happiness is food security, and in Detroit, 1 in 6 remain hungry. There's no better way to nurture and grow community than to literally help feed it, which is why we're proud to partner SKYMINT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with Forgotten Harvest this holiday season."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immediately address the food deserts surrounding metro Detroit, SKYMINT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has joined forces withForgotten Harvest, a food rescue organization that distributes 45 million pounds of food to Detroiters each year. SKYMINT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will sponsor Forgotten Harvest's annual Hope for the Holidays event to provide holiday meal boxes to 2,000 Michigan families — some 6,000 individuals — over the course of just three days in December.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its inception in 2018 — originally under the name Green Peak Innovations — SKYMINT BRANDS has dedicated itself to creating and curating premium-crafted cannabis brands, hand-grown to perfection and available to Michigan adult-use consumers at 11 SKYMINT retail locations throughout the state. Its growing brand portfolio includes flower, pre-rolls, edibles, beverages, and concentrates, with SKYMINT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sungrown flower slated to power up to 50% of SKYMINT Brands products over the next 10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SKYMINT X DNA GENETICS™ is the newest imprint under the SKYMINT Brands umbrella, joining SKYMINT™, North Cannabis™, Jolly Edibles™, and the socially responsible Two Joints™ label which supports the critical efforts ofLast Prisoner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SKYMINT BRANDS™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Beginning operations in Fall 2018, Skymint (formerly known as Green Peak Innovations) is Michigan's leading vertically integrated cannabis company and the state's largest medical and recreational license holder. With two state-of-the-art indoor grow facilities, the company cultivates, processes, markets, distributes and sells a full range of branded cannabis products, including SKYMINT™, North Cannabis™, Jolly Edibles™, the Two Joints™ brand, which benefits the Last Prisoner Project, and SKYMINT X DNA GENETICS.™  Just as SKYMINT treats its plants like people - tending to and caring for them by hand, and even playing them music - each and every product is handcrafted to ensure the safest, cleanest, highest quality products at the best value. SKYMINT™ products can be found at the company's SKYMINT™ provisioning centers and via retailers around Michigan through a robust wholesale network. As purveyors of premium-crafted cannabis, SKYMINT™ has developed a portfolio of the finest cannabis brands available for daily wellness, healing, or just getting high on life. SKYMINT™ inspires people everywhere to feel better, live better and do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Contact: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Holly Aubry / HUMAN NATURE </w:t>
      </w:r>
      <w:hyperlink r:id="rId433" w:history="1">
        <w:r>
          <w:rPr>
            <w:rFonts w:ascii="arial" w:eastAsia="arial" w:hAnsi="arial" w:cs="arial"/>
            <w:i/>
            <w:color w:val="0077CC"/>
            <w:sz w:val="20"/>
            <w:u w:val="single"/>
            <w:shd w:val="clear" w:color="auto" w:fill="FFFFFF"/>
            <w:lang w:val="en-US" w:eastAsia="en-US" w:bidi="ar-SA"/>
          </w:rPr>
          <w:t>/HAUBRY@HUMANNATUREPR.COM</w:t>
        </w:r>
      </w:hyperlink>
      <w:r>
        <w:rPr>
          <w:rFonts w:ascii="arial" w:eastAsia="arial" w:hAnsi="arial" w:cs="arial"/>
          <w:color w:val="000000"/>
          <w:sz w:val="20"/>
          <w:lang w:val="en-US" w:eastAsia="en-US" w:bidi="ar-SA"/>
        </w:rPr>
        <w:t>/ 646.943.0541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 to download multimedia:http://www.prnewswire.com/news-releases/skymint-brands-brings-michigans-largest-sungrown-cannabis-</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-to-harvest-with-the-launch-of-skymint-</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-301172066.html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SKYMINT BRANDS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 xml:space="preserve">Down on the </w:t>
        </w:r>
      </w:hyperlink>
      <w:hyperlink r:id="rId440" w:history="1">
        <w:r>
          <w:rPr>
            <w:rFonts w:ascii="arial" w:eastAsia="arial" w:hAnsi="arial" w:cs="arial"/>
            <w:b/>
            <w:bCs/>
            <w:i/>
            <w:color w:val="0077CC"/>
            <w:kern w:val="32"/>
            <w:sz w:val="28"/>
            <w:szCs w:val="32"/>
            <w:u w:val="single"/>
            <w:shd w:val="clear" w:color="auto" w:fill="FFFFFF"/>
            <w:lang w:val="en-US" w:eastAsia="en-US" w:bidi="ar-SA"/>
          </w:rPr>
          <w:t>Farm</w:t>
        </w:r>
      </w:hyperlink>
      <w:hyperlink r:id="rId440" w:history="1">
        <w:r>
          <w:rPr>
            <w:rFonts w:ascii="arial" w:eastAsia="arial" w:hAnsi="arial" w:cs="arial"/>
            <w:b/>
            <w:bCs/>
            <w:i/>
            <w:color w:val="0077CC"/>
            <w:kern w:val="32"/>
            <w:sz w:val="28"/>
            <w:szCs w:val="32"/>
            <w:u w:val="single"/>
            <w:shd w:val="clear" w:color="auto" w:fill="FFFFFF"/>
            <w:lang w:val="en-US" w:eastAsia="en-US" w:bidi="ar-SA"/>
          </w:rPr>
          <w:t>: The joy of doing what you love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Spooner Advocate (WI)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24 October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Spooner Advocate, APG Media of Wisconsin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PAYWALL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BERLAGE</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Folks who have dedicated their lives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certainly aren't in it for the amassing of monetary or material wealth. They're not in it for prestige or awards any of the numerous ways industrialized society has conditioned us to believe marks the achievement of success. They are in it because they love it — love the land, the plants, the animals; they love nurturing growing things and bringing food to tables that are literally the fruits of their purposeful labor.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Sir Ken Robinson, bastion of education reform to encourage creativity and self actualization, gave a lecture in January that focused on how people and societies flourish when we can each be in our element — living out our passions and doing the things we love. In it, he offered, "You know you're doing what you love when an hour feels like five minutes, and you're doing something for which you are completely disengaged when five minutes feel like an hour." You can find the talk at </w:t>
      </w:r>
      <w:hyperlink r:id="rId441" w:history="1">
        <w:r>
          <w:rPr>
            <w:rFonts w:ascii="arial" w:eastAsia="arial" w:hAnsi="arial" w:cs="arial"/>
            <w:i/>
            <w:color w:val="0077CC"/>
            <w:sz w:val="20"/>
            <w:u w:val="single"/>
            <w:shd w:val="clear" w:color="auto" w:fill="FFFFFF"/>
            <w:lang w:val="en-US" w:eastAsia="en-US" w:bidi="ar-SA"/>
          </w:rPr>
          <w:t>www.youtube.com/watch?v=17fbxRQgMlU</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many people today, he noted, are disengaged from their work, putting in their time and waiting for the weekend. How sad! So much unnecessary misery, when the right person paired with the purpose can find fulfillment and joy, waking up in the morning with what Robinson described as an urgent sense of "I have to get to this, rather than I have to do this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 do you know if you've found your passion — that magical mix of what you're good at also being what you love? It's a journey (Robinson called it a "quest") of self-discovery and opportunity (and quite often you have to make your own opportunity). He spoke to moments when people had suddenly found their element, especially as youths. I've told the story many times of my desire to have a pet bird resulting in the acquisition of our first chickens, but I want to rewind to the moment when I knew I had an almost magical kinship with birds — that moment that takes your breath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I'd been quite passionate about dinosaurs as a kid. I had books and all kinds of mini toy dinosaurs, and I could talk about dinosaurs all day. Birds of today are their genetic legacy, so it could seem like a logical transition of interests from dinosaurs to birds, but it wasn't a logical or linear process. While engrossed in a research project with my best friend when I was 11 in Montessori school, Mom took both of us to a bird sanctuary as a field trip. That was a take-my-breath-away moment. The beauty, the movement, the magical nature of these creatures was so varied and captivating that I knew I had to have birds in my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Domestic and wild birds are an integral part of our lived expression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here, and I can't imagine life without these soft, warm, charismatic beings. They bring me joy, and their tending and flourishing helps me feel grounded and right with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isn't to say that when you're doing what you love, every aspect is fun. While I love my chickens dearly and take great joy in the process of raising them, butchering or cleaning out coops are not really days I look forward to. But the underlying passion in the process carries me through the arduous and rough parts because I'm looking at the bigger picture. I know that to keep the joy alive, there is effort. It's all part of the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quote on this theme that has stuck with me since undergrad is by Howard Thurman: "Don't ask yourself what the world needs. Ask yourself what makes you come alive, and go do that, because what the world needs is people who have come alive."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come alive in my fiber arts studio, surrounded by the beautiful wool of our sheep, bringing idea into form. I come alive in my practice of writing, bringing ideas into stories to share with you. And I come alive with my birds and the plants and this beautiful corner of the earth that we steward. I am so blessed to be surrounded and empowered by my passions, my element.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are also living out your passions, take time to celebrate it and you're journey to arrive at this point. If you are wishing you could find or liberate your passion, I encourage you to take on that quest this winter. Rediscover what you loved as a child, reconnect with nature and working with your hands, find those who nurture the best in you. As the poet Rumi offers, "Let the beauty of what you love be what you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is my hope for you this week, that you can have that joy of doing what you love, and that love in action is how you are able to manifest moving forward. Time to feed (and hug) the chickens.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See you down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sometime.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Laura Berlage is a co-owner of North Star Homestead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LLC and Farmstead Creamery &amp; Café. 715.462.3453 </w:t>
      </w:r>
      <w:hyperlink r:id="rId442" w:history="1">
        <w:r>
          <w:rPr>
            <w:rFonts w:ascii="arial" w:eastAsia="arial" w:hAnsi="arial" w:cs="arial"/>
            <w:i/>
            <w:color w:val="0077CC"/>
            <w:sz w:val="20"/>
            <w:u w:val="single"/>
            <w:shd w:val="clear" w:color="auto" w:fill="FFFFFF"/>
            <w:lang w:val="en-US" w:eastAsia="en-US" w:bidi="ar-SA"/>
          </w:rPr>
          <w:t>www.northstarhomestead.com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76" w:name="Bookmark_39"/>
      <w:bookmarkEnd w:id="76"/>
    </w:p>
    <w:p>
      <w:pPr>
        <w:rPr>
          <w:rFonts w:ascii="arial" w:eastAsia="arial" w:hAnsi="arial" w:cs="arial"/>
          <w:sz w:val="20"/>
          <w:lang w:val="en-US" w:eastAsia="en-US" w:bidi="ar-SA"/>
        </w:rPr>
      </w:pPr>
      <w:r>
        <w:pict>
          <v:shape id="_x0000_i1149"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449" w:history="1">
        <w:r>
          <w:rPr>
            <w:rFonts w:ascii="arial" w:eastAsia="arial" w:hAnsi="arial" w:cs="arial"/>
            <w:b/>
            <w:bCs/>
            <w:i/>
            <w:color w:val="0077CC"/>
            <w:kern w:val="32"/>
            <w:sz w:val="28"/>
            <w:szCs w:val="32"/>
            <w:u w:val="single"/>
            <w:shd w:val="clear" w:color="auto" w:fill="FFFFFF"/>
            <w:lang w:val="en-US" w:eastAsia="en-US" w:bidi="ar-SA"/>
          </w:rPr>
          <w:t>50 ways the natural products industry can love the Earth</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NewHope</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April 22, 2020</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2020 Informa Business Media, Inc.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2010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Jenna Blumenfeld</w:t>
      </w:r>
    </w:p>
    <w:p>
      <w:pPr>
        <w:keepNext/>
        <w:spacing w:before="240" w:after="0" w:line="340" w:lineRule="atLeast"/>
        <w:ind w:left="0" w:right="0" w:firstLine="0"/>
        <w:jc w:val="left"/>
        <w:rPr>
          <w:rFonts w:ascii="arial" w:eastAsia="arial" w:hAnsi="arial" w:cs="arial"/>
          <w:sz w:val="20"/>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50" style="position:absolute;z-index:25169715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year marks the 50</w:t>
      </w:r>
      <w:r>
        <w:rPr>
          <w:rFonts w:ascii="arial" w:eastAsia="arial" w:hAnsi="arial" w:cs="arial"/>
          <w:color w:val="000000"/>
          <w:sz w:val="20"/>
          <w:vertAlign w:val="superscript"/>
          <w:lang w:val="en-US" w:eastAsia="en-US" w:bidi="ar-SA"/>
        </w:rPr>
        <w:t>th</w:t>
      </w:r>
      <w:r>
        <w:rPr>
          <w:rFonts w:ascii="arial" w:eastAsia="arial" w:hAnsi="arial" w:cs="arial"/>
          <w:color w:val="000000"/>
          <w:sz w:val="20"/>
          <w:lang w:val="en-US" w:eastAsia="en-US" w:bidi="ar-SA"/>
        </w:rPr>
        <w:t xml:space="preserve"> anniversary of Earth Day, and it will be one like none since the event started. On this milestone, rather than looking back on decades of work and the climate emergency imminent today, Mother Earth has largely paused. </w:t>
      </w:r>
    </w:p>
    <w:p>
      <w:pPr>
        <w:rPr>
          <w:rFonts w:ascii="arial" w:eastAsia="arial" w:hAnsi="arial" w:cs="arial"/>
          <w:sz w:val="20"/>
          <w:lang w:val="en-US" w:eastAsia="en-US" w:bidi="ar-SA"/>
        </w:rPr>
      </w:pP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Through the COVID-19 pause, we’ve seen a silver lining in unprecedented environmental changes. In Los Angeles air pollution is at a 40-year low due to drastically fewer cars on the road; China’s levels of toxic nitrogen dioxide were down as much as 30%, according to NASA. </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picture paints an even more clear and dire call for climate action, the theme for the 50</w:t>
      </w:r>
      <w:r>
        <w:rPr>
          <w:rFonts w:ascii="arial" w:eastAsia="arial" w:hAnsi="arial" w:cs="arial"/>
          <w:color w:val="000000"/>
          <w:sz w:val="20"/>
          <w:vertAlign w:val="superscript"/>
          <w:lang w:val="en-US" w:eastAsia="en-US" w:bidi="ar-SA"/>
        </w:rPr>
        <w:t>th</w:t>
      </w:r>
      <w:r>
        <w:rPr>
          <w:rFonts w:ascii="arial" w:eastAsia="arial" w:hAnsi="arial" w:cs="arial"/>
          <w:color w:val="000000"/>
          <w:sz w:val="20"/>
          <w:lang w:val="en-US" w:eastAsia="en-US" w:bidi="ar-SA"/>
        </w:rPr>
        <w:t xml:space="preserve"> anniversary of Earth Day.       </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“Earth Day 2020 will be far more than a day," say Earth Day organizers. “It must be a historic moment when citizens of the world rise up in a united call for the creativity, innovation, ambition, and bravery that we need to meet our climate crisis and seize the enormous opportunities of a zero-carbon future."</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Change, however, comes not from citizens nor governments alone. Business plays a key role, too. </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 natural products industry is known for leading environmental initiatives within for-profit organizations. So, in honor of the 50</w:t>
      </w:r>
      <w:r>
        <w:rPr>
          <w:rFonts w:ascii="arial" w:eastAsia="arial" w:hAnsi="arial" w:cs="arial"/>
          <w:color w:val="000000"/>
          <w:sz w:val="20"/>
          <w:vertAlign w:val="superscript"/>
          <w:lang w:val="en-US" w:eastAsia="en-US" w:bidi="ar-SA"/>
        </w:rPr>
        <w:t>th</w:t>
      </w:r>
      <w:r>
        <w:rPr>
          <w:rFonts w:ascii="arial" w:eastAsia="arial" w:hAnsi="arial" w:cs="arial"/>
          <w:color w:val="000000"/>
          <w:sz w:val="20"/>
          <w:lang w:val="en-US" w:eastAsia="en-US" w:bidi="ar-SA"/>
        </w:rPr>
        <w:t xml:space="preserve"> Earth Day, we share 50 ways the natural products industry is making Earth Day every day as it prioritizes planetary health as much as it does human health. In no particular order, here are ideas on how your business can help heal the Earth, too.</w:t>
      </w:r>
    </w:p>
    <w:p>
      <w:pPr>
        <w:rPr>
          <w:rFonts w:ascii="arial" w:eastAsia="arial" w:hAnsi="arial" w:cs="arial"/>
          <w:sz w:val="20"/>
          <w:lang w:val="en-US" w:eastAsia="en-US" w:bidi="ar-SA"/>
        </w:rPr>
      </w:pPr>
    </w:p>
    <w:p>
      <w:pPr>
        <w:keepNext w:val="0"/>
        <w:numPr>
          <w:numId w:val="1"/>
        </w:numPr>
        <w:tabs>
          <w:tab w:val="num" w:pos="760"/>
        </w:tabs>
        <w:spacing w:before="0" w:after="0" w:line="260" w:lineRule="atLeast"/>
        <w:ind w:left="76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Source lower-on-the-food-chain fish, which takes pressure off of larger, less abundant species such as tuna. Patagonia Provisions sources their mackerel from Northern Spain, where family-owned fishing vessels use hook and line catching methods rather than nets to eliminate bycatch.</w:t>
      </w:r>
      <w:r>
        <w:rPr>
          <w:rFonts w:ascii="arial" w:eastAsia="arial" w:hAnsi="arial" w:cs="arial"/>
          <w:color w:val="000000"/>
          <w:sz w:val="20"/>
          <w:lang w:val="en-US" w:eastAsia="en-US" w:bidi="ar-SA"/>
        </w:rPr>
        <w:t xml:space="preserve"> </w:t>
      </w:r>
    </w:p>
    <w:p>
      <w:pPr>
        <w:keepNext w:val="0"/>
        <w:numPr>
          <w:numId w:val="2"/>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Help grow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by sourcing from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are Demeter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helps nourish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soil and ecosystem using holistic practices. Refer to Alaya Tea and White Leaf Provisions—two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-supporting companies—to learn more. (Psst … Alaya Tea also uses compostable packaging for their teas.)</w:t>
      </w:r>
      <w:r>
        <w:rPr>
          <w:rFonts w:ascii="arial" w:eastAsia="arial" w:hAnsi="arial" w:cs="arial"/>
          <w:color w:val="000000"/>
          <w:sz w:val="20"/>
          <w:lang w:val="en-US" w:eastAsia="en-US" w:bidi="ar-SA"/>
        </w:rPr>
        <w:t xml:space="preserve"> </w:t>
      </w:r>
    </w:p>
    <w:p>
      <w:pPr>
        <w:keepNext w:val="0"/>
        <w:numPr>
          <w:numId w:val="3"/>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Commit to offset 100% of your carbon emissions, like Numi Tea and HelloFresh. Numi will use a combination of emissions reductions and offsets to achieve net zero carbon in the next three years; HelloFresh will offset carbon emissions in 2020.</w:t>
      </w:r>
      <w:r>
        <w:rPr>
          <w:rFonts w:ascii="arial" w:eastAsia="arial" w:hAnsi="arial" w:cs="arial"/>
          <w:color w:val="000000"/>
          <w:sz w:val="20"/>
          <w:lang w:val="en-US" w:eastAsia="en-US" w:bidi="ar-SA"/>
        </w:rPr>
        <w:t xml:space="preserve"> </w:t>
      </w:r>
    </w:p>
    <w:p>
      <w:pPr>
        <w:keepNext w:val="0"/>
        <w:numPr>
          <w:numId w:val="4"/>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Certify carbon offset claims through Climate Neutral, a 2019-launched seal that ensures companies measure their emissions, reduce what they can and offset the rest. Klean Kanteen is one such company that holds the Climate Neutral certification.</w:t>
      </w:r>
      <w:r>
        <w:rPr>
          <w:rFonts w:ascii="arial" w:eastAsia="arial" w:hAnsi="arial" w:cs="arial"/>
          <w:color w:val="000000"/>
          <w:sz w:val="20"/>
          <w:lang w:val="en-US" w:eastAsia="en-US" w:bidi="ar-SA"/>
        </w:rPr>
        <w:t xml:space="preserve"> </w:t>
      </w:r>
    </w:p>
    <w:p>
      <w:pPr>
        <w:keepNext w:val="0"/>
        <w:numPr>
          <w:numId w:val="5"/>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Seek compostable packaging solutions by getting involved with OSC2, a natural industry coalition that, among other initiatives, aims to source a high-functioning and compostable packaging—particularly to replace hard-to-recycle plastic films. You’ll be in good company with brands like Clif Bar, Seasnax, YumButter and many more.</w:t>
      </w:r>
      <w:r>
        <w:rPr>
          <w:rFonts w:ascii="arial" w:eastAsia="arial" w:hAnsi="arial" w:cs="arial"/>
          <w:color w:val="000000"/>
          <w:sz w:val="20"/>
          <w:lang w:val="en-US" w:eastAsia="en-US" w:bidi="ar-SA"/>
        </w:rPr>
        <w:t xml:space="preserve"> </w:t>
      </w:r>
    </w:p>
    <w:p>
      <w:pPr>
        <w:keepNext w:val="0"/>
        <w:numPr>
          <w:numId w:val="6"/>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Get involved with the organization One Tree Planted, like Mushroom Revival and Genuine Health. One Tree Planted supports reforestation efforts by—you guessed it!—planting trees around the world for about $1 per tree.</w:t>
      </w:r>
      <w:r>
        <w:rPr>
          <w:rFonts w:ascii="arial" w:eastAsia="arial" w:hAnsi="arial" w:cs="arial"/>
          <w:color w:val="000000"/>
          <w:sz w:val="20"/>
          <w:lang w:val="en-US" w:eastAsia="en-US" w:bidi="ar-SA"/>
        </w:rPr>
        <w:t xml:space="preserve"> </w:t>
      </w:r>
    </w:p>
    <w:p>
      <w:pPr>
        <w:keepNext w:val="0"/>
        <w:numPr>
          <w:numId w:val="7"/>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Try launching a limited-edition product that raises awareness about your brand’s environmental initiatives, like Alter Eco, which produced special packaging for its Deep Dark Salted Brown Butter Organic Chocolate with a message on the front: “This Bar Protects Trees." The bar points to Alter Eco’s aggressive agroforestry initiatives in South America.</w:t>
      </w:r>
      <w:r>
        <w:rPr>
          <w:rFonts w:ascii="arial" w:eastAsia="arial" w:hAnsi="arial" w:cs="arial"/>
          <w:color w:val="000000"/>
          <w:sz w:val="20"/>
          <w:lang w:val="en-US" w:eastAsia="en-US" w:bidi="ar-SA"/>
        </w:rPr>
        <w:t xml:space="preserve"> </w:t>
      </w:r>
    </w:p>
    <w:p>
      <w:pPr>
        <w:keepNext w:val="0"/>
        <w:numPr>
          <w:numId w:val="8"/>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Power your manufacturing facility entirely by solar, such as GrandyOats, which makes over a million pounds of granola each year thanks to 288 hard-working solar panels.</w:t>
      </w:r>
      <w:r>
        <w:rPr>
          <w:rFonts w:ascii="arial" w:eastAsia="arial" w:hAnsi="arial" w:cs="arial"/>
          <w:color w:val="000000"/>
          <w:sz w:val="20"/>
          <w:lang w:val="en-US" w:eastAsia="en-US" w:bidi="ar-SA"/>
        </w:rPr>
        <w:t xml:space="preserve"> </w:t>
      </w:r>
    </w:p>
    <w:p>
      <w:pPr>
        <w:keepNext w:val="0"/>
        <w:numPr>
          <w:numId w:val="9"/>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Lobby state and federal governments for issues that your brand believes in, such as MegaFood, a brand that recently helped draft legislation for New Hampshire to update soil conservation laws.</w:t>
      </w:r>
      <w:r>
        <w:rPr>
          <w:rFonts w:ascii="arial" w:eastAsia="arial" w:hAnsi="arial" w:cs="arial"/>
          <w:color w:val="000000"/>
          <w:sz w:val="20"/>
          <w:lang w:val="en-US" w:eastAsia="en-US" w:bidi="ar-SA"/>
        </w:rPr>
        <w:t xml:space="preserve"> </w:t>
      </w:r>
    </w:p>
    <w:p>
      <w:pPr>
        <w:keepNext w:val="0"/>
        <w:numPr>
          <w:numId w:val="10"/>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Bake environmental and social activism into your brand’s mission, such as Dr. Bronner’s, a company that has long advocated for industrial hemp reform, animal advocacy and much more.</w:t>
      </w:r>
      <w:r>
        <w:rPr>
          <w:rFonts w:ascii="arial" w:eastAsia="arial" w:hAnsi="arial" w:cs="arial"/>
          <w:color w:val="000000"/>
          <w:sz w:val="20"/>
          <w:lang w:val="en-US" w:eastAsia="en-US" w:bidi="ar-SA"/>
        </w:rPr>
        <w:t xml:space="preserve"> </w:t>
      </w:r>
    </w:p>
    <w:p>
      <w:pPr>
        <w:keepNext w:val="0"/>
        <w:numPr>
          <w:numId w:val="11"/>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Enable seaweed-growing initiatives, which help reduce ocean acidification, and may sequester carbon from the atmosphere. Atlantic Sea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 kelp company based in Maine, helps local fishing communities start their own profitable seaweed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r>
        <w:rPr>
          <w:rFonts w:ascii="arial" w:eastAsia="arial" w:hAnsi="arial" w:cs="arial"/>
          <w:color w:val="000000"/>
          <w:sz w:val="20"/>
          <w:lang w:val="en-US" w:eastAsia="en-US" w:bidi="ar-SA"/>
        </w:rPr>
        <w:t xml:space="preserve"> </w:t>
      </w:r>
    </w:p>
    <w:p>
      <w:pPr>
        <w:keepNext w:val="0"/>
        <w:numPr>
          <w:numId w:val="12"/>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Focus on reducing food waste by incorporating undesirable produce into your product, such as Barnana, a company that “saves" blemished and unsightly bananas from the landfill by turning them into snacks.</w:t>
      </w:r>
      <w:r>
        <w:rPr>
          <w:rFonts w:ascii="arial" w:eastAsia="arial" w:hAnsi="arial" w:cs="arial"/>
          <w:color w:val="000000"/>
          <w:sz w:val="20"/>
          <w:lang w:val="en-US" w:eastAsia="en-US" w:bidi="ar-SA"/>
        </w:rPr>
        <w:t xml:space="preserve"> </w:t>
      </w:r>
    </w:p>
    <w:p>
      <w:pPr>
        <w:keepNext w:val="0"/>
        <w:numPr>
          <w:numId w:val="13"/>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Take a note from Rind, a dried fruit company that doesn’t discard the rind of the fruit, as small food scraps can add up to serious food waste.</w:t>
      </w:r>
      <w:r>
        <w:rPr>
          <w:rFonts w:ascii="arial" w:eastAsia="arial" w:hAnsi="arial" w:cs="arial"/>
          <w:color w:val="000000"/>
          <w:sz w:val="20"/>
          <w:lang w:val="en-US" w:eastAsia="en-US" w:bidi="ar-SA"/>
        </w:rPr>
        <w:t xml:space="preserve"> </w:t>
      </w:r>
    </w:p>
    <w:p>
      <w:pPr>
        <w:keepNext w:val="0"/>
        <w:numPr>
          <w:numId w:val="14"/>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Upcyle underused ingredients in the food system like Regrained, a snack company that transforms “spent" grain from breweries into delicious and nutritious bars and puffs. Also check out Regrained’s new Upcycling Association to learn more.</w:t>
      </w:r>
      <w:r>
        <w:rPr>
          <w:rFonts w:ascii="arial" w:eastAsia="arial" w:hAnsi="arial" w:cs="arial"/>
          <w:color w:val="000000"/>
          <w:sz w:val="20"/>
          <w:lang w:val="en-US" w:eastAsia="en-US" w:bidi="ar-SA"/>
        </w:rPr>
        <w:t xml:space="preserve"> </w:t>
      </w:r>
    </w:p>
    <w:p>
      <w:pPr>
        <w:keepNext w:val="0"/>
        <w:numPr>
          <w:numId w:val="15"/>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Find a more environmental solution for non-recyclable packaging like LesserEvil, which sells its popcorn and other snacks in packaging from NEO Plastics. NEO incorporates an organic additive into its film packaging that helps plastic break down faster in the landfill. With NEO’s additive, studies show plastics degrade 33.4% over a 451-day period, versus a conventional package, which exhibits 1.1% degradation.</w:t>
      </w:r>
      <w:r>
        <w:rPr>
          <w:rFonts w:ascii="arial" w:eastAsia="arial" w:hAnsi="arial" w:cs="arial"/>
          <w:color w:val="000000"/>
          <w:sz w:val="20"/>
          <w:lang w:val="en-US" w:eastAsia="en-US" w:bidi="ar-SA"/>
        </w:rPr>
        <w:t xml:space="preserve"> </w:t>
      </w:r>
    </w:p>
    <w:p>
      <w:pPr>
        <w:keepNext w:val="0"/>
        <w:numPr>
          <w:numId w:val="16"/>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Set ambitious climate goals like Evian, a French water company that in April 2020, became carbon neutral by reducing emissions by 25% and offsetting the rest by partnering with the tree-planting organization, Livelihood Funds.</w:t>
      </w:r>
      <w:r>
        <w:rPr>
          <w:rFonts w:ascii="arial" w:eastAsia="arial" w:hAnsi="arial" w:cs="arial"/>
          <w:color w:val="000000"/>
          <w:sz w:val="20"/>
          <w:lang w:val="en-US" w:eastAsia="en-US" w:bidi="ar-SA"/>
        </w:rPr>
        <w:t xml:space="preserve"> </w:t>
      </w:r>
    </w:p>
    <w:p>
      <w:pPr>
        <w:keepNext w:val="0"/>
        <w:numPr>
          <w:numId w:val="17"/>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Prioritize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like EPIC, a brand with a longstanding partnership with The Savory Institute, which works to rebuild the soil through holistic animal husbandry.</w:t>
      </w:r>
      <w:r>
        <w:rPr>
          <w:rFonts w:ascii="arial" w:eastAsia="arial" w:hAnsi="arial" w:cs="arial"/>
          <w:color w:val="000000"/>
          <w:sz w:val="20"/>
          <w:lang w:val="en-US" w:eastAsia="en-US" w:bidi="ar-SA"/>
        </w:rPr>
        <w:t xml:space="preserve"> </w:t>
      </w:r>
    </w:p>
    <w:p>
      <w:pPr>
        <w:keepNext w:val="0"/>
        <w:numPr>
          <w:numId w:val="18"/>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Verify your products are free from the harmful and overused herbicide glyphosate by exploring The Detox Project’s Glyphosate Residue Free certification, such as Chosen Foods, Uncle Matt’s and many more brands.</w:t>
      </w:r>
      <w:r>
        <w:rPr>
          <w:rFonts w:ascii="arial" w:eastAsia="arial" w:hAnsi="arial" w:cs="arial"/>
          <w:color w:val="000000"/>
          <w:sz w:val="20"/>
          <w:lang w:val="en-US" w:eastAsia="en-US" w:bidi="ar-SA"/>
        </w:rPr>
        <w:t xml:space="preserve"> </w:t>
      </w:r>
    </w:p>
    <w:p>
      <w:pPr>
        <w:keepNext w:val="0"/>
        <w:numPr>
          <w:numId w:val="19"/>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Help convert conventional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to organic acreage, such as Annie’s, which is slated to finish converting 34,000 acres in South Dakota to certified organic acreage this year.</w:t>
      </w:r>
      <w:r>
        <w:rPr>
          <w:rFonts w:ascii="arial" w:eastAsia="arial" w:hAnsi="arial" w:cs="arial"/>
          <w:color w:val="000000"/>
          <w:sz w:val="20"/>
          <w:lang w:val="en-US" w:eastAsia="en-US" w:bidi="ar-SA"/>
        </w:rPr>
        <w:t xml:space="preserve"> </w:t>
      </w:r>
    </w:p>
    <w:p>
      <w:pPr>
        <w:keepNext w:val="0"/>
        <w:numPr>
          <w:numId w:val="20"/>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Showcase how consumers can reuse your product’s packaging such as Unwrapp’d, whose jars make ideal storage containers. Unwrapp’d is also partnering with an organization called Compost Colorado, which picks up compost bins filled with food scraps, and replaces it with a clean bin filled with more progressive products.</w:t>
      </w:r>
      <w:r>
        <w:rPr>
          <w:rFonts w:ascii="arial" w:eastAsia="arial" w:hAnsi="arial" w:cs="arial"/>
          <w:color w:val="000000"/>
          <w:sz w:val="20"/>
          <w:lang w:val="en-US" w:eastAsia="en-US" w:bidi="ar-SA"/>
        </w:rPr>
        <w:t xml:space="preserve"> </w:t>
      </w:r>
    </w:p>
    <w:p>
      <w:pPr>
        <w:keepNext w:val="0"/>
        <w:numPr>
          <w:numId w:val="21"/>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Encourage home gardening and urban food production such as Back to the Roots, which donates grow kits to elementary school classrooms to teach children the value of growing healthy food themselves.</w:t>
      </w:r>
      <w:r>
        <w:rPr>
          <w:rFonts w:ascii="arial" w:eastAsia="arial" w:hAnsi="arial" w:cs="arial"/>
          <w:color w:val="000000"/>
          <w:sz w:val="20"/>
          <w:lang w:val="en-US" w:eastAsia="en-US" w:bidi="ar-SA"/>
        </w:rPr>
        <w:t xml:space="preserve"> </w:t>
      </w:r>
    </w:p>
    <w:p>
      <w:pPr>
        <w:keepNext w:val="0"/>
        <w:numPr>
          <w:numId w:val="22"/>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Power your sourcing facility by a methane digester, such as Straus Family Creamery. The company transforms manure into energy, and reduces methane emissions by more than 1,600 metric tons of CO2e each year.</w:t>
      </w:r>
      <w:r>
        <w:rPr>
          <w:rFonts w:ascii="arial" w:eastAsia="arial" w:hAnsi="arial" w:cs="arial"/>
          <w:color w:val="000000"/>
          <w:sz w:val="20"/>
          <w:lang w:val="en-US" w:eastAsia="en-US" w:bidi="ar-SA"/>
        </w:rPr>
        <w:t xml:space="preserve"> </w:t>
      </w:r>
    </w:p>
    <w:p>
      <w:pPr>
        <w:keepNext w:val="0"/>
        <w:numPr>
          <w:numId w:val="23"/>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Ditch the single-use plastic water bottle, such as Pathwater and JUST Water do, which use aluminum and paper, respectively.</w:t>
      </w:r>
      <w:r>
        <w:rPr>
          <w:rFonts w:ascii="arial" w:eastAsia="arial" w:hAnsi="arial" w:cs="arial"/>
          <w:color w:val="000000"/>
          <w:sz w:val="20"/>
          <w:lang w:val="en-US" w:eastAsia="en-US" w:bidi="ar-SA"/>
        </w:rPr>
        <w:t xml:space="preserve"> </w:t>
      </w:r>
    </w:p>
    <w:p>
      <w:pPr>
        <w:keepNext w:val="0"/>
        <w:numPr>
          <w:numId w:val="24"/>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Explore being a Certified B Corp company, which legally requires businesses to consider both purpose and profit in their bottom line. Join companies such as Greyston Bakery, Stonyfield Organic and many more.</w:t>
      </w:r>
      <w:r>
        <w:rPr>
          <w:rFonts w:ascii="arial" w:eastAsia="arial" w:hAnsi="arial" w:cs="arial"/>
          <w:color w:val="000000"/>
          <w:sz w:val="20"/>
          <w:lang w:val="en-US" w:eastAsia="en-US" w:bidi="ar-SA"/>
        </w:rPr>
        <w:t xml:space="preserve"> </w:t>
      </w:r>
    </w:p>
    <w:p>
      <w:pPr>
        <w:keepNext w:val="0"/>
        <w:numPr>
          <w:numId w:val="25"/>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Help support honeybee research and health by donating to bee-focused nonprofits like the Xerces Society and Project apis m., such as Beekeeper’s Naturals and Bloom Pure Raw Honey.</w:t>
      </w:r>
      <w:r>
        <w:rPr>
          <w:rFonts w:ascii="arial" w:eastAsia="arial" w:hAnsi="arial" w:cs="arial"/>
          <w:color w:val="000000"/>
          <w:sz w:val="20"/>
          <w:lang w:val="en-US" w:eastAsia="en-US" w:bidi="ar-SA"/>
        </w:rPr>
        <w:t xml:space="preserve"> </w:t>
      </w:r>
    </w:p>
    <w:p>
      <w:pPr>
        <w:keepNext w:val="0"/>
        <w:numPr>
          <w:numId w:val="26"/>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Practice supply chain transparency such as Quinn Snacks, which showcases each supplier of every ingredient on their website, right down to the sunflower lecithin. Supply transparency helps hold your brand accountable when it comes to mindful sourcing.</w:t>
      </w:r>
      <w:r>
        <w:rPr>
          <w:rFonts w:ascii="arial" w:eastAsia="arial" w:hAnsi="arial" w:cs="arial"/>
          <w:color w:val="000000"/>
          <w:sz w:val="20"/>
          <w:lang w:val="en-US" w:eastAsia="en-US" w:bidi="ar-SA"/>
        </w:rPr>
        <w:t xml:space="preserve"> </w:t>
      </w:r>
    </w:p>
    <w:p>
      <w:pPr>
        <w:keepNext w:val="0"/>
        <w:numPr>
          <w:numId w:val="27"/>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Help consumers get more comfortable eating low-resource insect protein, such as Chirps and Exo Protein, by incorporating this novel ingredient into familiar foods such as nutrition bars and chips.</w:t>
      </w:r>
      <w:r>
        <w:rPr>
          <w:rFonts w:ascii="arial" w:eastAsia="arial" w:hAnsi="arial" w:cs="arial"/>
          <w:color w:val="000000"/>
          <w:sz w:val="20"/>
          <w:lang w:val="en-US" w:eastAsia="en-US" w:bidi="ar-SA"/>
        </w:rPr>
        <w:t xml:space="preserve"> </w:t>
      </w:r>
    </w:p>
    <w:p>
      <w:pPr>
        <w:keepNext w:val="0"/>
        <w:numPr>
          <w:numId w:val="28"/>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Clean up your home or office lawn care regimen by using nontoxic fertilizers, such as Sunday.</w:t>
      </w:r>
      <w:r>
        <w:rPr>
          <w:rFonts w:ascii="arial" w:eastAsia="arial" w:hAnsi="arial" w:cs="arial"/>
          <w:color w:val="000000"/>
          <w:sz w:val="20"/>
          <w:lang w:val="en-US" w:eastAsia="en-US" w:bidi="ar-SA"/>
        </w:rPr>
        <w:t xml:space="preserve"> </w:t>
      </w:r>
    </w:p>
    <w:p>
      <w:pPr>
        <w:keepNext w:val="0"/>
        <w:numPr>
          <w:numId w:val="29"/>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Source dairy from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practice rotational grazing with their herd, such as Maple Hill Organic.</w:t>
      </w:r>
      <w:r>
        <w:rPr>
          <w:rFonts w:ascii="arial" w:eastAsia="arial" w:hAnsi="arial" w:cs="arial"/>
          <w:color w:val="000000"/>
          <w:sz w:val="20"/>
          <w:lang w:val="en-US" w:eastAsia="en-US" w:bidi="ar-SA"/>
        </w:rPr>
        <w:t xml:space="preserve"> </w:t>
      </w:r>
    </w:p>
    <w:p>
      <w:pPr>
        <w:keepNext w:val="0"/>
        <w:numPr>
          <w:numId w:val="30"/>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Swap out your office’s conventional cleaning products (think: dish soap, window spray) with natural alternatives such as Counter Culture, which uses probiotics to clean surfaces rather than harsh chemicals.</w:t>
      </w:r>
      <w:r>
        <w:rPr>
          <w:rFonts w:ascii="arial" w:eastAsia="arial" w:hAnsi="arial" w:cs="arial"/>
          <w:color w:val="000000"/>
          <w:sz w:val="20"/>
          <w:lang w:val="en-US" w:eastAsia="en-US" w:bidi="ar-SA"/>
        </w:rPr>
        <w:t xml:space="preserve"> </w:t>
      </w:r>
    </w:p>
    <w:p>
      <w:pPr>
        <w:keepNext w:val="0"/>
        <w:numPr>
          <w:numId w:val="31"/>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Incentivize your employees to commute to work in a more environmentally friendly way, such as by bike, carpool or public transportation. Also consider giving your employees a free bus pass, like Justin’s does.</w:t>
      </w:r>
      <w:r>
        <w:rPr>
          <w:rFonts w:ascii="arial" w:eastAsia="arial" w:hAnsi="arial" w:cs="arial"/>
          <w:color w:val="000000"/>
          <w:sz w:val="20"/>
          <w:lang w:val="en-US" w:eastAsia="en-US" w:bidi="ar-SA"/>
        </w:rPr>
        <w:t xml:space="preserve"> </w:t>
      </w:r>
    </w:p>
    <w:p>
      <w:pPr>
        <w:keepNext w:val="0"/>
        <w:numPr>
          <w:numId w:val="32"/>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Partner with Preserve—which makes toothbrushes and razor handles out of recycled plastic—to help consumers give their containers new life, such as Pacifica.</w:t>
      </w:r>
      <w:r>
        <w:rPr>
          <w:rFonts w:ascii="arial" w:eastAsia="arial" w:hAnsi="arial" w:cs="arial"/>
          <w:color w:val="000000"/>
          <w:sz w:val="20"/>
          <w:lang w:val="en-US" w:eastAsia="en-US" w:bidi="ar-SA"/>
        </w:rPr>
        <w:t xml:space="preserve"> </w:t>
      </w:r>
    </w:p>
    <w:p>
      <w:pPr>
        <w:keepNext w:val="0"/>
        <w:numPr>
          <w:numId w:val="33"/>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your product necessitates a hard-to-recycle squeeze pack, such as Happy Family Organics, partner with TerraCycle to make recycling easier for your consumers. Consider sending recycling envelopes to consumers free of charge.</w:t>
      </w:r>
      <w:r>
        <w:rPr>
          <w:rFonts w:ascii="arial" w:eastAsia="arial" w:hAnsi="arial" w:cs="arial"/>
          <w:color w:val="000000"/>
          <w:sz w:val="20"/>
          <w:lang w:val="en-US" w:eastAsia="en-US" w:bidi="ar-SA"/>
        </w:rPr>
        <w:t xml:space="preserve"> </w:t>
      </w:r>
    </w:p>
    <w:p>
      <w:pPr>
        <w:keepNext w:val="0"/>
        <w:numPr>
          <w:numId w:val="34"/>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Donate 1% of your profits to accredited environmental organizations by partnering with the organization 1% for the Planet, like Pukka Herbs.</w:t>
      </w:r>
      <w:r>
        <w:rPr>
          <w:rFonts w:ascii="arial" w:eastAsia="arial" w:hAnsi="arial" w:cs="arial"/>
          <w:color w:val="000000"/>
          <w:sz w:val="20"/>
          <w:lang w:val="en-US" w:eastAsia="en-US" w:bidi="ar-SA"/>
        </w:rPr>
        <w:t xml:space="preserve"> </w:t>
      </w:r>
    </w:p>
    <w:p>
      <w:pPr>
        <w:keepNext w:val="0"/>
        <w:numPr>
          <w:numId w:val="35"/>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For products that feature fabric, seek out materials that contain a Global Organic Textile Standard certification (GOTS) to ensure eco-friendly textile manufacturing across your supply chain, like Maggie’s Organic.</w:t>
      </w:r>
      <w:r>
        <w:rPr>
          <w:rFonts w:ascii="arial" w:eastAsia="arial" w:hAnsi="arial" w:cs="arial"/>
          <w:color w:val="000000"/>
          <w:sz w:val="20"/>
          <w:lang w:val="en-US" w:eastAsia="en-US" w:bidi="ar-SA"/>
        </w:rPr>
        <w:t xml:space="preserve"> </w:t>
      </w:r>
    </w:p>
    <w:p>
      <w:pPr>
        <w:keepNext w:val="0"/>
        <w:numPr>
          <w:numId w:val="36"/>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Swap out conventional eggs and butter in your product for pasture-raised eggs and butter. Consider Vital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which partners with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around the country for sourcing.</w:t>
      </w:r>
      <w:r>
        <w:rPr>
          <w:rFonts w:ascii="arial" w:eastAsia="arial" w:hAnsi="arial" w:cs="arial"/>
          <w:color w:val="000000"/>
          <w:sz w:val="20"/>
          <w:lang w:val="en-US" w:eastAsia="en-US" w:bidi="ar-SA"/>
        </w:rPr>
        <w:t xml:space="preserve"> </w:t>
      </w:r>
    </w:p>
    <w:p>
      <w:pPr>
        <w:keepNext w:val="0"/>
        <w:numPr>
          <w:numId w:val="37"/>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Source Rainforest Alliance Certified coffee and cocoa in your product formulations, such as Chocolove, to prove to consumers that ingredients come from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passed rigorous environmental requirements.</w:t>
      </w:r>
      <w:r>
        <w:rPr>
          <w:rFonts w:ascii="arial" w:eastAsia="arial" w:hAnsi="arial" w:cs="arial"/>
          <w:color w:val="000000"/>
          <w:sz w:val="20"/>
          <w:lang w:val="en-US" w:eastAsia="en-US" w:bidi="ar-SA"/>
        </w:rPr>
        <w:t xml:space="preserve"> </w:t>
      </w:r>
    </w:p>
    <w:p>
      <w:pPr>
        <w:keepNext w:val="0"/>
        <w:numPr>
          <w:numId w:val="38"/>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Host company-wide volunteer outings with your team to help out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project in your community, such as a beach cleanup, trail building, planting trees, or helping weed at a community garden.</w:t>
      </w:r>
      <w:r>
        <w:rPr>
          <w:rFonts w:ascii="arial" w:eastAsia="arial" w:hAnsi="arial" w:cs="arial"/>
          <w:color w:val="000000"/>
          <w:sz w:val="20"/>
          <w:lang w:val="en-US" w:eastAsia="en-US" w:bidi="ar-SA"/>
        </w:rPr>
        <w:t xml:space="preserve"> </w:t>
      </w:r>
    </w:p>
    <w:p>
      <w:pPr>
        <w:keepNext w:val="0"/>
        <w:numPr>
          <w:numId w:val="39"/>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Conventional palm oil can harm the environment by pushing out wild animal habitat. Source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palm oil for all your products. Palm Done Right, produced by Natural Habitats, is a good resource to reference.</w:t>
      </w:r>
      <w:r>
        <w:rPr>
          <w:rFonts w:ascii="arial" w:eastAsia="arial" w:hAnsi="arial" w:cs="arial"/>
          <w:color w:val="000000"/>
          <w:sz w:val="20"/>
          <w:lang w:val="en-US" w:eastAsia="en-US" w:bidi="ar-SA"/>
        </w:rPr>
        <w:t xml:space="preserve"> </w:t>
      </w:r>
    </w:p>
    <w:p>
      <w:pPr>
        <w:keepNext w:val="0"/>
        <w:numPr>
          <w:numId w:val="40"/>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Install natural snack vending machines and no-waste drink dispensers in your office, such as a Bevi machine, which slashes single-use packaging by adding bubbles and flavors to tap water.</w:t>
      </w:r>
      <w:r>
        <w:rPr>
          <w:rFonts w:ascii="arial" w:eastAsia="arial" w:hAnsi="arial" w:cs="arial"/>
          <w:color w:val="000000"/>
          <w:sz w:val="20"/>
          <w:lang w:val="en-US" w:eastAsia="en-US" w:bidi="ar-SA"/>
        </w:rPr>
        <w:t xml:space="preserve"> </w:t>
      </w:r>
    </w:p>
    <w:p>
      <w:pPr>
        <w:keepNext w:val="0"/>
        <w:numPr>
          <w:numId w:val="41"/>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Educate your consumers about your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Share what you do on social media and on your website to get them excited about taking environmental action.</w:t>
      </w:r>
      <w:r>
        <w:rPr>
          <w:rFonts w:ascii="arial" w:eastAsia="arial" w:hAnsi="arial" w:cs="arial"/>
          <w:color w:val="000000"/>
          <w:sz w:val="20"/>
          <w:lang w:val="en-US" w:eastAsia="en-US" w:bidi="ar-SA"/>
        </w:rPr>
        <w:t xml:space="preserve"> </w:t>
      </w:r>
    </w:p>
    <w:p>
      <w:pPr>
        <w:keepNext w:val="0"/>
        <w:numPr>
          <w:numId w:val="42"/>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Celebrate biodiversity by using lesser-known ingredients in your product, such as Bluebird Grain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This company sells underused ancient grains einka and emmer farro, which nourish the soil by adding essential nutrients.</w:t>
      </w:r>
      <w:r>
        <w:rPr>
          <w:rFonts w:ascii="arial" w:eastAsia="arial" w:hAnsi="arial" w:cs="arial"/>
          <w:color w:val="000000"/>
          <w:sz w:val="20"/>
          <w:lang w:val="en-US" w:eastAsia="en-US" w:bidi="ar-SA"/>
        </w:rPr>
        <w:t xml:space="preserve"> </w:t>
      </w:r>
    </w:p>
    <w:p>
      <w:pPr>
        <w:keepNext w:val="0"/>
        <w:numPr>
          <w:numId w:val="43"/>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Source boxes and labels made from 100% recycled paperboard to reduce virgin paper needs, such as Davidson’s Organics. Bonus points if you use soy-based inks.</w:t>
      </w:r>
      <w:r>
        <w:rPr>
          <w:rFonts w:ascii="arial" w:eastAsia="arial" w:hAnsi="arial" w:cs="arial"/>
          <w:color w:val="000000"/>
          <w:sz w:val="20"/>
          <w:lang w:val="en-US" w:eastAsia="en-US" w:bidi="ar-SA"/>
        </w:rPr>
        <w:t xml:space="preserve"> </w:t>
      </w:r>
    </w:p>
    <w:p>
      <w:pPr>
        <w:keepNext w:val="0"/>
        <w:numPr>
          <w:numId w:val="44"/>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Replace your office’s lighting with LEDs instead of incandescents, which use 90% less energy.</w:t>
      </w:r>
      <w:r>
        <w:rPr>
          <w:rFonts w:ascii="arial" w:eastAsia="arial" w:hAnsi="arial" w:cs="arial"/>
          <w:color w:val="000000"/>
          <w:sz w:val="20"/>
          <w:lang w:val="en-US" w:eastAsia="en-US" w:bidi="ar-SA"/>
        </w:rPr>
        <w:t xml:space="preserve"> </w:t>
      </w:r>
    </w:p>
    <w:p>
      <w:pPr>
        <w:keepNext w:val="0"/>
        <w:numPr>
          <w:numId w:val="45"/>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Restore native wetlands and prairies—massive carbon sinks—even if it’s in your backyard, like Kettle Chips. The company introduced native plants to their nearby wetlands and prairies, which have drastically improved the habitat for birds, salmon and other animals.</w:t>
      </w:r>
      <w:r>
        <w:rPr>
          <w:rFonts w:ascii="arial" w:eastAsia="arial" w:hAnsi="arial" w:cs="arial"/>
          <w:color w:val="000000"/>
          <w:sz w:val="20"/>
          <w:lang w:val="en-US" w:eastAsia="en-US" w:bidi="ar-SA"/>
        </w:rPr>
        <w:t xml:space="preserve"> </w:t>
      </w:r>
    </w:p>
    <w:p>
      <w:pPr>
        <w:keepNext w:val="0"/>
        <w:numPr>
          <w:numId w:val="46"/>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Protect water sources around the world, like Lotus Foods. Lotus’ “more crop per drop" initiative (also called System of Rice Intensification), among other benefits, improves rice yield while requiring less water, and builds a robust rice root structure.</w:t>
      </w:r>
      <w:r>
        <w:rPr>
          <w:rFonts w:ascii="arial" w:eastAsia="arial" w:hAnsi="arial" w:cs="arial"/>
          <w:color w:val="000000"/>
          <w:sz w:val="20"/>
          <w:lang w:val="en-US" w:eastAsia="en-US" w:bidi="ar-SA"/>
        </w:rPr>
        <w:t xml:space="preserve"> </w:t>
      </w:r>
    </w:p>
    <w:p>
      <w:pPr>
        <w:keepNext w:val="0"/>
        <w:numPr>
          <w:numId w:val="47"/>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It’s a simple fix, but ensure recycling and composting are available in your office.</w:t>
      </w:r>
      <w:r>
        <w:rPr>
          <w:rFonts w:ascii="arial" w:eastAsia="arial" w:hAnsi="arial" w:cs="arial"/>
          <w:color w:val="000000"/>
          <w:sz w:val="20"/>
          <w:lang w:val="en-US" w:eastAsia="en-US" w:bidi="ar-SA"/>
        </w:rPr>
        <w:t xml:space="preserve"> </w:t>
      </w:r>
    </w:p>
    <w:p>
      <w:pPr>
        <w:keepNext w:val="0"/>
        <w:numPr>
          <w:numId w:val="48"/>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Encourage plant-based eating by making delicious vegan products, or incorporating vegetables into traditional patties, such as Applegate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The Great Organic Blend Burger, which blends mushrooms with turkey.</w:t>
      </w:r>
      <w:r>
        <w:rPr>
          <w:rFonts w:ascii="arial" w:eastAsia="arial" w:hAnsi="arial" w:cs="arial"/>
          <w:color w:val="000000"/>
          <w:sz w:val="20"/>
          <w:lang w:val="en-US" w:eastAsia="en-US" w:bidi="ar-SA"/>
        </w:rPr>
        <w:t xml:space="preserve"> </w:t>
      </w:r>
    </w:p>
    <w:p>
      <w:pPr>
        <w:keepNext w:val="0"/>
        <w:numPr>
          <w:numId w:val="49"/>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Go fair trade. Whether you choose to support Fair Trade Certified, Fairtrade International, Fair for Life, or another certification, caring about the treatment of your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suppliers is an integral part of sustainability, like Traditional Medicinals, which understands fair sourcing is key.</w:t>
      </w:r>
      <w:r>
        <w:rPr>
          <w:rFonts w:ascii="arial" w:eastAsia="arial" w:hAnsi="arial" w:cs="arial"/>
          <w:color w:val="000000"/>
          <w:sz w:val="20"/>
          <w:lang w:val="en-US" w:eastAsia="en-US" w:bidi="ar-SA"/>
        </w:rPr>
        <w:t xml:space="preserve"> </w:t>
      </w:r>
    </w:p>
    <w:p>
      <w:pPr>
        <w:keepNext w:val="0"/>
        <w:numPr>
          <w:numId w:val="5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Go organic. The USDA Organic certification is the most rigorous, government-regulated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standard the United States has. And with widening acreage, supply is easier than ever to find.</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2020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1"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6" w:history="1">
        <w:r>
          <w:rPr>
            <w:rFonts w:ascii="arial" w:eastAsia="arial" w:hAnsi="arial" w:cs="arial"/>
            <w:b/>
            <w:bCs/>
            <w:i/>
            <w:color w:val="0077CC"/>
            <w:kern w:val="32"/>
            <w:sz w:val="28"/>
            <w:szCs w:val="32"/>
            <w:u w:val="single"/>
            <w:shd w:val="clear" w:color="auto" w:fill="FFFFFF"/>
            <w:lang w:val="en-US" w:eastAsia="en-US" w:bidi="ar-SA"/>
          </w:rPr>
          <w:t>Au naturale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Telegraph Herald (Dubuque, 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Woodward Communications,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Pg.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jill carlson</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jill carlson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omen can choose what they use on their skin and hair as part of their daily regimen. And natural cosmetics and skincare have become popular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2017 Green Beauty Barometer survey, 74% of women with children at home and 60% of women without children at home claimed that purchasing green or natural beauty products was important 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can be seen locally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clients are inquiring about natural or organic products," explained Julie Drake, manager of Body &amp; Soul Wellness Center and Spa in Dubuque. "They are more aware of ingredients and how they will affect their overall health. They are becoming more conscientious about what goes into and on their bodies. Because they also are more aware of the environment and how production and packaging of products affects it, where possible, we prioritize all-natural,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earth-friendly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natural?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 products generally are considered those that are made with raw materials, such as fruit, flowers and spices. But just because the word "natural" is on the label, it doesn't mean that the product is natural.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Food and Drug Administration has not legally defined the term "natural" and has no regulations on its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rules for personal care products also are not as defined as those for food. The FDA regulates personal care products, but the agency does not regulate the term "organic" for personal care products. Organic claims on cosmetics are regulated by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term only applies to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ingredients used in personal care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personal care products that are certified to be at least 95% organic will bear an official USDA Organic seal. The agency allows two categories of certification to display the USDA Organic seal: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 organic," which indicates that a product only contains organically produced ingredients.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which signifies that at least 95% of a product's ingredients are organically produced and the remaining 5% of ingredients are on an approved list of substances.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ingredient specifications, products bearing the USDA Organic seal also must comply with handling and manufacturing specifications. The use of genetically modified organisms is prohibited.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Body &amp; Soul uses and sells Eminence Organic Skin Care, which uses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green practices to create natural,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ingredients are grown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where the practices regard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plants and animals as a self-supporting ecosystem that lives and breathes.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products also contain no chemical fertilizers or pesticides.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Eminence products are made with fresh fruit pulps, plants and exotic spices, which are rich in nutrients. The ingredients are combined with thermal hot spring water to create products that contain potent healing and beautifying properties. For each product sold, Eminence contributes to sustainability by planting a tree.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Eminence products contain a minimum of 70% and up to 95% organic ingredients. The remaining percentage of ingredients follows the Eminence company philosophy which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Believe in: Organic, natural,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cruelty-free.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Say "no" to: Parabens, phthalates, sodium lauryl sulfate, propylene glycol and animal testing.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those with sensitive skin or allergies, natural cosmetics and skin care are good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Body &amp; Soul uses and sells bareMinerals, a naturel mineral-based cosmetics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products are free of talc, parabens, phthalates, fragrance, preservatives and chemical sunscreen," Drake said. "The ingredients in natural cosmetics are usually ones that you've heard of rather than long chemical names. And the number of ingredients is typically less for natural cosmetics."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staying power of natural cosmetics is the same as regular cosmetics. Drake pointed out that because organic products tend to be more concentrated, less of the product is needed meaning that natural cosmetics will last longer before needing to be replenished.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Contempo Salon Spa in Dubuque uses and sells Aveda natural cosmetics, hair care and skincare.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products are made from pure, organic plants and flowers and are never tested on animals," said Lisa Ploessl , co-owner.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Aveda's cosmetics are 100% vegan.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"Aveda's natural and vegan products differ from drugstore or department store cosmetics because they are petroleum-free and don't contain artificial ingredients and chemicals," Ploessl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Body &amp; Soul uses Pureology hair products, which are 100% vegan and contain zero sulfates. The concentrated shampoos use a blend of corn, coconut and sugar to gently cleanse without stripping color. The bottles are made of 50% post-consumer recycled materials and are 100% recyclable.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natural really safer than regular cosmetics?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and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 ingredients can be safer and better than synthetic alternatives, but there naturally are occurring substances that are not safe that could be used in personal care products. For example, clay used as a natural ingredient could be contaminated with toxic heavy metals.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synthetically-derived ingredients used in regular cosmetics have been linked to cancer, endocrine disruption, development disorders and other harmful health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there are many synthetic chemicals that play an important role in personal care products that have not been associated with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put your mind at ease and determine if your favorite product is safe, check the Environmental Working Group Skin Deep cosmetic database at ewg.org/skindeep.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database was launched in 2004 and lists hazard ratings for 70,000 products and 9,000 ingredients on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use the database, enter a cosmetic brand name in the search bar or click on the EWG Verified Green Bar on the top right to see the products that have earned the EWG seal of approval.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Jill Carlson is a freelance writer from Madison, Wis.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3" w:history="1">
        <w:r>
          <w:rPr>
            <w:rFonts w:ascii="arial" w:eastAsia="arial" w:hAnsi="arial" w:cs="arial"/>
            <w:b/>
            <w:bCs/>
            <w:i/>
            <w:color w:val="0077CC"/>
            <w:kern w:val="32"/>
            <w:sz w:val="28"/>
            <w:szCs w:val="32"/>
            <w:u w:val="single"/>
            <w:shd w:val="clear" w:color="auto" w:fill="FFFFFF"/>
            <w:lang w:val="en-US" w:eastAsia="en-US" w:bidi="ar-SA"/>
          </w:rPr>
          <w:t xml:space="preserve">From dirt to greens; Reflections of a North Florida organic </w:t>
        </w:r>
      </w:hyperlink>
      <w:hyperlink r:id="rId463" w:history="1">
        <w:r>
          <w:rPr>
            <w:rFonts w:ascii="arial" w:eastAsia="arial" w:hAnsi="arial" w:cs="arial"/>
            <w:b/>
            <w:bCs/>
            <w:i/>
            <w:color w:val="0077CC"/>
            <w:kern w:val="32"/>
            <w:sz w:val="28"/>
            <w:szCs w:val="32"/>
            <w:u w:val="single"/>
            <w:shd w:val="clear" w:color="auto" w:fill="FFFFFF"/>
            <w:lang w:val="en-US" w:eastAsia="en-US" w:bidi="ar-SA"/>
          </w:rPr>
          <w:t>farmer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Tallahassee Democrat (Florida)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24, 2020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Tallahassee Democrat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C2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Aaron Suko, Special to Tallahassee Democrat</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wife, Katie Harris, and I run Full Earth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Quincy. Established in 2009, we grow a wide variety of vegetables during our long Florida season. We follow Certified Naturally Grown standards;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-to-</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program that follows a set of standards similar to the USDA certified organic label.  We distribute our produce through a CSA subscription service to about 55 households per week, see fullearthfarm.com; the Tallahassee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the Red Hills Online Market, rhomarket.com; the Community Co-op Market, the former New Leaf Market; and restaurants in Quincy, Tallahassee, and Thomasville.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primary concerns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Florida are managing nutrients, water, and soil in ways that minimize negative environmental impacts, and conserve and even improve these resources, all while bringing in profitable harvests.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impacts water and wetlands through fertilizers and pesticides used to promote crop growth. These inputs can end up in the Apalachicola River, Wakulla Springs, the Gulf of Mexico, and the Floridan Aquifer. To lessen or prevent this contamination, we focus on building up from the soil using natural inputs. It takes a lot of work to build and maintain productive soils in our hot, humid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soil in this area is very  worn out from a geological standpoint. In fact, compared to other regions, we basically have no topsoil due to a millennium of wind, water, sun, and bacteria breaking down the minerals and organic matter needed for deep, rich topsoils.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60 inches of rain we get on average each year can be very challenging to work with as well. Every time we mow, harvest, or till the soil we are releasing carbon and removing nutrients. In the face of these challenges, we strive to maintain a balance between long term resilience and profitable yearly harvests by using natural fertilizers, compost, and cover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Natural fertilizers, derived from by-products of animal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plants, seaweed, and mineral deposits, rely mostly on slow release, biological activity in the soil, rather than water-soluble nutrients that get washed away by the rain and end up contaminating beloved waterways.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also recycle nutrients by applying compost made from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food processing, and landscape wastes to fields before planting time. Compost improves soil structure and acts as a sponge for water, carbon, and nutrients, keeping them close to the crops and slowing down their release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Cover cropping is another important tool for nutrient cycling. Cover crops are used in rotation to provide nutrients to the next cash crop. They also protect soil from wind and water erosion between seasons. This practice mimics natural succession and is as old as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itself. Modern research has proved the benefits of cover cropping for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resilience in times of drought and extreme weather. Cover cropping can also reduce fertilizer and irrigation needs.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of all types face many challenges. It's important to not just blame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when we hear about nutrient pollution and soil erosion. Suburban sprawl, chemicals used in lawn care, and sewage treatment practices are culprits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Small and organic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carving out niches with the direct support of many loyal customers, mostly near college towns or cities with larger populations of people who seek local food because it is fresher, tastes better, and is kinder to the environment. Meanwhile, many conventional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remote areas are trapped by policy and market structures that incentivize overproduction of crops like corn and soy, the raw ingredients of junk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would take a major bi-partisan political shift, a cultural shift, but we could change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policy to promote healthy food, water, and soils instead. It is very difficult to make big changes in such a capital, labor intensive, and low-profit-margin industry as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without having the right policies in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with the right incentives not only would more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jump at the chance to change their ways, but public health and our rivers and streams would see major improvement as well. Meanwhile, I and all the other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whether conventional,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organic, veganic, citizen, immigrant, you name it, in spite of all our differences and disagreements, will be out there in the dirt, getting dinner ready.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Aaron Suko co-manages Full Earth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Quincy, Florida, and can be reached at </w:t>
      </w:r>
      <w:hyperlink r:id="rId464" w:history="1">
        <w:r>
          <w:rPr>
            <w:rFonts w:ascii="arial" w:eastAsia="arial" w:hAnsi="arial" w:cs="arial"/>
            <w:i/>
            <w:color w:val="0077CC"/>
            <w:sz w:val="20"/>
            <w:u w:val="single"/>
            <w:shd w:val="clear" w:color="auto" w:fill="FFFFFF"/>
            <w:lang w:val="en-US" w:eastAsia="en-US" w:bidi="ar-SA"/>
          </w:rPr>
          <w:t>fullearthfarm@gmail.com</w:t>
        </w:r>
      </w:hyperlink>
      <w:r>
        <w:rPr>
          <w:rFonts w:ascii="arial" w:eastAsia="arial" w:hAnsi="arial" w:cs="arial"/>
          <w:color w:val="000000"/>
          <w:sz w:val="20"/>
          <w:lang w:val="en-US" w:eastAsia="en-US" w:bidi="ar-SA"/>
        </w:rPr>
        <w:t xml:space="preserve"> This is a "Greening Our Community" article, an initiative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Tallahassee. Learn more at </w:t>
      </w:r>
      <w:hyperlink r:id="rId465" w:history="1">
        <w:r>
          <w:rPr>
            <w:rFonts w:ascii="arial" w:eastAsia="arial" w:hAnsi="arial" w:cs="arial"/>
            <w:i/>
            <w:color w:val="0077CC"/>
            <w:sz w:val="20"/>
            <w:u w:val="single"/>
            <w:shd w:val="clear" w:color="auto" w:fill="FFFFFF"/>
            <w:lang w:val="en-US" w:eastAsia="en-US" w:bidi="ar-SA"/>
          </w:rPr>
          <w:t>www.SustainableTallahassee.org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6"/>
          <w:headerReference w:type="default" r:id="rId467"/>
          <w:footerReference w:type="even" r:id="rId468"/>
          <w:footerReference w:type="default" r:id="rId469"/>
          <w:headerReference w:type="first" r:id="rId470"/>
          <w:footerReference w:type="first" r:id="rId471"/>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2" w:history="1">
        <w:r>
          <w:rPr>
            <w:rFonts w:ascii="arial" w:eastAsia="arial" w:hAnsi="arial" w:cs="arial"/>
            <w:b/>
            <w:bCs/>
            <w:i/>
            <w:color w:val="0077CC"/>
            <w:kern w:val="32"/>
            <w:sz w:val="28"/>
            <w:szCs w:val="32"/>
            <w:u w:val="single"/>
            <w:shd w:val="clear" w:color="auto" w:fill="FFFFFF"/>
            <w:lang w:val="en-US" w:eastAsia="en-US" w:bidi="ar-SA"/>
          </w:rPr>
          <w:t>Dairy Dialog podcast 67: Sigep, HP Hood s Planet Oat and Summer Land Camels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DairyReporter.com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2020 Friday 12:13 PM GMT+1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William Reed Business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576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Jim Cornall, , </w:t>
      </w:r>
      <w:hyperlink r:id="rId473" w:history="1">
        <w:r>
          <w:rPr>
            <w:rFonts w:ascii="arial" w:eastAsia="arial" w:hAnsi="arial" w:cs="arial"/>
            <w:i/>
            <w:color w:val="0077CC"/>
            <w:sz w:val="20"/>
            <w:u w:val="single"/>
            <w:shd w:val="clear" w:color="auto" w:fill="FFFFFF"/>
            <w:lang w:val="en-US" w:eastAsia="en-US" w:bidi="ar-SA"/>
          </w:rPr>
          <w:t>Jim</w:t>
        </w:r>
      </w:hyperlink>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week on the podcast, we have three interviews, as well as our regular look at the global dairy markets with Liam Fenton, from INTL FCStone.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three guests are Flavia Morelli, the Group Brand Manager, food and beverage division, of the Italian Exhibition Group, which runs the Sigep event in Rimini, Italy.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also an interview from the Winter Fancy Food Show in San Francisco, with Sarah Barow, director of communications and community affairs at HP Hood, about Planet Oat.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we talked about camel milk products in Australia with Jeff Flood, the CEO of the Australian Wild Camel Corporation, which includes the Summer Land Camels brand, in Queensland.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Sigep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Sigep is a food event held annually in Rimini, Italy. It caters to the coffee, chocolate, pastry, confectionery and gelato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41&lt;sup&gt;st&lt;/sup&gt;  time the show has been held, record numbers of more than 200,000 professional visitors and 33,000 buyers from 187 countries, led by Spain, Germany and France, attended the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also visitors and exhibitors from around the world in attendance, including from China and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well as a traditional exhibition, the event also includes demonstrations, a World Cup of Gelato, a conference on trends and innovations, and lectures.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next edition of SIGEP will be held at Rimini from January 16-20,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Planet Oat at the Winter Fancy Food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HP Hood s Planet Oat brand is adding an ice cream alternative line to its portfolio of oat-based products. They sampled for the first time at the Winter Fancy Food Show in San Francisco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Planet Oat team worked on the new product for about a year, and chose ice cream as its first expansion to further oat-based options at the grocery store.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Sarah Barow, director of communications and community affairs at HP Hood, told Dairy Reporter,  I think that s where we really saw the biggest consumer need. We know a lot of people who are looking to be plant-based have a lot of beverage options at this moment, but there aren t necessarily frozen desserts that are delivering on that true ice cream mouthfeel.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ice cream alternatives are launching with six flavors that will be rolling out to US retailers in February--Vanilla, Chocolate, Coffee Swirl, Chocolate Peanut Butter, Cookies &amp; Cream and Blueberry Oat Crumble.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join Planet Oat s beverages, available in Original, Vanilla, Extra Creamy and Dark Chocolate.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Summer Land Camels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Summer Land Camels is a camel milk and camel milk products company in Queensland, Australia, with a herd of more than 550 camels.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company follows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principles, and has more than 30 years of experience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holistic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and land regeneration to build a resilient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ecosystem without the use of chemicals, insecticides or pesticides.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camels are brought in from the wild in central Australia, where they would otherwise be culled.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company said its vision, supported by the Federal and State Governments, is to turn what is considered a national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challenge into one of the country s largest assets, by saving camels from being culled and supporting human health with the milk they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Milk is harvested, stored and utilized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which also hosts lab tours and facility tours.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portfolio includes camel milk, camel milk Feta, camel milk Fromage Blanc, and camel milk gelato, as well as a range of skin and hair care products.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A Most '</w:t>
        </w:r>
      </w:hyperlink>
      <w:hyperlink r:id="rId480"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480" w:history="1">
        <w:r>
          <w:rPr>
            <w:rFonts w:ascii="arial" w:eastAsia="arial" w:hAnsi="arial" w:cs="arial"/>
            <w:b/>
            <w:bCs/>
            <w:i/>
            <w:color w:val="0077CC"/>
            <w:kern w:val="32"/>
            <w:sz w:val="28"/>
            <w:szCs w:val="32"/>
            <w:u w:val="single"/>
            <w:shd w:val="clear" w:color="auto" w:fill="FFFFFF"/>
            <w:lang w:val="en-US" w:eastAsia="en-US" w:bidi="ar-SA"/>
          </w:rPr>
          <w:t xml:space="preserve">' Vineyard in a 'Completely </w:t>
        </w:r>
      </w:hyperlink>
      <w:hyperlink r:id="rId480" w:history="1">
        <w:r>
          <w:rPr>
            <w:rFonts w:ascii="arial" w:eastAsia="arial" w:hAnsi="arial" w:cs="arial"/>
            <w:b/>
            <w:bCs/>
            <w:i/>
            <w:color w:val="0077CC"/>
            <w:kern w:val="32"/>
            <w:sz w:val="28"/>
            <w:szCs w:val="32"/>
            <w:u w:val="single"/>
            <w:shd w:val="clear" w:color="auto" w:fill="FFFFFF"/>
            <w:lang w:val="en-US" w:eastAsia="en-US" w:bidi="ar-SA"/>
          </w:rPr>
          <w:t>Unsustainable</w:t>
        </w:r>
      </w:hyperlink>
      <w:hyperlink r:id="rId480" w:history="1">
        <w:r>
          <w:rPr>
            <w:rFonts w:ascii="arial" w:eastAsia="arial" w:hAnsi="arial" w:cs="arial"/>
            <w:b/>
            <w:bCs/>
            <w:i/>
            <w:color w:val="0077CC"/>
            <w:kern w:val="32"/>
            <w:sz w:val="28"/>
            <w:szCs w:val="32"/>
            <w:u w:val="single"/>
            <w:shd w:val="clear" w:color="auto" w:fill="FFFFFF"/>
            <w:lang w:val="en-US" w:eastAsia="en-US" w:bidi="ar-SA"/>
          </w:rPr>
          <w:t>'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Inside Climate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16, 2020 05:30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InsideClimate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Rob Sinskey's dream in Napa Valley has always been to make great wine without damaging the planet. Now, he's captive to the damage that others have done.</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high noon the other day, Napa Valley's Silverado Trail, the storied wine road in the most storied wine region in the country, looked deserted and sad.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valley's picture postcard landscape-endless rows of grape vines on gently sloping hills, wineries as grand as castles-was cloaked under dusky sepia skies. Winds carrying smoke from the wildfires raging up and down the West Coast sent ash falling like snow flurries. An air quality index app confirmed what it felt like to breathe: Very Unhealthy!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Kari Flores,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manager for the Robert Sinskey Vineyards, could not muster cheer, wine country's default mode, for this shambles of a year. "Worst season ever," she said, en route to feed a flock of sheep employed to graze the vineyard floors. "Completely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 Sinskey Vineyards, with approximately 200 acres of organically grown grapes on eight plots in Napa and adjoining Sonoma Valley, has lost its 2020 season, a first in its more than 30 years. Pandemic lockdowns killed much of its business-it literally cut its losses when restaurants closed by removing buds from vines in the spring. Then, the early wildfires in mid-August finished it off. The fires spared the vineyards but ruined its small harvest. "We had just started picking," Flores said. "When the lightning strikes came."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Sign up for InsideClimate News Weekly Our stories. Your inbox. Every weekend.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wineries kept pickers frantically harvesting their grapes, even in evacuation zones. Of those, some have sent samples to labs that test for smoke taint. Others are processing untested grapes, hoping the wine they produce will be worth the effort. It is too soon to know. Napa and Sonoma Valley wine organizations are still tallying the latest damages to the industry, a significant piece of California's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economy. (California is the fourth largest wine growing region in the world, after Italy, Spain and France.) With fire season here until late fall, when the rains come, if the rains come, no one is counting on the worst being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Wine regions all over the world are dealing with disasters linked to climate change, but the Napa and Sonoma Valleys have faced an unrelenting barrage. Over the last several years, they've grappled with drought, floods, cold snaps and record heat waves in addition to increasingly destructive annual wildfires. Vineyards have burned completely or partially. Workers have lost homes. The region's microclimates, which growers depend upon to produce different wine grape varieties, have become unpredictable and unreliable.The seemingly endless succession of "challenges," to use the wine country word, has convulsed a once-charmed industry and is forcing growers to reexamine how to operate to adapt and survive.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 Sprawling Industry Reckoning with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Renata Brillinger, executive director of the California Climate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Network (CalCAN), which advocates for climate resilient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says the wildfires are forcing a reckoning.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clear that climate change is a global problem," she said, "But its impacts 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climate solutions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provide are local-as are the strategies that will improve resilience. What worked for the past many decades may no longer be appropriate and we need to fundamentally rethink everything."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wine-making business is a notoriously individualistic industry that has exploded in popularity and cost in the last 20 years as tech titans, CEOs and Hollywood moguls discovered the lucrative pleasures of owning a vineyard of their own. Since 2015, California Alcohol Beverage Control has registered an average of 170 new wineries each year. That's up from seven wineries per year in the 1990s and three new wineries registered each year in the 1980s. There are over 1,700 registered vineyards in the Napa Valley, about 500 with tasting rooms, and 425 wineries in Sonoma County. It costs over $500,000 to go through the process to register a vineyard with no guarantee of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Investor-vintners can obviously afford to also invest in earth-friendly practices. Unlike the bootstrap mom and pop wineries, however, many newer vineyard owners have nothing to do with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They hire people to make decisions. Some world-famous, very expensive wines are still grown with herbicides considered likely carcinogens. "We have to create buffers between us so we don't get pesticide drift," Flores said, referring to the spread of pesticides from where they are sprayed due to wind.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Napa has experienced a trend toward more environmentally friendly grape growing. Napa Green is a sustainability certification program started under the 550-member Napa Valley Vintners to help vineyards comply with environmental regulations imposed after the Napa River was deemed "in distress" several years ago. It has evolved into an independent non-profit that is launching what it calls a next-level, stand-alone climate action and environmental stewardship certification by year's end. (Third-party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certifications affirm that growers are meeting rigorous standards for environmental awareness and practicing a healthy, long-term approach to the land, planet, employees and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2014, Sonoma County Winegrowers, a group formed by wine grape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encourage and assist in better land stewardship, set a goal to have all vineyard properties certified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by the end of 2019. (Napa Green's goal is to reach wide sustainability by the end of this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September of 2019, we announced that 99 percent of local vineyards have been certified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said Karissa Kruse, the Sonoma organization's president. In January, she added, the organization started a pilot project with the California Land Stewardship Institute where 20 local vineyards have designed programs to minimize their production of climate changing greenhouse gases.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greenhouse gas reductions will be monitored, documented and shared," Kruse said."This will help us better understand the role of vineyards in mitigating climate change and identify specific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that reduce greenhouse gas emissions and sequester carbon."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Making Wine for a Small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Robert Sinskey, a renowned Los Angeles eye surgeon, decided to start wine making for fun and profit in the 1980s, global warming was on the horizon but outside the consciousness of most people, including those in wine country. His son Rob came to Napa in 1986 to help out for six months as the wine business was growing too fast. Most everyone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conventionally and used pesticides, including Sinskey.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 a graduate of Parsons School of Design in New York City who'd considered careers in photojournalism and advertising, had no plans to join the world of viticulture. But after a week, he said, he became obsessed with an improbable dream: to grow a world class wine that would first do no harm to the planet.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and his friend Jeff Virnig, a winemaker, made a detailed plan to grow a business that "could do well and do good." "We thought, wouldn't it be cool if we could go organic," Sinskey said. The first challenge was how to make great organic wine, an oxymoron at the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visit turned into 30 years," he said from a picnic table outside the Napa farmhouse he shares with his wife, Maria, a professional chef and the Sinskey Vineyards' culinary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Early on, Sinskey witnessed what pesticides and herbicides were doing to the soil. "They were sterilizing it," he said. "Creating a monoculture where nothing else would grow." The idea of harming the environment to create what is essentially a luxury product repulsed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 Sinskey's then-radical move was guided, he said, by the early warnings from climate scientists. He was alarmed that burning fossil fuels like oil and gas was leading to global warming, now climate change, that would irrevocably harm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was also inspired by the "whole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founded in the early 20th century by Rudolf Steiner, the Austrian philosopher. Steiner popularized the first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movements, treating soil fertility, plant growth and livestock care as ecologically interrelated tasks. Sinskey hadn't read much 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the environment "except for reading 'Diet For A Small Planet' in college."'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Sinskey Vineyards has been lauded in recent years as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leader" (as CalCAN calls those committed to "climate smart" practices). It uses solar energy for 75 percent of its operations, recycles its water, powers its tractors and trucks on used cooking oil. It cultivates a rich soil system using cover crops, composts,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and low-impact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implements (includings its sheep). It sells olive oil made from its olive trees and wool flokatis and yarn from its sheep. It keeps bees.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property has nesting boxes for owls, bluebirds and bats, along with raptor perches that host a variety of hawks. Its fruit orchards grow apples, figs, kumquats, oranges, pears, persimmons, plums and peaches. (They are also trying to grow black truffles, a 10-year experiment that has yet to yield results.) Two feral cats roam a large barn.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Sinskey residence, a small vineyard experiment to grow more climate-resilient zinfandel grapes dominates the side yard.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Sinskey Vineyards lost a hillside crop of cabernet sauvignon grapes in the deadly 2017 Tubbs fire that destroyed entire neighborhoods in Santa Rosa, the Sonoma County seat.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 the worst in state history until the Camp Fire obliterated the town of Paradise and killed 85 people in 2018, kicked off four consecutive years of devastating fires, triggering blackouts and evacuations. This year, Sinskey said, echoing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manager, was definitely the worst.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feel that we're paying the price for everybody else getting cheap energy in the last few decades," he said, "and this is how it plays out. It might be cheap up front but downstream, it's causing us billions of dollars in damage and ruining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knows billionaires who can afford to lose a season, or an entire vineyard and friends who've put their life savings in their vineyards who have lost everything to fires. At his vineyards, he was forced to lay off most of his staff. "The bank and the government are my partners now,"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extreme weather events continue to threaten the vineyards, he said, "then I think we have much bigger things to worry about than losing wine grapes. I said all along that if we don't compensate for the damage we do, nature's going to check us-and it's checking us."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803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7" w:history="1">
        <w:r>
          <w:rPr>
            <w:rFonts w:ascii="arial" w:eastAsia="arial" w:hAnsi="arial" w:cs="arial"/>
            <w:b/>
            <w:bCs/>
            <w:i/>
            <w:color w:val="0077CC"/>
            <w:kern w:val="32"/>
            <w:sz w:val="28"/>
            <w:szCs w:val="32"/>
            <w:u w:val="single"/>
            <w:shd w:val="clear" w:color="auto" w:fill="FFFFFF"/>
            <w:lang w:val="en-US" w:eastAsia="en-US" w:bidi="ar-SA"/>
          </w:rPr>
          <w:t>Dairy Dialog podcast 67: Sigep, HP Hood’s Planet Oat and Summer Land Camels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DairyReporter.com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2020 Friday 12:13 PM GMT+1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William Reed Business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576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Jim Cornall, , </w:t>
      </w:r>
      <w:hyperlink r:id="rId473" w:history="1">
        <w:r>
          <w:rPr>
            <w:rFonts w:ascii="arial" w:eastAsia="arial" w:hAnsi="arial" w:cs="arial"/>
            <w:i/>
            <w:color w:val="0077CC"/>
            <w:sz w:val="20"/>
            <w:u w:val="single"/>
            <w:shd w:val="clear" w:color="auto" w:fill="FFFFFF"/>
            <w:lang w:val="en-US" w:eastAsia="en-US" w:bidi="ar-SA"/>
          </w:rPr>
          <w:t>Jim</w:t>
        </w:r>
      </w:hyperlink>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week on the podcast, we have three interviews, as well as our regular look at the global dairy markets with Liam Fenton, from INTL FCStone.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three guests are Flavia Morelli, the Group Brand Manager, food and beverage division, of the Italian Exhibition Group, which runs the Sigep event in Rimini, Italy.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also an interview from the Winter Fancy Food Show in San Francisco, with Sarah Barow, director of communications and community affairs at HP Hood, about Planet Oat.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we talked about camel milk products in Australia with Jeff Flood, the CEO of the Australian Wild Camel Corporation, which includes the Summer Land Camels brand, in Queensland.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Sigep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Sigep is a food event held annually in Rimini, Italy. It caters to the coffee, chocolate, pastry, confectionery and gelato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41&lt;sup&gt;st&lt;/sup&gt;​ time the show has been held, record numbers of more than 200,000 professional visitors and 33,000 buyers from 187 countries, led by Spain, Germany and France, attended the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also visitors and exhibitors from around the world in attendance, including from China and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well as a traditional exhibition, the event also includes demonstrations, a World Cup of Gelato, a conference on trends and innovations, and lectures.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next edition of SIGEP will be held at Rimini from January 16-20,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Planet Oat at the Winter Fancy Food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HP Hood’s Planet Oat brand is adding an ice cream alternative line to its portfolio of oat-based products. They sampled for the first time at the Winter Fancy Food Show in San Francisco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Planet Oat team worked on the new product for about a year, and chose ice cream as its first expansion to further oat-based options at the grocery store.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Sarah Barow, director of communications and community affairs at HP Hood, told Dairy Reporter, “I think that’s where we really saw the biggest consumer need. We know a lot of people who are looking to be plant-based have a lot of beverage options at this moment, but there aren’t necessarily frozen desserts that are delivering on that true ice cream mouthfeel.”​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ice cream alternatives are launching with six flavors that will be rolling out to US retailers in February--Vanilla, Chocolate, Coffee Swirl, Chocolate Peanut Butter, Cookies &amp; Cream and Blueberry Oat Crumble.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join Planet Oat’s beverages, available in Original, Vanilla, Extra Creamy and Dark Chocolate.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Summer Land Camels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Summer Land Camels is a camel milk and camel milk products company in Queensland, Australia, with a herd of more than 550 camels.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company follows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principles, and has more than 30 years of experience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holistic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and land regeneration to build a resilient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ecosystem without the use of chemicals, insecticides or pesticides.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camels are brought in from the wild in central Australia, where they would otherwise be culled.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company said its vision, supported by the Federal and State Governments, is to turn what is considered a national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challenge into one of the country’s largest assets, by saving camels from being culled and supporting human health with the milk they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Milk is harvested, stored and utilized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which also hosts lab tours and facility tours.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portfolio includes camel milk, camel milk Feta, camel milk Fromage Blanc, and camel milk gelato, as well as a range of skin and hair care products.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4" w:history="1">
        <w:r>
          <w:rPr>
            <w:rFonts w:ascii="arial" w:eastAsia="arial" w:hAnsi="arial" w:cs="arial"/>
            <w:b/>
            <w:bCs/>
            <w:i/>
            <w:color w:val="0077CC"/>
            <w:kern w:val="32"/>
            <w:sz w:val="28"/>
            <w:szCs w:val="32"/>
            <w:u w:val="single"/>
            <w:shd w:val="clear" w:color="auto" w:fill="FFFFFF"/>
            <w:lang w:val="en-US" w:eastAsia="en-US" w:bidi="ar-SA"/>
          </w:rPr>
          <w:t>ECORNATURAS AND THE MOUNTAIN PARTNERSHIP SECRETARIAT TO BOOST RURAL, MOUNTAIN, FOREST AND ISLAND COMMUNITIES' LIVELIHOODS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9,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ROME, Italy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following information was released by the UN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Organization (FAO):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agreement promotes fair-trade of unique, organic products and conserves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EcorNaturaS and the Mountain Partnership Secretariat, hosted by FAO, today joined forces to better the lives of people living in rural areas and fragile ecosystems, such as mountains, forests and islands, and develop more inclusive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 organizations committed to improving value chains and access to markets for small-scale producers; advocating for the conservation of biodiversity; reducing food loss and waste; and promoting animal welfare.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collaboration will benefit vulnerable smallholder producers and their environments. It will help them safeguard and promote their unique food and non-food products, and boost their incomes. And throughout this process, they will learn how to better care for their environments," said Hiroto Mitsugi, FAO Assistant Director-General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very pleased about this collaboration", said EcorNaturaS¬ President Fabio Brescacin "It is perfectly in line with our goals and our approach. Since its foundation, our company has worked very closely with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aiming to guarantee not only the quality of the products, but also the right price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EcorNaturaS produces, distributes and sells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 products, whilst building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skills in growing and marketing organic products, guaranteeing fair prices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equitable value chains for all - from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suppliers to consumers, helping to improve people's and the planet's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Mountain Partnership is a United Nations voluntary alliance of partners dedicated to improving the lives of mountain peoples and protecting mountain environments around the world. One of its initiatives - the Mountain Partnership Products (MPP) - promotes the labeling and fair-trading of high quality mountain products - from foods, beverages, medicines, spices to cosmetics - building stronger rural communities and economies whilst safeguarding traditional knowledge and protecting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the new agreement, EcorNaturaS and the Mountain Partnership Secretariat will build on such FAO-led initiatives: MPP, Globally Important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Heritage Systems (GIAHS) and Forest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Facility (FFF)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identifying and developing or improving value chains for quality food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supporting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access to broader, international markets and distribution channels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creating employment opportunities in rural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providing training and capacity development in setting up/developing agri-businesses and facilitating access to financing schemes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strengthening producers' organizations and cooperatives, including youth, women and indigenous peoples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promoting fair-returns for smallholder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promoting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combines traditional knowledge with the use of modern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improving governance conditions by working with all stakeholders to resolve rights, tenure and other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date, some 10,000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including 6,000 women, have benefited from the MPP initiative alone, including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purple and pink rice in the Indian Himalayas and producers of stingless bee honey in the Bolivian Andes.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initiative, which is promoting 20 products in eight countries, has led in some cases to a 25 percent increase in the selling price and nearly a doubling in the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EcorNaturaS is already providing advice on a range of areas - from identifying quality, marketable products to establishing quality assurance systems so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certify their organic products - to MPP partners in eight countries: Bolivia, Peru, Panama, Kyrgyzstan, India, Nepal, Mongolia and the Philippines.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805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5"/>
          <w:headerReference w:type="default" r:id="rId496"/>
          <w:footerReference w:type="even" r:id="rId497"/>
          <w:footerReference w:type="default" r:id="rId498"/>
          <w:headerReference w:type="first" r:id="rId499"/>
          <w:footerReference w:type="first" r:id="rId500"/>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1" w:history="1">
        <w:r>
          <w:rPr>
            <w:rFonts w:ascii="arial" w:eastAsia="arial" w:hAnsi="arial" w:cs="arial"/>
            <w:b/>
            <w:bCs/>
            <w:i/>
            <w:color w:val="0077CC"/>
            <w:kern w:val="32"/>
            <w:sz w:val="28"/>
            <w:szCs w:val="32"/>
            <w:u w:val="single"/>
            <w:shd w:val="clear" w:color="auto" w:fill="FFFFFF"/>
            <w:lang w:val="en-US" w:eastAsia="en-US" w:bidi="ar-SA"/>
          </w:rPr>
          <w:t>World: EcorNaturaS\xED and the Mountain Partnership Secretariat to boost rural, mountain, forest and island communities' livelihoods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Thai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611 words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EcorNaturaS\xED and the Mountain Partnership Secretariat, hosted by FAO, today joined forces to better the lives of people living in rural areas and fragile ecosystems, such as mountains, forests and islands, and develop more inclusive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 organizations committed to improving value chains and access to markets for small-scale producers; advocating for the conservation of biodiversity; reducing food loss and waste; and promoting animal welfare.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collaboration will benefit vulnerable smallholder producers and their environments. It will help them safeguard and promote their unique food and non-food products, and boost their incomes. And throughout this process, they will learn how to better care for their environments," said Hiroto Mitsugi, FAO Assistant Director-General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very pleased about this collaboration", said EcorNaturaS\xEC President Fabio Brescacin "It is perfectly in line with our goals and our approach. Since its foundation, our company has worked very closely with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aiming to guarantee not only the quality of the products, but also the right price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EcorNaturaS\xED produces, distributes and sells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 products, whilst building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skills in growing and marketing organic products, guaranteeing fair prices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equitable value chains for all - from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suppliers to consumers, helping to improve people's and the planet's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Mountain Partnership is a United Nations voluntary alliance of partners dedicated to improving the lives of mountain peoples and protecting mountain environments around the world. One of its initiatives - the Mountain Partnership Products (MPP) - promotes the labeling and fair-trading of high quality mountain products - from foods, beverages, medicines, spices to cosmetics - building stronger rural communities and economies whilst safeguarding traditional knowledge and protecting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the new agreement, EcorNaturaS\xED and the Mountain Partnership Secretariat will build on such FAO-led initiatives: MPP, Globally Important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Heritage Systems (GIAHS) and Forest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Facility (FFF)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identifying and developing or improving value chains for quality food products supporting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access to broader, international markets and distribution channels creating employment opportunities in rural areas providing training and capacity development in setting up/developing agri-businesses and facilitating access to financing schemes strengthening producers' organizations and cooperatives, including youth, women and indigenous peoples promoting fair-returns for smallholder producers promoting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combines traditional knowledge with the use of modern technologies improving governance conditions by working with all stakeholders to resolve rights, tenure and other issues To date, some 10,000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including 6,000 women, have benefited from the MPP initiative alone, including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purple and pink rice in the Indian Himalayas and producers of stingless bee honey in the Bolivian Andes.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initiative, which is promoting 20 products in eight countries, has led in some cases to a 25 percent increase in the selling price and nearly a doubling in the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EcorNaturaS\xED is already providing advice on a range of areas - from identifying quality, marketable products to establishing quality assurance systems so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certify their organic products - to MPP partners in eight countries: Bolivia, Peru, Panama, Kyrgyzstan, India, Nepal, Mongolia and the Philippines.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Organization)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8" w:history="1">
        <w:r>
          <w:rPr>
            <w:rFonts w:ascii="arial" w:eastAsia="arial" w:hAnsi="arial" w:cs="arial"/>
            <w:b/>
            <w:bCs/>
            <w:i/>
            <w:color w:val="0077CC"/>
            <w:kern w:val="32"/>
            <w:sz w:val="28"/>
            <w:szCs w:val="32"/>
            <w:u w:val="single"/>
            <w:shd w:val="clear" w:color="auto" w:fill="FFFFFF"/>
            <w:lang w:val="en-US" w:eastAsia="en-US" w:bidi="ar-SA"/>
          </w:rPr>
          <w:t>EcorNaturaSí and the Mountain Partnership Secretariat to boost rural, mountain, forest and island communities’ livelihoods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4" type="#_x0000_t75" style="width:161.98pt;height:80.99pt">
            <v:imagedata r:id="rId50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616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Italy: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Organization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EcorNaturaSí and the Mountain Partnership Secretariat, hosted by FAO, today joined forces to better the lives of people living in rural areas and fragile ecosystems, such as mountains, forests and islands, and develop more inclusive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 organizations committed to improving value chains and access to markets for small-scale producers; advocating for the conservation of biodiversity; reducing food loss and waste; and promoting animal welfare.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collaboration will benefit vulnerable smallholder producers and their environments. It will help them safeguard and promote their unique food and non-food products, and boost their incomes. And throughout this process, they will learn how to better care for their environments,' said Hiroto Mitsugi, FAO Assistant Director-General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very pleased about this collaboration', said EcorNaturaSì President Fabio Brescacin 'It is perfectly in line with our goals and our approach. Since its foundation, our company has worked very closely with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aiming to guarantee not only the quality of the products, but also the right price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EcorNaturaSí produces, distributes and sells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 products, whilst building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skills in growing and marketing organic products, guaranteeing fair prices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equitable value chains for all - from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suppliers to consumers, helping to improve people's and the planet's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Mountain Partnership is a United Nations voluntary alliance of partners dedicated to improving the lives of mountain peoples and protecting mountain environments around the world. One of its initiatives - the Mountain Partnership Products (MPP) - promotes the labeling and fair-trading of high quality mountain products - from foods, beverages, medicines, spices to cosmetics - building stronger rural communities and economies whilst safeguarding traditional knowledge and protecting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the new agreement, EcorNaturaSí and the Mountain Partnership Secretariat will build on such FAO-led initiatives: MPP, Globally Important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Heritage Systems (GIAHS) and Forest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Facility (FFF)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identifying and developing or improving value chains for quality food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supporting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access to broader, international markets and distribution channels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creating employment opportunities in rural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providing training and capacity development in setting up/developing agri-businesses and facilitating access to financing schemes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strengthening producers' organizations and cooperatives, including youth, women and indigenous peoples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promoting fair-returns for smallholder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promoting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combines traditional knowledge with the use of modern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improving governance conditions by working with all stakeholders to resolve rights, tenure and other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date, some 10,000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including 6,000 women, have benefited from the MPP initiative alone, including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purple and pink rice in the Indian Himalayas and producers of stingless bee honey in the Bolivian Andes.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initiative, which is promoting 20 products in eight countries, has led in some cases to a 25 percent increase in the selling price and nearly a doubling in the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EcorNaturaSí is already providing advice on a range of areas - from identifying quality, marketable products to establishing quality assurance systems so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certify their organic products - to MPP partners in eight countries: Bolivia, Peru, Panama, Kyrgyzstan, India, Nepal, Mongolia and the Philippines.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 xml:space="preserve">Halloween, honey and honors; Contact Anne at </w:t>
        </w:r>
      </w:hyperlink>
      <w:hyperlink r:id="rId517" w:history="1">
        <w:r>
          <w:rPr>
            <w:rFonts w:ascii="arial" w:eastAsia="arial" w:hAnsi="arial" w:cs="arial"/>
            <w:b/>
            <w:bCs/>
            <w:i/>
            <w:color w:val="0077CC"/>
            <w:kern w:val="32"/>
            <w:sz w:val="28"/>
            <w:szCs w:val="32"/>
            <w:u w:val="single"/>
            <w:shd w:val="clear" w:color="auto" w:fill="FFFFFF"/>
            <w:lang w:val="en-US" w:eastAsia="en-US" w:bidi="ar-SA"/>
          </w:rPr>
          <w:t>anne.ernst@sonomanews.com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Sonoma Index-Tribune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Sonoma Index-Tribune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B6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ANNE WARD ERNST INDEXTRIBUNE STAFF WRITER</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Pets Lifeline is getting some support from local wineries, and Sonoma wine professionals are getting noticed. Plus there is something sweet buzzing about. Learn more here in The Spill.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Canine costume contest: Larson Family Winery is holding a costume contest for the furriest of your family members. The free event is open to all and will be held on Halloween. The parade of humans and their costumed canines begins at 11 a.m. Those wishing to participate are asked to show up at 10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best viewing the winery recommends making a picnic table reservation. Registration is open now, and the winery will donate a portion of wine sales on Oct. 31 to Pets Lifeline.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Larson Family Winery is located at 23355 Millerick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Kivelstadt pet-friendly menu: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Pets Lifeline is getting donations from another neighboring winery. Kivelstadt Wine Cellars Wine Garden and Eatery now has a menu for dogs and will donate $1 of the proceeds to Sonoma ’s animal rescue organization. Their “Four Legged Friend Menu” includes Petaluma chicken and rice, Skuna Bay salmon and rice, and heirloom carrots and rice at $8 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Kivelstadt is located at 22900 Broadway.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Pangloss Cellars: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Pangloss plans to include homemade honey on its food and wine experience menu soon. Ethan VanValkenburg, hospitality coordinator, is also a beekeeper and has a colony of about 20,000 bees on the winery property. They expect to yield about 50 pounds of honey this year, which will be used in the culinary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Pangloss is located at 35 E. Napa 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’Wine Enthusiast’ nominations: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Sonoma is represented in three category nominations in Wine Enthusiast’s 21st anniversary of the magazine’s Annual Wine Star Awards, which honors individuals and companies who make significant contributions to the wine and alcohol beverage world in 15 categories. The winners will be announced later this year and honored at event planned for 2021. Person of the Year: Jeff O’Neill of Ram’s Gate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Winery, and founder of O’Neill Vintners and Distillers. O’Neill’s company is the seventh largest winery in California producing some 1 million cases in 2019, includes the Line 39 brand and recently launched Intercept brand, a line of red wines from Paso Robles. Intercept is a partnership with NFL star Charles Woodson. O’Neill made a $25,000 pledge to the Restaurant Workers’ Community Fund’s COVID-19 emergency relief 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American Winery of the Year: Benziger Family Winery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founded by Mike Benziger in 1980, and acquired by The Wine Group in 2015. Located on 85 acres in Glen Ellen, Chris and Jamie Benziger continue to be involved in key roles. Benziger is known as a leader in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organic and certified-</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Viticulturist of the Year: Brenae Royal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Brenae Royal manages one of the most storied vineyards in the country. First planted in 1886, the Monte Rosso vineyard, now owned by E. &amp; J. Gallo is found in some prestigious wines outside of the Gallo brand. Royal is getting international recognition for her work, as well as being recognized as a young woman of color – she is 30 and African American – placed in a role of great responsibility. She has been the vineyard manager since 2015. Duff Bevill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member of the board of directors of the Sonoma County Grape Growers Foundation, Duff Bevill was integral in moving Sonoma toward being the first 100 percent certified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grape growing region in the country. He’s been involved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county for more than 40 years and manages more than 1,000 acres across Sonoma County.</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9" style="position:absolute;z-index:2518087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Pangloss Cellars plans to add homemade honey, made at its vineyards, to its culinary program.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 xml:space="preserve">Shuttered hotels with thriving </w:t>
        </w:r>
      </w:hyperlink>
      <w:hyperlink r:id="rId524" w:history="1">
        <w:r>
          <w:rPr>
            <w:rFonts w:ascii="arial" w:eastAsia="arial" w:hAnsi="arial" w:cs="arial"/>
            <w:b/>
            <w:bCs/>
            <w:i/>
            <w:color w:val="0077CC"/>
            <w:kern w:val="32"/>
            <w:sz w:val="28"/>
            <w:szCs w:val="32"/>
            <w:u w:val="single"/>
            <w:shd w:val="clear" w:color="auto" w:fill="FFFFFF"/>
            <w:lang w:val="en-US" w:eastAsia="en-US" w:bidi="ar-SA"/>
          </w:rPr>
          <w:t>farms</w:t>
        </w:r>
      </w:hyperlink>
      <w:hyperlink r:id="rId524" w:history="1">
        <w:r>
          <w:rPr>
            <w:rFonts w:ascii="arial" w:eastAsia="arial" w:hAnsi="arial" w:cs="arial"/>
            <w:b/>
            <w:bCs/>
            <w:i/>
            <w:color w:val="0077CC"/>
            <w:kern w:val="32"/>
            <w:sz w:val="28"/>
            <w:szCs w:val="32"/>
            <w:u w:val="single"/>
            <w:shd w:val="clear" w:color="auto" w:fill="FFFFFF"/>
            <w:lang w:val="en-US" w:eastAsia="en-US" w:bidi="ar-SA"/>
          </w:rPr>
          <w:t xml:space="preserve"> put produce on the community's plate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CNN 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8, 2020 Friday 12:45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Cable News Network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(CNN)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(CNN) --  Although hotels and resorts around the world remain closed because of Covid-19, many have continued with a different order of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Accommodations with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whose produce is typically used to feed guests fresh, seasonal meals, have continued to tend their gardens. These efforts help feed furloughed staff for free and serve as a hyperlocal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for the community. They're even donating excess produce to those in need.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See how eight properties are stepping up to the plate this season: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Chatham Bars Inn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century-old Cape Cod property has long been known for its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program, which generates as much as 50,000 pounds of fresh produce used in its four on-site restaurants, including the white-tablecloth Stars, and its outdoor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-to-table dinner series each summer.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with no guests, its 8-acre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located down the road in Brewster, Massachusetts, has repurposed itself as a market for the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virtual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Stand has such items as Japanese turnip greens, beefsteak tomatoes and Toscano kale. It also offers fresh-baked goods (challah or chocolate hazelnut pound cake, anyone?) and pantry items such as honey or red-wine vinegar made by the resort.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Recipes for signature Chatham Bars Inn dishes, such as pan-roasted blue cod with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greens, are part of the purchase.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Chatham Bars Inn, 297 Shore Road, Chatham, MA 02633; +1 800 257 4884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Miraval Austin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Keeping with the spirit of eclectic Austin, this Miraval outpost traditionally offers guests "transformational experiences" such as outdoor hiking adventures, culinary lessons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activities --- along with the expected spa services and luxury accommodations.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resort suspended guest operations in March. Instead of holding classes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principles, it is donating its produce to hotel staff through the pop-up Miraval Community Kitchen.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onions, collard greens, beets, carrots, Swiss chard, lettuce, corn, beans and squash are being packed up and given to furloughed employees.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Morgan Urich, who helps oversee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happy to be providing for people close to the property and notes the importance of tending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this time, ensuring a "steady supply of seasonal produce for the culinary team to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Miraval Austin, 13500 FM2769, Austin, TX, 78641; +1 855 234 1672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Timbers Kauai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Guests and owners flock to this oceanfront, cliffside property --- a combination resort and resident's club --- for a quintessential Hawaiian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Think golf at its Jack Nicklaus-designed course (the longest stretch of continuous ocean golf in the state), hikes to private waterfalls, surf lessons, poolside lounging and fresh produce delivered to your 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Hokuala, a part of Timbers, includes a 12-acre fruit orchard and organic vegetable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Cody Meyer, one of the head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estimates that they're harvesting about 200 pounds of produce twice a week, but instead of putting it toward room service or using it to cook up on-site meals for diners, the garden's goods are being packaged into boxes for furloughed staff members.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harvesting are the foundations of ancient Hawaiian culture and society, and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Hokolua exemplifies that focus," Meyer says. "It's so gratifying to be able to feed our friends and take one chore off their plate at this difficult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Timbers Kauai, 3770 Ala'oli Way, Hokuala, HI, 96766; +1 855 420 9225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Old Edwards Inn and Spa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Spring crops such as lettuce, carrots, beets, kale and turnips grown at the 2-acre GlenCove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part of this secluded resort in the mountain town of Highlands, North Carolina, would normally be headed straight for Chef Chris Huerta's kitchen, Madison's.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on-property signature restaurant where seasonal produce takes center stage -- and is complemented by sustainably sourced local trout, grass-fed beef and other local proteins -- isn't open right now. But the goods aren't going to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far, Matt Clayton, the head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his team have harvested, washed, packaged and delivered more than 400 heads of lettuce to some 90 families through the local emergency council and food bank.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"Being able to donate back has been great for staying motivated and sane during this time," Clayton says. "Gardening is cheaper than therapy."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Old Edwards Inn and Spa, 445 Main St., Highlands, NC, 28741; +1 866 526 8008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Castle Hot Springs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playground for celebrities and dignitaries from the Rockefeller and Vanderbilt families to Presidents Theodore Roosevelt and John F. Kennedy, the shuttered Castle Hot Springs all-inclusive resort reopened to great fanfare last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known for its hot springs, the waters of which inform its thriving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program that produces more than 500 varieties of fruits, vegetables, herbs and flowers that are typically used for meals and drinks in its Harvest restaurant and Bar 1896.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the resort isn't planning to reopen until September, its 1-acre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greenhouse operation are busier than ever. Resident agronomist Ian Beger and his team, nicknamed the "Flavor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launched the resort's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produce program to help feed Arizonans during the pandemic.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"Covid-19 has flipped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hospitality industry upside down," says Beger, "but one thing that it has not changed is the ability for crops to grow and thrive."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wit: The resort north of Phoenix is harvesting about 300 to 400 pounds of fresh produce a week, which go into three different CSA-style boxes available for pick-up in Scottsdale.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Just Greens box ($25 a week) includes lettuce and microgreens.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Pick ($75 a week) is beefed up with root vegetables, herbs, tomatoes, fruit, specialty vegetables and edible flowers. The Executive package ($250 a week) includes all of the above plus coffee beans, preserves, garden seeds, recipes and a bouquet of fresh flowers.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proceeds are being donated to St. Vincent De Paul, a local nonprofit.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Castle Hot Springs, 5050 E. Castle Hot Springs Road, Castle Hot Springs, AZ, 85342; +1 877 600 1137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Chewton Glen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Springtime at this luxury country house in England's South Coast is typically all about gastronomy.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normal times, guests can take lessons at the newly added cooking school, The Kitchen, learning to cook with fungi, make pasta from scratch and craft a multiple-course dinner party. They can even pick their own produce for the classes in the school's dedicated garden.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because of the pandemic, the Relais &amp; Chateaux resort is closed until June, pending government legislation. Meanwhile, its 7-acre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70 beehives that produce honey for the hotel and large apple orchard growing heritage varieties on the brink of extinction are still in full production mode.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Wanting to share its abundant harvest of vegetables such as leeks, chard, fennel and rhubarb this spring, Chewton Glen partnered with a local nonprofit, The Empty Bowls Project. It serves low-income families by working with local cafes to make soup and local potters to craft bowls to serve it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True to form, there's been an undeniably British approach to delivering the goods: In one Instagram post, a stuffed Paddington Bear accompanied bags of leeks headed for the soup 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Chewton Glen, New Milton, Hampshire, BH25 6QS; +44 01425 275 341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Winvian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Located on an estate in Litchfield Hills, Connecticut, that which dates back to 1775, the kitchen at this collection of 18 luxury resort cottages has been closed since its annual spring cleaning began late February.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it didn't reopen in mid-March as planned, one full-time gardener has been tending the property's multiacre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four greenhouses harvesting a medley of kale, root vegetables, carrots, baby turnips, celery, spinach, arugula, onions and herbs.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all been in preparation for the three-course to-go dinners that Chef Chris Eddy launched this week: Thursday through Saturday, locals will be able to order and pickup meals made with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-fresh produce for $45 per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Wine aficionados won't want to overlook the half-off deal for up to $400 off from the impressive wine cellar.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menu the first week: celery and potato soup, roasted chicken with Provencal vegetables, and strawberry galette with whipped cream; or greenhouse arugula salad, Polynesian-style roasted pork, and creamy rice pudding with pineapple and lime.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Extra produce has also been donated to furloughed staff members of Winvian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and if the spring harvest continues as expected, proprietor Maggie Smith says it will extend donations to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Winvian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155 Alain White Road, Morris, CT, 06763; +1 860 567 9600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forthcoming luxury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inn located on expansive grassy acreage outside Franklin, Tennessee, has been under construction the past few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of the pandemic, its completion has been pushed out to 2021, but guests have already gotten a taste of its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-to-table cuisine through The Rambling, a seasonal outdoor dinner series that first launched in summer 2018.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Southall's culinary team has been preparing weekly family meals for two to four people (for local curbside pick-up) that include homemade dishes, sides, breads and desserts, as well as boxes filled with fresh produce harvested that week (think turnips, radishes, broccoli, lettuce, fennel, beets and carrots).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been enough to keep people coming back, often every week, until The Rambling resumes this fall.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support we have received from our community has truly been humbling," says Chef Tyler Brown. "We have had many folks reach out to let us know that we have provided a bright spot in an otherwise dark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its virtual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stand, locals can also order items from Southall's partners, such as Bear Creek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steak or Mr. Aaron's Goods fresh pasta.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Southall, 1994 Carters Creek Pike, Franklin, TN, 37064; +1 615 696 9496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TM &amp; © 2020 Cable News Network, Inc., a WarnerMedia Company.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World: EcorNaturaSí and the Mountain Partnership Secretariat to boost rural, mountain, forest and island communities' livelihoods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Asia News Monitor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2020 Thai News Service Group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Bangkok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841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EcorNaturaSí and the Mountain Partnership Secretariat, hosted by FAO, today joined forces to better the lives of people living in rural areas and fragile ecosystems, such as mountains, forests and islands, and develop more inclusive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systems.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 organizations committed to improving value chains and access to markets for small-scale producers; advocating for the conservation of biodiversity; reducing food loss and waste; and promoting animal welfare.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collaboration will benefit vulnerable smallholder producers and their environments. It will help them safeguard and promote their unique food and non-food products, and boost their incomes. And throughout this process, they will learn how to better care for their environments," said Hiroto Mitsugi, FAO Assistant Director-General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very pleased about this collaboration", said EcorNaturaSì President Fabio Brescacin "It is perfectly in line with our goals and our approach. Since its foundation, our company has worked very closely with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aiming to guarantee not only the quality of the products, but also the right price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EcorNaturaSí produces, distributes and sells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 products, whilst building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skills in growing and marketing organic products, guaranteeing fair prices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equitable value chains for all - from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suppliers to consumers, helping to improve people's and the planet's health.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Mountain Partnership is a United Nations voluntary alliance of partners dedicated to improving the lives of mountain peoples and protecting mountain environments around the world. One of its initiatives - the Mountain Partnership Products (MPP) - promotes the labeling and fair-trading of high quality mountain products - from foods, beverages, medicines, spices to cosmetics - building stronger rural communities and economies whilst safeguarding traditional knowledge and protecting biodiversity.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the new agreement, EcorNaturaSí and the Mountain Partnership Secretariat will build on such FAO-led initiatives: MPP, Globally Important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Heritage Systems (GIAHS) and Forest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Facility (FFF)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identifying and developing or improving value chains for quality food products   supporting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access to broader, international markets and distribution channels  creating employment opportunities in rural areas  providing training and capacity development in setting up/developing agri-businesses and facilitating access to financing schemes   strengthening producers' organizations and cooperatives, including youth, women and indigenous peoples   promoting fair-returns for smallholder producers  promoting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combines traditional knowledge with the use of modern technologies   improving governance conditions by working with all stakeholders to resolve rights, tenure and other issues To date, some 10,000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including 6,000 women, have benefited from the MPP initiative alone, including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purple and pink rice in the Indian Himalayas and producers of stingless bee honey in the Bolivian Andes.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initiative, which is promoting 20 products in eight countries, has led in some cases to a 25 percent increase in the selling price and nearly a doubling in the production.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EcorNaturaSí is already providing advice on a range of areas - from identifying quality, marketable products to establishing quality assurance systems so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certify their organic products - to MPP partners in eight countries: Bolivia, Peru, Panama, Kyrgyzstan, India, Nepal, Mongolia and the Philippines.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Organization)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 xml:space="preserve">Down on the </w:t>
        </w:r>
      </w:hyperlink>
      <w:hyperlink r:id="rId538" w:history="1">
        <w:r>
          <w:rPr>
            <w:rFonts w:ascii="arial" w:eastAsia="arial" w:hAnsi="arial" w:cs="arial"/>
            <w:b/>
            <w:bCs/>
            <w:i/>
            <w:color w:val="0077CC"/>
            <w:kern w:val="32"/>
            <w:sz w:val="28"/>
            <w:szCs w:val="32"/>
            <w:u w:val="single"/>
            <w:shd w:val="clear" w:color="auto" w:fill="FFFFFF"/>
            <w:lang w:val="en-US" w:eastAsia="en-US" w:bidi="ar-SA"/>
          </w:rPr>
          <w:t>Farm</w:t>
        </w:r>
      </w:hyperlink>
      <w:hyperlink r:id="rId538" w:history="1">
        <w:r>
          <w:rPr>
            <w:rFonts w:ascii="arial" w:eastAsia="arial" w:hAnsi="arial" w:cs="arial"/>
            <w:b/>
            <w:bCs/>
            <w:i/>
            <w:color w:val="0077CC"/>
            <w:kern w:val="32"/>
            <w:sz w:val="28"/>
            <w:szCs w:val="32"/>
            <w:u w:val="single"/>
            <w:shd w:val="clear" w:color="auto" w:fill="FFFFFF"/>
            <w:lang w:val="en-US" w:eastAsia="en-US" w:bidi="ar-SA"/>
          </w:rPr>
          <w:t>: It’s time to consider the power of choice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Sawyer County Record (Hayward, Wisconsin)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Sawyer County Record, American Consolidated Media.</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PAYWALL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Staff Writer</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Events like the pandemic of COVID-19 shake up our everyday routines. What was second nature (like going to the store to shop from a list of favorite brands and products) is now a minefield for potential disease spread. This time of re-evaluation is a chance to not only reassess what offers the least risk for the spread of the novel coronavirus but also a chance to learn and weigh the other benefits and risks from different foods and food systems, from the soil up. Now is the time to make real changes in our choices — changes that will shape the world we create in the aftermath of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been fed the lie that the industrialized food system is necessary not only to "feed the world" but to make food cheap and therefore accessible. But when the system is rigged so that a burger and fries is cheaper than fresh veggies, you know that something is up. That something has a pretty dark underbelly.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Multi-drug Resistant Staphylococcus Aureus (MRSA) comes from Confinement Animal Feeding Operations (CAFOs), where animals crowded together are fed antibiotics regularly to marginally increase growth of the animals. This medical disaster has been created because of a desire to chase just a little more profit. SARS CoV-2 (the virus responsible for COVID-19) also comes from an animal host, kept in a confinement at a live animal market. The healthcare costs to humanity from this disease are staggering and will continue to ring out for quite some time. The mismanagement of livestock and animals is the number one reason for the new micro-organisms responsible for pandemics. You can read more on this at </w:t>
      </w:r>
      <w:hyperlink r:id="rId539" w:history="1">
        <w:r>
          <w:rPr>
            <w:rFonts w:ascii="arial" w:eastAsia="arial" w:hAnsi="arial" w:cs="arial"/>
            <w:i/>
            <w:color w:val="0077CC"/>
            <w:sz w:val="20"/>
            <w:u w:val="single"/>
            <w:shd w:val="clear" w:color="auto" w:fill="FFFFFF"/>
            <w:lang w:val="en-US" w:eastAsia="en-US" w:bidi="ar-SA"/>
          </w:rPr>
          <w:t>https://www.ncbi.nlm.nih.gov/pmc/articles/PMC7095142/</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truth is that our current economic system does not adequately reflect the true cost to our environment, communities and families in its pricing system. Industrialized agribusiness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for commodity, trying to make the most volume of product while spending the least amount of money, even if this product is toxic and nutrient deficient. Look for people who are, instead,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 community (while income is essential to keeping the lights on and the bills paid) has a very different focus from agribusiness. Community-focused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often family-sized, membership-driven (CSA programs, for instance) and locally focused. It's a new take on the old way of food production. It's seasonal, iterative, and even sometimes quirky. But because it is at the human level, in the community, both transparency and accountability are exponentially greater to anything found in a typical supermarket.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Here's another way to look at the situation. American grocery stores generally stock about three days of fresh food, following the principle of "just enough, just in time." When the system breaks down (panic buying, distribution disruption, labor shortages like we've seen with COVID-19), the shelves can go bare. When we rely on a system that trucks food across the country and from all over the world, we become very vulnerable to disruptions in this system. Alternately, having a healthy local foods network offers resilience.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 to Make a Difference and 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Back Your Power of Choice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literally are voting with your fork and your dollar for the future you wish to see in our food system. The ag-conglomerates only pay attention to money, and if they see that the people do not wish to buy their products, they will either change or fold. On the other hand, small-scale, local food producers with their hearts and hands in the practice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will blossom, thrive, and spring up in even the most unlikely places as their work and offerings find renewed value. By value, we mean more than just armchair praise — we mean loyalty from buyers. We all have to eat to live, which means every one of us is a food purchaser.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culture, we've become comfortable with anonymity. We hide behind it, thinking it offers safety and ease. What we forget, in the process, is that we've let go of the impact we create as individuals when we choose to build relationships around aspects of our life that matter deeply. What you choose to eat matters. Choose to eat for health, vitality and to feed your immune system. Resist eating methods that only placate distress or feed addiction (processed foods know exactly which buttons to push here); there are many other coping potentials available to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you take your food sourcing choices seriously, you are investing in your health and the health of your family. You are investing in the future of food production in our country and world. You are investing in the futures of the ever-hopeful, resourceful, and dedicated people who have chosen the path of small-scale,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We choose this path out of love — love of the land and its plants and animals, and love of our fellow human beings. Bring that love into your life right now through the simple but profound act of choice.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choose already, every day. Take this time to re-evaluate your routines and step into the future you wish to see. It's not too 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See you down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sometime.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can read the full-length version of this article at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https://www.northstarhomestead.com/NSHF/nshf-covid-19-response/the-power-of-choice/</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Laura Berlage is a co-owner of North Star Homestead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LLC and Farmstead Creamery &amp; Café. 715-462-3453 </w:t>
      </w:r>
      <w:hyperlink r:id="rId442" w:history="1">
        <w:r>
          <w:rPr>
            <w:rFonts w:ascii="arial" w:eastAsia="arial" w:hAnsi="arial" w:cs="arial"/>
            <w:i/>
            <w:color w:val="0077CC"/>
            <w:sz w:val="20"/>
            <w:u w:val="single"/>
            <w:shd w:val="clear" w:color="auto" w:fill="FFFFFF"/>
            <w:lang w:val="en-US" w:eastAsia="en-US" w:bidi="ar-SA"/>
          </w:rPr>
          <w:t>www.northstarhomestead.com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Landholders turn spotlight on soil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Gympie Times (Queensland)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29, 2020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Main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and bevly hughes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grazing conditions over much of the Burnett have been some of the worst in memory.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Wondai-based Grazing Lands extension officer with the Burnett Mary Regional Group, Ann McKenzie, gave an insight into some of the words and terms in current use, in general discussion with a group of landholders at Booubyjan, north of Goomeri.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role is to support and assist landholders in all aspects of their business,"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Landholders present were involved in grazing, lucerne for hay and silage, pigs, dubosia, and used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conventional production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business you have to know what your plans are," Ms McKenzie said. "It is not just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but also the people involved that have to be looked after." Typically at these sorts of meetings people tend to use humour about very serious situations, with the suggestion that rain would only ruin a good drought.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people were familiar with the term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but the new words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were explained as an extension of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"Regenerative has emphasis on biodiversity, soils - especially carbon, water cycle and ecology," Ms McKenzie said. "This includes people and profitability, and an understanding of how this all fits in with natural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matter of trying to fit in with nature, not to force it to conform." She said one important factor in the regenerative system was maintaining as much water as possible on the property and to deal with the whole local ecosystem, not just what was on the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McKenzie said the movement towards alternate production systems was often instigated by the cost of chemicals and other inputs.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idea is if you can't get more for what you produce, then try to reduce input costs," she said. "A management system directed towards improving soil health and condition can help in lowering costs." She said increasing soil organic matter improved water infiltration into the soil and increased nutrient availability via increased microbial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"Rain that runs off into streams is not really effective 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 is the water that stays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is productive for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well as improving the soil, methods of slowing water down such as contour banks or swales are effective." Other ways of improving soil involve grazing management that leaves a suitable amount of active pasture cover.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McKenzie said most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advice was directed to actual production, and tended to ignore the people involved and how they were coping with adverse conditions.RURAL WEEKLY - FRIDAY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EcorNaturaSi and the Mountain Partnership Secretariat to Boost Rural, Mountain, Forest and Island Communities' Livelihoods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2020 Friday 11:47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ROME, Italy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United Nations Food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Organization issued the following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EcorNaturaSi and the Mountain Partnership Secretariat, hosted by FAO, joined forces to better the lives of people living in rural areas and fragile ecosystems, such as mountains, forests and islands, and develop more inclusive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 organizations committed to improving value chains and access to markets for small-scale producers; advocating for the conservation of biodiversity; reducing food loss and waste; and promoting animal welfare.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collaboration will benefit vulnerable smallholder producers and their environments. It will help them safeguard and promote their unique food and non-food products, and boost their incomes. And throughout this process, they will learn how to better care for their environments," said Hiroto Mitsugi, FAO Assistant Director-General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very pleased about this collaboration", said EcorNaturaSi President Fabio Brescacin "It is perfectly in line with our goals and our approach. Since its foundation, our company has worked very closely with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aiming to guarantee not only the quality of the products, but also the right price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EcorNaturaSi produces, distributes and sells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 products, whilst building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skills in growing and marketing organic products, guaranteeing fair prices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equitable value chains for all - from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suppliers to consumers, helping to improve people's and the planet's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Mountain Partnership is a United Nations voluntary alliance of partners dedicated to improving the lives of mountain peoples and protecting mountain environments around the world. One of its initiatives - the Mountain Partnership Products (MPP) - promotes the labeling and fair-trading of high quality mountain products - from foods, beverages, medicines, spices to cosmetics - building stronger rural communities and economies whilst safeguarding traditional knowledge and protecting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the new agreement, EcorNaturaSi and the Mountain Partnership Secretariat will build on such FAO-led initiatives: MPP, Globally Important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Heritage Systems (GIAHS) and Forest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Facility (FFF)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identifying and developing or improving value chains for quality food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supporting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access to broader, international markets and distribution channels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creating employment opportunities in rural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providing training and capacity development in setting up/developing agri-businesses and facilitating access to financing schemes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strengthening producers' organizations and cooperatives, including youth, women and indigenous peoples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promoting fair-returns for smallholder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promoting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combines traditional knowledge with the use of modern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improving governance conditions by working with all stakeholders to resolve rights, tenure and other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date, some 10,000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including 6,000 women, have benefited from the MPP initiative alone, including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purple and pink rice in the Indian Himalayas and producers of stingless bee honey in the Bolivian Andes.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initiative, which is promoting 20 products in eight countries, has led in some cases to a 25 percent increase in the selling price and nearly a doubling in the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EcorNaturaSi is already providing advice on a range of areas - from identifying quality, marketable products to establishing quality assurance systems so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certify their organic products - to MPP partners in eight countries: Bolivia, Peru, Panama, Kyrgyzstan, India, Nepal, Mongolia and the Philippines.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MSTRUCK-7171947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FARM</w:t>
        </w:r>
      </w:hyperlink>
      <w:hyperlink r:id="rId561" w:history="1">
        <w:r>
          <w:rPr>
            <w:rFonts w:ascii="arial" w:eastAsia="arial" w:hAnsi="arial" w:cs="arial"/>
            <w:b/>
            <w:bCs/>
            <w:i/>
            <w:color w:val="0077CC"/>
            <w:kern w:val="32"/>
            <w:sz w:val="28"/>
            <w:szCs w:val="32"/>
            <w:u w:val="single"/>
            <w:shd w:val="clear" w:color="auto" w:fill="FFFFFF"/>
            <w:lang w:val="en-US" w:eastAsia="en-US" w:bidi="ar-SA"/>
          </w:rPr>
          <w:t xml:space="preserve"> TEAM; A former big city interior designer and auto mechanic welcome diners to their bucolic </w:t>
        </w:r>
      </w:hyperlink>
      <w:hyperlink r:id="rId561" w:history="1">
        <w:r>
          <w:rPr>
            <w:rFonts w:ascii="arial" w:eastAsia="arial" w:hAnsi="arial" w:cs="arial"/>
            <w:b/>
            <w:bCs/>
            <w:i/>
            <w:color w:val="0077CC"/>
            <w:kern w:val="32"/>
            <w:sz w:val="28"/>
            <w:szCs w:val="32"/>
            <w:u w:val="single"/>
            <w:shd w:val="clear" w:color="auto" w:fill="FFFFFF"/>
            <w:lang w:val="en-US" w:eastAsia="en-US" w:bidi="ar-SA"/>
          </w:rPr>
          <w:t>farm</w:t>
        </w:r>
      </w:hyperlink>
      <w:hyperlink r:id="rId561" w:history="1">
        <w:r>
          <w:rPr>
            <w:rFonts w:ascii="arial" w:eastAsia="arial" w:hAnsi="arial" w:cs="arial"/>
            <w:b/>
            <w:bCs/>
            <w:i/>
            <w:color w:val="0077CC"/>
            <w:kern w:val="32"/>
            <w:sz w:val="28"/>
            <w:szCs w:val="32"/>
            <w:u w:val="single"/>
            <w:shd w:val="clear" w:color="auto" w:fill="FFFFFF"/>
            <w:lang w:val="en-US" w:eastAsia="en-US" w:bidi="ar-SA"/>
          </w:rPr>
          <w:t xml:space="preserve"> in Prince Edward County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Globe and Mail (Canada)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13, 2020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Ontario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GLOBE STYLE ADVISOR; Pg. E28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NATHALIE ATKINSON</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2013, Amor and Joaquim Conde were in pursuit of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lifestyle, so they traded their midtown Toronto home and its little backyard garden for an abandoned, 150-year-old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Ontario's Prince Edward County. "At first we just wanted to have a bigger garden and maybe a couple of chickens to have our own eggs," Joaquim says, laughing, about the ongoing restoration of Quinta do Conde, the name they've given the property. "Of course, it spirals."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regenerative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county's Black River community, is now home to more than 300 animals, including a small flock of hardy mixed-breed sheep, heritage pigs, goats, Chantecler chickens and their latest addition: a dairy cow. On site, they offer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stays, a well-stocked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stand and popular lunch counter, as well as seasonal harvest dinners that sell out weeks in advance.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clear evenings from May to October, burlap-lined tables are set up in the yard (if it rains, the party moves into the timeworn barn that houses Amor's antiques business). Whether the feature is gaucho-style lamb roasted over an open fire for six hours, suckling pig or Portuguese chicken, serving meals family style fosters a communal feeling among the dozens of strangers who have gathered.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feasts are strictly BYOB, and P, as in guests must bring their own beverages and place setting. The latter is done in a bid to win a prize for the best decorated table. It gets pretty competitive, particularly among returning diners. The point, according to Joaquim, is to make everyone feel "like they've gone to a friend's backyard party." Which, after a few visits, they have. - NATHALIE ATKINSON Quinta do Conde's 2020 season kicks off Victoria Day weekend.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visit quintadoconde.ca.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8" w:history="1">
        <w:r>
          <w:rPr>
            <w:rFonts w:ascii="arial" w:eastAsia="arial" w:hAnsi="arial" w:cs="arial"/>
            <w:b/>
            <w:bCs/>
            <w:i/>
            <w:color w:val="0077CC"/>
            <w:kern w:val="32"/>
            <w:sz w:val="28"/>
            <w:szCs w:val="32"/>
            <w:u w:val="single"/>
            <w:shd w:val="clear" w:color="auto" w:fill="FFFFFF"/>
            <w:lang w:val="en-US" w:eastAsia="en-US" w:bidi="ar-SA"/>
          </w:rPr>
          <w:t>Taking stock of Bt Cotton: with evidence, experts question policy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Governance Now</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25,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SAB Events And Governance Now Media Ltd.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Geetanjali Minhas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 Food Prize Laureate tells webinar: New technology led to denial and non-implementation of real solutions for revival of cotton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Bt Cotton is the first and only GM (genetically modified) crop that has been approved in India. It is now cultivated for more than 20 years - first illegally and later approved by the government. Indian cotton yields rank 36th in the world and been stagnant for the last 15 years. Insecticide usage has been consistently increasing post 2005 despite an increase in area under Bt Cotton. On ground,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looking for other crops or non-Bt varieties of cotton to cultivate as an alternative to Bt Cotton.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various genetically modified food crops in the pipeline of approval and experimentation in India, those waiting foremost for regulatory clearance for commercial cultivation are new Bt brinjal event (other than Mahyco's Bt brinjal EE-1),Delhi University's herbicide tolerant GM mustard, Monsanto's herbicide tolerant and Bt GM maize.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expert panel of scientists came together in a webinar recently to present evidence-based evaluation on18 years of approved Bt Cotton in India and how outdated and ill suited technology has failed to deliver on its promises.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scathing attack on policy makers, Dr Peter Kenmore, a former FAO Representative in India, said that cotton is an outdated pest control technology. "It follows the same path worn down by generations of insecticide molecules from arsenic to DDT to BHC to endosulfan to monocrotophos to carbaryl to imidacloprid. In-house research aims for each molecule to be packaged biochemically, legally, and commercially before it is released and promoted. Corporate and public policy actors then claim yield increases but deliver no more than temporary pest suppression, secondary pest release and pest resistance."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Kenmore added that recurrent cycles of crises has sparked citizens' public action and sprouted ecological field research by committed scientists. "When this research is taken on by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groups they create locally-adapted agro ecological strategies. Their agro ecology now gathers global support from citizens' groups, governments and UN-FAO. Their robust local solutions in Indian cotton do not require any new molecules, including endo-toxins like in Bt Cotton."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Andrew Paul Gutierrez, senior emeritus professor in the College of Natural Resources at the University of California at Berkeley in USA, through his presentation explained the ecological reasons as to why hybrid Bt Cotton failed in India. He pointed out that India could have easily learnt from the mistakes that happened in California in the 1960s and 70s where the pest outbreak was mainly insecticide-induced.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long season Bt Cotton introduced in India was incorporated into hybrids that trapped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into biotech and insecticide treadmills. Its cultivation in rainfed areas is unique to India. It is a value capture mechanism that does not contribute to yield and is a major contributor to low yield stagnation and contributes to increasing production costs," he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Gutierrez asserted that economic distress has increased cotton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suicides and adoption of improved non-GM high-density short season fertile cotton varieties is a viable solution to the current GM hybrid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Keshav Kranthi of International Cotton Advisory Committee (ICAC) through his data presentation explained, "A critical analysis of official statistics (eands.dacnet.nic.in &amp; cotcorp.gov.in) shows that despite increase in area from 11.5% in 2005 and 37.8% in 2006 to a near saturation point after 2011, Bt hybrid technology has not been providing any tangible benefits in India in the past 15 years either in yield or insecticide usage.Cotton yields are the lowest in the world in Maharashtra despite being saturated with Bt-hybrids and highest usage of fertilizers and lesser than rainfed Africa wherein there is hardly any usage of technologies such as Bt or hybrids or fertilisers or pesticides or irrigation.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also shows that the Bt-hybrid technology has failed the test of sustainability with resistance in pink bollworm to Bt-cotton, increasing sucking pest infestation, increasing trend in insecticide and fertiliser usage and increasing costs and negative net-returns in 2014 and 2015," said Kranthi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Hans Herren, Laureate of the Right Livelihood Award and former co-chair of IAASTD (International Assessment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Knowledge, Science &amp; Technology for Development), said , "GMOs exemplify the case of a technology searching for an application. To modify the genome of plants and animals serves only the short-term drive for profit at the cost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consumers and food security in the medium and long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the technology is about treating symptoms rather than dealing with the problem's root causes, i.e., taking a systems approach to create resilient, productive and bio-diverse food systems in the widest sense and to provide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affordable solutions in its social, environmental and economic dimensions.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Strongly advocating agro ecology which includes regenerative,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perma culture, and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for survival as members of the earth systems and to meet the SDGs , Herren pointed that failure of Bt cotton is not just a failure of a product or technology behind it. It is a classic representation of what unsound science of plant protection and faulty direction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can lead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"Bt-hybrid technology in India represents an error-driven policy that has led to the denial and non-implementation of the real solutions for the revival of cotton in India which lie in HDSS (high density short season) planting of non-Bt/ GMO cotton in pure line varieties of our native desi species and American cotton species. We need to push aside the vested interests blocking the transformation with the baseless arguments of 'the world needs more food' and design and implement policies that are forward looking, deal with the climate crisis and help heal the COVID-19 pandemic aftermath. We have all the needed scientific and practical evidence that the agro ecological approaches to food and nutrition security work successfully" said Herren.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international webinar was organised by Centre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Jatan, in collaboration with Alliance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&amp; Holistic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(ASHA) and India For Safe Food.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5" w:history="1">
        <w:r>
          <w:rPr>
            <w:rFonts w:ascii="arial" w:eastAsia="arial" w:hAnsi="arial" w:cs="arial"/>
            <w:b/>
            <w:bCs/>
            <w:i/>
            <w:color w:val="0077CC"/>
            <w:kern w:val="32"/>
            <w:sz w:val="28"/>
            <w:szCs w:val="32"/>
            <w:u w:val="single"/>
            <w:shd w:val="clear" w:color="auto" w:fill="FFFFFF"/>
            <w:lang w:val="en-US" w:eastAsia="en-US" w:bidi="ar-SA"/>
          </w:rPr>
          <w:t>Farm</w:t>
        </w:r>
      </w:hyperlink>
      <w:hyperlink r:id="rId575" w:history="1">
        <w:r>
          <w:rPr>
            <w:rFonts w:ascii="arial" w:eastAsia="arial" w:hAnsi="arial" w:cs="arial"/>
            <w:b/>
            <w:bCs/>
            <w:i/>
            <w:color w:val="0077CC"/>
            <w:kern w:val="32"/>
            <w:sz w:val="28"/>
            <w:szCs w:val="32"/>
            <w:u w:val="single"/>
            <w:shd w:val="clear" w:color="auto" w:fill="FFFFFF"/>
            <w:lang w:val="en-US" w:eastAsia="en-US" w:bidi="ar-SA"/>
          </w:rPr>
          <w:t xml:space="preserve"> to Table: In America's Dairyland, UW students with </w:t>
        </w:r>
      </w:hyperlink>
      <w:hyperlink r:id="rId575"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575" w:history="1">
        <w:r>
          <w:rPr>
            <w:rFonts w:ascii="arial" w:eastAsia="arial" w:hAnsi="arial" w:cs="arial"/>
            <w:b/>
            <w:bCs/>
            <w:i/>
            <w:color w:val="0077CC"/>
            <w:kern w:val="32"/>
            <w:sz w:val="28"/>
            <w:szCs w:val="32"/>
            <w:u w:val="single"/>
            <w:shd w:val="clear" w:color="auto" w:fill="FFFFFF"/>
            <w:lang w:val="en-US" w:eastAsia="en-US" w:bidi="ar-SA"/>
          </w:rPr>
          <w:t xml:space="preserve"> backgrounds note campus disconnect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Badger Herald: University of Wisconsin - Madison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16,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University Wire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2020 UWIRE via U-Wire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2642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 when she lived at home, University of Wisconsin junior Lexi Schank always had a daily checklist of things she needed to do. Eat breakfast? Check. Pack homework? Check. And of course, she had to feed the calves.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Hailing from Arcadia, Wisconsin, she grew up on a 1,500 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made its way through four generations of Schanks, culminating in a grand total of 106 years the family has called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home. Schank calls herself an outspoken and deeply proud member of the population that gives this state its license plate tagline - because beyond being home of the Badgers, Wisconsin is America's Dairyland.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she's proud of her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stock and Badger identity alike, Schank has taken advantage of the opportunities UW offers - she's picked up majors in biology and life science communications and a certificate in food systems to boot. Having lived in the Women in Science and Engineering learning community her freshman year, she's now a Peer Advisor to the very same. She's even a Teaching Assistant for a class on global food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all of her involvement here, however, she hasn't forgotten her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roots. Schank strives to make her background known as something she cherishes, and ties it into her life here in Madison as she's 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like many students at UW, coming to the state's flagship university from her rural town meant leaving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she loves and coming to the city. And in the city, as the rural rumors seem to go, there isn't much whim or knowledge about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the state relies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Beyond Schank's self-described "bubble"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sometimes it feels like where she came from and what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do gets lost in the shuffle. And for the students on campus who hail from those roots, that's a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Family </w:t>
      </w:r>
      <w:r>
        <w:rPr>
          <w:rFonts w:ascii="arial" w:eastAsia="arial" w:hAnsi="arial" w:cs="arial"/>
          <w:b/>
          <w:i/>
          <w:color w:val="000000"/>
          <w:sz w:val="20"/>
          <w:u w:val="single"/>
          <w:lang w:val="en-US" w:eastAsia="en-US" w:bidi="ar-SA"/>
        </w:rPr>
        <w:t>Farms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UW junior Jenny Zinniker, like Schank, grew up on a small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Originally from East Troy, Wisconsin, the mere 75-minute drive from Madison she takes to get home means a whole change in scenery.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Zinniker said there are "a lot"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where she's from, and her family is no exception. They run an 160-acre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her great-grandfather purchased in the 1940s, meaning that like Schank,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been passed down, generation after generation, for members of the Zinniker family tree to tend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family's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particular houses cattle for beef, chickens for egg production, pigs for pork and her dad's cousin grows beans on their property. And to top it off, they also sell honey.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Zinniker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very much a family effort. Zinniker said her dad's been working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his whole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works 100% full time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He's never done anything else,"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her mom, despite a ten-year stint where she worked part-time elsewhere, currently works full-time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also definitely very involved with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 growing up, too," Zinniker said. "When I was much younger, there were always smaller chores to do like collecting eggs or something simple."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she got older, she moved into more advanced tasks. She started driving tractors, helping cut and bale hay and trimming fence 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then I started working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during summers as my full time job in high school, when I was around 14," she said. "Every summer during high school, that was what I did."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family's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unique in that it practices biodynamics, a philosophy Zinniker said is not particularly common but is practiced by some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like her parents. Founded by Rudolph Steiner, it has vast similarities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Uniquely, though, it treats factors like soil health, plant growth and livestock care as ecologically interrelated.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Zinniker's family, as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utilizes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Those consist of mineral, plant or animal manure extracts usually fermented and applied, and aren't chemically-based - on the Zinniker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she said they use substances like oak bark or manure. And, as part of her work, she helped out with those,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a lot of my background kind of facilitated my movement into environmentally-focused majors here," Zinniker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UW, Zinniker is pursuing majors in both Environmental Studies and Community and Environmental Sociology.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Beyond the work she does for her majors, Zinniker delved further into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with her campus activities. She works as one of the Garden Directors for F.H. King Students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 student organization funded by segregated fees that grows and distributes crops at no additional cost to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"Basically, what F.H. King does is we have a one-acre plot out on the Eagle Heights community garden, and we manage it. Everything we do is designed to go back to the student community to benefit from because they're funding what we do," she said. "We have a couple other programs, too - we do some internship programs, we have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hands in a normal year come out to the garden and help out, we have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Directors who sometimes do hydroponics, or we have a compost route to pick up compost from local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her campus involvement, Zinniker said it's hard to gauge sometimes just how widespread - or not - the discussion 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on campus. In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circle, she said, it can feel like people are talking about it, but that doesn't mean everybody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Zinniker noted that when she thought about just how many majors and schools there are at UW, with so many that don't discuss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at all, it adds up. And in general, she said, "there's a huge disconnect between people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how food gets 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kind of seems like if you're in the bubble, you're in the bubble," she said. "And I think just in general there has to be a societal shift towards acknowledging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I think it is very important to know where your food comes from, or even just be aware of how big of a food web it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Zinniker added that that doesn't necessarily mean spending a lot of money - if you can't afford local-grown, that's okay! But generally, she urged students to try and be mindful.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can't afford to get locally produced food, just be aware of what you're buying, and how that impacts people," she said. "I think some of it's just about appreciating whatever you're eating. Know that someone put in some really hard work and a lot of people put in effort to get that to you."</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Roots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Schank, life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consisted of more and more duties as she got older. After starting out feeding calves - who are "super cute" and just as cuddly as pictures would have you believe - she moved on to giving animals vaccinations, driving tractors to help with harvest and working in the milking parlor eight hours a day, at least once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when she came to UW, Schank did so in pursuit of a future that would allow her to remain involved with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but also integrate her other interests, like teaching, communicating and a lifelong love for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knew coming to Madison that I don't necessarily want to be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forever, but I want to stay connected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some way," she said. "And I've found that I think I want to do that by educating other people, because I realized that not a lot of people here understand where their food comes from. Family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so different from the huge factory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people see in the media, so it made me even more passionate about my past and growing up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my experiences. I really want to be able to share that with other people because I think it's very valuable to know where your food comes from and how it's produced."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Schank's knowledge is a product of her past, and especially to those who have no experience with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she knows her chops. And considering unfortunate big-city stereotypes about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education - or a lack thereof - she explained just how many complexities there are that involve things like math and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family lives in a pretty hilly area, and we're also right next to a river," she said. "So because of those factors, we have to be very careful about anything that we're putting on top of the land, any manure, or fertilizer or pesticides.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actually have to stick to very strict regulations about what you're putting on the soil so that those things don't run off into the water or leach into the soil. So we're actually constantly testing the soil, we measure and use the slope of the land in calculating how much of a certain nutrient does this soil need, and how much can we safely put on it. We do those kinds of calculations constantly."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Schank, who said most of what she ate growing up was the same product she helped create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knowing about where your food comes from is a given. But she realized that wasn't the case for everyone, and wasn't even a topic of discussion for some.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brought my roommate home for Thanksgiving one year, and she's from a big city out in California and just didn't have the same connections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I did," Schank said. "And it was really cool to bring her out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sit down and have a conversation about how things work and the different practices we do. And I asked her, 'when in school did you ever have a class that talked about where your food came from, or the science behind like rotational cropping or any of that kind of stuff?' And she thought about it and she said 'I've never taken a class like that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a problem, she said, because people make decisions on what they consume on a daily basis, three times a day. And they do that without the full picture of where that food comes from or what their dollars are supporting.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state that consumes dairy products incessantly - as milk, cheese or even in liquors with dairy components - the life of a cow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highly relevant to what Wisconsin's residents consume. And yet Schank said she's found a lot of people don't exactly know how those cows are raised, especially on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the baby is born, and she's with the mom for a few hours so that the mother can care for them at first, do all of that. But we've actually found that it's safer and healthier for both the mom and the baby to move them into their own separate pens after that," she said. "So for the first week, the calf has its own little area where it's isolated from any other diseases, and it's getting milk straight from its mother, because it has those important nutrients that they need when they're young to build a healthy immune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that, the calves are then taken to a different barn, where they're in groups of around 20. Schank said the calves run around and play with each other - their job, as she puts it, "is to be happy, healthy cows." They're also chipped, and those chips can be scanned to tell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about the calves'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first couple months of life, she said, the cows drink a milk replacer. They then transition to solid feed, and Schank's family moves the cows into groups of about 25 in larger pens. She said that up until about two years old, "the cows' job is to grow and eat and play."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they're bred, they give birth, and after they start giving milk, they get milked three times a day. Schank said the cows can give 70 gallons of milk per day, per cow - on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they can fill up a big semi-truck tanker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UW, Schank said, there are "definitely" classes she's taken that discuss those topics and highlight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But she wishes they were mentioned more, because it felt like the people in them were people already invested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realized that not many people are educated at all about where their food is from. And I think that's also true here at the university," she said. "I think I've been able to specifically find classes on those issues because of my background and my interests, so they talk about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a little more because that's what I'm passionate about. But I really have to seek out those classes, because they're not widely discussed."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result of that, Schank says, is many of her peers in these classes are ones already in the "bubble"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 the students who already knew they cared about those issues and took the time to find those classes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Wisconsin Promise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Associate Dean for External Relations and Advancement at UW's College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Life Sciences Heidi Zoerb said CALS "has a number of majors that would directly prepare someone for a career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listing Dairy Science, Animal Science, Agronomy and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Zoerb also noted some majors are useful in the business aspect of running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like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Applied Economics 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Business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UW System has a unique, lesser-known facet that allows for a deep dive into education on learning how to run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the Wisconsin School for Beginning Dairy &amp; Livestock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WSBDF Director and Academic Staff at UW Nadia Alber said WSBDF was started in 1995 as a training and mentoring program for beginning dairy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 other livestock added later on. Alber said, in fact, at the time several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had asked the state legislature for programming at UW that supported small or medium-sized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 niche markets, like grass-fed or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school has been designed to provide the opportunity for motivated individuals to educate themselves about pasture-based dairy and livestock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Alber said. "We offer our specialized training through traditional classroom activities, hands-on internships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tours of pasture-based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managed by successful graduates and mentors. We strongly emphasize the business and financial planning knowledge required to run a successful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business, as well as pasture and nutrient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Alber said classroom instruction at the school typically runs from the middle of November through the end of March, with some students participating in internships from April through July. The school also offers both their courses 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the school has seen "high school students enroll and even 60-year-olds interested in the grazing concept." They've had students "who were computer programmers and never set foot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those who had a 2,000 cow dairy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wanted to learn more about how to pasture their young stock." But regardless of their backgrounds, they were invested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Alber said there aren't any programs quite like UW's - there's the Dairy Grazing Apprenticeship, an earn-while-you-learn, two-year paid apprenticeship in dairy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But it's not the same, which means the UW System has a unique program that caters to its unique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WSBDF courses can also be used as credits toward this apprenticeship program, according to Alber, so it's a gift that keeps on giving.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the school, and the industry, might be more relevant right now than people realize.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could be as good a time as any to start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[though] of course make sure to educate yourself first!" Alber said. "Interest rates are low and people are looking to buy local, grass-fed meats as well as local vegetables. The COVID pandemic has been quite a boon to some small or medium-sized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Schank, the difference between these small and medium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versus factory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is huge - those in the business of family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rely on their land for their food, their home and their source of income. Supporting these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she said, is crucial, especially during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important to know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love what they do and the land that they live on is their livelihood so they're doing everything they can to produce safe, healthy food without damaging that land," she said. "I think it's important to acknowledge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their roles and if you don't know that stuff, try and be mindful and learn about it."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Agrimin Limited: AGRIMIN SOP CERTIFIED FOR ORGANIC USE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Financial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14,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6" type="#_x0000_t75" style="width:161.98pt;height:80.99pt">
            <v:imagedata r:id="rId50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632 words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Sydney, Australia: Agrimin Limited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Agrimin’s Sulphate of Potash (“SOP”) product certified as an allowable input for use in organic production systems• Agrimin’s SOP product can now be marketed within Australia and all Non-Regulated Markets outside of Australia as an allowable input under Australia’s Export Organic Standard• Customers in large and fast growing organic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markets are now accessible to Agrimin• Agrimin to support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production and increase its contribution toward the United Nations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GoalsAgrimin Limited (ASX: AMN) (“Agrimin” or “the Company”) is pleased to advise the SOP product produced by the Mackay Potash Project has been certified as an allowable input into certified organic production systems.Mark Savich, CEO of Agrimin said: “It is exciting for Agrimin’s high quality SOP product to be certified for use in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which will allow us to target this rapidly growing market segment. Based on our extensive customer engagement, we expect the organic market to play an increasingly important role in global SOP demand in the future.“The principles of modern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are also closely aligned with Agrimin’s sustainability vision and significantly contribute toward the United Nations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Goals.”Organic Input CertificationAgrimin’s SOP product has been certified by Southern Cross Certified Australia Pty Ltd (“SXC”). The purpose of certification under the SXC Allowed Input Scheme is to allow Agrimin to provide third party assurance to its customers that its SOP product is suitable for use in organic systems which are certified to both the National Standard for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Produce, and the Australian Standard AS 6000 for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Products.SXC undertook an audit of Agrimin’s product samples and proposed production process.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involved a detailed review of all production processes, and the origin, nature, use and quantities of all inputs. The certification will be renewed annually and requires a combination of on-site and desktop audits, and laboratory testing as and when required.Organic Market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DevelopmentAgrimin’s commitment to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of its Mackay Potash Project is enhanced through the production of SOP products that can be used in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that support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production. This will also allow the Company to further contribute toward the United Nations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Goals by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healthy soils, ecosystems and people.“Organic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production system that </w:t>
      </w:r>
      <w:r>
        <w:rPr>
          <w:rFonts w:ascii="arial" w:eastAsia="arial" w:hAnsi="arial" w:cs="arial"/>
          <w:b/>
          <w:i/>
          <w:color w:val="000000"/>
          <w:sz w:val="20"/>
          <w:u w:val="single"/>
          <w:lang w:val="en-US" w:eastAsia="en-US" w:bidi="ar-SA"/>
        </w:rPr>
        <w:t>sustains</w:t>
      </w:r>
      <w:r>
        <w:rPr>
          <w:rFonts w:ascii="arial" w:eastAsia="arial" w:hAnsi="arial" w:cs="arial"/>
          <w:color w:val="000000"/>
          <w:sz w:val="20"/>
          <w:lang w:val="en-US" w:eastAsia="en-US" w:bidi="ar-SA"/>
        </w:rPr>
        <w:t xml:space="preserve"> the health of soils, ecosystems, and people. It relies on ecological processes, biodiversity and cycles adapted to local conditions, rather than the use of inputs with adverse effects.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combines tradition, innovation, and science to benefit the shared environment and promote fair relationships and good quality of life for all involved.”– IFOAM General AssemblyThe organic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has been identified by Agrimin’s product marketing activities as a rapidly growing and increasingly important segment of the overall SOP market. The area of organic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has grown at a compounded aggregate growth rate of 9% per annum since 2000 and annual global organic retail food sales are now close to €100 billion, as shown in Figures 1 and 2.Agrimin has received strong customer interest for a SOP product that is able to be used in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Crops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under organic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include high value products such as fruits, vegetables, tree nuts and grapevines. These crops are more likely to be chloride intolerant and therefore SOP, as a low-chloride form of potash, is essential.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GREEN THOUGHTS: On- and off-premise operators weigh in on sustainability.(ON-/OFF-PREMISE SUSTAINABILITY)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StateWays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2020 Bev-AL Communications, Inc.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S8; Vol. 50; No. 4"; ISSN: 0279-2133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Dowling, Melissa</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the current concerns about health brought on by the coronavirus pandemic and growing interest in protecting the environment from climate change, sustainability has become a hot topic. Some suppliers may be quick to tout that products are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or biodynamically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but is there real consumer interest and demand for these goods?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has definitely been more interest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products, especially after the glyphosate [herbicide] lawsuits that ruled in favor of the cancer victims," says sommelier Erin Scala of Common House, a Virginia-based social club with locations in Charlottesville and Richmond. This brought quite a bit of attention to the use of chemical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she notes. "There are many studies, too, about how some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just make for better business--so even big industrial wineries are implementing some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Scala says, a bat consumes about 1,000 insects a night, so installing a bat house near the vineyard can reduce or eliminate the need to spray pesticides, and it's cheaper. "There is still a lot that could be better, but it's nice to see this shift in all facets of the wine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vast majority of items offered at Common House are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at the bare minimum, Scala notes. "We don't have a particular section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products, but we do indicate on the wine list which wines are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It changes every season, but during the past month bestsellers include Pietro Beconcini Chianti (certified organic), Del Maguey mezcal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and Bermejos rose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Sodie's Wine &amp; Spirits in Fort Smith, AR, customers are becoming more interested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products lately, says store manager Shaina Jones. "Customers are self-educating more, and making themselves aware of how products are made," she notes. "It is a driving force in their purchasing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Sodie's does not have a dedicated a section to specifically organic 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products. "But we do identify these products with individual signage on the shelf," Jones says. "Customers are able to find these types of products within those specific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can definitely see more of a sales trend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products, especially in wine and spirits," she continues. "I expect this to continue to increase in the next year, as more of these products become available and consumers continue to self-educate and care about what they are consuming."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Kevin Neitzel, owner of The Fridge Wholesale Liquor in Manhattan, KS, reports that not much has changed for his retailer/ distributor business in terms of interest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sales trends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products have remained the same over the last couple years," Neitzel says. "It seems like the same group of customers are looking for these products when they come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Fridge doesn't separate the organic 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products, Neitzel adds, "but all are clearly marked in the respective sections." Bonterra is the top-selling organic wine; "we also do well with Crop vodka."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GROWING AWARENESS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Tim Wiggins, co-owner and beverage director at Yellowbelly, Retreat Gastropub and Lazy Tiger in St. Louis, finds that guests are at least aware that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products and methods exist. The problem is that they often don't know which products or what methods are available or being practiced. "When we explain to guests what we are doing with dehydration, alternative acids and recycled cordials, there is always interest and excitement."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people interested in craft cocktails with unique ingredients also care about waste, "and they can easily get behind a more-</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bar program,"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Wiggins only carries natural wines that are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grown organically, so he does list them as natural. But he doesn't put special notes or labels on products or menu items because he would rather have the conversation with the guest.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"Often times I think it can look a little "buzzwordy" to put labels on products on a menu, mainly because the definitions of these labels are fairly vague," Wiggins says. "I think something has to taste and looks great first, then when you can add that it is made/ grown/produced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it is an extra bonus."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EDUCATIONAL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on- and off-premise operators find that educating the team about what makes certain products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helps sales. This is especially true in the wine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team member at Common House takes "Wine 101" that explores the club's wine philosophy, Scala says. What's more, "we back that up with a weekly team newsletter about our wine focus of the week, which often has information about sustainability, organics and biodynamics."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Fridge has information in its wine-training program that covers what makes these wines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Neitzel says. "Our wine buyer seeks to have a nice selection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wines in each set. There hasn't been much focus outside the wine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Sodie's educates its sales staff about what makes certain products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 organic. "We recognize that a lot of consumers are valuing these characteristics in what they drink, so it is important to show the consumer that we think it is important as well," Jones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greatly value products that are certified by a reputable organization," adds Melissa Blevins, Sodie's wine manager. "This is something we make sure to educate our staff about, as well as our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far 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and/or organic products go, "our top-selling segment is definitely Stellar Organics wines," Blevins says. "We are also building a substantial selection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organic vodkas, which is our top seller in the spirits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Spirits are a little different than wine because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organic spirit isn't usually going to taste as different as a natural wine does, says Wiggins. "We sell a ton of agave spirits, and we use the La Gritona Reposado Tequila in a few cocktails, so we move through it quickly. It is an absolutely beautiful tequila that is female owned and operated, and one of our favorite spirits on the back 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he notes that most guests won't sip La Gritona and be like, "mmm yeah, that's organically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tequila. People have to be willing to pay a little more for something even if it doesn't 'taste natural'but because they believe in the better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COMMITTING TO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Should more restaurants and retailers be exploring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options in wine and other beverage alcohol products? Frankly, they can't afford not to, says Common House's Scala. "As climate change creates supply issues over the next century, it's so important to support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producers who are not adding to the problem, but instead, providing solutions for a changing wine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order to have a thriving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wine future to hand off to the next generation, she adds, "there has to be an even greater embrace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practices. And the focus needs to be on social sustainability as well as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Wiggins says he has "a staff of super diverse people that have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cooking backgrounds, so they are very hyped on these practices. We talk about sustainability because we care, and in my opinion, that is where it has to start." Usually it means the products are more expensive and harder to find, he admits, "so it is easier and more convenient to not care. Guests are not yet ready to pay more for a cocktail with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ingredients like they will pay more for a [petillant naturel wine], but I hope to see that attitude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Sales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products have likely trended steadily up at his restaurants, Wiggins says, "but only because we have cut out as many things as possible that don't follow the practices we prefer. For wine, hip people are looking for a natural wine bar because it is trendy and sounds cool, but for cocktails and spirits, people don't reafiy look for natural 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cocktails yet."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should, he notes, "but they don't yet, because not enough places are doing it or talking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BIODIVERSITY-CENTRIC WINE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the way restaurants format their wine lists encourage greater sustainability? Sommelier Erin Scala of Common House thinks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Virginia-based social club, with locations in Charlottesville and Richmond, organizes the wine lists by style instead of by grape. "We are transparent about the grape varieties, but the white wines are always listed as crisp to rich, and the red wines are lightest to boldest," she says. Why is this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 focus your wine list around a few grape varieties, similar to the way you see most grocery stores set up-chardonnay, sauvignon blanc, cabernet sauvignon, pinot noir--you are encouraging monoculture with your buying power by encouraging wine producers to focus in and plant just the top-selling grape varieties," Scala says. This decreases biodiversity and encourages monoculture, which in turn leads to chemical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a host of other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wine sales tend to happen in supermarkets, she notes, "and I am devastated when I walk in and see just five or six grape varieties represented. When you order a grape variety outside of the world-renowned international grape varieties, you encourage biodiversity in the wine world."--MD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 At The Fridge Wholesale Liquor in Manhattan, KS, Bonterra is the top-selling organic wine. Crop organic vodka is also popular.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Citizenship, Place, and a Humane Economy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American Conservative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July 2020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July 2020 American Conservative LLC Jul/Aug 2020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ARTS &amp; LETTERS; Pg. 96; Vol. 19; No. 4; ISSN: 1540966X</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Gerald J Russello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Arlington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76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Land and Liberty: The Best of Free America. Edited by Allan C. Carlson. Preface by Sir Roger Scruton. Afterword by James Matthew Wilson. Wethersfield Institute, 349 pages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handsome, lavishly produced book rescues from obscurity a critical piece of American intellectual and literary history. Among the many disruptions the Second World War caused was the realignment of American ideological camps. The long American tradition of populism and decentralization was reaching new heights in the 1930s in the face of rapid social and economic dislocation, but it was derailed by the postwar fight against communism. As a result, a strong national government was defended by "conservatives" mobilizing in response to the threat of the Soviet Union, which also helped big business position itself as a defender of freedom. With this collection, we see a different America, where those championing the values of community were also opposing rampant capitalism in a way that became foreign to conservatives for decades. In an age suffering from recurrent polio outbreaks, the Great Depression, the emergence of fascism abroad, and centralization (governmental and commercial) at home, Free America asked questions about sufficiency, citizenship, economics, and governance in defining and defending the kind of citizens the country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Free America reflected that critical moment of realignment, as the older, more quixotic America was eclipsed by more ideologically driven camps. It was a quixotic, composite project, intentionally so, of two main groups. On the one hand were the Southern Agrarians, especially the Twelve Southerners who published I'll Take My Stand in 1930. This group, loosely affiliated with Vanderbilt University, included Allen Tate, Donald Davidson, Andrew Nelson Lytle, and John Crowe Ransom. The Statement of Principles to that book states that the "communities and private persons sharing the agrarian tastes are to be found widely within the Union. Proper living is a matter of the intelligence and the will, does not depend on the local climate or geography, and is capable of a definition which is general and not Southern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Tate thought that the book's title was needlessly adversarial and would invite dismissal from critics; his proposed title, Tracts Against Communism, perhaps better conveyed the focus of at least some of its contributors. Tate proved prescient. As it happened, the Agrarian critique of urbanism, industrialism, and centralization was overshadowed by a perception that it was simply a defense of the South, including its racial hierarchies-a criticism that is not without some support. Six years later, some of the Twelve Southerners would join with future Free America contributors and others to publish Who Owns America? The title indicated a more direct attack on the concentrations of wealth and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were the distributists, a more loosely organized group of economists, writers, publicists, and dreamers located mostly in the North, who traced their lineage to other sources. Most of these sources were English, such as G.K. Chesterton and Hilaire Belloc, but they also included native influence such as the tax theories of Henry George and the Catholic rural life movement. But they too were overwhelmed by the war, and much of the infrastructure and momentum of the distributist and agrarian revival of the 1930s was gone by, say, 1948.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Free America lasted until 1946, and original copies are exceedingly difficult to find. The journal was the brainchild of three people: Herbert Agar, Ralph Borsodi, and Chauncey Stillman. Agar is perhaps the best known of the three. Although born in New Rochelle, New York, Agar spent time in London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where he worked for G.K.'s Weekly, among other journals, and absorbed distributist arguments about the dangers of concentrated power and property whether denominated "socialist" or "capitalist." In 1933, he won the Pulitzer Prize for his history of the presidency, which draws on distributist arguments to make the case that the country was founded by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artisans, and merchants, with productive property owned by the vast majority of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Borsodi was a more straightforward anarchist, and advocated intendent, fully productive homesteads. Stillman perhaps balanced the two. He was no stranger to concentrations of wealth-he came from a wealthy Texas family whose ancestor was a founder of what became Citigroup- but he turned his attention rather to the country life than finance. He agreed to finance Free America but made additional substantive editorial contributions of his own, especially in the area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innovative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which were methods he practiced at his estate in the small New York town of Amenia. His essay, "Challenge to Famine," argues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a solution to soil exhausted by factory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excellent introduction to Land and Liberty, Allan Carlson puts these disparate movements into context. Despite policy and practical disagreements, the editors "would test every existing or proposed economic, political and social matter by a common measure: how the things at issue would affect the small and the human." In the inaugural issue, Agar makes the point that the contributors were united in their opposition to collectivism and plutocracy, and the journal would serve as "the meeting ground for those who are equally opposed to finance-capitalism, communism, and fascism," which were incompatible with democracy, since democracy could only survive when anchored by the widespread possession of property. The journal gathered contributors across from what we now would consider the ideological spectrum. Belloc contributed an essay, on "The Enemy," as did the editor of Commonweal, Michael Williams, on "The Great Tradition."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journal combined theoretical analyses, like Borsodi's twopart essay on decentralization, with more practical concerns. (Carlson includes samples in sections titled "Recovering Homecraft," "The Productive Home," and "Practical Homesteading.") The underlying theme of both kinds of articles was, as Wilson says in his afterword, "the belief that cultural form, the way of life of a people, is partly dependent on the material 'base' or economic structure." This is no Marxist notion, but reflects a simple truth. If a society valorizes (and materially rewards) the high-flying management consultant who leaves her home to live in temporary dwellings across the country (or world) through much of her early adult life, then that creates a certain type of culture. A society that counsels instead that the children of management consultants should go out into the country to start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reject the global capitalist machine would create another, even if not every institution in the country were run on distributist bases. Similarly with property: a society that believes intangible financial "assets" create and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wealth in the same way as actual goods and skills will reflect that belief in its societal arrangements.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one should not idolize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It can be hard, grueling work. The distributist idea fails if it is to force everyone to be a small-scale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Rather, the idea is to recognize that the material conditions that create massive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concerns may not be as economical as advertised, and also that the culture such concentrations create is incompatible with a free society. In this connection it may be worth noting the antipathy most Free America writers had towards war, and for the same reason: it favors bigness, which in turn transforms free citizens into "consumers" and derails improvements in technology or machinery that could have been for the benefit of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mistake critics of distributism or agrarianism often make is in thinking that writers like those in Free America required a country to be all distributist, 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or not at all. Instead, it is the mass culture that requires uniformity and projects onto distributism a totalizing attitude distributism largely lacks. I see no necessary problem in a distributist society with large cities or large-scale industry, and indeed debate over how to combine distributist principles with America as it then existed peppers the pages of Free America. The options are varied, as H.A. Highstone noted in a 1943 essay. The challenge is in forming institutions such that they serve the citizens, rather than vice versa.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one sense, the world conveyed in this book is now almost impossible to imagine. It is an America where many people were still familiar with the rhythms of rural life and the scrim of machinery and technology had not obscured the natural realities of community. The yeoman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as the national role model yielding to the soldier, the factory worker, the ad man, the "knowledge worker," and the town or small city to the "metropolis." In 2020, for example, it is difficult to see how we might turn away from mass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but it is not difficult to imagine an economic system that favors families and communities over financial institutions and global corporations.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even mass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need not be accepted as is. In "Fallacy of Mass Production," Borsodi sounds at first unrealistic in railing against the evils of factory flour production in 1937, but his point makes more sense now, perhaps. It is not simply the means of production (mass versus artisanal). Rather, one should look at "the part which favoritism in freight rates, taxation and other forms of government assistance to manufacturers played in enabling the 'giant' mills to undersell their smaller competitors," allowing these favored enterprises to engage in predatory pricing and misleading advertising with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considering the future of distributism, Peter van Dresser expressed a "degree of discouragement" given the explosive growth of the state and corporate power but hoped that distributive principles could be "an 'enclave' within our present managerial civilization" and "broaden its associations and alliances." Still good advice, 70 years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Much of the infrastructure and momentum of the distributist and agrarian revival of the 1930s was gone by, say, 1948. They were overwhelmed by the 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Gerald J. Russello is editor of The University Bookman.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3" w:history="1">
        <w:r>
          <w:rPr>
            <w:rFonts w:ascii="arial" w:eastAsia="arial" w:hAnsi="arial" w:cs="arial"/>
            <w:b/>
            <w:bCs/>
            <w:i/>
            <w:color w:val="0077CC"/>
            <w:kern w:val="32"/>
            <w:sz w:val="28"/>
            <w:szCs w:val="32"/>
            <w:u w:val="single"/>
            <w:shd w:val="clear" w:color="auto" w:fill="FFFFFF"/>
            <w:lang w:val="en-US" w:eastAsia="en-US" w:bidi="ar-SA"/>
          </w:rPr>
          <w:t>How to Find (and Discuss) Natural Wines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22, 2020 Wednesday 00:40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DINING; drinks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Eric Asimov</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These bottles are made in small lots and are difficult to find. But here are five importers and five American producers to seek out, and some terminology to know.</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bottles are made in small lots and are difficult to find. But here are five importers and five American producers to seek out, and some terminology to know.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 wines don’t easily fit as quick recommendations. They are generally made in minute quantities, which makes specific bottles hard to find.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better way to discover the world of natural wine is through the time-honored practice of shopping by importer. Some importers specialize in natural wines, but many offer blended portfolios. (Also, seeking out importers won’t lead you to American producers, unless they are distributors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five importers that specialize in natural wines, though not always by strict definition. You will also find many selections among the portfolios of established sellers like Louis/Dressner Selections and Kermit Lynch Wine Merchants, which sought out natural wines before the term was coined.</w:t>
      </w:r>
    </w:p>
    <w:p>
      <w:pPr>
        <w:keepNext w:val="0"/>
        <w:spacing w:before="240" w:after="0" w:line="260" w:lineRule="atLeast"/>
        <w:ind w:left="0" w:right="0" w:firstLine="0"/>
        <w:jc w:val="both"/>
        <w:rPr>
          <w:lang w:val="en-US" w:eastAsia="en-US" w:bidi="ar-SA"/>
        </w:rPr>
      </w:pPr>
      <w:hyperlink r:id="rId604" w:history="1">
        <w:r>
          <w:rPr>
            <w:rFonts w:ascii="arial" w:eastAsia="arial" w:hAnsi="arial" w:cs="arial"/>
            <w:i/>
            <w:color w:val="0077CC"/>
            <w:sz w:val="20"/>
            <w:u w:val="single"/>
            <w:shd w:val="clear" w:color="auto" w:fill="FFFFFF"/>
            <w:lang w:val="en-US" w:eastAsia="en-US" w:bidi="ar-SA"/>
          </w:rPr>
          <w:t>Jenny &amp;amp; François Selections</w:t>
        </w:r>
      </w:hyperlink>
      <w:r>
        <w:rPr>
          <w:rFonts w:ascii="arial" w:eastAsia="arial" w:hAnsi="arial" w:cs="arial"/>
          <w:color w:val="000000"/>
          <w:sz w:val="20"/>
          <w:lang w:val="en-US" w:eastAsia="en-US" w:bidi="ar-SA"/>
        </w:rPr>
        <w:t xml:space="preserve"> Longtime proponents with a worldwide portfolio.</w:t>
      </w:r>
    </w:p>
    <w:p>
      <w:pPr>
        <w:keepNext w:val="0"/>
        <w:spacing w:before="240" w:after="0" w:line="260" w:lineRule="atLeast"/>
        <w:ind w:left="0" w:right="0" w:firstLine="0"/>
        <w:jc w:val="both"/>
        <w:rPr>
          <w:lang w:val="en-US" w:eastAsia="en-US" w:bidi="ar-SA"/>
        </w:rPr>
      </w:pPr>
      <w:hyperlink r:id="rId604" w:history="1">
        <w:r>
          <w:rPr>
            <w:rFonts w:ascii="arial" w:eastAsia="arial" w:hAnsi="arial" w:cs="arial"/>
            <w:i/>
            <w:color w:val="0077CC"/>
            <w:sz w:val="20"/>
            <w:u w:val="single"/>
            <w:shd w:val="clear" w:color="auto" w:fill="FFFFFF"/>
            <w:lang w:val="en-US" w:eastAsia="en-US" w:bidi="ar-SA"/>
          </w:rPr>
          <w:t>José Pastor Selections</w:t>
        </w:r>
      </w:hyperlink>
      <w:r>
        <w:rPr>
          <w:rFonts w:ascii="arial" w:eastAsia="arial" w:hAnsi="arial" w:cs="arial"/>
          <w:color w:val="000000"/>
          <w:sz w:val="20"/>
          <w:lang w:val="en-US" w:eastAsia="en-US" w:bidi="ar-SA"/>
        </w:rPr>
        <w:t xml:space="preserve"> Specializing in Iberian wines, though not all fit the natural category.</w:t>
      </w:r>
    </w:p>
    <w:p>
      <w:pPr>
        <w:keepNext w:val="0"/>
        <w:spacing w:before="240" w:after="0" w:line="260" w:lineRule="atLeast"/>
        <w:ind w:left="0" w:right="0" w:firstLine="0"/>
        <w:jc w:val="both"/>
        <w:rPr>
          <w:lang w:val="en-US" w:eastAsia="en-US" w:bidi="ar-SA"/>
        </w:rPr>
      </w:pPr>
      <w:hyperlink r:id="rId604" w:history="1">
        <w:r>
          <w:rPr>
            <w:rFonts w:ascii="arial" w:eastAsia="arial" w:hAnsi="arial" w:cs="arial"/>
            <w:i/>
            <w:color w:val="0077CC"/>
            <w:sz w:val="20"/>
            <w:u w:val="single"/>
            <w:shd w:val="clear" w:color="auto" w:fill="FFFFFF"/>
            <w:lang w:val="en-US" w:eastAsia="en-US" w:bidi="ar-SA"/>
          </w:rPr>
          <w:t>Selection Massale</w:t>
        </w:r>
      </w:hyperlink>
      <w:r>
        <w:rPr>
          <w:rFonts w:ascii="arial" w:eastAsia="arial" w:hAnsi="arial" w:cs="arial"/>
          <w:color w:val="000000"/>
          <w:sz w:val="20"/>
          <w:lang w:val="en-US" w:eastAsia="en-US" w:bidi="ar-SA"/>
        </w:rPr>
        <w:t xml:space="preserve"> Mostly focused on France, with toes dipped into Italy, Germany and elsewhere.</w:t>
      </w:r>
    </w:p>
    <w:p>
      <w:pPr>
        <w:keepNext w:val="0"/>
        <w:spacing w:before="240" w:after="0" w:line="260" w:lineRule="atLeast"/>
        <w:ind w:left="0" w:right="0" w:firstLine="0"/>
        <w:jc w:val="both"/>
        <w:rPr>
          <w:lang w:val="en-US" w:eastAsia="en-US" w:bidi="ar-SA"/>
        </w:rPr>
      </w:pPr>
      <w:hyperlink r:id="rId604" w:history="1">
        <w:r>
          <w:rPr>
            <w:rFonts w:ascii="arial" w:eastAsia="arial" w:hAnsi="arial" w:cs="arial"/>
            <w:i/>
            <w:color w:val="0077CC"/>
            <w:sz w:val="20"/>
            <w:u w:val="single"/>
            <w:shd w:val="clear" w:color="auto" w:fill="FFFFFF"/>
            <w:lang w:val="en-US" w:eastAsia="en-US" w:bidi="ar-SA"/>
          </w:rPr>
          <w:t>Tess Bryant Selections</w:t>
        </w:r>
      </w:hyperlink>
      <w:r>
        <w:rPr>
          <w:rFonts w:ascii="arial" w:eastAsia="arial" w:hAnsi="arial" w:cs="arial"/>
          <w:color w:val="000000"/>
          <w:sz w:val="20"/>
          <w:lang w:val="en-US" w:eastAsia="en-US" w:bidi="ar-SA"/>
        </w:rPr>
        <w:t> </w:t>
      </w:r>
      <w:r>
        <w:rPr>
          <w:rFonts w:ascii="arial" w:eastAsia="arial" w:hAnsi="arial" w:cs="arial"/>
          <w:color w:val="000000"/>
          <w:sz w:val="20"/>
          <w:lang w:val="en-US" w:eastAsia="en-US" w:bidi="ar-SA"/>
        </w:rPr>
        <w:t>Small portfolio of fine Australian wines.</w:t>
      </w:r>
    </w:p>
    <w:p>
      <w:pPr>
        <w:keepNext w:val="0"/>
        <w:spacing w:before="240" w:after="0" w:line="260" w:lineRule="atLeast"/>
        <w:ind w:left="0" w:right="0" w:firstLine="0"/>
        <w:jc w:val="both"/>
        <w:rPr>
          <w:lang w:val="en-US" w:eastAsia="en-US" w:bidi="ar-SA"/>
        </w:rPr>
      </w:pPr>
      <w:hyperlink r:id="rId604" w:history="1">
        <w:r>
          <w:rPr>
            <w:rFonts w:ascii="arial" w:eastAsia="arial" w:hAnsi="arial" w:cs="arial"/>
            <w:i/>
            <w:color w:val="0077CC"/>
            <w:sz w:val="20"/>
            <w:u w:val="single"/>
            <w:shd w:val="clear" w:color="auto" w:fill="FFFFFF"/>
            <w:lang w:val="en-US" w:eastAsia="en-US" w:bidi="ar-SA"/>
          </w:rPr>
          <w:t>Zev Rovine Selections</w:t>
        </w:r>
      </w:hyperlink>
      <w:r>
        <w:rPr>
          <w:rFonts w:ascii="arial" w:eastAsia="arial" w:hAnsi="arial" w:cs="arial"/>
          <w:color w:val="000000"/>
          <w:sz w:val="20"/>
          <w:lang w:val="en-US" w:eastAsia="en-US" w:bidi="ar-SA"/>
        </w:rPr>
        <w:t xml:space="preserve"> Excellent, wide-ranging portfolio.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are looking for American natural wines, here are five producers to keep in mind:</w:t>
      </w:r>
    </w:p>
    <w:p>
      <w:pPr>
        <w:keepNext w:val="0"/>
        <w:spacing w:before="240" w:after="0" w:line="260" w:lineRule="atLeast"/>
        <w:ind w:left="0" w:right="0" w:firstLine="0"/>
        <w:jc w:val="both"/>
        <w:rPr>
          <w:lang w:val="en-US" w:eastAsia="en-US" w:bidi="ar-SA"/>
        </w:rPr>
      </w:pPr>
      <w:hyperlink r:id="rId604" w:history="1">
        <w:r>
          <w:rPr>
            <w:rFonts w:ascii="arial" w:eastAsia="arial" w:hAnsi="arial" w:cs="arial"/>
            <w:i/>
            <w:color w:val="0077CC"/>
            <w:sz w:val="20"/>
            <w:u w:val="single"/>
            <w:shd w:val="clear" w:color="auto" w:fill="FFFFFF"/>
            <w:lang w:val="en-US" w:eastAsia="en-US" w:bidi="ar-SA"/>
          </w:rPr>
          <w:t>AmByth Estate</w:t>
        </w:r>
      </w:hyperlink>
      <w:r>
        <w:rPr>
          <w:rFonts w:ascii="arial" w:eastAsia="arial" w:hAnsi="arial" w:cs="arial"/>
          <w:color w:val="000000"/>
          <w:sz w:val="20"/>
          <w:lang w:val="en-US" w:eastAsia="en-US" w:bidi="ar-SA"/>
        </w:rPr>
        <w:t xml:space="preserve"> Beautiful, risk-taking wines from Paso Robles, Calif.</w:t>
      </w:r>
    </w:p>
    <w:p>
      <w:pPr>
        <w:keepNext w:val="0"/>
        <w:spacing w:before="240" w:after="0" w:line="260" w:lineRule="atLeast"/>
        <w:ind w:left="0" w:right="0" w:firstLine="0"/>
        <w:jc w:val="both"/>
        <w:rPr>
          <w:lang w:val="en-US" w:eastAsia="en-US" w:bidi="ar-SA"/>
        </w:rPr>
      </w:pPr>
      <w:hyperlink r:id="rId604" w:history="1">
        <w:r>
          <w:rPr>
            <w:rFonts w:ascii="arial" w:eastAsia="arial" w:hAnsi="arial" w:cs="arial"/>
            <w:i/>
            <w:color w:val="0077CC"/>
            <w:sz w:val="20"/>
            <w:u w:val="single"/>
            <w:shd w:val="clear" w:color="auto" w:fill="FFFFFF"/>
            <w:lang w:val="en-US" w:eastAsia="en-US" w:bidi="ar-SA"/>
          </w:rPr>
          <w:t>Donkey &amp;amp; Goat</w:t>
        </w:r>
      </w:hyperlink>
      <w:r>
        <w:rPr>
          <w:rFonts w:ascii="arial" w:eastAsia="arial" w:hAnsi="arial" w:cs="arial"/>
          <w:color w:val="000000"/>
          <w:sz w:val="20"/>
          <w:lang w:val="en-US" w:eastAsia="en-US" w:bidi="ar-SA"/>
        </w:rPr>
        <w:t xml:space="preserve"> California wines that satisfy and surprise.</w:t>
      </w:r>
    </w:p>
    <w:p>
      <w:pPr>
        <w:keepNext w:val="0"/>
        <w:spacing w:before="240" w:after="0" w:line="260" w:lineRule="atLeast"/>
        <w:ind w:left="0" w:right="0" w:firstLine="0"/>
        <w:jc w:val="both"/>
        <w:rPr>
          <w:lang w:val="en-US" w:eastAsia="en-US" w:bidi="ar-SA"/>
        </w:rPr>
      </w:pPr>
      <w:hyperlink r:id="rId604" w:history="1">
        <w:r>
          <w:rPr>
            <w:rFonts w:ascii="arial" w:eastAsia="arial" w:hAnsi="arial" w:cs="arial"/>
            <w:i/>
            <w:color w:val="0077CC"/>
            <w:sz w:val="20"/>
            <w:u w:val="single"/>
            <w:shd w:val="clear" w:color="auto" w:fill="FFFFFF"/>
            <w:lang w:val="en-US" w:eastAsia="en-US" w:bidi="ar-SA"/>
          </w:rPr>
          <w:t>Hiyu</w:t>
        </w:r>
      </w:hyperlink>
      <w:r>
        <w:rPr>
          <w:rFonts w:ascii="arial" w:eastAsia="arial" w:hAnsi="arial" w:cs="arial"/>
          <w:color w:val="000000"/>
          <w:sz w:val="20"/>
          <w:lang w:val="en-US" w:eastAsia="en-US" w:bidi="ar-SA"/>
        </w:rPr>
        <w:t xml:space="preserve"> Astounding, unorthodox and delicious bottles, from Oregon.</w:t>
      </w:r>
    </w:p>
    <w:p>
      <w:pPr>
        <w:keepNext w:val="0"/>
        <w:spacing w:before="240" w:after="0" w:line="260" w:lineRule="atLeast"/>
        <w:ind w:left="0" w:right="0" w:firstLine="0"/>
        <w:jc w:val="both"/>
        <w:rPr>
          <w:lang w:val="en-US" w:eastAsia="en-US" w:bidi="ar-SA"/>
        </w:rPr>
      </w:pPr>
      <w:hyperlink r:id="rId604" w:history="1">
        <w:r>
          <w:rPr>
            <w:rFonts w:ascii="arial" w:eastAsia="arial" w:hAnsi="arial" w:cs="arial"/>
            <w:i/>
            <w:color w:val="0077CC"/>
            <w:sz w:val="20"/>
            <w:u w:val="single"/>
            <w:shd w:val="clear" w:color="auto" w:fill="FFFFFF"/>
            <w:lang w:val="en-US" w:eastAsia="en-US" w:bidi="ar-SA"/>
          </w:rPr>
          <w:t>La Garagista</w:t>
        </w:r>
      </w:hyperlink>
      <w:r>
        <w:rPr>
          <w:rFonts w:ascii="arial" w:eastAsia="arial" w:hAnsi="arial" w:cs="arial"/>
          <w:color w:val="000000"/>
          <w:sz w:val="20"/>
          <w:lang w:val="en-US" w:eastAsia="en-US" w:bidi="ar-SA"/>
        </w:rPr>
        <w:t xml:space="preserve"> Wines from Vermont that challenge expectations.</w:t>
      </w:r>
    </w:p>
    <w:p>
      <w:pPr>
        <w:keepNext w:val="0"/>
        <w:spacing w:before="240" w:after="0" w:line="260" w:lineRule="atLeast"/>
        <w:ind w:left="0" w:right="0" w:firstLine="0"/>
        <w:jc w:val="both"/>
        <w:rPr>
          <w:lang w:val="en-US" w:eastAsia="en-US" w:bidi="ar-SA"/>
        </w:rPr>
      </w:pPr>
      <w:hyperlink r:id="rId604" w:history="1">
        <w:r>
          <w:rPr>
            <w:rFonts w:ascii="arial" w:eastAsia="arial" w:hAnsi="arial" w:cs="arial"/>
            <w:i/>
            <w:color w:val="0077CC"/>
            <w:sz w:val="20"/>
            <w:u w:val="single"/>
            <w:shd w:val="clear" w:color="auto" w:fill="FFFFFF"/>
            <w:lang w:val="en-US" w:eastAsia="en-US" w:bidi="ar-SA"/>
          </w:rPr>
          <w:t>Vinca Minor</w:t>
        </w:r>
      </w:hyperlink>
      <w:r>
        <w:rPr>
          <w:rFonts w:ascii="arial" w:eastAsia="arial" w:hAnsi="arial" w:cs="arial"/>
          <w:color w:val="000000"/>
          <w:sz w:val="20"/>
          <w:lang w:val="en-US" w:eastAsia="en-US" w:bidi="ar-SA"/>
        </w:rPr>
        <w:t xml:space="preserve"> Lovely wines from Northern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Natural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 discussion of natural wine is likely to include jargon. Here are seven terms to know.</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in which the aim is to create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self-regulating habitat. Biodynamically grown grapes are used in all genres of wine, not just natural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Brutal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Referring to modern machines that can change the nature of a wine, rather than simple, labor-saving devices that mimic traditional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Mousiness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flaw specific to some wines made without added sulfur dioxide, a preservative. It can be sensed only </w:t>
      </w:r>
      <w:hyperlink r:id="rId604" w:history="1">
        <w:r>
          <w:rPr>
            <w:rFonts w:ascii="arial" w:eastAsia="arial" w:hAnsi="arial" w:cs="arial"/>
            <w:i/>
            <w:color w:val="0077CC"/>
            <w:sz w:val="20"/>
            <w:u w:val="single"/>
            <w:shd w:val="clear" w:color="auto" w:fill="FFFFFF"/>
            <w:lang w:val="en-US" w:eastAsia="en-US" w:bidi="ar-SA"/>
          </w:rPr>
          <w:t>retronasally</w:t>
        </w:r>
      </w:hyperlink>
      <w:r>
        <w:rPr>
          <w:rFonts w:ascii="arial" w:eastAsia="arial" w:hAnsi="arial" w:cs="arial"/>
          <w:color w:val="000000"/>
          <w:sz w:val="20"/>
          <w:lang w:val="en-US" w:eastAsia="en-US" w:bidi="ar-SA"/>
        </w:rPr>
        <w:t xml:space="preserve"> (after swallowing) and is reminiscent of the smell of a mouse cage.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Orange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white wine made with the techniques used for red wines, in which the juice is macerated with the pigment-bearing skins. Also called amber wine or skin-contact wine. Not all orange wines are natural wines, and vice versa.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Oxidative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Used to describe a wine that is intentionally exposed to oxygen during production, which can add a specific character. Oxidative wines differ from oxidized wines, which are spoiled by exposure to air. The entire spectrum of wine includes oxidative examples.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Regenerative </w:t>
      </w:r>
      <w:r>
        <w:rPr>
          <w:rFonts w:ascii="arial" w:eastAsia="arial" w:hAnsi="arial" w:cs="arial"/>
          <w:b/>
          <w:i/>
          <w:color w:val="000000"/>
          <w:sz w:val="20"/>
          <w:u w:val="single"/>
          <w:lang w:val="en-US" w:eastAsia="en-US" w:bidi="ar-SA"/>
        </w:rPr>
        <w:t>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holistic method that views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part of a larger ecosystem, with special emphasis on strengthening the health of the soil and increasing the natural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Sulfur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preservative and antioxidant used almost universally in wine production, and the most contentious issue among natural wine producers. Some adamantly oppose its use, while others tolerate a small amount at bottling.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w:t>
      </w:r>
      <w:hyperlink r:id="rId604" w:history="1">
        <w:r>
          <w:rPr>
            <w:rFonts w:ascii="arial" w:eastAsia="arial" w:hAnsi="arial" w:cs="arial"/>
            <w:i/>
            <w:color w:val="0077CC"/>
            <w:sz w:val="20"/>
            <w:u w:val="single"/>
            <w:shd w:val="clear" w:color="auto" w:fill="FFFFFF"/>
            <w:lang w:val="en-US" w:eastAsia="en-US" w:bidi="ar-SA"/>
          </w:rPr>
          <w:t>NYT Food on Twitter</w:t>
        </w:r>
      </w:hyperlink>
      <w:r>
        <w:rPr>
          <w:rFonts w:ascii="arial" w:eastAsia="arial" w:hAnsi="arial" w:cs="arial"/>
          <w:color w:val="000000"/>
          <w:sz w:val="20"/>
          <w:lang w:val="en-US" w:eastAsia="en-US" w:bidi="ar-SA"/>
        </w:rPr>
        <w:t xml:space="preserve"> and </w:t>
      </w:r>
      <w:hyperlink r:id="rId604" w:history="1">
        <w:r>
          <w:rPr>
            <w:rFonts w:ascii="arial" w:eastAsia="arial" w:hAnsi="arial" w:cs="arial"/>
            <w:i/>
            <w:color w:val="0077CC"/>
            <w:sz w:val="20"/>
            <w:u w:val="single"/>
            <w:shd w:val="clear" w:color="auto" w:fill="FFFFFF"/>
            <w:lang w:val="en-US" w:eastAsia="en-US" w:bidi="ar-SA"/>
          </w:rPr>
          <w:t>NYT Cooking on Instagram</w:t>
        </w:r>
      </w:hyperlink>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YouTube</w:t>
        </w:r>
      </w:hyperlink>
      <w:r>
        <w:rPr>
          <w:rFonts w:ascii="arial" w:eastAsia="arial" w:hAnsi="arial" w:cs="arial"/>
          <w:color w:val="000000"/>
          <w:sz w:val="20"/>
          <w:lang w:val="en-US" w:eastAsia="en-US" w:bidi="ar-SA"/>
        </w:rPr>
        <w:t xml:space="preserve"> and </w:t>
      </w:r>
      <w:hyperlink r:id="rId604" w:history="1">
        <w:r>
          <w:rPr>
            <w:rFonts w:ascii="arial" w:eastAsia="arial" w:hAnsi="arial" w:cs="arial"/>
            <w:i/>
            <w:color w:val="0077CC"/>
            <w:sz w:val="20"/>
            <w:u w:val="single"/>
            <w:shd w:val="clear" w:color="auto" w:fill="FFFFFF"/>
            <w:lang w:val="en-US" w:eastAsia="en-US" w:bidi="ar-SA"/>
          </w:rPr>
          <w:t>Pinterest</w:t>
        </w:r>
      </w:hyperlink>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Get regular updates from NYT Cooking, with recipe suggestions, cooking tips and shopping advice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Sampling a natural wine fermenting at Ruggabellus Wines in southern Australia. (PHOTOGRAPH BY RANDY LARCOMBE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5"/>
          <w:headerReference w:type="default" r:id="rId606"/>
          <w:footerReference w:type="even" r:id="rId607"/>
          <w:footerReference w:type="default" r:id="rId608"/>
          <w:headerReference w:type="first" r:id="rId609"/>
          <w:footerReference w:type="first" r:id="rId610"/>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1" w:history="1">
        <w:r>
          <w:rPr>
            <w:rFonts w:ascii="arial" w:eastAsia="arial" w:hAnsi="arial" w:cs="arial"/>
            <w:b/>
            <w:bCs/>
            <w:i/>
            <w:color w:val="0077CC"/>
            <w:kern w:val="32"/>
            <w:sz w:val="28"/>
            <w:szCs w:val="32"/>
            <w:u w:val="single"/>
            <w:shd w:val="clear" w:color="auto" w:fill="FFFFFF"/>
            <w:lang w:val="en-US" w:eastAsia="en-US" w:bidi="ar-SA"/>
          </w:rPr>
          <w:t xml:space="preserve">How the regenerative </w:t>
        </w:r>
      </w:hyperlink>
      <w:hyperlink r:id="rId611"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611" w:history="1">
        <w:r>
          <w:rPr>
            <w:rFonts w:ascii="arial" w:eastAsia="arial" w:hAnsi="arial" w:cs="arial"/>
            <w:b/>
            <w:bCs/>
            <w:i/>
            <w:color w:val="0077CC"/>
            <w:kern w:val="32"/>
            <w:sz w:val="28"/>
            <w:szCs w:val="32"/>
            <w:u w:val="single"/>
            <w:shd w:val="clear" w:color="auto" w:fill="FFFFFF"/>
            <w:lang w:val="en-US" w:eastAsia="en-US" w:bidi="ar-SA"/>
          </w:rPr>
          <w:t xml:space="preserve"> movement transformed Charles Massy's sheep station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ABC Premium News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Australian Broadcasting Corporation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9" type="#_x0000_t75" style="width:156.77pt;height:44.26pt">
            <v:imagedata r:id="rId3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Susan Chenery and Vanessa Gorman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For five generations, Charles Massy's family rode on the sheep's back and nearly destroyed their land in the process. But going back to nature changed his property and turbocharged a "revolution".</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 still autumn morning in 2016, Charles Massy walked up a hill above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sit beside a favourite old snow gum.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up on the Monaro plateau that runs off the flank of Mount Kosciuszko he could see his homestead and the native brown grasses on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dusted with frost.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swamp wallabies, frogs, previously unrecorded woodland 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kid there we had no swamp wallabies or wallaroos,"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 sign that the land was slowly returning to health after he had stopped using chemicals in 2000.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Recently he had visited a friend who had regenerated his creek.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day I was there we heard a reed warbler calling in his small patch of reeds. It had just started to grow and it was probably the first time in 150 years that a reed warbler had come back to that denuded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bird would become a talisman and metaphor for the monumental book he was finishing, Call Of The Reed Warbler: A New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 New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a book that had taken eight years of rising at 4:00am to write before a day of working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life's work that came from hundreds of conversations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years of PhD research, a profound love of nature, deep respect for Indigenous land management and recognition of his own mistakes on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nearly brought him and the land undone.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 memoir and part call to arms, the book has become a bestseller since it was published in 2017.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a quiet fifth generation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has become an unlikely political agitator who turbocharged the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movement with his talks and seminars.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was once sort of regarded as a fringe insurgent movement is now gathering mainstream power," Mr Massy told Australian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calling for a revolution in the way we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eat and think about food, he has attracted a fair amount of controversy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one likes to be told they're doing something badly or going against nature or that they might be exacerbating a problem,"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Dr Patrice Newell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writes provocatively about: "How modern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is not just poisoning us but is also, confoundingly, making us obese while starving us at the same time with food that is bereft of nutrients."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'There is a healthy alternative'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Massy admits he's made powerful enemies of chemical companies that dispute the possible link he draws between using glyphosate on crops and the rise of cancers and auto-immune diseases.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his fellow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also take exception to his criticisms of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caused a bit of a chasm from time to time in our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community because … we don't think it's fair to be branding people bad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if they don't do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good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if they do it," National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Federation president Fiona Simson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she said there are some "good principles" in the book: "It just probably goes that next step further to being the way of the truth and life, somebody who's drunk the cordial."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Massy's daughter Tanya,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herself a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researcher, was witness to the criticism.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there's kickback from different scientists and parts of the industry because there's a huge amount of financial interest in maintaining the status quo,"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poses a real threat to that economic system in that mode of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not saying this is the only path," Mr Massy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what I'm trying to present is that there is a healthy alternative.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evidence is mounting that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one of the great stories of hope."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 natural pest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 Massy's property near Cooma in NSW has been in drought since 2017. But unlike surrounding properties which are bare dust bowls of dead trees, Severn Park is covered in native grass, albeit brown.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Maintaining groundcover by destocking and moving stock regularly is key to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Massy says his grass protects the soil, improves its health, the plants trap water and are home to insects for natural pest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it's only in the past 20 years that Severn Park has been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this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property has been in the Massy family since 1928. Massy was an only child whose mother died when he was four. He found solace in running barefoot and free, his companions dogs, poddy lambs, and native wildlife.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guess that started to get me in love with the bush."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always open to new ideas.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he was at university doing a biology degree in the 70s, his father had a heart attack and at 22 he came home to manage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sought the best advice, copied the practices of the district's most successful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developed a innovative merino sheep stud that was profiled on the ABC's Countrywide program.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wool was being bought by the "top guys" in Italy for fabric. But he realises now he was overgrazing and killing his best pastures.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look back as starting off with shocking mismanagement because I didn't know better. I love my land. And yet I was harming it,"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caused immense damage to this country, perhaps at least a few thousand years' worth."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droughts of the 80s and 90s he sank into debt buying in food for his sheep. In the "shocking year" of 1982 the entire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like a dust bowl. There were grasshopper plagues.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Exhausted and depressed, with debts that would take decades to repay, he came close to "breaking" and nearly sold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mental health was atrocious. I know I was depressed for a year or more because I was in this trap."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the shock, he says, that "cracks the mind open" and the catalyst for many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explore regenerative practises.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knew that to survive he would have to change. He sold only half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began studying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 system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which doesn't push the land beyond what it is naturally capable of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without chemical inputs, a system that values a complex and healthy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he watched his land recover, he went back to university in his 50s to do a PhD in human ecology. As part of his thesis, he interviewed 80 of the top regenerative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hearing stories of remarkable turnarounds in landscapes, birdsong and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Massy travelled to the Western Australian wheatbelt region three hours north of Perth to meet Ian and Di Haggerty.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of chemical fertilisers, pesticides and herbicides, the couple have adapted their big machines to spray a combination of worm juice and compost extract to coat the seeds, enrich the soil and boost the plants' immune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 take on land that's fairly run down and start to turn it around. We're having a big impact on salinity. We have country where it had bare salt scalds and we've got perennial plants growing on those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Haggertys' chemical-free grain is in high demand.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Massy also talked to Boorowa sheep and cattle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David Marsh. Like Mr Massy, drought in the 80s had left Mr Marsh ashamed that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looked like a desert.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constantly stumbled into droughts and spent a lot of money trying to keep stock alive that we probably shouldn't have been running at all,"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Marsh began to destock in dry years to protect his groundcover, practise "holistic grazing" of moving stock more frequently and planted thousands of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was only one hectare of native grass on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1999 and now we've got native grasses coming up in all our paddocks.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three per cent tree cover in 1970. Now it's 20 per cent tree cover."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big ideas I discovered going back to uni was this concept which I came to, that our natural complex systems will self-organise themselves back to health. I think it is as big as evolution," Mr Massy told The Guardian in 2017.</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Regenerative </w:t>
      </w:r>
      <w:r>
        <w:rPr>
          <w:rFonts w:ascii="arial" w:eastAsia="arial" w:hAnsi="arial" w:cs="arial"/>
          <w:b/>
          <w:i/>
          <w:color w:val="000000"/>
          <w:sz w:val="20"/>
          <w:u w:val="single"/>
          <w:lang w:val="en-US" w:eastAsia="en-US" w:bidi="ar-SA"/>
        </w:rPr>
        <w:t>farming</w:t>
      </w:r>
      <w:r>
        <w:rPr>
          <w:rFonts w:ascii="arial" w:eastAsia="arial" w:hAnsi="arial" w:cs="arial"/>
          <w:b/>
          <w:color w:val="000000"/>
          <w:sz w:val="20"/>
          <w:lang w:val="en-US" w:eastAsia="en-US" w:bidi="ar-SA"/>
        </w:rPr>
        <w:t xml:space="preserve"> a 'story of hope'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2000, Mr Massy himself had become fully regenerative and has now planted 60,000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we're getting wonderful results in pest control from insects and birds and all that sort of thing. We don't get any wingless grasshoppers anymore. Every plant has a spider on it which is eating the grasshoppers or the eggs."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Massy's wife Fiona saw the changes in him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"Charlie became more relaxed about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It was very encouraging to start to see the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Mr Massy, not fighting debt and watching the land regenerate made him eager to spread the word.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has barnstormed the country, advocating for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well as critics, Mr Massy has attracted a powerful ally in West Australian Minister for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Alannah MacTiernan, who read Mr Massy's book and thought it "incredible".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to look at where our markets are headed,"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consumers are deeply concerned about climate change, they're deeply concerned about chemical residues.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in 10 years' time, a lot of this stuff will be pretty mainstream."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Federation President Fiona Simson said if 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chose to go regenerative at the moment, product would be a lot more expensive for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would not be able to grow the sort of produce and the amount of produce they grow now. And many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would go out of business in the short term because the sorts of changes that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talks about are quite expensive on some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to implement."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Mr Massy argued that regenerative cropping saves cost on expensive chemicals and fertilisers.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 to 90 per cent of your costs are stripped down straight away. That has a huge impact on the bottom line,"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face of climate change, salinity and a drying continent, Massy said his message is ultimately positive.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some of the best solutions to solving a lot of our planetary ills."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Watch Australian Story's Breaking New Ground, 8:00pm (AEST), on ABCTV, iview and Youtube.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2"/>
          <w:headerReference w:type="default" r:id="rId613"/>
          <w:footerReference w:type="even" r:id="rId614"/>
          <w:footerReference w:type="default" r:id="rId615"/>
          <w:headerReference w:type="first" r:id="rId616"/>
          <w:footerReference w:type="first" r:id="rId617"/>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8" w:history="1">
        <w:r>
          <w:rPr>
            <w:rFonts w:ascii="arial" w:eastAsia="arial" w:hAnsi="arial" w:cs="arial"/>
            <w:b/>
            <w:bCs/>
            <w:i/>
            <w:color w:val="0077CC"/>
            <w:kern w:val="32"/>
            <w:sz w:val="28"/>
            <w:szCs w:val="32"/>
            <w:u w:val="single"/>
            <w:shd w:val="clear" w:color="auto" w:fill="FFFFFF"/>
            <w:lang w:val="en-US" w:eastAsia="en-US" w:bidi="ar-SA"/>
          </w:rPr>
          <w:t>The woman bringing wellness to the Cotswolds set; Lady Carole Bamford, matriarch of the Daylesford organic food empire, takes Helen Kirwan-Tayor on a tour of her new holistic spa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Daily Telegraph (London)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14, 2020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Telegraph Media Group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3" type="#_x0000_t75" style="width:267pt;height:35.25pt">
            <v:imagedata r:id="rId61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Pg.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1351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no denying that Lady Bamford is part of the Gloustocracy. This term of endearment invented by locals that used to refer to the big landowners such as the Vesteys and Prince Charles has now come to describe entrepreneurial families like the Daylesford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founders, whose matriarch - 74-yearold Carole - energetically presides over the organic food empire begun nearly two decades ago. Add to that the pristine new Bamford Wellness Spa in Moreton-in-Marsh, which joins its London counterpart and four existing Daylesford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Cafés, and it's no wonder that every local recognises her name.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our interview on the morning it opens, Carole, dressed impeccably in a dark blue Marcia wrap dress, shows me around the crystal salt steam bath, self-automated sauna and Vitality pool with neck and full body massage jets; the idea, she says, "is to make it a destination spa." She hopes "people will come for the day". She adds - "they might drop off their kids at school, meet a girlfriend for coffee or lunch, do some work in one of the rest areas, and have a massage before going home". Things seem to be off to a good start; the place is packed with local ladies in organic cotton bathrobes sipping freshly pressed juices laced with CBD or turmeric, many of whom greet Carole by name.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"Covid has made everybody think about their health," she says as we walk around the geranium-scented spa (Carole grows 113 species and is evangelical about their health benefits). "People are also much more aware of the environment and sustainability. They come here because they feel better for it. Because it's a healing and uplifting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not the kind of spa one is used to: I undergo a crystal healing session, where I am told that I am "a creative but also a sceptic"; while at the centre of Bamford's wellness plan is Vettri Selvan, a yoga and meditation teacher who Carole met in India 15 years ago and convinced to move to Gloucestershire. "We kept bumping into each other on my many trips," she recalls. "It was meant to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Vettri comes to her house every morning at 7am sharp for an hour of yoga and meditation - she calls him her "guru". And he was part of the inspiration behind opening the spa, which began as Saturday morning yoga sessions for friends in one of her many barns in 2004. Carole has been a yoga enthusiast since the Seventies; "it was fashionable then," she says. "It was all about the Beatles and transcendental meditation." Yoga and especially meditation, she adds, help her to stay "extremely disciplined" and manage the many demands on her time (her diary is booked down to 10-minute slots).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trip to the Royal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Show shortly after the birth of her daughter in 1978 is where her interest in organic living began. "I went to the little tent run by an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 spent two hours with him and he explained what being organic meant. I went to my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manager and asked him to try it. We trialled it over our 30 acres and then turned everything over. We never looked back," she says. For her, nature is synonymous with human health: "If you get your vegetables right, you get your animals right, you get your food right. If your soil is healthy you are healthy. The soil is everything".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grew even more interested in holistic and Ayurvedic medicine after coming down with Guillain-Barré syndrome in 1992, a nerve condition which can cause pain and numbness in the hands, feet and limbs. Focusing on an organic lifestyle and following Ayurvedic principles (she has been to Ashrams in both India and the Himalayas) were a big part of the healing process. In fact, she initially wanted Bamford to be the ethos too ("I had the beds made exactly as they are in India," she says) but realised that coming home with a hair full of oil might not be ideal in the Cotswolds.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Bamfords - Carole is married to affable Anthony, scion of the JCB manufacturing company (with an estimated worth of over £3.5 billion) - this focus on the best organic produce forms much of their livelihoods. Both Daylesford and Bamford Wellness are Carole's ventures (which her husband heartily supports). Her children were all raised organic: her daughter Alice, who lives in California, runs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"We're always exchanging information" she says. "And we're planning a book together about morning rituals."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Bamfords' brand of homegrown luxury has made them famous throughout the Cotswolds for their generous Christmas party (sadly cancelled this year) where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councilmen rub shoulders with David Cameron, Charlie and Rebekah Brooks, Claudia Schiffer (who has designed a limited edition beauty collection for Bamford), Jeremy Clarkson and Kate Moss; much has been written about the helicopters that land on the estate on weekends and the Bentleys, Ferraris and Range Rovers parked outside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shop.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began as a barn in late 2002 (from which Carole was selling home made bread and cheddar cheese) quickly expanded into an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supermarket, retail and yoga space (she also opened a hugely popular pub, The Wild Rabbit, down the road). The Daylesford kitchen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shop now dishes out 30,000 'Real Meals'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popularity is simple: before Daylesford and the Bamford Spa opened the only decent organic produce in these parts was what you pulled out of the mud in your back garden. Yoga was what other people did in London. Crystals, astrology, gong therapy, hypnotherapy et al were considered "woo-woo" (now they're positively trendy). Lunch didn't exist. Carole put it all on the map. Queues now form around the building for the privilege of enjoying a bowl of organic soup followed by some serious shopping; the excellent yoga and Pilates classes (and many weekend workshops) have long waiting lists.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all of their neighbours in the Cotswolds have received news of the new spa's opening so gladly, however. "There are two kinds of locals," Carole says. "Those who come here a lot and those who would never come." The latter resent the fact that Daylesford has become a destination for tourists and wealthy London weekenders (hence the Ferraris). Many have willed her to fail, but while the business has had its moments - setting up the new outpost "wasn't easy", she admits - all of the energy she has channelled into it has come good. "Passion," she says, is her driving force. "I'm passionate about making a little difference, leaving the soil better than I found it, leaving the world better than I found it." Evidently conscious of sounding a bit worthy, she adds, "also, curiosity, learning, nature, joy. I'll retire and play bridge when I'm 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adds that the new wellness space is "all about bringing nature in"; the place is modernist and light, with everything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 yoga mats are made from cork, the surfaces built from the wood of trees, and the compound is powered by a biomass boiler. Each of the four new yoga and Pilates studios is named after an aspect of her many travels to India; the Bamfords' appetite for frequent travel is something "people criticise me for", she admits. When I ask her if she decorates her home as she does her stores, she says "it depends on which house you're talking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Carole's PR warned me ahead of time that we weren't to discuss Brexit, her husband's close ties with Boris Johnson or her personal life - all she will say is that "it has been a good lockdown. The Spa was closed but everything else is booming." Bamford's weekend virtual retreats (which include sound healing, nutritional tips and, of course, yoga) have been a big success. Even so, she hopes that the vaccine will ensure a return to normal life - and full-blown, in-person spagoing - as soon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Daylesford empire might be shiny and new and full of designer clad weekenders but it is the only place in Gloucestershire that offers so many things under one roof. The fact you might spot David Beckham or Jeremy Clarkson is an added bonus.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Info: </w:t>
      </w:r>
      <w:hyperlink r:id="rId620" w:history="1">
        <w:r>
          <w:rPr>
            <w:rFonts w:ascii="arial" w:eastAsia="arial" w:hAnsi="arial" w:cs="arial"/>
            <w:i/>
            <w:color w:val="0077CC"/>
            <w:sz w:val="20"/>
            <w:u w:val="single"/>
            <w:shd w:val="clear" w:color="auto" w:fill="FFFFFF"/>
            <w:lang w:val="en-US" w:eastAsia="en-US" w:bidi="ar-SA"/>
          </w:rPr>
          <w:t>www.bamford.com/uk/pages/cotswoldsdaylesford-</w:t>
        </w:r>
      </w:hyperlink>
      <w:hyperlink r:id="rId620" w:history="1">
        <w:r>
          <w:rPr>
            <w:rFonts w:ascii="arial" w:eastAsia="arial" w:hAnsi="arial" w:cs="arial"/>
            <w:b/>
            <w:i/>
            <w:color w:val="0077CC"/>
            <w:sz w:val="20"/>
            <w:u w:val="single"/>
            <w:shd w:val="clear" w:color="auto" w:fill="FFFFFF"/>
            <w:lang w:val="en-US" w:eastAsia="en-US" w:bidi="ar-SA"/>
          </w:rPr>
          <w:t>farm</w:t>
        </w:r>
      </w:hyperlink>
      <w:hyperlink r:id="rId620"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01608 731703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want to leave the world better than I found it... I'll play bridge when I'm old'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5" style="position:absolute;z-index:2518231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Entrepreneur: Carole Bamford, main; Helen Kirwan- Taylor has crystal treatment with therapist KatieTELEGRAPH THE FOR CROWLEY ANDREW</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1"/>
          <w:headerReference w:type="default" r:id="rId622"/>
          <w:footerReference w:type="even" r:id="rId623"/>
          <w:footerReference w:type="default" r:id="rId624"/>
          <w:headerReference w:type="first" r:id="rId625"/>
          <w:footerReference w:type="first" r:id="rId626"/>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7" w:history="1">
        <w:r>
          <w:rPr>
            <w:rFonts w:ascii="arial" w:eastAsia="arial" w:hAnsi="arial" w:cs="arial"/>
            <w:b/>
            <w:bCs/>
            <w:i/>
            <w:color w:val="0077CC"/>
            <w:kern w:val="32"/>
            <w:sz w:val="28"/>
            <w:szCs w:val="32"/>
            <w:u w:val="single"/>
            <w:shd w:val="clear" w:color="auto" w:fill="FFFFFF"/>
            <w:lang w:val="en-US" w:eastAsia="en-US" w:bidi="ar-SA"/>
          </w:rPr>
          <w:t xml:space="preserve">Honing </w:t>
        </w:r>
      </w:hyperlink>
      <w:hyperlink r:id="rId627" w:history="1">
        <w:r>
          <w:rPr>
            <w:rFonts w:ascii="arial" w:eastAsia="arial" w:hAnsi="arial" w:cs="arial"/>
            <w:b/>
            <w:bCs/>
            <w:i/>
            <w:color w:val="0077CC"/>
            <w:kern w:val="32"/>
            <w:sz w:val="28"/>
            <w:szCs w:val="32"/>
            <w:u w:val="single"/>
            <w:shd w:val="clear" w:color="auto" w:fill="FFFFFF"/>
            <w:lang w:val="en-US" w:eastAsia="en-US" w:bidi="ar-SA"/>
          </w:rPr>
          <w:t>Agric</w:t>
        </w:r>
      </w:hyperlink>
      <w:hyperlink r:id="rId627" w:history="1">
        <w:r>
          <w:rPr>
            <w:rFonts w:ascii="arial" w:eastAsia="arial" w:hAnsi="arial" w:cs="arial"/>
            <w:b/>
            <w:bCs/>
            <w:i/>
            <w:color w:val="0077CC"/>
            <w:kern w:val="32"/>
            <w:sz w:val="28"/>
            <w:szCs w:val="32"/>
            <w:u w:val="single"/>
            <w:shd w:val="clear" w:color="auto" w:fill="FFFFFF"/>
            <w:lang w:val="en-US" w:eastAsia="en-US" w:bidi="ar-SA"/>
          </w:rPr>
          <w:t xml:space="preserve"> Expertise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Independent (Nigeria)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Daily Independent.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8" type="#_x0000_t75" style="width:89.99pt;height:44.99pt">
            <v:imagedata r:id="rId62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Siaka Momoh</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Knowledge is power. We need it for upskilling, for sharpening our expertise in business. This is perhaps why US-based Food Tank is excited to share its fall books list on </w:t>
      </w:r>
      <w:r>
        <w:rPr>
          <w:rFonts w:ascii="arial" w:eastAsia="arial" w:hAnsi="arial" w:cs="arial"/>
          <w:b/>
          <w:i/>
          <w:color w:val="000000"/>
          <w:sz w:val="20"/>
          <w:u w:val="single"/>
          <w:lang w:val="en-US" w:eastAsia="en-US" w:bidi="ar-SA"/>
        </w:rPr>
        <w:t>agric</w:t>
      </w:r>
      <w:r>
        <w:rPr>
          <w:rFonts w:ascii="arial" w:eastAsia="arial" w:hAnsi="arial" w:cs="arial"/>
          <w:color w:val="000000"/>
          <w:sz w:val="20"/>
          <w:lang w:val="en-US" w:eastAsia="en-US" w:bidi="ar-SA"/>
        </w:rPr>
        <w:t>. Food Tank boss, Danielle Nierenberg, brings you, today, the robust list. Additional report is by Kimberly Behzadi.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22 books, according to Food Tank, provide insight into food access and justice in BIPOC (Black, Indigenous, People of Color) communities, the injustices women face in the culinary world, the effects of technology on our global supply chain, and the relationship between climate change and food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Against the Grain: A Deep History of the Earliest States, by James S. Scott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6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ABUJA DOCTOR REVEALS HOW OVER 2,000 NIGERIAN MEN ARE NOW NATURALLY OVERCOMING TERRIBLE BEDROOM PERFORMANCE DUE TO THIS BRILLIANT DISCOVERY. DON'T BE A VICTIM!</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C. Scott's book challenges the standard civilization narrative – the idea that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societies made humans safer and more prosperous compared to a nomadic lifestyle. Instead, Against the Grain argues that people were forced to live in the early settlements due to malnutrition, disease, slavery, and other hierarchical inputs. In making this argument, explains the advantages of mobile subsistence and the epidemics that result from crowded civilizations.2. Agrobiodiversity, School Gardens and Healthy diets, by 75 contributorsSeventy-five contributors pooled their experiences for the newly released Agrobiodiversity, School Gardens and Healthy Diets. Case studies from around the world help to show that schools are the perfect locations to teach young people and communities about healthy eating, biodiversity, and food production. Together, the authors argue that school gardens empower future generations to make food choices that nurture the environment and human health3.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Beekeeping: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Way to Keep Happy, Healthy Bees, by Maria Thun (forthcoming, December 15, 2020)Modern beekeeping, influenced by new technologies and breeding methods, has increased honey production, but left bee colonies weak and vulnerable to disease.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Beekeeping offers detailed advice and instruction on how to work more holistically with bees. The book addresses the challenges and advantages of breeding queen bees, ways to artificially populate colonies and combat predator mites, and instructions for making winter-feed according to current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thinking.4. Braiding Sweetgrass: Indigenous Wisdom, Scientific Knowledge and the Teachings of Plants, by Robin Wall KimmererIn this New York Times bestseller, reissued in honor of the 40th anniversary of Milkweed editions, botanist Robin Wall Kimmerer's book focuses on the world of botany as described and explored through Indigenous traditions. As a member of the Citizen Potawatomi Nation, Kimmerer follows the notion that plants and animals are our oldest and wisest teachers. In Braiding Sweetgrass, she brings these two lenses of knowledge together.5. Dark Emu, by Bruce PascoeIn Dark Emu, Bruce Pascoe reexamines colonial accounts of Aboriginal peoples in Australia. Pasco looks for evidence of pre-colonial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engineering, and building construction by Aboriginal and Torres Strait Islander peoples to better understand their systems of food production and land management. Dark Emu ultimately argues that colonial depictions of Aboriginal peoples have been used to justify dispossession of their land.He rest, abridged, is as follows, but you can get more details in http//foodtank.com.6. The Full Plate: Flavor-Filled, Easy Recipes for Families with No Time and a Lot to Do, by Ayesha Curry7. The Growing Season: How I Built a New Life–and Saved an American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Hardcover, by Sarah Frey8. Let's Ask Marion: What You Need to Know about the Politics of Food, Nutrition, and Health, by Marion Nestle and Kerry Trueman9. The Nature of Nature: Why We Need the Wild, by Enric Sala10. Notes from a Young Black Chef: A Memoir, by Kwame Onwuachi with Joshua David Stein11. The Reindeer Chronicles: And Other Inspiring Stories of Working with Nature to Heal the Earth by Judith D. Schwartz12. Salmon: A Fish, the Earth, and the History of a Common Fate, by Mark Kurlansky13. A Small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Future: Making the Case for a Society Built Around Local Economies, Self-Provisioning,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Diversity and a Shared Earth, by Chris Smaje, (Forthcoming, October 21)14. Ten Lessons for a Post-Pandemic World by Fareed Zakaria (Forthcoming, October 6)15. Women on Food: Charlotte Druckman and 115 Writers, Chefs, Critics, Television Stars, and Eaters, edited by Charlotte Druckman16. The Secret Life of Groceries: The Dark Miracle of the American Supermarket, by Benjamin Lorr, (Forthcoming, September 8, 2020)17. The Fishmeal Revolution: The Industrialization of the Humboldt Current Ecosystem, by Kristin A. Wintersteen (Forthcoming, May 25, 2021)18. Rooted Resistance: Agrarian Myth in Modern America (Food and Foodways), by Ross Singer, Stephanie Houston Grey, Jeff Motter19. We Are Each Other's Harvest: Celebrating African American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Land, and Legacy, by Natalie Baszile (forthcoming, April 6, 2021)20. Eat a Peach, by David Chang and Gabe Ulla21. Hooked: Food, Free Will, and How the Food Giants Exploit Our Addictions, by Michael Moss (forthcoming March 2, 2021)22 Diet for a Small Planet: 50th Anniversary Edition, by Frances Moore Lappé (forthcoming Fall 2021)Danielle Nierenberg is President of Food Tank and an expert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issues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6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SHOCKING! PREMATURE, SMALL-DICKED CIVIL SERVANT REVEALS ANCIENT NATURAL SECRET THAT MYSTERIOUSLY JERKED HIS DEAD MANHOOD TO LIFE WITH STIFF ROCK HARD ERECTIONS AND A FULL SIZE</w:t>
            </w:r>
          </w:p>
        </w:tc>
      </w:tr>
    </w:tbl>
    <w:p>
      <w:pPr>
        <w:keepNext w:val="0"/>
        <w:spacing w:before="240" w:after="0" w:line="260" w:lineRule="atLeast"/>
        <w:ind w:left="0" w:right="0" w:firstLine="0"/>
        <w:jc w:val="both"/>
        <w:rPr>
          <w:lang w:val="en-US" w:eastAsia="en-US" w:bidi="ar-SA"/>
        </w:rPr>
      </w:pPr>
      <w:hyperlink r:id="rId629" w:history="1">
        <w:r>
          <w:rPr>
            <w:rFonts w:ascii="arial" w:eastAsia="arial" w:hAnsi="arial" w:cs="arial"/>
            <w:i/>
            <w:color w:val="0077CC"/>
            <w:sz w:val="20"/>
            <w:u w:val="single"/>
            <w:shd w:val="clear" w:color="auto" w:fill="FFFFFF"/>
            <w:lang w:val="en-US" w:eastAsia="en-US" w:bidi="ar-SA"/>
          </w:rPr>
          <w:t>http://imgs.syndigate.info/633/1803/38/160213331921.jpeg</w:t>
        </w:r>
      </w:hyperlink>
    </w:p>
    <w:p>
      <w:pPr>
        <w:keepNext w:val="0"/>
        <w:spacing w:before="240" w:after="0" w:line="260" w:lineRule="atLeast"/>
        <w:ind w:left="0" w:right="0" w:firstLine="0"/>
        <w:jc w:val="both"/>
        <w:rPr>
          <w:lang w:val="en-US" w:eastAsia="en-US" w:bidi="ar-SA"/>
        </w:rPr>
      </w:pPr>
      <w:hyperlink r:id="rId630" w:history="1">
        <w:r>
          <w:rPr>
            <w:rFonts w:ascii="arial" w:eastAsia="arial" w:hAnsi="arial" w:cs="arial"/>
            <w:i/>
            <w:color w:val="0077CC"/>
            <w:sz w:val="20"/>
            <w:u w:val="single"/>
            <w:shd w:val="clear" w:color="auto" w:fill="FFFFFF"/>
            <w:lang w:val="en-US" w:eastAsia="en-US" w:bidi="ar-SA"/>
          </w:rPr>
          <w:t>http://imgs.syndigate.info/633/1803/61/160213331924.jpeg</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1"/>
          <w:headerReference w:type="default" r:id="rId632"/>
          <w:footerReference w:type="even" r:id="rId633"/>
          <w:footerReference w:type="default" r:id="rId634"/>
          <w:headerReference w:type="first" r:id="rId635"/>
          <w:footerReference w:type="first" r:id="rId636"/>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7" w:history="1">
        <w:r>
          <w:rPr>
            <w:rFonts w:ascii="arial" w:eastAsia="arial" w:hAnsi="arial" w:cs="arial"/>
            <w:b/>
            <w:bCs/>
            <w:i/>
            <w:color w:val="0077CC"/>
            <w:kern w:val="32"/>
            <w:sz w:val="28"/>
            <w:szCs w:val="32"/>
            <w:u w:val="single"/>
            <w:shd w:val="clear" w:color="auto" w:fill="FFFFFF"/>
            <w:lang w:val="en-US" w:eastAsia="en-US" w:bidi="ar-SA"/>
          </w:rPr>
          <w:t xml:space="preserve">'We're stewards of our land': the rise of female </w:t>
        </w:r>
      </w:hyperlink>
      <w:hyperlink r:id="rId637"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637" w:history="1">
        <w:r>
          <w:rPr>
            <w:rFonts w:ascii="arial" w:eastAsia="arial" w:hAnsi="arial" w:cs="arial"/>
            <w:b/>
            <w:bCs/>
            <w:i/>
            <w:color w:val="0077CC"/>
            <w:kern w:val="32"/>
            <w:sz w:val="28"/>
            <w:szCs w:val="32"/>
            <w:u w:val="single"/>
            <w:shd w:val="clear" w:color="auto" w:fill="FFFFFF"/>
            <w:lang w:val="en-US" w:eastAsia="en-US" w:bidi="ar-SA"/>
          </w:rPr>
          <w:t xml:space="preserve">; Nearly one in five </w:t>
        </w:r>
      </w:hyperlink>
      <w:hyperlink r:id="rId637"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637" w:history="1">
        <w:r>
          <w:rPr>
            <w:rFonts w:ascii="arial" w:eastAsia="arial" w:hAnsi="arial" w:cs="arial"/>
            <w:b/>
            <w:bCs/>
            <w:i/>
            <w:color w:val="0077CC"/>
            <w:kern w:val="32"/>
            <w:sz w:val="28"/>
            <w:szCs w:val="32"/>
            <w:u w:val="single"/>
            <w:shd w:val="clear" w:color="auto" w:fill="FFFFFF"/>
            <w:lang w:val="en-US" w:eastAsia="en-US" w:bidi="ar-SA"/>
          </w:rPr>
          <w:t xml:space="preserve"> are women, with the number rising all the time. We ask four of them about their lives, work and a year of challenges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Observer (London)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16, 2020 Sunday 11:00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Guardian Newspapers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2" type="#_x0000_t75" style="width:215.25pt;height:30pt">
            <v:imagedata r:id="rId63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FOOD; Version:2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Holly O'Neill, Tim Lewis and Sirin Kale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Nearly one in five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women, with the number rising all the time. We ask four of them about their lives, work and a year of challenges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23 March, the night lockdown was announced, Catherine St Germans was on a Zoom call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policymakers and activists. There was a sense of foreboding, as they became aware that lockdown would have a catastrophic effect on UK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Using nothing more complicated than Google Sheets and WhatsApp, St Germans and a team of volunteers created </w:t>
      </w:r>
      <w:hyperlink r:id="rId639" w:history="1">
        <w:r>
          <w:rPr>
            <w:rFonts w:ascii="arial" w:eastAsia="arial" w:hAnsi="arial" w:cs="arial"/>
            <w:b/>
            <w:i/>
            <w:color w:val="0077CC"/>
            <w:sz w:val="20"/>
            <w:u w:val="single"/>
            <w:shd w:val="clear" w:color="auto" w:fill="FFFFFF"/>
            <w:lang w:val="en-US" w:eastAsia="en-US" w:bidi="ar-SA"/>
          </w:rPr>
          <w:t>Farms</w:t>
        </w:r>
      </w:hyperlink>
      <w:hyperlink r:id="rId639" w:history="1">
        <w:r>
          <w:rPr>
            <w:rFonts w:ascii="arial" w:eastAsia="arial" w:hAnsi="arial" w:cs="arial"/>
            <w:i/>
            <w:color w:val="0077CC"/>
            <w:sz w:val="20"/>
            <w:u w:val="single"/>
            <w:shd w:val="clear" w:color="auto" w:fill="FFFFFF"/>
            <w:lang w:val="en-US" w:eastAsia="en-US" w:bidi="ar-SA"/>
          </w:rPr>
          <w:t xml:space="preserve"> To Feed Us</w:t>
        </w:r>
      </w:hyperlink>
      <w:r>
        <w:rPr>
          <w:rFonts w:ascii="arial" w:eastAsia="arial" w:hAnsi="arial" w:cs="arial"/>
          <w:color w:val="000000"/>
          <w:sz w:val="20"/>
          <w:lang w:val="en-US" w:eastAsia="en-US" w:bidi="ar-SA"/>
        </w:rPr>
        <w:t xml:space="preserve">, a document listing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by postcode and what they sold. The file could be easily shared, or signed up to by those who had food to sell. The database launched on 25 March, within an hour or so it was on the Guardian's Covid live blog, and engagement was immediate.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response was really revealing as to the state of where we think our food comes from," says St Germans, who also co-founded the Port Eliot festival. "Many didn't know where their nearest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helped each other out, including neighbours' surplus produce into their deliveries. People started to use the database not only for themselves, but to shop for shielding relatives. One of the things that most surprised me is how many people thought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 mundane, only done on a large scale, or just done by 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changing - with momentum building over the previous decade. According to the Office of National Statistics, in 2018 about 17%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women, up from 7% in 2007-2008. In higher education courses, women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students now outnumber men almost two to one, making up 64% of the 2017-2018 graduates.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Mary Quicke runs the cheesemaking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of Quicke's in Devon, the 14th generation to do so. She's thrilled to see more women enter the industry. "When I first came into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around 1982, I went to the Oxford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conference and there were several thousand people there and there were three women," she remembers. "At one of those early conferences, I remember someone saying 'Oh your father must be so disappointed that none of your brothers are interested in running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hadn't occurred to her that she'd be seen as a second-choice. "I did have to overcome people's sense that it belittled them to be told what to do by a woman. I had to cajole people, bring them round, but thinking about how you serve the people you work with is sensible anyway."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leaders such as president of the National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Union Minette Batters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folk think she's fabulous"), Quicke thinks there are sufficient models to make the industry more receptive to diversity. That being said, she believes many multigenerational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remain pretty traditional. For the last five years, Quicke has been the chair of the Devon County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Association. "There's a sense that it's ... not unremarkable," she says thoughtfully, adding that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shows such as theirs are part of the wider community. "When I think of my life's purpose, it's that all people be inspired by a connection to food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- 90,000 people come to the Devon County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and St Germans both hope that, with the recent disruptions to food and supply, the interest in how consumers get their food is harnessed into more direct engagement with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across the country. "Two months into lockdown, three million people bought veg boxes or direct from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for the very first time," St Germans says. "We want that momentum to continue."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challenge now is how we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the future in a way that supports our species being here," Quicke says. "We're stewards of our land and must produce and make food choices in a way that creates the kind of planet we want to live on." 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was always fascinated by getting things out of the ground'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Sinead Fenton                     Grows vegetables and edible flowers at Aweside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East Sussex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Sinead Fenton is on an early lunch break, hiding from the sun. "It's ridiculously intense, so I think we're going to call it a day and crack back on in the evening," she says. Fenton and her partner, Adam Smith, have been putting in beds and getting ahead on groundwork for next year. This year, there will be no commercial crops on the couple's 4.5-acre plot.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signed the papers on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last November and moved onto the land in March. Around the time they needed to make decisions about how they'd manage their first harvest, lockdown happened. With restaurants and florists - their main clients - out of action for the foreseeable future, they made the decision not to sow seeds but concentrate on opening up the land. "We were going to do it over three or four years, so we're squeezing three years of work into this year, so we can focus on growing next year," Fenton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and Smith cut their scythes at Audacious Veg, a 0.1-acre plot in Hainault, at the end of the Central Line between Essex and London. Shortly after volunteering at the allotment in 2017, they heard the project was about to finish: "Naively, with about three weeks' worth of growing experience, we decided that we'd take it on and get the produce to chefs."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Smith worked in insurance accounting and while Fenton most recently worked in software and food policy, her background was in geology. "I came at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from an activist point of view," she says. "I was always fascinated by getting things out of the ground, but that is a destructive industry.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nicer because I can do something for the system instead of taking everything from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was a lot of insecurity around the project. Land is contentious, especially in London, and land law is difficult and expensive to negotiate for those with no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background. "Adam and I are both from cities - I'm from London, he's from Essex. We're from low-income families, and we had no access to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growing up," Fenton explains. "It's basically impossible to get on the land, because it's so expensive, or passed down through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got the land for Aweside through the </w:t>
      </w:r>
      <w:hyperlink r:id="rId639" w:history="1">
        <w:r>
          <w:rPr>
            <w:rFonts w:ascii="arial" w:eastAsia="arial" w:hAnsi="arial" w:cs="arial"/>
            <w:i/>
            <w:color w:val="0077CC"/>
            <w:sz w:val="20"/>
            <w:u w:val="single"/>
            <w:shd w:val="clear" w:color="auto" w:fill="FFFFFF"/>
            <w:lang w:val="en-US" w:eastAsia="en-US" w:bidi="ar-SA"/>
          </w:rPr>
          <w:t>Ecological Land Co-op</w:t>
        </w:r>
      </w:hyperlink>
      <w:r>
        <w:rPr>
          <w:rFonts w:ascii="arial" w:eastAsia="arial" w:hAnsi="arial" w:cs="arial"/>
          <w:color w:val="000000"/>
          <w:sz w:val="20"/>
          <w:lang w:val="en-US" w:eastAsia="en-US" w:bidi="ar-SA"/>
        </w:rPr>
        <w:t xml:space="preserve">, which buys fields designated by Defra as only being good for arable crops, then splits them up to create smallholdings. Aweside is neighbours with a veg-box scheme, and waiting for others who'll transform what once was a 20-acre maize field into a cluster of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rich with biodiversity. Now Fenton and Smith have a 150-year lease, and no worries that what they create will be taken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not yet a permanent home. Fenton says they'll be living in a caravan for a few years: "Another part of land law in the UK that makes land inaccessible is that if you want to live on your land you have to go through five years of proving your business is profitable, viable and that there is a functional need for you to live there." Having livestock is an easy way to pass the test, but because Aweside is a vegan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Fenton and Smith need to cultivate and show they use every bit of plot.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daunting but Fenton is excited about having a blank slate to work with. "There's so much more to food than what supermarkets tell us to eat," she says, explaining that they'll grow varieties at risk of extinction, or that aren't commonly grown in a mass market food system. "Seed diversity and plant genetics are serious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three principles the couple work to are: more flowers, more trees, thriving soil. They're working no-dig, putting compost directly on the ground and letting the soil life mix everything over time. They're pesticide-free and are counting on the fact that the more diversity they have in the system, especially with a high proportion of flowers to pollinators and insects, the fewer problems they'll 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"Socially, economically and environmentally, something needs to change. Things have been done the same way by the same people for a long time," says Fenton of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industry's need for greater diversity. "I learned to grow on an allotment site where there are lots of different things growing at once. Bringing that approach into sites like this is needed - the industry needs it to keep itself relevant." 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tell me I don't look like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But what does one look like?'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Gala Bailey-Barker                     Shepherd at Plaw Hatch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East Grinstead, Sussex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Gala Bailey-Barker was out with her flock of 80 Lleyn and Romney sheep and her sheepdog, Pip, in the first week of April when she realised that she couldn't hear anything. Dual carriageways that would normally throb with commuter traffic from 5.30am were empty. The flights that land every two minutes at Gatwick - </w:t>
      </w:r>
      <w:hyperlink r:id="rId639" w:history="1">
        <w:r>
          <w:rPr>
            <w:rFonts w:ascii="arial" w:eastAsia="arial" w:hAnsi="arial" w:cs="arial"/>
            <w:i/>
            <w:color w:val="0077CC"/>
            <w:sz w:val="20"/>
            <w:u w:val="single"/>
            <w:shd w:val="clear" w:color="auto" w:fill="FFFFFF"/>
            <w:lang w:val="en-US" w:eastAsia="en-US" w:bidi="ar-SA"/>
          </w:rPr>
          <w:t>Plaw Hatch</w:t>
        </w:r>
      </w:hyperlink>
      <w:r>
        <w:rPr>
          <w:rFonts w:ascii="arial" w:eastAsia="arial" w:hAnsi="arial" w:cs="arial"/>
          <w:color w:val="000000"/>
          <w:sz w:val="20"/>
          <w:lang w:val="en-US" w:eastAsia="en-US" w:bidi="ar-SA"/>
        </w:rPr>
        <w:t xml:space="preserve"> is in the flight path - had been quietened. "It was so silent you could hear the birds," Bailey-Barker says. "It was extraordinary."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life of a shepherd during a global pandemic, it seems, is mostly the same, only much more peaceful than usual. "I often work at Christmas and new year," she says, "and it was like it was permanently Christmas Day. It was surreal." Bailey-Barker, 30, is a first-generation shepherd. She studied archaeology at university, before undertaking an apprenticeship at Plaw Hatch. Eight years on, she helps run the 200-acre community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skirts the edge of the Ashdown Forest.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Plaw Hatch is a </w:t>
      </w:r>
      <w:hyperlink r:id="rId639" w:history="1">
        <w:r>
          <w:rPr>
            <w:rFonts w:ascii="arial" w:eastAsia="arial" w:hAnsi="arial" w:cs="arial"/>
            <w:b/>
            <w:i/>
            <w:color w:val="0077CC"/>
            <w:sz w:val="20"/>
            <w:u w:val="single"/>
            <w:shd w:val="clear" w:color="auto" w:fill="FFFFFF"/>
            <w:lang w:val="en-US" w:eastAsia="en-US" w:bidi="ar-SA"/>
          </w:rPr>
          <w:t>biodynamic</w:t>
        </w:r>
      </w:hyperlink>
      <w:hyperlink r:id="rId639" w:history="1">
        <w:r>
          <w:rPr>
            <w:rFonts w:ascii="arial" w:eastAsia="arial" w:hAnsi="arial" w:cs="arial"/>
            <w:i/>
            <w:color w:val="0077CC"/>
            <w:sz w:val="20"/>
            <w:u w:val="single"/>
            <w:shd w:val="clear" w:color="auto" w:fill="FFFFFF"/>
            <w:lang w:val="en-US" w:eastAsia="en-US" w:bidi="ar-SA"/>
          </w:rPr>
          <w:t xml:space="preserve"> </w:t>
        </w:r>
      </w:hyperlink>
      <w:hyperlink r:id="rId639" w:history="1">
        <w:r>
          <w:rPr>
            <w:rFonts w:ascii="arial" w:eastAsia="arial" w:hAnsi="arial" w:cs="arial"/>
            <w:b/>
            <w:i/>
            <w:color w:val="0077CC"/>
            <w:sz w:val="20"/>
            <w:u w:val="single"/>
            <w:shd w:val="clear" w:color="auto" w:fill="FFFFFF"/>
            <w:lang w:val="en-US" w:eastAsia="en-US" w:bidi="ar-SA"/>
          </w:rPr>
          <w:t>farm</w:t>
        </w:r>
      </w:hyperlink>
      <w:r>
        <w:rPr>
          <w:rFonts w:ascii="arial" w:eastAsia="arial" w:hAnsi="arial" w:cs="arial"/>
          <w:color w:val="000000"/>
          <w:sz w:val="20"/>
          <w:lang w:val="en-US" w:eastAsia="en-US" w:bidi="ar-SA"/>
        </w:rPr>
        <w:t>. "We try to create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system," she says. "We produce as much of the feed from the animals as we can.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regenerative: you're improving the soil and creating closed loops so you're not just taking from nature, but trying to keep the fertility in the system."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Covid-19 has been good for business: customers have been flocking to Plaw Hatch - part of the </w:t>
      </w:r>
      <w:hyperlink r:id="rId639" w:history="1">
        <w:r>
          <w:rPr>
            <w:rFonts w:ascii="arial" w:eastAsia="arial" w:hAnsi="arial" w:cs="arial"/>
            <w:i/>
            <w:color w:val="0077CC"/>
            <w:sz w:val="20"/>
            <w:u w:val="single"/>
            <w:shd w:val="clear" w:color="auto" w:fill="FFFFFF"/>
            <w:lang w:val="en-US" w:eastAsia="en-US" w:bidi="ar-SA"/>
          </w:rPr>
          <w:t>Fibreshed movement</w:t>
        </w:r>
      </w:hyperlink>
      <w:r>
        <w:rPr>
          <w:rFonts w:ascii="arial" w:eastAsia="arial" w:hAnsi="arial" w:cs="arial"/>
          <w:color w:val="000000"/>
          <w:sz w:val="20"/>
          <w:lang w:val="en-US" w:eastAsia="en-US" w:bidi="ar-SA"/>
        </w:rPr>
        <w:t xml:space="preserve">, which connects fashion, textiles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 in record numbers. "It's been massively busy 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shop," says Bailey-Barker. As supermarkets ran out of essentials like bread and eggs during the early weeks of lockdown, consumers went to Plaw Hatch for their fresh produce. "There was</w:t>
      </w:r>
      <w:hyperlink r:id="rId639" w:history="1">
        <w:r>
          <w:rPr>
            <w:rFonts w:ascii="arial" w:eastAsia="arial" w:hAnsi="arial" w:cs="arial"/>
            <w:i/>
            <w:color w:val="0077CC"/>
            <w:sz w:val="20"/>
            <w:u w:val="single"/>
            <w:shd w:val="clear" w:color="auto" w:fill="FFFFFF"/>
            <w:lang w:val="en-US" w:eastAsia="en-US" w:bidi="ar-SA"/>
          </w:rPr>
          <w:t>a lot of panic buying</w:t>
        </w:r>
      </w:hyperlink>
      <w:r>
        <w:rPr>
          <w:rFonts w:ascii="arial" w:eastAsia="arial" w:hAnsi="arial" w:cs="arial"/>
          <w:color w:val="000000"/>
          <w:sz w:val="20"/>
          <w:lang w:val="en-US" w:eastAsia="en-US" w:bidi="ar-SA"/>
        </w:rPr>
        <w:t>," says Bailey-Barker, "which was difficult, because we are limited on stock. We had to keep saying to people: 'The chickens aren't going to stop laying eggs because of Covid!'"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thing about her job, she says, is the variety: "It changes so much. You're trying to manage the ecosystem; close the loop. Every decision you make has so many variables." The worst thing? Trying to prevent blowfly strike, a disease resulting from the invasion of living tissue by blackbottle flies, in her flock of sheep. "The maggots eat the sheep alive," Barker says. "It is the most disgusting thing you've ever seen. It's like a horror film." That, and warding off potential dog attacks: in 2019, Bailey- Barker lost 15 pregnant ewes in a single dog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woman in a male-dominated field, Bailey-Barker encounters her fair share of ignorance from the public. When she's out checking the flock with her partner, an architect, people often assume that he's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"People say to me: 'You don't look like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she says. "But what does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look like? We're all individual people." Plaw Hatch is now predominantly operated by women - 75% of its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female - and Bailey-Barker relishes the opportunity to act as a role model. "I love to represent women, because I would have loved to see women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a child. It was never presented as a possible career at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Being out with her flock every day, she sees the climate emergency up close. "I'd love four weeks of rain right now," she says. Barker was pregnant with her daughter during the summer of 2018, when a heatwave led to droughts and wildfires across Europe. "It was 28C, but it felt more like 45C, because I was pregnant," Barker says. Mitigating the impact of the climate crisis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requires careful and thoughtful planning. "You have to mitigate between the extremely dry, and the extremely wet," she says. "I've been looking at our soil a lot more to see if there is anything we can do to make it more resilient to those extremes."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busy life, but a happy one. During lambing season in April, she starts work at 5am. The rest of the year, she's out with the flock by 7am. "You are never not responsible for animals. It's not a nine-to-five. I've been with my flock now for eight years. I have great granddaughters of the sheep I started out with. It's amazing to have that sort of relationship with animals." 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have a roof over our heads - we won't go mad chasing money'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Ruby Radwan                     Halal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at Willowbrook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Oxfordshire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 lockdown eased we've got so popular on the weekends," says Ruby Radwan. Willowbrook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may be off the beaten track in a small hamlet in Oxfordshire, but it is directly opposite an ancient right of way, rediscovered by people escaping the house for a walk. "We've been here for 17 years, but now people are walking across a field to us and having tea. We have a chef in, we're doing some simple French dishes and it's working really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Radwan loves welcoming the new faces - her time on Willowbrook hasn't always been so cheery. Rural life is notoriously tough and neither she nor her husband Lutfi, both originally Londoners, had a background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she taught part-time, both at high school and in holistic therapies; he was a geography academic at Oxford. They wanted to live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life but didn't have the resources to buy an established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Instead they found a piece of land, about 43 acres, 10 minutes' drive from where they lived.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had quite a positive view about being in the country with holistic people and lovely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but we were naive, or ignorant, of the reality," she says. They encountered hostility from some people because they weren't from the area, as well as because of their religion. Also, trying to build on green-belt land brought its own set of problems, as did raising a young family. At first, they were only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 themselves, but quickly landed a contract for eggs with the local Co-op. "We were so busy; we lived in a caravan; we didn't have a tractor, just a little Ford Fiesta which did our egg deliveries and our children-to-school deliveries all in one run."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everything worked - a rhubarb-lined path seemed like a creative idea, but once planted, they realised they hadn't considered irrigation - so they had to plant a more standard vegetable garden, "like normal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"Sometimes we look back and think we're so stupid, it's unbelievable. You can't just cross it out when you make a mistake in growing something, you have to wait a whole season," Radwan explains. "It took about seven or eight years before we realised we could do this more seriously and make a business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reinstated hedgerows, and planted around 5,000 deciduous native trees and 120 traditional slow-growing fruit trees, eventually added lambs and switched from laying birds to chickens for meat - all free-range and high welfare. Lutfi gave up his job, and now their two elder sons also work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helped out part-time by their partners, as well as having two full-time employees.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Willowbrook is run according to Islamic principles to live in balance with the environment - physical, social, political and economic - and Radwan believes they may have been the first ethical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halal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UK. They used to have certification from the Soil Association but decided to work outside that system, still maintaining high standards of sustainability, welfare and biodiversity. "We let our customers in to see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be our conscience," Radwan says. "They're going to question us - and that keeps us on our toes."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first, most of their customers were Muslim, including people who had converted but were still eating with a non-Muslim family, so were looking for turkey, goose or steak: "Things that Muslims weren't traditionally buying, but they still wanted to make sure that good welfare and memory of God had been observed."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Increasingly, the Radwans sell to non-Muslim customers, but they don't supply to wholesale or restaurants - only people they can have direct contact with: "It means we get maximum profit and there's less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customers will find lamb and beef to buy, but not chicken, which has been much in demand since lockdown. "We started to use the word 'enough'," Radwan explains. While she admits it was tempting to build more chicken houses and get more birds, they weren't willing to compromise on welfare, so have only increased their stock by 20 chickens a month. For regular customers they've created a scheme that gives them two chickens every four weeks. Anything over goes to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enough - a roof over our heads, food in our tummies - we don't need to go mad chasing money," Radwan says, then adds laughing that, despite having 1,400 birds running round, the family hasn't eaten chicken for more than two months. "The customer comes first - I'm waiting for my roast." 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hoping this will be seen as quite a cool career... even if it's not'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Abi Aspen Glencross                     Head of grains at Duchess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Hertfordshire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Abi Aspen Glencross was well aware, an odd, even inopportune time to launch </w:t>
      </w:r>
      <w:hyperlink r:id="rId639" w:history="1">
        <w:r>
          <w:rPr>
            <w:rFonts w:ascii="arial" w:eastAsia="arial" w:hAnsi="arial" w:cs="arial"/>
            <w:i/>
            <w:color w:val="0077CC"/>
            <w:sz w:val="20"/>
            <w:u w:val="single"/>
            <w:shd w:val="clear" w:color="auto" w:fill="FFFFFF"/>
            <w:lang w:val="en-US" w:eastAsia="en-US" w:bidi="ar-SA"/>
          </w:rPr>
          <w:t>a crowdfunding campaign</w:t>
        </w:r>
      </w:hyperlink>
      <w:r>
        <w:rPr>
          <w:rFonts w:ascii="arial" w:eastAsia="arial" w:hAnsi="arial" w:cs="arial"/>
          <w:color w:val="000000"/>
          <w:sz w:val="20"/>
          <w:lang w:val="en-US" w:eastAsia="en-US" w:bidi="ar-SA"/>
        </w:rPr>
        <w:t xml:space="preserve">. In June, with the country still locked down, Duchess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asked for support to buy dehulling, cleaning and milling equipment. The Hertfordshire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needed about £16,000, and the money would go towards boosting the production of ancient and heritage grains for making flour.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lot of crowdfunders have been for charity or 'please keep our restaurant open'," says the 28-year-old Glencross, head of grains - or "senior flour nerd" - at Duchess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since 2019. "We felt a bit bad, but we lost a lot of our business overnight when all the restaurants closed and we were like: 'God, we hope we don't go under.' It was quite a scary time for everyone."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if we have learned one thing from Covid-19, when times are hard, British people get baking. Perhaps inspired by countrywide shortages of flour, maybe invigorated by a new interest in left-field, older wheats such as einkorn and emmer, Duchess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sprinted to its target. "We've just done some ordering of equipment this morning," says Aspen, when we speak in July. "It's been a tough time for everyone but it has cascaded into some beautiful things and we're just so thankful."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Glencross's path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 circuitous. She studied chemical engineering, but while her classmates were heading off for jobs at ExxonMobil and Procter &amp; Gamble, she was more of "a hippy at heart". She decided she wanted to learn more about soil and its role in food production. This led her to Blue Hill Stone Barns, </w:t>
      </w:r>
      <w:hyperlink r:id="rId639" w:history="1">
        <w:r>
          <w:rPr>
            <w:rFonts w:ascii="arial" w:eastAsia="arial" w:hAnsi="arial" w:cs="arial"/>
            <w:i/>
            <w:color w:val="0077CC"/>
            <w:sz w:val="20"/>
            <w:u w:val="single"/>
            <w:shd w:val="clear" w:color="auto" w:fill="FFFFFF"/>
            <w:lang w:val="en-US" w:eastAsia="en-US" w:bidi="ar-SA"/>
          </w:rPr>
          <w:t>Dan Barber's</w:t>
        </w:r>
      </w:hyperlink>
      <w:r>
        <w:rPr>
          <w:rFonts w:ascii="arial" w:eastAsia="arial" w:hAnsi="arial" w:cs="arial"/>
          <w:color w:val="000000"/>
          <w:sz w:val="20"/>
          <w:lang w:val="en-US" w:eastAsia="en-US" w:bidi="ar-SA"/>
        </w:rPr>
        <w:t xml:space="preserve"> pioneering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-to-table restaurant in the Hudson Valley, north of New York. She spent four months working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in the bakery, receiving a crash course in ancient grains - an obsession of Barber's. But the moment Glencross knew she herself wanted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came in 2016 in a field in Hertfordshire. She was with John Cherry, who was showing her around Weston Park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2,500 acres of land he maintains with minimal fertiliser use and zero tillage.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walking around the fields of wheat and I just said: 'Where does all this go? There's so much of it,'" Glencross says. "And John goes: 'Oh probably for animal feed. It's a consistent market, they'll take it, it's easy, even if we don't earn that much money from it.' And I was like: 'This is crazy.' And that was the beginning of me getting on this grain bender because I was like: 'Why can't we grow these grains organically and not feed them to animals?' So I realised I'd have to start a business, because there were not very many people doing that."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Heritage grains can be harder to produce in vast quantities - einkorn, especially, is "a bitch to harvest" - but they do have advantages over conventional wheats. They typically have deep roots and grow tall, which means they shade out weeds and do not require chemical sprays. The end product is more nutritious and then there's the taste. Since 2017, Glencross has run a roving supper club called the </w:t>
      </w:r>
      <w:hyperlink r:id="rId639" w:history="1">
        <w:r>
          <w:rPr>
            <w:rFonts w:ascii="arial" w:eastAsia="arial" w:hAnsi="arial" w:cs="arial"/>
            <w:b/>
            <w:i/>
            <w:color w:val="0077CC"/>
            <w:sz w:val="20"/>
            <w:u w:val="single"/>
            <w:shd w:val="clear" w:color="auto" w:fill="FFFFFF"/>
            <w:lang w:val="en-US" w:eastAsia="en-US" w:bidi="ar-SA"/>
          </w:rPr>
          <w:t>Sustainable</w:t>
        </w:r>
      </w:hyperlink>
      <w:hyperlink r:id="rId639" w:history="1">
        <w:r>
          <w:rPr>
            <w:rFonts w:ascii="arial" w:eastAsia="arial" w:hAnsi="arial" w:cs="arial"/>
            <w:i/>
            <w:color w:val="0077CC"/>
            <w:sz w:val="20"/>
            <w:u w:val="single"/>
            <w:shd w:val="clear" w:color="auto" w:fill="FFFFFF"/>
            <w:lang w:val="en-US" w:eastAsia="en-US" w:bidi="ar-SA"/>
          </w:rPr>
          <w:t xml:space="preserve"> Food Story</w:t>
        </w:r>
      </w:hyperlink>
      <w:r>
        <w:rPr>
          <w:rFonts w:ascii="arial" w:eastAsia="arial" w:hAnsi="arial" w:cs="arial"/>
          <w:color w:val="000000"/>
          <w:sz w:val="20"/>
          <w:lang w:val="en-US" w:eastAsia="en-US" w:bidi="ar-SA"/>
        </w:rPr>
        <w:t xml:space="preserve"> with Sadhbh Moore, and Duchess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has worked closely with bakeries such as </w:t>
      </w:r>
      <w:hyperlink r:id="rId639" w:history="1">
        <w:r>
          <w:rPr>
            <w:rFonts w:ascii="arial" w:eastAsia="arial" w:hAnsi="arial" w:cs="arial"/>
            <w:i/>
            <w:color w:val="0077CC"/>
            <w:sz w:val="20"/>
            <w:u w:val="single"/>
            <w:shd w:val="clear" w:color="auto" w:fill="FFFFFF"/>
            <w:lang w:val="en-US" w:eastAsia="en-US" w:bidi="ar-SA"/>
          </w:rPr>
          <w:t>E5 Bakehouse</w:t>
        </w:r>
      </w:hyperlink>
      <w:r>
        <w:rPr>
          <w:rFonts w:ascii="arial" w:eastAsia="arial" w:hAnsi="arial" w:cs="arial"/>
          <w:color w:val="000000"/>
          <w:sz w:val="20"/>
          <w:lang w:val="en-US" w:eastAsia="en-US" w:bidi="ar-SA"/>
        </w:rPr>
        <w:t xml:space="preserve"> in east London and Gail's, and restaurants including Doug McMaster's </w:t>
      </w:r>
      <w:hyperlink r:id="rId639" w:history="1">
        <w:r>
          <w:rPr>
            <w:rFonts w:ascii="arial" w:eastAsia="arial" w:hAnsi="arial" w:cs="arial"/>
            <w:i/>
            <w:color w:val="0077CC"/>
            <w:sz w:val="20"/>
            <w:u w:val="single"/>
            <w:shd w:val="clear" w:color="auto" w:fill="FFFFFF"/>
            <w:lang w:val="en-US" w:eastAsia="en-US" w:bidi="ar-SA"/>
          </w:rPr>
          <w:t>Silo</w:t>
        </w:r>
      </w:hyperlink>
      <w:r>
        <w:rPr>
          <w:rFonts w:ascii="arial" w:eastAsia="arial" w:hAnsi="arial" w:cs="arial"/>
          <w:color w:val="000000"/>
          <w:sz w:val="20"/>
          <w:lang w:val="en-US" w:eastAsia="en-US" w:bidi="ar-SA"/>
        </w:rPr>
        <w:t>. "Heritage grains are delicious: when you stop growing for yield and you start growing for quality the flavour is insane," says Glencross.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Learning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from scratch has not been straightforward, but you sense that's a big part of the appeal for Glencross. "There's all these decisions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makes throughout the year and why he sprays and why he doesn't," she says. "You realise that most people get up, sit at a computer all day and if they press the wrong button, they just delete it. When you're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you plant at the wrong time of year and tomorrow it washes away your whole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Glencross acknowledges that it is almost unprecedented for women to run arable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She struggles to name a single other example in the UK. She also notes wryly that men dominate all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conferences, saying: "They have a wife but it's always the men who have written the book and given the presentation."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more role models, Glencross hopes things will change. "I'm not cool in any way, but I'm a reasonably young lady," she says, laughing. "And so when people say: 'What do you do? Oh, you're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Maybe I could do that ...' So I'm hoping that it might become seen as quite a desirable, almost cool career." A pause: "Even if it's very much not cool." TL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640"/>
          <w:headerReference w:type="default" r:id="rId641"/>
          <w:footerReference w:type="even" r:id="rId642"/>
          <w:footerReference w:type="default" r:id="rId643"/>
          <w:headerReference w:type="first" r:id="rId644"/>
          <w:footerReference w:type="first" r:id="rId645"/>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28" w:name="Bookmark_65"/>
      <w:bookmarkEnd w:id="128"/>
    </w:p>
    <w:p>
      <w:pPr>
        <w:rPr>
          <w:rFonts w:ascii="arial" w:eastAsia="arial" w:hAnsi="arial" w:cs="arial"/>
          <w:sz w:val="20"/>
          <w:lang w:val="en-US" w:eastAsia="en-US" w:bidi="ar-SA"/>
        </w:rPr>
      </w:pPr>
      <w:r>
        <w:pict>
          <v:shape id="_x0000_i1235"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646" w:history="1">
        <w:r>
          <w:rPr>
            <w:rFonts w:ascii="arial" w:eastAsia="arial" w:hAnsi="arial" w:cs="arial"/>
            <w:b/>
            <w:bCs/>
            <w:i/>
            <w:color w:val="0077CC"/>
            <w:kern w:val="32"/>
            <w:sz w:val="28"/>
            <w:szCs w:val="32"/>
            <w:u w:val="single"/>
            <w:shd w:val="clear" w:color="auto" w:fill="FFFFFF"/>
            <w:lang w:val="en-US" w:eastAsia="en-US" w:bidi="ar-SA"/>
          </w:rPr>
          <w:t>For a German Chef, Hospital Food Is the Ultimate Challenge; The Saturday Profile</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July 9, 2020 Thursday 03:51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 europe</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1399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Sally McGrane</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Patrick Wodni was cooking for a Michelin-starred restaurant in Berlin but wanted to do something “useful.” Now, he aims to revolutionize institutional menus.</w:t>
      </w:r>
    </w:p>
    <w:p>
      <w:pPr>
        <w:keepNext/>
        <w:spacing w:before="240" w:after="0" w:line="340" w:lineRule="atLeast"/>
        <w:ind w:left="0" w:right="0" w:firstLine="0"/>
        <w:jc w:val="left"/>
        <w:rPr>
          <w:rFonts w:ascii="arial" w:eastAsia="arial" w:hAnsi="arial" w:cs="arial"/>
          <w:sz w:val="20"/>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36" style="position:absolute;z-index:25172377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BERLIN — With the effortless skill of a chef of a Michelin-starred restaurant, Patrick Wodni quickly assembled the ingredients he would need for the day’s lunch special, an onion tart. But this time, instead of putting them into his favorite stainless steel mixing bowl, he poured the sour cream, eggs, cumin, fenugreek, red pepper and turmeric into an industrial-size vat and mixed it with both hands.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“Usually, you would eat this with a nice glass of Riesling,” said the 29-year-old Mr. Wodni, as the sharp smell of the spices rose to join the mellower scent of sautéed onions wafting from the grill. “Sadly, you are in the hospital.”</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without the ideal wine pairing, most of the patients and staff at </w:t>
      </w:r>
      <w:hyperlink r:id="rId647" w:history="1">
        <w:r>
          <w:rPr>
            <w:rFonts w:ascii="arial" w:eastAsia="arial" w:hAnsi="arial" w:cs="arial"/>
            <w:i/>
            <w:color w:val="0077CC"/>
            <w:sz w:val="20"/>
            <w:u w:val="single"/>
            <w:shd w:val="clear" w:color="auto" w:fill="FFFFFF"/>
            <w:lang w:val="en-US" w:eastAsia="en-US" w:bidi="ar-SA"/>
          </w:rPr>
          <w:t>Havelhöhe hospital in Berlin</w:t>
        </w:r>
      </w:hyperlink>
      <w:r>
        <w:rPr>
          <w:rFonts w:ascii="arial" w:eastAsia="arial" w:hAnsi="arial" w:cs="arial"/>
          <w:color w:val="000000"/>
          <w:sz w:val="20"/>
          <w:lang w:val="en-US" w:eastAsia="en-US" w:bidi="ar-SA"/>
        </w:rPr>
        <w:t>agree that Mr. Wodni’s cooking is a lot tastier than the typical German hospital fare. Part of an unusual experiment — one that Mr. Wodni left his job as a chef at one of Berlin’s hottest restaurants to lead — the hospital has replaced its standard-issue schnitzels with locally grown organic vegetables, grass-fed beef and catfish raised at an environmentally conscious aquafarm.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Many hospitals and medical clinics simply reheat frozen meals brought in from outside, but Mr. Wodni, who combines a gentle demeanor with a penchant for cursing, has shown it is possible to improve the quality of hospital food while keeping costs low.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is not stopping there. This project, he hopes, will be a first step in transforming the way institutions like schools and hospitals prepare and procure food. Ultimately, he says, he would like to see it affect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increasing demand for healthier soil and smaller-scale, regional,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I started, I took the budget, and said, ‘What’s doable with what we have?’ ” Mr. Wodni said early one recent morning in the large, aging, but adequate hospital kitchen. Pausing to take a bite of a carrot grown on an organic community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just down the road (the skin was sweet, so he told the white-jacketed kitchen apprentice that there was no need for peeling), Mr. Wodni explained that, in keeping with industry standards, Havelhöhe spends 4.74 euros, about $5.50, on food per person, per 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amount, he said, sounds more disqualifying than it is. “I couldn’t eat well” spending so little, he said. “But when you make 500 meals a day, you can scale.”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Wodni’s first move was to stop ordering from the company that had supplied most of the hospital’s food. “You couldn’t tell if it was minced meat or a sponge,” he said, shaking his head.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Then, drawing on contacts he had made working in Berlin’s haute cuisine scene, he contacted local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bakers, butchers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freshwater fish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Within seven months, the hospital went from using three wholesalers to working with nine producers and six wholesalers.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main goal with this was to build a direct local trade relationship between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gardeners, bakeries and fishermen with the hospital,” said Mr. Wodni, who used to be a vegan but changed, he said, when he realized that his jealousy of other people’s cheese sandwiches was making him unpleasant to be around.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Working directly with producers has an impact on more than just the bottom line. “Sourcing good ingredients is actually the most important part of my job,” Mr. Wodni said, with a glance at the kitchen’s colorful stacks of rainbow chard, celery root, long red radishes, green onions and irregularly shaped tomatoes.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have a bad carrot, “you can’t do anything with it,” he said, using an expletive in place of “bad.” A delicious carrot, on the other hand, requires far less handling, he explained. “Why cook vegetables that are really good raw?”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Wodni then began milling spelt and rye grains, and making his own cheese. “Everything we can do from scratch, we do from scratch,” he said, taking out a bag of lemons and limes brined for three months with cloves and bay leaves that would be in the sauce for the day’s fish. “It’s a choice, to create change from within.”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Effecting that kind of change was not something Mr. Wodni was always sure he would be able to do. Growing up in a small village just north of Frankfurt, Mr. Wodni said that his mother, a single parent, used to despair of him. “There was not much I was good at,” he said. “I was a bad student. I wasn’t interested in anything.”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midteens, he started cooking to make sure there would be something on the table when his mother came home from work. She was delighted with the results, and at 17, he started work as an apprentice in a kitchen at a four-star hotel in Frankfurt.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liked the work, he said, but he did not feel fulfilled. Then he began learning about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and got a job catering organic meals for children. “For the first time in my life, I didn’t have to ask myself, what the … am I doing?” he said, using another expletive. From there, Mr. Wodni moved to Berlin, where he worked for a fishmonger before he started cooking in the upper echelons of the city’s gastronomical circles.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“They were doing amazing work, supporting producers and creating consciousness about what good food should be,” he said of his former employer, the whimsically named </w:t>
      </w:r>
      <w:hyperlink r:id="rId647" w:history="1">
        <w:r>
          <w:rPr>
            <w:rFonts w:ascii="arial" w:eastAsia="arial" w:hAnsi="arial" w:cs="arial"/>
            <w:i/>
            <w:color w:val="0077CC"/>
            <w:sz w:val="20"/>
            <w:u w:val="single"/>
            <w:shd w:val="clear" w:color="auto" w:fill="FFFFFF"/>
            <w:lang w:val="en-US" w:eastAsia="en-US" w:bidi="ar-SA"/>
          </w:rPr>
          <w:t>Nobelhart &amp;amp; Schmutzig</w:t>
        </w:r>
      </w:hyperlink>
      <w:r>
        <w:rPr>
          <w:rFonts w:ascii="arial" w:eastAsia="arial" w:hAnsi="arial" w:cs="arial"/>
          <w:color w:val="000000"/>
          <w:sz w:val="20"/>
          <w:lang w:val="en-US" w:eastAsia="en-US" w:bidi="ar-SA"/>
        </w:rPr>
        <w:t xml:space="preserve"> (“noble, hard and dirty”). But by the time Mr. Wodni spotted the hospital’s job posting, he had grown weary of serving 10-course meals to Berlin’s gourmands. In addition, his wife was expecting a baby, and he did not want to keep working late nights. In short, he said, “I wanted to be doing something useful.”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Cooking healthy food for sick people fit the bill. Pointing to studies that showed the positive impact a healthy diet can have on diabetes and heart disease, Harald Matthes, a gastroenterologist and one of the hospital’s directors, called Mr. Wodni “a jewel.”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“He’s so intelligent,” Dr. Matthes said. “We talk about something, he goes home, reads up on it and develops a recipe.”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“Usually, patients say to us, ‘I know it’s healthy, but I don’t like it,’ ” Dr. Matthes added. “Now they are saying, ‘I never thought oats could taste so good!’ He’s a star chef, so he can make things delicious.”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André Nagy, whose partner, Kathleen Kuntzsch, was breast-feeding their newborn daughter in the hospital, agreed. He said the couple had chosen Havelhöhe in part because they had heard the food was so good. “Food is important, you’re here to heal,” said Mr. Nagy, who said his favorite dish was the sweet-potato casserole. “It’s regional, it’s organic; they probably cook better than I do.”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Not everyone at the hospital is completely onboard. There has been some grumbling, for example, about Mr. Wodni’s decision to drastically reduce the amount of meat served — it used to be twice a day, now it’s three times a week, plus a Friday fish dish — in favor of things like chickpeas and couscous.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general, the food is good,” said a heart patient, Waldemar Lichtneckert, in a recent television interview about the new menu. “But there could be some meat in there. And more sauce.”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Mr. Wodni began slicing fish into uniform servings, saving the scraps for a broth, he said that now that the Havelhöhe program was up and running, he was stepping out of day-to-day cooking and into a more supervisory role. This was in part because his wife, an art historian, had landed a teaching job a good distance away, in the Eifel region outside Cologne, where they live with several other families in a commune in an old castle.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the change also fits with his ambition to enact reform beyond the hospital walls. Mr. Wodni is consulting with a number of other public institutions to improve the quality of their food, and he is serving as the “gastro-curator” of a Berlin food festival whose motto this year is “Good food for all!”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think I was always critical of society,” Mr. Wodni reflected during a brief pause before calls from the kitchen staff for more rice for the lunchtime plating drew him back into the fray. “If you create demand for good products, I think there’s a huge potential for change.”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PHOTOS: PATRICK WODNI, center; Left, André Nagy and his partner, Kathleen Kuntzsch, chose the maternity ward at the Havelhöhe hospital in Berlin in part because they heard the food, right, was so good. (PHOTOGRAPHS BY GORDON WELTERS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51"/>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647" w:history="1">
        <w:r>
          <w:rPr>
            <w:rFonts w:ascii="arial" w:eastAsia="arial" w:hAnsi="arial" w:cs="arial"/>
            <w:i/>
            <w:color w:val="0077CC"/>
            <w:sz w:val="20"/>
            <w:u w:val="single"/>
            <w:shd w:val="clear" w:color="auto" w:fill="FFFFFF"/>
            <w:lang w:val="en-US" w:eastAsia="en-US" w:bidi="ar-SA"/>
          </w:rPr>
          <w:t>The Doctor Is Cooking</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647" w:history="1">
        <w:r>
          <w:rPr>
            <w:rFonts w:ascii="arial" w:eastAsia="arial" w:hAnsi="arial" w:cs="arial"/>
            <w:i/>
            <w:color w:val="0077CC"/>
            <w:sz w:val="20"/>
            <w:u w:val="single"/>
            <w:shd w:val="clear" w:color="auto" w:fill="FFFFFF"/>
            <w:lang w:val="en-US" w:eastAsia="en-US" w:bidi="ar-SA"/>
          </w:rPr>
          <w:t>Sugary Shakes in the Hospital Aren’t Good Medicine</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647" w:history="1">
        <w:r>
          <w:rPr>
            <w:rFonts w:ascii="arial" w:eastAsia="arial" w:hAnsi="arial" w:cs="arial"/>
            <w:i/>
            <w:color w:val="0077CC"/>
            <w:sz w:val="20"/>
            <w:u w:val="single"/>
            <w:shd w:val="clear" w:color="auto" w:fill="FFFFFF"/>
            <w:lang w:val="en-US" w:eastAsia="en-US" w:bidi="ar-SA"/>
          </w:rPr>
          <w:t>Hospital Food You Can Get Excited About</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7"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8"/>
          <w:headerReference w:type="default" r:id="rId649"/>
          <w:footerReference w:type="even" r:id="rId650"/>
          <w:footerReference w:type="default" r:id="rId651"/>
          <w:headerReference w:type="first" r:id="rId652"/>
          <w:footerReference w:type="first" r:id="rId653"/>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4" w:history="1">
        <w:r>
          <w:rPr>
            <w:rFonts w:ascii="arial" w:eastAsia="arial" w:hAnsi="arial" w:cs="arial"/>
            <w:b/>
            <w:bCs/>
            <w:i/>
            <w:color w:val="0077CC"/>
            <w:kern w:val="32"/>
            <w:sz w:val="28"/>
            <w:szCs w:val="32"/>
            <w:u w:val="single"/>
            <w:shd w:val="clear" w:color="auto" w:fill="FFFFFF"/>
            <w:lang w:val="en-US" w:eastAsia="en-US" w:bidi="ar-SA"/>
          </w:rPr>
          <w:t>Praising Arizona: an afternoon with a mindful model and activist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Week UK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4, 2020 Wednesday 12:46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Something About</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480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 03, 2020( The Week UK: </w:t>
      </w:r>
      <w:hyperlink r:id="rId655" w:history="1">
        <w:r>
          <w:rPr>
            <w:rFonts w:ascii="arial" w:eastAsia="arial" w:hAnsi="arial" w:cs="arial"/>
            <w:i/>
            <w:color w:val="0077CC"/>
            <w:sz w:val="20"/>
            <w:u w:val="single"/>
            <w:shd w:val="clear" w:color="auto" w:fill="FFFFFF"/>
            <w:lang w:val="en-US" w:eastAsia="en-US" w:bidi="ar-SA"/>
          </w:rPr>
          <w:t>http://www.theweek.co.uk</w:t>
        </w:r>
      </w:hyperlink>
      <w:r>
        <w:rPr>
          <w:rFonts w:ascii="arial" w:eastAsia="arial" w:hAnsi="arial" w:cs="arial"/>
          <w:color w:val="000000"/>
          <w:sz w:val="20"/>
          <w:lang w:val="en-US" w:eastAsia="en-US" w:bidi="ar-SA"/>
        </w:rPr>
        <w:t xml:space="preserve"> Delivered by Newstex)  Profile[1] Alexandra Zagalsky[2] Wednesday, March 4, 2020 - 12:37pm Model and activist Arizona Muse is on a mission to change attitudes from within the fashion industry and she has some good news: you're allowed to love fashion if you're a climate change activist - the two are not mutually exclusive. The supermodel, who has long been flying the flag for sustainability, is well aware of the paradox: taking a hard line against environmentally impactful businesses when you work in an industry that is responsible for more than 1.2 billion tonnes of carbon emissions each year could be regarded contentious. But Arizona doesn't feel compromised and she certainly has no time for cynics. The British- American model is adamant she's in the best position to action change.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work as a model gives me an access point to an industry that I would not otherwise have,' says the 31-year old beauty, who was born in her namesake state and raised in Santa Fe, New Mexico. 'And guess what I am doing when I am on these shoots or in meetings with top brand executives? I chat, chat, chat about environmental issues and activism!' she adds, with a mischievous smile. 'I think that can make a difference, because there is every possibility that they will walk away and think, 'I want to do something and I want to make a difference.'' Muse has spent the last five years educating herself on climate issues while continuing to dominate high fashion circles as one of the world's most sought-after models. Since hitting the big time in 2010 when she famously opened and closed Prada's SS11 show as a relative unknown, Muse has appeared in hundreds of fashion shoots. She has graced the cover of more than 40 Vogue editions - from American Vogue to Vogue Russia - and has fronted campaigns for the likes of Miu Miu, Tiffany ..., Louis Vuitton, Fendi, Chanel and Chloé. Her image has been captured by fashion's most acclaimed photographers, including Patrick Demarchelier, Inez and Vinoodh, Alasdair McLellan and Peter Lindbergh. Muse is very much at the top of her game, and therefore she's absolutely right: if anyone can engineer change, or at least rattle the cages of those in authority, she is in a prime position to do so.  If Muse's reference to ' chatting' implies a kind of cursory do-goodery, think again. Public speaking and podcasts on environmental dilemmas faced by the fashion industry have become a career focus for her. In addition to this and her modelling gigs - she has also been the face of Estée Lauder since 2011 - Arizona now works as a sustainability consultant, advising fashion companies on how to lower their carbon footprint. She's an ambassador for philanthropic organisations including Women for Women - a non-profit platform that supports women in war-torn regions - and Synchronicity Earth, a charity that promotes underfunded conservation projects. Most recently, she became an ambassador for Greenpeace UK and has been helping to raise awareness about the environmental group's campaign to protect the oceans. There's plenty more up her sleeve, too, but like a true spokesperson for change, Muse weaves her arguments around the work of others rather than her own accreditations. This hasn't stopped her ploughing forward - quite literally - with ambitious personal projects, however: this year, she plans to launch a charity for soil regeneration through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We meet at our shoot location: a top-level hotel suite in central London with floor-to-ceiling windows that offer sweeping views over Mayfair and Westminster. It's a beautiful blue-sky day, and in this bright environment Muse's almond-shaped eyes are especially intense, a swirling green gaze that sometimes deepens to blueish-grey depending on the light. It's easy to see why she's made so many front covers: her leonine features - those eyes, but also her steeply angled cheekbones and perfect facial symmetry - convey a sense of power, like a modern-day femme fatale. The model's adorable one-year-old daughter Cy - her child with her French osteopath husband Boniface Verney-Carron - is with her today. 'I'm sorry,' Muse says, apologetically, in smooth transatlantic tones. 'I hope it's not a problem. My nanny isn't well.' Baby Cy, impeccably dressed in dark green tights, matching leather shoes and a cream floral shirt, immediately makes a beeline for the make-up table, but is promptly scooped up by her doting mother, who has already clocked the hot styling tongs. 'We're not going to touch those, are we?' Muse says, smothering her daughter in kisses. She also has a ten-year-old son, Nikko, from a previous relationship, so is well practised in the art of juggling a demanding career and motherhood. When Muse was a single mother - she married Verney-Carron in June 2017 - Nikko invariably accompanied her to his fair share of magazine shoots, too. 'It's definitely easier this time round. As I say to my friends, 'You should have a ten-year-old before you have a baby!'' she laughs. 'Because there is such a big age gap, there is no jealousy or friction. He is so much fun for her, and he's the best entertainer. It's beautiful to watch, actually.' Muse has spoken at length about how challenging it was to have a baby at a young age. 'I worked so hard, and I was very tough on myself. I had an immense amount of fear that everything would be done tomorrow and no one would ever choose me again. There is no stability in modelling, and with a child I certainly felt this volatility. Plus, I was very conflicted. When I was out with my friends, I felt guilty for not being at home with my child, and when I was at home I felt like I was missing out. Now, I can't think of anything better than being at home with my husband and kids on a Saturday night.' But now we're back on the subject of saving the planet - Muse doesn't veer off-topic for long - and she's explaining the alarming resource consumption of fast fashion, which she maintains must to be addressed upstream in the supply chain. 'It's shocking how many steps there are on the way to making a garment, and that's before you even have the fabric,' she says. 'The production of raw materials creates environmental damage that impacts everything from our water systems to the soil we cultivate.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reduces the amount of chemicals that are used in the growing process, but better still is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laces nutrients back into the soil. Increasing biodiversity is the most important thing we can be doing for our planet right now.' Muse knowns her materials: she sits on the advisory board of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Angle - a non- profit association responsible for launching the Future Fabrics Expo. Now in its ninth year, this London-based fair showcases thousands of globally sourced textiles and materials that are sustainably and responsibly produced by traceable suppliers.Of course, we do have to address the elephant in the room: Muse's own wardrobe and the luxury clothes she models on campaigns and editorial shoots are not always fashioned from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fabrics. Today for example, the model is wearing sustainably made light-blue jeans by Reformation, with a not-so-ethically produced bib-collared black jumper by Temperley, and chunky tweed biker boots by Tory Burch. 'Well, here's the thing...' she begins, with an expression that says, 'I get this a lot.' 'I would love to walk into a store and know that whatever I buy will have a positive social and environmental impact on our planet. But, right now, not enough is available, so we need to fight for that. And yes, a lot of my clothes are not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but that doesn't mean I should get rid of them - you have them, so wear them and get proper use out of them. But when I buy something new now, it's from a brand that is either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 making greater steps to towards a greener, more ethical business culture. And certainly I would never again buy anything synthetic. It's unfair that sustainability is accessible to people who have a comfortable financial situation, but I think that if you are in that advantageous financial position, you have a responsibility to support that business effort.' As for the shoots and campaigns, Muse supports luxury brands that are making progress in reshaping their supply chain and embracing renewable options in their factories. For our shoot, she wears Givenchy and Dior, two brands endorsed by Positive Luxury, a non-profit initiative that recognises and supports businesses that are reaching high standards of environmental performance; this brand community also includes Loewe, Louis Vuitton and TAG Heuer, among others. Muse has been named one of the judges at the organisation's inaugural awards, staged on February 25, which commends sustainability and innovation within the luxury industry. She's certainly a busy lady. But does all this research ever get her down? 'The more I discover, the better I feel!' she says, smiling, as she bounces little Cy on her knee. 'I don't suffer from climate depression or climate anxiety - not yet, anyway! In fact, I feel lucky to be alive right now, because I don't feel powerless. I feel I can do something about it. I'm a great believer in the human will. In the face of climate change, we will do our most efficient work to change the way our society functions.' It's a happy note to end on, and one which makes me smile later that evening when I listen to Donald Trump's speech at the World Economic Forum in Davos. As the president decries climate 'prophets of doom', I think back to Arizona Muse, her eyes sparkling in the sunlight, and the positive energy that she radiates. I'll take optimism and activism over navel- gazing and name-calling any day.  Entertainment[3] [ 1]: </w:t>
      </w:r>
      <w:hyperlink r:id="rId656" w:history="1">
        <w:r>
          <w:rPr>
            <w:rFonts w:ascii="arial" w:eastAsia="arial" w:hAnsi="arial" w:cs="arial"/>
            <w:i/>
            <w:color w:val="0077CC"/>
            <w:sz w:val="20"/>
            <w:u w:val="single"/>
            <w:shd w:val="clear" w:color="auto" w:fill="FFFFFF"/>
            <w:lang w:val="en-US" w:eastAsia="en-US" w:bidi="ar-SA"/>
          </w:rPr>
          <w:t>https://www.theweek.co.uk/profile</w:t>
        </w:r>
      </w:hyperlink>
      <w:r>
        <w:rPr>
          <w:rFonts w:ascii="arial" w:eastAsia="arial" w:hAnsi="arial" w:cs="arial"/>
          <w:color w:val="000000"/>
          <w:sz w:val="20"/>
          <w:lang w:val="en-US" w:eastAsia="en-US" w:bidi="ar-SA"/>
        </w:rPr>
        <w:t xml:space="preserve"> [ 2]:            </w:t>
      </w:r>
      <w:hyperlink r:id="rId657" w:history="1">
        <w:r>
          <w:rPr>
            <w:rFonts w:ascii="arial" w:eastAsia="arial" w:hAnsi="arial" w:cs="arial"/>
            <w:i/>
            <w:color w:val="0077CC"/>
            <w:sz w:val="20"/>
            <w:u w:val="single"/>
            <w:shd w:val="clear" w:color="auto" w:fill="FFFFFF"/>
            <w:lang w:val="en-US" w:eastAsia="en-US" w:bidi="ar-SA"/>
          </w:rPr>
          <w:t>https://www.theweek.co.uk/author/alexandra-zagalsky-2</w:t>
        </w:r>
      </w:hyperlink>
      <w:r>
        <w:rPr>
          <w:rFonts w:ascii="arial" w:eastAsia="arial" w:hAnsi="arial" w:cs="arial"/>
          <w:color w:val="000000"/>
          <w:sz w:val="20"/>
          <w:lang w:val="en-US" w:eastAsia="en-US" w:bidi="ar-SA"/>
        </w:rPr>
        <w:t xml:space="preserve"> [ 3]:            </w:t>
      </w:r>
      <w:hyperlink r:id="rId658" w:history="1">
        <w:r>
          <w:rPr>
            <w:rFonts w:ascii="arial" w:eastAsia="arial" w:hAnsi="arial" w:cs="arial"/>
            <w:i/>
            <w:color w:val="0077CC"/>
            <w:sz w:val="20"/>
            <w:u w:val="single"/>
            <w:shd w:val="clear" w:color="auto" w:fill="FFFFFF"/>
            <w:lang w:val="en-US" w:eastAsia="en-US" w:bidi="ar-SA"/>
          </w:rPr>
          <w:t>https://www.theweek.co.uk/entertainment</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9"/>
          <w:headerReference w:type="default" r:id="rId660"/>
          <w:footerReference w:type="even" r:id="rId661"/>
          <w:footerReference w:type="default" r:id="rId662"/>
          <w:headerReference w:type="first" r:id="rId663"/>
          <w:footerReference w:type="first" r:id="rId664"/>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5" w:history="1">
        <w:r>
          <w:rPr>
            <w:rFonts w:ascii="arial" w:eastAsia="arial" w:hAnsi="arial" w:cs="arial"/>
            <w:b/>
            <w:bCs/>
            <w:i/>
            <w:color w:val="0077CC"/>
            <w:kern w:val="32"/>
            <w:sz w:val="28"/>
            <w:szCs w:val="32"/>
            <w:u w:val="single"/>
            <w:shd w:val="clear" w:color="auto" w:fill="FFFFFF"/>
            <w:lang w:val="en-US" w:eastAsia="en-US" w:bidi="ar-SA"/>
          </w:rPr>
          <w:t>SIMPLY THE BEST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Advertiser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2020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SAWeekend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 Pg.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KATIE SPAIN</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Raise a glass to the winners of the 2021 Best of Wine Tourism Awards. There's no denying it, we live in a beautiful state - one that begs to be explored. With 680 wineries and 340 cellar doors across South Australia, wine and food lovers have plenty to choose from. Each year, The Great Wine Capitals Best of Wine Tourism Awards highlights the cream of the wine tourism crop - from arts and culture, to accommodation and food offerings, architecture and landscape, and wine businesses that raise the bar in sustainability. This year's awards celebrate the resilience of the South Australian wine industry during one of the most challenging periods in recent times. The calibre of entrants this year was stellar. Judges Helen Edwards (chairperson of Adelaide Hills Tourism), Nick Ryan (freelance journalist) and Tony Love (freelance journalist) put a great deal of time and thought into who came out triumphant. These seven winners will be presented with their awards at Gather and Graze by CheeseFest on 7 November. The presentation will also see the announcement of the International Best of Wine Tourism Award winner, judged by an international Jury of Great Wine Capitals representatives. Congratulations to the cream of the local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 &amp; Culture D'Arenberg Chester Osborn and the team at d'Arenberg team make the art of innovation look easy. Since taking over as chief winemaker in 1984, Chester has been focused on producing high quality, distinctive wines. He also has surrealist art on the brain. Since the construction of the enormous d'Arenberg Cube (aka multi-level cellar door, event space, and restaurant) in 2017, it has turned heads worldwide. The past 12 months were no exception. It takes a brilliant mind and brave spirit to embark on such a mammoth project. Chester has both. "I've always loved making things," he says. "Ever since I was a little boy." The permanent gallery collection 'The Alternative Realities Museum' features pieces made by Chester and boasts pieces from his private art collection. Mind boggling multimedia installations and a multi-million dollar Salvador Dali exhibition on level two are highlights. When the Dali exhibition opened in March 2018, it was quite the drawcard, and over the past year it has attracted more than 22,000 visitors. The 25 iconic bronze sculptures and graphic artworks by the surrealist master include the monumental sculptures 'Nobility of Time' and 'Triumphant Elephant', both of which greet visitors at the entrance to the d'Arenberg Cube. It also features pieces by acclaimed Australian surrealist Charles Billich. "Art is what makes the world interesting," Chester says. "The more I can have fun presenting art in many ways, the more stimulating the industry is for everyone." The Salvador Dali exhibition has been extended to June 30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darenberg.com.au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Accommodation Longview Vineyard There's something about Macclesfield in the leafy Adelaide Hills. The beautiful grape growing area is home to Longview Vineyard, which celebrated its 20th vintage this year. The Saturno family took over Longview 13 years ago and prides itself on serving up stellar Italian hospitality. In addition to their beautiful cellar door (built in 2017) and renovated barn in which they host weddings and private functions, the stunning property is home to 12 four-and-a-half-star luxury suites and a renovated homestead with an enclosed, fully air conditioned veranda. "We really wanted to provide something unique and lovely," says co-owner Peter Saturno, who runs the business with his brother Mark. "We saw a need for it in the southern Hills. It's lovely to wake up and feel a million miles away, but really you're just 40 minutes away from the city." The accommodation looks out over the family's beautiful vineyards. "You wake up, open the blinds and you're looking over the pinot noir that we harvest for sparkling wine." Community is at the heart of everything they do. The business employs locals, works with local suppliers, and provides awards to the local football club. The family has been overwhelmed by the popularity of the new additions to their accommodation offering. "It's been really amazing for us," Peter says. "It's been a silver lining around the COVID cloud; interstate travellers and locals are really embracing South Australia - the occupancy is almost chock-a-block." longviewvineyard.com.au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Architecture &amp; Landscape Yalumba When Jessica Hill-Smith arrives at her Barossa Valley workplace every day, it takes her breath away. "The grass is always green and the gardens are always beautiful," she says. "It's great to see people's reaction when they arrive and walk up that garden path. They're always really gobsmacked and surprised to see such a beautiful place that they didn't expect to find." As brand manager for the iconic wine brand founded by Samuel Smith in 1849, Jessica is the sixth generation to enter the family fold. Her father Robert Hill-Smith is an inspirational leader in the Australian wine industry and the historic walls around them whisper with tales of yore. Yalumba's Clocktower stands two stories tall and 155 feet long and houses an enormous five-foot clock that is still hand-wound every week. It overlooks the Yalumba Wine Room and reflects the brand's ability to reflect both history and a progressive spirit. "It's about finding modernity within our historical walls," Jessica says. Guests can immerse themselves in 170-years of family winemaking heritage, interactive experiences, and guided tours of the historic Wine Room, cooperage, iconic Signature Cellar and landscaped gardens. Beneath the Clocktower is where underground Tanks 11 and 12 can be found. They were built in the late 1890s and early 1900s as wine storage vessels (each holding 250,000 litres of wine). They remained in use until 2004 when they were reimagined into a stunning, contemporary dining space and tasting room that officially opened in 2009. The award-winning space is now used for private events and dining experiences.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yalumba.com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Innovative Wine Tourism Practices Unico Zelo It's amazing to observe creativity emerge from a global pandemic. When COVID forced the hospitality industry into lockdown, Unico Zelo owners Brendan and Laura Carter wasted no time setting up "Wine For The People" - a daily live-streamed happy hour featuring entertainment, interviews, and wine education. The powerhouse winemaking and distilling couple produced top-notch quality live broadcasts at 5pm every day, including weekends. It wasn't just about showcasing their wine brandâ€¦ the pair invited inspiring guests from across the hospitality landscape and allowed live feedback to an audience that spanned the globe. The broadcasts happened at their Gumeracha cellar door. "For the first 60 or so episodes, there were only South Australians on the show," Laura says. "It makes you realise how lucky we are to have all these amazing people in this state. "We would never have been able to run this show if venues hadn't been closed. They wouldn't have been able to sit down for an hour at five o'clock like that. It was a once in-a-lifetime opportunity to hear their stories." The couple captured heart-warming tales of resilience during a challenging moment in time. "During the first four weeks of the show, people were quite emotional," Laura says. "We heard so many stories. To watch people come to terms with this weird thing we were all going through was interesting for us. We're just trying to be positive and make the most of a situation that is really challenging." unicozelo.com.au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Wine Tourism Restaurants Paulett Wines Head chef Thomas "Erky" Erkelenz has a serious case of job satisfaction. After cutting his teeth at restaurants across the state, the star chef has returned to his Clare Valley home to serve up the goods at Paulett Wines. At just 25, he is already kicking some serious career goals. The cellar door and Bush Devine cafÃ© recently won the TripAdvisor Travellers' Choice Awards, placing them in the Top 10 percent of restaurants in the world. The Great Wine Capitals 2021 Best of Wine Tourism Award adds another impressive feather to their collective cap. "We've got a really good marriage between our restaurant and the cellar door," says managing director and owner Alison Paulett. "We are one big team here and we complement each other really well." Newly created food and wine experiences are particularly memorable. Wine flights matched with canapes offer insight into how food complements the wines (and vice versa). The menu is inspired by native Australian ingredients presented in a modern context. It is all served up seven days a week on the stunning deck overlooking Polish Hill River's stunning scenery. "You get five little canapes and wines served on beautiful boards that we've had made up by a local." More casual tastings and an a-la-carte menu are also available. As word of mouth spreads and their reputation gathers momentum, Paulett Wines is no longer a hidden Clare Valley secret. "Since we re-opened, we've been full every dayâ€¦ it's just mind-blowing," Alison says. "I'm just so proud of the team. Everybody cares about each other and it's a really nice place to work. Customers can feel that." paulettwines.com.au</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Tourism Practices Tscharke Wines An underground,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movement is happening in the Barossa Valley. Not that winemaker Damien Tscharke is one to shout it from the rooftop. He goes about things quietly, driven by the desire to help create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future for his young family, his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vineyard, and the people who drink his creations. Damien runs Tscharke Wines with his wife Eva, and in 2004 was awarded the prestigious Peter Olsen Fellowship for Innovation and Outstanding Performance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Now he's on a mission to raise the bar in progressive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grape growing and winemaking practices. "The whole business is pretty much based on the three pillars of sustainability; environmental, economic and social," he says. "That's the backbone of our business structure." They make decisions with an unwavering focus on minimising waste and energy inputs; from the estate vineyards to their winery, warehouse and waste management practices. The best way to learn about it all (and taste the results) is to visit the impressive cellar door. The European-style structure, called Tscharke's Place was designed by Eva and Damien and shipped over from Germany. It took two years of planning and 14 months to complete and is an utter delight, just like the wine. "We wouldn't be where we are today if it wasn't for a team that shares our values," Damien says. "Our success is a result of the people that are behind it and driving it." tscharke.com.au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Wine Tourism Services Wirra Wirra Vineyards Never ones to rest on their laurels, the team at Wirra Wirra didn't let the COVID lockdown hold them back. In fact, they used the temporary closure of their McLaren Vale cellar door to fast-forward plans to make their experience more unique and memorable. The improvements include an architecturally designed cellar door space which caters for seated tasting flights. "The timing from that perspective worked out quite well," says managing director Andrew Kay, "We found that people loved the seated tastings and the staff enjoyed it because they get to spend more quality time with visitors and hopefully give them a better experience." They also introduced a concierge on weekends to host guests and manage bookings, and an online booking system allowing guests to secure a tasting experience digitally (including cellar door exclusive wines made from biodynamically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estate vineyards). Bookable tours take visitors into the 125-year-old working cellars. Food is a crucial part of the offering too. The addition of tasting morsels created by Harry's Deli chef Tom Boden, and the establishment of a produce garden to provide organically grown herbs, fruit and vegetables for Harry's Deli and cellar door tasting plates are great additions. Andrew couldn't have done it without a stellar team. "Anyone can create a spaceâ€¦ but our staff really care about and take a lot of pride in what they do," he says. "They had to evolve and make the same transition as we have as a business when COVID hit. Their feedback and input that helped us to continue to evolve the offering and make Wirra Wirra a better place for people to visit." wirrawirra.com Australia's membership to the great Wine Capitals Global network is a partnership between the Department of Primary Industries and Regions, the South Australian Wine Industry Association, the South Australian Tourism Commission, the University of Adelaide and the University of South Australia.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6"/>
          <w:headerReference w:type="default" r:id="rId667"/>
          <w:footerReference w:type="even" r:id="rId668"/>
          <w:footerReference w:type="default" r:id="rId669"/>
          <w:headerReference w:type="first" r:id="rId670"/>
          <w:footerReference w:type="first" r:id="rId671"/>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2" w:history="1">
        <w:r>
          <w:rPr>
            <w:rFonts w:ascii="arial" w:eastAsia="arial" w:hAnsi="arial" w:cs="arial"/>
            <w:b/>
            <w:bCs/>
            <w:i/>
            <w:color w:val="0077CC"/>
            <w:kern w:val="32"/>
            <w:sz w:val="28"/>
            <w:szCs w:val="32"/>
            <w:u w:val="single"/>
            <w:shd w:val="clear" w:color="auto" w:fill="FFFFFF"/>
            <w:lang w:val="en-US" w:eastAsia="en-US" w:bidi="ar-SA"/>
          </w:rPr>
          <w:t xml:space="preserve">Prince Charles steps back from role he 'passionately' backed in preparation to become king; PRINCE Charles will no longer lease his signature Duchy Originals </w:t>
        </w:r>
      </w:hyperlink>
      <w:hyperlink r:id="rId672" w:history="1">
        <w:r>
          <w:rPr>
            <w:rFonts w:ascii="arial" w:eastAsia="arial" w:hAnsi="arial" w:cs="arial"/>
            <w:b/>
            <w:bCs/>
            <w:i/>
            <w:color w:val="0077CC"/>
            <w:kern w:val="32"/>
            <w:sz w:val="28"/>
            <w:szCs w:val="32"/>
            <w:u w:val="single"/>
            <w:shd w:val="clear" w:color="auto" w:fill="FFFFFF"/>
            <w:lang w:val="en-US" w:eastAsia="en-US" w:bidi="ar-SA"/>
          </w:rPr>
          <w:t>farm</w:t>
        </w:r>
      </w:hyperlink>
      <w:hyperlink r:id="rId672" w:history="1">
        <w:r>
          <w:rPr>
            <w:rFonts w:ascii="arial" w:eastAsia="arial" w:hAnsi="arial" w:cs="arial"/>
            <w:b/>
            <w:bCs/>
            <w:i/>
            <w:color w:val="0077CC"/>
            <w:kern w:val="32"/>
            <w:sz w:val="28"/>
            <w:szCs w:val="32"/>
            <w:u w:val="single"/>
            <w:shd w:val="clear" w:color="auto" w:fill="FFFFFF"/>
            <w:lang w:val="en-US" w:eastAsia="en-US" w:bidi="ar-SA"/>
          </w:rPr>
          <w:t xml:space="preserve"> after 35 years as the future king prepares to take on his new role.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Express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18, 2020 Tuesday 4:08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Northern and Shell Media Publications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5" type="#_x0000_t75" style="width:187.48pt;height:39pt">
            <v:imagedata r:id="rId6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Melanie Kaidan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PRINCE Charles will no longer lease his signature Duchy Originals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after 35 years as the future king prepares to take on his new role.</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Prince of Wales will not renew the lease on the 900-acre Home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Highgrove in Gloucestershire next year. Instead, he will turn Sandringham into the country's largest organic sheep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Duchy Originals food products can be found in Waitress and Ocado.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turning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organic in 1985, Prince Charles received criticism over his use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the methods used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included planting in lunar cycles and the use of homeopathic remedies.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Duchy of Cornwall's webpage refers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flagship for the benefits of an organic,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form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statement on the website reads: "The Duke believes passionately in the advantages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1985, when it was still a relatively new concept, His Royal Highness decided to convert the Duchy Home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into a completely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"Twenty-eight years later, Home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not only a successful and viable working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but a flagship for the benefits of an organic,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form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working closely with organisations, such as The Soil Association,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Trust, Garden Organic and The Organic Research Centre, Home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supports education and research by hosting workshops that promote the links between food,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health and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 MORE:                     500K Covid deaths was ABSURD we are being DUPED says RICHARD MADELEY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Related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 is understood to have rejected a new 20-year lease because he will eventually become King within that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to the Sun, an insider said: "It will be a wrench to give up Home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but the prince will continue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organically at Sandringham."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beneficiary for the estate will be announced later this year, but Charles' tenancy will not be officially over until next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Charles took over the Sandringham estate in Norfolk from Prince Philip and gave it the organic status this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DON'T MISS:                     Coronavirus warning - the 'intense' rash that could be a sign of COVID                      [INSIGHT]                     Prince Harry and Prince William 'did not speak' for TWO MONTHS                      [REVEALED]                     BBC faces radical shake up as Boris Johnson decides on major role                      [UPDATES]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to National Geographic about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on Home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Charles said: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as in gardening, I happen to believe that if you treat the land with love and respect then it will repay you in kind."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patron of the Rare Breeds Survival Trust, he has worked toward the preservation of the genetic make-up of British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his role in the preservation efforts, the Duchy of Cornwall's website reads: "As Patron of the Rare Breeds Survival Trust, The Duke is keen for Home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play an active role in helping to preserve the gene pool of British pigs, sheep and cattle.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years, these breeds have increasingly been replaced by foreign breeds and breeding programmes more suited to intensive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Related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help counteract this, Home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features animals including Tamworth pigs, Irish Moiled, Gloucester, Shetland and British White cattle, as well as Hebridean and Shropshire sheep.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rare breeds are highly prized by The Duke for the quality of their produce and natural affinity with the British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estate has previously been home to Tamworth pigs, Irish Moiled pigs, Gloucester, Shetland and British White cattle, as well as Hebridean and Shropshire sheep.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Prince Charles' plans for re-structuring Sandringham were thwarted after locals opposed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had applied for a large shed measuring 315ft by 98ft as part of his scheme for a 500-strong organic cattle herd.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Related articles Prince Charles refuses handshake offer from WWII veteran Princess Diana's distraught plea to Queen after brutal Charles comment Prince Charles recalls his mentor's 'gruelling' memories of WW2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Kitchen contradiction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i-Independent Print Ltd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2020</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Associated Newspapers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9" type="#_x0000_t75" style="width:15.75pt;height:37.5pt">
            <v:imagedata r:id="rId6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Sophie Morris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on the constant hustle," says the chef Gizzi Erskine, who publishes her seventh cookbook today. "I'm at my best when I've got issues to deal with. I can keep lots of plates spinning."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veteran of the pop-up restaurant scene, Erskine has a talent for spotting trends and setting up new ventures and is fresh from selling 15,000 pizzas with her friend, Professor Green. "We speak about 20 times a day," she says of the rapper . "A lot of people want us to get together but I'm very maternal towards him and he hangs out with my family. We get things done. I'm more manic and he's quite chill."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followed Giz 'n' Green's fastfood adventures during lockdown, you might be surprised to learn there are recipes in the new book, Restore, which are the opposite of the pair's "Monday Night Fakeaway" versions of Domino's pizzas, Big Macs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Nando's. The fish sauce and white miso in Restore won't be ready until six months after you start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these apparent contradictions are all part of her approach to cooking - Erskine's professional life is anything but linear.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explains that she has attention deficit hyperactivity disorder (ADHD), which was diagnosed when she was in her thirties (she is now 41 ) which, she only realised later, manifested at school. She grew up in London and worked as a body piercer in her teens before switching to the kitchen. Her parents divorced when she was young, and she and her sisters were raised by her mother. Her father died as she was starting her GCSE exams, and she left school with no qualifications. Yet she was top of her class at Leiths School of Food and Wine and trained in the kitchens of top restaurants.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she ran a plant-based burger pop-up called Filth Foods, but her last book was called Slow: Food Worth Taking Time Over. She butchered a whole goat in her first days at London's St John, the restaurant famous for nose to tail cooking, has "food and sex" as well as "soil activist" in her Instagram profile and has modelled for Agent Provocateur. This year, she also stepped out of the food world to launch a hit Spotify podcast, Sex, Lies &amp; DM Slides, an investigation of the mindboggling landscape of sex in the era of social media and peopled with famous friends including Lily Allen, Ruby Wax and Rose McGowan. It's the funniest thing I have listened to all year, but I must warn you that the content is not family-friendly.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began her TV career in 2007 on the Channel 4 show Cook Yourself Thin, a title that probably would not be acceptable now. The diet industry hasn't shrunk, but perceptions of it have changed, and thin is a loaded word. Erskine, who is open about her experiences with dieting, says that the name was more brittle than the concept, which gave practical advice on dropping a dress size to people with bad eating habits. Nevertheless, "I hated it," she says. "It was probably my worst TV experience of all of them. They put four women together like we were the Spice Girls and hoped we'd get on." She was fired from the show, though it was later brought back with her as the sole presenter. "People wanted me to do things I didn't want to do, and I said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Restoration challenge The title of her new book, Restore, seems particularly welcome after the past year, and its pages are full of ideas for soothing and revitalising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I make the "Really Great Lamb Neck Stew" with the tonguein-cheek subtitle "lots of flavour but no identity" because it's mostly an Irish stew but with some tweaks such as browning the meat - and she is respecting its cultural heritage. This restores me for three days, then I'm on to the deliciously smoky "Black Lentil and Beetroot Larb", a take on the Thai dish made with minced pork, and the "Parsnip, Miso, Oat and Shallot Boulangère", which is as comforting as any dauphinois or cauliflower cheese.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if someone could please make me the "Sourdough Doughnuts with White Chocolate Custard and Sour Cherry Jam", I think I'll be fully restored.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Erskine has so many pots on the boil that I hope she is taking her own medicine. She launched her first West End venue in February, a popup called The Nitery at the St Martin's Lane hotel in Covent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we all thought it was going to be a permanent restaurant," she says. "It launched with such a bang, but suddenly my ego started getting a bit bruised as we weren't full to the brim." At the end of March, the weekend after restaurants closed their doors for three months, she received a glowing review in The Times from Giles Coren. "So I've ticked that box," she says happily.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Within two weeks of closing, she was reaching millions via her Instagram Live videos with Green. The following month she had a new book deal. Last week, she and Green announced a festive meal-delivery kit collaboration with Grey Goose vodka, available every "Friendsmas Friday" until Christmas, and all profits go to the charity Hospitality Action. It would be easy to think that she simply jumps from food trend to food trend, but there is real substance to her decisions and her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at St John, when she was 23, that she developed her knowledge of the food ethics that drive her work and are evident in Restore. I joke that she probably never expected to introduce a book with a discourse on trade deals - she writes of her fears for the future of UK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distancing from the EU, saying it has made her re-evaluate her use of imported ingredients. She replies that she did, actually, that this sort of thing has always mattered to her. She isn't shy about her mistakes and owns up to the fact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might not be everyone's priority in 2020. "I wince at conversations I've had at parties because my principles, at face value, might not seem so important right now. Slow was written with idealistic intentions and I'd not taken into account the practical side of things, the social economics and the way most people shop and 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Investigating ingredients During lockdown, Erskine spent time with her neighbours in east London, where they set up a covered seating area for communal but distanced eating and socialising. These are probably the sort of demographic who bought one of her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plant-based burgers.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in Restore, Erskine condemns the holy trinity of contemporary conscious eating - avocado, coconut and soy. The obsession with eating these products, often by vegans who have cut out animal products for environmental reasons but who have failed to look into how their replacements are produced, is putting stress on labour, land use and human rights where they are grown.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fully accept that the meat and dairy industry is problematic, but I don't accept that this black-andwhite approach is necessarily the way forward," she writes. "Prominent films such as What the Health and Gamechangers, which suggest that veganism is the only way to save the planet, are extremely misleading and one-sided."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lot of soy production is for animal feed not tofu burgers, but Erskine prescribes a break with the monoculture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is killing our soil, naming Monsanto, Unilever and Carrefour as "equivalent to oil barons" for monopolising soy agribusiness.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also argues there is a direct link between Covid and intensive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reason we're experiencing a pandemic," she claims, "is a direct result of the extensive deforestation of the world's rainforests to create more land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which is putting people and livestock in closer and closer contact with wildlife and their otherwise harmless and dormant viruses: consumption of bushmeat such an pangolin and bats has been confirmed as the likely source of transmission."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Somehow she has taken what she's calling "a down-to-earth guide for shopping, eating and cooking now" and married it with Brexit, fossil fuels, fresh-water melts and monoculture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 don't agree with her statement that real change needs to come from the consumer because most people don't have the sort of choice or access to the good food that Restore promotes. Big Food has made sure of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Erskine shows that fast food can be ethical and fine dining can be filthy, which is a fresh approach to eating and cooking.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Preheat the oven to 200°C / 180°C fan/gas mark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Place the beetroots on a baking tray or roasting tray and roast in the oven for 1 hour 20 minutes until softened. Remove from the oven and leave until cool enough to handle. The skins should peel away very easily. Chop each beetroot into small cubes and set aside.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Heat a dry frying pan or wok over a high heat. Once hot, add the rice and toast for a few minutes, until the grains begin to turn vaguely golden. Treat the rice like toasting sesame seeds, and be sure to keep it moving around the pan to prevent it burning. Transfer to a food processor and blitz to a coarse powder.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make the crispy shallots, heat the oil in a frying pan over a low heat and fry the shallots for 10 to 15 minutes, or until they start to crisp up and turn a light golden colour. Scoop out the shallots with a slotted spoon and drain on kitchen paper to absorb any excess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make the dressing, mix together the lime leaves, lime juice, fish sauce or soy sauce, chilli powder, sugar and oil until well combined. Mix the beetroot, sliced fresh shallots, lentils and ground rice in a bowl with the dressing and leave to macerate for about 30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ready to serve, combine the beetroot and lentil mixture with all of the herbs. Top with the crispy shallots and serve immediately.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INGREDIENTS 4 purple and golden beetroots, washed but unpeeled 40g white rice, ideally sticky Thai (but anything will do) Banana shallots, peeled and very thinly sliced into rings 250g cooked beluga or puy lentils For the crispy shallots 1 tbsp rapeseed oil Banana shallots, peeled and thinly sliced into rings For the dressing 4-5 fresh lime leaves, thinly sliced Juice of 3 limes 1 tbsp fish sauce or soy sauce 1 tsp Thai chilli powder, pul biber or Korean chilli powder 1.5 tbsp sugar 3 tbsp sunflower or groundnut oil To serve Large handful of coriander leaves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LENTIL AND BEETROOT LARB By Gizzi Erskine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good friend Neil Rankin, who is perhaps known primarily as a meat chef, hates that reputation as deep down he is a plant-loving teddy bear. It's always interesting to look at his Instagram for plant-based food ideas - as a meat lover he's always pushing boundaries for how he thinks about cooking with plants, and he is the one who gave me the idea for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Larb is a northern Thai dish, normally made with pork, where rice is roasted and ground for a delicious crunch. The most intense version is actually made of pig's blood, so the beetroot provides an irony backbone (not to mention the colour). This is just a very clever, yet simple salad.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Servings: eight Preparation time: 10 minutes, plus 30 minutes macerating time Cooking time: 1 hour 20 minutes shallots and serve immediately.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Taken from 'Restore' by Gizzi Erskine, with photography by Issy Croker, out now (HQ,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put four women together like we were the Spice Girls and hoped we'd get 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2"/>
          <w:headerReference w:type="default" r:id="rId683"/>
          <w:footerReference w:type="even" r:id="rId684"/>
          <w:footerReference w:type="default" r:id="rId685"/>
          <w:headerReference w:type="first" r:id="rId686"/>
          <w:footerReference w:type="first" r:id="rId687"/>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8" w:history="1">
        <w:r>
          <w:rPr>
            <w:rFonts w:ascii="arial" w:eastAsia="arial" w:hAnsi="arial" w:cs="arial"/>
            <w:b/>
            <w:bCs/>
            <w:i/>
            <w:color w:val="0077CC"/>
            <w:kern w:val="32"/>
            <w:sz w:val="28"/>
            <w:szCs w:val="32"/>
            <w:u w:val="single"/>
            <w:shd w:val="clear" w:color="auto" w:fill="FFFFFF"/>
            <w:lang w:val="en-US" w:eastAsia="en-US" w:bidi="ar-SA"/>
          </w:rPr>
          <w:t>'Lady Bamford': the billionaire eco entrepreneur bringing wellness to the Cotswolds set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telegraph.co.uk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14, 2020 Monday 6:00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Telegraph Media Group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3" type="#_x0000_t75" style="width:195.75pt;height:36pt">
            <v:imagedata r:id="rId6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FITNESS; Version:1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Helen Kirwan-Taylor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Carole Bamford, the driving force behind her family’s organic food empire and spa, tells Helen Kirwan-Taylor how her vision began</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no denying that Lady Bamford is part of the Gloustocracy. This term of endearment invented by locals that used to refer to the big landowners such as the Vesteys and Prince Charles has now come to describe entrepreneurial families like the Daylesford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founders, whose matriarch – 74-year-old Carole – energetically presides over the organic food empire begun nearly two decades ago. Add to that the pristine new Bamford Wellness Spa in Moreton-in-Marsh, which joins its London counterpart and four existing Daylesford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Cafés, and it’s no wonder that every local recognises her name.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our interview on the morning it opens, Carole – dressed impeccably in a dark blue Marcia wrap dress – shows me around the crystal salt steam bath, self-automated sauna and vitality pool with neck and full body massage jets; the idea, she says, “is to make it a destination spa”. She hopes “people will come for the day”, adding: “They might drop off their kids at school, meet a girlfriend for coffee or lunch, do some work in one of the rest areas and have a massage before going home.” Things seem to be off to a good start; the place is packed with local ladies in organic cotton bathrobes sipping freshly pressed juices laced with CBD or turmeric, many of whom greet Carole by name.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“Covid has made everybody think about their health,” she says as we walk around the geranium-scented spa (Carole grows 113 species and is evangelical about their health benefits). “People are also much more aware of the environment and sustainability. They come here because they feel better for it. Because it’s a healing and uplifting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not the kind of spa one is used to: I undergo a crystal healing session, where I am told that I am “a creative but also a sceptic”; while at the centre of Bamford’s wellness plan is Vettri Selvan, a yoga and meditation teacher who Carole met in India 15 years ago and convinced to move to Gloucestershire. “We kept bumping into each other on my many trips,” she recalls. “It was meant to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Vettri comes to her house every morning at 7am sharp for an hour of yoga and meditation – she calls him her “guru”. And he was part of the inspiration behind opening the spa, which began as Saturday morning yoga sessions for friends in one of her many barns in 2004. Carole has been a yoga enthusiast since the Seventies; “It was fashionable then,” she says. “It was all about the Beatles and transcendental meditation.” Yoga and meditation help her to stay “extremely disciplined” and manage the many demands on her time (her diary is booked down to 10-minute slots).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trip to the Royal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Show shortly after the birth of her daughter in 1978 is where her interest in organic living began. “I went to the little tent run by an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 spent two hours with him and he explained what being organic meant. I went to my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manager and asked him to try it. We trialled it over our 30 acres and then turned everything over. We never looked back.” For her, nature is synonymous with human health: “If you get your vegetables right, you get your animals right, you get your food right. If your soil is healthy you are healthy. The soil is everything”.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grew even more interested in holistic and ayurvedic medicine after coming down with Guillain-Barré Syndrome in 1992, a nerve condition which can cause pain and numbness in the hands, feet and limbs. Focussing on an organic lifestyle and following ayurvedic principles (she has been to ashrams in both India and the Himalayas) were a big part of the healing process. In fact, she initially wanted Bamford to be the ethos too (“I had the beds made exactly as they are in India,” she says) but realised that coming home with a hair full of oil might not be ideal in the Cotswolds.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Bamfords – Carole is married to affable Anthony, scion of the JCB manufacturing company (with an estimated worth of over £3.5billion) – this focus on the best organic produce forms much of their livelihoods. Both Daylesford and Bamford Wellness are Carole’s ventures (which her husband heartily supports). Her children were all raised organic: in fact, her daughter Alice, who lives in California runs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“We’re always exchanging information” she says. “And we’re planning a book together about morning rituals.”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Bamfords’ brand of home-grown luxury has made them famous throughout the Cotswolds for their generous Christmas party (sadly cancelled this year) where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councilmen rub shoulders with David Cameron, Charlie and Rebekah Brooks, Claudia Schiffer (who has designed a limited edition beauty collection for Bamford), Jeremy Clarkson and Kate Moss; much has been written about the helicopters that land on the estate on weekends and the Bentleys, Ferraris and Range Rovers parked outside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shop.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began as a barn in late 2002 (from which Carole was selling home made bread and cheddar cheese) quickly expanded into an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supermarket, retail and yoga space (she also opened a hugely popular pub, The Wild Rabbit, down the road). The Daylesford kitchen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shop now dishes out 30,000 “Real Meals”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popularity is simple: before Daylesford and the Bamford Spa opened the only decent organic produce in these parts was what you pulled out of the mud in your back garden. Yoga was what other people did in London. Crystals, astrology, gong therapy, hypnotherapy et al were considered “woo-woo” (now they’re positively trendy). “Meeting for coffee” meant drinking Nescafé in each other’s houses and lunch didn’t exist. Carole put it all on the map. Queues now form around the building for the privilege of enjoying a bowl of organic soup followed by some pretty serious shopping; the excellent yoga and Pilates classes (and many weekend workshops) have long waiting lists.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all of their neighbours in the Cotswolds have received news of the new spa’s opening so gladly, however. “There are two kinds of locals,” Carole says. “Those who come here a lot and those who would never come”. The latter resent the fact that Daylesford has become a destination for tourists and wealthy London weekenders (hence the Ferraris). Many have willed her to fail, but while the business has had its moments – setting up the new outpost “wasn’t easy,” she admits – all of the energy she has channelled into it has come good. Passion, she says, is her driving force. ”I’m passionate about making a little difference, leaving the soil better than I found it, leaving the world better than I found it.” Evidently conscious of sounding a bit worthy, she adds, “also, curiosity, learning, nature, joy. I’ll retire and play bridge when I’m old”.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adds that the new wellness space is “all about bringing nature in”; the place is modernist and light, with everything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 yoga mats are made from cork, the surfaces built from the wood of trees and the compound is powered by a biomass boiler. Each of the four new yoga and Pilates studios is named after an aspect of her many travels to India (Nandi, Shiva, Amala, Shanti); the Bamfords’ appetite for frequent travel is something “people criticise me for,” she admits. When I asked her if she decorates her home as she does her stores, she says: “It depends on which house you’re talking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Carole’s warned me ahead of time that we weren’t to discuss Brexit, her husband’s close ties with Boris Johnson or her personal life – all she will say is that: “It has been a good lockdown. The spa was closed but everything else is booming.” Bamford’s weekend virtual retreats (which include sound healing, nutritional tips and of course, yoga) have been a big success. Even so, she hopes that the vaccine will ensure a return to normal life – and full-blown, in-person spa-going – as soon as possible.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0"/>
          <w:headerReference w:type="default" r:id="rId691"/>
          <w:footerReference w:type="even" r:id="rId692"/>
          <w:footerReference w:type="default" r:id="rId693"/>
          <w:headerReference w:type="first" r:id="rId694"/>
          <w:footerReference w:type="first" r:id="rId695"/>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6" w:history="1">
        <w:r>
          <w:rPr>
            <w:rFonts w:ascii="arial" w:eastAsia="arial" w:hAnsi="arial" w:cs="arial"/>
            <w:b/>
            <w:bCs/>
            <w:i/>
            <w:color w:val="0077CC"/>
            <w:kern w:val="32"/>
            <w:sz w:val="28"/>
            <w:szCs w:val="32"/>
            <w:u w:val="single"/>
            <w:shd w:val="clear" w:color="auto" w:fill="FFFFFF"/>
            <w:lang w:val="en-US" w:eastAsia="en-US" w:bidi="ar-SA"/>
          </w:rPr>
          <w:t xml:space="preserve">From Cotton to Brinjal: Fraudulent GMO Project in India </w:t>
        </w:r>
      </w:hyperlink>
      <w:hyperlink r:id="rId696" w:history="1">
        <w:r>
          <w:rPr>
            <w:rFonts w:ascii="arial" w:eastAsia="arial" w:hAnsi="arial" w:cs="arial"/>
            <w:b/>
            <w:bCs/>
            <w:i/>
            <w:color w:val="0077CC"/>
            <w:kern w:val="32"/>
            <w:sz w:val="28"/>
            <w:szCs w:val="32"/>
            <w:u w:val="single"/>
            <w:shd w:val="clear" w:color="auto" w:fill="FFFFFF"/>
            <w:lang w:val="en-US" w:eastAsia="en-US" w:bidi="ar-SA"/>
          </w:rPr>
          <w:t>Sustained</w:t>
        </w:r>
      </w:hyperlink>
      <w:hyperlink r:id="rId696" w:history="1">
        <w:r>
          <w:rPr>
            <w:rFonts w:ascii="arial" w:eastAsia="arial" w:hAnsi="arial" w:cs="arial"/>
            <w:b/>
            <w:bCs/>
            <w:i/>
            <w:color w:val="0077CC"/>
            <w:kern w:val="32"/>
            <w:sz w:val="28"/>
            <w:szCs w:val="32"/>
            <w:u w:val="single"/>
            <w:shd w:val="clear" w:color="auto" w:fill="FFFFFF"/>
            <w:lang w:val="en-US" w:eastAsia="en-US" w:bidi="ar-SA"/>
          </w:rPr>
          <w:t xml:space="preserve"> by Deception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Dissident Voice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2020 Thursday 2:06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Colin Todhunter</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299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Sep 03, 2020( Dissident Voice: </w:t>
      </w:r>
      <w:hyperlink r:id="rId697" w:history="1">
        <w:r>
          <w:rPr>
            <w:rFonts w:ascii="arial" w:eastAsia="arial" w:hAnsi="arial" w:cs="arial"/>
            <w:i/>
            <w:color w:val="0077CC"/>
            <w:sz w:val="20"/>
            <w:u w:val="single"/>
            <w:shd w:val="clear" w:color="auto" w:fill="FFFFFF"/>
            <w:lang w:val="en-US" w:eastAsia="en-US" w:bidi="ar-SA"/>
          </w:rPr>
          <w:t>http://www.dissidentvoice.org</w:t>
        </w:r>
      </w:hyperlink>
      <w:r>
        <w:rPr>
          <w:rFonts w:ascii="arial" w:eastAsia="arial" w:hAnsi="arial" w:cs="arial"/>
          <w:color w:val="000000"/>
          <w:sz w:val="20"/>
          <w:lang w:val="en-US" w:eastAsia="en-US" w:bidi="ar-SA"/>
        </w:rPr>
        <w:t xml:space="preserve"> Delivered by Newstex)  Insecticidal Bt (Bacillus thuringiensis) cotton is the first and only GM (genetically modified) crop that has been approved in India. It has been cultivated in the country for more than 20 years. In a formal statement to the Supreme Court of India, the Indian government has asserted that hybrid Bt cotton is an outstanding success. It therefore argues that Bt cotton is a templatefor the introduction of GM food crops.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over the last week, two important webinars took place that challenged the government's stance. The first was on Bt cotton and involved a panel of internationally renowned scientists who conclusively debunked the myth of Bt cotton success in India. The webinar, organised by the Centre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Jatan, focused on an evidence-based evaluation of 18 years of approved Bt cotton cultivation in India. The second webinar discussed the case of Bt brinjal, which the country's apex regulatory body, the Genetic Engineering Appraisal Committee (GEAC), has brought to the brink of commercialisation. The webinar highlighted deep-seated problems with regulatory processes in India and outlined how the GEAC is dogged by secrecy, conflicts of interest and (scientific) fraud: participants outlined how the GEAC has been colluding with crop developers and seed companies to drive GM crops into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Bt cotton failure The panel for the Bt cotton webinar (YouTube: Bt Cotton in India: Myths &amp;#38; Realities - An Evidence-Based Evaluation[1]) on 24 August included Dr Andrew Paul Gutierrez, senior emeritus professor in the College of Natural Resources at the University of California at Berkeley; Dr Keshav Kranthi, former director of Central Institute for Cotton Research in India; Dr Peter Kenmore, former FAO representative in India, and Dr Hans Herren, World Food Prize Laureate. Dr Herren said that 'the failure of Bt cotton' is a classic representation of what an unsound science of plant protection and faulty direction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can lead to. He explained: Bt hybrid technology in India represents an error-driven policy that has led to the denial and non-implementation of the real solutions for the revival of cotton in India, which lie in HDSS (high density short season) planting of non-Bt/GMO cotton in pure line varieties of native desi species and American cotton species. He argued that a transformation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food system is required; one that entails a shift to agroecology, which includes regenerative,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permaculture and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Dr Kenmore said that Bt cotton is an aging pest control technology: It follows the same path worn down by generations of insecticide molecules from arsenic to DDT to BHC to endosulfan to monocrotophos to carbaryl to imidacloprid. In-house research aims for each molecule to be packaged biochemically, legally and commercially before it is released and promoted. Corporate and public policy actors then claim yield increases but deliver no more than temporary pest suppression, secondary pest release and pest resistance. Recurrent cycles of crises have sparked public action and ecological field research which creates locally adapted agroecological strategies. He added that this agroecology: now gathers global support from citizens' groups, governments and UN-FAO. Their robust local solutions in Indian cotton do not require any new molecules, including endo-toxins like in Bt cotton. Prof Gutierrez presented the ecological reasons as to why hybrid Bt cotton failed in India: long season Bt cotton introduced in India was incorporated into hybrids that trapped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into biotech and insecticide treadmills that benefited GMO seed manufacturers. He noted: The cultivation of long-season hybrid Bt cotton in rainfed areas is unique to India. It is a value capture mechanism that does not contribute to yield, is a major contributor to low yield stagnation and contributes to increasing production costs. Prof Gutierrez asserted that increases in cotton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suicides are related to the resulting economic distress. He argued: A viable solution to the current GM hybrid system is adoption of improved non-GM high-density short-season fertile cotton varieties. Presenting data on yields, insecticide usage, irrigation, fertiliser usage and pest incidence and resistance, Dr Keshav Kranthi said that a critical analysis of official statistics (eands.dacnet.nic.in[2]andcotcorp.gov.in[3]) shows that Bt hybrid technology has not been providing any tangible benefits in India either in yield or insecticide usage. He said that cotton yields are the lowest in the world in Maharashtra, despite being saturated with Bt hybrids and the highest use of fertilisers. Yields in Maharashtra are less than in rainfed Africa where there is hardly any usage of technologies such as Bt, hybrids, fertilisers, pesticides or irrigation. It is revealing that Indian cotton yields rank 36th in the world and have been stagnant in the past 15 years and insecticide usage has been constantly increasing after 2005, despite an increase in area under Bt cotton. Dr Kranthi argued that research also shows that the Bt hybrid technology has failed the test of sustainability with resistance in pink bollworm to Bt cotton, increasing sucking pest infestation, increasing trends in insecticide and fertiliser usage, increasing costs and negative net returns in 2014 and 2015. Dr Herren said that GMOs exemplify the case of a technology searching for an application: It is essentially about treating symptoms, rather than taking a systems approach to create resilient, productive and bio-diverse food systems in the widest sense and to provide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affordable solutions in it's social, environmental and economic dimensions. He went on to argue that the failure of Bt cotton is a classic representation of what an unsound science of plant protection and a faulty direction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can lead to: We need to push aside the vested interests blocking the transformation with the baseless arguments of 'the world needs more food' and design and implement policies that are forward looking We have all the needed scientific and practical evidence that the agroecological approaches to food and nutrition security work successfully. Bt brinjal - the danger is back The government's attempt to use a failed technology as a template for driving GMOs into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been exposed. Nevertheless, the GEAC has been moving forward with late-stage trials of Bt brinjal, while ignoring the issues and arguments against its commercialisation that were forwarded a decade ago. In February 2010, the Indian government placed an indefinite moratorium on the release of Bt brinjal after numerous independent scientific experts from India and abroad had pointed out safety concerns based on data and reports in the biosafety dossier that Mahyco, the crop developer, had submitted to the regulators. The then Minister of the Ministry of Environment and Forests Jairam Ramesh had instituted a unique four-month scientific enquiry and public hearings. His decision to reject the commercialisation of Bt brinjal was supported by advice from the renowned scientists.Their collective appraisals demonstrated serious environmental and biosafety concerns. Jairam Ramesh pronounced a moratorium on Bt brinjal in February 2010 by stating: It is my duty to adopt a cautious, precautionary principle-based approach and impose a moratorium on the release of Bt brinjal, till such time independent scientific studies establish, to the satisfaction of both the public and professionals, the safety of the product from the point of view of its long-term impact on human health and environment, including the rich genetic wealth existing in brinjal in our country. The moratorium has not been lifted and the conditions he set out have still not been met. Moreover, five high-level reportshave advised against the adoption of GM crops in India. Appointed by the Supreme Court, the 'Technical Expert Committee (TEC) Final Report' (2013) was scathing about the prevailing regulatory system and highlighted its inadequacies. The TEC went a step further by recommending a 10-year moratorium on the commercial release of all GM crops. The regulatory process was shown to lack competency, possessed endemic conflicts of interest and demonstrated a lack of expertise in GMO risk assessment protocols, including food safety assessment and the assessment of environmental impacts. Ten years on and regulators have done nothing to address this woeful state of affairs. As we have seen with the relentless push to get GM mustard commercialised, the problems persist. Through numerous submissions to the Supreme Court, Aruna Rodrigues has described how GM mustard is being forced through withflawed tests (or no tests) and a lack of public scrutiny[4]. Regulators are seriously conflicted: they promote GMOs openly, fund them and then regulate them. And this is precisely what the webinar 'Bt brinjal - the danger is back' (watch on YouTube[5]) discussed on 27 August. Organised by the Coalition for a GM-Free India, the webinar was arranged because the regulators have again brought to the brink of commercialisation a new Bt brinjal 'event' - a different Bt brinjal than the 2010 version. Also included in the webinar were the experiences of Bt brinjal introduction in Bangladesh. Dr Ramanjaneyulu (Centre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highlighted how need has never been established for Bt brinjal of which India is a recognised centre of diversity. The argument for Bt brinjal in the run-up to Jairam Ramesh's moratorium was that pesticide use is a problem in containing the brinjal fruit and shoot borer. He noted that Bt brinjal was promoted by Monsanto, USAID and Cornell University, but serious protocol violations, environmental contamination concerns and potential adverse health impacts were discovered. He outlined simple non-pesticidal, agroecological management practises that can and are being used to deal with the brinjal fruit and shoot borer. Farida Akhter of UBINIG (Policy Research for Development Alternative) outlined how the introduction of Bt brinjal in Bangladesh was not needed but imposed on the country, which has 248 varieties of brinjal. Where pesticide use is problematic, she argued that it concerns hybrid varieties rather than traditional cultivars of which 24 varieties are resistant to fruit and shoot borer. Akhter said that poor quality brinjal and financial losses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been major issues. Many have abandoned Bt brinjal, but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received incentives to cultivate and where they have done so, fertiliser use has increased and there have been many pest attacks, with 35 different types of pesticides applied. The Bill Gates-funded Cornell Alliance for Science, a public relations entity that promotes GM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USAID, which serves the interests of the GMO biotech sector, tried to sell Bt brinjal on the basis it would 'save' people from the overuse of pesticides and related illnesses. But Akhter argued that Bangladesh was targeted because the Philippines and India had rejected Bt brinjal. Again, protocol violations occurred leading to its introduction and Akhter concluded that there was no scientific basis for Bt brinjal: its introduction was political. As for India, event EE1, the initial Bt brinjal, has now been replaced by event 142, a different Bt brinjal. Kavitha Kuruganti (Alliance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Holistic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explained this in the webinar and notes that the GEAC, immediately after the 2010 moratorium was announced, went straight ahead and sanctioned new trials for this Bt brinjal. The GEAC basically stated that the moratorium did not apply to this version, while ignoring all the criticisms about lack of competence, conflicts of interest, non-transparency and protocol violations. It was effectively business as usual! With event EE1, Kuruganti implied that the GEAC acted more like a servant for Mayco and its Monsanto master. Nothing has changed. She noted the ongoing revolving door between crop developers (even patent holders) and regulators. As before, developers-cum-lobbyists were actually sitting on regulatory bodies as event 142 was proceeding. Under public-private-partnership arrangements, event 142 has been licensed to private companies for biosafety testing/commercialisation. Despite major concerns, the GEAC has pressed ahead with various trials. In May 2020, under lockdown, Kuruganti notes that the GEAC held a virtual meeting and sanctioned what were effectively final trials prior to commercialisation. She explains that important information and vital data is not in the public domain. According to Kuruganti, the regulator sits with the crop developer and the companies and grant biosafety clearance, claiming all tests (soil, pollen flow, toxicity, etc) are complete. What is also disturbing is that these licensed companies have closed and opened under new names (with the same people in charge), thereby making accountability and liability fixing very difficult if something were to go wrong further down the line. She concludes that the story of event 142 is even worse than event EE1: Once again, they are certainly hiding things that they don't want conscientious scientists and aware citizens to see and know. Taken together, the two webinars highlighted how hybrid Bt cotton is being deceptively used as a template for rolling out GM food crops: a fraud being used to promote another fraud in order to force unnecessary GMOs into Indian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.The post From Cotton to Brinjal: Fraudulent GMO Project in India </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by Deception[6] first appeared on Dissident Voice[7]. [ 1]: </w:t>
      </w:r>
      <w:hyperlink r:id="rId698" w:history="1">
        <w:r>
          <w:rPr>
            <w:rFonts w:ascii="arial" w:eastAsia="arial" w:hAnsi="arial" w:cs="arial"/>
            <w:i/>
            <w:color w:val="0077CC"/>
            <w:sz w:val="20"/>
            <w:u w:val="single"/>
            <w:shd w:val="clear" w:color="auto" w:fill="FFFFFF"/>
            <w:lang w:val="en-US" w:eastAsia="en-US" w:bidi="ar-SA"/>
          </w:rPr>
          <w:t>https://www.youtube.com/watch?v=i4o4clmQrDk</w:t>
        </w:r>
      </w:hyperlink>
      <w:r>
        <w:rPr>
          <w:rFonts w:ascii="arial" w:eastAsia="arial" w:hAnsi="arial" w:cs="arial"/>
          <w:color w:val="000000"/>
          <w:sz w:val="20"/>
          <w:lang w:val="en-US" w:eastAsia="en-US" w:bidi="ar-SA"/>
        </w:rPr>
        <w:t xml:space="preserve"> [ 2]: </w:t>
      </w:r>
      <w:hyperlink r:id="rId699" w:history="1">
        <w:r>
          <w:rPr>
            <w:rFonts w:ascii="arial" w:eastAsia="arial" w:hAnsi="arial" w:cs="arial"/>
            <w:i/>
            <w:color w:val="0077CC"/>
            <w:sz w:val="20"/>
            <w:u w:val="single"/>
            <w:shd w:val="clear" w:color="auto" w:fill="FFFFFF"/>
            <w:lang w:val="en-US" w:eastAsia="en-US" w:bidi="ar-SA"/>
          </w:rPr>
          <w:t>http://eands.dacnet.nic.in</w:t>
        </w:r>
      </w:hyperlink>
      <w:r>
        <w:rPr>
          <w:rFonts w:ascii="arial" w:eastAsia="arial" w:hAnsi="arial" w:cs="arial"/>
          <w:color w:val="000000"/>
          <w:sz w:val="20"/>
          <w:lang w:val="en-US" w:eastAsia="en-US" w:bidi="ar-SA"/>
        </w:rPr>
        <w:t xml:space="preserve">/ [ 3]: </w:t>
      </w:r>
      <w:hyperlink r:id="rId700" w:history="1">
        <w:r>
          <w:rPr>
            <w:rFonts w:ascii="arial" w:eastAsia="arial" w:hAnsi="arial" w:cs="arial"/>
            <w:i/>
            <w:color w:val="0077CC"/>
            <w:sz w:val="20"/>
            <w:u w:val="single"/>
            <w:shd w:val="clear" w:color="auto" w:fill="FFFFFF"/>
            <w:lang w:val="en-US" w:eastAsia="en-US" w:bidi="ar-SA"/>
          </w:rPr>
          <w:t>http://cotcorp.gov.in</w:t>
        </w:r>
      </w:hyperlink>
      <w:r>
        <w:rPr>
          <w:rFonts w:ascii="arial" w:eastAsia="arial" w:hAnsi="arial" w:cs="arial"/>
          <w:color w:val="000000"/>
          <w:sz w:val="20"/>
          <w:lang w:val="en-US" w:eastAsia="en-US" w:bidi="ar-SA"/>
        </w:rPr>
        <w:t xml:space="preserve">/ [ 4]: </w:t>
      </w:r>
      <w:hyperlink r:id="rId701" w:history="1">
        <w:r>
          <w:rPr>
            <w:rFonts w:ascii="arial" w:eastAsia="arial" w:hAnsi="arial" w:cs="arial"/>
            <w:i/>
            <w:color w:val="0077CC"/>
            <w:sz w:val="20"/>
            <w:u w:val="single"/>
            <w:shd w:val="clear" w:color="auto" w:fill="FFFFFF"/>
            <w:lang w:val="en-US" w:eastAsia="en-US" w:bidi="ar-SA"/>
          </w:rPr>
          <w:t>http://indiagminfo.org/?p=1163</w:t>
        </w:r>
      </w:hyperlink>
      <w:r>
        <w:rPr>
          <w:rFonts w:ascii="arial" w:eastAsia="arial" w:hAnsi="arial" w:cs="arial"/>
          <w:color w:val="000000"/>
          <w:sz w:val="20"/>
          <w:lang w:val="en-US" w:eastAsia="en-US" w:bidi="ar-SA"/>
        </w:rPr>
        <w:t xml:space="preserve"> [ 5]: </w:t>
      </w:r>
      <w:hyperlink r:id="rId702" w:history="1">
        <w:r>
          <w:rPr>
            <w:rFonts w:ascii="arial" w:eastAsia="arial" w:hAnsi="arial" w:cs="arial"/>
            <w:i/>
            <w:color w:val="0077CC"/>
            <w:sz w:val="20"/>
            <w:u w:val="single"/>
            <w:shd w:val="clear" w:color="auto" w:fill="FFFFFF"/>
            <w:lang w:val="en-US" w:eastAsia="en-US" w:bidi="ar-SA"/>
          </w:rPr>
          <w:t>https://www.youtube.com/watch?v=Ca9TVDh4KsE</w:t>
        </w:r>
      </w:hyperlink>
      <w:r>
        <w:rPr>
          <w:rFonts w:ascii="arial" w:eastAsia="arial" w:hAnsi="arial" w:cs="arial"/>
          <w:color w:val="000000"/>
          <w:sz w:val="20"/>
          <w:lang w:val="en-US" w:eastAsia="en-US" w:bidi="ar-SA"/>
        </w:rPr>
        <w:t xml:space="preserve"> [ 6]: </w:t>
      </w:r>
      <w:hyperlink r:id="rId703" w:history="1">
        <w:r>
          <w:rPr>
            <w:rFonts w:ascii="arial" w:eastAsia="arial" w:hAnsi="arial" w:cs="arial"/>
            <w:i/>
            <w:color w:val="0077CC"/>
            <w:sz w:val="20"/>
            <w:u w:val="single"/>
            <w:shd w:val="clear" w:color="auto" w:fill="FFFFFF"/>
            <w:lang w:val="en-US" w:eastAsia="en-US" w:bidi="ar-SA"/>
          </w:rPr>
          <w:t>https://dissidentvoice.org/2020/09/from-cotton-to-brinjal-fraudulent-gmo-project-in-india-</w:t>
        </w:r>
      </w:hyperlink>
      <w:hyperlink r:id="rId703" w:history="1">
        <w:r>
          <w:rPr>
            <w:rFonts w:ascii="arial" w:eastAsia="arial" w:hAnsi="arial" w:cs="arial"/>
            <w:b/>
            <w:i/>
            <w:color w:val="0077CC"/>
            <w:sz w:val="20"/>
            <w:u w:val="single"/>
            <w:shd w:val="clear" w:color="auto" w:fill="FFFFFF"/>
            <w:lang w:val="en-US" w:eastAsia="en-US" w:bidi="ar-SA"/>
          </w:rPr>
          <w:t>sustained</w:t>
        </w:r>
      </w:hyperlink>
      <w:hyperlink r:id="rId703" w:history="1">
        <w:r>
          <w:rPr>
            <w:rFonts w:ascii="arial" w:eastAsia="arial" w:hAnsi="arial" w:cs="arial"/>
            <w:i/>
            <w:color w:val="0077CC"/>
            <w:sz w:val="20"/>
            <w:u w:val="single"/>
            <w:shd w:val="clear" w:color="auto" w:fill="FFFFFF"/>
            <w:lang w:val="en-US" w:eastAsia="en-US" w:bidi="ar-SA"/>
          </w:rPr>
          <w:t>-by-deception/</w:t>
        </w:r>
      </w:hyperlink>
      <w:r>
        <w:rPr>
          <w:rFonts w:ascii="arial" w:eastAsia="arial" w:hAnsi="arial" w:cs="arial"/>
          <w:color w:val="000000"/>
          <w:sz w:val="20"/>
          <w:lang w:val="en-US" w:eastAsia="en-US" w:bidi="ar-SA"/>
        </w:rPr>
        <w:t xml:space="preserve"> [ 7]: </w:t>
      </w:r>
      <w:hyperlink r:id="rId704" w:history="1">
        <w:r>
          <w:rPr>
            <w:rFonts w:ascii="arial" w:eastAsia="arial" w:hAnsi="arial" w:cs="arial"/>
            <w:i/>
            <w:color w:val="0077CC"/>
            <w:sz w:val="20"/>
            <w:u w:val="single"/>
            <w:shd w:val="clear" w:color="auto" w:fill="FFFFFF"/>
            <w:lang w:val="en-US" w:eastAsia="en-US" w:bidi="ar-SA"/>
          </w:rPr>
          <w:t>https://dissidentvoice.org</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5"/>
          <w:headerReference w:type="default" r:id="rId706"/>
          <w:footerReference w:type="even" r:id="rId707"/>
          <w:footerReference w:type="default" r:id="rId708"/>
          <w:headerReference w:type="first" r:id="rId709"/>
          <w:footerReference w:type="first" r:id="rId710"/>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1" w:history="1">
        <w:r>
          <w:rPr>
            <w:rFonts w:ascii="arial" w:eastAsia="arial" w:hAnsi="arial" w:cs="arial"/>
            <w:b/>
            <w:bCs/>
            <w:i/>
            <w:color w:val="0077CC"/>
            <w:kern w:val="32"/>
            <w:sz w:val="28"/>
            <w:szCs w:val="32"/>
            <w:u w:val="single"/>
            <w:shd w:val="clear" w:color="auto" w:fill="FFFFFF"/>
            <w:lang w:val="en-US" w:eastAsia="en-US" w:bidi="ar-SA"/>
          </w:rPr>
          <w:t>MAKING SUSTAINABILITY PAY: Four key strategies to turn an existential crisis into a call for action--and profit.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Cosmetic Industry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2020 Allured Publishing Corp.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23; Vol. 188; No. 2"; ISSN: 1523-9470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Sherwin, Chris</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house is on fire," then-16-year-old Greta Thunberg told the congregants at the 2019 World Economic Forum in Davos, Switzerland (a). She added, "[We] are less than 12 years away from not being able to undo our mistakes. In that time, unprecedented changes in all aspects of society need to have taken place, including a reduction of our C[O.sub.2] emissions by at least 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if existential threats weren't enough, Mark Carney, governor of the Bank of England, has noted, "Companies that don't adapt will go bankrupt without question (b)."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stakes will be high for business and brands, not least in the beauty and personal care category. Simply managing your impacts or reducing your footprint by being "less bad" will not be enough; brands must do more good in the world, becoming netpositive and regenerative for people and planet. This new sustainability agenda is clearly a game-changer, requiring new approaches to innovation.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good news is we have a growing business case for this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brand leadership; one study put hitting the 2030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Goals as a $12-trillion opportunity for the private sector (c). To illustrate, Unilever (d) reports its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brands are growing 69% faster than conventional brands, delivering 75% of business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Staggeringly, more than 120 billion beauty and personal care packaging units are created each year, with the majority of their packs destined to end up as waste (e). Yet sustainability is regularly reported as a top industry trend, with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products reportedly selling many times faster than conventional alternatives.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Strategies to Ramp Up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things may be slowly changing, the trick now is to build this momentum into a green game-changing agenda. Here, I present four beauty and personal care strategies--two in sourcing and ingredients, two in packaging and waste--that match up to the scale and pace of the challenge: to save the world while helping people look and feel great.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Regenerative sourcing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Sourcing of ingredients in supply chains is the biggest impact area for beauty and personal care products--95% of the total greenhouse gas (GHG) footprint, according to lifecycle assessment specialists Quantis (f). What goes into products and how they are made, grown or sourced is clearly crucial.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top of this, a 2019 United Nations report (g) warned that, "Nature is declining globally at rates unprecedented in human history--and the rate of species extinctions is accelerating, with grave impacts on people around the world now likely." This is a clear threat to the ecosystems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upon which much of the industry relies.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an urgent need for supply chains and ingredients sourcing to support natural system regeneration, biodiversity enhancement and the prevention of deforestation through practices like rewilding,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permaculture, and rainforest protection and enhancement. The future of the category may indeed depend on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example of this strategy in action is Seed Phytonutrients, which sources from a diverse range of organic, heirloom and open-pollinated seeds from small family run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plant and harvest exclusively for the brand with a goal to "preserve seed diversity." The brand pays for harvests in full and up front whether crops succeed or fail, allowing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invest in their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plan for the long-term.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Lush Cosmetics, meanwhile, recently announced a regenerative cork pack for its Naked pack-free soaps. The reusable pot is harvested from living cork trees that captures more carbon than its production and transportation creates (see "What Would it Take to Go Carbon-positive?" on Page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Zero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Sub-Zero Waste was Mintel's top industry trend for 2019 (h), which the firm concludes "is not a trend, it's a movement towards a ground shaking new archetype for the industry." Waste-free influencers and zero-waste bloggers have exploded globally while countries like the United Kingdom experienced the "Blue Planet" effect and the "War on Waste" phenomenon, both of which showed the power of ecological television. It's not hard to see the public waking up to waste. Data has shown (i) that 62% of U.S. and U.K. consumers believe in reducing plastics and improving the environment, while 89% in China report finding disposable plastics off-putting (j).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U.S. direct-to-consumer brand, By Humankind, is dedicated to reducing single-use plastic (see Imminent Reality: Carbon-neutral Beauty). The brand has carefully designed three zero waste products and a supporting business model--starting with a refillable deodorant, mouthwash tablet, and a shampoo bar delivered to you when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Ocean-sourced plastic packaging has gone big. The Body Shop recently adopted an innovative twist on its fair trade sourcing heritage to launch community-traded plastic for 3 million hair care bottles (k). This is collected and reprocessed by Indian waste-pickers to reduce plastic waste entering waterways and oceans as well as providing a valuable income for the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The reuse revolution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Brands have focused on recycling for decades but the new frontier is to step up the waste hierarchy (l) to reuse and refill innovation. Reuse is believed to be a $9-10 billion opportunity; to illustrate, refill designs can save 70% on C[O.sub.2], 65% on energy and 45% on water (m). This year has seen a refill revolution with brands exploring in reusable packaging solutions, which sounds simple on paper, but with so many personal care refill options, which one is the best?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Challenger hair brand Bleach installed a high-end refill station at Selfridges in London allowing consumers to bring back glass jars to refill and even to mix and personalize products in-store. Unilever's hair brands joined forces on The Refillery, a similar refill station in the Philippines with refill packs available, rewards and discounts for reuse offered, plus recycling facilities at the station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reuse model is where consumers refill at home, perhaps better described as reload or recharge. The Olay Regenerist Whip Moisturizer and Myro's new reusable deodorant stick both use reloadable designs like this, featuring a permanent "keeper" element that is refilled by consumers using minimal, lightweight or recyclable refill packs to recharge the pack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Upcycled ingredients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One-third of all food ingredients grown to feed people goes to waste today, costing $1 trillion annually, illustrating the size of this problem-opportunity (n). One promising strategy mimics nature to recycle waste materials or by-products from another process as ingredients for new products--often called upcycling (see "Waste-free Beauty," Page 26). Upcycling is normally associated with DIY-like brands, crafts and objet-d'art. However, beauty and personal care innovators are now exploring Upcycling creatively to help reduce waste and source valuable new materials and ingredients.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Start-up brand UpCircle elevates leftover natural ingredients, bringing them back to life as beauty product. Its launches include a face serum using coffee oil from repurposed coffee grounds or a cleansing face balm made with the fine powder of discarded apricot stones. The brand invites people to send them waste products to experiment with, effectively doing "waste-led" innovation.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Fruu.., meanwhile, makes fresh, fruity, organic lip balms using fruit ingredients sourced from the byproduct of juice-making (15 flavors in total, including mango, watermelon, coconut and cherry), which generates vital extra revenue for small fruit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Sustainability disruption is unavoidable; the only question is--are you ready for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hyperlink r:id="rId712" w:history="1">
        <w:r>
          <w:rPr>
            <w:rFonts w:ascii="arial" w:eastAsia="arial" w:hAnsi="arial" w:cs="arial"/>
            <w:i/>
            <w:color w:val="0077CC"/>
            <w:sz w:val="20"/>
            <w:u w:val="single"/>
            <w:shd w:val="clear" w:color="auto" w:fill="FFFFFF"/>
            <w:lang w:val="en-US" w:eastAsia="en-US" w:bidi="ar-SA"/>
          </w:rPr>
          <w:t>www.theguardian.com/environment/2019/</w:t>
        </w:r>
      </w:hyperlink>
      <w:r>
        <w:rPr>
          <w:rFonts w:ascii="arial" w:eastAsia="arial" w:hAnsi="arial" w:cs="arial"/>
          <w:color w:val="000000"/>
          <w:sz w:val="20"/>
          <w:lang w:val="en-US" w:eastAsia="en-US" w:bidi="ar-SA"/>
        </w:rPr>
        <w:t xml:space="preserve"> jan/25/our-house-is-on-fire-greta-thunbergl6 urges-leaders-to-act-on-climate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 </w:t>
      </w:r>
      <w:hyperlink r:id="rId712" w:history="1">
        <w:r>
          <w:rPr>
            <w:rFonts w:ascii="arial" w:eastAsia="arial" w:hAnsi="arial" w:cs="arial"/>
            <w:i/>
            <w:color w:val="0077CC"/>
            <w:sz w:val="20"/>
            <w:u w:val="single"/>
            <w:shd w:val="clear" w:color="auto" w:fill="FFFFFF"/>
            <w:lang w:val="en-US" w:eastAsia="en-US" w:bidi="ar-SA"/>
          </w:rPr>
          <w:t>www.theguardian.com/environment/2019/</w:t>
        </w:r>
      </w:hyperlink>
      <w:r>
        <w:rPr>
          <w:rFonts w:ascii="arial" w:eastAsia="arial" w:hAnsi="arial" w:cs="arial"/>
          <w:color w:val="000000"/>
          <w:sz w:val="20"/>
          <w:lang w:val="en-US" w:eastAsia="en-US" w:bidi="ar-SA"/>
        </w:rPr>
        <w:t xml:space="preserve"> oct/13/firms-ignoring-climate-crisis-bankrupt mark-carney-bank-england-governor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 </w:t>
      </w:r>
      <w:hyperlink r:id="rId713" w:history="1">
        <w:r>
          <w:rPr>
            <w:rFonts w:ascii="arial" w:eastAsia="arial" w:hAnsi="arial" w:cs="arial"/>
            <w:i/>
            <w:color w:val="0077CC"/>
            <w:sz w:val="20"/>
            <w:u w:val="single"/>
            <w:shd w:val="clear" w:color="auto" w:fill="FFFFFF"/>
            <w:lang w:val="en-US" w:eastAsia="en-US" w:bidi="ar-SA"/>
          </w:rPr>
          <w:t>www.undp.org/content/undp/en/home/</w:t>
        </w:r>
      </w:hyperlink>
      <w:r>
        <w:rPr>
          <w:rFonts w:ascii="arial" w:eastAsia="arial" w:hAnsi="arial" w:cs="arial"/>
          <w:color w:val="000000"/>
          <w:sz w:val="20"/>
          <w:lang w:val="en-US" w:eastAsia="en-US" w:bidi="ar-SA"/>
        </w:rPr>
        <w:t xml:space="preserve"> blog/2017/8/25/More-than-philanthropy-SDGs- present-an-e stimated-US-12-trillion-in-market- opportunities-for-private-sector-through- inclusive-business.html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 </w:t>
      </w:r>
      <w:hyperlink r:id="rId714" w:history="1">
        <w:r>
          <w:rPr>
            <w:rFonts w:ascii="arial" w:eastAsia="arial" w:hAnsi="arial" w:cs="arial"/>
            <w:i/>
            <w:color w:val="0077CC"/>
            <w:sz w:val="20"/>
            <w:u w:val="single"/>
            <w:shd w:val="clear" w:color="auto" w:fill="FFFFFF"/>
            <w:lang w:val="en-US" w:eastAsia="en-US" w:bidi="ar-SA"/>
          </w:rPr>
          <w:t>www.unilever.com/news/press-releases/2019/</w:t>
        </w:r>
      </w:hyperlink>
      <w:r>
        <w:rPr>
          <w:rFonts w:ascii="arial" w:eastAsia="arial" w:hAnsi="arial" w:cs="arial"/>
          <w:color w:val="000000"/>
          <w:sz w:val="20"/>
          <w:lang w:val="en-US" w:eastAsia="en-US" w:bidi="ar-SA"/>
        </w:rPr>
        <w:t xml:space="preserve"> unilevers-purpose-led-brands-outperform.html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 </w:t>
      </w:r>
      <w:hyperlink r:id="rId715" w:history="1">
        <w:r>
          <w:rPr>
            <w:rFonts w:ascii="arial" w:eastAsia="arial" w:hAnsi="arial" w:cs="arial"/>
            <w:i/>
            <w:color w:val="0077CC"/>
            <w:sz w:val="20"/>
            <w:u w:val="single"/>
            <w:shd w:val="clear" w:color="auto" w:fill="FFFFFF"/>
            <w:lang w:val="en-US" w:eastAsia="en-US" w:bidi="ar-SA"/>
          </w:rPr>
          <w:t>www.zerowasteweek.co.uk/graham-fish-menu-mens-grooming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 https://quantis-in tl.com/wp-content/ uploads/2017/02/cosmetics_ report_2017_01_30.pdf</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 </w:t>
      </w:r>
      <w:hyperlink r:id="rId716" w:history="1">
        <w:r>
          <w:rPr>
            <w:rFonts w:ascii="arial" w:eastAsia="arial" w:hAnsi="arial" w:cs="arial"/>
            <w:i/>
            <w:color w:val="0077CC"/>
            <w:sz w:val="20"/>
            <w:u w:val="single"/>
            <w:shd w:val="clear" w:color="auto" w:fill="FFFFFF"/>
            <w:lang w:val="en-US" w:eastAsia="en-US" w:bidi="ar-SA"/>
          </w:rPr>
          <w:t>www.un.org/sustainabledevelopment</w:t>
        </w:r>
      </w:hyperlink>
      <w:r>
        <w:rPr>
          <w:rFonts w:ascii="arial" w:eastAsia="arial" w:hAnsi="arial" w:cs="arial"/>
          <w:color w:val="000000"/>
          <w:sz w:val="20"/>
          <w:lang w:val="en-US" w:eastAsia="en-US" w:bidi="ar-SA"/>
        </w:rPr>
        <w:t>/ blog/2019/05/nature-decline-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 </w:t>
      </w:r>
      <w:hyperlink r:id="rId717" w:history="1">
        <w:r>
          <w:rPr>
            <w:rFonts w:ascii="arial" w:eastAsia="arial" w:hAnsi="arial" w:cs="arial"/>
            <w:i/>
            <w:color w:val="0077CC"/>
            <w:sz w:val="20"/>
            <w:u w:val="single"/>
            <w:shd w:val="clear" w:color="auto" w:fill="FFFFFF"/>
            <w:lang w:val="en-US" w:eastAsia="en-US" w:bidi="ar-SA"/>
          </w:rPr>
          <w:t>www.mintel.com/press-centre</w:t>
        </w:r>
      </w:hyperlink>
      <w:r>
        <w:rPr>
          <w:rFonts w:ascii="arial" w:eastAsia="arial" w:hAnsi="arial" w:cs="arial"/>
          <w:color w:val="000000"/>
          <w:sz w:val="20"/>
          <w:lang w:val="en-US" w:eastAsia="en-US" w:bidi="ar-SA"/>
        </w:rPr>
        <w:t>/ beauty-and-personal-care/mintel-announces-sub-zero- waste-as-2019s-global-beauty-and-personal-care-trend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t>
      </w:r>
      <w:hyperlink r:id="rId718" w:history="1">
        <w:r>
          <w:rPr>
            <w:rFonts w:ascii="arial" w:eastAsia="arial" w:hAnsi="arial" w:cs="arial"/>
            <w:i/>
            <w:color w:val="0077CC"/>
            <w:sz w:val="20"/>
            <w:u w:val="single"/>
            <w:shd w:val="clear" w:color="auto" w:fill="FFFFFF"/>
            <w:lang w:val="en-US" w:eastAsia="en-US" w:bidi="ar-SA"/>
          </w:rPr>
          <w:t>www.standard.co.uk/business/blue</w:t>
        </w:r>
      </w:hyperlink>
      <w:r>
        <w:rPr>
          <w:rFonts w:ascii="arial" w:eastAsia="arial" w:hAnsi="arial" w:cs="arial"/>
          <w:color w:val="000000"/>
          <w:sz w:val="20"/>
          <w:lang w:val="en-US" w:eastAsia="en-US" w:bidi="ar-SA"/>
        </w:rPr>
        <w:t xml:space="preserve"> planet-eftect-gives-boost-to-siistainable investment-a4006751.html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 </w:t>
      </w:r>
      <w:hyperlink r:id="rId719" w:history="1">
        <w:r>
          <w:rPr>
            <w:rFonts w:ascii="arial" w:eastAsia="arial" w:hAnsi="arial" w:cs="arial"/>
            <w:i/>
            <w:color w:val="0077CC"/>
            <w:sz w:val="20"/>
            <w:u w:val="single"/>
            <w:shd w:val="clear" w:color="auto" w:fill="FFFFFF"/>
            <w:lang w:val="en-US" w:eastAsia="en-US" w:bidi="ar-SA"/>
          </w:rPr>
          <w:t>www.accenture.com/t20181205t121039z_w_</w:t>
        </w:r>
      </w:hyperlink>
      <w:r>
        <w:rPr>
          <w:rFonts w:ascii="arial" w:eastAsia="arial" w:hAnsi="arial" w:cs="arial"/>
          <w:color w:val="000000"/>
          <w:sz w:val="20"/>
          <w:lang w:val="en-US" w:eastAsia="en-US" w:bidi="ar-SA"/>
        </w:rPr>
        <w:t xml:space="preserve">/ us-en/_acnmedia/thought-leadership-assets/ pdf/accenture-competitiveagility-gcpr-pov.pdf; </w:t>
      </w:r>
      <w:hyperlink r:id="rId720" w:history="1">
        <w:r>
          <w:rPr>
            <w:rFonts w:ascii="arial" w:eastAsia="arial" w:hAnsi="arial" w:cs="arial"/>
            <w:i/>
            <w:color w:val="0077CC"/>
            <w:sz w:val="20"/>
            <w:u w:val="single"/>
            <w:shd w:val="clear" w:color="auto" w:fill="FFFFFF"/>
            <w:lang w:val="en-US" w:eastAsia="en-US" w:bidi="ar-SA"/>
          </w:rPr>
          <w:t>www.jwtintelligence.com/trend-reports/the-</w:t>
        </w:r>
      </w:hyperlink>
      <w:r>
        <w:rPr>
          <w:rFonts w:ascii="arial" w:eastAsia="arial" w:hAnsi="arial" w:cs="arial"/>
          <w:color w:val="000000"/>
          <w:sz w:val="20"/>
          <w:lang w:val="en-US" w:eastAsia="en-US" w:bidi="ar-SA"/>
        </w:rPr>
        <w:t xml:space="preserve"> new-sustainability-regeneration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 </w:t>
      </w:r>
      <w:hyperlink r:id="rId721" w:history="1">
        <w:r>
          <w:rPr>
            <w:rFonts w:ascii="arial" w:eastAsia="arial" w:hAnsi="arial" w:cs="arial"/>
            <w:i/>
            <w:color w:val="0077CC"/>
            <w:sz w:val="20"/>
            <w:u w:val="single"/>
            <w:shd w:val="clear" w:color="auto" w:fill="FFFFFF"/>
            <w:lang w:val="en-US" w:eastAsia="en-US" w:bidi="ar-SA"/>
          </w:rPr>
          <w:t>www.gcimagazine.com/business</w:t>
        </w:r>
      </w:hyperlink>
      <w:r>
        <w:rPr>
          <w:rFonts w:ascii="arial" w:eastAsia="arial" w:hAnsi="arial" w:cs="arial"/>
          <w:color w:val="000000"/>
          <w:sz w:val="20"/>
          <w:lang w:val="en-US" w:eastAsia="en-US" w:bidi="ar-SA"/>
        </w:rPr>
        <w:t>/ manufacturing/packaging/--509662751 .html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 </w:t>
      </w:r>
      <w:hyperlink r:id="rId722" w:history="1">
        <w:r>
          <w:rPr>
            <w:rFonts w:ascii="arial" w:eastAsia="arial" w:hAnsi="arial" w:cs="arial"/>
            <w:i/>
            <w:color w:val="0077CC"/>
            <w:sz w:val="20"/>
            <w:u w:val="single"/>
            <w:shd w:val="clear" w:color="auto" w:fill="FFFFFF"/>
            <w:lang w:val="en-US" w:eastAsia="en-US" w:bidi="ar-SA"/>
          </w:rPr>
          <w:t>www.epa.nsw.gov.au/your-environment</w:t>
        </w:r>
      </w:hyperlink>
      <w:r>
        <w:rPr>
          <w:rFonts w:ascii="arial" w:eastAsia="arial" w:hAnsi="arial" w:cs="arial"/>
          <w:color w:val="000000"/>
          <w:sz w:val="20"/>
          <w:lang w:val="en-US" w:eastAsia="en-US" w:bidi="ar-SA"/>
        </w:rPr>
        <w:t>/ recycling-and-reuse/warr-strategy/the-waste-hierarchy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 </w:t>
      </w:r>
      <w:hyperlink r:id="rId723" w:history="1">
        <w:r>
          <w:rPr>
            <w:rFonts w:ascii="arial" w:eastAsia="arial" w:hAnsi="arial" w:cs="arial"/>
            <w:i/>
            <w:color w:val="0077CC"/>
            <w:sz w:val="20"/>
            <w:u w:val="single"/>
            <w:shd w:val="clear" w:color="auto" w:fill="FFFFFF"/>
            <w:lang w:val="en-US" w:eastAsia="en-US" w:bidi="ar-SA"/>
          </w:rPr>
          <w:t>https://thelcacentre.com/en</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 </w:t>
      </w:r>
      <w:hyperlink r:id="rId724" w:history="1">
        <w:r>
          <w:rPr>
            <w:rFonts w:ascii="arial" w:eastAsia="arial" w:hAnsi="arial" w:cs="arial"/>
            <w:i/>
            <w:color w:val="0077CC"/>
            <w:sz w:val="20"/>
            <w:u w:val="single"/>
            <w:shd w:val="clear" w:color="auto" w:fill="FFFFFF"/>
            <w:lang w:val="en-US" w:eastAsia="en-US" w:bidi="ar-SA"/>
          </w:rPr>
          <w:t>www.theguardian.com/global-development</w:t>
        </w:r>
      </w:hyperlink>
      <w:r>
        <w:rPr>
          <w:rFonts w:ascii="arial" w:eastAsia="arial" w:hAnsi="arial" w:cs="arial"/>
          <w:color w:val="000000"/>
          <w:sz w:val="20"/>
          <w:lang w:val="en-US" w:eastAsia="en-US" w:bidi="ar-SA"/>
        </w:rPr>
        <w:t>/ 2011/may/12/food-waste-fao-reportsecurity-poor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CHRIS SHERWIN, Reboot Innovation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 SHERWIN is the director of Reboot Innovation (</w:t>
      </w:r>
      <w:hyperlink r:id="rId725" w:history="1">
        <w:r>
          <w:rPr>
            <w:rFonts w:ascii="arial" w:eastAsia="arial" w:hAnsi="arial" w:cs="arial"/>
            <w:i/>
            <w:color w:val="0077CC"/>
            <w:sz w:val="20"/>
            <w:u w:val="single"/>
            <w:shd w:val="clear" w:color="auto" w:fill="FFFFFF"/>
            <w:lang w:val="en-US" w:eastAsia="en-US" w:bidi="ar-SA"/>
          </w:rPr>
          <w:t>www.rebootinnovathn.com</w:t>
        </w:r>
      </w:hyperlink>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Innovation consultancy.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 Simply managing your impacts or reducing your footprint by being "less bad" will not be enough; brands must do more good in the world, becoming net-positive and regenerative for people and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 Myro's new reusable deodorant stick uses reloadable designs.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6"/>
          <w:headerReference w:type="default" r:id="rId727"/>
          <w:footerReference w:type="even" r:id="rId728"/>
          <w:footerReference w:type="default" r:id="rId729"/>
          <w:headerReference w:type="first" r:id="rId730"/>
          <w:footerReference w:type="first" r:id="rId731"/>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2" w:history="1">
        <w:r>
          <w:rPr>
            <w:rFonts w:ascii="arial" w:eastAsia="arial" w:hAnsi="arial" w:cs="arial"/>
            <w:b/>
            <w:bCs/>
            <w:i/>
            <w:color w:val="0077CC"/>
            <w:kern w:val="32"/>
            <w:sz w:val="28"/>
            <w:szCs w:val="32"/>
            <w:u w:val="single"/>
            <w:shd w:val="clear" w:color="auto" w:fill="FFFFFF"/>
            <w:lang w:val="en-US" w:eastAsia="en-US" w:bidi="ar-SA"/>
          </w:rPr>
          <w:t>Grower shout-out for more ag promotion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Stock and 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2020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Internet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Gillian Fennell, South Australian beef producer and CCA board member</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Deeds, not words. This is the motto of my childhood primary school and a sentiment with which I think many people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are familiar.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become the bane of our industry, in some ways, to be so very humble, so reluctant to shout our achievements from the rooftops and to print them in every newspaper in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opposed to some industries, which seem adept at turning random small achievements into full-blown public relations campaigns that boost share prices and comfort consumers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this perceived lack of confidence in our own ability and industry that gives some commentators the encouragement to provide unsolicited advice about everything from production systems and trade negotiations to crop choices.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attitude, coupled with the explosion in propaganda and fake science popping-up everywhere - from Facebook and YouTube to more traditional information sources such as newspapers and current affairs programs - is making our jobs even more frustrating.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Everyone, it seems, has 'done their research' and feels qualified to reach out to producers to tell them in explicit detail exactly what they are doing wrong, without even understanding what it is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doing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Any marketing expert will tell you that it's easy to sell a story. But for too long,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been silent on its achievements and we let our products talk for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that has left an empty space to be filled with hot air from activists, militant environmentalists and politicians - anyone who seeks to twist the narrative to suit their own 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is our story? Where are our environmental credentials writ large for the general public to read and celebrate? Where are our pats on the back from the media and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we all need to pose in front of some organic bushland, with a freshly rescued regenerative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koala cradled in our carbon-neutral arms to be given the opportunity to tell the story of Australian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a whole? And if we did, would anyone listen?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Without a doubt, we ourselves - and our representative bodies - must be held responsible for the rise of the armchair expert who feels that they can challenge openly our years of experience, hard won expertise and long hours of research and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too long we have lived by the adage of 'deeds not words' and focused exclusively on providing the best, safest and most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to our customers and our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that is no longer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Let's start telling our stories on social media, in person, in the local paper or on the radio or television. We can't wait for our industry groups to do it for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Politics of all types will always get in the way of any broadscale campaign to promote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 your own industry advocate, and have those conversations with people who may not know much - you can show them the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Gillian Fennell, South Australian beef producer and Cattle Council of Australia board member.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3"/>
          <w:headerReference w:type="default" r:id="rId734"/>
          <w:footerReference w:type="even" r:id="rId735"/>
          <w:footerReference w:type="default" r:id="rId736"/>
          <w:headerReference w:type="first" r:id="rId737"/>
          <w:footerReference w:type="first" r:id="rId738"/>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9" w:history="1">
        <w:r>
          <w:rPr>
            <w:rFonts w:ascii="arial" w:eastAsia="arial" w:hAnsi="arial" w:cs="arial"/>
            <w:b/>
            <w:bCs/>
            <w:i/>
            <w:color w:val="0077CC"/>
            <w:kern w:val="32"/>
            <w:sz w:val="28"/>
            <w:szCs w:val="32"/>
            <w:u w:val="single"/>
            <w:shd w:val="clear" w:color="auto" w:fill="FFFFFF"/>
            <w:lang w:val="en-US" w:eastAsia="en-US" w:bidi="ar-SA"/>
          </w:rPr>
          <w:t xml:space="preserve">World: Selfridges, Weleda and SALT Resorts crowned </w:t>
        </w:r>
      </w:hyperlink>
      <w:hyperlink r:id="rId739"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739" w:history="1">
        <w:r>
          <w:rPr>
            <w:rFonts w:ascii="arial" w:eastAsia="arial" w:hAnsi="arial" w:cs="arial"/>
            <w:b/>
            <w:bCs/>
            <w:i/>
            <w:color w:val="0077CC"/>
            <w:kern w:val="32"/>
            <w:sz w:val="28"/>
            <w:szCs w:val="32"/>
            <w:u w:val="single"/>
            <w:shd w:val="clear" w:color="auto" w:fill="FFFFFF"/>
            <w:lang w:val="en-US" w:eastAsia="en-US" w:bidi="ar-SA"/>
          </w:rPr>
          <w:t xml:space="preserve"> champions of 2020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28,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Thai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550 words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Positive Luxury awarded luxury brands and industry leaders for their outstanding sustainability performance in 2020. The cocktail reception and ceremony held at the Kimpton Hotel in Bloomsbury, London, was hosted by charismatic television personality Lisa Snowdon and jeweller Stephen Webster.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BUSINESSES OF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award, which were open to all luxury businesses both in and outside the Positive Luxury network, saw 23 brands competing to win in 9 different categories such as 'breakthrough brand of the year' which recognises young labels, 'circular economy pioneer of the year' and 'business leader of the year'. The judging panel, composed of experts in the field, including Arizona Muse and Amber Valletta, were given the hard task of picking the winners.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Positive Luxury is behind the 'Butterfly Mark'. This seal of approval is given to brands which successfully pass a thorough assessment of their social and environmental practices. In true Positive Luxury manner, the evening was zero carbon and designed with the environment in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her introduction speech, Diana Verde Nieto, CEO of the company, assured the audience that the flower arrangement from Arena Flowers, made up of 50% waste and 50% British seasonally-sourced flowers, would be donated after the event. The food was sustainably sourced and the menu printed on recycled paper. Guests didn't receive goody bags and were encouraged to wear something they already owned or rent from My Wardrobe HQ.</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SUSTAINABILITY LEADERS OF THE LUXURY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Luxury boutique hotel Salt of Palmar won 'Brand of the year'.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champion of the tourism industry, the Mauritius resort distinguished itself thanks to a 360\xB0 program including providing jobs for the local community, a zero-plastic policy, and drawing from their 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boasting permaculture practices and hydroponics to yield diverse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Euronews Living's favourites, Stay Wild Swim, won 'Breakthrough Brand of the Year' having demonstrated commitment in all five of the Positive Luxury assessment areas; innovation, social and environmental framework, community investment and governance. Read our full interview with the founders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Established luxury brands Swarovski, Weleda, and Selfridges were also amongst the winners. Luxury sports watch Linde Werdelin won 'Circular Economy Pioneer of the Year', private jet company Victor received the 'Corporate Social Responsibility Campaign of the Year' award, and Candiani Spa achieved 'Innovation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to reduce waste and implement circularity were the main topics of the night. Carole Bamford, 'Lifetime Achievement Award' recipient, shared some of her wisdom with the audience during an inspiring Q&amp;A on stage. Recalling the early days of her career, she explained how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came to her naturally at a time when no one else would even consider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Swiss brand Weleda received the 'Better World Initiative of the Year'. The cosmetic brand established in 1921, rooted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credited with contributing significantly to the modern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movement. It achieved the most effective results through philanthropic investment in the community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Find out more about Positive Luxury and the Butterfly Mark on their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Euronews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0"/>
          <w:headerReference w:type="default" r:id="rId741"/>
          <w:footerReference w:type="even" r:id="rId742"/>
          <w:footerReference w:type="default" r:id="rId743"/>
          <w:headerReference w:type="first" r:id="rId744"/>
          <w:footerReference w:type="first" r:id="rId745"/>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6" w:history="1">
        <w:r>
          <w:rPr>
            <w:rFonts w:ascii="arial" w:eastAsia="arial" w:hAnsi="arial" w:cs="arial"/>
            <w:b/>
            <w:bCs/>
            <w:i/>
            <w:color w:val="0077CC"/>
            <w:kern w:val="32"/>
            <w:sz w:val="28"/>
            <w:szCs w:val="32"/>
            <w:u w:val="single"/>
            <w:shd w:val="clear" w:color="auto" w:fill="FFFFFF"/>
            <w:lang w:val="en-US" w:eastAsia="en-US" w:bidi="ar-SA"/>
          </w:rPr>
          <w:t>Slovenia : Minister Podgorsek at the final presentation of the Semenjalnica project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TendersInfo - Euclid Infotech Pvt. Ltd.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9" type="#_x0000_t75" style="width:90.01pt;height:86.26pt">
            <v:imagedata r:id="rId74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925 words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Minister dr. This morning, Joe Podgorek attended the audiovisual presentation of the Semenjalnica project, co-financed by the European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Fund for Rural Development within the LEADER measure.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LEADER / CLLD approach (Liaison Entre Actions de Dveloppement de l'conomie Rurale / Community Led Local Development) or the bottom-up approach has proven to be an extremely successful method of development planning and project implementation at the European Union level. The LEADER / CLLD approach aims to promote social inclusion, poverty reduction and economic development, with a focus on promoting local development in rural, urban and fisheries areas. Such an approach enables the implementation of various projects that bring together and connect different sectors and stakeholders in the local area and beyond, and an individual operation can combine different activities (investments, workshops, promotional material, knowledge exchange, sales). The LEADER / CLLD approach has helped to bring producers together in the market, the creation of short supply chains, self-sufficiency, as recognizable structures have already been formed in the field, which make it easier to reach key stakeholders (easier to connect with public institutions, attract municipalities to participate). LEADER / CLLD projects are complex, interdisciplinary, and have a multiplier effect that has a positive impact on a wide range of stakeholders.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beginning, all participants in the presentation were addressed by Minister dr. Joe Podgorek and Eva travs Podlogar, director of the Development Agency of Upper Gorenjska. Both highlighted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importance of value chains, self-sufficiency and the active participation of all stakeholders at the local and regional level, which is reflected in successful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marketing. The "Semenjalnica" project is a project funded by the LEADER measure of the Rural Development Program 2014-2020 and the very name of the project is associated with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It focuses on raising entrepreneurial activity and providing adequate infrastructure, promoting a higher quality of life in rural areas and strengthening the diversity of the rural economy. The project partners in this project were the Development Agency of Upper Gorenjska (leading partner), the municipalities of Bled, Bohinj, Gorje, Kranjska Gora, Jesenice, Radovljica and irovnica and Ekosemena, Institute for Ecological Research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Through the activities, the project partners promoted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the inclusion of providers in value chains and promoted organic food. The project supported an innovative approach and development of networks, established a network of subcontractors - seed growers and organic and Demeter certified crops, established a laboratory with appropriate equipment, created a single job, developed a gift program, which also included the youngest generation and carried out a pilot introduction of ecological offer in catering establishments. involving providers in value chains and promoting organic food. The project supported an innovative approach and development of networks, established a network of subcontractors - seed growers and organic and Demeter certified crops, established a laboratory with appropriate equipment, created a single job, developed a gift program, which also included the youngest generation and carried out a pilot introduction of ecological offer in catering establishments. involving providers in value chains and promoting organic food. The project supported an innovative approach and development of networks, established a network of subcontractors - seed growers and organic and Demeter certified crops, established a laboratory with appropriate equipment, created a single job, developed a gift program, which also included the youngest generation and carried out a pilot introduction of ecological offer in catering establishments.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programming period, the LEADER / CLLD approach is implemented within three structural funds: the European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Fund for Rural Development, the European Regional Development Fund and the European Maritime and Fisheries Fund. The Gorenjska koarica local action group is one of the largest local action groups in Slovenia, as it unites as many as 14 municipalities in the Gorenjska region. Under the leadership of the leading partner BSC, doo from Kranj, they use the funds of all three funds included in CLLD. In the field of rural areas, fisheries and aquaculture, and urban areas, as many as 20 individual projects and 7 cooperation projects with other Slovenian local action groups have already been approved.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Ministry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Forestry and Food is aware that the measures implemented by local communities are important in terms of supporting specific initiatives of the rural population and will be an even more important part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policy in the future, as awareness of the importance of local supply and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increases. We strive to have a positive impact on local development with the measures we are preparing for the implementation of the Common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Policy for the future programming period, and at the same time ensure the primary function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ie the production of quality and healthy food. In any case, especially in the field of community-led local development, we want constructive cooperation with other departments and thus achieve the multiplicative effects of integrated territorial development.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 xml:space="preserve">Time to wind up our efforts to promote </w:t>
        </w:r>
      </w:hyperlink>
      <w:hyperlink r:id="rId754" w:history="1">
        <w:r>
          <w:rPr>
            <w:rFonts w:ascii="arial" w:eastAsia="arial" w:hAnsi="arial" w:cs="arial"/>
            <w:b/>
            <w:bCs/>
            <w:i/>
            <w:color w:val="0077CC"/>
            <w:kern w:val="32"/>
            <w:sz w:val="28"/>
            <w:szCs w:val="32"/>
            <w:u w:val="single"/>
            <w:shd w:val="clear" w:color="auto" w:fill="FFFFFF"/>
            <w:lang w:val="en-US" w:eastAsia="en-US" w:bidi="ar-SA"/>
          </w:rPr>
          <w:t>agriculture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North Queensland Register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2020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Gillian Fennell, South Australian beef producer and CCA board member</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Opinion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Deeds, not words. This is the motto of my childhood primary school and a sentiment with which I think many people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are familiar.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become the bane of our industry, in some ways, to be so very humble, so reluctant to shout our achievements from the rooftops and to print them in every newspaper in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opposed to some industries, which seem adept at turning random small achievements into full-blown public relations campaigns that boost share prices and comfort consumers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this perceived lack of confidence in our own ability and industry that gives some commentators the encouragement to provide unsolicited advice about everything from production systems and trade negotiations to crop choices.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my cotton-growing friends will be familiar with the urban inquisitors asking at every opportunity 'why aren't you growing hemp?'.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attitude, coupled with the explosion in propaganda and fake science popping-up everywhere - from Facebook and YouTube to more traditional information sources such as newspapers and current affairs programs - is making our jobs even more frustrating.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Everyone, it seems, has 'done their research' and feels qualified to reach out to producers to tell them in explicit detail exactly what they are doing wrong, without even understanding what it is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doing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 marketing expert will tell you that it's easy to sell a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for too long,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been silent on its achievements and we let our products talk for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that has left an empty space to be filled with hot air from activists, militant environmentalists and politicians - anyone who seeks to twist the narrative to suit their own 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is our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are our environmental credentials writ large for the general public to read and celebrate?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are our pats on the back from the media and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we all need to pose in front of some organic bushland, with a freshly rescued regenerative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koala cradled in our carbon-neutral arms to be given the opportunity to tell the story of Australian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a whole?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if we did, would anyone listen?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Without a doubt, we ourselves - and our representative bodies - must be held responsible for the rise of the armchair expert who feels that they can challenge openly our years of experience, hard won expertise and long hours of research and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too long we have lived by the adage of 'deeds not words' and focused exclusively on providing the best, safest and most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to our customers and our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that is no longer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Let's start telling our stories, in our own way, on social media, in person, in your local paper or on the radio or television.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cannot wait for our industry groups to do it for us. Politics of all types will always get in the way of any broadscale campaign to promote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 your own industry advocate, and have those conversations with people who may not know much - you can show them the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SA beef producer and CCA board member, Gillian Fennell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Time for producers to begin sharing stories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Stock Journal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2020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534 words</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GILLIAN FENNELL VIEWPOINT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 pastoralist DEEDS, not words.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motto of my childhood primary school and a sentiment with which I think many people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are familiar.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become the bane of our industry, in some ways, to be so very humble, so reluctant to shout our achievements from the rooftops and to print them in every newspaper in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opposed to some industries, which seem adept at turning random small achievements into full-blown public relations campaigns that boost share prices and comfort consumers across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this perceived lack of confidence in our own ability and industry that gives some commentators the encouragement to provide unsolicited advice about everything from production systems and trade negotiations to crop choices.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my cotton-growing friends will be familiar with the urban inquisitors asking at every opportunity, "Why aren't you growing hemp?"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attitude, coupled with the explosion in propaganda and fake science popping up everywhere - from Facebook and YouTube to more traditional information sources such as newspapers and current affairs programs - is making our jobs even more frustrating.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Everyone, it seems, has 'done their research' and feels qualified to reach out to producers to tell them exactly what they are doing wrong, without even understanding what it is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doing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Any marketing expert will tell you that it's easy to sell a story. But for too long,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been silent on its achievements and we let our products talk for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that has left an empty space to be filled with hot air from activists, militant environmentalists and politicians - anyone who seeks to twist the narrative to suit their own 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is our story? Where are our environmental credentials writ large for the general public to read and celebrate?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are our pats on the back from the media and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we all need to pose in front of some organic bushland, with a freshly rescued regenerative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koala cradled in our carbon-neutral arms to be given the opportunity to tell the story of Australian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a whole?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if we did, would anyone listen?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Without a doubt, we ourselves - and our representative bodies - must be held responsible for the rise of the armchair expert who feels that they can challenge openly our years of experience, hard-won expertise and long hours of research and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too long we have lived by the adage of 'deeds not words' and focused exclusively on providing the best, safest and most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to our customers and our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that is no longer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Let's start telling our stories, in our own way, on social media, in person, in your local paper or on the radio or television.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cannot wait for our industry groups to do it for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Politics of all types will always get in the way of any broad-scale campaign to promote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 your own industry advocate, and have those conversations with people who may not know much - you can show them the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Gillian Fennell is Livestock SA treasurer and a board member of the Cattle Council of Australia. You can follow her on Twitter @stationmum101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 xml:space="preserve">The virtues of veganism; With an estimated 350,000 people switching to plant-based diets this month, Josephine Moulds visits </w:t>
        </w:r>
      </w:hyperlink>
      <w:hyperlink r:id="rId768"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768" w:history="1">
        <w:r>
          <w:rPr>
            <w:rFonts w:ascii="arial" w:eastAsia="arial" w:hAnsi="arial" w:cs="arial"/>
            <w:b/>
            <w:bCs/>
            <w:i/>
            <w:color w:val="0077CC"/>
            <w:kern w:val="32"/>
            <w:sz w:val="28"/>
            <w:szCs w:val="32"/>
            <w:u w:val="single"/>
            <w:shd w:val="clear" w:color="auto" w:fill="FFFFFF"/>
            <w:lang w:val="en-US" w:eastAsia="en-US" w:bidi="ar-SA"/>
          </w:rPr>
          <w:t xml:space="preserve"> on both sides of the plate to find out if the much-touted alternatives to meat and dairy products really could save the planet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Independent - Daily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7, 2020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Independent Print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9" type="#_x0000_t75" style="width:230.22pt;height:24.75pt">
            <v:imagedata r:id="rId7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Pg. 39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JOSEPHINE MOULDS</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mightn't happen to have a piece of cheese about you, now? No? Well, many's the long night I've dreamed of cheese - toasted, mostly."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Marooned for three years on Treasure Island, Ben Gunn may be desperate in his yearning for cheese, but plenty of people will sympathise as they reluctantly try veganism this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organisers of Veganuary estimate that 350,000 people will be switching to a plant-based diet this month. Many, including myself, will have been panicked into action by the threat of irreversible climate change, or shamed into it by brilliantly single-minded young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ever since Extinction Rebellion, Greta Thunberg and millions of school children took to the streets to demand climate action, I have been attempting to change my diet. Every time I switch out dairy or meat, however, I question whether the alternatives really are better for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Adrian Williams, who specialises in environmental systems at Cranfield University, says: "That all sounds very noble and almost impossible to answer." The hint of mockery is fair. My question undoubtedly stems from a love of cheese, and dislike of tea made with milk alternatives.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visit Plaw Hatch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small, mixed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East Sussex, where the cows keep their magnificent horns, so they "take the space they actually need", pigs feed on whey from the milk, and ducks pick through the slicks of mud. "The ducks aren't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they just hang out," says Rebecca Heys,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business manager. "Sometimes we sell their eggs if we find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lap up their arguments for a locally-sourced, balanced diet and only wince slightly when they claim that cereal-fed cows emit more methane than grass-fed cows. (A meta-analysis of the scientific research suggests the opposite is true.)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Deborah Barker, who runs dyeing workshops at Plaw Hatch, explains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practice of mob grazing - or short duration, high density grazing - which many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say improves the soil and grass growth. "Once you've got these deep roots, you're sequestering more carbon than you're emitting with the animals and that's because they are grazed in the right way,"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Down the line from Cranfield, Dr Williams is not convinced. "I could use a fairly rude word to describe that claim. I think it's a piece of nonsense. It's an extreme claim which I've heard several times and I've yet to see the data to substantiate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the Plaw Hatch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arguments about balance are persuasive. As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 only has as many animals as the land can support. That compares with intensive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where animals are confined inside vast factory units and feed is shipped in from around the world; and even traditional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which may be importing manure and other inputs.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Brambletye Fruit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down the road epitomises this sense of balance. Orchard Eggs keeps 4,800 chickens on the 50-acre orchard, which produces apples, pears, blackberries, redcurrants, gooseberries, blueberries and raspberries. The chicken manure fertilises the land; and the birds get around a third of their food from what they find on the ground, such as insects, herbs and fallen fruit.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join Daniel Hoeberichts, a cheery Dutch chicken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to inspect the birds. Some are still out roaming in the last vestiges of light, but the majority are settling down for the night, huddling up on perches in one of the giant henhouses. Outside the main coop, Hoeberichts demonstrates a hand-turned conveyor belt and, as if by magic, a handful of eggs appear.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says most of the remaining chicken food is grown locally, although he has to import a small amount of soya to boost their protein. "Whatever you do, there will be an impact on the environment. To have the least impact, it needs to be in balance. Without the manure of the chickens, we don't produce enough apples. If you buy our apples, really you should buy our eggs."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some argue that eating wild meat - from woodpigeons to rabbits, deer to squirrels - has a minimal impact on the environment. As director of the Wild Meat Company, Robert Gooch is happy to jump on this commercial opportunity.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Knee-deep in the pre-Christmas rush, he calls me from his car. "Whether we like it or not, it's a by-product of our pest control or shooting industry, so it must be fairly environmentally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worth noting that the majority of pheasant and partridge are reared 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to supply the shooting industry - with a potentially disastrous impact on the environment - but Gooch insists that we are not adding to that by eating them. "Aside from the moral arguments about whether these things should be killed or not; they are being killed, so someone's got to eat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where does he stand on the moral argument? "I'm on the side of shooting them," he booms down the phone. "Unfortunately, I shoot with a lot of people who don't eat game, which infuriates me. It's just not socially and morally acceptable to shoot and kill wild birds and animals, if you then don't make use of the meat."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Williams says switching to wild meat needs to be done carefully to avoid destroying populations of wild animals. "If you have red deer that are going to be culled, there will be no point in not eating the meat, but that's not to say everyone go and get your gun,"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Back at Plaw Hatch, talk of switching to a plant-based diet prompts a splutter from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Heys says her main problem with a vegan diet is food miles. "You've got to eat in the way that the land can provide.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awful lot of the British Isles is completely unsuited to growing cereals and grains in fields because we're a small, wet, hilly country. You could have an issue with livestock but you have to think where the substitutes are then coming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Marco Springmann of the Oxford Martin Programme on the Future of Food, says that is a bit of a misconception; the transport of food accounts for less than 5 per cent of its emissions. He says several separate studies have shown that a vegan diet will be the lowest in terms of greenhouse gas emissions in most circumstances.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Springmann is a vegan himself. He says: "From my kind of research, it wouldn't make sense not to be vegan, if I find that is the most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healthiest way." He says sometimes the livestock industry try to portray him as a vegan activist. "I would say I'm impartial. Obviously everybody has a specific stance but I try to stick to what I observe in my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that note, he says plant-based diets can be higher in water demand. Avocados, for one, have been blamed for causing droughts in Chile. Dr Springmann says: "That is not a problem of avocados as such. That is a problem of the absence of local environmental regulations."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almonds are not particularly more water intensive than other nuts, but the almond industry was allowed to expand so much in California that it led to local environmental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Williams adds that if you're concerned about water, you should stop eating a lot of the out-of-season vegetables that come from the Mediterranean, because that is a highly water-stressed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gets quite tortuous by the time you start going down to every individual thing because the effects aren't always obvious, unless you've actually analysed these things. Also it depends on whether you're concerned about greenhouse gas emissions, or water, or social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numerous articles about the damage being wreaked by whatever food happens to be fashionable in wealthy countries: from the Mexican cartels controlling avocado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to quinoa growers in Bolivia who cannot afford to eat their own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Barker at Plaw Hatch says this is why food sovereignty is so important. "If it's local, you can see what impact it is having; you can see how it's affecting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perhaps unsurprising that UK-based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all agree on this "eat local" message. Over in Oxfordshire - let's not go into the carbon emitted driving between these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 Iain Tolhurst echoes the idea that by importing food we are exporting problems. "The impact is on someone else's environment, somewhere else in the world. It's horrendous."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is also bothered by how processed many of the meat and dairy alternatives are. "A lot of vegans eat a whole lot of crap food. It's hugely adulterated."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Tolhurst blames the manufacturers. "Vegans are so hooked on processed food because that is what's being promoted to them." He compares the value of one acre of potatoes (around £16,000 sold direct to consumers) to what it would be worth if you turn those into crisps (around £100,000). Food producers simply cannot make much money selling products for what he calls "a proper vegan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540,000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estimated number of adult vegans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should know. Tolhurst Organic is a 17-acre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which produces fruit and vegetables with no grazing animals and no animal inputs.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still going after 44 years and, Tolhurst says, it has to be financially viable because it is too small to receive any subsidies. "We're not one of these big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landowners that gets huge amounts of money, so we have to live in the real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Outside in the real world, rows of purple curly kale stick out of a carpet of green chickweed, which is allowed to grow to protect the bare soil during winter. Further down is a patch of so called "green manure" - a mixture of clovers and lucerne - which will be ploughed into the soil in spring, as an alternative to the animal manure that other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rely on to maintain their soil's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UK has a small community of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Plaw Hatch know "Tolly" well. They say he has a particular type of soil that lends itself to this stock-free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Tolhurst counters that it is actually quite poor quality soil, which is relatively common in the UK, and is most suited for growing grass and trees. He gestures out the window at the neighbouring grassy fields, where blinding sunlight flashes off pools of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why what we're doing here is particularly relevant, because this is not on good quality land. If you can do it here, you can do it anywhere. This mantra going round that you have to have livestock to grow organic food, it's rubbish."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this,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do not really disagree. Both camps are obsessed with biodiversity, which Barker says would suffer without any animals. Tolhurst appears to concur.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still a case to have animals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in terms of conservation, flora and fauna," he says. "There's still plenty of room for grazing animals, but not anything like the intensity we have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main concern is the amount of land needed to keep animals for food. He references the Second World War, when the UK's entire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 changed in a year. Every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inspected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told to get rid of the vast majority of their livestock and grow cereals and vegetables instead. "That's because you can feed a whole lot more people," says Tolhurst. "And we were virtually self-sufficient [in food] during the 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Springmann says politicians should take note. Today the UK imports almost 80 per cent of its fruit and vegetables. "If there was a policy decision to give a little bit more support to our horticultural sector, which traditionally has had very little," that ratio could be much improved.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his part, Tolhurst says he is vegan-ish. He does not eat meat or eggs, but might eat cheese on occasion. "Everyone has to draw their own line somewhere."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Plaw Hatch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that is anything that has been flown into the country. Food producers do not have to disclose how their product has travelled, but a good guide is if it is fresh produce that has come a long way and cannot ripen on the journey, it has almost certainly been airfreighted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it comes to vegans, Barker takes a conciliatory tone. She knows several - "I love them dearly" - and says the world probably would benefit from a few people switching to a plant-based diet. "The problem is that the people who are most persuaded by the vegan argument are the people who are most likely to buy local and support decent meat."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people eating hamburgers or dairy from factory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were to switch to veganism, that would be fine, she says. "But the argument isn't nuanced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Tolhurst agrees that the industrial side "has to go first". "If that means encouraging people that are doing it well then yes, I would be supportive of that. I'm not so naive to think everyone is going to give up meat tomorrow. It also means that those people who are doing it well are compensated. They are doing a very difficult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kind of respectful disagreement is a welcome change from the academics, who sling out tersely-worded responses to articles, refuting point after point with a barrage of statistics, leaving laypeople adrift in a sea of contradictory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Tolhurst says the scientists take a narrow approach and "find it difficult looking beyond their little boxes".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important aspect of an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the interconnectedness of everything. As soon as I take out one element, say biodiversity, the whole thing crashes. We end up with soil problems, we get drainage problems, we get a lack of fertility, then we get pests and diseases."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says that is what has happened in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and where scientists fall down. "They're not able to see the whole system's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Williams may be an exception. "I'm surprised that you get academics that are so clear cut about what they think." If you do equate greenhouse gas emissions with environmental impact, he says your logic would lead you to one decision about diet. "If you take a broader view of environmental impacts, sustainability and land quality, then you could end up with a different 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does not talk publicly about his own diet, but perhaps gives a glimpse when he says: "Amongst the challenges of an all plant-based diet, there are some things you would not have that some people enjoy a great deal, like cheese."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 Gunn would surely agree.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"Eco" and vegan wines, a booming trend leading Chilean vines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2020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717 words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Santiago de Chile, 7 Sep (EFE).- Chile, one of the largest wine producers in the world, has managed to renew the ancient art of drinking with bets such as "eco",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even vegan wines, a trend that conquers the most demanding palates.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Chilean wine is, according to the International Organization of Vine and Wine (OIV), the fourth most exported in the world by volume and value and is considered one of the country's "ambassadors", which has now also become a benchmark in the region in terms of the production of organic wines.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product line, according to a study by the University of Bío-Bío, recorded 20% growth in 2019 globally and does not yet meet the demand of several major markets such as Europe, the United States and Japan.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Sustainability has been on the agenda of the Chilean wine industry for more than a decade, when the Chilean Wine Association created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label that today carries more than 80% of the exported bottled wines, produced by a total of 76 vines representing 50,000 hectares.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has been greater awareness for several years of environmental issues and under that umbrella these new wines have appeared," The sustainability officer of the Chilean Wine Association, Patricio Parra, told Efe.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of the secrets is in chile's narrowness, 150 kilometers wide on average, which allows to produce wines with the influence of the Pacific Ocean on one side and the Andes Mountains on the other.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generates a climatic diversity that made possible the emergence of new wines and the gradual increase of the organic vineyard," Parra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idyllic place where hens and alpacas walk around organic orchards and grape fields, is Located Viña Emiliana, Chile's first organic vineyard and one of the largest in the world, with more than 900 hectares and a production that exceeds 10 million liters per year.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or organic wine is one in which no synthesized chemical is used as pesticides, fungicides and fertilizers that are normally passed to the grape and left as residue in the final product," said the company's general manager, Cristian Rodríguez.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Rodriguez pointed out, 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which is produced under the premise of "closing cycles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same field, a concept that has to do with returning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from 150 years ago and that consists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functioning as a living body", he added.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production of this type of wines, the orujos - skins of the grapes - of the crops and guano of animals are used as fertilizer, and minerals and plants such as chamomile or dandelion to prevent pests.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97% of the production of this vineyard is exported to Europe, Brazil and the United States, from which thousands of visits are also received each year by winemakers who want to try their wines that in addition to being certified as vegan are also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are produced under fair trade standards, the entrepreneur explained.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"BOOM" OF VEGAN WINES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Beyond organic wines, which according to Vinos de Chile account for 2.5% of the country's total vineyards, the fashion of vegan wines has emerged in recent years, in which the egg white that is commonly used to clarify the liquid is replaced by other products of plant origin.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Chile for five years there has been a boom with veganism and the trend in wines has always been towards the healthiest," said Juan José Tarud, a local producer who produces his wines without animal products in a century-old vineyard several kilometers south of the capital.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development of theirwines departs from all industrial processes and grape juice rests for months in vats and ancient clay amphorae that, as explained by the expert, "help to maintain the aroma and make it not necessary to add yeasts or sulphites for fermentation".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winemaker and professor of Agronomy at the University of Chile, Alvaro Peña, explained to Efe that "there are no differences in taste between vegan and traditional wines and added that, despite the differences in production, they have equal organoleptic characteristics".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production of these new wines, Peña added, responds to the demands of the "millennial" generation, more concerned with animal consumption and "are a trend that has come to stay".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Patricia Nieto Mariño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 xml:space="preserve">A </w:t>
        </w:r>
      </w:hyperlink>
      <w:hyperlink r:id="rId783"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783" w:history="1">
        <w:r>
          <w:rPr>
            <w:rFonts w:ascii="arial" w:eastAsia="arial" w:hAnsi="arial" w:cs="arial"/>
            <w:b/>
            <w:bCs/>
            <w:i/>
            <w:color w:val="0077CC"/>
            <w:kern w:val="32"/>
            <w:sz w:val="28"/>
            <w:szCs w:val="32"/>
            <w:u w:val="single"/>
            <w:shd w:val="clear" w:color="auto" w:fill="FFFFFF"/>
            <w:lang w:val="en-US" w:eastAsia="en-US" w:bidi="ar-SA"/>
          </w:rPr>
          <w:t xml:space="preserve"> approach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Financial Times (London, England)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26, 2020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European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Financial Times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6" type="#_x0000_t75" style="width:59.24pt;height:80.99pt">
            <v:imagedata r:id="rId78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FT WEEKEND MAGAZINE;FEATURES; Pg. 41,42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Jancis Robinson</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difficult to argue that sustainability is not a fine thing, even if we may differ as to the relative importance of environmental, economic and social sustainability. On the basis of a competition I have just been involved with, it seems to me that wine producers are generally ahead of most other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sectors - at least as far as the environment goes.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summer we run a writing competition on </w:t>
      </w:r>
      <w:hyperlink r:id="rId785" w:history="1">
        <w:r>
          <w:rPr>
            <w:rFonts w:ascii="arial" w:eastAsia="arial" w:hAnsi="arial" w:cs="arial"/>
            <w:i/>
            <w:color w:val="0077CC"/>
            <w:sz w:val="20"/>
            <w:u w:val="single"/>
            <w:shd w:val="clear" w:color="auto" w:fill="FFFFFF"/>
            <w:lang w:val="en-US" w:eastAsia="en-US" w:bidi="ar-SA"/>
          </w:rPr>
          <w:t>www.JancisRobinson.com</w:t>
        </w:r>
      </w:hyperlink>
      <w:r>
        <w:rPr>
          <w:rFonts w:ascii="arial" w:eastAsia="arial" w:hAnsi="arial" w:cs="arial"/>
          <w:color w:val="000000"/>
          <w:sz w:val="20"/>
          <w:lang w:val="en-US" w:eastAsia="en-US" w:bidi="ar-SA"/>
        </w:rPr>
        <w:t xml:space="preserve"> and are always surprised by how popular it is. Past themes have included what lit the flame for a love of wine and a wine lover's guide to a particular place. This year we made the competition much more demanding than usual. Entrants had to write profiles of wine producers who really make an effort to be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describing the measures they take and their overall philosophy. Anyone could write about anywhere so long as they made any commercial affiliations 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Towards the mid-August deadline, entries flooded in. We ended up with more than 85 on almost 80 different producers (there were some duplications) of which 75 were sufficiently well written and interesting to publish.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clear that the proportion of wine producers committed to organic - or the even more demanding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 vine-growing has been increasing worldwide, even if the approach tends to be limited to small and mid-sized operations. Not that many years ago, it might have been assumed that any wine producer whose vineyards were certified organic was committed enough to deserve praise. Yet the detail in some of these entries made it clear that this is just the first tiny step towards true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Felton Road in Central Otago, New Zealand, for example, a herd of goats was established to provide manure that sufficiently fertilised a hillside above the vines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a herd of Highland cattle. The cows' horns are then co-opted as receptacles for rich manure, as specified by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involving sprinkling homeopathic doses of particularly potent preparations on the vineyard by hand, according to the lunar calendar. Now they produce meat as well as wine within a convenient ecosystem - and are so wasteconscious that they get by with one domestic-size rubbish bin that is emptied fortnightly. All this may sound crazy, until perhaps you taste the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Felton Road is a sizeable operation. It fills about 150,000 bottles a year, mainly with singlevineyard Pinot Noir, and it has an international reputation for both quality and commercial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Illahe in Oregon, Percheron draft horses deliver grapes to the winery, the wine is taken by stagecoach to the nearby river on which it is transported by canoe and eventually delivered locally by bicycle.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Germany, 33-year-old Franz Wehrheim represents the fourth generation of his family to run Dr Wehrheim wine estate in the Palatinate. He follows all the usual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protocols in the vineyard and takes a thoroughly macro view. "Sustainability without higher quality just doesn't pay," he told one of our entrants. "Many wineries don't work sustainably because they simply can't afford it." I presume he is one of a host of wine producers who, seeing a contraction in worldwide sales, want to make the sort of quality that commands prices that allow investment in increasingly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the first generation who can actually afford to take bigger steps than those before us," he explained. "Future generations care about this topic even more than my generation. What changed for us is the attitude. We might be very successful but choose not to drive the latest Mercedes. The power to say no and stand by your principles is the new luxury." The Wehrheim father and son sensibly share capital-intensive bottling and vineyard equipment with other producers, and eat, hike and travel to other wine regions with their staff. (A common shortcoming among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is how workers are treated.) Packaging is another important issue. Southbrook in Canada,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for instance, is as proud of locally sourcing its labels, screw caps and lightweight glass containing 80 per cent recycled materials for its bottles as it is of selling most of its wine within a 160km radius of the winery.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had entries from 22 countries, including Venezuela and Thailand, but the majority came from the UK and the US. It was remarkable how many of the producers profiled are in North America - 20 out of the 75 published entries - and how well they were represented on our shortlist: nine out of the 18 listed on the left, three of them in Napa Valley and three in Oregon. (The next best-represented countries were France and Italy, which provided 10 entries apiece - though only one from each made it on to our shortlist.) Do the ravages of wildfires encourage greater concern about sustainability? We recruited two specialist external judges to help and, once the votes were counted, we had two winning entries. Both were North American. The owner of Brooks winery in Oregon is 24-year-old Pascal Brooks. He inherited it from his charismatic father Jimi Brooks, who suffered a fatal heart attack in 2004 at the age of 38. The younger Brooks, who has been based in Paris for the past two years, is following in his father's footsteps by "doing vintage" in Europe. He is not yet involved in the day-today running of his own winery. But to judge from his description of it, he understands exactly what sustainability, in its widest sense, entails and he could easily land a job as a writer should he ever fall out of love with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winners were a pair of Masters of Wine, Ashley Hausman and Martin Reyes, who together wrote a profile of Spottswoode, a family-run winery in Napa Valley. Years before its neighbours, it went out of its way to walk the hard yards towards true, allencompassing sustainability and it continues to do more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asked the FT's commodities correspondent, Emiko Terazono, how wine producers compare with other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terms of their sustainability credentials. She pointed out that those in other sectors tend to be "finally addressing sustainability as a result of a lot of pressure from environmental activists and campaigners" and acknowledges that vignerons are much more likely to be selfmotivated - though, perhaps, this is partly due to the need to distinguish themselves in an oversupplied market.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columns at </w:t>
      </w:r>
      <w:hyperlink r:id="rId786" w:history="1">
        <w:r>
          <w:rPr>
            <w:rFonts w:ascii="arial" w:eastAsia="arial" w:hAnsi="arial" w:cs="arial"/>
            <w:i/>
            <w:color w:val="0077CC"/>
            <w:sz w:val="20"/>
            <w:u w:val="single"/>
            <w:shd w:val="clear" w:color="auto" w:fill="FFFFFF"/>
            <w:lang w:val="en-US" w:eastAsia="en-US" w:bidi="ar-SA"/>
          </w:rPr>
          <w:t>www.ft.com/jancis-robinson</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wine is taken by stagecoach to the river, transported by canoe and then delivered by bicycle'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the ravages of wildfires encourage greater concern about sustainability in the US?'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8" style="position:absolute;z-index:2518415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imagined by Leon Edler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7"/>
          <w:headerReference w:type="default" r:id="rId788"/>
          <w:footerReference w:type="even" r:id="rId789"/>
          <w:footerReference w:type="default" r:id="rId790"/>
          <w:headerReference w:type="first" r:id="rId791"/>
          <w:footerReference w:type="first" r:id="rId792"/>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3" w:history="1">
        <w:r>
          <w:rPr>
            <w:rFonts w:ascii="arial" w:eastAsia="arial" w:hAnsi="arial" w:cs="arial"/>
            <w:b/>
            <w:bCs/>
            <w:i/>
            <w:color w:val="0077CC"/>
            <w:kern w:val="32"/>
            <w:sz w:val="28"/>
            <w:szCs w:val="32"/>
            <w:u w:val="single"/>
            <w:shd w:val="clear" w:color="auto" w:fill="FFFFFF"/>
            <w:lang w:val="en-US" w:eastAsia="en-US" w:bidi="ar-SA"/>
          </w:rPr>
          <w:t>Friends of Earth: 160+ Organizations Urge President-Elect Biden to Withdraw Heidi Heitkamp From Consideration for USDA Secretary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2020 Thursday 8:31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Friends of the Earth issued the following news release on Nov.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coalition of more than 160 environmental, food justice,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workers' rights, animal welfare, social justice, public health, and anti-hunger organizations sent a letter today to President-Elect Biden, Vice President-Elect Harris, and their transition team opposing Heidi Heitkamp as a potential nominee for USDA Secretary.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Heitkamp, the former U.S. Senator from North Dakota (2013-2018), has been campaigning for the top post at USDA and is considered among the frontrunners for the position.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letter, the groups argue that "Heitkamp is the wrong choice for the USDA because she has aligned herself with corporate agribusiness at the expense of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supports fossil fuel interests, and holds views that are out of step with the Democratic Party and the majority of Americans."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letter also points out that there are "many other highly qualified candidates --including several women candidates and candidates of color." Rep. Marcia Fudge (D-OH), a longtime member of the House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Committee and chair of the nutrition subcommittee, has also indicated her interest in the position. She would be the first African American woman to become USDA Secretary.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her terrible environmental record and deep ties to agribusiness and the fossil fuel industry, Heitkamp is the wrong person to lead the USDA," says Kari Hamerschlag, deputy director of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at Friends of the Earth. "We need to steer today's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away from energy-intensive industrial monoculture and factory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toward diversified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If President-elect Biden is serious about meeting his climate goals, he cannot name Heitkamp as USDA Secretary."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"Heitkamp's track record speaks for itself: she cares more about corporations than communities," added Navina Khanna, Executive Director of the HEAL Food Alliance, a coalition of organizations representing over two million rural and urban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ranchers, fishermen, food chain workers, indigenous groups, scientists, public health advocates and community organizers across the United States.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families across the U.S. deserve leaders who will prioritize their needs over those of corporations. We strongly urge the Biden-Harris administration to name a USDA Secretary who understands the urgency of the moment and will think and act with that in mind - with care for independent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the food system's essential workers, and families all over that are struggling to make ends meet."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Joe Maxwell, President of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Action explained, "Facing excessive monopoly control of their markets and climate change, our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need a USDA leader who has the experience and the vision to build a new resilient food system that works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workers, and local and regional businesses throughout the food system. During her tenure in the U.S. Senate, Heidi Heitkamp has proven she is not that leader; she is part of the problem, not the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"People's Action had 10,000 conversations with rural voters, and when asked what they saw as the cause of declining conditions in their community, the number one answer was a government that repeatedly chose the needs of big corporations over everyday people," People's Action Director George Goehl said. "Senator Heitkamp, is in the pocket of corporate ag, fossil. fuels and the health insurance industry, and appointing her would confirm people's fears that Democrats are controlled by the same corporate puppet strings as Republicans. If Democrats want to start winning a larger share of the rural vote, they have to cut the puppet strings and stand with everyday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17,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Dear Honorable President-Elect Biden, Vice President-Elect Harris, and Members of the Presidential Transition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the undersigned group of environmental, social justice,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labor, animal welfare, public health, family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consumer advocacy, and anti-hunger organizations, are writing to respectfully urge you to withdraw Heidi Heitkamp from consideration for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Secretary.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Heitkamp is the wrong choice for the USDA because she has aligned herself with corporate agribusiness at the expense of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supports fossil fuel interests, and holds views that are out of step with the Democratic Party and the majority of Americans.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Heitkamp has accepted tens of thousands of dollars in campaign donations from giant agribusiness companies including Bayer-Monsanto, Archer Daniels Midland, Syngenta and Cargill./1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has raised $633,000 from the fossil fuel industry-- more than any other incumbent Senate Democrat during her two elections./2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Heitkamp's history of receiving generous corporate donations coupled with her voting record is a strong indication that she would prioritize the interests of corporate agribusiness giants over the needs of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her Senate term, Heitkamp led legislation that exacerbated concentration in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sector, eased regulations on factory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and thwarted progress on combating climate change. She boasted about cutting $4 billion from SNAP in 2014./3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2018, she helped lead negotiations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Bill that widened subsidy loopholes for wealthy mega-</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exacerbated concentration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sponsored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Bill amendment to expand industry check-off marketing programs and voted against an amendment to make the programs more transparent./5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Independent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have widely criticized the check-off programs as unfairly benefiting the largest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Heitkamp's environmental record and support of the fossil fuel industry should disqualify her from leading an agency that is crucial to President-elect Biden's bold plan to fight climate change. Heitkamp cosponsored legislation to ease air quality regulations on factory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actively sought to weaken longstanding conservation measures on subsidized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lands./6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broke with the Democrats to support Trump's EPA nomination of Scott Pruitt and opposed GHG reduction measures widely supported by her party./7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cosponsored legislation that would roll back environmental regulations and expand drilling on public lands./8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supported the Keystone and Dakota Access gas pipelines, against the wishes of the Standing Rock Sioux Tribe in her state./9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actions earned her the second lowest lifetime rating from the League of Conservation Voters among Democrats at the time she left office./10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losing her Senate race, she used leftover campaign funds to start an organization that urges Democrats to move to the right on a range of issues, including climate change. The group is run out of a D.C. lobbying firm that works on behalf of Big Pharma, Big Ag, Big Tech, and the fossil fuel industry./11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Tapping Heitkamp for this position in the Biden Administration would enable the continuation of disastrous Trump-era food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policies, jeopardize President-Elect Biden's climate goals, and boost corporate agribusiness at the expense of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frontline communities, the environment, hungry families, and animal welfare. Instead, we urge the administration to select one of the many other highly qualified candidates --including several women candidates and candidates of color --without ties to agribusiness and fossil fuels. We also urge you to refrain from nominating any agribusiness or fossil fuel industry lobbyists and senior executives or Members of Congress who have taken major campaign contributions from agribusiness or fossil fuel companies, PACs, or lobbyists.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need a USDA Secretary that we can fully trust to deliver a healthy, just,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 you for your consideration,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350.org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350NH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50by40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Well Fed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Allamakee County Protectors - Education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Alliance for Natural Health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Alliance of Nurses for Healthy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Grassfed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Animal Legal Defense 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Animal Outlook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Animal Welfare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Animal Wellness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Animal Wellness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Animals Are Sentient Beings,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Big Reuse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Buffalo River Watershed Alliance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Call to Action 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Catholic Network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Celebrating Women's Leadership in Food + Red H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Center for Biological 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Center for Environmental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Center for Food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Center for Zero Waste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Central Maryland Beekeepers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CEO Pipe Organs/Golden Ponds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Ceres Community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Church Women United in New York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Citizens' Environmental Coalition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Action Now, Western 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Hawks Vote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Justice Cornell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Collaborative Project Consulting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Community Action 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Cornucopia Community Advocates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Cottonwood Environmental Law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CUESA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DCMJ.org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Demand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Down to Earth Innovations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 Action,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 Guardians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 Guardians Bay Area Crew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Eastern Carolina Organics, LLC d/b/a Happy Dirt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EcoHealth Advocates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EcoHealth Network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Encompass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Endangered Habitats League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Endangered Species Coalition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Justice Ministry Cedar Lane Unitarian Universalist Church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Factory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Awareness Coalition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Fair World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Action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Forward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Sanctuary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Transformation Institute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Worker Ministry Northwest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Farmworker Association of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Farmworker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Farmworkers Support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Congregational Church of Oakland Prophetic Public Witness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&amp; Water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Chain Workers Alliance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Revolution Network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Shift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Fossil Free Tompkins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Friends of Family </w:t>
      </w:r>
      <w:r>
        <w:rPr>
          <w:rFonts w:ascii="arial" w:eastAsia="arial" w:hAnsi="arial" w:cs="arial"/>
          <w:b/>
          <w:i/>
          <w:color w:val="000000"/>
          <w:sz w:val="20"/>
          <w:u w:val="single"/>
          <w:lang w:val="en-US" w:eastAsia="en-US" w:bidi="ar-SA"/>
        </w:rPr>
        <w:t>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Friends of Navdanya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Friends of the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GC RESOLVE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Genesis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GMO Free USA/Toxin Free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Good Insight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Lifestyles Network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State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 North Texas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Hampden Hampshire Conservation District, 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 (Health Environment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Labor)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Alliance Health Care Without Harm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Heartwood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Highlander Research and Education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Humane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Humane Society Legislative 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iEat Green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Institute for Policy Studies Climate Policy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Iowa Citizens for Community Improvement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Jones River Watershed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LEAD for Pollinators,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Leadership Council for Justice and Accountability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Lean and Green Kids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Livelihoods Knowledge Exchange Network (LiKEN)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Lower East Side Ecology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Maryland Pesticide Education Network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Mercy For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Mid-Missouri Peaceworks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Mobius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Moms Across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Employment Law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National Latino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&amp; Ranchers Trade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NC Environmental Justice Network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Mexico Hemp Co, LLC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Roots,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Toxic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Northeast Organic Dairy Producers Alliance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Northeast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Association-Interstate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Northeast Pollinator Partnership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Northwest Atlantic Marine Alliance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Nuclear Information and Resource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Occidental Arts &amp; Ecology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Open Markets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&amp; Natural Health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Association of Kentucky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Consumers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OrganicEye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and Pollinators Action Network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People's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Pesticide Action Network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Pollinate Minnesota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Pollinator Friendly 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Poweshiek CARES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Progressive Change Campaign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Qlatinx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Carson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Rapid Shift Network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 Food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 Organic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Regeneration Massachusetts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Regenerative Organic Alliance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Revolving Door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Richman Law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RootsAction.org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Santa Cruz Climate Action Network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Sierra Harvest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Slow Food North Shore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Slow Food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Snug Harbor Cultural Center &amp; Botanical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Socially Responsible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Solar Wind 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Space2Place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Sunflower Alliance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Sunrise Movement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Center for a Humane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Greenbaum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Humane League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Pollination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Toxic Free North Carolina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Transformations CDC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Turning Green / Conscious Kitchen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UrbanBeeSF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Utica Greens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WATCH,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WESPAC Foundation,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Women,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Network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 Animal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Xun Biosphere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Zero Foodprint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Zero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Footnotes: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United States Congress, Federal Election Commission, Disbursements Heidi Heitkamp, 2012-2018, </w:t>
      </w:r>
      <w:hyperlink r:id="rId794" w:history="1">
        <w:r>
          <w:rPr>
            <w:rFonts w:ascii="arial" w:eastAsia="arial" w:hAnsi="arial" w:cs="arial"/>
            <w:i/>
            <w:color w:val="0077CC"/>
            <w:sz w:val="20"/>
            <w:u w:val="single"/>
            <w:shd w:val="clear" w:color="auto" w:fill="FFFFFF"/>
            <w:lang w:val="en-US" w:eastAsia="en-US" w:bidi="ar-SA"/>
          </w:rPr>
          <w:t>https://www.fec.gov/data/disbursements/?data_type=processed&amp;committee_id=C00042069&amp;committee_id=C00067884&amp;committee_id=C00093963&amp;committee_id=C00232330&amp;committee_id=C00281162&amp;committee_id=C00363945&amp;recipient_name=C00505552&amp;recipient_name=C00629253&amp;recipient_name=C00689273</w:t>
        </w:r>
      </w:hyperlink>
      <w:r>
        <w:rPr>
          <w:rFonts w:ascii="arial" w:eastAsia="arial" w:hAnsi="arial" w:cs="arial"/>
          <w:color w:val="000000"/>
          <w:sz w:val="20"/>
          <w:lang w:val="en-US" w:eastAsia="en-US" w:bidi="ar-SA"/>
        </w:rPr>
        <w:t xml:space="preserve"> (Accessed 10/30/2020)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Center for Responsive Politics, OpenSecrets.org, Sen. Hedi Heitkamp - North Dakota, Top Industries, 2011-2020, </w:t>
      </w:r>
      <w:hyperlink r:id="rId795" w:history="1">
        <w:r>
          <w:rPr>
            <w:rFonts w:ascii="arial" w:eastAsia="arial" w:hAnsi="arial" w:cs="arial"/>
            <w:i/>
            <w:color w:val="0077CC"/>
            <w:sz w:val="20"/>
            <w:u w:val="single"/>
            <w:shd w:val="clear" w:color="auto" w:fill="FFFFFF"/>
            <w:lang w:val="en-US" w:eastAsia="en-US" w:bidi="ar-SA"/>
          </w:rPr>
          <w:t>https://www.opensecrets.org/members-ofcongress/industries?cid=N00033782&amp;cycle=CAREER&amp;type=I</w:t>
        </w:r>
      </w:hyperlink>
      <w:r>
        <w:rPr>
          <w:rFonts w:ascii="arial" w:eastAsia="arial" w:hAnsi="arial" w:cs="arial"/>
          <w:color w:val="000000"/>
          <w:sz w:val="20"/>
          <w:lang w:val="en-US" w:eastAsia="en-US" w:bidi="ar-SA"/>
        </w:rPr>
        <w:t xml:space="preserve"> (Accessed 10/30/2020)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Heidi Heitkamp, Speaking Live on the U.S Senate floor, Facebook, June 28, 2018, https://fb.watch/1HP1YaM_lW/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 Ag leaders back Heitkamp-Boozman Cuba Amendment in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bill, The Fence Post, September 6, 2018, </w:t>
      </w:r>
      <w:hyperlink r:id="rId796" w:history="1">
        <w:r>
          <w:rPr>
            <w:rFonts w:ascii="arial" w:eastAsia="arial" w:hAnsi="arial" w:cs="arial"/>
            <w:i/>
            <w:color w:val="0077CC"/>
            <w:sz w:val="20"/>
            <w:u w:val="single"/>
            <w:shd w:val="clear" w:color="auto" w:fill="FFFFFF"/>
            <w:lang w:val="en-US" w:eastAsia="en-US" w:bidi="ar-SA"/>
          </w:rPr>
          <w:t>https://www.thefencepost.com/news/ag-leaders-back-heitkamp-boozman-cuba-amendment-in-</w:t>
        </w:r>
      </w:hyperlink>
      <w:hyperlink r:id="rId796" w:history="1">
        <w:r>
          <w:rPr>
            <w:rFonts w:ascii="arial" w:eastAsia="arial" w:hAnsi="arial" w:cs="arial"/>
            <w:b/>
            <w:i/>
            <w:color w:val="0077CC"/>
            <w:sz w:val="20"/>
            <w:u w:val="single"/>
            <w:shd w:val="clear" w:color="auto" w:fill="FFFFFF"/>
            <w:lang w:val="en-US" w:eastAsia="en-US" w:bidi="ar-SA"/>
          </w:rPr>
          <w:t>farm</w:t>
        </w:r>
      </w:hyperlink>
      <w:hyperlink r:id="rId796" w:history="1">
        <w:r>
          <w:rPr>
            <w:rFonts w:ascii="arial" w:eastAsia="arial" w:hAnsi="arial" w:cs="arial"/>
            <w:i/>
            <w:color w:val="0077CC"/>
            <w:sz w:val="20"/>
            <w:u w:val="single"/>
            <w:shd w:val="clear" w:color="auto" w:fill="FFFFFF"/>
            <w:lang w:val="en-US" w:eastAsia="en-US" w:bidi="ar-SA"/>
          </w:rPr>
          <w:t>-bill/</w:t>
        </w:r>
      </w:hyperlink>
      <w:r>
        <w:rPr>
          <w:rFonts w:ascii="arial" w:eastAsia="arial" w:hAnsi="arial" w:cs="arial"/>
          <w:color w:val="000000"/>
          <w:sz w:val="20"/>
          <w:lang w:val="en-US" w:eastAsia="en-US" w:bidi="ar-SA"/>
        </w:rPr>
        <w:t xml:space="preserve"> (Accessed 10/30/2020)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 United States Senate, Roll Call Vote 115th Congress - 2nd Session, June 28, 2018, </w:t>
      </w:r>
      <w:hyperlink r:id="rId797" w:history="1">
        <w:r>
          <w:rPr>
            <w:rFonts w:ascii="arial" w:eastAsia="arial" w:hAnsi="arial" w:cs="arial"/>
            <w:i/>
            <w:color w:val="0077CC"/>
            <w:sz w:val="20"/>
            <w:u w:val="single"/>
            <w:shd w:val="clear" w:color="auto" w:fill="FFFFFF"/>
            <w:lang w:val="en-US" w:eastAsia="en-US" w:bidi="ar-SA"/>
          </w:rPr>
          <w:t>https://www.senate.gov/legislative/LIS/roll_call_lists/roll_call_vote_cfm.cfm?congress=115&amp;session=2&amp;vote=00142</w:t>
        </w:r>
      </w:hyperlink>
      <w:r>
        <w:rPr>
          <w:rFonts w:ascii="arial" w:eastAsia="arial" w:hAnsi="arial" w:cs="arial"/>
          <w:color w:val="000000"/>
          <w:sz w:val="20"/>
          <w:lang w:val="en-US" w:eastAsia="en-US" w:bidi="ar-SA"/>
        </w:rPr>
        <w:t xml:space="preserve"> (Accessed 10/30/2020)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 Sara Wyant, Sen. Heitkamp: Changes needed on conservation compliance, crop insurance, Agri-Pulse, May 14, 2013, </w:t>
      </w:r>
      <w:hyperlink r:id="rId798" w:history="1">
        <w:r>
          <w:rPr>
            <w:rFonts w:ascii="arial" w:eastAsia="arial" w:hAnsi="arial" w:cs="arial"/>
            <w:i/>
            <w:color w:val="0077CC"/>
            <w:sz w:val="20"/>
            <w:u w:val="single"/>
            <w:shd w:val="clear" w:color="auto" w:fill="FFFFFF"/>
            <w:lang w:val="en-US" w:eastAsia="en-US" w:bidi="ar-SA"/>
          </w:rPr>
          <w:t>https://www.agri-pulse.com/articles/2845-sen-heitkamp-changes-needed-on-conservation-compliance-crop-insurance?iframe=1</w:t>
        </w:r>
      </w:hyperlink>
      <w:r>
        <w:rPr>
          <w:rFonts w:ascii="arial" w:eastAsia="arial" w:hAnsi="arial" w:cs="arial"/>
          <w:color w:val="000000"/>
          <w:sz w:val="20"/>
          <w:lang w:val="en-US" w:eastAsia="en-US" w:bidi="ar-SA"/>
        </w:rPr>
        <w:t xml:space="preserve"> (Accessed 11/10/2020)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 Senate Vote 71 - On the Nomination, ProPublica, February 17, 2017, </w:t>
      </w:r>
      <w:hyperlink r:id="rId799" w:history="1">
        <w:r>
          <w:rPr>
            <w:rFonts w:ascii="arial" w:eastAsia="arial" w:hAnsi="arial" w:cs="arial"/>
            <w:i/>
            <w:color w:val="0077CC"/>
            <w:sz w:val="20"/>
            <w:u w:val="single"/>
            <w:shd w:val="clear" w:color="auto" w:fill="FFFFFF"/>
            <w:lang w:val="en-US" w:eastAsia="en-US" w:bidi="ar-SA"/>
          </w:rPr>
          <w:t>https://projects.propublica.org/represent/votes/115/senate/1/71</w:t>
        </w:r>
      </w:hyperlink>
      <w:r>
        <w:rPr>
          <w:rFonts w:ascii="arial" w:eastAsia="arial" w:hAnsi="arial" w:cs="arial"/>
          <w:color w:val="000000"/>
          <w:sz w:val="20"/>
          <w:lang w:val="en-US" w:eastAsia="en-US" w:bidi="ar-SA"/>
        </w:rPr>
        <w:t xml:space="preserve"> (Accessed 10/30/2020)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 United States Senate, Roll Call Vote 114th Congress - 1st Session, January 22, 2015, </w:t>
      </w:r>
      <w:hyperlink r:id="rId800" w:history="1">
        <w:r>
          <w:rPr>
            <w:rFonts w:ascii="arial" w:eastAsia="arial" w:hAnsi="arial" w:cs="arial"/>
            <w:i/>
            <w:color w:val="0077CC"/>
            <w:sz w:val="20"/>
            <w:u w:val="single"/>
            <w:shd w:val="clear" w:color="auto" w:fill="FFFFFF"/>
            <w:lang w:val="en-US" w:eastAsia="en-US" w:bidi="ar-SA"/>
          </w:rPr>
          <w:t>https://www.senate.gov/legislative/LIS/roll_call_lists/roll_call_vote_cfm.cfm?congress=114&amp;session=1&amp;vote=00017</w:t>
        </w:r>
      </w:hyperlink>
      <w:r>
        <w:rPr>
          <w:rFonts w:ascii="arial" w:eastAsia="arial" w:hAnsi="arial" w:cs="arial"/>
          <w:color w:val="000000"/>
          <w:sz w:val="20"/>
          <w:lang w:val="en-US" w:eastAsia="en-US" w:bidi="ar-SA"/>
        </w:rPr>
        <w:t xml:space="preserve"> (Accessed 10/30/2020)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 United States Senate, Roll Call Vote 114th Congress - 1st Session, January 29, 2015, </w:t>
      </w:r>
      <w:hyperlink r:id="rId801" w:history="1">
        <w:r>
          <w:rPr>
            <w:rFonts w:ascii="arial" w:eastAsia="arial" w:hAnsi="arial" w:cs="arial"/>
            <w:i/>
            <w:color w:val="0077CC"/>
            <w:sz w:val="20"/>
            <w:u w:val="single"/>
            <w:shd w:val="clear" w:color="auto" w:fill="FFFFFF"/>
            <w:lang w:val="en-US" w:eastAsia="en-US" w:bidi="ar-SA"/>
          </w:rPr>
          <w:t>https://www.senate.gov/legislative/LIS/roll_call_lists/roll_call_vote_cfm.cfm?congress=114&amp;session=1&amp;vote=00049</w:t>
        </w:r>
      </w:hyperlink>
      <w:r>
        <w:rPr>
          <w:rFonts w:ascii="arial" w:eastAsia="arial" w:hAnsi="arial" w:cs="arial"/>
          <w:color w:val="000000"/>
          <w:sz w:val="20"/>
          <w:lang w:val="en-US" w:eastAsia="en-US" w:bidi="ar-SA"/>
        </w:rPr>
        <w:t xml:space="preserve"> (Accessed 10/30/2020)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 National Environmental Score Card - Senator Heidi Heitkamp, League of Conservation Voters, 2019, </w:t>
      </w:r>
      <w:hyperlink r:id="rId802" w:history="1">
        <w:r>
          <w:rPr>
            <w:rFonts w:ascii="arial" w:eastAsia="arial" w:hAnsi="arial" w:cs="arial"/>
            <w:i/>
            <w:color w:val="0077CC"/>
            <w:sz w:val="20"/>
            <w:u w:val="single"/>
            <w:shd w:val="clear" w:color="auto" w:fill="FFFFFF"/>
            <w:lang w:val="en-US" w:eastAsia="en-US" w:bidi="ar-SA"/>
          </w:rPr>
          <w:t>https://scorecard.lcv.org/moc/heidi-heitkamp</w:t>
        </w:r>
      </w:hyperlink>
      <w:r>
        <w:rPr>
          <w:rFonts w:ascii="arial" w:eastAsia="arial" w:hAnsi="arial" w:cs="arial"/>
          <w:color w:val="000000"/>
          <w:sz w:val="20"/>
          <w:lang w:val="en-US" w:eastAsia="en-US" w:bidi="ar-SA"/>
        </w:rPr>
        <w:t xml:space="preserve"> (Accessed 11/10/2020)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 Donald Shaw, Group Claiming to Speak for Rural Democrats is Tied to Fossil Fuel Lobbyists, Sludge, October 14, 2019, </w:t>
      </w:r>
      <w:hyperlink r:id="rId803" w:history="1">
        <w:r>
          <w:rPr>
            <w:rFonts w:ascii="arial" w:eastAsia="arial" w:hAnsi="arial" w:cs="arial"/>
            <w:i/>
            <w:color w:val="0077CC"/>
            <w:sz w:val="20"/>
            <w:u w:val="single"/>
            <w:shd w:val="clear" w:color="auto" w:fill="FFFFFF"/>
            <w:lang w:val="en-US" w:eastAsia="en-US" w:bidi="ar-SA"/>
          </w:rPr>
          <w:t>https://readsludge.com/2019/10/14/group-claiming-to-speak-for-rural-democrats-is-tied-to-fossil-fuel-lobbyists/</w:t>
        </w:r>
      </w:hyperlink>
      <w:r>
        <w:rPr>
          <w:rFonts w:ascii="arial" w:eastAsia="arial" w:hAnsi="arial" w:cs="arial"/>
          <w:color w:val="000000"/>
          <w:sz w:val="20"/>
          <w:lang w:val="en-US" w:eastAsia="en-US" w:bidi="ar-SA"/>
        </w:rPr>
        <w:t xml:space="preserve"> (Accessed 10/30/2020)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CaptureV]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Environment]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Erin Jensen, 202/222-0722, </w:t>
      </w:r>
      <w:hyperlink r:id="rId804" w:history="1">
        <w:r>
          <w:rPr>
            <w:rFonts w:ascii="arial" w:eastAsia="arial" w:hAnsi="arial" w:cs="arial"/>
            <w:i/>
            <w:color w:val="0077CC"/>
            <w:sz w:val="20"/>
            <w:u w:val="single"/>
            <w:shd w:val="clear" w:color="auto" w:fill="FFFFFF"/>
            <w:lang w:val="en-US" w:eastAsia="en-US" w:bidi="ar-SA"/>
          </w:rPr>
          <w:t>ejensen@foe.org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MSTRUCK-7300119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5"/>
          <w:headerReference w:type="default" r:id="rId806"/>
          <w:footerReference w:type="even" r:id="rId807"/>
          <w:footerReference w:type="default" r:id="rId808"/>
          <w:headerReference w:type="first" r:id="rId809"/>
          <w:footerReference w:type="first" r:id="rId810"/>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1" w:history="1">
        <w:r>
          <w:rPr>
            <w:rFonts w:ascii="arial" w:eastAsia="arial" w:hAnsi="arial" w:cs="arial"/>
            <w:b/>
            <w:bCs/>
            <w:i/>
            <w:color w:val="0077CC"/>
            <w:kern w:val="32"/>
            <w:sz w:val="28"/>
            <w:szCs w:val="32"/>
            <w:u w:val="single"/>
            <w:shd w:val="clear" w:color="auto" w:fill="FFFFFF"/>
            <w:lang w:val="en-US" w:eastAsia="en-US" w:bidi="ar-SA"/>
          </w:rPr>
          <w:t>Jancis Robinson: winemakers take a lead in sustainability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FT.com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Financial Times Ltd. All Rights Reserved Please do not cut and paste FT articles and redistribute by email or post to the web.</w:t>
      </w:r>
    </w:p>
    <w:p>
      <w:pPr>
        <w:keepNext w:val="0"/>
        <w:spacing w:before="120" w:after="0" w:line="220" w:lineRule="atLeast"/>
        <w:ind w:left="0" w:right="0" w:firstLine="0"/>
        <w:jc w:val="left"/>
        <w:rPr>
          <w:lang w:val="en-US" w:eastAsia="en-US" w:bidi="ar-SA"/>
        </w:rPr>
      </w:pPr>
      <w:r>
        <w:rPr>
          <w:lang w:val="en-US" w:eastAsia="en-US" w:bidi="ar-SA"/>
        </w:rPr>
        <w:br/>
      </w:r>
      <w:r>
        <w:pict>
          <v:shape id="_x0000_i1294" type="#_x0000_t75" style="width:59.24pt;height:80.99pt">
            <v:imagedata r:id="rId78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Jancis Robinson</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difficult to argue that sustainability is not a fine thing, even if we may differ as to the relative importance of environmental, economic and social sustainability. On the basis of a competition I have just been involved with, it seems to me that wine producers are generally ahead of most other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sectors — at least as far as the environment goes.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summer we run a writing competition on JancisRobinson.com and are always surprised by how popular it is. Past themes have included what lit the flame for a love of wine and a wine lover’s guide to a particular place. This year we made the competition much more demanding than usual. Entrants had to write profiles of wine producers who really make an effort to be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describing the measures they take and their overall philosophy. Anyone could write about anywhere so long as they made any commercial affiliations clear.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Towards the mid-August deadline, entries flooded in. We ended up with more than 85 on almost 80 different producers (there were some duplications) of which </w:t>
      </w:r>
      <w:hyperlink r:id="rId812" w:history="1">
        <w:r>
          <w:rPr>
            <w:rFonts w:ascii="arial" w:eastAsia="arial" w:hAnsi="arial" w:cs="arial"/>
            <w:i/>
            <w:color w:val="0077CC"/>
            <w:sz w:val="20"/>
            <w:u w:val="single"/>
            <w:shd w:val="clear" w:color="auto" w:fill="FFFFFF"/>
            <w:lang w:val="en-US" w:eastAsia="en-US" w:bidi="ar-SA"/>
          </w:rPr>
          <w:t xml:space="preserve"> 75 were sufficiently well written and interesting to publish</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clear that the proportion of wine producers committed to organic — or the even more demanding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 vine‑growing has been increasing worldwide, even if the approach tends to be limited to small and midsized operations. Not that many years ago, it might have been assumed that any wine producer whose vineyards were certified organic was committed enough to deserve praise. Yet the detail in some of these entries made it clear that this is just the first tiny step towards true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Felton Road in Central Otago, New Zealand, for example, a herd of goats was established to provide manure that sufficiently fertilised a hillside above the vines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a herd of Highland cattle. The cows’ horns are then co-opted as receptacles for rich manure, as specified by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involving sprinkling homeopathic doses of particularly potent preparations on the vineyard by hand, according to the lunar calendar. Now they produce meat as well as wine within a convenient ecosystem — and are so waste-conscious that they get by with one domestic-size rubbish bin that is emptied fortnightly. All this may sound crazy, until perhaps you taste the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Felton Road is a sizeable operation. It fills about 150,000 bottles a year, mainly with single-vineyard Pinot Noir, and it has an international reputation for both quality and commercial success.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Illahe in Oregon, </w:t>
      </w:r>
      <w:hyperlink r:id="rId813" w:history="1">
        <w:r>
          <w:rPr>
            <w:rFonts w:ascii="arial" w:eastAsia="arial" w:hAnsi="arial" w:cs="arial"/>
            <w:i/>
            <w:color w:val="0077CC"/>
            <w:sz w:val="20"/>
            <w:u w:val="single"/>
            <w:shd w:val="clear" w:color="auto" w:fill="FFFFFF"/>
            <w:lang w:val="en-US" w:eastAsia="en-US" w:bidi="ar-SA"/>
          </w:rPr>
          <w:t xml:space="preserve"> Percheron draft horses deliver grapes to the winery</w:t>
        </w:r>
      </w:hyperlink>
      <w:r>
        <w:rPr>
          <w:rFonts w:ascii="arial" w:eastAsia="arial" w:hAnsi="arial" w:cs="arial"/>
          <w:color w:val="000000"/>
          <w:sz w:val="20"/>
          <w:lang w:val="en-US" w:eastAsia="en-US" w:bidi="ar-SA"/>
        </w:rPr>
        <w:t>, the wine is taken by stagecoach to the nearby river on which it is transported by canoe and eventually delivered locally by bicycle.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Germany, 33-year-old Franz Wehrheim represents the fourth generation of his family to run Dr Wehrheim wine estate in the Palatinate. He follows all the usual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protocols in the vineyard and takes a thoroughly macro view. “Sustainability without higher quality just doesn’t pay,” he told one of our entrants. “Many wineries don’t work sustainably because they simply can’t afford it.” I presume he is one of a host of wine producers who, seeing a contraction in worldwide sales, want to make the sort of quality that commands prices that allow investment in increasingly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the first generation who can actually afford to take bigger steps than those before us,” he explained. “Future generations care about this topic even more than my generation. What changed for us is the attitude. We might be very successful but choose not to drive the latest Mercedes. The power to say no and stand by your principles is the new luxury.” The Wehrheim father and son sensibly share capital-intensive bottling and vineyard equipment with other producers, and eat, hike and travel to other wine regions with their staff. (A common shortcoming among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is how workers are treated.)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Packaging is another important issue. Southbrook in Canada, for instance, is as proud of locally sourcing its labels, screw caps and lightweight glass containing 80 per cent recycled materials for its bottles as it is of selling most of its wine within a 160km radius of the winery.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had entries from 22 countries, including Venezuela and Thailand, but the majority came from the UK and the US. It was remarkable how many of the producers profiled are in North America — 20 out of the 75 published entries — and how well they were represented on our shortlist: nine out of the 18 listed below, three of them in Napa Valley and three in Oregon. (The next best-represented countries were France and Italy, which provided 10 entries apiece — though only one from each made it on to our shortlist.) Do the ravages of wildfires encourage greater concern about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recruited two specialist external judges to help and, once the votes were counted, we had two winning entries. Both were North American. The owner of Brooks winery in Oregon is 24-year-old Pascal Brooks. He inherited it from his charismatic father Jimi Brooks, who suffered a fatal heart attack in 2004 at the age of 38. The younger Brooks, who has been based in Paris for the past two years, is following in his father’s footsteps by “doing vintage” in Europe. He is not yet involved in the day-to-day running of his own winery. But to judge from his description of it, he understands exactly what sustainability, in its widest sense, entails and he could easily land a job as a writer should he ever fall out of love with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winners were a pair of Masters of Wine, Ashley Hausman and Martin Reyes, who together wrote a profile of Spottswoode, a family-run winery in Napa Valley. Years before its neighbours, it went out of its way to walk the hard yards towards true, all-encompassing sustainability and it continues to do more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asked the FT’s commodities correspondent, Emiko Terazono, how wine producers compare with other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terms of their sustainability credentials. She pointed out that those in other sectors tend to be “finally addressing sustainability as a result of a lot of pressure from environmental activists and campaigners” and acknowledges that vignerons are much more likely to be self-motivated — though, perhaps, this is partly due to the need to distinguish themselves in an oversupplied market.</w:t>
      </w:r>
    </w:p>
    <w:p>
      <w:pPr>
        <w:keepNext w:val="0"/>
        <w:spacing w:before="240" w:after="0" w:line="260" w:lineRule="atLeast"/>
        <w:ind w:left="0" w:right="0" w:firstLine="0"/>
        <w:jc w:val="both"/>
        <w:rPr>
          <w:lang w:val="en-US" w:eastAsia="en-US" w:bidi="ar-SA"/>
        </w:rPr>
      </w:pPr>
      <w:r>
        <w:rPr>
          <w:rFonts w:ascii="arial" w:eastAsia="arial" w:hAnsi="arial" w:cs="arial"/>
          <w:i/>
          <w:color w:val="000000"/>
          <w:sz w:val="20"/>
          <w:lang w:val="en-US" w:eastAsia="en-US" w:bidi="ar-SA"/>
        </w:rPr>
        <w:t>More stockists from </w:t>
      </w:r>
      <w:hyperlink r:id="rId814" w:history="1">
        <w:r>
          <w:rPr>
            <w:rFonts w:ascii="arial" w:eastAsia="arial" w:hAnsi="arial" w:cs="arial"/>
            <w:i/>
            <w:color w:val="0077CC"/>
            <w:sz w:val="20"/>
            <w:u w:val="single"/>
            <w:shd w:val="clear" w:color="auto" w:fill="FFFFFF"/>
            <w:lang w:val="en-US" w:eastAsia="en-US" w:bidi="ar-SA"/>
          </w:rPr>
          <w:t xml:space="preserve"> Wine-searcher.com</w:t>
        </w:r>
      </w:hyperlink>
      <w:r>
        <w:rPr>
          <w:rFonts w:ascii="arial" w:eastAsia="arial" w:hAnsi="arial" w:cs="arial"/>
          <w:i/>
          <w:color w:val="000000"/>
          <w:sz w:val="20"/>
          <w:lang w:val="en-US" w:eastAsia="en-US" w:bidi="ar-SA"/>
        </w:rPr>
        <w:t>. Tasting notes on Purple Pages of </w:t>
      </w:r>
      <w:hyperlink r:id="rId815" w:history="1">
        <w:r>
          <w:rPr>
            <w:rFonts w:ascii="arial" w:eastAsia="arial" w:hAnsi="arial" w:cs="arial"/>
            <w:i/>
            <w:color w:val="0077CC"/>
            <w:sz w:val="20"/>
            <w:u w:val="single"/>
            <w:shd w:val="clear" w:color="auto" w:fill="FFFFFF"/>
            <w:lang w:val="en-US" w:eastAsia="en-US" w:bidi="ar-SA"/>
          </w:rPr>
          <w:t xml:space="preserve"> JancisRobinson.com</w:t>
        </w:r>
      </w:hyperlink>
    </w:p>
    <w:p>
      <w:pPr>
        <w:keepNext w:val="0"/>
        <w:spacing w:before="240" w:after="0" w:line="260" w:lineRule="atLeast"/>
        <w:ind w:left="0" w:right="0" w:firstLine="0"/>
        <w:jc w:val="both"/>
        <w:rPr>
          <w:lang w:val="en-US" w:eastAsia="en-US" w:bidi="ar-SA"/>
        </w:rPr>
      </w:pPr>
      <w:r>
        <w:rPr>
          <w:rFonts w:ascii="arial" w:eastAsia="arial" w:hAnsi="arial" w:cs="arial"/>
          <w:i/>
          <w:color w:val="000000"/>
          <w:sz w:val="20"/>
          <w:lang w:val="en-US" w:eastAsia="en-US" w:bidi="ar-SA"/>
        </w:rPr>
        <w:t>Follow Jancis on Twitter </w:t>
      </w:r>
      <w:hyperlink r:id="rId816" w:history="1">
        <w:r>
          <w:rPr>
            <w:rFonts w:ascii="arial" w:eastAsia="arial" w:hAnsi="arial" w:cs="arial"/>
            <w:i/>
            <w:color w:val="0077CC"/>
            <w:sz w:val="20"/>
            <w:u w:val="single"/>
            <w:shd w:val="clear" w:color="auto" w:fill="FFFFFF"/>
            <w:lang w:val="en-US" w:eastAsia="en-US" w:bidi="ar-SA"/>
          </w:rPr>
          <w:t xml:space="preserve"> @JancisRobinson</w:t>
        </w:r>
      </w:hyperlink>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xml:space="preserve">Follow </w:t>
      </w:r>
      <w:hyperlink r:id="rId817" w:history="1">
        <w:r>
          <w:rPr>
            <w:rFonts w:ascii="arial" w:eastAsia="arial" w:hAnsi="arial" w:cs="arial"/>
            <w:i/>
            <w:color w:val="0077CC"/>
            <w:sz w:val="20"/>
            <w:u w:val="single"/>
            <w:shd w:val="clear" w:color="auto" w:fill="FFFFFF"/>
            <w:lang w:val="en-US" w:eastAsia="en-US" w:bidi="ar-SA"/>
          </w:rPr>
          <w:t xml:space="preserve"> @FTMag</w:t>
        </w:r>
      </w:hyperlink>
      <w:r>
        <w:rPr>
          <w:rFonts w:ascii="arial" w:eastAsia="arial" w:hAnsi="arial" w:cs="arial"/>
          <w:i/>
          <w:color w:val="000000"/>
          <w:sz w:val="20"/>
          <w:lang w:val="en-US" w:eastAsia="en-US" w:bidi="ar-SA"/>
        </w:rPr>
        <w:t xml:space="preserve"> on Twitter to find out about our latest stories first.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8"/>
          <w:headerReference w:type="default" r:id="rId819"/>
          <w:footerReference w:type="even" r:id="rId820"/>
          <w:footerReference w:type="default" r:id="rId821"/>
          <w:headerReference w:type="first" r:id="rId822"/>
          <w:footerReference w:type="first" r:id="rId823"/>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4" w:history="1">
        <w:r>
          <w:rPr>
            <w:rFonts w:ascii="arial" w:eastAsia="arial" w:hAnsi="arial" w:cs="arial"/>
            <w:b/>
            <w:bCs/>
            <w:i/>
            <w:color w:val="0077CC"/>
            <w:kern w:val="32"/>
            <w:sz w:val="28"/>
            <w:szCs w:val="32"/>
            <w:u w:val="single"/>
            <w:shd w:val="clear" w:color="auto" w:fill="FFFFFF"/>
            <w:lang w:val="en-US" w:eastAsia="en-US" w:bidi="ar-SA"/>
          </w:rPr>
          <w:t xml:space="preserve">Growing a green Singapore; Mr Bjorn Low wants to make the Republic a more </w:t>
        </w:r>
      </w:hyperlink>
      <w:hyperlink r:id="rId824"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824" w:history="1">
        <w:r>
          <w:rPr>
            <w:rFonts w:ascii="arial" w:eastAsia="arial" w:hAnsi="arial" w:cs="arial"/>
            <w:b/>
            <w:bCs/>
            <w:i/>
            <w:color w:val="0077CC"/>
            <w:kern w:val="32"/>
            <w:sz w:val="28"/>
            <w:szCs w:val="32"/>
            <w:u w:val="single"/>
            <w:shd w:val="clear" w:color="auto" w:fill="FFFFFF"/>
            <w:lang w:val="en-US" w:eastAsia="en-US" w:bidi="ar-SA"/>
          </w:rPr>
          <w:t xml:space="preserve"> and liveable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Straits Times (Singapore)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27,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Singapore Press Holdings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Wong Kim Hoh</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Bjorn Low is mild-mannered and soft-spoken, radiating an affecting calm quite becoming of a gentleman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is happiest tending to his mustard frills, Mexican tarragon, micro basil and other greens.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39-year-old is the founder of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social enterprise Edible Garden City (EGC). He set it up in 2012 and, in the last eight years, has been beavering away with the authorities, communities and businesses to propagate the benefits of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make Singapore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liveable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Among other things, EGC develops and maintains commercial and residential food gardens, grows and sells vegetables to restaurants and families, and conducts workshops and talks about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also organises educational tours to its Citizen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Jalan Penjara, a closed-loop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model which not only involves the community, but also uses food waste from the city to fertilise the crops it cultivates.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outfit - a 2017 DBS Foundation Grant awardee - is also big on social impact, hiring staff who have autism and other special needs, and pushing horticulture therapy to promote mental health. EGC employees have also received mentoring and leadership training through DBS' Foundational Leadership Development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his efforts, Mr Low has earned several plaudits, including a 2018 nomination for The Straits Times Singaporean of the Year award.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may surprise many, but the congenial man was once a wild teenager who hung out with gangs.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Faint scars on his right hand bear testament to his rebellious past - the legacy of a "suggestive Chinese poem" acquired at 15 and, shortly after, lasered off at the insistence of his exasperated mother.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fish and other assorted symbols decorate his left arm. "These early tattoos have no meaning. Look fierce can already," he says, lapsing into Singlish.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"Only later in life did they become markings to remember milestones in my life," he adds, referring to the tattoos on his legs, which include The Tree Of Life, a sacred symbol in Celtic 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Hoping to rein in their son's rebelliousness, his parents sent the former Maris Stella High student to boarding school in Australia in his teens. It worked - he later graduated with a bachelor's degree in marketing from Curtin University in Perth and an MBA from Southern Cross University in Queensland.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third in an eight-part series on purpose-driven businesses commited to solving challenging issues of our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was a successful adman for seven years, the last two of which were spent in London as associate business director at a digital marketing agency, where his then girlfriend - now his wife - also worked.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sustainability were never part of the game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about making money, going for champagne brunches," says Mr Low, who has two young sons. His wife is a part-time yoga teacher.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couple's time in London exposed them to the self-sustainability and local food movements, which so intrigued them that they eventually left their jobs and spent the next three years working 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across Europe and in Japan.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Low later studied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East Sussex before returning to Singapore in 2011 to become an urban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folks were supportive, but relatives chided him for throwing away his career, especially since he has an MBA.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the past eight years, EGC has built more than 200 food gardens for the likes of Marina Bay Sands, Resorts World Sentosa and Fairmont Hotel, and won a slew of business and sustainability awards. Last year, the company, which was started with capital of $10,000, made $1.6 million in revenue.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35 employees include several former corporate types, including chief executive officer Sameull Ang, who worked for companies including Burger King and Asia-Pacific Breweries.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62-year-old says: "I am blessed to be able to use my private and public sector experience as a force for good. I survived two close shaves with death when I was in primary school - being run over by a taxi and a narrow escape from a chopper-wielding amok.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makes me value life as if I have been given a second chance. When I wake up every morning, I remind myself to live my life to make a difference and impact the lives of those around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Asked what - conviction, faith or luck - has been most important in his journey, Mr Low says: "Having conviction is important during the initial start-up phase. Luck plays a significant part - it boils down to meeting the right people and being in the right place at the right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I turn to faith and prayers when I have no more conviction and luck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Bjorn Low is the founder of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social enterprise Edible Garden City (EGC).  PHOTO: JASON QUAH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Growing up as an introverted only child, I found it hard to connect with people and had trouble finding my tribe. But the tribe found me and brought me into a community of peers, who gave me the sense of belonging I craved.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Being rebellious in my early years made me more street-smart and gave me the need to achieve and drive to succeed.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my early career, my focus was on making money, doing business, working my way up the corporate ladder. But it made my life too complicated and unfulfilling.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found peace in the garden, working with plants and nature. When I first started, I thought I could outsmart nature, rush certain things, control the environment, play God. But I was so wrong. I've been humbled by nature. Now, I just try to find balance in my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my rebellious nature breaking out, wanting to do something extreme. Perhaps it was more to fill the void of a frivolous marketing career, and the need to shake things up a little and do something with meaning. Lead a simple life and be kind to the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Going to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school in East Sussex and spending time in Wales on a small holding was life-changing.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I'd been a meat eater all my life and having an opportunity to connect with the animals I ate was an important part of the journey.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didn't want to continue to live a life of consuming and not knowing. Going through the slaughtering process kept me grounded and more appreciative of my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left) Edible Garden City's head of marketing Sarah Rodriguez, CEO Samuell Ang, Executive Director Bjorn Low, and head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production Sidney Chua. ST PHOTO: JASON QUAH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not something new, trendy or loopy.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been around throughout history. During World War II, the Dig For Victory campaign in Britain - where people were encouraged to grow their own food - saw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sprouting all over urban spaces. The Cuban Oil Embargo got citizens to dig over carparks to grow their own food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can improve community bonding, generate positive social outcomes and provide environmental impact. It allows citizens to participate in the food movement, gives them access to clean and healthy vegetables, and supports and improves their mental state of mind through the positive effects of horticulture therapy.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can heal the body through the food we eat, the mind through the activities we can do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the soul by repairing the environment around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love dealing with plants. They speak to you in subtle ways and if you nurture them, they give back. Humans are similar, but there is a challenge: They tend to talk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Also, dealing with human emotions can be mentally taxing. But I want to build on my connection with people. It is my personal journey.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We've had former bankers, aerospace engineers, ex-offenders and adults with autism. Many of them want a change in career. They want to do something meaningful in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who has left a deep impression on me is Yijie, who is in his early 20s and has high-functioning autism. He had a data-entry job in a bank and was not happy with his role.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he didn't believe in working for a multinational corporation and wanted to join EGC as it is not mainstream. He has fully integrated with our team and taken on more responsibilities.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Yes, for sure. When I spend time in the garden, I feel happy and contented. I knew there were some benefits to my mental well-being, but it was always a feeling and not scientifically proven.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National University of Singapore and NParks have done studies with scientific evidence that horticulture therapy can have positive benefits such as lowering stress markers in the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can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gardening teach us about life? Today, the garden looks beautiful and bountiful, but tomorrow, Mr Caterpillar can descend and munch through half your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garden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teach us that things are impermanent and are in a constant state of flux.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the same with life. Today, everything may be well for you, but the next day, everything may just go wrong.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Bjorn Low was a high-flying adman, but gave it up to start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social enterprise Edible Garden City, which aims to create social change through community-centric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ST PHOTO: JASON QUAH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meaning of purpose has changed over time for me. When I first went into corporate life, making money was my purpose. It gave me the drive to wake up every morning and to work late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I left that world to learn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my purpose was to see if I could beat the rat race and live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I started EGC, my purpose was to build 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movement in Singapore and a platform for Singaporeans who wish to do this to come together to learn and grow. My purpose was also to ensure that the business has a heart and will create change in the environmental, social and community spaces.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overall, purpose to me is to serve others as I find joy, fulfilment and meaning in doing that. I wake up driven every morning because of that.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&lt;iframe frameborder="0" height="180" src="</w:t>
      </w:r>
      <w:hyperlink r:id="rId825" w:history="1">
        <w:r>
          <w:rPr>
            <w:rFonts w:ascii="arial" w:eastAsia="arial" w:hAnsi="arial" w:cs="arial"/>
            <w:i/>
            <w:color w:val="0077CC"/>
            <w:sz w:val="20"/>
            <w:u w:val="single"/>
            <w:shd w:val="clear" w:color="auto" w:fill="FFFFFF"/>
            <w:lang w:val="en-US" w:eastAsia="en-US" w:bidi="ar-SA"/>
          </w:rPr>
          <w:t>https://omny.fm/shows/st-bt/edible-garden-city-wants-to-show-you-how-to-grow-y/embed</w:t>
        </w:r>
      </w:hyperlink>
      <w:r>
        <w:rPr>
          <w:rFonts w:ascii="arial" w:eastAsia="arial" w:hAnsi="arial" w:cs="arial"/>
          <w:color w:val="000000"/>
          <w:sz w:val="20"/>
          <w:lang w:val="en-US" w:eastAsia="en-US" w:bidi="ar-SA"/>
        </w:rPr>
        <w:t>" title=" Portraits of Purpose Ep 3" width="100%"&gt;&lt;/iframe&gt;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6"/>
          <w:headerReference w:type="default" r:id="rId827"/>
          <w:footerReference w:type="even" r:id="rId828"/>
          <w:footerReference w:type="default" r:id="rId829"/>
          <w:headerReference w:type="first" r:id="rId830"/>
          <w:footerReference w:type="first" r:id="rId831"/>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2" w:history="1">
        <w:r>
          <w:rPr>
            <w:rFonts w:ascii="arial" w:eastAsia="arial" w:hAnsi="arial" w:cs="arial"/>
            <w:b/>
            <w:bCs/>
            <w:i/>
            <w:color w:val="0077CC"/>
            <w:kern w:val="32"/>
            <w:sz w:val="28"/>
            <w:szCs w:val="32"/>
            <w:u w:val="single"/>
            <w:shd w:val="clear" w:color="auto" w:fill="FFFFFF"/>
            <w:lang w:val="en-US" w:eastAsia="en-US" w:bidi="ar-SA"/>
          </w:rPr>
          <w:t>Contribution of the agroecology approach in the functioning and structure of integrated agroecosystems.(Scientific Paper)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Pastos y Forrajes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2020 Editorial Universitaria de la Republica de Cuba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96; Vol. 43; No. 2"; ISSN: 0864-0394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Bover-Felices, Katia</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Suarez-Hernandez, Jesus</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present there is consensus about the need to reach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Nevertheless, the development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activity still has noxious effects for the environment. Modern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commonly called conventional, is consequence of the so-called green revolution, which consisted in pursuing the increase of productivity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crops, at the expense of the use of high-yield bred seeds, synthetic fertilizers and pesticides (FAO,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environmental and socioeconomic crisis that has been caused by this form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led to redefining the current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model towards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one, and to the emergence of agroecology, as a theoretical and methodological approach that intends to reach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sustainability from the ecological, social and economic perspectives. Agroecology offers the scientific and methodological bases for the strategies of transition towards the construction of a new development paradigm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(Queiroz,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Cuban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has not been exempt from the above-mentioned problems. Through the years several transformations have been experienced, which comprise from the land management form to the productive model per se, in a transit towards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holistic approaches. It is known that the industrial model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known as green revolution, adopted during the sixties of the 20th century, had very negative environmental and socioeconomic impacts. Among them the specialization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animal husbandry, the subsequent loss of the biodiversity of agroecosystems, soil erosion, deforestation and large-scale migration of rural population towards cities, can be cited (Machado et al,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of the above-referred motives, as well as the intensification of the economic embargo of the United States against Cuba, in the 1990's, the efforts of research centers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focused on the search for options that allowed to keep high yields, and at the same time to be viable in environmental terms. It is in this context that the agroecological reconversion of Cuban agroecosystems begins. The importance of integrated systems is then taken up again and a dynamic process of participatory extension work is started, with the intention of introducing this new conception of production, based on animal husbandry-</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integration (Funes-Monzote,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present, in the face of the challenges imposed by the situation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worldwide, which intends to increase and ensure food production and, in turn, reduce environmental problems, this process of technological reconversion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systems has higher validity. From this perspective, the integrated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-animal husbandry systems (IAAHS) are taken up as one of the pillars of the new paradigm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because they are considered an efficient design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of ecological basis (Stark, 2016). This new paradigm, that is, ecological intensification (Rockstrom et al, 2017), ecoagriculture (Garbach et al, 2017), agroecology (Altieri and Nicholls, 2017; Bergez et al, 2019) or modernization of ecological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(Pretty et al, 2018), has as objective the design and implementation of productive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which require the least possible quantity of external inputs, with the support of interactions and synergies among their biological components. This need of designing and implementing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productive environment-friendly agroecosystems, which are less input-dependent, has been increasingly expressed in the last decades (Therond et al, 2017; Sharma et al, 2017; Stark et al,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objective of this work was to reflect on the function and importance of agroecology in integrated agroecosystems, and their effect on the structure, functioning and efficient use of resources in such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agroecological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contemporary use of the term agroecology dates back to the 1970's; although its science and practice are as ancient as the origins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because they have their roots in the analysis and study of natural ecosystems and indigenous agroecosystems (Hecht, 1999).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term agroecology was first used in two scientific publications by Bensin (1928; 1930). This author suggested it to describe the use of ecological methods in the research of commercial crops (Bensin, 1930). Thus, agroecology would be preliminarily defined as the application of ecology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meaning that is still used (Wezel et al,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Wezel et al. (2009), four main historical periods are identified in the study of agro ecology: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Emergency (1930's-1960's)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Expansion (1970's-1980's)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Institutionalization and consolidation (1990's)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New dimensions (2000-present)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agroecology as a science has significantly evolved and concepts have been articulated, there is still a large diversity in the approach of this discipline and its definitions in different countries and regions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Altieri, one of the founders of this paradigm, defines it as the science that integrates ideas and methods for doing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According to Altieri and Nicholls (2017), it is the scientific discipline that approaches the study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from an ecological perspective and considers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ecosystems as the fundamental units of study, where the mineral cycles, energy transformations, biological processes and socioeconomic research are considered and analyzed as a whole.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ninety years of scientific study this term has been used to make reference to a range of scientific principles, agronomic practices and political positions of social movements.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United Nations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Organization (FAO), after regional seminars and global exchange with representatives of Member States, which took place between 2014 and 2018, accepts an internationally accepted definition, describing agroecology as a discipline &lt;&lt;based on the application of ecological concepts and principles to optimize the interactions among plants, animals, humans and environment, taking into consideration the social aspects that should be approached to achieve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and a fair food system&gt;&gt;. This concept refers mainly to the food production conditions; while the qualifiers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fair refer to the socioeconomic relations among the actors of the system (Loconto,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Thus, agroecology is based on the application of agronomic and ecological sciences to the study, design and management of culturally sensitive and socioeconomically viable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agroecosystems. This approach leads to an analysis and redesign for the management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diversification, which promotes synergies among all the components and a complex dynamics of socio-ecological processes, restoration and conservation of soil fertility, maintenance of productivity, efficiency and long-term self-sufficiency (Casimiro, 2016; Nicholls et al, 2016;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Agroecology is based, according to Casimiro (2016) and Nicholls et al. (2016; 2017), on basic principles that can assume diverse technological practices, depending on the context of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and which can have different effects on its productivity or resilience, depending on the environment and resource availability, which coincides with criteria expressed by Paolini et al.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principles, approached by Altieri et al. (2015) and Gliessman (2016), are mainly based on ecological processes. Nevertheless, Casimiro (2016) equally considers of essential importance the associated social complement (table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Thus, agroecology is focused on ecological relations in the field, and its purpose is to enlighten the shape, dynamics and functions of this relation. As a result, researchers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sciences and related areas, started to consider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special type of ecosystem, as an agroecosystem, and to formalize the analysis of the set of processes and interactions that intervene in this kind of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Agrecosystems. Types and definitions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basic foundation of agroecology is the concept of ecosystem, defined by Odum (1971) and Gliessman (1998) as a functional system of complementary relations between living organisms and their environment, delimited by arbitrarily established frontiers in time and space, which seems to maintain a stable, but in turn dynamic, balance status, and which can be considered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A well-developed and mature ecosystem is, according to Gliessman et al. (2007), relatively stable and self-</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recovers from disturbances, becomes adapted to change, and is capable of maintaining its productivity through the utilization of energy inputs that come only from solar radiation.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agroecosystem is a man-disturbed ecosystem for the development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exploitation. According to Gliessman et al. (2007), an ecosystem is, often, more difficult to study than natural ecosystems, because human intervention alters its structure and normal function. Arguello (2015) refers that when the concept of ecosystem is extended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are considered as agroecosystems, the complex set of interactions (biological, physical, chemical, ecological and cultural) can be appreciated, not only at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level, but in the region or country, which determine the processes that allow food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stated above, human manipulation of agroecosystems introduces several changes in the structure and function of natural ecosystem. As a result, some of their key qualities are modified, known as emergent properties or system properties, which are manifested once all its components are organized and that, according to Gliessman (1998), can also serve as indicators of its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structure and functioning of agroecosystems can be very simple or very complex, and depend on the number and type of components and the arrangement among them. This is the case of an integrated system, where many species coexist, or of a specialized or conventional monoculture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Nevertheless, the functioning of an agroecosystem is not conditioned only by the sum of its components, but by the way in which they are interrelated, which determines its particular properties. Specifically in an agroecosystem, it provides it with its productive characteristics.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idea of applying the system approach is not new or exclusive to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sciences. Since the 4th century B.C., Aristotle (384-322 B.C.) acknowledged that &lt;&lt;the whole is more than the sum of the parts&gt;&gt;. Years later, Von Bertalanfly (1968) developed the General Theory of Systems, in which it is recognized that &lt;&lt;a system is a set of interrelated elements&gt;&gt;. Nevertheless, the most widely acknowledged concept of system is the one formulated by Becht (1974), who declares that &lt;&lt;a system is an arrangement of physical components, a set or collection of things, joined or related so that they form and act as a unit&gt;&gt;.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Nowadays, two contrasting productive approaches are known. There is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(high-input intensive-industrial) and, opposed to it, different alternative models are present, such as natural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agroecology,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live, alternative, regenerative, 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permaculture (Vazquez,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Conventional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systems, according to Vazquez (2015), exploit one or several plant or animal species in specialized cropping and animal husbandry systems and large extensions, through technologies with predominance of mechanization and chemical inputs, which cause negative externalities. Alternative models constitute a production form based on ecological principles and on cycles adapted to local conditions, without using inputs that have adverse effects, combine tradition, innovation and science to favor the environment and promote fair relations and good quality of life for all their participants.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-animal husbandry integration (AAHI), acknowledged as the set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which mobilizes diverse ecological processes, is one of the pillars of this last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approach (Stark et al., 2018). The combination of crops and livestock has been defined by research, but not in an accorded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European bibliography uses the term &lt;&lt;mixed crop and livestock systems&gt;&gt; (Moraine et al, 2016) to denote an association between crops and livestock under exploitation. In the American specialized literature allusion is made to &lt;&lt;integrated cropping systems&gt;&gt; (Hendrickson et al., 2008), to make reference to the levels of integration between crop and livestock.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Bonny (1994), the concept of integrated production is similar to that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This author establishes that integrated production is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 characterized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Integrating natural resources and regulating mechanisms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activities, in order to achieve the maximum suppression of inputs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Guaranteeing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production of food and other high quality products through the preferential use of environment-friendly technologies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Maintaining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Eliminating and reducing the current sources of environmental contamination generated by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Supporting the multiple functions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large diversity of definitions of mixed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Nevertheless, in all cases, the coordination levels are implicit, and make reference to its positive effect on the environmental and economic sustainability of all the areas (Horton et al, 2017). If the above-explained facts are considered, the mixed or integrated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-animal husbandry systems (IAAHS) can be defined as production systems, which associate livestock and crops in a coordinated framework, more or less in interaction. These properties of biodiversity and interactions allow the concrete implementation of the principles of agroecology (Funes-Monzote,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key emergent qualities of ecosystems, which are altered when becoming conventional or integrated agroecosystems, the following can be mentioned: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flows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Odum (1971), energy flows through the natural ecosystem, as result of a complex set of trophic interactions, with certain quantities dissipated at different points and moments of the food chain. Finally, in this ecosystem, the highest quantity of energy moves by the waste path.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agroecosystems, the energy flow is highly disturbed by human interference. Although solar radiation is the largest energy source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many of the inputs used in the production process are derived from manmade sources, which are frequently not self-</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such as fertilizers or oil-based fuels. At the same time, a considerable part of the produced energy is directed out of the system in each harvest, as main product or in the form of stem and leaf biomass (Funes-Monzote,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use of energy from other sources will depend on the selected management systems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styles. Thus in conventional or specialized systems, it can be huge; while in IAAHS, the biomass that represents accumulated energy remains in the system to contribute to the functioning of important internal processes. Thus, the organic waste returned to the soil can serve as source of energy for microorganisms which are essential for more efficient nutrient recycling, and allow to decrease the use of agrochemical inputs. In these productive systems, biomass is used as fuel for the essential trophic interactions, in order to maintain other functions of the agroecosystem.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Nutrient recycling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natural ecosystem, the nutrients enter continuously in small quantities through several hydrogeochemical processes. Through complex interconnected cycles, these nutrients circulate in the ecosystem, where most of the times they are part of the living biomass or organic matter of the soil (Borman and Likens, 1967). In this process, the biological components of each system become very important to determine how to move efficiently these nutrients, and ensure minimum losses. In a mature ecosystem, these small losses are replaced by local inputs, maintaining the adequate nutrient balance.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agroecosystem, nutrient recycling can be minimal, and even null, losing considerable quantities of nutrients with the harvest or as result of lixiviation or erosion. This is explained by the constant reduction in the permanent levels of biomass kept in the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IAAHS, the mechanisms that allow nutrient recycling are favored and enhanced, because the outputs of one activity are used as inputs for another. This can also contribute to reduce the adverse effects for the environment and decrease the dependence on external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Likewise, mixed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improves soil fertility, because the addition of manure to the soil increases its nutrient content, its water holding capacity, and improves its structure. In addition, if rotations of diverse cops and forage legumes are used, the soil nutrients are replaced and erosion is reduced. In this sense, integrated systems have the advantage of allowing the diversification of species and recycling of harvest residues. Thus, nutrient losses are avoided and value is added to the crops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(Alves et al.,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Mechanisms of population regulation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natural ecosystems a natural control is established in the population levels of the different organisms by a complex combination of biotic interactions and limits imposed by the availability of present physical resources. The presence of organisms in a complex but interacting organization, and the environmental conditions under which they are developed, allow the establishment of diverse trophic interactions and niche diversification (Gliessman et al., 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agroecosystems, the genetic selection and domestication conducted by humans, generally lead to their simplification, which causes the loss of biological diversity and reduction of trophic interactions. The populations of plants and animals cultivated are very rarely self-regulated, especially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pests. By decreasing biological diversity, the natural systems of pest control are reduced and interrupted, because many niches and habitats become unoccupied and, consequently, the danger of epidemics or pests is increased.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contrary, in mixed systems, which have higher agrobiodiversity (genetic, horizontal and temporary), the biotic regulation process is favored and, consequently, the pest incidence is lower. In these systems, the presence of alternative habits for natural enemies is higher, and there is lower concentration of food for pests, lower possibility that certain weeds become dominant population, besides the fact that rotations can promote the activity of pest or disease controlling organisms of the next crop (Vazquez,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IAAHS, there is increase of the vegetation strata (vertical diversity), increase of the beneficial entomofauna (specific diversity) and activation of the soil biology. In this case, the ecological processes of biotic regulation and nutrient recycling are favored (functional 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Dynamic balance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system stability is not synonym of a stationary status, but rather of a dynamic and highly fluctuating status, which allows the ecosystem to recover after a disturbance. This promotes the establishment of a dynamic ecological balance, which functions based on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use of resources, which can maintain the ecosystem for a long term, or adapt when the environment changes. In mature ecosystems, the richness of species allows high degree of resistance to environmental disturbances; they even have high resilience to truly harmful disturbances, such as hurricanes (Connell, 1978).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resilience of agroecosystems is closely related to their diversification level in terms of management practices and plant and animal species. In conventional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the excessive emphasis on maximizing the harvest disturbs the above-mentioned balance in natural ecosystems, so that productivity can only be maintained if external interference through inputs continues, importing energy and nutrients (Gliessman et al., 2007). Meanwhile, in IAAHS, biodiversity management offers efficient support to buffer the effects of extreme climate events on productivity and incomes.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Unlike conventional systems,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-animal husbandry integration, when applying agroecological principles, strengthens the links among the different biophysical components, and offers opportunities for its multi-functionality.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Integrated systems are characterized by a null or minimum dependence on agrochemicals, fossil fuels or energy subsidies. These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capable of subsidizing their own fertility and productivity, are the most viable choice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in the face of the currently existing energy, climate and financial limitations (Nicholls and Altieri,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benefits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-animal husbandry integration, mainly through agroecological processes, have been described in scientific literature. Regarding the environmental performance, integration is important for the preservation of biodiversity (Kronberg and Ryschawy, 2019; Rosa-Schleich et al., 2019) and for carbon capture (Smith and Lampkin, 2019). Regarding economic performance, the complementarity between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animal productions allows the reduction of costs and increase of economic efficiency (Thornton et al., 2018; Rose et al.,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IAAHS have as one of their main objectives the development of strong interactions among their components and, when these interactions are adequate, they are more efficient in the use of natural resources (Thornton et al., 2018), promote nutrient recycling and soil amelioration (Stark, 2016; Stark et al., 2018), reduce production costs (Ryschawy et al, 2017), maintain high productivity levels and generate diverse ecosystemic services (Kronberg and Ryschawy, 2019). Among other advantages of IAAHS, risk diversification, more efficient use of labor and added value of crops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are included (Alves et al., 2017; Koppelmaki et al,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above-presented analysis allows to recognize the importance of understanding the structure and function of an agroecosystem based on the knowledge provided by ecology. Nevertheless, it should not be forgotten that the structure and function of an agroecosystem is also the result of a social fabric that exerts a strong influence, for which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decisions will have repercussions on its design and management too (Gliessman et al., 2007).</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-animal husbandry integration is considered an adequate alternative to face the current environmental, economic and social restrictions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(Nath et al., 2016; Gil et al., 2017), because these agroproductive systems, which combine crops, livestock and trees, offer remarkable opportunities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intensification and efficiency in the use of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these reasons, the international scientific community is interested in studying their possible potentialities, based on the animal/crops interrelation, in order to increase the production, efficiency and stability levels (Tully and Ryals, 2017; Rosa-Schleich et al., 2019; Walia et al.,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spite of the above-explained facts, there are still limitations for the development of IAAHS or mixed systems. Among them the great need of labor force during the establishment stage, lack of capital for their implementation (Rosa-Schleich et al., 2019; Walia et al., 2019) and the priority that is still given to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its specialized infrastructure. It is also necessary to know in higher detail how IAAHS work, as well as to disseminate the knowledge to achieve an adequate design for each context (Chandra et al, 2017; Doherty et al., 2019; Magne et al.,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Innovative approaches are needed, which allow to study, implement and disseminate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integrated at higher scale and with different complexity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 considerations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integration of animals and crops generates synergies that enhance the productive capacities of agroecosystems. It is also known that the vulnerability to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pests, dependence on external inputs and capital requirements, are reduced, along with higher efficiency in land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application of agroecological approaches contributes to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intensification of food production and to the solution of many problems, relative to the adverse environmental effects and to the low productivity and efficiency that still prevail in specialized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Acknowledgements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authors thank the work team of the national project &lt;&lt;Support to the Development of Clean Energy Technologies for Rural Areas in Cuba&gt;&gt;, of the Pastures and Forages Research Station Indio Hatuey, for the intellectual and material support provided during the writing of the paper and in the search for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Authors'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Katia Bover-Felices. Contributed to the conception and design of the paper, wrote and revised its content.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Jesus Suarez-Hernandez. Contributed to the conception and design of the paper, wrote and revised its content.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Conflict of interests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authors declare that there is no conflict of interests between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Bibliographic references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Altieri, M. A. &amp; Nicholls, Clara I. Agroecology: a brief account of its origins and currents of thought in Latin America. Agroecol.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Food Syst. 41 (3-4):231-237, 2017. DOI: </w:t>
      </w:r>
      <w:hyperlink r:id="rId833" w:history="1">
        <w:r>
          <w:rPr>
            <w:rFonts w:ascii="arial" w:eastAsia="arial" w:hAnsi="arial" w:cs="arial"/>
            <w:i/>
            <w:color w:val="0077CC"/>
            <w:sz w:val="20"/>
            <w:u w:val="single"/>
            <w:shd w:val="clear" w:color="auto" w:fill="FFFFFF"/>
            <w:lang w:val="en-US" w:eastAsia="en-US" w:bidi="ar-SA"/>
          </w:rPr>
          <w:t>https://doi.org/10.1080</w:t>
        </w:r>
      </w:hyperlink>
      <w:r>
        <w:rPr>
          <w:rFonts w:ascii="arial" w:eastAsia="arial" w:hAnsi="arial" w:cs="arial"/>
          <w:color w:val="000000"/>
          <w:sz w:val="20"/>
          <w:lang w:val="en-US" w:eastAsia="en-US" w:bidi="ar-SA"/>
        </w:rPr>
        <w:t xml:space="preserve"> /21683565.2017.1287147.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Altieri, M. A.; Nicholls, Clara I.; Henao, A. &amp; Lana, M. A. Agroecology and the design of climate change-resilient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Agron.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Dev. 35:869-890, 2015. DOI: https://doi. org/10.1007/s13593-015-0285-2.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Alves, B. J. R.; Madari, B. E. &amp; Boddey, R. M. Integrated crop-livestock-forestry systems: prospects for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intensification. Nutr. Cycl. Agroecosyst. 108:1-4, 2017. DOI: https://doi. org/10.1007/s10705-017-9851-0.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Arguello, H. Agroecology: scientific and technological challenges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21st century in Latin America. Agronomia Colombians 33 (3):391-398, 2015. DOI: </w:t>
      </w:r>
      <w:hyperlink r:id="rId834" w:history="1">
        <w:r>
          <w:rPr>
            <w:rFonts w:ascii="arial" w:eastAsia="arial" w:hAnsi="arial" w:cs="arial"/>
            <w:i/>
            <w:color w:val="0077CC"/>
            <w:sz w:val="20"/>
            <w:u w:val="single"/>
            <w:shd w:val="clear" w:color="auto" w:fill="FFFFFF"/>
            <w:lang w:val="en-US" w:eastAsia="en-US" w:bidi="ar-SA"/>
          </w:rPr>
          <w:t>https://dx.doi</w:t>
        </w:r>
      </w:hyperlink>
      <w:r>
        <w:rPr>
          <w:rFonts w:ascii="arial" w:eastAsia="arial" w:hAnsi="arial" w:cs="arial"/>
          <w:color w:val="000000"/>
          <w:sz w:val="20"/>
          <w:lang w:val="en-US" w:eastAsia="en-US" w:bidi="ar-SA"/>
        </w:rPr>
        <w:t>. org/10.15446/agron.colomb.v33n3.52416.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Becht, G. Systems theory, the key to holism and reductionism. Bioscience. 24 (10):579-596, 1974.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Bensin, B. M. Agroecological characteristics description and classification of the local corn varieties Chorotypes, 1928.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Bensin, B. M. Possibilities for international cooperation in agroecological investigations. Internatl. Rev. Agr. Mo. Bull. Agr. Sci. Pract. 21:277-284, 1930.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Bergez, J. E.; Audoin, Elise &amp; Therond, O., Eds. Agroecological transitions: from theory to practice in local participatory design. Cham, Switzerland: Springer, 2019. DOI: </w:t>
      </w:r>
      <w:hyperlink r:id="rId835" w:history="1">
        <w:r>
          <w:rPr>
            <w:rFonts w:ascii="arial" w:eastAsia="arial" w:hAnsi="arial" w:cs="arial"/>
            <w:i/>
            <w:color w:val="0077CC"/>
            <w:sz w:val="20"/>
            <w:u w:val="single"/>
            <w:shd w:val="clear" w:color="auto" w:fill="FFFFFF"/>
            <w:lang w:val="en-US" w:eastAsia="en-US" w:bidi="ar-SA"/>
          </w:rPr>
          <w:t>https://doi.org/10.1007/978-3-030-01953-2-5</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Bonny, Sylvie. Les possibility d'un modele de developpement durable en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Le cas de la France. Courrier de l'Environnementde l'INRA. 23:5-15, 1994.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Bormann, F. H. &amp; Likens, G. E. Nutrient cycling in agroecosystems. Science. 155 (3761):424-429, 1967.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Casimiro, Leidy. Bases metodologicas para la resiliencia socioecologica de fincas familiares en Cuba. Tesis de doctorado en Agroecologia. Medellm, Colombia: Universidad de Antioquia, 2016.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Chandra, A.; McNamara, Karen E. &amp; Dargusch, P. Climate-smart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perspectives and framings. Climate Policy. 18 (4):526-541, 2017. DOI: </w:t>
      </w:r>
      <w:hyperlink r:id="rId836" w:history="1">
        <w:r>
          <w:rPr>
            <w:rFonts w:ascii="arial" w:eastAsia="arial" w:hAnsi="arial" w:cs="arial"/>
            <w:i/>
            <w:color w:val="0077CC"/>
            <w:sz w:val="20"/>
            <w:u w:val="single"/>
            <w:shd w:val="clear" w:color="auto" w:fill="FFFFFF"/>
            <w:lang w:val="en-US" w:eastAsia="en-US" w:bidi="ar-SA"/>
          </w:rPr>
          <w:t>https://doi.org/10.1080/14693062.2017.1316968</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Connell, J. H. Diversity in tropical rain forests and coral reefs. Science. 199 (4335):1302-1310, 1978. DOI: </w:t>
      </w:r>
      <w:hyperlink r:id="rId837" w:history="1">
        <w:r>
          <w:rPr>
            <w:rFonts w:ascii="arial" w:eastAsia="arial" w:hAnsi="arial" w:cs="arial"/>
            <w:i/>
            <w:color w:val="0077CC"/>
            <w:sz w:val="20"/>
            <w:u w:val="single"/>
            <w:shd w:val="clear" w:color="auto" w:fill="FFFFFF"/>
            <w:lang w:val="en-US" w:eastAsia="en-US" w:bidi="ar-SA"/>
          </w:rPr>
          <w:t>https://doi.org/10.1126/science.199.4335.1302</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Doherty, B.; Ensor, J.; Heron, T. &amp; Prado, P. Food systems resilience. Towards an interdisciplinary research agenda. Emerald Open Research. 1 (4):1-16, 2019. DOI: </w:t>
      </w:r>
      <w:hyperlink r:id="rId838" w:history="1">
        <w:r>
          <w:rPr>
            <w:rFonts w:ascii="arial" w:eastAsia="arial" w:hAnsi="arial" w:cs="arial"/>
            <w:i/>
            <w:color w:val="0077CC"/>
            <w:sz w:val="20"/>
            <w:u w:val="single"/>
            <w:shd w:val="clear" w:color="auto" w:fill="FFFFFF"/>
            <w:lang w:val="en-US" w:eastAsia="en-US" w:bidi="ar-SA"/>
          </w:rPr>
          <w:t>https://doi.org/10.12688/emeraldopenres</w:t>
        </w:r>
      </w:hyperlink>
      <w:r>
        <w:rPr>
          <w:rFonts w:ascii="arial" w:eastAsia="arial" w:hAnsi="arial" w:cs="arial"/>
          <w:color w:val="000000"/>
          <w:sz w:val="20"/>
          <w:lang w:val="en-US" w:eastAsia="en-US" w:bidi="ar-SA"/>
        </w:rPr>
        <w:t>. 12850.1.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FAO. Construyendo una vision comun para la agricultura y alimentacion sostenibles. Principios y enfoques. Roma: FAO,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Funes-Monzote, F. R. Agricultura con futuro: la alternativa agroecologica para Cuba. Matanzas, Cuba: EEPF Indio Hatuey,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Garbach, K.; Milder, J. C.; DeClerck, F. A. J.; Montenegro-de-Wit, M.; Driscoll, Laura &amp; Gemmill-Herren, Barbara. Examining multi-functionality for crop yield and ecosystem services in five systems of agroecological intensification. Int. J. </w:t>
      </w:r>
      <w:r>
        <w:rPr>
          <w:rFonts w:ascii="arial" w:eastAsia="arial" w:hAnsi="arial" w:cs="arial"/>
          <w:b/>
          <w:i/>
          <w:color w:val="000000"/>
          <w:sz w:val="20"/>
          <w:u w:val="single"/>
          <w:lang w:val="en-US" w:eastAsia="en-US" w:bidi="ar-SA"/>
        </w:rPr>
        <w:t>Agric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15 (1): 11-28, 2017. DOI: https://doi. org/10.1080/14735903.2016.1174810.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Gil, Juliana D. B.; Cohn, A. S.; Duncan, J.; Newton, P. &amp; Vermeulen, Sonja. The resilience of integrated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to climate change. WIREs Clim. Change. 8 (4):e461, 2017. DOI: https:/doi. org/10.1002/wcc.461.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Gliessman, S. R. Transforming food systems with agroecology. Agroecol.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Food Syst. 40 (3):187189, 2016. DOI: </w:t>
      </w:r>
      <w:hyperlink r:id="rId839" w:history="1">
        <w:r>
          <w:rPr>
            <w:rFonts w:ascii="arial" w:eastAsia="arial" w:hAnsi="arial" w:cs="arial"/>
            <w:i/>
            <w:color w:val="0077CC"/>
            <w:sz w:val="20"/>
            <w:u w:val="single"/>
            <w:shd w:val="clear" w:color="auto" w:fill="FFFFFF"/>
            <w:lang w:val="en-US" w:eastAsia="en-US" w:bidi="ar-SA"/>
          </w:rPr>
          <w:t>https://doi.org/10.1080/21683565.2</w:t>
        </w:r>
      </w:hyperlink>
      <w:r>
        <w:rPr>
          <w:rFonts w:ascii="arial" w:eastAsia="arial" w:hAnsi="arial" w:cs="arial"/>
          <w:color w:val="000000"/>
          <w:sz w:val="20"/>
          <w:lang w:val="en-US" w:eastAsia="en-US" w:bidi="ar-SA"/>
        </w:rPr>
        <w:t xml:space="preserve"> 015.1130765.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Gliessman, S. R.; Engles, E. &amp; Krieger, R. Agroecology: ecological processes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Los Angeles, USA: Sleeping Bear Press, 1998.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Gliessman, S. R.; Rosado-May, F. J.; Guadarrama-Zugasti, C.; Jedlicka, J.; Cohn, A.; Mendez, V. E. et al. Agroecogia: promoviendo una transicion hacia la sostenibilidad. Ecosistemas. 16 (1):13-23, 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Hecht, S. La evolucion del pensamiento agroecologico. En: Agroecologia. Bases cientficas para una agricultura sustentable. Vol. 4. Montevideo: Editorial Nordan-Comunidad. p. 15-30, 1999.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Hendrickson, J. R.; Hanson, J. D.; Tanaka, D. L. &amp; Sassenrath, Gretchen. Principles of integrated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Introduction to processes and definition. Renew. </w:t>
      </w:r>
      <w:r>
        <w:rPr>
          <w:rFonts w:ascii="arial" w:eastAsia="arial" w:hAnsi="arial" w:cs="arial"/>
          <w:b/>
          <w:i/>
          <w:color w:val="000000"/>
          <w:sz w:val="20"/>
          <w:u w:val="single"/>
          <w:lang w:val="en-US" w:eastAsia="en-US" w:bidi="ar-SA"/>
        </w:rPr>
        <w:t>Agric</w:t>
      </w:r>
      <w:r>
        <w:rPr>
          <w:rFonts w:ascii="arial" w:eastAsia="arial" w:hAnsi="arial" w:cs="arial"/>
          <w:color w:val="000000"/>
          <w:sz w:val="20"/>
          <w:lang w:val="en-US" w:eastAsia="en-US" w:bidi="ar-SA"/>
        </w:rPr>
        <w:t xml:space="preserve">. Food Syst. 23 (4):265-271, 2008. DOI: </w:t>
      </w:r>
      <w:hyperlink r:id="rId840" w:history="1">
        <w:r>
          <w:rPr>
            <w:rFonts w:ascii="arial" w:eastAsia="arial" w:hAnsi="arial" w:cs="arial"/>
            <w:i/>
            <w:color w:val="0077CC"/>
            <w:sz w:val="20"/>
            <w:u w:val="single"/>
            <w:shd w:val="clear" w:color="auto" w:fill="FFFFFF"/>
            <w:lang w:val="en-US" w:eastAsia="en-US" w:bidi="ar-SA"/>
          </w:rPr>
          <w:t>https://doi.org/10.1017/S1742170507001718</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Horton, P.; Banwart, S. A.; Brockington, D.; Brown, G. W.; Bruce, R.; Cameron, D. et al. An agenda for integrated system-wide interdisciplinary agrifood research. Food Security. 9 (2): 195-210,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Koppelmaki, K.; Parviainen, T.; Virkkunen, Elina; Winquist, Erika; Schulte, R. P. O. &amp; Helenius, J. Ecological intensification by integrating biogas production into nutrient cycling: modeling the case of agroecological symbiosis. Agr. Syst. 170:39-48, 2019. DOI: </w:t>
      </w:r>
      <w:hyperlink r:id="rId841" w:history="1">
        <w:r>
          <w:rPr>
            <w:rFonts w:ascii="arial" w:eastAsia="arial" w:hAnsi="arial" w:cs="arial"/>
            <w:i/>
            <w:color w:val="0077CC"/>
            <w:sz w:val="20"/>
            <w:u w:val="single"/>
            <w:shd w:val="clear" w:color="auto" w:fill="FFFFFF"/>
            <w:lang w:val="en-US" w:eastAsia="en-US" w:bidi="ar-SA"/>
          </w:rPr>
          <w:t>https://doi.org/10.1016/j.agsy.2018.12.007</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Kronberg, S. L. &amp; Ryschawy, Julie. Integration of crop and livestock production in temperate regions to improve agroecosystem functioning, ecosystem services and human nutrition and health. In: G. Lemaire, P. C. F. Carvalho, S. Kronberg and S. Recous, eds. Agroecosystem diversity: reconciling contemporary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environmental quality. London: Academic Press. p. 247-256, 2019. DOI: </w:t>
      </w:r>
      <w:hyperlink r:id="rId842" w:history="1">
        <w:r>
          <w:rPr>
            <w:rFonts w:ascii="arial" w:eastAsia="arial" w:hAnsi="arial" w:cs="arial"/>
            <w:i/>
            <w:color w:val="0077CC"/>
            <w:sz w:val="20"/>
            <w:u w:val="single"/>
            <w:shd w:val="clear" w:color="auto" w:fill="FFFFFF"/>
            <w:lang w:val="en-US" w:eastAsia="en-US" w:bidi="ar-SA"/>
          </w:rPr>
          <w:t>https://doi.org/10.1016/B978-0-12-8110508.00015-7</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Loconto, Allison M. Labelling agroecology. A study of valuation processes in developing countries. In: B. Laurent and A. Mallard, eds. Labelling the economy qualities and values in contemporary markets. Singapore: Palgrave Macmillan. p. 59-90, 2020. DOI: </w:t>
      </w:r>
      <w:hyperlink r:id="rId843" w:history="1">
        <w:r>
          <w:rPr>
            <w:rFonts w:ascii="arial" w:eastAsia="arial" w:hAnsi="arial" w:cs="arial"/>
            <w:i/>
            <w:color w:val="0077CC"/>
            <w:sz w:val="20"/>
            <w:u w:val="single"/>
            <w:shd w:val="clear" w:color="auto" w:fill="FFFFFF"/>
            <w:lang w:val="en-US" w:eastAsia="en-US" w:bidi="ar-SA"/>
          </w:rPr>
          <w:t>https://doi.org/10.1007/978-981-15-1498-2_3</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Machado, Hilda; Suset, A.; Martin, G. J. &amp; Funes-Monzote, F. R. Del enfoque reduccionista al enfoque de sistema en la agricultura cubana: un necesario cambio de vision. PastosyForrajes. 32 (3):215-235, 2009.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Magne, M. A.; Martin, G.; Moraine, M.; Ryschawy, J.; Thenard, V.; Triboulet, P. et al. An integrated approach to livestock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autonomy to design and manage agroecological transition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territorial levels. In: J. E. Bergez, E. Audouin and O. Therond, eds. Agroecological transitions: from theory to practice in local participatory design. Cham, Switzerland: Springer. p. 45-68, 2019. DOI: </w:t>
      </w:r>
      <w:hyperlink r:id="rId844" w:history="1">
        <w:r>
          <w:rPr>
            <w:rFonts w:ascii="arial" w:eastAsia="arial" w:hAnsi="arial" w:cs="arial"/>
            <w:i/>
            <w:color w:val="0077CC"/>
            <w:sz w:val="20"/>
            <w:u w:val="single"/>
            <w:shd w:val="clear" w:color="auto" w:fill="FFFFFF"/>
            <w:lang w:val="en-US" w:eastAsia="en-US" w:bidi="ar-SA"/>
          </w:rPr>
          <w:t>https://doi.org/10.1007/978-3-030-01953-2_4</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Moraine, M.; Duru, M. &amp; Therond, O. A social-ecological framework for analyzing and designing integrated crop-livestock systems from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territory levels. Renew. Agr. Food Syst. 32 (1):43 -56, 2016. DOI: </w:t>
      </w:r>
      <w:hyperlink r:id="rId845" w:history="1">
        <w:r>
          <w:rPr>
            <w:rFonts w:ascii="arial" w:eastAsia="arial" w:hAnsi="arial" w:cs="arial"/>
            <w:i/>
            <w:color w:val="0077CC"/>
            <w:sz w:val="20"/>
            <w:u w:val="single"/>
            <w:shd w:val="clear" w:color="auto" w:fill="FFFFFF"/>
            <w:lang w:val="en-US" w:eastAsia="en-US" w:bidi="ar-SA"/>
          </w:rPr>
          <w:t>https://doi.org710.1017/S1742170515000526</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Nath, Sujit K.; De, H. K. &amp; Mohapatra, B. K. Integrated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is it a panacea for the resource-poor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families of rainfed ecosystem? Curr. Sci, India. 110 (6):969-971,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Nicholls, Clara I. &amp; Altieri, M. A. Bases agroecologicas para la adaptacion de la agricultura al cambio climatico. Cuadernos de Investigacion UNED. 11 (1 ne):S55-S61,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Nicholls, Clara I.; Altieri, M. A. &amp; Vazquez, L. L. Agroecologia: Principios para la conversion y el rediseno de sistemas agricolas. Agroecologia. 10 (1):61-72. </w:t>
      </w:r>
      <w:hyperlink r:id="rId846" w:history="1">
        <w:r>
          <w:rPr>
            <w:rFonts w:ascii="arial" w:eastAsia="arial" w:hAnsi="arial" w:cs="arial"/>
            <w:i/>
            <w:color w:val="0077CC"/>
            <w:sz w:val="20"/>
            <w:u w:val="single"/>
            <w:shd w:val="clear" w:color="auto" w:fill="FFFFFF"/>
            <w:lang w:val="en-US" w:eastAsia="en-US" w:bidi="ar-SA"/>
          </w:rPr>
          <w:t>https://revistas.um.es/agroecologia</w:t>
        </w:r>
      </w:hyperlink>
      <w:r>
        <w:rPr>
          <w:rFonts w:ascii="arial" w:eastAsia="arial" w:hAnsi="arial" w:cs="arial"/>
          <w:color w:val="000000"/>
          <w:sz w:val="20"/>
          <w:lang w:val="en-US" w:eastAsia="en-US" w:bidi="ar-SA"/>
        </w:rPr>
        <w:t>/ article/view/300741,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Nicholls, Clara I.; Altieri, M. A. &amp; Vazquez, L. L. Agroecology: Principles for the conversion and redesign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J. Ecosys. Ecograph. 5 (1):010, 2016. DOI: </w:t>
      </w:r>
      <w:hyperlink r:id="rId834" w:history="1">
        <w:r>
          <w:rPr>
            <w:rFonts w:ascii="arial" w:eastAsia="arial" w:hAnsi="arial" w:cs="arial"/>
            <w:i/>
            <w:color w:val="0077CC"/>
            <w:sz w:val="20"/>
            <w:u w:val="single"/>
            <w:shd w:val="clear" w:color="auto" w:fill="FFFFFF"/>
            <w:lang w:val="en-US" w:eastAsia="en-US" w:bidi="ar-SA"/>
          </w:rPr>
          <w:t>https://dx.doi</w:t>
        </w:r>
      </w:hyperlink>
      <w:r>
        <w:rPr>
          <w:rFonts w:ascii="arial" w:eastAsia="arial" w:hAnsi="arial" w:cs="arial"/>
          <w:color w:val="000000"/>
          <w:sz w:val="20"/>
          <w:lang w:val="en-US" w:eastAsia="en-US" w:bidi="ar-SA"/>
        </w:rPr>
        <w:t>. org/10.4172/2157-7625.S5-010.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Odum, E. P. Fundamentals of Ecology. Philadelphia, USA: W. B. Saunders, 1971.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Paolini, L. D.; Sibilia-Errasti, Sofia &amp; Voyame, B. Propuesta para la transicion agroecologica de un sistema productivo del Cinturon Verde Sur, en laprovincia de Cordoba, Argentina. Trabajo academico integrador. Area de Consolidation en Agroecologia y Desarrollo Territorial Argentina: Facultad de Ciencias Agrarias, Universidad Nacional de Cordoba, 2018.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Pretty, J.; Benton, T. G.; Bharucha, Z. P.; Dicks, L. V.; Flora, Cornelia B.; Godfray, H. C. J. et al. Global assessment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 redesign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intensification. Nat.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1:441-446, 2018. DOI: </w:t>
      </w:r>
      <w:hyperlink r:id="rId847" w:history="1">
        <w:r>
          <w:rPr>
            <w:rFonts w:ascii="arial" w:eastAsia="arial" w:hAnsi="arial" w:cs="arial"/>
            <w:i/>
            <w:color w:val="0077CC"/>
            <w:sz w:val="20"/>
            <w:u w:val="single"/>
            <w:shd w:val="clear" w:color="auto" w:fill="FFFFFF"/>
            <w:lang w:val="en-US" w:eastAsia="en-US" w:bidi="ar-SA"/>
          </w:rPr>
          <w:t>https://doi.org/10.1038/s41893-018-0114-0</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Queiroz, E. F. de. Constrnindo a competitividade e a sustentabilidade nos cenarios reais da agropecuaria brasileira. Pesq. Agropec. Bras. 51 (9):v-x, 2016. DOI: </w:t>
      </w:r>
      <w:hyperlink r:id="rId848" w:history="1">
        <w:r>
          <w:rPr>
            <w:rFonts w:ascii="arial" w:eastAsia="arial" w:hAnsi="arial" w:cs="arial"/>
            <w:i/>
            <w:color w:val="0077CC"/>
            <w:sz w:val="20"/>
            <w:u w:val="single"/>
            <w:shd w:val="clear" w:color="auto" w:fill="FFFFFF"/>
            <w:lang w:val="en-US" w:eastAsia="en-US" w:bidi="ar-SA"/>
          </w:rPr>
          <w:t>https://doi.org/10.1590/S0100-204X20160009000ii</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Rockstrom, J.; Williams, J.; Daily, Gretchen; Noble, A.; Matthews, N.; Gordon, L. et 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intensification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 human prosperity and global sustainability. Ambio. 46:4-17, 2017. DOI: </w:t>
      </w:r>
      <w:hyperlink r:id="rId849" w:history="1">
        <w:r>
          <w:rPr>
            <w:rFonts w:ascii="arial" w:eastAsia="arial" w:hAnsi="arial" w:cs="arial"/>
            <w:i/>
            <w:color w:val="0077CC"/>
            <w:sz w:val="20"/>
            <w:u w:val="single"/>
            <w:shd w:val="clear" w:color="auto" w:fill="FFFFFF"/>
            <w:lang w:val="en-US" w:eastAsia="en-US" w:bidi="ar-SA"/>
          </w:rPr>
          <w:t>https://doi.org/10.1007/s13280-016-0793-6</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Rosa-Schleich, Julia; Loos, Jacqueline; Musshoff, O. &amp; Tscharntke, T. Ecological-economic tradeoffs of diversified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systems-A review. Ecol. Econ. 160:251-263,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Rose, D. C.; Sutherland, W. J.; Barnes, A. P.; Borthwick, Fiona; Ffoulkes, C.; Hall, Clare et al. Integrated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lessons for knowledge exchange and policy. Land Use Policy. 81:834-842, 2019. DOI: </w:t>
      </w:r>
      <w:hyperlink r:id="rId850" w:history="1">
        <w:r>
          <w:rPr>
            <w:rFonts w:ascii="arial" w:eastAsia="arial" w:hAnsi="arial" w:cs="arial"/>
            <w:i/>
            <w:color w:val="0077CC"/>
            <w:sz w:val="20"/>
            <w:u w:val="single"/>
            <w:shd w:val="clear" w:color="auto" w:fill="FFFFFF"/>
            <w:lang w:val="en-US" w:eastAsia="en-US" w:bidi="ar-SA"/>
          </w:rPr>
          <w:t>https://doi.org/10.1016/j.ecolecon.2019.03.002</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Ryschawy, Julie; Martin, G.; Moraine, M.; Duru, M. &amp; Therond, O. Designing crop-livestock integration at different levels: Toward new agroecological models? Nutr. Cycl. Agroecosyst. 108 (1):5-20, 2017. DOI: </w:t>
      </w:r>
      <w:hyperlink r:id="rId851" w:history="1">
        <w:r>
          <w:rPr>
            <w:rFonts w:ascii="arial" w:eastAsia="arial" w:hAnsi="arial" w:cs="arial"/>
            <w:i/>
            <w:color w:val="0077CC"/>
            <w:sz w:val="20"/>
            <w:u w:val="single"/>
            <w:shd w:val="clear" w:color="auto" w:fill="FFFFFF"/>
            <w:lang w:val="en-US" w:eastAsia="en-US" w:bidi="ar-SA"/>
          </w:rPr>
          <w:t>https://doi.org/10.1007/s10705-016-9815-9</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Sharma, R. L.; Abraham, S.; Bhagat, R. &amp; Prakash, O. Comparative performance of integrated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models in Gariyaband region under rainfed and irrigated conditions. Indian J. </w:t>
      </w:r>
      <w:r>
        <w:rPr>
          <w:rFonts w:ascii="arial" w:eastAsia="arial" w:hAnsi="arial" w:cs="arial"/>
          <w:b/>
          <w:i/>
          <w:color w:val="000000"/>
          <w:sz w:val="20"/>
          <w:u w:val="single"/>
          <w:lang w:val="en-US" w:eastAsia="en-US" w:bidi="ar-SA"/>
        </w:rPr>
        <w:t>Agric</w:t>
      </w:r>
      <w:r>
        <w:rPr>
          <w:rFonts w:ascii="arial" w:eastAsia="arial" w:hAnsi="arial" w:cs="arial"/>
          <w:color w:val="000000"/>
          <w:sz w:val="20"/>
          <w:lang w:val="en-US" w:eastAsia="en-US" w:bidi="ar-SA"/>
        </w:rPr>
        <w:t xml:space="preserve">. Res. 51 (1):64-68, 2017. DOI: </w:t>
      </w:r>
      <w:hyperlink r:id="rId852" w:history="1">
        <w:r>
          <w:rPr>
            <w:rFonts w:ascii="arial" w:eastAsia="arial" w:hAnsi="arial" w:cs="arial"/>
            <w:i/>
            <w:color w:val="0077CC"/>
            <w:sz w:val="20"/>
            <w:u w:val="single"/>
            <w:shd w:val="clear" w:color="auto" w:fill="FFFFFF"/>
            <w:lang w:val="en-US" w:eastAsia="en-US" w:bidi="ar-SA"/>
          </w:rPr>
          <w:t>https://doi.org/10.18805/ijare</w:t>
        </w:r>
      </w:hyperlink>
      <w:r>
        <w:rPr>
          <w:rFonts w:ascii="arial" w:eastAsia="arial" w:hAnsi="arial" w:cs="arial"/>
          <w:color w:val="000000"/>
          <w:sz w:val="20"/>
          <w:lang w:val="en-US" w:eastAsia="en-US" w:bidi="ar-SA"/>
        </w:rPr>
        <w:t>. v51i1.7064.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Smith, L. G. &amp; Lampkin, N. H. Greener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managing carbon and nitrogen cycles to reduce greenhouse gas emissions from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In: T. M. Letcher, ed. Managing global warming. London: Academic Press. p. 553-577, 2019. DOI: https:// doi.org/10.1016/B978-0-12-814104-5.00019-3.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Stark, F. Impact of crop-livestock integration on the agroecological performance of mixed crop-livestock systems in the humid tropics. Comparative analysis across Latino-Caribbean territories. Ph.D. Thesis. Montpellier, France: INRA, UMR-SELMET, 2016.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Stark, F.; Gonzalez-Garda, E.; Navegantes, Livia; Miranda, Taymer; Poccard-Chapuis, R.; Archimede, H. et al. Crop-livestock integration determines the agroecological performance of mixed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in Latino-Caribbean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Agron.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Dev. 38:4, 2018. DOI: </w:t>
      </w:r>
      <w:hyperlink r:id="rId853" w:history="1">
        <w:r>
          <w:rPr>
            <w:rFonts w:ascii="arial" w:eastAsia="arial" w:hAnsi="arial" w:cs="arial"/>
            <w:i/>
            <w:color w:val="0077CC"/>
            <w:sz w:val="20"/>
            <w:u w:val="single"/>
            <w:shd w:val="clear" w:color="auto" w:fill="FFFFFF"/>
            <w:lang w:val="en-US" w:eastAsia="en-US" w:bidi="ar-SA"/>
          </w:rPr>
          <w:t>https://doi.org/10.1007</w:t>
        </w:r>
      </w:hyperlink>
      <w:r>
        <w:rPr>
          <w:rFonts w:ascii="arial" w:eastAsia="arial" w:hAnsi="arial" w:cs="arial"/>
          <w:color w:val="000000"/>
          <w:sz w:val="20"/>
          <w:lang w:val="en-US" w:eastAsia="en-US" w:bidi="ar-SA"/>
        </w:rPr>
        <w:t>/ s13593-017-0479-x.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Therond, O.; Duru, M.; Roger-Estrade, J. &amp; Richard, G. A new analytical framework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model diversities. A review. Agron.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Dev. 37:21, 2017. DOI: https:// doi.org/10.1007/s13593-017-0429-7.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Thornton, P. K.; Rosenstock, T.; Forch, W.; Lamanna, Christine; Bell, P.; Henderson, B. et al. A qualitative evaluation of CSA options in mixed crop-livestock systems in developing countries. In: L. Lipper, N. McCarthy, D. Zilberman, S. Asfaw and G. Branca, eds. Climate smart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Natural resource management and policy. Cham, Switzerland: Springer; 2018. p. 385-423. DOI: https:// doi.org/10.1007/978-3-319-61194-5_17.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Tully, Kate &amp; Ryals, Rebecca. Nutrient cycling in agroecosystems: balancing food and environmental objectives. Agroecol.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Food Syst. 41 (7):761-798, 2017. DOI: https://doi:10.1080/216 83565.2017.1336149.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Vazquez, L. Diseno y manejo agroecologico de sistemas de produccion agropecuaria. En: E. Marfinez-Oliva, ed. Sembrando en Tierra Viva. Manual de Agroecologia. La Habana. p. 185,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Von Bentalanfly, L. General system theory. Foundations, development, applications. New York: George Braziller, 1968.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Walia, S. S.; Dhawan, V.; Dhawan, A. K. &amp; Ravisankar, N. Integrated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enhancing income source for marginal and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In: R. Peshin and A. K. Dhawan, eds. Natural resource management: ecological perspectives. Cham, Switzerland: Springer. p. 63-94, 2019. DOI https:// doi.org/10.1007/978-3-319-99768-1_5.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Wezel, A.; Bellon, S.; Dore, T.; Francis, C.; Vallod, D. &amp; David, C. Agroecology as a science, a movement and a practice. A review. Agron.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Dev. 29 (4):503-515, 2009. DOI: https://doi. org/10.1051/agro/2009004.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Katia Bover-Felices </w:t>
      </w:r>
      <w:hyperlink r:id="rId854" w:history="1">
        <w:r>
          <w:rPr>
            <w:rFonts w:ascii="arial" w:eastAsia="arial" w:hAnsi="arial" w:cs="arial"/>
            <w:i/>
            <w:color w:val="0077CC"/>
            <w:sz w:val="20"/>
            <w:u w:val="single"/>
            <w:shd w:val="clear" w:color="auto" w:fill="FFFFFF"/>
            <w:lang w:val="en-US" w:eastAsia="en-US" w:bidi="ar-SA"/>
          </w:rPr>
          <w:t>https://orcid.org/0000-0001-5112-9312</w:t>
        </w:r>
      </w:hyperlink>
      <w:r>
        <w:rPr>
          <w:rFonts w:ascii="arial" w:eastAsia="arial" w:hAnsi="arial" w:cs="arial"/>
          <w:color w:val="000000"/>
          <w:sz w:val="20"/>
          <w:lang w:val="en-US" w:eastAsia="en-US" w:bidi="ar-SA"/>
        </w:rPr>
        <w:t xml:space="preserve"> and Jesus Suarez-Hernandez </w:t>
      </w:r>
      <w:hyperlink r:id="rId855" w:history="1">
        <w:r>
          <w:rPr>
            <w:rFonts w:ascii="arial" w:eastAsia="arial" w:hAnsi="arial" w:cs="arial"/>
            <w:i/>
            <w:color w:val="0077CC"/>
            <w:sz w:val="20"/>
            <w:u w:val="single"/>
            <w:shd w:val="clear" w:color="auto" w:fill="FFFFFF"/>
            <w:lang w:val="en-US" w:eastAsia="en-US" w:bidi="ar-SA"/>
          </w:rPr>
          <w:t>https://orcid.org/0000-0002-6232-1251</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Estacion Experimental de Pastosy Forrajes Indio Hatuey, Universidad de Matanzas, Ministerio de Educacion Superior. Central Republicana, CP 44280, Matanzas, Cuba. E-mail: </w:t>
      </w:r>
      <w:hyperlink r:id="rId856" w:history="1">
        <w:r>
          <w:rPr>
            <w:rFonts w:ascii="arial" w:eastAsia="arial" w:hAnsi="arial" w:cs="arial"/>
            <w:i/>
            <w:color w:val="0077CC"/>
            <w:sz w:val="20"/>
            <w:u w:val="single"/>
            <w:shd w:val="clear" w:color="auto" w:fill="FFFFFF"/>
            <w:lang w:val="en-US" w:eastAsia="en-US" w:bidi="ar-SA"/>
          </w:rPr>
          <w:t>katia.bover@ihatuey.cu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Received; September 05,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Accepted; March 08,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Table 1. Agroecological principles and associated technologies or socioecological processes for the development of agroecological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Agroecological principles Technologies or socioecological processes Nutrient and organic Non-generation of waste, cycle closing, matter recycling, utilization of opportunities, optimization of stimulation to biodiversity beneath the availability and balance soil and waste treatment. Training and of nutrient flow. stimulation to participatory action and knowledge management by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families and actors implied in agroecology development. Plant and animal Polycrops, rotations, animal diversification at husbandry-</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integration, species or genetic level maximum possible biodiversity and in time and space. promotion of functional diversity. Production of organic fertilizers from Optimization of nutrient harvest waste or animal excreta, and water flow. infiltration trenches, contention barriers, water harvest, minimum tillage, contour rows and integration of crops and animal rearing. Provision of optimum Addition of organic fertilizers, covers, edaphic conditions for green manures, incorporation of mulch, crop growth, with optimum irrigation and use of biological management of organic inputs. matter and stimulation of soil biology. Minimization of losses due to insects, pathogens Covers, contention barriers, terraces, and weeds through windbreaks, stimulation of beneficial preventive measures and fauna and cycle closing. by stimulating the beneficial, antagonist fauna, and allelopathy. Exploitation of synergies Polycrops and rotations, incorporation that emerge from plant- of fruit or forestry trees and animals, plant, plant-animals and use of renewable energy sources. Each animals-animals element performs diverse functions and interactions. each function is based on several elements. Use of renewable energy sources and appropriate technologies for the maximum possible efficiency, along with innovation,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experimentation and knowledge dialogue. Independence from Economic viability the market of external inputs and optimum use of the available resources. Prices of family productions adjusted to production costs. Development of rustic breeds and crops adapted to the environment and local possibilities, conservation of the autochthonous or adapted seeds, adjustment to the family's preferences and to the local consumers' market. Maximum added value to the productions, articulation of short commercialization channels of the agroecological family productions and development of market policies that favor them. Local articulation of public policies of promotion and support, Social justice institutionalization of family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fair markets, solidary economy, awareness of the importance of consuming healthy food and developing family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valorization of the quality of agroecological products, "family origin denomination", popular certification and social recognition of the agroecology ethics. Source: Gliessman (1998, modified by Casimiro, 2016)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7"/>
          <w:headerReference w:type="default" r:id="rId858"/>
          <w:footerReference w:type="even" r:id="rId859"/>
          <w:footerReference w:type="default" r:id="rId860"/>
          <w:headerReference w:type="first" r:id="rId861"/>
          <w:footerReference w:type="first" r:id="rId862"/>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3" w:history="1">
        <w:r>
          <w:rPr>
            <w:rFonts w:ascii="arial" w:eastAsia="arial" w:hAnsi="arial" w:cs="arial"/>
            <w:b/>
            <w:bCs/>
            <w:i/>
            <w:color w:val="0077CC"/>
            <w:kern w:val="32"/>
            <w:sz w:val="28"/>
            <w:szCs w:val="32"/>
            <w:u w:val="single"/>
            <w:shd w:val="clear" w:color="auto" w:fill="FFFFFF"/>
            <w:lang w:val="en-US" w:eastAsia="en-US" w:bidi="ar-SA"/>
          </w:rPr>
          <w:t xml:space="preserve">7 Healthy And </w:t>
        </w:r>
      </w:hyperlink>
      <w:hyperlink r:id="rId863"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863" w:history="1">
        <w:r>
          <w:rPr>
            <w:rFonts w:ascii="arial" w:eastAsia="arial" w:hAnsi="arial" w:cs="arial"/>
            <w:b/>
            <w:bCs/>
            <w:i/>
            <w:color w:val="0077CC"/>
            <w:kern w:val="32"/>
            <w:sz w:val="28"/>
            <w:szCs w:val="32"/>
            <w:u w:val="single"/>
            <w:shd w:val="clear" w:color="auto" w:fill="FFFFFF"/>
            <w:lang w:val="en-US" w:eastAsia="en-US" w:bidi="ar-SA"/>
          </w:rPr>
          <w:t xml:space="preserve"> Snacks And Beverages You Can Enjoy At Home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Forbes.com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19,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Forbes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MeiMei Fox, Contributor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During these times of Coronavirus lockdown, with half of American businesses already encouraging remote work, here are 7 snack and beverage companies determined to keep us and the planet healthier through their innovative products.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46% of American businesses have implemented remote-work policies as of mid-February. As more of the world s population face Coronavirus lockdown, we re all looking for tasty treats we can enjoy from the confines of our homes. Here are seven companies making beverages and snacks that are not only delicious, but also good for you and the planet. You should be able to find them at your local grocery stores or online. Enjoy   and stay healthy!</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1.    Karma Nuts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mission to  do good, eat good, feel good,  Karma Nuts is the innovator of the Wrapped  cashew. By leaving the skin on the nuts, Karma Nuts enables its cashews to serve as a good source of six essential vitamins and minerals, with the additional benefits of twice the fiber and antioxidative activity of other cashews. This snack is nutritionally superior, Whole30 compliant, vegan, paleo, keto-friendly, and sold in a variety of flavors from turmeric to cinnamon.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Karma Nuts is dedicated to sustainability. Leaving the skin on the cashews upcycles a portion of the nut that usually is discarded, thereby resulting in less waste overall. The company works closely with its Indian suppliers, regularly auditing them for ethical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in every aspect of the business.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Karma Nuts Founder and President Ganesh Nair s</w:t>
      </w:r>
      <w:r>
        <w:rPr>
          <w:rFonts w:ascii="arial" w:eastAsia="arial" w:hAnsi="arial" w:cs="arial"/>
          <w:b/>
          <w:color w:val="000000"/>
          <w:sz w:val="20"/>
          <w:lang w:val="en-US" w:eastAsia="en-US" w:bidi="ar-SA"/>
        </w:rPr>
        <w:t> </w:t>
      </w:r>
      <w:r>
        <w:rPr>
          <w:rFonts w:ascii="arial" w:eastAsia="arial" w:hAnsi="arial" w:cs="arial"/>
          <w:color w:val="000000"/>
          <w:sz w:val="20"/>
          <w:lang w:val="en-US" w:eastAsia="en-US" w:bidi="ar-SA"/>
        </w:rPr>
        <w:t>family has been in the cashew business in India for over 85 years. His grandfather was one of the pioneers of cashew production in the late 1920s, when India was under British rule. The cashew industry went on to become a leading employer in southern and western India, helping lift the economic prospects of thousands of people, particularly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few years ago, Nair took a sabbatical from his healthcare career to help lead the family business, Western India Cashew. But as he was preparing to re-enter the healthcare world, he saw an opportunity to educate and make available to American consumers a less processed, more nutritious cashew   the Wrapped cashew   which his family had been developing for over ten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biggest challenge Nair faces with Karma Nuts is around education. Very few Americans know what a Wrapped cashew is and why it s superior in taste and nutrition. Nair s job is to communicate the health and flavor benefits of eating a skin-on cashew, and to get more people excited about Karma Nuts by enlisting the support of the brand s biggest fans.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aspiring changemakers, Nair says,  Do the research. It s incredibly important to understand your industry, what drives it, what motivates consumers   then you can really understand what is missing. Consumer preferences are constantly changing, so don t think about how things have been done but rather how you can bring something innovative to the market that better fits people s needs. Once you build a strong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 on top of that insight, success will follow.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2.    Quinn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Quinn is committed to full ingredient transparency, integrity and sustainability in their packaged food products. The company first innovated microwave popcorn, creating the PUREPOP  bag   the first and only microwave popcorn bag to be completely stripped of all PFOAs, PFCs and plastic coatings. Not only did Quinn clean up the bag, but they also cleaned up the ingredient deck using organic, non-GMO popcorn kernels, high oleic sunflower oil, and never any added natural flavorings, only real ingredients.</w:t>
      </w:r>
      <w:r>
        <w:rPr>
          <w:rFonts w:ascii="arial" w:eastAsia="arial" w:hAnsi="arial" w:cs="arial"/>
          <w:b/>
          <w:color w:val="000000"/>
          <w:sz w:val="20"/>
          <w:lang w:val="en-US" w:eastAsia="en-US" w:bidi="ar-SA"/>
        </w:rPr>
        <w:t> </w:t>
      </w:r>
      <w:r>
        <w:rPr>
          <w:rFonts w:ascii="arial" w:eastAsia="arial" w:hAnsi="arial" w:cs="arial"/>
          <w:color w:val="000000"/>
          <w:sz w:val="20"/>
          <w:lang w:val="en-US" w:eastAsia="en-US" w:bidi="ar-SA"/>
        </w:rPr>
        <w:t>Quinn was named 2017 Snack Producer of the Year by Snack Food and Wholesale Bakery, and Founder/CEO Kristy Lewis was honored as one of the Most Promising Women Entrepreneurs by Fortune Magazine. Lewis recently was chosen by Whole Foods as one of their Women Makers: Raising the Bar, highlighting female entrepreneurs who are inspiring and motivating others to create new and better products. Quinn snacks are available on Amazon as well as in numerous retail stores.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three boys under 10, Lewis is passionate about bringing healthier classic snacks to market. Nine years ago and only three days after the birth of her first son, Quinn, she set out to clean up her favorite childhood snack, microwave popcorn. While pregnant, she learned about all the icky ingredients and plastic coatings on all bags of microwave popcorn sold at the time. Following popcorn, Lewis launched the first and only pretzels on the market made with naturally gluten-free sorghum. The ancient grain is not only healthy, but also a highly drought-tolerant and water-efficient crop, which makes it more environmentally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than many other sources of grain. And last year, Quinn launched the first ever gluten-free peanut butter-filled pretzel. Quinn backs all of their ingredients up with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-to-BagTM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biggest challenge Lewis has faced is that she is  atotal perfectionist and control freak.  At the start, she believed that she needed to work herself into the ground in order to succeed. But she quickly learned that her approach was, on the contrary, a recipe for total failure.  My challenge has been learning to surrender and trusting that if can let go a little bit, everything will be alright,  Lewis says.  If I trusted and believed in my team, everything around me, including me, would thrive!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aspiring entrepreneurs, Lewis says,  Even though you may want to be a changemaker, do not sacrifice yourself or your family and friends. If you don t pace yourself, you will burn out. Caring for yourself is how you can care for others. Go for a walk, listen to a podcast, meditate, breathe, call your friends, and remember that if you don t have a clear head to achieve the impossible, then you won 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3.    Olyxir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Growing up, Olyxir founder Josephine Musco s father used the olive leaf to treat various ailments, a remedy that had been passed down through his Phoenician ancestors. It turns out that the olive leaf has many healthful properties. It contains polyphenols and antioxidants that aid in lowering blood pressure, reducing inflammation, and boosting the immune system. Yet surprisingly, these leaves are typically wasted by the olive industry. Musco created Olyxir to change that. Using a gentle air-drying process, the leaves are condensed into a concentrated powder and infused into the brand s instant tea strips, which have zero calories and can be dissolved in hot or cold water. Olyxir is currently available in nine countries and over 30 major retailers.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Musco has been a yogi since she was four, and a raw vegan for most of her adult life.  I have a deep spiritual connection to Mother Nature and believe in the interconnectivity of all forms of life,  she says.  Sustainability is necessary. Mindless consumerism has taken a toll on the environment, which in turn is affecting the quality of our lives. We ve driven animal and plant species to extinction, the glaciers are melting, and the forests are burning. The birth of my daughter three years ago made me realize that every little bit of effort matters. We all can help tip the scale positively or negatively. I had to do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Getting started with Olyxir, Musco faced many challenges. She was an immigrant woman in her early 20s trying to start a female-owned and operated business in the male-dominated food and beverage world.  I worked night and day meeting sustainability goals and benchmarks, and stayed consistent in relentlessly pursuing my mission of developing a patentable technology to safeguard my small business,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she has to face the consumer and their mindset. Musco says that  educating people on the impact of the plastic bottle, tea bag, and post-consumer waste is a tremendous task. Olyxir takes the conventional drink from a plastic bottle or tea bag to a fully dissolvable, antioxidant-rich strip. My team and I work on a daily basis to increase mindfulness of the environment as well as consumer health.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aspiring entrepreneurs, Musco says,  You will fail, you will be turned down, and you will be told that it s a bad idea. If you believe in what you are doing, keep doing it! For repetition is the mother of perfection and perseverance is the mother of success. Practice gratefulness and always see the full half of the glass. You have one life.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4.    Forager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Forager Project is a family-owned company committed to providing organic, plant-based, minimally-processed products such as cashew milks and yogurts, and non-dairy butter and sour cream. Founder and CEO Stephen Williamson joined Odwalla juice company in 1991, where he held a variety of positions from CFO to Chairman of the Board and CEO. After taking a sabbatical from the world of consumer-packaged goods, he created Forager Project in 2013 with his stepson John-Charles Hanley.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Forager is a reflection of my life,  says Williamson.  I went to UC Berkeley when good food was just opening up with Chez Panisse, Cheese Board, Monterey Market, Berkeley Bowl. It was a great place for good, minimally processed food. That stayed with me for the rest of my life. Good food, good thought, good books, good friends are all the core to life.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Forager Project believes that with the current state of human population on the earth, an animal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 is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Plant-based foods are better for the planet and human health, as is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organically. But moving forward with the company has taken far more capital than its founders ever envisioned.  It feels like rock climbing without a rope   you have only one choice, to go up,  says Williamson.  Up until Danone invested, our family led every capital raise and that s tough to do.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aspiring changemakers, Williamson has this to say.  The more that people doubt you and think you re crazy, the more that you have to be comfortable with yourself and your vision. There s a doubter at every corner.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5.    Infarm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2050, more than seven billion people will be living in cities worldwide. Food scarcity is a real issue, and modern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places an incredible burden on our environment. Infarm has developed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approach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reduces energy demand and supports biodiversity by almost eliminating the food supply chain. To date, the company has partnered with over 25 major retailers in seven countries   including Kroger s QFC in the US   to grow its fresh greens and herbs directly inside their stores. Each in-store Infarm requires 95% less water and 75% less fertilizer than soil-based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removes the need for transportation and shipping of the produce as well as pesticides and harmful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Michaeli cofounded Infarm in order to help cities become self-sufficient in their food production while significantly improving the safety, quality, and environmental footprint of our food. Modern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is responsible for 17% of total global CO2 emissions and saps plants of 45% of vital nutrients by the time they arrive in the supermarket. Infarm began by experimenting with hydroponic systems they built themselves. They also connected with many inspiring urban planners, designers, food activists,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architects, chefs, and hackers.  These varied voices helped us to understand why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had not experienced rapid growth despite it being a possible solution to feeding the world in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way,  Michaeli says.  They helped us crystalize what kind of change we could offer.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Being an entrepreneur is an ongoing learning process that involves lots of research, trial and error,  Michaeli cautions.  You have to love it because the need to be open to learning just accelerates over the years as you grow. Also, find the right partners who inspire you, whom you trust and you enjoy working with. I have the fortune to work with the Galonska brothers and we elevate one another. We three together are more than anything we could possibly produce apart.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6.    LION Tea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LION Tea has created a line of all-natural, antioxidant-rich dandelion tea products that are as good for human health as they are for the environment. The dandelion   America s much maligned lawn nuisance, the innocent victim of every weed killer on the market   happens to be beloved by bees, bring nutrients to the soil, and serve as a powerful healing remedy to humans. LION Tea has launched in New York and LA, gained over 500 retail partners, and with Amazon is fulfilling orders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day soon after his 21stbirthday, LION Tea Founder Ray DeRosa woke up and realized that he was blind. It turned out he had a rare condition known as Leber s Neuropathy, an inherited eye disease that takes away your vision over the course of a few days. Doctors told him there was no known cure. Luckily for DeRosa, his mother refused to accept that prognosis. Hailing originally from Greece, whose culture is known for its homemade health remedies, she created her own concoction of dandelion tea to heal her son. Within three days, his vision had miraculously returned.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DeRosa soon discovered a wide range of benefits from his mother s homemade elixir. It worked as a hangover cure, a natural detox, an anti-inflammatory, a liver cleanser, a skin toner, and more. He became dedicated to creating LION Tea and thereby spreading the message about the healing powers of dandelions to the world. In addition, sustainability is one of the company s core values.  Dandelions aren t a pesky weed but a homegrown super-plant,  says DeRosa.  Imagine a world where we stopped spraying herbicides that are awful for us and the environment, and started enjoying these plants as food and medicine.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aspiring entrepreneurs, DeRosa offers this advice.  First, make sure you re getting into your business for the right reasons. You re going to be tested over and over. If you are here for the money, it s going to be hard. Then, assuming you ve created something that has addressed a market need, all you need to do is survive. I think people underestimate resilience. I ve seen great products fail and terrible products succeed all based on the founding team s ability to survive the trials that come with entrepreneurship.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7.    ROAR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ROAR Organic makes all-natural low-calorie, low-sugar beverages with functional benefits coming from electrolytes, antioxidants and B-vitamins. The company recently introduced Kids ROAR, a line of USDA Certified organic electrolyte beverages with Vitamin C for children, and Electrolyte Powder Sticks that consumers can mix with water. ROAR is rapidly expanding nationally and on track to be carried in 20,000 stores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 dedication to overall wellness on the rise, especially among younger people, ROAR Founder and CEO Roly Nesi saw a market need.  Boutique fitness studio concepts were popping up everywhere, but the beverage choices didn t seem to be keeping up with these trends,  he says.  If you looked at the electrolyte beverage options that were available at the time, all of them were very masculine, aggressive in appearance and marketing, and centered around team sports. I wanted to create a beverage that was designed for the Millennial hustler, whether at the office or the fitness studio.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unknown brand when he started it, Nesi found it challenging to locate a distributor for ROAR. He chose to self-distribute   and not in the most typical fashion. He explains,  We towed our first product run in an open landscaping trailer across the George Washington Bridge and it almost fell into the Hudson. We warehoused the drinks in my mom s shed and had to pay for new gravel every other week because the truck would destroy her driveway. We were working 14 to 16-hour days, taking home no income, and realizing how much less we knew about the business than we thought. Looking back, I wouldn t have done it any differently. You learn a lot that way and those were some of the best times of my life.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aspiring entrepreneurs, Nesi says,  There are no right answers. Find your path. Do your thing. Be happy. This has been my journey and I am hoping to reach others with a similar message.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4"/>
          <w:headerReference w:type="default" r:id="rId865"/>
          <w:footerReference w:type="even" r:id="rId866"/>
          <w:footerReference w:type="default" r:id="rId867"/>
          <w:headerReference w:type="first" r:id="rId868"/>
          <w:footerReference w:type="first" r:id="rId869"/>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0" w:history="1">
        <w:r>
          <w:rPr>
            <w:rFonts w:ascii="arial" w:eastAsia="arial" w:hAnsi="arial" w:cs="arial"/>
            <w:b/>
            <w:bCs/>
            <w:i/>
            <w:color w:val="0077CC"/>
            <w:kern w:val="32"/>
            <w:sz w:val="28"/>
            <w:szCs w:val="32"/>
            <w:u w:val="single"/>
            <w:shd w:val="clear" w:color="auto" w:fill="FFFFFF"/>
            <w:lang w:val="en-US" w:eastAsia="en-US" w:bidi="ar-SA"/>
          </w:rPr>
          <w:t>World gold for an Argentine winery: what its wines are like and its history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2020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951 words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w:t>
      </w:r>
      <w:r>
        <w:rPr>
          <w:rFonts w:ascii="arial" w:eastAsia="arial" w:hAnsi="arial" w:cs="arial"/>
          <w:b/>
          <w:color w:val="000000"/>
          <w:sz w:val="20"/>
          <w:lang w:val="en-US" w:eastAsia="en-US" w:bidi="ar-SA"/>
        </w:rPr>
        <w:t>are four</w:t>
      </w:r>
      <w:r>
        <w:rPr>
          <w:rFonts w:ascii="arial" w:eastAsia="arial" w:hAnsi="arial" w:cs="arial"/>
          <w:color w:val="000000"/>
          <w:sz w:val="20"/>
          <w:lang w:val="en-US" w:eastAsia="en-US" w:bidi="ar-SA"/>
        </w:rPr>
        <w:t xml:space="preserve"> brothers united by wine and a lifestyle. </w:t>
      </w:r>
      <w:r>
        <w:rPr>
          <w:rFonts w:ascii="arial" w:eastAsia="arial" w:hAnsi="arial" w:cs="arial"/>
          <w:b/>
          <w:color w:val="000000"/>
          <w:sz w:val="20"/>
          <w:lang w:val="en-US" w:eastAsia="en-US" w:bidi="ar-SA"/>
        </w:rPr>
        <w:t xml:space="preserve">The Michelini </w:t>
      </w:r>
      <w:r>
        <w:rPr>
          <w:rFonts w:ascii="arial" w:eastAsia="arial" w:hAnsi="arial" w:cs="arial"/>
          <w:color w:val="000000"/>
          <w:sz w:val="20"/>
          <w:lang w:val="en-US" w:eastAsia="en-US" w:bidi="ar-SA"/>
        </w:rPr>
        <w:t xml:space="preserve">-Gerardo (50), Gabriel (48), Matías (46) and Juan Pablo (38) - </w:t>
      </w:r>
      <w:r>
        <w:rPr>
          <w:rFonts w:ascii="arial" w:eastAsia="arial" w:hAnsi="arial" w:cs="arial"/>
          <w:b/>
          <w:color w:val="000000"/>
          <w:sz w:val="20"/>
          <w:lang w:val="en-US" w:eastAsia="en-US" w:bidi="ar-SA"/>
        </w:rPr>
        <w:t>have managed to transform</w:t>
      </w:r>
      <w:r>
        <w:rPr>
          <w:rFonts w:ascii="arial" w:eastAsia="arial" w:hAnsi="arial" w:cs="arial"/>
          <w:color w:val="000000"/>
          <w:sz w:val="20"/>
          <w:lang w:val="en-US" w:eastAsia="en-US" w:bidi="ar-SA"/>
        </w:rPr>
        <w:t xml:space="preserve"> their surname into a brand of international prestige, as a result of their work together and from which each carries out separately.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are used to receiving prizes, but everyone agrees that the one they have just received is the most important of all. The global network Great Wine Capitals, which each year distinguishes the highlights of wine tourism, awarded the Family Winery SuperUco, owned by the Michelini, the </w:t>
      </w:r>
      <w:r>
        <w:rPr>
          <w:rFonts w:ascii="arial" w:eastAsia="arial" w:hAnsi="arial" w:cs="arial"/>
          <w:b/>
          <w:color w:val="000000"/>
          <w:sz w:val="20"/>
          <w:lang w:val="en-US" w:eastAsia="en-US" w:bidi="ar-SA"/>
        </w:rPr>
        <w:t>world's top Gold Award 2021,</w:t>
      </w:r>
      <w:r>
        <w:rPr>
          <w:rFonts w:ascii="arial" w:eastAsia="arial" w:hAnsi="arial" w:cs="arial"/>
          <w:b/>
          <w:color w:val="000000"/>
          <w:sz w:val="20"/>
          <w:lang w:val="en-US" w:eastAsia="en-US" w:bidi="ar-SA"/>
        </w:rPr>
        <w:t xml:space="preserve">in recognition of its </w:t>
      </w:r>
      <w:r>
        <w:rPr>
          <w:rFonts w:ascii="arial" w:eastAsia="arial" w:hAnsi="arial" w:cs="arial"/>
          <w:b/>
          <w:i/>
          <w:color w:val="000000"/>
          <w:sz w:val="20"/>
          <w:u w:val="single"/>
          <w:lang w:val="en-US" w:eastAsia="en-US" w:bidi="ar-SA"/>
        </w:rPr>
        <w:t>sustainable</w:t>
      </w:r>
      <w:r>
        <w:rPr>
          <w:rFonts w:ascii="arial" w:eastAsia="arial" w:hAnsi="arial" w:cs="arial"/>
          <w:b/>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Gerardo, Matías and Juan Pablo have been making wines individually for more than 15 years. But, in parallel with these personal projects, </w:t>
      </w:r>
      <w:r>
        <w:rPr>
          <w:rFonts w:ascii="arial" w:eastAsia="arial" w:hAnsi="arial" w:cs="arial"/>
          <w:b/>
          <w:color w:val="000000"/>
          <w:sz w:val="20"/>
          <w:lang w:val="en-US" w:eastAsia="en-US" w:bidi="ar-SA"/>
        </w:rPr>
        <w:t>in 2011 they set out on the adventure of working together on a type of ecological and natural viticulture.</w:t>
      </w:r>
      <w:r>
        <w:rPr>
          <w:rFonts w:ascii="arial" w:eastAsia="arial" w:hAnsi="arial" w:cs="arial"/>
          <w:color w:val="000000"/>
          <w:sz w:val="20"/>
          <w:lang w:val="en-US" w:eastAsia="en-US" w:bidi="ar-SA"/>
        </w:rPr>
        <w:t xml:space="preserve"> The fourth brother, Gabriel, joined to take care of the commercial and administrative part, along with a friend and partner, Daniel Sammartino. Thus, the team planted their first vines in Los Chacayes, Valle de Uco, a region at the foot of Los Andes that belongs to the Mendocino department of Tunuyán.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started as a family with the illusion that </w:t>
      </w:r>
      <w:r>
        <w:rPr>
          <w:rFonts w:ascii="arial" w:eastAsia="arial" w:hAnsi="arial" w:cs="arial"/>
          <w:b/>
          <w:color w:val="000000"/>
          <w:sz w:val="20"/>
          <w:lang w:val="en-US" w:eastAsia="en-US" w:bidi="ar-SA"/>
        </w:rPr>
        <w:t>if our children</w:t>
      </w:r>
      <w:r>
        <w:rPr>
          <w:rFonts w:ascii="arial" w:eastAsia="arial" w:hAnsi="arial" w:cs="arial"/>
          <w:color w:val="000000"/>
          <w:sz w:val="20"/>
          <w:lang w:val="en-US" w:eastAsia="en-US" w:bidi="ar-SA"/>
        </w:rPr>
        <w:t xml:space="preserve"> were going to work one day in the vineyard they would not be in contact with toxic</w:t>
      </w:r>
      <w:r>
        <w:rPr>
          <w:rFonts w:ascii="arial" w:eastAsia="arial" w:hAnsi="arial" w:cs="arial"/>
          <w:b/>
          <w:color w:val="000000"/>
          <w:sz w:val="20"/>
          <w:lang w:val="en-US" w:eastAsia="en-US" w:bidi="ar-SA"/>
        </w:rPr>
        <w:t xml:space="preserve"> agrochemicals.</w:t>
      </w:r>
      <w:r>
        <w:rPr>
          <w:rFonts w:ascii="arial" w:eastAsia="arial" w:hAnsi="arial" w:cs="arial"/>
          <w:color w:val="000000"/>
          <w:sz w:val="20"/>
          <w:lang w:val="en-US" w:eastAsia="en-US" w:bidi="ar-SA"/>
        </w:rPr>
        <w:t xml:space="preserve"> That's how we started this path of making organic wines. Then we move towards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which is a more sensitive or spiritual type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Matthias tells </w:t>
      </w:r>
      <w:r>
        <w:rPr>
          <w:rFonts w:ascii="arial" w:eastAsia="arial" w:hAnsi="arial" w:cs="arial"/>
          <w:b/>
          <w:color w:val="000000"/>
          <w:sz w:val="20"/>
          <w:lang w:val="en-US" w:eastAsia="en-US" w:bidi="ar-SA"/>
        </w:rPr>
        <w:t>Clarín.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explains the difference: "Traditional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uses chemicals in all processes: from the vineyard to the winery. </w:t>
      </w:r>
      <w:r>
        <w:rPr>
          <w:rFonts w:ascii="arial" w:eastAsia="arial" w:hAnsi="arial" w:cs="arial"/>
          <w:b/>
          <w:color w:val="000000"/>
          <w:sz w:val="20"/>
          <w:lang w:val="en-US" w:eastAsia="en-US" w:bidi="ar-SA"/>
        </w:rPr>
        <w:t xml:space="preserve">Organic </w:t>
      </w:r>
      <w:r>
        <w:rPr>
          <w:rFonts w:ascii="arial" w:eastAsia="arial" w:hAnsi="arial" w:cs="arial"/>
          <w:b/>
          <w:i/>
          <w:color w:val="000000"/>
          <w:sz w:val="20"/>
          <w:u w:val="single"/>
          <w:lang w:val="en-US" w:eastAsia="en-US" w:bidi="ar-SA"/>
        </w:rPr>
        <w:t>farming</w:t>
      </w:r>
      <w:r>
        <w:rPr>
          <w:rFonts w:ascii="arial" w:eastAsia="arial" w:hAnsi="arial" w:cs="arial"/>
          <w:b/>
          <w:color w:val="000000"/>
          <w:sz w:val="20"/>
          <w:lang w:val="en-US" w:eastAsia="en-US" w:bidi="ar-SA"/>
        </w:rPr>
        <w:t xml:space="preserve"> leaves synthetic chemicals and</w:t>
      </w:r>
      <w:r>
        <w:rPr>
          <w:rFonts w:ascii="arial" w:eastAsia="arial" w:hAnsi="arial" w:cs="arial"/>
          <w:color w:val="000000"/>
          <w:sz w:val="20"/>
          <w:lang w:val="en-US" w:eastAsia="en-US" w:bidi="ar-SA"/>
        </w:rPr>
        <w:t xml:space="preserve"> uses the most environmentally friendly organics. Biodynamics goes further, it is governed by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-gastronomic calendar that takes into account how </w:t>
      </w:r>
      <w:r>
        <w:rPr>
          <w:rFonts w:ascii="arial" w:eastAsia="arial" w:hAnsi="arial" w:cs="arial"/>
          <w:b/>
          <w:color w:val="000000"/>
          <w:sz w:val="20"/>
          <w:lang w:val="en-US" w:eastAsia="en-US" w:bidi="ar-SA"/>
        </w:rPr>
        <w:t>the cycles of the stars influence biological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Gerardo, "to be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is to be respectful". "Not only with the environment but also with everyone involved in the project. If I don't have a good deal with grape suppliers, if </w:t>
      </w:r>
      <w:r>
        <w:rPr>
          <w:rFonts w:ascii="arial" w:eastAsia="arial" w:hAnsi="arial" w:cs="arial"/>
          <w:b/>
          <w:color w:val="000000"/>
          <w:sz w:val="20"/>
          <w:lang w:val="en-US" w:eastAsia="en-US" w:bidi="ar-SA"/>
        </w:rPr>
        <w:t>I don't care about the well-being of those who work with us, it's no use having an award-winning wine,"</w:t>
      </w:r>
      <w:r>
        <w:rPr>
          <w:rFonts w:ascii="arial" w:eastAsia="arial" w:hAnsi="arial" w:cs="arial"/>
          <w:color w:val="000000"/>
          <w:sz w:val="20"/>
          <w:lang w:val="en-US" w:eastAsia="en-US" w:bidi="ar-SA"/>
        </w:rPr>
        <w:t>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SuperUco was born as a boutique winery and they bet to continue like this: they are not interested in turning theirs into an industrial product, on a large scale. With only 2 hectares of vineyards, they produce 35 thousand bottles a year, </w:t>
      </w:r>
      <w:r>
        <w:rPr>
          <w:rFonts w:ascii="arial" w:eastAsia="arial" w:hAnsi="arial" w:cs="arial"/>
          <w:b/>
          <w:color w:val="000000"/>
          <w:sz w:val="20"/>
          <w:lang w:val="en-US" w:eastAsia="en-US" w:bidi="ar-SA"/>
        </w:rPr>
        <w:t>although they export half the total to 15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winemaking process is handmade and the whole family participates. During the harvest you can see the complete Michelini clan in action: </w:t>
      </w:r>
      <w:r>
        <w:rPr>
          <w:rFonts w:ascii="arial" w:eastAsia="arial" w:hAnsi="arial" w:cs="arial"/>
          <w:b/>
          <w:color w:val="000000"/>
          <w:sz w:val="20"/>
          <w:lang w:val="en-US" w:eastAsia="en-US" w:bidi="ar-SA"/>
        </w:rPr>
        <w:t>grandparents, parents and grandchildren collaborate in the manual harvest of the grapes</w:t>
      </w:r>
      <w:r>
        <w:rPr>
          <w:rFonts w:ascii="arial" w:eastAsia="arial" w:hAnsi="arial" w:cs="arial"/>
          <w:color w:val="000000"/>
          <w:sz w:val="20"/>
          <w:lang w:val="en-US" w:eastAsia="en-US" w:bidi="ar-SA"/>
        </w:rPr>
        <w:t xml:space="preserve"> and the care of the orchard that is part of the ecosystem that encompasses the proposal. "Even children compost to pay for the land," Matthias says.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Michelini: a dynasty of wine-making</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Arduino Michelini</w:t>
      </w:r>
      <w:r>
        <w:rPr>
          <w:rFonts w:ascii="arial" w:eastAsia="arial" w:hAnsi="arial" w:cs="arial"/>
          <w:color w:val="000000"/>
          <w:sz w:val="20"/>
          <w:lang w:val="en-US" w:eastAsia="en-US" w:bidi="ar-SA"/>
        </w:rPr>
        <w:t xml:space="preserve">was born in Ancona, Italy, </w:t>
      </w:r>
      <w:r>
        <w:rPr>
          <w:rFonts w:ascii="arial" w:eastAsia="arial" w:hAnsi="arial" w:cs="arial"/>
          <w:b/>
          <w:color w:val="000000"/>
          <w:sz w:val="20"/>
          <w:lang w:val="en-US" w:eastAsia="en-US" w:bidi="ar-SA"/>
        </w:rPr>
        <w:t>and arrived in Mendoza in the early 20th century.</w:t>
      </w:r>
      <w:r>
        <w:rPr>
          <w:rFonts w:ascii="arial" w:eastAsia="arial" w:hAnsi="arial" w:cs="arial"/>
          <w:color w:val="000000"/>
          <w:sz w:val="20"/>
          <w:lang w:val="en-US" w:eastAsia="en-US" w:bidi="ar-SA"/>
        </w:rPr>
        <w:t xml:space="preserve"> He planted his first vineyard in Maipú in the 1940s, but his dream did not prosper and he died without seeing his grandchildren succeed.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he and our maternal grandfather were winegrowers. My dad, Rufino, studied civil engineering, but then ended up helping build our winery. And my mom, Catalina, is a teacher, but she's always accompanied us, too. </w:t>
      </w:r>
      <w:r>
        <w:rPr>
          <w:rFonts w:ascii="arial" w:eastAsia="arial" w:hAnsi="arial" w:cs="arial"/>
          <w:b/>
          <w:color w:val="000000"/>
          <w:sz w:val="20"/>
          <w:lang w:val="en-US" w:eastAsia="en-US" w:bidi="ar-SA"/>
        </w:rPr>
        <w:t>For us, family unity is an incorruptible bond,"</w:t>
      </w:r>
      <w:r>
        <w:rPr>
          <w:rFonts w:ascii="arial" w:eastAsia="arial" w:hAnsi="arial" w:cs="arial"/>
          <w:color w:val="000000"/>
          <w:sz w:val="20"/>
          <w:lang w:val="en-US" w:eastAsia="en-US" w:bidi="ar-SA"/>
        </w:rPr>
        <w:t>says John Paul, the youngest of his brothers and sisters.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now on, </w:t>
      </w:r>
      <w:r>
        <w:rPr>
          <w:rFonts w:ascii="arial" w:eastAsia="arial" w:hAnsi="arial" w:cs="arial"/>
          <w:b/>
          <w:color w:val="000000"/>
          <w:sz w:val="20"/>
          <w:lang w:val="en-US" w:eastAsia="en-US" w:bidi="ar-SA"/>
        </w:rPr>
        <w:t>the wine dynasty of the</w:t>
      </w:r>
      <w:r>
        <w:rPr>
          <w:rFonts w:ascii="arial" w:eastAsia="arial" w:hAnsi="arial" w:cs="arial"/>
          <w:color w:val="000000"/>
          <w:sz w:val="20"/>
          <w:lang w:val="en-US" w:eastAsia="en-US" w:bidi="ar-SA"/>
        </w:rPr>
        <w:t>Michelini seems to be insured. Gerardo is married to Andrea Mufatto, also an winemaker (together they have their own wines, Michelini i Mufatto), and their son, Manuel (26), already makes his own wines in Argentina and Spain. Along the same path goes one of Gabriel's sons, Augustine, about to receive himself as an onologist, and two sons of Matthias: Paula (20) and Stéfano (17), who have already produced their first own labels with their father.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us wine is the road that takes us forward. We are absolutely different but we have the same search, we share a lifestyle. </w:t>
      </w:r>
      <w:r>
        <w:rPr>
          <w:rFonts w:ascii="arial" w:eastAsia="arial" w:hAnsi="arial" w:cs="arial"/>
          <w:b/>
          <w:color w:val="000000"/>
          <w:sz w:val="20"/>
          <w:lang w:val="en-US" w:eastAsia="en-US" w:bidi="ar-SA"/>
        </w:rPr>
        <w:t>We work together but we always seek to ensure that respect and brotherly love prevail over business.</w:t>
      </w:r>
      <w:r>
        <w:rPr>
          <w:rFonts w:ascii="arial" w:eastAsia="arial" w:hAnsi="arial" w:cs="arial"/>
          <w:color w:val="000000"/>
          <w:sz w:val="20"/>
          <w:lang w:val="en-US" w:eastAsia="en-US" w:bidi="ar-SA"/>
        </w:rPr>
        <w:t xml:space="preserve"> We are always and first and foremosy a family," Gerardo concludes.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How SuperUco wines are and how much they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work very precisely to </w:t>
      </w:r>
      <w:r>
        <w:rPr>
          <w:rFonts w:ascii="arial" w:eastAsia="arial" w:hAnsi="arial" w:cs="arial"/>
          <w:b/>
          <w:color w:val="000000"/>
          <w:sz w:val="20"/>
          <w:lang w:val="en-US" w:eastAsia="en-US" w:bidi="ar-SA"/>
        </w:rPr>
        <w:t>achieve memorable wines.</w:t>
      </w:r>
      <w:r>
        <w:rPr>
          <w:rFonts w:ascii="arial" w:eastAsia="arial" w:hAnsi="arial" w:cs="arial"/>
          <w:color w:val="000000"/>
          <w:sz w:val="20"/>
          <w:lang w:val="en-US" w:eastAsia="en-US" w:bidi="ar-SA"/>
        </w:rPr>
        <w:t xml:space="preserve"> SuperUco is our house, where each of the brothers puts their best to make the best wine possible," says Juan Pablo.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have three lines of wines. The entrance is Calcareous, with which they bet to reflect the micro terroirs that make up the region: Gualtallary, Los Chacayes and Altamira. "With Calcareous we </w:t>
      </w:r>
      <w:r>
        <w:rPr>
          <w:rFonts w:ascii="arial" w:eastAsia="arial" w:hAnsi="arial" w:cs="arial"/>
          <w:b/>
          <w:color w:val="000000"/>
          <w:sz w:val="20"/>
          <w:lang w:val="en-US" w:eastAsia="en-US" w:bidi="ar-SA"/>
        </w:rPr>
        <w:t>want the consumer to find the place in wine,</w:t>
      </w:r>
      <w:r>
        <w:rPr>
          <w:rFonts w:ascii="arial" w:eastAsia="arial" w:hAnsi="arial" w:cs="arial"/>
          <w:color w:val="000000"/>
          <w:sz w:val="20"/>
          <w:lang w:val="en-US" w:eastAsia="en-US" w:bidi="ar-SA"/>
        </w:rPr>
        <w:t xml:space="preserve">so we do them with minimal intervention, so that nature does its job and the fruit is expressed. In the other higher lines, SuperUco and Genitori, we aim for elegance and finesse through aging. </w:t>
      </w:r>
      <w:r>
        <w:rPr>
          <w:rFonts w:ascii="arial" w:eastAsia="arial" w:hAnsi="arial" w:cs="arial"/>
          <w:b/>
          <w:color w:val="000000"/>
          <w:sz w:val="20"/>
          <w:lang w:val="en-US" w:eastAsia="en-US" w:bidi="ar-SA"/>
        </w:rPr>
        <w:t>We seek them to be cult wines,"</w:t>
      </w:r>
      <w:r>
        <w:rPr>
          <w:rFonts w:ascii="arial" w:eastAsia="arial" w:hAnsi="arial" w:cs="arial"/>
          <w:color w:val="000000"/>
          <w:sz w:val="20"/>
          <w:lang w:val="en-US" w:eastAsia="en-US" w:bidi="ar-SA"/>
        </w:rPr>
        <w:t>says John Paul.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strains? Malbec, Cabernet Franc, Syrah and blends of reds and whites. Most of them have scored high scores from international critics such as Tim Atkin and James Suckling.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wines are sold through </w:t>
      </w:r>
      <w:hyperlink r:id="rId871" w:history="1">
        <w:r>
          <w:rPr>
            <w:rFonts w:ascii="arial" w:eastAsia="arial" w:hAnsi="arial" w:cs="arial"/>
            <w:i/>
            <w:color w:val="0077CC"/>
            <w:sz w:val="20"/>
            <w:u w:val="single"/>
            <w:shd w:val="clear" w:color="auto" w:fill="FFFFFF"/>
            <w:lang w:val="en-US" w:eastAsia="en-US" w:bidi="ar-SA"/>
          </w:rPr>
          <w:t>https://tienda.superuco.com</w:t>
        </w:r>
      </w:hyperlink>
      <w:r>
        <w:rPr>
          <w:rFonts w:ascii="arial" w:eastAsia="arial" w:hAnsi="arial" w:cs="arial"/>
          <w:color w:val="000000"/>
          <w:sz w:val="20"/>
          <w:lang w:val="en-US" w:eastAsia="en-US" w:bidi="ar-SA"/>
        </w:rPr>
        <w:t xml:space="preserve"> (with shipments throughout the country). In Buenos Aires you can find in select wine bars such as Ozono Drinks (in Parque Patricios, but also sale online) or Lo de Joaquín Alberdi (in Palermo). In restaurants, they are part of the menu of Oviedo (Barrio Norte), Tegui, El Preferido and Don Julio grill (all in Palermo), among others.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Its prices range from $1,800 to $10,200.</w:t>
      </w:r>
      <w:r>
        <w:rPr>
          <w:rFonts w:ascii="arial" w:eastAsia="arial" w:hAnsi="arial" w:cs="arial"/>
          <w:color w:val="000000"/>
          <w:sz w:val="20"/>
          <w:lang w:val="en-US" w:eastAsia="en-US" w:bidi="ar-SA"/>
        </w:rPr>
        <w:t xml:space="preserve"> The most expensive is the Genitori Gualta 2011, a blend of Malbec and Cabernet Franc from Gualtallary with 20 months in French oak and a production of 800 bottles.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2"/>
          <w:headerReference w:type="default" r:id="rId873"/>
          <w:footerReference w:type="even" r:id="rId874"/>
          <w:footerReference w:type="default" r:id="rId875"/>
          <w:headerReference w:type="first" r:id="rId876"/>
          <w:footerReference w:type="first" r:id="rId877"/>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8" w:history="1">
        <w:r>
          <w:rPr>
            <w:rFonts w:ascii="arial" w:eastAsia="arial" w:hAnsi="arial" w:cs="arial"/>
            <w:b/>
            <w:bCs/>
            <w:i/>
            <w:color w:val="0077CC"/>
            <w:kern w:val="32"/>
            <w:sz w:val="28"/>
            <w:szCs w:val="32"/>
            <w:u w:val="single"/>
            <w:shd w:val="clear" w:color="auto" w:fill="FFFFFF"/>
            <w:lang w:val="en-US" w:eastAsia="en-US" w:bidi="ar-SA"/>
          </w:rPr>
          <w:t>Chile leading the way in production of eco-, vegan-friendly wine; CHILE WINE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EFE Newswire - Americas in Focus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07, 2020 Monday 5:25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Agencia EFE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0" type="#_x0000_t75" style="width:52.5pt;height:41.25pt">
            <v:imagedata r:id="rId879" o:title=""/>
          </v:shape>
        </w:pic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 EFE 2020. Está expresamente prohibida la redistribución y la redifusión de todo o parte de los contenidos de los servicios de Efe, sin previo y expreso consentimiento de la Agencia EFE S.A.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pnm/mc</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Patricia Nieto Mariño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Santiago, Sep 7 (EFE).- Chile, one of the world's top wine producers, is helping to modernize the ancient art of vinification with eco-friendly,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even vegan alternatives aimed at satisfying the most discerning palates.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Ranked fourth worldwide in terms of export volume and value, according to the Paris-based International Organization of Vine and Wine, Chilean winemakers have now forged a place as regional leaders in the production of organic varieties of that alcoholic beverage.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product line saw growth of 20 percent worldwide in 2019, according a study by Chile's Bio-Bio University, yet the increased output is still insufficient to satisfy the demand of major markets like Europe, the United States and Japan.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Sustainability has been on the Chilean wine industry's agenda since the creation of a Wines of Chile Association -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label more than a decade ago. More than 80 percent of that country's exported bottled wines - produced at 76 vineyards and encompassing an area of 50,000 hectares (193 square miles) - now carry that label.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been a greater awareness for several years about environmental concerns, and it's under that umbrella that these new wines have appeared," that association's head of sustainability, Patricio Parra, told Efe.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Chile's narrow north-to-south terrain and average width of just 150 kilometers (93 miles) also plays a key role, with Pacific Ocean breezes from the west and invigorating Andes mountain breezes from the east providing a unique and beneficial climate for its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creates a climatic diversity that has made possible the appearance of new wines and the gradual increase in organic vineyards," Parra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such plantation is Viña Emiliana.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Located in a picturesque setting where hens and alpacas roam amid eco-friendly gardens and grape fields, it is Chile's first organic vineyard and one of the world's largest with an area of 900 hectares and wine output exceeding 10 million liters (2.6 million gallons)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"Eco-friendly or organic wine is one in which no type of synthetic chemical is used, such as pesticides, fungicides and fertilizers that normally make their way to the grape and remain as a residue on the final product," Viña Emiliana's chief executive officer, Cristian Rodriguez,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variety 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which Rodriguez said is produced under the premise of a closed-loop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approach, a concept that entails returning to the way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operated 150 years ago and viewing the land as a living entity.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type of wine is made from the residue of wine production (the grape's skins, seeds and stalks), with animal dung employed as fertilizer and minerals and plants such as chamomile and dandelion used to ward off pests.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97 percent of the production from that vineyard is exported to Europe, Brazil and the US. Thousands of tourists also visit the plantation annually to sample its wines, which are certified as both vegan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are produced under fair-trade standards, Rodriguez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organic wines, which make up around 2.5 percent of the country's total production, according to the Wines of Chile Association, vegan wines also have grown in popularity in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Unlike most wines that use casein (a milk protein), albumin (egg whites) or other animal-based fining agents, vegan wines replace those ingredients with plant-based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been a boom in veganism over the past five years in Chile, and the trend in wines has always been toward what's healthiest," said Juan Jose Tarud, a local producer at a century-old vineyard just south of Santiago who makes wines that are entirely devoid of animal-based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Tarud employs no industrial processes and the grape juice is left to rest for months in vats and clay amphoras that, according to this expert, "help maintain the aroma and make it unnecessary to add yeast or sulfites" in the fermentation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Alvaro Peña, a winemaker and agronomy professor at the University of Chile, told Efe there is no difference in taste between vegan and traditional wines and that they have "identical organoleptic properties," referring to their taste, sight and smell.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production of these new wines responds to the demands of Millennials, a generation that is interested in reducing its animal consumption, Peña said, adding that this is "a trend that's here to stay." EFE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0"/>
          <w:headerReference w:type="default" r:id="rId881"/>
          <w:footerReference w:type="even" r:id="rId882"/>
          <w:footerReference w:type="default" r:id="rId883"/>
          <w:headerReference w:type="first" r:id="rId884"/>
          <w:footerReference w:type="first" r:id="rId885"/>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6" w:history="1">
        <w:r>
          <w:rPr>
            <w:rFonts w:ascii="arial" w:eastAsia="arial" w:hAnsi="arial" w:cs="arial"/>
            <w:b/>
            <w:bCs/>
            <w:i/>
            <w:color w:val="0077CC"/>
            <w:kern w:val="32"/>
            <w:sz w:val="28"/>
            <w:szCs w:val="32"/>
            <w:u w:val="single"/>
            <w:shd w:val="clear" w:color="auto" w:fill="FFFFFF"/>
            <w:lang w:val="en-US" w:eastAsia="en-US" w:bidi="ar-SA"/>
          </w:rPr>
          <w:t xml:space="preserve">How </w:t>
        </w:r>
      </w:hyperlink>
      <w:hyperlink r:id="rId886"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886" w:history="1">
        <w:r>
          <w:rPr>
            <w:rFonts w:ascii="arial" w:eastAsia="arial" w:hAnsi="arial" w:cs="arial"/>
            <w:b/>
            <w:bCs/>
            <w:i/>
            <w:color w:val="0077CC"/>
            <w:kern w:val="32"/>
            <w:sz w:val="28"/>
            <w:szCs w:val="32"/>
            <w:u w:val="single"/>
            <w:shd w:val="clear" w:color="auto" w:fill="FFFFFF"/>
            <w:lang w:val="en-US" w:eastAsia="en-US" w:bidi="ar-SA"/>
          </w:rPr>
          <w:t xml:space="preserve"> are changing the way we buy, cook and eat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Canberra Times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11, 2020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Internet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Karen Hardy</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Hilliard was an aspiring filmmaker, working in restaurants as a manager and sommelier to make ends meet. About 15 years ago it dawned on him there was something peculiar about the fact that wines were justly fussed over for their pedigree, genetics and terrier, but meat was largely generic, regardless of the breed or production method or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 burgeoning interest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 passion for artisan culture and a courage borne of ignorance, he found some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growing rare breeds of sheep and some chefs willing to buy their lambs ... and Feather and Bone - rare breed providore and whole animal butchery was born.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few years later his partner Laura Dalrymple joined the team and the search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were prioritising a long-term holistic philosophy intensified.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Feather and Bone's own philosophy runs parallel: their goal is to for everyone to only eat meat that comes from pasture-raised animals grown on regenerative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contribute to the overall health of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all inextricably linked in a vast, natural community, and every step that each of us takes - no matter how large or small - towards a more considered and beneficial relationship with nature is good for everyone else," they write in The Ethical Omnivore: A practical guide and 60 nose-to-tail recipes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meat eating (Murdoch Books, $39.99).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science-focussed, but flavoured with a large dose of love - for animals, the land, and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it comes to the way our food is produced, we do have a choice," they write. "We just don't have to swallow what is served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can start demanding more transparency and accountability from the people selling our food - whether it's plant or animal based - and spend our money supporting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that match our views and beliefs. We can eat a little less meat with a little more provenance - and we can cook together more, gathering around the table and building our own diverse, resilient and vital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follows are some profiles of producers Feather and Bone supports and some recipes using their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loam and the fishes Vince Heffernan is rare among Australian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for several reasons. He's the sixth generation of his family to manage Moorlands, 3000 acres on the Lachlan River, near Dalton, an hour or so out of Canberra.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a blink of an eye compared to the millennia of Indigenous Australian land management, but a long time in European settler history. However, while Vince continues the family business of raising livestock on his gently undulating pastures, every other aspect of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 is dramatically different from his forebears.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of automatically prioritising human goals above all else and placing himself unassailably at the centre of his universe, Vince takes an "ecocentric" rather than "egocentric" approach to managing his land. Vince's requirement to earn an income from his land is equal in importance to the needs of all the other plants and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custodian of his land, it is his obligation to nurture the long-term health of the entire community of creatures within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So, in addition to growing the excellent, award-winning Texel lambs that we've been buying seasonally for 10 years, Vince and Janet Heffernan, a horticulturalist, have spent two decades regenerating their Demeter-certified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an effort to restore the necessary diversity required to create capacity and health all round. The results are inspiring.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our visits over the past 10 years in different seasons and conditions, we've observed a profoundly different approach at work on other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area: over-grazed paddocks that looked like stubbled moonscapes of compacted, bare earth interrupted by jagged erosion canyons, with few trees or shrubs, and dotted with hollow-flanked cattle searching for food. The local Lachlan River course is denuded of plants, collapsing in on itself and choking with silt. By comparison, at Moorlands, the cardinal regenerative rule of never baring the earth dictates a judicious grazing program that sees sheep constantly rotated through pastures.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Years of carefully considered native tree and shrub plantings across the property aid water retention, improve organic matter and provide habitats that have attracted the return of birds and other creatures that haven't been seen in the area for many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Heffernans' stretch of Lachlan River frontage is dense with reintroduced endemic plants, and the regular deep pools that would once have provided critical habitats for diverse aquatic creatures and encouraged healthy water flow are forming again in the river course.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most striking expression of the "ecocentric" management practice at this sixth-generation sheep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the fish sanctuary. The sanctuary is a secluded dam, fringed with local aquatic plants, propagated and carefully transplanted, and is dedicated to the rehabilitation of the critically endangered Southern Pygmy Perch, whose habitat is disappearing because of the damage caused by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mismanagement of the Lachlan River catchment.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would view the Heffernans' decision to spend a lot of money and time building a dam, fencing it off, planting it out with appropriate species and managing it as a wildlife reserve for an endangered local fish as sheer lunacy - particularly because there's no expectation of earning a return from it, beyond the satisfaction of helping to save a species and contributing to a diverse ecosystem of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chicken revolution Slower-growing, athletic and selectively bred over 15 years to thrive outside in the Australian climate, Sommerlad chickens happily manage the full spectrum of extreme summer heat and mid-winter cold with resilient equanimity.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Unlike the white broiler chickens that struggle to remain agile after eight weeks of age, let alone cross the road, Sommerlad birds are a riot of colour and are built to run, hunt and explore with long, strong legs and powerful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hatching, the downy chicks spend two to three weeks in the brooder growing protective feathers, before spending the next nine to 12 weeks outside on pasture.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contrast, the majority of white broiler chickens are bred and hatched at facilities owned by the small handful of vertically integrated poultry producers that dominate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day-old chicks are then distributed to hundreds of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where they grow, mostly in sheds, until they reach market weight. It's extremely rare for chicken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breed and hatch their own 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Michael Sommerlad, the chicken expert and breeder responsible for the eponymous bird, was spurred into action by the experience of spending years in the meat-chicken industry managing "standard broiler" birds with most of the "chicken-ness" bred out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1990s, the white broiler took over completely, and producers sold off all other strains of meat chickens to concentrate production on this single breed.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Concerned about the loss of genetics (and knowledge), Michael purchased some of the birds that were suddenly homeless and continued to breed and foster these strains.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Convinced that Australians would embrace a better alternative if they experienced it, Michael and Kathryn Sommerlad set about producing a slow-growing, flavoursome table bird.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well as delivering a multi-award-winning table bird with darker, deeply flavoured meat, thicker skin and golden fat, there's the skill it takes to breed and cross multiple generations of different breeding flocks to maximise the most desirable qualities to produce birds that are, literally, made for Australian pastures.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one thing to grow some heritage-breed chickens; it's another thing altogether to breed new strains of chickens that can be reproduced consistently and at some scale in pasture-based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there are the handful of carefully selected, family-run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are breeding and raising the birds according to specific Sommerlad guidelines. Each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unique, but all are united by a profound commitment to diversity, and all are passionate, skilful trailblazers in small-scale,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Whether you eat meat or not, in our humble opinion the whole country owes a debt of gratitude to the Sommerlads for their remarkable work in reintroducing critical genetic diversity to the meat chicken industry, and to the small group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 the courage and imagination to embrace the Sommerlad bird.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Learning to share buffalo milk At Burraduc, a regeneratively managed, coastal buffalo dairy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Myall Lakes district of NSW, Elena and Andrei Swegen chose a dairy production model based on the radically different principle of sharing milk with their buffalo calves.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convention in the intensive dairy model dictates that the new-born calf stays with the cow long enough to receive the colostrum that is crucial for providing antibodies and healthy gut bacteria, after which the two are separated so that the cow can give all her milk to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By contrast, at Burraduc, the buffalo calves aren't weaned until they are 5-6 months 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morning, the buffalo cows walk from the paddock through the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dairy gate to be milked, after which they spend the day with their calves, feeding and ranging together across the paddocks.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evening, they wander back to the dairy with the calves in tow and allow their babies to be separated and placed into a separate pen together while the cows return to spend the night in the paddocks.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morning, the cows turn up again for milking and, after giving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 share of their milk, they are reunited with their calves and wander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the rest of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Male calves grow alongside their sisters until they begin to display sexual behaviour at around six to seven months, at which point they are sent off to the abattoir and become buffalo veal, which is consumed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sold to Burraduc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absolutely true that this system of sharing milk results in lower volumes of dairy products for sale and, if you're producing less volume, then the market value of what you do sell must be high for the business to survive.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Which, as always, brings us back to the question of how any one of us measures value - simply by price? Or should we be incorporating environmental, human and animal welfare impact and the nutritional value of a product into the shelf price?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you choose to answer those questions, at Burraduc, the sharing model produces undeniably successful outcomes.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pastures are abundant, the calves are well-fed and healthy, the buffalo cows are content and living as naturally as possible, their milk is a rich expression of all the genetic and environmental goodness available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in Elena's skilful hands, it becomes award-winning cheese, passing all those minerals and vitamins - the concentrated health and vitality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to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Recipes Katie's orange blossom Moroccan-spiced chicken "I started my food career in the late 1970s, as a cadet journalist in the test kitchen of Woman's Day magazine, under the excellent guidance of cooking legend Margaret Fulton. I went on to have a catering business in the 1980s, and after a long stint as a magazine food editor I now make Katie Swift Cordials for cafes, restaurants and bars. I am very proud to have my cordial at Feather and Bone. I believe it is imperative to know where one's meat has come from, and that it has been sustainably produced and the animal humanely treated. This chicken recipe is based on one published by Karen Martini about a decade or so ago. I love all the flavours and it has become a strong favourite at family lunches."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Katie Swift, retail customer and producer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80g raw almonds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large (about 2 kg pasture-raised chicken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tbsp olive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garlic cloves, crushed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tbsp Herbie's Spices ras el hanout or other high-quality Moroccan spice blend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tbsp orange blossom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tbsp pomegranate molasses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finely grated zest and juice of 1 lemon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handfuls coriander leaves, coarsely chopped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tbsp Bitton Orange Jelly, or your favourite bitter orange marmalade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75g currants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50g coarsely chopped mint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seeds of 1 pomegranate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75g coarsely chopped preserved lemon rind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Method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Preheat oven to 180C. Place almonds on a baking tray and toast for 5 minutes, or until lightly golden. Remove from oven and coarsely chop.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Dry chicken inside and out with paper towel, and place on a wire rack set in a roasting tin. Combine olive oil, garlic, ras el hanout, orange blossom water, pomegranate molasses, lemon zest, half the lemon juice and half the coriander.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Rub chicken all over with oil and spice mix, place in oven and roast, basting twice, for one hour to 75 minutes or until the juices run clear when a thigh is pierced with a skewer. Remove chicken from oven, transfer to a plate to rest, and pour roasting juices into a saucepan.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Add orange jelly to juices in pan, place over medium heat, and cook for 5-10 minutes or until reduced by half. Remove from heat and add remaining lemon juice.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Carve chicken into pieces and arrange on serving platter. Pour orange sauce over chicken, then scatter with almonds, currants, mint, remaining coriander, pomegranate seeds and preserved lemon. Serve with couscous, brown rice or crispy potatoes and a salad of mixed leaves.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Serves 4-6.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Tammi's crispy pig's ear banh mi "When we first started selling our pastured pork, I had only been eating meat for about seven years, after a decade of vegetarianism, and was determined to make use of every part of the animals we raise with such care. And so my crispy pig's ear banh mi was born, of necessity and respect, inspired by regular visits to Vietnam over the years. Banh mi are best when there is a balance of fat, fresh, sweet, sour, salt and spice, all wrapped up in a crispy baguette with a soft centre. These crispy pig's ear banh mi capture that formula perfectly, and also leave room for everyone at the table to self-determine their own ratios of each constituent flavour."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Tammi Jonas, producer and activist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pasture-raised pigs' 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leek, coarsely chopped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garlic cloves, lightly crushed, still in skin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50g palm sugar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300ml pasture-raised pork bone broth or chicken 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200ml Shaoxing rice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200ml soy sauce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star anise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cinnamon stick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eggs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plain flour, for dusting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60g panko breadcrumbs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lard or rendered animal fat, for deep-frying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crusty baguette or white rolls, to 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Fillings: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4-6 fried eggs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freshly made mayonnaise or aoli, to 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40g lightly pickled carrot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cucumbers, cut into batons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long red chilli, coarsely chopped, to taste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coriander leaves, to 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fish sauce, to 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Method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Start this recipe one to two days ahead. Preheat oven to 120C. Place pigs' ears in an ovenproof dish with leek, garlic, sugar, broth or stock, Shaoxing, soy sauce and spices. Cover with baking paper, seal tightly with foil, and braise for about eight hours, or overnight, until very tender.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Place ears on a cooling rack in the fridge to dry out for up to one day. Slice ears into thin strips. Beat eggs in a wide bowl and place flour and breadcrumbs in separate bowls. Dust pigs' ears in flour, shaking off excess, dip in egg, then coat in breadcrumbs. Melt 5cm fat in a deep, heavy-based saucepan until shimmering, then deep-fry ears for 2-3 minutes until crisp and golden. Remove with a slotted spoon and drain on a wire rack.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Serve pigs' ears in baguettes or rolls, and offer fried eggs, mayonnaise, pickled carrot, cucumber, chilli, coriander and fish sauce for people to fill as they like. Voil&amp;#xE0; - a crunchy, salty, sweet, sour, spicy banh mi made with a part of the pig most people wouldn't know what to do with. Uncommonly delicious.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Serves 4-6.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Vince's slow-roasted lamb shoulder with paprika and honey "I'm the sixth generation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our land at Moorlands, near Dalton, NSW and the first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biodynamically. We grow award-winning Texel sheep that we've been selling to Feather and Bone since 2011. This is a foolproof dish, inspired by a recipe in Greg and Lucy Malouf's book Moorish, which I've cooked for as long as I can remember. The original recipe uses boned, diced lamb but I love the texture and depth of flavour the shoulder gives to this dish, with the marrow and connective tissue softening into a rich, layered, gelatinous sauce. You just pop it in the oven in the morning before you head off round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check it at morning tea and it's ready in the afternoon."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Vince Heffernan, producer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2-2.2 kg square-cut lamb shoulder on the bone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tbsp olive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large brown onions, diced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garlic cloves, coarsely chopped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tsp sweet paprika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finely grated zest and juice of 2 lemons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tbsp honey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800g tomatoes, harvested in season and frozen (or use tinned)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cinnamon stick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handful herbs from the garden (mint, rosemary, thyme, flat-leaf parsley, oregano)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1-1.5 litres chicken stock or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500g dried risoni or orzo pasta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red chillies (optional), coarsely chopped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grilled halloumi, lemon wedges, crusty bread and a green salad, to 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Method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Preheat oven to 100C. Season lamb shoulder with salt and freshly ground black pepper.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Heat olive oil in a large cast-iron saucepan over medium heat, add onion and garlic and cook gently, stirring occasionally, for five minutes until softened. Add paprika, lemon zest and honey, and stir to coat. Place seasoned lamb shoulder on top and add tomatoes, cinnamon, lemon juice, herbs and 500ml of stock or water. Bring to the boil.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Put lid on and pop it on the bottom shelf of the oven. Let it gently cook for an hour or so, allowing the lamb to release some juices and fat. Take saucepan out of the oven to check and add the rest of the stock or water, pop it back in and leave it for another six hours or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Half an hour before you're planning to eat, take pan out, and add risoni or orzo and mix well. Return pan to the oven for another 25 minutes or until the pasta is cooked.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Serve with grilled haloumi dressed with a squeeze of lemon juice, fresh crusty bread and a crisp green salad.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Serves 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an edited extract from The Ethical Omn ivore: A practical guide and 60 nose-to-tail recipes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meat eating, by Laura Dalrymple and Grant Hilliard. Murdoch Books, $39.99.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887"/>
          <w:headerReference w:type="default" r:id="rId888"/>
          <w:footerReference w:type="even" r:id="rId889"/>
          <w:footerReference w:type="default" r:id="rId890"/>
          <w:headerReference w:type="first" r:id="rId891"/>
          <w:footerReference w:type="first" r:id="rId89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76" w:name="Bookmark_89"/>
      <w:bookmarkEnd w:id="176"/>
    </w:p>
    <w:p>
      <w:pPr>
        <w:rPr>
          <w:rFonts w:ascii="arial" w:eastAsia="arial" w:hAnsi="arial" w:cs="arial"/>
          <w:sz w:val="20"/>
          <w:lang w:val="en-US" w:eastAsia="en-US" w:bidi="ar-SA"/>
        </w:rPr>
      </w:pPr>
      <w:r>
        <w:pict>
          <v:shape id="_x0000_i1316"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893" w:history="1">
        <w:r>
          <w:rPr>
            <w:rFonts w:ascii="arial" w:eastAsia="arial" w:hAnsi="arial" w:cs="arial"/>
            <w:b/>
            <w:bCs/>
            <w:i/>
            <w:color w:val="0077CC"/>
            <w:kern w:val="32"/>
            <w:sz w:val="28"/>
            <w:szCs w:val="32"/>
            <w:u w:val="single"/>
            <w:shd w:val="clear" w:color="auto" w:fill="FFFFFF"/>
            <w:lang w:val="en-US" w:eastAsia="en-US" w:bidi="ar-SA"/>
          </w:rPr>
          <w:t>Greening the Future</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Mail &amp; Guardian</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November 30, 2020 Monday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2020 M and G Media (Pty) Ltd.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317" type="#_x0000_t75" style="width:210.72pt;height:64.49pt">
            <v:imagedata r:id="rId894"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12106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Special Reports</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awards are a way of encouraging progress and celebrating those who wake up every day and work to make this country a better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place</w:t>
      </w:r>
    </w:p>
    <w:p>
      <w:pPr>
        <w:keepNext/>
        <w:spacing w:before="240" w:after="0" w:line="340" w:lineRule="atLeast"/>
        <w:ind w:left="0" w:right="0" w:firstLine="0"/>
        <w:jc w:val="left"/>
        <w:rPr>
          <w:rFonts w:ascii="arial" w:eastAsia="arial" w:hAnsi="arial" w:cs="arial"/>
          <w:sz w:val="20"/>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18" style="position:absolute;z-index:25174835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Foreword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1998, the </w:t>
      </w:r>
      <w:r>
        <w:rPr>
          <w:rFonts w:ascii="arial" w:eastAsia="arial" w:hAnsi="arial" w:cs="arial"/>
          <w:i/>
          <w:color w:val="000000"/>
          <w:sz w:val="20"/>
          <w:lang w:val="en-US" w:eastAsia="en-US" w:bidi="ar-SA"/>
        </w:rPr>
        <w:t xml:space="preserve">Mail &amp; Guardian </w:t>
      </w:r>
      <w:r>
        <w:rPr>
          <w:rFonts w:ascii="arial" w:eastAsia="arial" w:hAnsi="arial" w:cs="arial"/>
          <w:color w:val="000000"/>
          <w:sz w:val="20"/>
          <w:lang w:val="en-US" w:eastAsia="en-US" w:bidi="ar-SA"/>
        </w:rPr>
        <w:t>launched this supplement, Greening the Future. This was near the end of a big decade for sustainability, with the Rio Earth Summit in 1992 and the Kyoto Protocol on climate change in 1997. In a newly-free South Africa, there was hope that we could create a better world.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Creating that world would be the work of individuals, groups, government and companies.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intro to those first awards noted that they "are aimed at recognising these new trends and rewarding those companies, organisations and individuals who, by investing in the environment, are investing in our future".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Our awards would therefore be a way of encouraging this progress, of celebrating those who wake up every day and work to make this country a better,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place.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big picture terms, it feels like we have not gone far since then. South Africa remains, per person, the 14th highest emitter of carbon dioxide in the world. Eskom continues to dominate our pollution landscape, both poisoning the communities where coal power plants work and the wider world with greenhouse gasses.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are still locked into a dangerous level of climate change. The world heating at deadly levels. Ecosystems are collapsing. The natural world is in freefall because we have changed so much, so quickly. That pollution is aided by non-compliant corporations which might have greased the palms of some government officials to continue with business-as-usual. And all of this, has caused numerous types of ailments, while threatening our future well-being.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Covid-19, it does seem like 2020 is a really bleak time for us, and our planet. But in the midst of the lockdown nature began to breathe again. As we slowed down, the world literally, started shaking less. Pollution decreased. Rivers became healthier. We breathed cleaner air. This came at a vast human cost. It is, all the same, a sign of what we could do.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projects and individuals that we have awarded for over two decades are all showing us the way. This year's finalists and winners give us, if we listen to them, a blueprint for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world.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something we all want.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Sipho Kings</w:t>
      </w:r>
      <w:r>
        <w:rPr>
          <w:rFonts w:ascii="arial" w:eastAsia="arial" w:hAnsi="arial" w:cs="arial"/>
          <w:b/>
          <w:color w:val="000000"/>
          <w:sz w:val="20"/>
          <w:lang w:val="en-US" w:eastAsia="en-US" w:bidi="ar-SA"/>
        </w:rPr>
        <w:t xml:space="preserve">, </w:t>
      </w:r>
      <w:r>
        <w:rPr>
          <w:rFonts w:ascii="arial" w:eastAsia="arial" w:hAnsi="arial" w:cs="arial"/>
          <w:b/>
          <w:i/>
          <w:color w:val="000000"/>
          <w:sz w:val="20"/>
          <w:lang w:val="en-US" w:eastAsia="en-US" w:bidi="ar-SA"/>
        </w:rPr>
        <w:t>Acting editor-in-chief, Mail &amp; Guardian</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FOCUS PILLARS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Agribusiness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deep care for the industry that nourishes us all, these finalists are dedicated to improving the ways in which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conducted at a large or small scale.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Clean Air &amp; the quality of life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Using environmental edu-cation and activism as a vehicle for social change, finalists in this category are improving the status of humans and the natural environment alike.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Forests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Placing their efforts in preserving and restoring the natural world, finalists in this category are dedicated to the cause of enabling plant life to flourish - for the good of all species.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Oceans and waterways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Dedicated to protecting one of earth's most precious resources and the complex ecosystems that exist within it, these finalists fight to preserve safe, clean water for all.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b/>
          <w:color w:val="000000"/>
          <w:sz w:val="20"/>
          <w:lang w:val="en-US" w:eastAsia="en-US" w:bidi="ar-SA"/>
        </w:rPr>
        <w:t xml:space="preserve"> Design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Producing innovation that applies their research or their own lived experience, finalists in this category create products that enable others to live more sustainably with minimal effort.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Urban Spaces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by rehabilitating city and rural environments with everyday actions or by starting at the beginning and creating new spaces from scratch, these finalists seek to build more liveable,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environments.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Criteria</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What we looked for as we chose this year's list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Care:</w:t>
      </w:r>
      <w:r>
        <w:rPr>
          <w:rFonts w:ascii="arial" w:eastAsia="arial" w:hAnsi="arial" w:cs="arial"/>
          <w:color w:val="000000"/>
          <w:sz w:val="20"/>
          <w:lang w:val="en-US" w:eastAsia="en-US" w:bidi="ar-SA"/>
        </w:rPr>
        <w:t xml:space="preserve"> We sought finalists whose efforts towards sustainability and a greener future stem from genuine care for the world around them. Of course, there's no positive or negative test for a sentiment, but we aimed to identify those whose work for the environment considers the wellbeing of all those around them, and above all does not cause harm in one area in the process of doing good in another.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Holistic Solutions: </w:t>
      </w:r>
      <w:r>
        <w:rPr>
          <w:rFonts w:ascii="arial" w:eastAsia="arial" w:hAnsi="arial" w:cs="arial"/>
          <w:color w:val="000000"/>
          <w:sz w:val="20"/>
          <w:lang w:val="en-US" w:eastAsia="en-US" w:bidi="ar-SA"/>
        </w:rPr>
        <w:t>Projects that particularly impressed us were those which recognised that sustainability is an issue that permeates many aspects of our everyday life - and planned their interventions accordingly. Many of this year's finalists stood out by creating a secondary benefit, be it job creation or improved everyday efficiency, in the process of addressing an environmental problem.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Results:</w:t>
      </w:r>
      <w:r>
        <w:rPr>
          <w:rFonts w:ascii="arial" w:eastAsia="arial" w:hAnsi="arial" w:cs="arial"/>
          <w:color w:val="000000"/>
          <w:sz w:val="20"/>
          <w:lang w:val="en-US" w:eastAsia="en-US" w:bidi="ar-SA"/>
        </w:rPr>
        <w:t xml:space="preserve"> We considered individuals, organisations and projects that have already achieved measurable results. Every attempt to care for our planet in small or great acts is valuable. Projects selected for our list needn't be operating at a great scale. We chose to celebrate those endeavours that are at a particularly promising stage of their development.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Efficiency:</w:t>
      </w:r>
      <w:r>
        <w:rPr>
          <w:rFonts w:ascii="arial" w:eastAsia="arial" w:hAnsi="arial" w:cs="arial"/>
          <w:color w:val="000000"/>
          <w:sz w:val="20"/>
          <w:lang w:val="en-US" w:eastAsia="en-US" w:bidi="ar-SA"/>
        </w:rPr>
        <w:t xml:space="preserve"> Sheer hard work and determination will always prove impressive.  Ideas that make helping out a little easier hold particular value in the context of sustainability. We prioritised projects in which far-reaching effects can be achieved by enabling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choices in everyday life.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Innovation:</w:t>
      </w:r>
      <w:r>
        <w:rPr>
          <w:rFonts w:ascii="arial" w:eastAsia="arial" w:hAnsi="arial" w:cs="arial"/>
          <w:color w:val="000000"/>
          <w:sz w:val="20"/>
          <w:lang w:val="en-US" w:eastAsia="en-US" w:bidi="ar-SA"/>
        </w:rPr>
        <w:t xml:space="preserve"> In seeking this year's finalists, we aimed to identify those whose approach to environmentalism is distinctive, smart, and original. "Making a plan" in the face of unprecedented circumstances has been something of a theme this year, and taking an innovative approach to old problems will stand us all in good stead for the future.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Staying Power:</w:t>
      </w:r>
      <w:r>
        <w:rPr>
          <w:rFonts w:ascii="arial" w:eastAsia="arial" w:hAnsi="arial" w:cs="arial"/>
          <w:color w:val="000000"/>
          <w:sz w:val="20"/>
          <w:lang w:val="en-US" w:eastAsia="en-US" w:bidi="ar-SA"/>
        </w:rPr>
        <w:t xml:space="preserve"> Recognising that the fight for a greener world is not one that may be resolved overnight, we attempted to identify finalists who are in it for the long run - to make a long-term difference, and to see them through. Some have already been around for decades, while others are just starting out. </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Climate change initiatives offer the City of Johannesburg (CoJ) an opportunity to raise living standards for all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of Johannesburg Mayoral Committee has approved a city-wide Climate Action Plan, (CAP) with the objective of transitioning towards carbon neutrality and a resilient city by 2050. It is a long-term ambitious plan that seeks to contribute to the objectives of the City's Growth &amp; Development Plan and the aspirations of the Paris Agreement.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ensure implementation takes place, the plan has immediate, short- and medium-term planning and implementation horizons.  The Plan demonstrate that climate change is not solely an environmental issue, but is inextricably linked to the challenges of eradicating poverty, accelerating service delivery and increasing inclusiveness. Climate change initiatives offer the City of Johannesburg (CoJ) an opportunity to raise living standards for all at a faster rate by following a low-carbon and resilience development path. There is also evidence that reducing inequality helps to drive better environmental outcomes.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CAP seeks to accelerate implementation in the following 10 areas to reduce greenhouse gases and adapt to climate change: </w:t>
      </w:r>
    </w:p>
    <w:p>
      <w:pPr>
        <w:keepNext w:val="0"/>
        <w:numPr>
          <w:numId w:val="5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Ensuring affordable and clean energy - increasing the City's renewable energy uptake;</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Improving waste management - reducing and diverting municipal solid waste generation;</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Optimizing energy efficiency in buildings - maximising energy efficiency in new buildings, City-owned building and all buildings in the long run;  </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Enabling next generation mobility, with a focus on providing access to safe, affordable and carbon-neutral transport;   </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Improving water supply and treatment - reviewing energy usage and potential energy savings and opportunities;</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Ensuring water security - providing access to reliable water supply and sanitation services, and ensuring water security;</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Ensuring resilient human settlements - providing access to safe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open spaces, by increasing tree coverage;</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Managing flood and drought - enhancing early warning systems for climatic hazards; </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Ensuring resilient city infrastructure - upgrading urban stormwater infrastructure and urban planning; and</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Ensuring healthy communities - intensifying measures to improve the quality of air, green coverage and passive building cooling, and improving access to fresh food.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Why a climate change focus?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CoJ is the hub for a large proportion of South Africa's economic activities such as mining, heavy industry, commercial enterprise, and subsequently increasing urban population. As a result, there is immense pressure on the receiving environment, impacting negatively on our climate and the quality of air we breathe. The following are some of the reasons why the City is focusing so strongly on climate change: </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To understand the imminent and inevitable impacts of climate change, their effect, and to identify areas and communities that are most vulnerable to those impacts;</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To manage and respond to climate change impacts by improving the City's resilience;</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To contribute towards a low carbon future in a just manner;</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make a meaningful contribution towards the national and global climate targets under the Paris Agreement and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Goals (SDGs), as a responsible national and global citizen;</w:t>
      </w:r>
    </w:p>
    <w:p>
      <w:pPr>
        <w:keepNext w:val="0"/>
        <w:numPr>
          <w:numId w:val="1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To help in ensuring a green recovery of the City from the Covid-19 pandemic; and</w:t>
      </w:r>
    </w:p>
    <w:p>
      <w:pPr>
        <w:keepNext w:val="0"/>
        <w:numPr>
          <w:numId w:val="1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To demonstrate leadership.</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These are some practical actions the City has been implementing to address climate change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Affordable clean energy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developed the Energy Plan during 2016-17 financial years, and it was approved by Council in 2017. Since approval the City embarked on implementing the promotion of projects that advocate for the efficient use of energy resources, for example Demand Side Management and Energy Efficiency.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Some of the projects implemented included: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Energy efficiency lighting programme: this location is along the M1, M2, Golden Highway, Corlette Drive, J Swart, Motsoaledi Nancefield road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has retrofitted over 5 000 street lights, through the replacement of High Pressure Sodium (HPS) rated 250W with Light Emitting Diodes (LED) rated 100W and 80W. These lights provide the same luminance and lux intensity, if not better than the HPS.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Over 1 500 lights along the main roads, such as the M1, M2 and the Golden Highway, have been retrofitted with LED lighting. The City is committed to continuing with the programme through the luminaire replacement programme of City Power and the Energy Demand Side Management (EEDSM) programme of the Department of Minerals and Energy (DMRE).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DMRE is in the current financial year supporting the City with additional financial support for the retrofitting of lights along various A2 and A3 roads, namely Corlette Drive, J Swart, the Motsoaledi Nancefield corridor.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Solar Water Heaters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is engaged in a study, in partnership with the University of Johannesburg (UJ), C40 Cities and Climate Leadership Group to assesses the numbers of photovoltaic systems (PV) and solar water heaters (SWH) that are deployed within the City of Joburg geographic area. The Vice-Chancellor of University of Johannesburg Professor Tshilidzi Marwala recognised this project as ground breaking, in that it uses Artificial intelligence (AI) superimposed on a GIS system to determine, recognise and count SWH and PVs installed in the City of Johannesburg, and also confirms of these PVs and SWH installed, how many are correctly oriented for maximum efficiency and how many are still in working order. The system will generate data that will be used for policy development for this and similar projects to be executed by the City in future.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Maximizing energy efficiency in buildings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City of Johannesburg Council Chamber -</w:t>
      </w:r>
      <w:r>
        <w:rPr>
          <w:rFonts w:ascii="arial" w:eastAsia="arial" w:hAnsi="arial" w:cs="arial"/>
          <w:b/>
          <w:color w:val="000000"/>
          <w:sz w:val="20"/>
          <w:lang w:val="en-US" w:eastAsia="en-US" w:bidi="ar-SA"/>
        </w:rPr>
        <w:t>Council Chamber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City has developed a Green Building Policy that is out for public comments to accelerate green buildings in the city. The Council chamber is one of the City's important landmarks, where the City is displaying exemplary leadership in energy efficiency buildings. The building has been awarded a Green Star rating by the Green Building Council of South Africa (GBSA).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features of this building include the following interventions: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 underfloor displacement system with Co2 sensors to measure the quality of air in the building;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glass façade allows for natural light and views of the outdoors. Efficiency lighting together with occupancy sensors reduce the energy required for the occupants of the building;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All energy and water systems are metered;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large proportion of products are locally manufactured, thereby supporting the local economy; and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 focused on creating job opportunities for priority groups such as the youth and women, ensuring that a Training and Development structure was in place to increase the technical skills of employees.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Resilient city infrastructure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Cedar Lofts urban wetland conservation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Cedar lofts development in Fourways is an estate with 425 residential units, situated on four hectares of natural wetland, known as the Witkoppen wetland.  The site is located within a rapidly developing node, established around the intersection of some major transportation routes. The node has some major commercial and retail developments surrounded by dense residential estates, which has substantially altered the drainage patterns and placed considerable stress on the downstream catchment.   The condition of the wetland was deteriorating rapidly with diminishing biodiversity and habitat.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site was also subject to uncontrolled stormwater and runoff from surrounding development while downstream areas were also experiencing flooding.  Loss of the wetland would have exacerbated flooding hazards for properties below the wetland site.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The design approach to the development of the site came about as a result of some fortuitous regulatory conditions which were imposed through the development approval process.  The wetland study found that the wetland area occupied a substantial portion of the site, which together with the required wetland buffers threatened the feasibility of a development on the site.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was faced with refusing any development on the site which would then remain vulnerable to ongoing degradation and urban management problems, or considering relaxation of certain policy provisions.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Ultimately a concession was granted whereby the requirement for physical wetland buffers could be waived provided that the developer could ensure the sustainability of the core wetland by mimicking the natural hydrology of the site and the surface and sub-surface water flows upon which the wetland depended.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subsequent hydrological study found that the stormwater volumes being discharged onto the wetland site were so onerous that the wetland would suffer channelization and erosion over time with ultimate loss of wetland functionality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Development of Cedar Lofts began in 2014.  The design that was finally implemented on site actually improved considerably on the initial proposal, and ultimately managed to conserve a large portion of the original wetland without any major disturbance or excavation.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came about as a result of collaborative problem solving between members of the professional team together with the site contractor and landscaper, supported by a developer who allocated sufficient resources to enable the professional team to engage and find innovative solutions to problems encountered.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One example is the decision to raise the ground level of the developable parts of the site, in order to achieve the required attenuation or storage capacity within the wetland area itself, rather than having to undertake costly excavation and invasive re-engineering.    This not only resulted in conservation of a substantial component of the wetland in its natural state, but also brought about huge cost savings in reduced earthworks.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design also incorporated a simple litter trap which can be cleared manually and serves to remove some of the pollution inherited by the site from surrounding developments.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Landfill gas to energy project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is implementing the landfill gas to energy project at Robinson Deep, Marie Louise, Linbro Park, Goudkoppies and Ennerdale landfills to implement a landfill gas to energy Clean Development Mechanism (CDM) project. Through the implementation of a CDM project, the City will contribute to the country's achievement of the Kyoto Protocol commitments and simultaneously generate revenue through the sale of Certified Emission Reductions (CERs) and the sale of electricity generated from the project.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CoJ's Infrastructure and Services Department initiated the landfill gas-to-energy CDM project in 2007. The main aim of the project is to mitigate the harmful greenhouse gases (GHG) emitted from the landfills. It is anticipated that the renewable energy generated from the project will be fed into the municipal grid, thus off-setting largely coal-derived electricity.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 is therefore in support of Government's 2002 agreement to the Kyoto Protocol on under the United Nations Convention on Climate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Change (UNFCCC), which aims to reduce the amount of GHG emitted in countries and the implementation of supportive CDMs in Third World countries. The project is also in support of the City's GDS 2040 outcome of shifting to a low carbon economy. Approximately 19MW of electricity will be generated from the project, generating electricity for approximately 12 500 middle-income households.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May 2009 the City entered into an agreement/contract with Ener-G Systems Joburg (Pty) Ltd to construct and operate the landfill gas to energy CDM project at no cost to the City for a period of 20 years.  The agreement also gave Ener-G Systems exclusive rights to mine gas and generate electricity at the five landfill sites.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Progress to Date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Construction is complete on three sites (Robinson Deep, Marie Louise and Goudkoppies) with the following generation MWh: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Robinson Deep - 4.4MWh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Marie Louise - 1.2MWh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Goudkoppies ¬- less than 1MWh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total tonnages of GHG emissions reduced from the three landfill sites combined for the period July-September is  2 262 tonnes, resulting in an average percentage of GHG offset being 16%.</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Energy Efficiency at Wastewater Treatment Works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is currently auditing two wastewater treatment plants, namely Olivantsvlei and Ennerdale, both located in the South of Johannesburg. These wastewater works are assessed with the purpose of replacing inefficient energy consuming components with more energy efficient options. The aim of the project is to help reduce the energy consumption. The project will be implemented with the support of the DMRE.support for the retrofitting of lights along various A2 and A3 roads, namely Corlette Drive, J Swart, the Motsoaledi Nancefield corridor.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Waste recycling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of Johannesburg is playing a leadership role in managing waste through recycling. Recycling is a growing industry in the country and has the potential to reduce unemployment. In the last reporting period, recycling initiatives diverted about 218 000 tonnes of waste from the City's landfills, saving over R40-millions in disposal costs.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effort to inculcate a culture of recycling among the residents of the City, Pikitup has introduced the Separation at Source programme. The programme encourages residents and other stakeholders to separate recyclable materials at source. Plastic bags are given to residents to ensure that the recyclable materials are placed inside the recycling bags for collection.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programme has been made mandatory in certain residential areas in the City. Consequently, in the last financial year ending in June 2020, the following waste diversion tonnages were recorded: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Green waste diversion resulted in 70 007 tonnes being diverted from landfill sites;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Building rubble reduced by 13 232 tonnes; and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Dry waste diversion resulted in 135 385 tonnes being diverted away from landfill sites, both by Pikitup and private sector initiatives.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Food security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City of Johannesburg's food resilience programme began in 2013. The Food Resilience Unit was developed to help food-insecure urban residents in Johannesburg's seven regions grow their own food. The programme has achieved remarkable success in a short number of years. Today, the unit provides 37 000 homesteads, 50+ co-operatives, four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one urban agri-zone with an enabling environment for urban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grow and sell their own food.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to feeding the poorest citizens, the programme has shifted the landscape from one dominated by food-parcel donation to one of greater self-reliance. There are multiple additional benefits: access to improved nutrition and subsequent health benefits; individual self-reliance; and economic opportunities for a new breed of urban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a model of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addresses poverty alleviation.</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category: Agribusiness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Category Winner: EnviroServ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"That old saying of we only have one Earth is so true. We cannot maintain life as human beings or the diversity of life on Earth or our ecosystems unless we embrace sustainability."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prove their commitment, the company has dedicated </w:t>
      </w:r>
      <w:r>
        <w:rPr>
          <w:rFonts w:ascii="arial" w:eastAsia="arial" w:hAnsi="arial" w:cs="arial"/>
          <w:b/>
          <w:color w:val="000000"/>
          <w:sz w:val="20"/>
          <w:lang w:val="en-US" w:eastAsia="en-US" w:bidi="ar-SA"/>
        </w:rPr>
        <w:t>30% of their workforce to focus on recycling</w:t>
      </w:r>
      <w:r>
        <w:rPr>
          <w:rFonts w:ascii="arial" w:eastAsia="arial" w:hAnsi="arial" w:cs="arial"/>
          <w:color w:val="000000"/>
          <w:sz w:val="20"/>
          <w:lang w:val="en-US" w:eastAsia="en-US" w:bidi="ar-SA"/>
        </w:rPr>
        <w:t xml:space="preserve"> and discovering alternative waste management efforts.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started as a door-to-door waste collection service more than four decades ago has become South Africa's largest waste management company. EnviroServ has led the way in the industry, priding themselves on innovative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solutions to the issue of dealing with waste. One of the ways in which they tackle food waste has seen the company working with SA Breweries and industrial bakeries for the past 16 years, to turn wet grain and dough that would ordinarily get dumped in a landfill into nutritional animal feed.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1979, there were no privately owned waste companies willing to service township areas. Local entrepreneurs noted this gap in the market and launched EnviroServ (then Wade Refuse), going door-to-door to collect and dispose of waste.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intrepid and pioneering spirit still informs everything we do today," says Yolandi Kruger, project manager at EnviroServ.</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offers a broad range of services and products for dealing with waste, such as the handling of hazardous substances, recycling and landfill management. EnviroServ takes on all of their customers' waste needs with a zero-to-landfill approach, noting that waste management and sustainability are inseparable.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Waste is a big issue for the food industry, not only for profits, but also because of the negative effects it has on the environment. Organic waste in landfills is responsible for high methane emissions, which is why one of the government's environmental goals is to divert this waste.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EnviroServ has two tanks on-site at SA Breweries that are filled every day with spent yeast. The company then delivers this high-protein grain and yeast mix to various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where the product actually increases milk production in cows and is a fraction of the cost of other fodder.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EnviroServ's recycling team also tackles food waste in the baking industry. Bakers usually discard the first batch of dough that runs through a machine when starting on a new recipe, and also throw away batches not suitable for use. Rather than sending this dough to landfills, EnviroServ collects it directly from bakeries. The dough is then treated with other organic waste stream ingredients and becomes a nutritional livestock feed.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 only is the company passionate about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waste management, it also prioritises social responsibility, becoming the country's only waste company to claim Level 1 BBBEE certification in 2018.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keeping with EnviroServ's pioneering nature, innovation is a core value. "Even if there is not a solution for a specific waste stream now, new technologies mean that we are always on the lookout," says Kruger.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prove their commitment, the company has dedicated 30% of their workforce to focus on recycling and discovering alternative waste management efforts.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EnviroServe currently owns and manages eleven  treatment and disposal facilities, all of which were designed by top civil engineers. Their facilities are designed to treat every kind of waste material in a way that preserves the environmental balance</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and in accordance with legislative standards.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are focused on finding beneficial uses for every waste stream that we manage and create something of value, boosting the economy by creating jobs," says Kruger. </w:t>
      </w:r>
      <w:r>
        <w:rPr>
          <w:rFonts w:ascii="arial" w:eastAsia="arial" w:hAnsi="arial" w:cs="arial"/>
          <w:b/>
          <w:i/>
          <w:color w:val="000000"/>
          <w:sz w:val="20"/>
          <w:lang w:val="en-US" w:eastAsia="en-US" w:bidi="ar-SA"/>
        </w:rPr>
        <w:t>- Andie Reeves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learn more, visit </w:t>
      </w:r>
      <w:hyperlink r:id="rId895" w:history="1">
        <w:r>
          <w:rPr>
            <w:rFonts w:ascii="arial" w:eastAsia="arial" w:hAnsi="arial" w:cs="arial"/>
            <w:i/>
            <w:color w:val="0077CC"/>
            <w:sz w:val="20"/>
            <w:u w:val="single"/>
            <w:shd w:val="clear" w:color="auto" w:fill="FFFFFF"/>
            <w:lang w:val="en-US" w:eastAsia="en-US" w:bidi="ar-SA"/>
          </w:rPr>
          <w:t>www.enviroserv.co.za</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Finalists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Angus McIntosh</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b/>
          <w:color w:val="000000"/>
          <w:sz w:val="20"/>
          <w:lang w:val="en-US" w:eastAsia="en-US" w:bidi="ar-SA"/>
        </w:rPr>
        <w:t xml:space="preserve"> Angus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Angus McIntosh is one of two producers of grass-fed, pasture-reared beef in the Western Cape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was his time building clay homes that set him on this path and led to him becoming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student, grass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carbon sequestrator. He moved to Stellenbosch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2008.</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McIntosh uses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regenerative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sensitive pasture management focusing on short duration, high-density grazing. His butchery is nitrate-free - the only one able to make this claim in South Africa, and an impressive achievement among many firsts. His were the first burgers sold using 100% compostable packaging and, in 2013,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Angus became the first in the world to sell carbon credits for decreasing the carbon contents of his pastures. He is working to remove all alien vegetation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convert into the fertiliser Biochar.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believes his work is important because, according to the Indigo Global Wellness Index, South Africa is the unhealthiest country in the world, with significant pollution and degradation of the land. McIntosh has gone as far as to ban the word "sustainability" on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saying that we've gone past the point of being able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anything. He believes "Regeneration is what is required." </w:t>
      </w:r>
      <w:r>
        <w:rPr>
          <w:rFonts w:ascii="arial" w:eastAsia="arial" w:hAnsi="arial" w:cs="arial"/>
          <w:b/>
          <w:i/>
          <w:color w:val="000000"/>
          <w:sz w:val="20"/>
          <w:lang w:val="en-US" w:eastAsia="en-US" w:bidi="ar-SA"/>
        </w:rPr>
        <w:t>- Fatima Moosa</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learn more, visit  </w:t>
      </w:r>
      <w:hyperlink r:id="rId896" w:history="1">
        <w:r>
          <w:rPr>
            <w:rFonts w:ascii="arial" w:eastAsia="arial" w:hAnsi="arial" w:cs="arial"/>
            <w:i/>
            <w:color w:val="0077CC"/>
            <w:sz w:val="20"/>
            <w:u w:val="single"/>
            <w:shd w:val="clear" w:color="auto" w:fill="FFFFFF"/>
            <w:lang w:val="en-US" w:eastAsia="en-US" w:bidi="ar-SA"/>
          </w:rPr>
          <w:t>www.farmerangus.co.za </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Azhar Vadi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xml:space="preserve">co-founder @ Salaam Foundation and </w:t>
      </w:r>
      <w:r>
        <w:rPr>
          <w:rFonts w:ascii="arial" w:eastAsia="arial" w:hAnsi="arial" w:cs="arial"/>
          <w:b/>
          <w:i/>
          <w:color w:val="000000"/>
          <w:sz w:val="20"/>
          <w:u w:val="single"/>
          <w:lang w:val="en-US" w:eastAsia="en-US" w:bidi="ar-SA"/>
        </w:rPr>
        <w:t>Farm</w:t>
      </w:r>
      <w:r>
        <w:rPr>
          <w:rFonts w:ascii="arial" w:eastAsia="arial" w:hAnsi="arial" w:cs="arial"/>
          <w:b/>
          <w:color w:val="000000"/>
          <w:sz w:val="20"/>
          <w:lang w:val="en-US" w:eastAsia="en-US" w:bidi="ar-SA"/>
        </w:rPr>
        <w:t xml:space="preserve"> in the City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When he was a journalist, Azhar Vadi was exposed to various conflict zones, natural disasters and human suffering, which inspired him to facilitate humanitarian aid projects in the regions he reported from. He co-founded Salaamedia, a humanitarian journalism portal, and the Salaam Foundation to carry out non-profit humanitarian work.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Through the Salaam Foundation, he established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City, a project that took a piece of barren land and turned it into a flourishing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heart of Robertsham, Johannesburg, which provides wholesome, healthy produce for those most in need. The onset of Covid-19 forced the Salaam Foundation to look towards sustainability in its efforts to help vulnerable communities out of poverty by providing food assistance.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"Everything in life is finite, especially financial resources. However, our desire to help is infinite. We want to assist others in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way, maximising limited resources to extract maximum benefit. We started the concept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City, an urban garden, to help produce our own food source to benefit humanity." </w:t>
      </w:r>
      <w:r>
        <w:rPr>
          <w:rFonts w:ascii="arial" w:eastAsia="arial" w:hAnsi="arial" w:cs="arial"/>
          <w:b/>
          <w:i/>
          <w:color w:val="000000"/>
          <w:sz w:val="20"/>
          <w:lang w:val="en-US" w:eastAsia="en-US" w:bidi="ar-SA"/>
        </w:rPr>
        <w:t>- Afrika Bogatsu</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learn more, visit </w:t>
      </w:r>
      <w:hyperlink r:id="rId897" w:history="1">
        <w:r>
          <w:rPr>
            <w:rFonts w:ascii="arial" w:eastAsia="arial" w:hAnsi="arial" w:cs="arial"/>
            <w:i/>
            <w:color w:val="0077CC"/>
            <w:sz w:val="20"/>
            <w:u w:val="single"/>
            <w:shd w:val="clear" w:color="auto" w:fill="FFFFFF"/>
            <w:lang w:val="en-US" w:eastAsia="en-US" w:bidi="ar-SA"/>
          </w:rPr>
          <w:t>www.salaamfoundation.com </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Brownyn Jones, founder and director @Bokashi Bran (Pty) Ltd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Food waste in landfills is one of the largest contributing factors to global warming, and Bronwyn Jones' Bokashi Bran believes its composting system is the answer.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Jones grows her own vegetables and her garden has always had a compost heap. When she heard about bokashi, a composting method developed in Japan, "it seemed too good to be true that you could compost cooked food, meat products and dairy".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seeing the results in her garden and researching further, Jones made it her mission to introduce bokashi to South Africa.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Bokashi is a wheaten-bran that has been brewed with effective micro-organisms that ferment food that would otherwise rot.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Bokashi Bran's home kitchen solution is simple, consisting of an air-tight bucket for food waste and a bag of bokashi, a cup of which is sprinkled over food waste daily.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Jones is developing an on-site composting machine for commercial kitchens to handle large-scale food waste efficiently. </w:t>
      </w:r>
      <w:r>
        <w:rPr>
          <w:rFonts w:ascii="arial" w:eastAsia="arial" w:hAnsi="arial" w:cs="arial"/>
          <w:b/>
          <w:i/>
          <w:color w:val="000000"/>
          <w:sz w:val="20"/>
          <w:lang w:val="en-US" w:eastAsia="en-US" w:bidi="ar-SA"/>
        </w:rPr>
        <w:t>- Andie Reeves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learn more, visit </w:t>
      </w:r>
      <w:hyperlink r:id="rId898" w:history="1">
        <w:r>
          <w:rPr>
            <w:rFonts w:ascii="arial" w:eastAsia="arial" w:hAnsi="arial" w:cs="arial"/>
            <w:i/>
            <w:color w:val="0077CC"/>
            <w:sz w:val="20"/>
            <w:u w:val="single"/>
            <w:shd w:val="clear" w:color="auto" w:fill="FFFFFF"/>
            <w:lang w:val="en-US" w:eastAsia="en-US" w:bidi="ar-SA"/>
          </w:rPr>
          <w:t>www.bokashibran.co.za </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Andile Mcoyi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founder, NutriBox</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"I refer to food as medicine. It's very important that we eat healthy and nutritious food, and grow our own produce - each household should have a garden," she says.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Andile Mcoyi operates an agribusiness that encourages people to be an active part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production. Her love and passion for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led her to start a small,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garden. Her harvest was so amazing that she took pictures of her produce and posted them on her WhatsApp status. In no time, time, she received order for her spinach, green peppers and onions.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she realised the great potential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after identifying a gap in the market for women in the industry, Mcoyi decided to start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full time, focusing on producing a variety of seedlings and growing different vegetables.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Umthombo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Project offers packaged fruits, vegetables and poultry in a service called NutriBox, which delivers fresh goods to your door. Mcoyi caters to a wide range of customers. She encourages them to be healthy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 their consumption. </w:t>
      </w:r>
      <w:r>
        <w:rPr>
          <w:rFonts w:ascii="arial" w:eastAsia="arial" w:hAnsi="arial" w:cs="arial"/>
          <w:b/>
          <w:i/>
          <w:color w:val="000000"/>
          <w:sz w:val="20"/>
          <w:lang w:val="en-US" w:eastAsia="en-US" w:bidi="ar-SA"/>
        </w:rPr>
        <w:t>- Shai Rama</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learn more, visit: </w:t>
      </w:r>
      <w:hyperlink r:id="rId899" w:history="1">
        <w:r>
          <w:rPr>
            <w:rFonts w:ascii="arial" w:eastAsia="arial" w:hAnsi="arial" w:cs="arial"/>
            <w:i/>
            <w:color w:val="0077CC"/>
            <w:sz w:val="20"/>
            <w:u w:val="single"/>
            <w:shd w:val="clear" w:color="auto" w:fill="FFFFFF"/>
            <w:lang w:val="en-US" w:eastAsia="en-US" w:bidi="ar-SA"/>
          </w:rPr>
          <w:t>@UmthomboNutriBox</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category: Clean Air and the Quality of Life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Warren Hewitt</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chief executive, Greater Tygerberg Partnership,</w:t>
      </w:r>
      <w:r>
        <w:rPr>
          <w:rFonts w:ascii="arial" w:eastAsia="arial" w:hAnsi="arial" w:cs="arial"/>
          <w:b/>
          <w:color w:val="000000"/>
          <w:sz w:val="20"/>
          <w:lang w:val="en-US" w:eastAsia="en-US" w:bidi="ar-SA"/>
        </w:rPr>
        <w:t>The Zero Waste Schools Project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Zero Waste School project is a pilot project brought to life by the Greater Tygerberg Partnership (GTP), a public-private partnership that has managed to uplift and regenerate the northern suburbs in Cape Town by introducing easy recycling into the area. It consists of a system of labelled recycling bins, an on-site recycling depot, ecobrick stations and a compositing pit.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Everyone has a role to play, regardless of their status or background. As the Greater Tygerberg Partnership, we must identify opportunities to, </w:t>
      </w:r>
      <w:r>
        <w:rPr>
          <w:rFonts w:ascii="arial" w:eastAsia="arial" w:hAnsi="arial" w:cs="arial"/>
          <w:b/>
          <w:color w:val="000000"/>
          <w:sz w:val="20"/>
          <w:lang w:val="en-US" w:eastAsia="en-US" w:bidi="ar-SA"/>
        </w:rPr>
        <w:t>first, educate urban populations about how it is possible to make a difference</w:t>
      </w:r>
      <w:r>
        <w:rPr>
          <w:rFonts w:ascii="arial" w:eastAsia="arial" w:hAnsi="arial" w:cs="arial"/>
          <w:color w:val="000000"/>
          <w:sz w:val="20"/>
          <w:lang w:val="en-US" w:eastAsia="en-US" w:bidi="ar-SA"/>
        </w:rPr>
        <w:t xml:space="preserve"> - even in their own homes or schools; and second, to lobby institutions and businesses to commit to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way of working.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main priority for founder Warren Hewitt and his team is to maximise partnerships and innovation to bring about the healthy development of the Greater Tygerberg area, specifically the Bellville and Parow CBDs. They want to ensure the region reaches its full potential through economic development,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land use and social integration by attracting investment and building up communities.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pilot scheme for the Zero Waste School project was implemented at a prominent local school with 100 pupils taking part. Hewitt says that within the first three months of the programme, the school had diverted 60% of its waste from landfills, with savings of about R36 000 a year.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GTP has many projects, including a trolley recycling scheme and street store, schools remain an important part of the vision. Hewitt says that, while mind-sets are shifting towards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cities, institutions, schools and businesses still aren't doing enough to reduce waste and better manage their resources. By focusing on schools, they are tackling the problem of waste from the ground up.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are also developing a toolkit that helps educators build sustainability and waste/resource management into the school curriculum, and that actively engages learners and educators in the practices required to think differently about how much waste they produce daily," says Hewitt.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project is all about ensuring sustainability. For Hewitt and the GTP, sustainability means a great deal. Hewitt says that healthy cities are not only about economic prosperity, they also need to better manage their resources, reduce waste sent to landfills and create healthy urban environments where people can thrive.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achieve this," Hewitt says, "everyone has a role to play, regardless of their status or background. As the GTP, we must identify opportunities to, first, educate urban populations about how it is possible to make a difference - even in their own homes or schools; and second, to lobby institutions and businesses to commit to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way of working."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GTP uses education as a way to drive wide-scale systemic change. Hewitt says that simply telling a school to reduce their waste will be inadequate if they don't have the systems or knowledge to support a shift in behaviour. "The GTP is in a unique position to be innovative and connect with their communities on these issues." </w:t>
      </w:r>
      <w:r>
        <w:rPr>
          <w:rFonts w:ascii="arial" w:eastAsia="arial" w:hAnsi="arial" w:cs="arial"/>
          <w:b/>
          <w:i/>
          <w:color w:val="000000"/>
          <w:sz w:val="20"/>
          <w:lang w:val="en-US" w:eastAsia="en-US" w:bidi="ar-SA"/>
        </w:rPr>
        <w:t>- Fatima Moosa</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learn more, visit: </w:t>
      </w:r>
      <w:hyperlink r:id="rId900" w:history="1">
        <w:r>
          <w:rPr>
            <w:rFonts w:ascii="arial" w:eastAsia="arial" w:hAnsi="arial" w:cs="arial"/>
            <w:i/>
            <w:color w:val="0077CC"/>
            <w:sz w:val="20"/>
            <w:u w:val="single"/>
            <w:shd w:val="clear" w:color="auto" w:fill="FFFFFF"/>
            <w:lang w:val="en-US" w:eastAsia="en-US" w:bidi="ar-SA"/>
          </w:rPr>
          <w:t>www.gtp.org.za</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Finalists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Courtney Morgan</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organiser, researcher and activist, Co-operative and Policy Alternative Centre South African Food Sovereignty Campaign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"Every generation has its crisis to overcome. I truly believe the climate crisis is ours."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Courtney Morgan is dedicated to addressing environmental and climatic issues as well as societal issues, as she believes these problems are fundamentally linked. "Do we address environmental issues first but risk not having a society to live on this earth? Or do we address the societal issues first and risk not having an earth to live on?"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 believes that this is the fundamental question of our time: "As the human race, climate change is an existential crisis, and though this means that it threatens human life as a whole, it will affect us all differently, and specifically, the poor most severely."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Morgan has worked alongside communities, members of the media, youth, labour, faith-based organisations, and social justice organisations to develop a Climate Justice Charter for South Africa. This ambitious document outlines goals, principles and systemic alternatives to our current way of living, including community-owned renewable energy, food sovereignty and an alternative to our current economic system - one that puts people above profit. </w:t>
      </w:r>
      <w:r>
        <w:rPr>
          <w:rFonts w:ascii="arial" w:eastAsia="arial" w:hAnsi="arial" w:cs="arial"/>
          <w:b/>
          <w:i/>
          <w:color w:val="000000"/>
          <w:sz w:val="20"/>
          <w:lang w:val="en-US" w:eastAsia="en-US" w:bidi="ar-SA"/>
        </w:rPr>
        <w:t>- Shai Rama</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learn more, visit </w:t>
      </w:r>
      <w:hyperlink r:id="rId901" w:history="1">
        <w:r>
          <w:rPr>
            <w:rFonts w:ascii="arial" w:eastAsia="arial" w:hAnsi="arial" w:cs="arial"/>
            <w:i/>
            <w:color w:val="0077CC"/>
            <w:sz w:val="20"/>
            <w:u w:val="single"/>
            <w:shd w:val="clear" w:color="auto" w:fill="FFFFFF"/>
            <w:lang w:val="en-US" w:eastAsia="en-US" w:bidi="ar-SA"/>
          </w:rPr>
          <w:t>www.copac.org.za </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Bridgett Majola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director @ CMS South Africa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"When I was much younger, I used to pick up litter on my way to school and recycle it," says lawyer Bridgett Majola. "Anyone at any level can contribute to sustainability. It draws on politics, economics, philosophy and other sectors."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Specialising in project finance for construction, operation and maintenance of renewable energy generation facilities in South Africa in terms of the government's Renewable Energy Independent Power Producer Procurement Programme, Majola conducts legal due diligence and provides advice to buyers interested in renewable energy projects.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"My team and I work closely with people who are actively funding renewable energy projects, from biomass projects to solar photovoltaic, wind and concentrated solar," she explains.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Majola has used her experience in corporate and commercial legal work to develop guidelines for government, developers and lenders to roll 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alternative energy projects. </w:t>
      </w:r>
      <w:r>
        <w:rPr>
          <w:rFonts w:ascii="arial" w:eastAsia="arial" w:hAnsi="arial" w:cs="arial"/>
          <w:b/>
          <w:i/>
          <w:color w:val="000000"/>
          <w:sz w:val="20"/>
          <w:lang w:val="en-US" w:eastAsia="en-US" w:bidi="ar-SA"/>
        </w:rPr>
        <w:t>- Afrika Bogatsu</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learn more, visit: </w:t>
      </w:r>
      <w:hyperlink r:id="rId902" w:history="1">
        <w:r>
          <w:rPr>
            <w:rFonts w:ascii="arial" w:eastAsia="arial" w:hAnsi="arial" w:cs="arial"/>
            <w:i/>
            <w:color w:val="0077CC"/>
            <w:sz w:val="20"/>
            <w:u w:val="single"/>
            <w:shd w:val="clear" w:color="auto" w:fill="FFFFFF"/>
            <w:lang w:val="en-US" w:eastAsia="en-US" w:bidi="ar-SA"/>
          </w:rPr>
          <w:t>@presbrie </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Sekhukhune Environmental Justice Network, non-profit organisation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process of mining has devastating effects on the environment and human lives. In the heart of the platinum mining belt of South Africa, the Sekhukhune Environmental Justice Network (SEJN) is a nonprofit organisation seeking justice for mining-affected communities.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people of Sekhukhune have long relied 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 their livelihoods. When minerals were discovered on the land, mining companies descended and, according to Mmathepelo Thobejane, one of the founders of SEJN, "everything changed".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Indigenous trees were cleared, livestock lost pastures, and drinking water was contaminated. Thobejane recognised the need for an organisation to give voice to disenfranchised locals. In 2016, along with other leaders in the community, she launched SEJN.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organisation seeks compensation and justice for people affected by mining. It promotes environmental education through events such as fun walks, school talks and discussions. They've planted more than 1 000 indigenous trees in the area.  </w:t>
      </w:r>
      <w:r>
        <w:rPr>
          <w:rFonts w:ascii="arial" w:eastAsia="arial" w:hAnsi="arial" w:cs="arial"/>
          <w:b/>
          <w:i/>
          <w:color w:val="000000"/>
          <w:sz w:val="20"/>
          <w:lang w:val="en-US" w:eastAsia="en-US" w:bidi="ar-SA"/>
        </w:rPr>
        <w:t>- Andie Reeves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learn more, visit Sekhukhune Environmental Justice Network on Facebook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Mohau Kwebu</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founder and director, MOYDAF (Mafube Online Youth in Dance and Arts Festival)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"With the scare of Covid-19 still lingering, we need green spaces where we can raise the hope of the community and ultimately the hope of the country."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Mohau Kwebu is the founder and director of Moydaf (Mafube Online Youth in Dance and Arts Festival), a non-profit organisation in the Free State. In partnership with the Mafube municipality, he creates positive social cohesion programmes aimed at uplifting township communities by greening abandoned spaces. "We plant trees and turn unused municipal buildings into safe green spaces of hope for communities," Kwebu says. The secret to their success is to find smart ways to recycle: "I approach sustainability through my passion for sports, arts and culture. We turn unused buildings, which are currently used as drug dens, into safe, green spaces."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believes that the organisation's work is important in the Free State, where 90% of municipalities are under administration. "The Free State might be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hub of the country, but its townships are under-developed," he says. Kwebu's organisation is focused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"Mafube is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municipality with an interest in both animal and plant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Moydaf has expressed interest in these projects." He says that the first step - identifying land and partnering with the municipality - has been successful.</w:t>
      </w:r>
      <w:r>
        <w:rPr>
          <w:rFonts w:ascii="arial" w:eastAsia="arial" w:hAnsi="arial" w:cs="arial"/>
          <w:b/>
          <w:i/>
          <w:color w:val="000000"/>
          <w:sz w:val="20"/>
          <w:lang w:val="en-US" w:eastAsia="en-US" w:bidi="ar-SA"/>
        </w:rPr>
        <w:t>- Nicolene de Wee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learn more, visit MOYDAF on Facebook</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category: Forests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Category winner: Lauren Teasdale, co-founder and managing director, Greenpop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For decades Mathabo Kunene has been building South Africa, one business and foundation at a time.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It's time to move from our culture of extraction to a </w:t>
      </w:r>
      <w:r>
        <w:rPr>
          <w:rFonts w:ascii="arial" w:eastAsia="arial" w:hAnsi="arial" w:cs="arial"/>
          <w:b/>
          <w:color w:val="000000"/>
          <w:sz w:val="20"/>
          <w:lang w:val="en-US" w:eastAsia="en-US" w:bidi="ar-SA"/>
        </w:rPr>
        <w:t>new culture of restoration</w:t>
      </w:r>
      <w:r>
        <w:rPr>
          <w:rFonts w:ascii="arial" w:eastAsia="arial" w:hAnsi="arial" w:cs="arial"/>
          <w:color w:val="000000"/>
          <w:sz w:val="20"/>
          <w:lang w:val="en-US" w:eastAsia="en-US" w:bidi="ar-SA"/>
        </w:rPr>
        <w:t xml:space="preserve"> - for the sake of our children and all life on Earth.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One of the most rapidly urbanising continents, the ecosystems of Africa are becoming ever more threatened. To Lauren Teasdale, co-founder and managing director of Greenpop, it is imperative that natural spaces are protected and that development takes place with nature as a top priority.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she was working as a writer, Teasdale and her partner, Misha, had the idea for a small project that would one day become Greenpop.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"Misha, a group of friends and I wanted to plant 1 000 trees to compensate for the travel footprint of a trip Misha had recently done, and also because we all had environmental footprints and had never done anything about it," says Teasdale.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pledged to plant 1 000 trees in one month and, as the writer in the group, Lauren was tasked with all the communications for the project.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learned so much in that time: why, where and how to plant trees, what people in South Africa thought about trees, and how we could grow a culture of planting trees and, ultimately, hope."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Once this initial, month-long project had come to an end, it felt natural for the couple and a friend, Jenny, to continue growing Greenpop. Ten years later, they have planted more than 130 000 trees. Greenpop has also hosted 572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workshops, planted seven fynbos biodiversity gardens, and painted 20 conservation and nature-themed murals.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call Greenpop my first child because Misha and I started the organisation together," says Teasdale. "It sometimes feels like we've birthed a child who teaches us so many lessons, thrills us and challenges us every day. I'm very blessed to say that I love what I do and I believe that restoration work is critically important."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philosophy of Greenpop takes into account South Africa's unique socio-political context.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"South Africa is one of the most unequal societies in the world," says Teasdale. "Green space and valuable ecosystem services should be equally accessible to everyone. Unfortunately, the most vulnerable communities often lose access to these services first."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Motivated by the recent devastating drought in the Western Cape, which peaked in 2018, Greenpop realised the need to prioritise restoring the Cape's fynbos ecosystems. Their Fynbos for the Future programme plants water-wise fynbos gardens in under-greened schools in the Cape Flats. Besides the biodiversity these gardens bring, they also create opportunities for learning and inspire community members to take an active interest in the environment.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company's Forests for Life programme has an ambitious goal: to plant 500 000 trees by 2025. Their aim is to restore degraded forest areas, increase biodiversity and expand ecosystem services across sub-Saharan Africa.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to putting trees in the ground, we reduce threats to restored areas by providing locally relevant support services, including alien clearing, wood lot development and alternative livelihoods training, to ensure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management of our forests," says Teasdale.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collaboration with The Big Food Drive and Urban Harvest, Greenpop is also launching a food accessibility project. The project will start by creating a large community food garden in Cape Town's Masiphumelele township in 2021, with the aim to spread the project further into the future.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Greenpop, sustainability is not just about planting trees, but needs to be approached with a more holistic understanding.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need to think about sustainability in everything we do - how we live, what we buy, what we eat, what we wear, how we travel," says Teasdale. "Our planet's resources are finite. Sustainability has to be a top priority for everyone in everything we do." </w:t>
      </w:r>
      <w:r>
        <w:rPr>
          <w:rFonts w:ascii="arial" w:eastAsia="arial" w:hAnsi="arial" w:cs="arial"/>
          <w:b/>
          <w:i/>
          <w:color w:val="000000"/>
          <w:sz w:val="20"/>
          <w:lang w:val="en-US" w:eastAsia="en-US" w:bidi="ar-SA"/>
        </w:rPr>
        <w:t>- Andie Reeves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Finalists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Sarah Bergs</w:t>
      </w: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 xml:space="preserve"> founder and chief executive @ Nourish NPO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Just 30km outside of the Kruger National Park lies Nourish, an eco-village that has been bridging the gap between impoverished South Africans and the tourism industry for 10 years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grown up in the area, Sarah Bergs, chief executive of Nourish, has always had a deep love of nature. From a young age, Bergs was disturbed by the imbalances between wealthy tourists able to enjoy South Africa's natural beauty and impoverished locals. "I wanted to find a way to make conservation and tourism more inclusive for marginalised wildlife communities," says Bergs. "Nourish was born to create a space where communities could gain access to support, empowerment and upliftment."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 approached the chief of Sigagule village and shared her concept: to reconnect the community to local wildlife, to educate children about nature and conservation, and to create ways in which villagers could begin to benefit from the tourism industry. Nourish now has a 99-year lease on a hectare of land.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are becoming a duplicable wildlife buffer zone community development model that brings about change in conservation in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way through inclusive tourism and enterprise," says Bergs. </w:t>
      </w:r>
      <w:r>
        <w:rPr>
          <w:rFonts w:ascii="arial" w:eastAsia="arial" w:hAnsi="arial" w:cs="arial"/>
          <w:b/>
          <w:i/>
          <w:color w:val="000000"/>
          <w:sz w:val="20"/>
          <w:lang w:val="en-US" w:eastAsia="en-US" w:bidi="ar-SA"/>
        </w:rPr>
        <w:t>- Andie Reeves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learn more, visit </w:t>
      </w:r>
      <w:hyperlink r:id="rId903" w:history="1">
        <w:r>
          <w:rPr>
            <w:rFonts w:ascii="arial" w:eastAsia="arial" w:hAnsi="arial" w:cs="arial"/>
            <w:i/>
            <w:color w:val="0077CC"/>
            <w:sz w:val="20"/>
            <w:u w:val="single"/>
            <w:shd w:val="clear" w:color="auto" w:fill="FFFFFF"/>
            <w:lang w:val="en-US" w:eastAsia="en-US" w:bidi="ar-SA"/>
          </w:rPr>
          <w:t>www.nourishecovillage.com </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Siyabulela Sokoman</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xml:space="preserve">co-founder, Township </w:t>
      </w:r>
      <w:r>
        <w:rPr>
          <w:rFonts w:ascii="arial" w:eastAsia="arial" w:hAnsi="arial" w:cs="arial"/>
          <w:b/>
          <w:i/>
          <w:color w:val="000000"/>
          <w:sz w:val="20"/>
          <w:u w:val="single"/>
          <w:lang w:val="en-US" w:eastAsia="en-US" w:bidi="ar-SA"/>
        </w:rPr>
        <w:t>Farmers</w:t>
      </w:r>
      <w:r>
        <w:rPr>
          <w:rFonts w:ascii="arial" w:eastAsia="arial" w:hAnsi="arial" w:cs="arial"/>
          <w:b/>
          <w:color w:val="000000"/>
          <w:sz w:val="20"/>
          <w:lang w:val="en-US" w:eastAsia="en-US" w:bidi="ar-SA"/>
        </w:rPr>
        <w:t xml:space="preserve"> and Nguni Nursery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Township </w:t>
      </w:r>
      <w:r>
        <w:rPr>
          <w:rFonts w:ascii="arial" w:eastAsia="arial" w:hAnsi="arial" w:cs="arial"/>
          <w:b/>
          <w:i/>
          <w:color w:val="000000"/>
          <w:sz w:val="20"/>
          <w:u w:val="single"/>
          <w:lang w:val="en-US" w:eastAsia="en-US" w:bidi="ar-SA"/>
        </w:rPr>
        <w:t>Farmers</w:t>
      </w:r>
      <w:r>
        <w:rPr>
          <w:rFonts w:ascii="arial" w:eastAsia="arial" w:hAnsi="arial" w:cs="arial"/>
          <w:i/>
          <w:color w:val="000000"/>
          <w:sz w:val="20"/>
          <w:lang w:val="en-US" w:eastAsia="en-US" w:bidi="ar-SA"/>
        </w:rPr>
        <w:t xml:space="preserve"> is a non-profit organisation trying to re-green the townships of Cape Town, one tree at a time. As well as slowly transforming the dusty, dry land, Township </w:t>
      </w:r>
      <w:r>
        <w:rPr>
          <w:rFonts w:ascii="arial" w:eastAsia="arial" w:hAnsi="arial" w:cs="arial"/>
          <w:b/>
          <w:i/>
          <w:color w:val="000000"/>
          <w:sz w:val="20"/>
          <w:u w:val="single"/>
          <w:lang w:val="en-US" w:eastAsia="en-US" w:bidi="ar-SA"/>
        </w:rPr>
        <w:t>Farmers</w:t>
      </w:r>
      <w:r>
        <w:rPr>
          <w:rFonts w:ascii="arial" w:eastAsia="arial" w:hAnsi="arial" w:cs="arial"/>
          <w:i/>
          <w:color w:val="000000"/>
          <w:sz w:val="20"/>
          <w:lang w:val="en-US" w:eastAsia="en-US" w:bidi="ar-SA"/>
        </w:rPr>
        <w:t xml:space="preserve"> also focuses on food security and environmental awareness.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Growing up in Khayelitsha, Siyabulela Sokomani remembers a childhood without any trees around him. In Grade 10, he joined his school's Environmental Club, where he was "bitten by the green bug". After school, he studied horticulture.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2016, he co-founded Township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 Ondela Manjezi. "We saw a need in our community for small-scale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at early childhood development centres and orphanages," says Sokomani.</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Together with SouthSouthNorth, Township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recently started to develop food gardens. After identifying keen back yard gardeners in the Kuyasa area, Township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has provided them with training and support to then start growing their own food.</w:t>
      </w:r>
      <w:r>
        <w:rPr>
          <w:rFonts w:ascii="arial" w:eastAsia="arial" w:hAnsi="arial" w:cs="arial"/>
          <w:b/>
          <w:i/>
          <w:color w:val="000000"/>
          <w:sz w:val="20"/>
          <w:lang w:val="en-US" w:eastAsia="en-US" w:bidi="ar-SA"/>
        </w:rPr>
        <w:t>- Andie Reeves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learn more, visit:  </w:t>
      </w:r>
      <w:hyperlink r:id="rId904" w:history="1">
        <w:r>
          <w:rPr>
            <w:rFonts w:ascii="arial" w:eastAsia="arial" w:hAnsi="arial" w:cs="arial"/>
            <w:i/>
            <w:color w:val="0077CC"/>
            <w:sz w:val="20"/>
            <w:u w:val="single"/>
            <w:shd w:val="clear" w:color="auto" w:fill="FFFFFF"/>
            <w:lang w:val="en-US" w:eastAsia="en-US" w:bidi="ar-SA"/>
          </w:rPr>
          <w:t>@TownshipFarmers </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South African Reforestation Trust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Maarten Groos, director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"When you consider South Africa's many mono-culture tree plantations and alien invasive trees, we need to remember  that a tree is not simply a tree," says the director of the South African Reforestation Trust, Maarten Groos. "Natural and native ecosystems and their biodiversity hold the key to life on this planet. On top of that, natural and diverse forests sequester more carbon dioxide than mono-culture plantations or agroforestry, which means they're much more efficient in combating climate change."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South African Reforestation Trust started 10 years ago with the aim to create and expand pristine indigenous forest ecosystems. Initial pilot projects were set up to learn how afforestation and reforestation could assist in the rehabilitation of areas that had been cleared of alien invasive vegetation. A decade on, indigenous forests have flourished on what was once scarred and burnt land.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SAReforest is a co-operative platform and multiparty network that takes an area-by-area approach to reforestation. To date, they have planted more than 18 000 trees at six reforestation sites.</w:t>
      </w:r>
      <w:r>
        <w:rPr>
          <w:rFonts w:ascii="arial" w:eastAsia="arial" w:hAnsi="arial" w:cs="arial"/>
          <w:b/>
          <w:i/>
          <w:color w:val="000000"/>
          <w:sz w:val="20"/>
          <w:lang w:val="en-US" w:eastAsia="en-US" w:bidi="ar-SA"/>
        </w:rPr>
        <w:t>- Rosie Goddard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Zeldeen Muller</w:t>
      </w:r>
      <w:r>
        <w:rPr>
          <w:rFonts w:ascii="arial" w:eastAsia="arial" w:hAnsi="arial" w:cs="arial"/>
          <w:b/>
          <w:i/>
          <w:color w:val="000000"/>
          <w:sz w:val="20"/>
          <w:lang w:val="en-US" w:eastAsia="en-US" w:bidi="ar-SA"/>
        </w:rPr>
        <w:t xml:space="preserve">, </w:t>
      </w:r>
      <w:r>
        <w:rPr>
          <w:rFonts w:ascii="arial" w:eastAsia="arial" w:hAnsi="arial" w:cs="arial"/>
          <w:b/>
          <w:color w:val="000000"/>
          <w:sz w:val="20"/>
          <w:lang w:val="en-US" w:eastAsia="en-US" w:bidi="ar-SA"/>
        </w:rPr>
        <w:t>chief executive @ AgendaWorx</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"Many South Africans appear to have a very apathetic attitude towards sustainability. This attitude of climate nihilism is just as dangerous as a total denial of climate change. We all have to do our part for the sake of our long-term survival as a species."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InSite Innovative Education's flagship product, AgendaWorx, provides digital solutions to help businesses save money and the environment.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working as a consultant at a retirement fund, Zeldeen Muller noticed how much paper was being wasted. "I spent many nights preparing, printing and binding agendas," says Muller. "Some of these included 100 to 250 printed A4 pages. With 15 to 20 attendees per meeting, it was a lot of wasted effort and paper."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InSite Innovative Education Solutions went 100% virtual a few years after its 2007 inception. "It was essential for us to leave as small a carbon footprint as possible," says Muller. "The challenge was how to assist our clients to do the same."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Using AgendaWorx, businesses can create and distribute interactive agendas virtually, securely and quickly. </w:t>
      </w:r>
      <w:r>
        <w:rPr>
          <w:rFonts w:ascii="arial" w:eastAsia="arial" w:hAnsi="arial" w:cs="arial"/>
          <w:b/>
          <w:i/>
          <w:color w:val="000000"/>
          <w:sz w:val="20"/>
          <w:lang w:val="en-US" w:eastAsia="en-US" w:bidi="ar-SA"/>
        </w:rPr>
        <w:t>- Andie Reeves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learn more, visit: </w:t>
      </w:r>
      <w:hyperlink r:id="rId905" w:history="1">
        <w:r>
          <w:rPr>
            <w:rFonts w:ascii="arial" w:eastAsia="arial" w:hAnsi="arial" w:cs="arial"/>
            <w:i/>
            <w:color w:val="0077CC"/>
            <w:sz w:val="20"/>
            <w:u w:val="single"/>
            <w:shd w:val="clear" w:color="auto" w:fill="FFFFFF"/>
            <w:lang w:val="en-US" w:eastAsia="en-US" w:bidi="ar-SA"/>
          </w:rPr>
          <w:t>www.agendaworx.com</w:t>
        </w:r>
      </w:hyperlink>
      <w:r>
        <w:rPr>
          <w:rFonts w:ascii="arial" w:eastAsia="arial" w:hAnsi="arial" w:cs="arial"/>
          <w:color w:val="000000"/>
          <w:sz w:val="20"/>
          <w:lang w:val="en-US" w:eastAsia="en-US" w:bidi="ar-SA"/>
        </w:rPr>
        <w:t> </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category: Oceans and waterways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Category Winner: Samir Randera-Rees, programmes manager @ Water Source Areas at WWF-SA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Samir Randera-Rees's passion for nature kicked in when he was growing up in Johannesburg. "My garden was my playground, and my parents would show me nature documentaries and take us on occasional trips to the bush. This exposure piqued an interest in my young mind that would remain with me for the rest of my life," he says.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believe in the need for all people to </w:t>
      </w:r>
      <w:r>
        <w:rPr>
          <w:rFonts w:ascii="arial" w:eastAsia="arial" w:hAnsi="arial" w:cs="arial"/>
          <w:b/>
          <w:color w:val="000000"/>
          <w:sz w:val="20"/>
          <w:lang w:val="en-US" w:eastAsia="en-US" w:bidi="ar-SA"/>
        </w:rPr>
        <w:t>live with dignity</w:t>
      </w:r>
      <w:r>
        <w:rPr>
          <w:rFonts w:ascii="arial" w:eastAsia="arial" w:hAnsi="arial" w:cs="arial"/>
          <w:color w:val="000000"/>
          <w:sz w:val="20"/>
          <w:lang w:val="en-US" w:eastAsia="en-US" w:bidi="ar-SA"/>
        </w:rPr>
        <w:t>. For me, the continued existence of nature is inseparable from the fight for dignity, and environmental degradation is intrinsically linked to the degradation of livelihoods. Fighting for environmental sustainability is also my contribution towards the fight for dignity for all people.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I started university I wasn't planning on going into the environmental field. I saw my interest in nature as more a hobby than a vocation, but in my first environmental science elective class, the crushing weight of the scale of environmental destruction came down on me, and I realised that if people who have a passion for nature do not dedicate their lives to protecting it, then nature doesn't stand a chance."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that moment on, Randera-Rees was dedicated to gaining the knowledge and skills needed to make a positive impact on the environmental struggle.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completing a degree in Environmental Science and Economics at UCT, followed by several game ranger courses, he completed a Master's in Conservation Ecology.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2014, Randera-Rees developed a mobile app called Whispers of the Wild, an audio-visual digital game ranger that enriches the experience of safari tourists, giving them a heightened appreciation of nature and conservation. He also completed a stint in TV, presenting on the acclaimed documentary show 50/50, and working on the documentary series Keeping up with the Kruger.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believe in the need for all people to live with dignity. For me, the continued existence of nature is inseparable from the fight for dignity, and environmental degradation is intrinsically linked to the degradation of livelihoods. Fighting for environmental sustainability is also my contribution towards the fight for dignity for all people."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Randera-Rees volunteered to manage a project for the WWF Freshwater Programme in the Outeniqua Mountains and then a position opened up in the Freshwater Programme. He was appointed programme manager of the Water Source Areas programme in 2017 and has since been dedicated to improving the protection and management of important landscapes in South Africa.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Randera-Rees's work is focused on protecting the Strategic Water Source Areas, which supply 50% of South Africa's water and are vital to economic, food and energy security. South Africa is a water-scarce country, and he explains what this means: "It means that we are currently at the edge of our water supply right now. Demand for water will outstrip supply by 17% by 2030. We are facing a changing climate where our water supply is likely to become more erratic, and that means we need to take actions to respect and protect water at every point along the water supply chain, starting with protecting our water at its source and prioritising the ecosystems that capture, store, clean and release our water."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WWF's goal is to improve the management and protection of the Strategic Water Source Areas, by halting degradation and restoring and rehabilitating already degraded ecosystems back to a functional state in order to avoid future crisis situations.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why we have developed a concept called Water Source Partnerships, which brings together the relevant government entities, community members, private sector partners and nongovernmental organisations to jointly govern the water resources in the Water Source Areas. The partnerships will become the vehicle for environmental interventions in these areas. We have started several Water Source Partnerships in the Western and Eastern Cape, and our goal is to develop Water Source Partnerships in eleven Strategic Water Source Areas by 2025."</w:t>
      </w:r>
      <w:r>
        <w:rPr>
          <w:rFonts w:ascii="arial" w:eastAsia="arial" w:hAnsi="arial" w:cs="arial"/>
          <w:b/>
          <w:i/>
          <w:color w:val="000000"/>
          <w:sz w:val="20"/>
          <w:lang w:val="en-US" w:eastAsia="en-US" w:bidi="ar-SA"/>
        </w:rPr>
        <w:t>- Afrika Bogatsu</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Finalists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Sabelo Memani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LMP project manager @ Friends of the Liesbeek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Friends of the Liesbeek is a non-profit organisation working tirelessly to preserve the environs of the Cape's Liesbeek River. Founded in the early 90s by resident volunteers, FoL looks after the river, which runs through mixed-use urban areas.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FoL team performs river clean-ups and alien species control, as well as leading environmental awareness outreach programmes and the development of the Liesbeek River Life Plan, a roadmap to rehabilitate the river.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Sabelo Memani, Liesbeek Maintenance Project's project manager, explains that urban rivers and their environs play a crucial role in climate-change mitigation and adaptation, and the health of the people located along it. With the employment of permanent workers by LMP, the Liesbeek River's condition continues to improve and is being maintained as one of the best examples of an urban river project in South Africa. Memani explains that the Covid-19 pandemic has threatened their business model, which relies on funding, much of which has been lost owing to the financial pressures of lockdown.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support FoL provides the local City of Cape Town is critical. FoL plans to offer skills development and training opportunities to people from previously disadvantaged communities. </w:t>
      </w:r>
      <w:r>
        <w:rPr>
          <w:rFonts w:ascii="arial" w:eastAsia="arial" w:hAnsi="arial" w:cs="arial"/>
          <w:b/>
          <w:i/>
          <w:color w:val="000000"/>
          <w:sz w:val="20"/>
          <w:lang w:val="en-US" w:eastAsia="en-US" w:bidi="ar-SA"/>
        </w:rPr>
        <w:t>- Fatima Moosa</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learn more, visit </w:t>
      </w:r>
      <w:hyperlink r:id="rId906" w:history="1">
        <w:r>
          <w:rPr>
            <w:rFonts w:ascii="arial" w:eastAsia="arial" w:hAnsi="arial" w:cs="arial"/>
            <w:i/>
            <w:color w:val="0077CC"/>
            <w:sz w:val="20"/>
            <w:u w:val="single"/>
            <w:shd w:val="clear" w:color="auto" w:fill="FFFFFF"/>
            <w:lang w:val="en-US" w:eastAsia="en-US" w:bidi="ar-SA"/>
          </w:rPr>
          <w:t>@friendsof_theliesbeek</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John Kieser</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sustainability manager @ Plastics SA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"Sustainability is just another word for conservation, and conservation has always been mistaken for preservation. We do not protect just to ensure an aesthetically pleasing South Africa, but also so that we as humans live in harmony with our environment, not to the detriment of 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Many consider plastic to be one of the natural environment's biggest enemies, but John Kieser, sustainability manager at Plastics SA, is passionate about creating an environment where the natural world and man-made technology can coexist.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His interest in marine life and pollution started when the government appointed him as a fisheries inspector. He noticed that there was a lack of experiential training in the world of conservation: "Most of the environmental educators focusing on the marine and coastal area were very knowledgeable, but lacked experience in the field."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sustainability section of Plastics SA leads a number of environmental projects: beach clean-ups, providing bins for fishing lines at angling spots, and Operation Clean Sweep, aimed at keeping plastic pellets out of the natural environment. </w:t>
      </w:r>
      <w:r>
        <w:rPr>
          <w:rFonts w:ascii="arial" w:eastAsia="arial" w:hAnsi="arial" w:cs="arial"/>
          <w:b/>
          <w:i/>
          <w:color w:val="000000"/>
          <w:sz w:val="20"/>
          <w:lang w:val="en-US" w:eastAsia="en-US" w:bidi="ar-SA"/>
        </w:rPr>
        <w:t>- Andie Reeves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learn more, visit: </w:t>
      </w:r>
      <w:hyperlink r:id="rId907" w:history="1">
        <w:r>
          <w:rPr>
            <w:rFonts w:ascii="arial" w:eastAsia="arial" w:hAnsi="arial" w:cs="arial"/>
            <w:i/>
            <w:color w:val="0077CC"/>
            <w:sz w:val="20"/>
            <w:u w:val="single"/>
            <w:shd w:val="clear" w:color="auto" w:fill="FFFFFF"/>
            <w:lang w:val="en-US" w:eastAsia="en-US" w:bidi="ar-SA"/>
          </w:rPr>
          <w:t>www.plasticsinfo.co.za </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Aaniyah Omardien</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founder and director @ The Beach Co-op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"I fell in love with the ocean as a young girl in Cape Town, where the mountains meet the sea. This connection to blue and green spaces motivated me to study geography and atmospheric science at the University of Cape Town."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Aaniyah Omardien is the founder and director of The Beach Co-op, an organisation focusing on building an ocean-loving culture in Cape Town.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Beach Co-op is involved in beach clean-ups, and works collaboratively with ocean communities and other role players to protect and restore ocean ecosystems.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Omardien believes that sustainability and environmentalism go hand-in-hand: "I have struggled being labelled an environmentalist, because it did not capture the social justice and human rights issues that I feel are marginalised in traditional conservation and sustainability/environmental practices."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Omardien says that the marginalised are the most threatened by the effects of climate change, but are often side-lined from the sustainability conversation.</w:t>
      </w:r>
      <w:r>
        <w:rPr>
          <w:rFonts w:ascii="arial" w:eastAsia="arial" w:hAnsi="arial" w:cs="arial"/>
          <w:b/>
          <w:i/>
          <w:color w:val="000000"/>
          <w:sz w:val="20"/>
          <w:lang w:val="en-US" w:eastAsia="en-US" w:bidi="ar-SA"/>
        </w:rPr>
        <w:t>- Nicolene de Wee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learn more, visit: </w:t>
      </w:r>
      <w:hyperlink r:id="rId908" w:history="1">
        <w:r>
          <w:rPr>
            <w:rFonts w:ascii="arial" w:eastAsia="arial" w:hAnsi="arial" w:cs="arial"/>
            <w:i/>
            <w:color w:val="0077CC"/>
            <w:sz w:val="20"/>
            <w:u w:val="single"/>
            <w:shd w:val="clear" w:color="auto" w:fill="FFFFFF"/>
            <w:lang w:val="en-US" w:eastAsia="en-US" w:bidi="ar-SA"/>
          </w:rPr>
          <w:t>www.thebeachcoop.org </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PETCO, PET Recycling Company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Through PETCO and its members, 5.9 million bottles were collected for recycling every day in 2019, to keep them out of the environment and ocean where they do not belong.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"PET" is the acronym for a versatile, sophisticated plastic called Polyethylene Terephthalate, which is used to make the most common container in the soft drink market today: the plastic bottle. PET is globally recognised as a safe, recyclable packaging material for food and non-food products. It is used for a wide variety of applications because it is safe, strong, shatterproof and chemically 100% recyclable into various PET products (such as fibre for duvets and pillows) and bottles, when basic design principles are followed.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PET plastics industry acknowledges the convenience and life-saving qualities of plastics, a solution for post-consumer plastic packaging is critical in order to minimise its impact on the environment. PETCO views itself as a catalyst of design for recycling innovation, preserving the value of existing resources and utilising recycled PET in more and more applications.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company raises awareness for the plastic pollution crisis by its involvement in various ocean-conscious events, such as, the African Marine Network conference and educating the public on the need for a circular economy. </w:t>
      </w:r>
      <w:r>
        <w:rPr>
          <w:rFonts w:ascii="arial" w:eastAsia="arial" w:hAnsi="arial" w:cs="arial"/>
          <w:b/>
          <w:i/>
          <w:color w:val="000000"/>
          <w:sz w:val="20"/>
          <w:lang w:val="en-US" w:eastAsia="en-US" w:bidi="ar-SA"/>
        </w:rPr>
        <w:t>- Shai Rama</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learn more, visit:</w:t>
      </w:r>
      <w:hyperlink r:id="rId909" w:history="1">
        <w:r>
          <w:rPr>
            <w:rFonts w:ascii="arial" w:eastAsia="arial" w:hAnsi="arial" w:cs="arial"/>
            <w:i/>
            <w:color w:val="0077CC"/>
            <w:sz w:val="20"/>
            <w:u w:val="single"/>
            <w:shd w:val="clear" w:color="auto" w:fill="FFFFFF"/>
            <w:lang w:val="en-US" w:eastAsia="en-US" w:bidi="ar-SA"/>
          </w:rPr>
          <w:t>www.petco.co.za</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category: </w:t>
      </w:r>
      <w:r>
        <w:rPr>
          <w:rFonts w:ascii="arial" w:eastAsia="arial" w:hAnsi="arial" w:cs="arial"/>
          <w:b/>
          <w:i/>
          <w:color w:val="000000"/>
          <w:sz w:val="20"/>
          <w:u w:val="single"/>
          <w:lang w:val="en-US" w:eastAsia="en-US" w:bidi="ar-SA"/>
        </w:rPr>
        <w:t>Sustainable</w:t>
      </w:r>
      <w:r>
        <w:rPr>
          <w:rFonts w:ascii="arial" w:eastAsia="arial" w:hAnsi="arial" w:cs="arial"/>
          <w:b/>
          <w:color w:val="000000"/>
          <w:sz w:val="20"/>
          <w:lang w:val="en-US" w:eastAsia="en-US" w:bidi="ar-SA"/>
        </w:rPr>
        <w:t xml:space="preserve"> Design</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Category Winner: Mzokhona Maxase, co-founder, Cubic 38</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For decades Mathabo Kunene has been building South Africa one business and foundation at a time.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Living in Gauteng was a huge surprise to me. </w:t>
      </w:r>
      <w:r>
        <w:rPr>
          <w:rFonts w:ascii="arial" w:eastAsia="arial" w:hAnsi="arial" w:cs="arial"/>
          <w:b/>
          <w:color w:val="000000"/>
          <w:sz w:val="20"/>
          <w:lang w:val="en-US" w:eastAsia="en-US" w:bidi="ar-SA"/>
        </w:rPr>
        <w:t>Valuable materials which could be upcycled into income-generating raw materials were treated and labelled as waste materials</w:t>
      </w:r>
      <w:r>
        <w:rPr>
          <w:rFonts w:ascii="arial" w:eastAsia="arial" w:hAnsi="arial" w:cs="arial"/>
          <w:color w:val="000000"/>
          <w:sz w:val="20"/>
          <w:lang w:val="en-US" w:eastAsia="en-US" w:bidi="ar-SA"/>
        </w:rPr>
        <w:t>. This led us to investigate the waste tyre ecosystem, which had huge challenges and very few proven upcycling avenues in South Africa.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Cubic 38 was formed in a small garage by two students from the Tshwane University of Technology, Mzokhona Maxase and Tshepo Sithole. Their mission was to create quality and affordable products for daily use from non-conventional sources such as waste tyres or processed rubber.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Eleven million waste tyres have accumulated in South African landfills  over the years, while other tyres are resold or illegally dumped in open spaces. When burnt for heat or used as a fuel source, waste tyres release harmful greenhouse gases and toxic fumes into the environment.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 moved to Gauteng from Hluhluwe, a rural area in KwaZulu-Natal, where there is minimal waste and communities live hand-in-hand with the environment, Mzokhona was surprised at the amount of waste he saw.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"Living in Gauteng was a huge surprise to me. Valuable materials which could be upcycled into income-generating raw materials were treated and labelled as waste materials. This led us to investigate the waste tyre ecosystem, which had huge challenges and very few proven upcycling avenues in South Africa."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Mzokhona then set about applying the lessons learned from this contrast in approaches to waste, and worked on making materials live up to their best potential use.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company's research revealed, tyres can be processed into three main raw materials (bio-oil, high-tensile steel and carbon black) using an eco-friendly process of pyrolysis. Pyrolysis is the thermochemical decomposition of organic material at temperatures between 400°C and 900°C - meaning that it irreversibly changes the material's chemical phase, and its composition. Significantly, the process takes place without the presence of oxygen, and does not release toxic fumes into the environment. From this process comes the three raw materials mentioned, and Cubic 38 makes particularly good use of the waste tyres' carbon black - a form of carbon that's particularly fine, black and versatile, and which can become anything from pigment to rubber reinforcement. Cubic 38 uses the raw material as the main ingredient in their shoe polish and tyre shine production process, which is eco-friendly and does not cause further harm to the environment.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Currently, Cubic 38 has completed formal lab tests with the assistance of the Nelson Mandela University Department of Chemical Engineering, which is a big step towards reducing waste in the environment and directly benefits communities as they will live in a clean environment, free of harmful waste.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Cognisant of the fact that South Africa faces major challenges of youth unemployment and an insufficient waste handling system - especially in poorer communities, where the majority of the country's people live - Cubic 38's founders have made it their mission to address both problems at once. With the aim of reducing the environmental and societal impact, Cubic 38 plans to develop more waste tyre-derived products in the future. As their business grows to create these products, the organisation will scale up to involve more unemployed community members in the collection and processing of waste tyres to ensure the creation of jobs and a cleaner environment for all.  </w:t>
      </w:r>
      <w:r>
        <w:rPr>
          <w:rFonts w:ascii="arial" w:eastAsia="arial" w:hAnsi="arial" w:cs="arial"/>
          <w:b/>
          <w:i/>
          <w:color w:val="000000"/>
          <w:sz w:val="20"/>
          <w:lang w:val="en-US" w:eastAsia="en-US" w:bidi="ar-SA"/>
        </w:rPr>
        <w:t>- Shai Rama</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learn more, visit: </w:t>
      </w:r>
      <w:hyperlink r:id="rId910" w:history="1">
        <w:r>
          <w:rPr>
            <w:rFonts w:ascii="arial" w:eastAsia="arial" w:hAnsi="arial" w:cs="arial"/>
            <w:i/>
            <w:color w:val="0077CC"/>
            <w:sz w:val="20"/>
            <w:u w:val="single"/>
            <w:shd w:val="clear" w:color="auto" w:fill="FFFFFF"/>
            <w:lang w:val="en-US" w:eastAsia="en-US" w:bidi="ar-SA"/>
          </w:rPr>
          <w:t> @cubic_38 </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Finalists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Zethu Kunene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chief executive @ GreenMovement Energy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As a teenager, Zethu Kunene read that, by 2050, plastic in the ocean would outweigh the fish. This prediction blew his mind so he looked further into the state of environmental affairs, propelling his desire to participate in conservation.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GreenMovement Energy began operations with waste recovery as their primary function: going from dustbin to dustbin, separating out recyclable materials and then selling them to a materials recovery facility. When collecting and safely discarding sawdust for a client, they realised that it could be used as an input in their transformative and conversion processes. "After a few months of research, we created the first Woodie, a solid fuel replacement for charcoal, coal and firewood."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Kunene says that sustainability is not a synonym for environmental conservation; sustainability is about environmental protection, social equity, economic development and meeting our own needs without compromising the ability of future generations to meet theirs.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importance of developing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 practices is to create strategies that commit to the long-term preservation of people, planet and profit."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Kunene says that increased public awareness of environmental issues helps to change the corporate landscape.  </w:t>
      </w:r>
      <w:r>
        <w:rPr>
          <w:rFonts w:ascii="arial" w:eastAsia="arial" w:hAnsi="arial" w:cs="arial"/>
          <w:b/>
          <w:i/>
          <w:color w:val="000000"/>
          <w:sz w:val="20"/>
          <w:lang w:val="en-US" w:eastAsia="en-US" w:bidi="ar-SA"/>
        </w:rPr>
        <w:t>- Andie Reeves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learn more, visit:</w:t>
      </w:r>
      <w:hyperlink r:id="rId911" w:history="1">
        <w:r>
          <w:rPr>
            <w:rFonts w:ascii="arial" w:eastAsia="arial" w:hAnsi="arial" w:cs="arial"/>
            <w:i/>
            <w:color w:val="0077CC"/>
            <w:sz w:val="20"/>
            <w:u w:val="single"/>
            <w:shd w:val="clear" w:color="auto" w:fill="FFFFFF"/>
            <w:lang w:val="en-US" w:eastAsia="en-US" w:bidi="ar-SA"/>
          </w:rPr>
          <w:t>www.greenmovementenergy </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Kirsten Barnes, Oliver Bonstein, Taahirah Ghoor, Nicholas Fordyce, Cilnette Pienaar, Thula Zondi: SA Plastics Pact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South African Plastics Pact is a collaborative initiative bringing together the South African plastics value chain - businesses, government, nongovernmental organisations and other groups - to tackle plastic waste and pollution at its source while driving a circular economy.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Plastics are versatile, low-cost and enable many aspects of our lifestyle, but the negative effects of plastic pose a threat to the environment because of irresponsible consumption and pollution;  incineration of plastic waste contributes to increasing carbon dioxide emissions each year. For the Pact, circularity - keeping products and materials in use and regenerating natural systems - is key. It helps to preserve valuable environmental resources and heritage while creating desperately needed employment opportunities.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Pact has an ambitious, sustainability-driven plan to achieve by 2025: through redesign, innovation and alternative delivery models, they aim for 100% of plastic packaging to be reusable, recyclable or compostable. </w:t>
      </w:r>
      <w:r>
        <w:rPr>
          <w:rFonts w:ascii="arial" w:eastAsia="arial" w:hAnsi="arial" w:cs="arial"/>
          <w:b/>
          <w:i/>
          <w:color w:val="000000"/>
          <w:sz w:val="20"/>
          <w:lang w:val="en-US" w:eastAsia="en-US" w:bidi="ar-SA"/>
        </w:rPr>
        <w:t>- Shai Rama</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learn more, visit: </w:t>
      </w:r>
      <w:hyperlink r:id="rId912" w:history="1">
        <w:r>
          <w:rPr>
            <w:rFonts w:ascii="arial" w:eastAsia="arial" w:hAnsi="arial" w:cs="arial"/>
            <w:i/>
            <w:color w:val="0077CC"/>
            <w:sz w:val="20"/>
            <w:u w:val="single"/>
            <w:shd w:val="clear" w:color="auto" w:fill="FFFFFF"/>
            <w:lang w:val="en-US" w:eastAsia="en-US" w:bidi="ar-SA"/>
          </w:rPr>
          <w:t>www.saplasticspact.org.za</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Trent Pike, co-founder and managing director @ Mielie Mailer + Oh Oat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"It was during my time travelling that my love for the planet grew. With that love grew a realisation that our planet's wild places are worth fighting for. I also realised that I had the opportunity, and therefore the responsibility, to do my part."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Trent Pike, 27, is the co-founder and managing director of two successful companies - Mielie Mailer and Oh Oat - and is part of a new generation of entrepreneurs making sustainability a core part of their business.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Meilie Mailer aims to replace plastic packets used by courier companies with biodegradable bags that are made using mielies deemed unfit for human consumption.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year after Meilie Mailer was launched, Pike started Oh Oat, a company that produces fresh oat milk as a dairy replacement. In keeping with his all-or-nothing approach, Oh Oat's packaging is now repurposed wine bottles.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companies have two objectives. One is to create products that replace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ones. Secondly, we aim to show that the business-as-usual model is as outdated as it is unnecessary. You can create a successful company while respecting and looking after all your stakeholders and not only your shareholders. </w:t>
      </w:r>
      <w:r>
        <w:rPr>
          <w:rFonts w:ascii="arial" w:eastAsia="arial" w:hAnsi="arial" w:cs="arial"/>
          <w:b/>
          <w:i/>
          <w:color w:val="000000"/>
          <w:sz w:val="20"/>
          <w:lang w:val="en-US" w:eastAsia="en-US" w:bidi="ar-SA"/>
        </w:rPr>
        <w:t>- Andie Reeves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Johke Steenkamp and Carla Gontier</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co-owners @ Grumpy &amp; Runt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Grumpy &amp; Runt was born to make veganism accessible, interesting, fun and enticing.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Grumpy &amp; Runt's vegan approach is to protect animals, and part of that ethos involves creating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world for all life forms.  Veganism is one of the easiest ways to lessen your own carbon footprint, says Gontier. She elaborates: "Studies have shown that removing meat and dairy products from your diet can cut your carbon footprint by 73%.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all want to be able to go visit beautiful parts of the world or enjoy them where we live, and if we keep only taking things from the earth without considering our own impact, then that life and that dream gets further away from us."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future of Grumpy &amp; Runt looks promising as the pair work toward creating zero waste by dealing with suppliers that offer goods that are not wrapped in plastic, and educating staff on a zero-waste approach, while their recycling programme ensures that waste doesn't end up in landfills. </w:t>
      </w:r>
      <w:r>
        <w:rPr>
          <w:rFonts w:ascii="arial" w:eastAsia="arial" w:hAnsi="arial" w:cs="arial"/>
          <w:i/>
          <w:color w:val="000000"/>
          <w:sz w:val="20"/>
          <w:lang w:val="en-US" w:eastAsia="en-US" w:bidi="ar-SA"/>
        </w:rPr>
        <w:t>- Shai Rama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Pictured is co-owner and chef Johke Steenkamp</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learn more, visit: </w:t>
      </w:r>
      <w:hyperlink r:id="rId913" w:history="1">
        <w:r>
          <w:rPr>
            <w:rFonts w:ascii="arial" w:eastAsia="arial" w:hAnsi="arial" w:cs="arial"/>
            <w:i/>
            <w:color w:val="0077CC"/>
            <w:sz w:val="20"/>
            <w:u w:val="single"/>
            <w:shd w:val="clear" w:color="auto" w:fill="FFFFFF"/>
            <w:lang w:val="en-US" w:eastAsia="en-US" w:bidi="ar-SA"/>
          </w:rPr>
          <w:t>www.grumpyandrunt.com </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category: Urban Spaces </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Category winner: Maria Grewar, founder and director, The ReTrade Project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ReTrade Project is a community-based recycling and social empowerment initiative. It seeks to sustainably provide members of the community with an opportunity to be environmentally responsible while they gain access to food and other basic essentials. Passionate about restoring hope and dignity to poor and marginalised people in South Africa, the team builds relationships and provides resources to which individuals would not have had adequate access. Families in need can collect recyclable waste such as tins, plastic bottles, cardboard, paper and glass, and exchange this waste for basic goods at the in-house Trade Store, to improve their lived environment while earning an income.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moving to this beautiful country 12 years ago, a need to preserve the landscape and creatures who cohabit it began to take root in my life. It fills me with an intense longing to see my children and grandchildren be able to enjoy this pristine part of the world in which we live, and to </w:t>
      </w:r>
      <w:r>
        <w:rPr>
          <w:rFonts w:ascii="arial" w:eastAsia="arial" w:hAnsi="arial" w:cs="arial"/>
          <w:b/>
          <w:color w:val="000000"/>
          <w:sz w:val="20"/>
          <w:lang w:val="en-US" w:eastAsia="en-US" w:bidi="ar-SA"/>
        </w:rPr>
        <w:t>live equally well among others with dignity and compassion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Maria Grewar is the founder and director of the ReTrade Project in Port Elizabeth. She moved to South Africa from America when she was 18 and developed a love for this delicate and diverse country - as well as her newfound proximity to the beach and bush. Sustainability became important to her when she began to realise just how fragile South Africa's ecosystems really are. She also noticed large portions of South Africa's vulnerable communities living in some of the most toxic and polluted places in the country.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Considering that the country's economically disadvantaged citizens are also disproportionately affected by poor environmental conditions, it makes sense for The ReTrade Project to provide an intervention that starts in and is driven by the community it serves. While the value of the community clean-up aspect of the project is easily apparent, its layers of value also involve improving communities by providing environmental education that will have far-reaching, long-term effects, and breaking the cycle of poverty that has its own role to play in the lack of community value. The project has initiated a volunteer programme, which allows members of the community to offer a few hours of their time to assist in the Trade Store or with education programmes.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Grewar believes that South Africa's human and environmental diversity is rare and unique, and she longs for that value to be preserved for future generations. She elaborates: "Since moving to this beautiful country twelve years ago, a need to preserve the landscape and creatures who cohabit it began to take root in my life. It fills me with an intense longing to see my children and grandchildren be able to enjoy this pristine part of the world in which we live, and to live equally well among others with dignity and compassion."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ReTrade Project aims to assist individuals who require immediate aid by providing for their basic human needs, as well as educating them and the wider community on ecologically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and Grewar is excited about the ReTrade Project's future plans - both social and environmental. In the next five years, the aim is to see their education programmes and mobile buy-back centres rolled out across South Africa. She also wants to collaborate with other sustainability organisations, projects and programmes, and would welcome potential partnerships within her field. Grewar strongly believes that educating people about waste and recycling, while giving them the opportunity to provide for themselves and their families, is a small step towards the fulfilment of a vision that will uplift the people and the world in which we live. </w:t>
      </w:r>
      <w:r>
        <w:rPr>
          <w:rFonts w:ascii="arial" w:eastAsia="arial" w:hAnsi="arial" w:cs="arial"/>
          <w:b/>
          <w:i/>
          <w:color w:val="000000"/>
          <w:sz w:val="20"/>
          <w:lang w:val="en-US" w:eastAsia="en-US" w:bidi="ar-SA"/>
        </w:rPr>
        <w:t>- Shai Rama</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Finalists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Marc Sherratt</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founder @ Marc Sherratt, Sustainability Architects (MSSA)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For his master's, Marc Sherratt designed a building that reintroduced the locally extinct and endangered Cape Vulture back into the City of Johannesburg.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His project challenged current approaches to conservation areas. Entering the working world, he noticed a gap in the market for an architect specialising in sustainability. With support from his wife, a senior green building consultant, he founded Marc Sherratt, Sustainability Architects (MSSA), with a mission to "reverse local extinction through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architecture".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Sherratt sees green buildings as a catalyst to restart the building industry while employing people at scale.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me the responsibility to live within the planet's ecological capacity is part of what it means to be human,"  Sherratt says.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couple travel Southern Africa researching ecological and cultural systems and design wildlife migration routes for species such as elephants so they can once again move unhindered across our country. </w:t>
      </w:r>
      <w:r>
        <w:rPr>
          <w:rFonts w:ascii="arial" w:eastAsia="arial" w:hAnsi="arial" w:cs="arial"/>
          <w:b/>
          <w:i/>
          <w:color w:val="000000"/>
          <w:sz w:val="20"/>
          <w:lang w:val="en-US" w:eastAsia="en-US" w:bidi="ar-SA"/>
        </w:rPr>
        <w:t>- Fatima Moosa</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learn more, visit:</w:t>
      </w:r>
      <w:hyperlink r:id="rId914" w:history="1">
        <w:r>
          <w:rPr>
            <w:rFonts w:ascii="arial" w:eastAsia="arial" w:hAnsi="arial" w:cs="arial"/>
            <w:i/>
            <w:color w:val="0077CC"/>
            <w:sz w:val="20"/>
            <w:u w:val="single"/>
            <w:shd w:val="clear" w:color="auto" w:fill="FFFFFF"/>
            <w:lang w:val="en-US" w:eastAsia="en-US" w:bidi="ar-SA"/>
          </w:rPr>
          <w:t>www.marcsherratt.com</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Nazeer Sonday,</w:t>
      </w:r>
      <w:r>
        <w:rPr>
          <w:rFonts w:ascii="arial" w:eastAsia="arial" w:hAnsi="arial" w:cs="arial"/>
          <w:b/>
          <w:color w:val="000000"/>
          <w:sz w:val="20"/>
          <w:lang w:val="en-US" w:eastAsia="en-US" w:bidi="ar-SA"/>
        </w:rPr>
        <w:t xml:space="preserve">founder @ Philippi Horticultural Area Food and </w:t>
      </w:r>
      <w:r>
        <w:rPr>
          <w:rFonts w:ascii="arial" w:eastAsia="arial" w:hAnsi="arial" w:cs="arial"/>
          <w:b/>
          <w:i/>
          <w:color w:val="000000"/>
          <w:sz w:val="20"/>
          <w:u w:val="single"/>
          <w:lang w:val="en-US" w:eastAsia="en-US" w:bidi="ar-SA"/>
        </w:rPr>
        <w:t>Farming</w:t>
      </w:r>
      <w:r>
        <w:rPr>
          <w:rFonts w:ascii="arial" w:eastAsia="arial" w:hAnsi="arial" w:cs="arial"/>
          <w:b/>
          <w:color w:val="000000"/>
          <w:sz w:val="20"/>
          <w:lang w:val="en-US" w:eastAsia="en-US" w:bidi="ar-SA"/>
        </w:rPr>
        <w:t xml:space="preserve"> Campaign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Nazeer Sonday is a small-scale </w:t>
      </w:r>
      <w:r>
        <w:rPr>
          <w:rFonts w:ascii="arial" w:eastAsia="arial" w:hAnsi="arial" w:cs="arial"/>
          <w:b/>
          <w:i/>
          <w:color w:val="000000"/>
          <w:sz w:val="20"/>
          <w:u w:val="single"/>
          <w:lang w:val="en-US" w:eastAsia="en-US" w:bidi="ar-SA"/>
        </w:rPr>
        <w:t>farmer</w:t>
      </w:r>
      <w:r>
        <w:rPr>
          <w:rFonts w:ascii="arial" w:eastAsia="arial" w:hAnsi="arial" w:cs="arial"/>
          <w:i/>
          <w:color w:val="000000"/>
          <w:sz w:val="20"/>
          <w:lang w:val="en-US" w:eastAsia="en-US" w:bidi="ar-SA"/>
        </w:rPr>
        <w:t xml:space="preserve"> and chairperson of the Philippi Horticultural Area Food and </w:t>
      </w:r>
      <w:r>
        <w:rPr>
          <w:rFonts w:ascii="arial" w:eastAsia="arial" w:hAnsi="arial" w:cs="arial"/>
          <w:b/>
          <w:i/>
          <w:color w:val="000000"/>
          <w:sz w:val="20"/>
          <w:u w:val="single"/>
          <w:lang w:val="en-US" w:eastAsia="en-US" w:bidi="ar-SA"/>
        </w:rPr>
        <w:t>Farming</w:t>
      </w:r>
      <w:r>
        <w:rPr>
          <w:rFonts w:ascii="arial" w:eastAsia="arial" w:hAnsi="arial" w:cs="arial"/>
          <w:i/>
          <w:color w:val="000000"/>
          <w:sz w:val="20"/>
          <w:lang w:val="en-US" w:eastAsia="en-US" w:bidi="ar-SA"/>
        </w:rPr>
        <w:t xml:space="preserve"> Campaign. He was born on a smallholding in Philippi outside Cape Town. "My family was removed from the area in 1973 under the Groups Areas Act. I returned in 1991 and bought one hectare of land, where I pursue a livelihood as a small-scale </w:t>
      </w:r>
      <w:r>
        <w:rPr>
          <w:rFonts w:ascii="arial" w:eastAsia="arial" w:hAnsi="arial" w:cs="arial"/>
          <w:b/>
          <w:i/>
          <w:color w:val="000000"/>
          <w:sz w:val="20"/>
          <w:u w:val="single"/>
          <w:lang w:val="en-US" w:eastAsia="en-US" w:bidi="ar-SA"/>
        </w:rPr>
        <w:t>farmer</w:t>
      </w:r>
      <w:r>
        <w:rPr>
          <w:rFonts w:ascii="arial" w:eastAsia="arial" w:hAnsi="arial" w:cs="arial"/>
          <w:i/>
          <w:color w:val="000000"/>
          <w:sz w:val="20"/>
          <w:lang w:val="en-US" w:eastAsia="en-US" w:bidi="ar-SA"/>
        </w:rPr>
        <w:t>," he says.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Sonday has been involved in community development since 2008, when he started the area's first non-racial civic association and an emerging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group. These organisations merged in 2013 and became the PHA Food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Campaign.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Sonday defines sustainability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making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use of natural resources such as land, soil, water and biodiversity. But Sonday says that these resources are degraded and to just maintain their status is not enough: instead, he believes in regeneration.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"Our objectives are to protect the PHA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from urban sprawl for the benefit of everyone in the city. We also aim to protect the Cape Flats aquifer and to develop a small-scale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model." </w:t>
      </w:r>
      <w:r>
        <w:rPr>
          <w:rFonts w:ascii="arial" w:eastAsia="arial" w:hAnsi="arial" w:cs="arial"/>
          <w:b/>
          <w:i/>
          <w:color w:val="000000"/>
          <w:sz w:val="20"/>
          <w:lang w:val="en-US" w:eastAsia="en-US" w:bidi="ar-SA"/>
        </w:rPr>
        <w:t>- Nicolene de Wee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learn more, visit: </w:t>
      </w:r>
      <w:hyperlink r:id="rId915" w:history="1">
        <w:r>
          <w:rPr>
            <w:rFonts w:ascii="arial" w:eastAsia="arial" w:hAnsi="arial" w:cs="arial"/>
            <w:i/>
            <w:color w:val="0077CC"/>
            <w:sz w:val="20"/>
            <w:u w:val="single"/>
            <w:shd w:val="clear" w:color="auto" w:fill="FFFFFF"/>
            <w:lang w:val="en-US" w:eastAsia="en-US" w:bidi="ar-SA"/>
          </w:rPr>
          <w:t>www.phacampaign.org.za </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Gareth Morgan</w:t>
      </w:r>
      <w:r>
        <w:rPr>
          <w:rFonts w:ascii="arial" w:eastAsia="arial" w:hAnsi="arial" w:cs="arial"/>
          <w:b/>
          <w:i/>
          <w:color w:val="000000"/>
          <w:sz w:val="20"/>
          <w:lang w:val="en-US" w:eastAsia="en-US" w:bidi="ar-SA"/>
        </w:rPr>
        <w:t xml:space="preserve">, </w:t>
      </w:r>
      <w:r>
        <w:rPr>
          <w:rFonts w:ascii="arial" w:eastAsia="arial" w:hAnsi="arial" w:cs="arial"/>
          <w:b/>
          <w:color w:val="000000"/>
          <w:sz w:val="20"/>
          <w:lang w:val="en-US" w:eastAsia="en-US" w:bidi="ar-SA"/>
        </w:rPr>
        <w:t>director: Resilience @ City of Cape Town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Gareth led the team that developed the first Cape Town Resilience Strategy - an innovative roadmap for a city responding to globalisation, urbanisation, rapid technological advancement and climate change.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strategy drew learnings from the region's recent devastating drought, and applied them to a wide range of possible shocks (flooding, cyber attacks and power outages) and stresses (unemployment, poverty, food insecurity and climate change). South Africa is dealing with the climate crisis, urbanisation, technological change and globalisation, resulting in occasional shock events.  Developing ways to build resilience is important to minimise the impact of shock events, and will help with a quicker recovery.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of Cape Town has been implementing this strategy for more than a year, and 20 of the actions in the strategy have been deployed during the Covid-19 pandemic response. In total, about 50 of the 75 actions have already been partially or fully implemented. Morgan and his team are currently engaged in the development and deployment of large infrastructure portfolios, and are aware that an important challenge for the future is to build resilience lenses into all processes and decision-making.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"Sustainability is important, but for systems to ultimately be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they need to be resilient. A city can only strive to overcome its vulnerabilities to be increasingly more resilient, making adjustments as and when new realities emerge."</w:t>
      </w:r>
      <w:r>
        <w:rPr>
          <w:rFonts w:ascii="arial" w:eastAsia="arial" w:hAnsi="arial" w:cs="arial"/>
          <w:b/>
          <w:i/>
          <w:color w:val="000000"/>
          <w:sz w:val="20"/>
          <w:lang w:val="en-US" w:eastAsia="en-US" w:bidi="ar-SA"/>
        </w:rPr>
        <w:t>- Shai Rama</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learn more, visit: </w:t>
      </w:r>
      <w:hyperlink r:id="rId916" w:history="1">
        <w:r>
          <w:rPr>
            <w:rFonts w:ascii="arial" w:eastAsia="arial" w:hAnsi="arial" w:cs="arial"/>
            <w:i/>
            <w:color w:val="0077CC"/>
            <w:sz w:val="20"/>
            <w:u w:val="single"/>
            <w:shd w:val="clear" w:color="auto" w:fill="FFFFFF"/>
            <w:lang w:val="en-US" w:eastAsia="en-US" w:bidi="ar-SA"/>
          </w:rPr>
          <w:t>www.capetown.gov.za </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Fabio Venturi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chief executive and founder @ Terramanzi Group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"Closer to home is the Green School South Africa project that we are very passionate about. Here, our job is to ensure that the project achieves a Living Building Certification and becomes the greenest school in the world," he says.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Fabio Venturi, CEO and founder of the Terramanzi Group, has garnered 18 years of experience across both the government and private sectors of the green economy.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Terramanzi Group operates across Africa and is focused on regenerative design and UN SDG 2030 integration, from facilities to smart cities.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Fabio Venturi is a founding member of the Environmental Assessment Practitioner's Association of South Africa, and is a certified carbon footprint analyst and energy efficiency auditor. His entrepreneurial drive to innovate and influence has resulted in multiple awards. He says sustainability has always been a central theme to their work, and is regarded as the only logical way to conduct business and secure the wellbeing of people and natural resources. </w:t>
      </w:r>
      <w:r>
        <w:rPr>
          <w:rFonts w:ascii="arial" w:eastAsia="arial" w:hAnsi="arial" w:cs="arial"/>
          <w:b/>
          <w:i/>
          <w:color w:val="000000"/>
          <w:sz w:val="20"/>
          <w:lang w:val="en-US" w:eastAsia="en-US" w:bidi="ar-SA"/>
        </w:rPr>
        <w:t>- Nicolene de Wee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learn more, visit: </w:t>
      </w:r>
      <w:hyperlink r:id="rId917" w:history="1">
        <w:r>
          <w:rPr>
            <w:rFonts w:ascii="arial" w:eastAsia="arial" w:hAnsi="arial" w:cs="arial"/>
            <w:i/>
            <w:color w:val="0077CC"/>
            <w:sz w:val="20"/>
            <w:u w:val="single"/>
            <w:shd w:val="clear" w:color="auto" w:fill="FFFFFF"/>
            <w:lang w:val="en-US" w:eastAsia="en-US" w:bidi="ar-SA"/>
          </w:rPr>
          <w:t>www.terramanzi.co.za  </w:t>
        </w:r>
      </w:hyperlink>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post </w:t>
      </w:r>
      <w:hyperlink r:id="rId918" w:history="1">
        <w:r>
          <w:rPr>
            <w:rFonts w:ascii="arial" w:eastAsia="arial" w:hAnsi="arial" w:cs="arial"/>
            <w:i/>
            <w:color w:val="0077CC"/>
            <w:sz w:val="20"/>
            <w:u w:val="single"/>
            <w:shd w:val="clear" w:color="auto" w:fill="FFFFFF"/>
            <w:lang w:val="en-US" w:eastAsia="en-US" w:bidi="ar-SA"/>
          </w:rPr>
          <w:t>Greening the Future</w:t>
        </w:r>
      </w:hyperlink>
      <w:r>
        <w:rPr>
          <w:rFonts w:ascii="arial" w:eastAsia="arial" w:hAnsi="arial" w:cs="arial"/>
          <w:color w:val="000000"/>
          <w:sz w:val="20"/>
          <w:lang w:val="en-US" w:eastAsia="en-US" w:bidi="ar-SA"/>
        </w:rPr>
        <w:t xml:space="preserve"> appeared first on </w:t>
      </w:r>
      <w:hyperlink r:id="rId919" w:history="1">
        <w:r>
          <w:rPr>
            <w:rFonts w:ascii="arial" w:eastAsia="arial" w:hAnsi="arial" w:cs="arial"/>
            <w:i/>
            <w:color w:val="0077CC"/>
            <w:sz w:val="20"/>
            <w:u w:val="single"/>
            <w:shd w:val="clear" w:color="auto" w:fill="FFFFFF"/>
            <w:lang w:val="en-US" w:eastAsia="en-US" w:bidi="ar-SA"/>
          </w:rPr>
          <w:t>The Mail &amp; Guardian</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hyperlink r:id="rId920" w:history="1">
        <w:r>
          <w:rPr>
            <w:rFonts w:ascii="arial" w:eastAsia="arial" w:hAnsi="arial" w:cs="arial"/>
            <w:i/>
            <w:color w:val="0077CC"/>
            <w:sz w:val="20"/>
            <w:u w:val="single"/>
            <w:shd w:val="clear" w:color="auto" w:fill="FFFFFF"/>
            <w:lang w:val="en-US" w:eastAsia="en-US" w:bidi="ar-SA"/>
          </w:rPr>
          <w:t xml:space="preserve"> Link to Image </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30, 2020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19"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1"/>
          <w:headerReference w:type="default" r:id="rId922"/>
          <w:footerReference w:type="even" r:id="rId923"/>
          <w:footerReference w:type="default" r:id="rId924"/>
          <w:headerReference w:type="first" r:id="rId925"/>
          <w:footerReference w:type="first" r:id="rId926"/>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7" w:history="1">
        <w:r>
          <w:rPr>
            <w:rFonts w:ascii="arial" w:eastAsia="arial" w:hAnsi="arial" w:cs="arial"/>
            <w:b/>
            <w:bCs/>
            <w:i/>
            <w:color w:val="0077CC"/>
            <w:kern w:val="32"/>
            <w:sz w:val="28"/>
            <w:szCs w:val="32"/>
            <w:u w:val="single"/>
            <w:shd w:val="clear" w:color="auto" w:fill="FFFFFF"/>
            <w:lang w:val="en-US" w:eastAsia="en-US" w:bidi="ar-SA"/>
          </w:rPr>
          <w:t>Thrive Market commits to ‘waste not’ in 2020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NewHope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Informa Business Media,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Adrienne Smith</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Thrive Market published its first-ever impact report this week, detailing the company’s achievements in the realm of social and environmental sustainability over the past five years, and how it plans to take these goals even farther in 2020.</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highlights of the report include goals to become a Certified B Corporation and obtain TRUE Zero Waste certification this year. And by measuring the impact of past initiatives and setting goals for the future, this deep dive into the company’s mission and priorities offers a multi-faceted look at the “hows" and “whys" of its business objectives.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 time when ecommerce is booming—along with the added packaging materials and carbon footprint it implies—and environmental blights like single-use plastics are returning to stores and food service, it’s particularly heartening to see an online retailer make an ongoing commitment to better and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packaging solutions. It’s also notable that these are being shipped from fulfillment centers that run on renewable energy and recycle or reuse 90% of their waste.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a few other important takeaways from Thrive Market’s mission and impact report.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Food standards rise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Non-GMO, certified organic and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were focal points for onboarding new brands in 2019, bringing the total number of non-GMO food products available on Thrive Market to around 800. Sustainably produced wine was another category that saw growth, with expansion to more than 40 suppliers of organic and biodynamically produced wines.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Ethical sourcing also figures into the mission, which emphasizes growing direct-trade partnerships and supporting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-led projects. The company attained full certification for its frozen meat program from the Global Animal Partnership for animal welfare standards in 2019   and is pursuing Marine Stewardship Council certification for all of its seafood in 2020.</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recent addition of five regenerative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products to their catalog, Thrive Market has also underlined its ongoing commitment to supporting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This includes a pledge to work with Teton Valley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help them convert to regenerative practices and to increase partnerships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that implement these methods both in the United States and abroad.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Food standards rise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Packaging waste is no small issue when it comes to e-commerce, which is why Thrive Market’s use of boxes, tape and packing materials that are not only made from recyclable paper, but also curbside recyclable, all the more commendable. Additionally, all plastic spill bags are made of recycled, recyclable content, or are of reusable, food-grade quality.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this one step farther, 2020 plans include finding more eco-friendly (biodegradable or compostable) spill bag options, and committing to switching packing materials to lighter, paper void fill made with 100% recycled content.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With regard to its carbon footprint, Thrive Market attained 100% carbon neutrality throughout its business in 2019, offsetting its carbon emissions through investments in an Amazon conservation project in Brazil to protect some 500,000 acres of rainforest and mitigate the release of 12.5 million tons of carbon dioxide emissions.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Food standards rise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company’s commitment to zero waste   deserves an extra mention, and Thrive Market is no exception. 2020 promises to be a big year for this, with the company seeking zero waste certification across all of its facilities in 2020   through partnerships with Green Business Certification Inc. and TRUE.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8"/>
          <w:headerReference w:type="default" r:id="rId929"/>
          <w:footerReference w:type="even" r:id="rId930"/>
          <w:footerReference w:type="default" r:id="rId931"/>
          <w:headerReference w:type="first" r:id="rId932"/>
          <w:footerReference w:type="first" r:id="rId933"/>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4" w:history="1">
        <w:r>
          <w:rPr>
            <w:rFonts w:ascii="arial" w:eastAsia="arial" w:hAnsi="arial" w:cs="arial"/>
            <w:b/>
            <w:bCs/>
            <w:i/>
            <w:color w:val="0077CC"/>
            <w:kern w:val="32"/>
            <w:sz w:val="28"/>
            <w:szCs w:val="32"/>
            <w:u w:val="single"/>
            <w:shd w:val="clear" w:color="auto" w:fill="FFFFFF"/>
            <w:lang w:val="en-US" w:eastAsia="en-US" w:bidi="ar-SA"/>
          </w:rPr>
          <w:t>Antiquity that is respected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2020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633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Wine Geeks by CMB*  In saying Spain points to one of the greatest references in the production of quality wines, the country with the largest extension of vineyards in the world and one of the most fascinating territories in terms of tradition and avant-garde winemaking. For display, its oldest and most emblematic wineries:  Codorniu  The oldest winery in Spain is headquartered in the so-called "Capital del Cava": Sant Sadurní d'Anoia, Catalonia. It was founded in 1551 by Jaume Codorníu, owner of the vineyards that gave life to the first wines associated with his name. The winery began production of Cava Codorníu in 1872 and, from 1885, concentrated exclusively on the production of sparkling wines.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1914, the now Raventós-Codorníu group started a project in Costers del Segre, which today continues its expansion through various areas of Spain, in addition to the United States and Argentina. It should be mentioned that the main building of the original winery was commissioned by the architect Josep Puig i Cadafalch and has been considered, since 1976, an Artistic Historical Monument of Spain.  BODEGAS GÓNGORA  Founded in 1682 and located in Villanueva del Ariscal, Seville, it is known for its long tradition in the production, aging and aging of fortified wines. The winery is located in the old Hacienda "Pata de Hierro", named after a white horse that provoked admiration in a descendant of the last Moorish king of Granada. Don José de Góngora y Arando had the vision of aging wines in the vicinity of the Port of Indies of Seville, because, by royal ordinance, ships departing for America had to carry a third of their cargo in fruits of the earth, a requirement that many met by carrying that amount in wine. It is worth noting, that among its treasures are boots (barrels for aging) up to 300 years old.  Alvear  Based in Montilla, Córdoba, and beginning its history in 1729, Alvear is a winery specialized in the Pedro Ximénez grape. Within the succession of the lineage, the figure of Diego de Alvear and Ponce de León, a historical military character of the Iberian country, stands out. Today, Bodegas Alvear belongs to just over 50 family members, several of them being responsible for their daily operation. Production is sold in Spain and more than 25 countries. With the Pedro Ximénez grape, sweet, fine, smelly and high quality piling wines are produced.  BODEGAS LOS FRAILES  Its name comes from "La Casa de los Frailes", owned by the Jesuits, until the Velázquez family bought it at auction, thus acquiring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vineyards, winery... The wine cellar, located within the D.O. Valencia, has always been, proudly, a driver of the indigenous Monastrell variety. Bodegas Los Frailes today boasts one of the production houses that makes the most efforts in terms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 profile that contrasts with the recalcitrant tradition of the rest of the oldest and most emblematic wineries in Spain.  THE TAP  Located in San Bartolomé de Lanzarote, in the Canary Archipelago, it is the oldest witness of the islands in terms of quality wine production even referred to as a museum of Spanish and Canary wine. This winery pioneered the use of stainless steel tanks for fermentation, cold equipment and membrane presses. Three families have been in charge of bringing to fruition the legacy of their predecessors: the Ribera, the De Castros and, currently, the García Durán. Much of its vineyards are placed on volcanic lava deposited after the eruption of the 1730s.  *The six nerds of the Wine Bar by Concours Mondial de Bruxelles in Mexico: Baudouin Havaux, president of the WBC; Carlos Borboa, director of Mexico Selection by CMB, and Alberto Morales, Iván Galván, Manuel Negrete and Mariana Aguilar, in charge of the Wine Bar.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5"/>
          <w:headerReference w:type="default" r:id="rId936"/>
          <w:footerReference w:type="even" r:id="rId937"/>
          <w:footerReference w:type="default" r:id="rId938"/>
          <w:headerReference w:type="first" r:id="rId939"/>
          <w:footerReference w:type="first" r:id="rId940"/>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1" w:history="1">
        <w:r>
          <w:rPr>
            <w:rFonts w:ascii="arial" w:eastAsia="arial" w:hAnsi="arial" w:cs="arial"/>
            <w:b/>
            <w:bCs/>
            <w:i/>
            <w:color w:val="0077CC"/>
            <w:kern w:val="32"/>
            <w:sz w:val="28"/>
            <w:szCs w:val="32"/>
            <w:u w:val="single"/>
            <w:shd w:val="clear" w:color="auto" w:fill="FFFFFF"/>
            <w:lang w:val="en-US" w:eastAsia="en-US" w:bidi="ar-SA"/>
          </w:rPr>
          <w:t xml:space="preserve">How Australia's meat industry could be part of the climate solution; It's the omnivore's dilemma: is there an environmentally responsible way to continue eating meat? Cattle </w:t>
        </w:r>
      </w:hyperlink>
      <w:hyperlink r:id="rId941"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941" w:history="1">
        <w:r>
          <w:rPr>
            <w:rFonts w:ascii="arial" w:eastAsia="arial" w:hAnsi="arial" w:cs="arial"/>
            <w:b/>
            <w:bCs/>
            <w:i/>
            <w:color w:val="0077CC"/>
            <w:kern w:val="32"/>
            <w:sz w:val="28"/>
            <w:szCs w:val="32"/>
            <w:u w:val="single"/>
            <w:shd w:val="clear" w:color="auto" w:fill="FFFFFF"/>
            <w:lang w:val="en-US" w:eastAsia="en-US" w:bidi="ar-SA"/>
          </w:rPr>
          <w:t xml:space="preserve"> like Charlie Arnott are working on a fix</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Guardian (London)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16, 2020 Wednesday 6:30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Guardian, a division of Transcontinental Media Group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7" type="#_x0000_t75" style="width:167.98pt;height:30.75pt">
            <v:imagedata r:id="rId94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AUSTRALIA NEWS; Version:5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Max Opray</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It's the omnivore's dilemma: is there an environmentally responsible way to continue eating meat? Cattle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like Charlie Arnott are working on a fix</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would see paddocks blowing away in the wind," laments pastoralist Charlie Arnott, as if confessing a crime. "That was confronting. Did I make that happen? Did decisions I make allow that topsoil to blow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about 15 years ago, as the millennium drought baked the life out of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Boorowa, south-west of Sydney, that Arnott resolved to put a stop to the gusts of dirt being lost to the sky.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drought returned in recent years, Arnott and a growing collection of sustainability-minded pastoralists were better prepared for the challenge - and so was the soil beneath their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intervening period, Arnott had wholly embraced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 catch-all term that covers everything from grazing practices that attempt to emulate how grassland animals feed in the wild to unproven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rituals that involve burying cow horns filled with manure beneath the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topsoil blowing away was the symptom, but the actual problem was the way I was grazing," Arnott says. "I loved my cattle more than I loved my grass."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of spreading his Shorthorn cattle out across his 2,000-odd hectares of land, these days Arnott keeps the livestock together in larger groups and rotates them through pastures.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idea is to let their manure fertilise the soil and their hooves churn up the ground to create divots for new growth, before the pasture is left for an extended period to regenerate.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nature you don't have animals stuck in one place to just chew, chew, chew for months on end," he says. "This way grass gets to express its grassness, and becomes healthier and tougher."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went "cold turkey" and stopped bathing the animals and land in chemicals, instead seeking to address the root cause of pests and taking advantage of what weeds can offer, such as softening up hard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Arnott planted trees across his property, which in turn provided shade for cattle, mulch for the land and windbreaks to safeguard his dirt.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believes his new approach has helped preserve grass cover through the latest drought, and assisted the land in retaining water in the rains that finally broke earlier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Arnott is particularly adamant on the environmental and cost advantages of grass-fed cattle over those fed grain in feedlots.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you look at the feedlot situation, it is carbon intensive in terms of transporting the grain there, arguably the quality of meat is not as good, and there's the ethical side too [of the cattle having more room to move on pasture],"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2019 survey supported by the Australian government's National Environmental Science Program and a range of universities that indicated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operations yielded between 13%-16% more grass cover relative to nearby conventional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during dry years, as well as greater profitability and improved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wellbeing.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a small sample size, and the scientific understanding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still evolving, but Arnott is convinced his approach is making a difference on his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Healthier soils also serve as a carbon sink, providing at least a partial offset of the emissions generated by methane-belching cattle.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Seeking a social licence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livestock sector is scrambling for such solutions as it seeks a social licence to continue operation in a carbon-constrained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Organisation of the United Nations has warned that livestock generate 14.5% of all anthropogenic greenhouse gas emissions. In 2019, the Intergovernmental Panel on Climate Change urged consumers to greatly reduce their meat consumption in order to tackle the climate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month, Australia's National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Federation threw conditional support behind an economy-wide target for net zero emissions by 2050. Meat &amp; Livestock Australia is aiming for carbon neutrality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Federation chief executive, Tony Mahar, says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key part of the sector's plans to reduce emissions, and that the organisation is lobbying the federal government to introduce a market-based scheme to reward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for undertaking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land management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$4m federal grant will fund a trial of the NFF's proposal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should be putting in place mechanisms that encourage and reward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for managing landscapes, biodiversity, natural capital, and the quality of water and soils,"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grant came out of the $34m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stewardship package, which a spokesperson for the federal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said is also supporting the Australian National University's development of a reporting verification framework for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response to a question as to why the federal government was not mandating zero carbon targets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meat industry, the spokesperson said Australia is pursuing "emissions reduction targets that are achievable, responsible and balanced".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for Climate Action chair Lucinda Corrigan says the NFF backing of an economy-wide zero carbon target for 2050 is a "good start", but warns that it is not ambitious enough to head off climate change that threatens to cripple Australian food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organisation is pushing a five-year, $1.8bn plan for regional areas to bounce back from the Covid-19 recession through measures including investment in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improving carbon stocks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plank of the proposal envisages a landscape carbon industry that generates up to $10.4bn in revenue and up to 15,750 jobs by 2030.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this means they could be paid to undertake land management activities that store or avoid the release of carbon in plants and soils.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Corrigan says that realistically the livestock sector will in most cases be offsetting their own emissions rather than profiting from a net carbon saving.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says the plan also pushes for greater investment in technological innovation, pointing to CSIRO development of a red algae feed that could reduce the methane emitted by cows by as much as 80%, as an example of what can happen when scientists collaborate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Corrigan also cites the example of her own family's Angus cattle genetics business, which is seeking to breed varieties that mature faster and therefore emit less over their lifetimes.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Corrigan family planted 100,000 trees around the enterprise's properties in the Murray Valley between Albury and Holbrook, the kind of initiative she says biodiversity incentives could encourage at livestock operations all over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"Trees offer co-benefits besides shade and reducing erosion 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such as protection of birds, provided you plant the right trees for nectar,"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also points to the potential of perennial grass varieties that grow throughout the year, like native kangaroo grass, to increase water retention and survive droughts.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 Lewis Kahn of the University of New England, an expert in landscape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sustainability, says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allow paddock grasses to mature will be more resilient to extreme weather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we see above ground we will see below ground," he says. "Shorter plants will have shorter roots, and be more vulnerable to climate change and drought."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Kahn says there are a range of challenges when providing incentives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undertake land management, including figuring out how not to reward past bad behaviour.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"Land managers who have already invested through better tree cover through generations, well the current proposed schemes only reward additionality," he says. "Reward systems tend to be targeted toward the bottom rather than the top, so if you've poorly managed your land before you'd get rewarded."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simple solution?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livestock industry explores technological solutions and regenerative practices, climate scientists and sustainability experts note that the most straightforward way for people to reduce their dietary carbon footprint is to simply stop eating so much meat.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urging moderation is not on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sector's agenda.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Mahar says dietary choices should be left up to consumers, and that the NFF "wouldn't support measures that actively reduce meat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Kahn also takes issue with the call to reduce meat consumption, arguing that more focus should be directed to the "elephant in the room" of emissions from energy production. He says people should also view their diets through a health lens.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Heart Foundation guidelines set a recommended limit of 350 grams of unprocessed beef, lamb, pork and veal a week. According to the latest Organisation of Economic Development and Co-operation figures, Australians consume close to 900 grams of beef, pork, veal and sheep meat a week on average per capita.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 at his Boorowa paddock, Charlie Arnott is also not keen on the idea of people eating less meat, and is convinced there is a viable path forward if each landholder manages their turf appropriately.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we've helped create the problem, but we hold the tools to turn it around,"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sustainability expert Dr Michalis Hadjikakou from Deakin University says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will only be effective if we do cut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consuming too much meat in western countries... to provide that much in a regenerative way," he says. "If we reduce the amount of meat we eat, then we can get it through regenerative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Hadjikakou, who is undertaking a literature review of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better understand which practices are backed by science, warns that there are tradeoffs to consider for livestock reared through such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some practices likely offer real benefits, they generally require additional land devoted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than intensive feedlots. He adds that although carbon sequestration in soil has potential, he pointed to a study by the Food Climate Research Network, based at Oxford University, that indicates that no matter how carefully grazing is managed, it is unlikely to completely offset the emissions of livestock.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the reality if we are going to meaningfully contribute to keeping warming below 1.5C, even 2C," he says. "I never advocate extreme change either way, but in meat consumption there needs to be some moderation."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coronavirus pandemic has devastated the economy but also presented a unique opportunity: to invest in climate action that creates jobs and stimulates investment, before it's too late. The Green Recovery features talk to people on the frontline of Australia's potential green recovery.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43"/>
          <w:headerReference w:type="default" r:id="rId944"/>
          <w:footerReference w:type="even" r:id="rId945"/>
          <w:footerReference w:type="default" r:id="rId946"/>
          <w:headerReference w:type="first" r:id="rId947"/>
          <w:footerReference w:type="first" r:id="rId948"/>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9" w:history="1">
        <w:r>
          <w:rPr>
            <w:rFonts w:ascii="arial" w:eastAsia="arial" w:hAnsi="arial" w:cs="arial"/>
            <w:b/>
            <w:bCs/>
            <w:i/>
            <w:color w:val="0077CC"/>
            <w:kern w:val="32"/>
            <w:sz w:val="28"/>
            <w:szCs w:val="32"/>
            <w:u w:val="single"/>
            <w:shd w:val="clear" w:color="auto" w:fill="FFFFFF"/>
            <w:lang w:val="en-US" w:eastAsia="en-US" w:bidi="ar-SA"/>
          </w:rPr>
          <w:t xml:space="preserve">Why </w:t>
        </w:r>
      </w:hyperlink>
      <w:hyperlink r:id="rId949"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949" w:history="1">
        <w:r>
          <w:rPr>
            <w:rFonts w:ascii="arial" w:eastAsia="arial" w:hAnsi="arial" w:cs="arial"/>
            <w:b/>
            <w:bCs/>
            <w:i/>
            <w:color w:val="0077CC"/>
            <w:kern w:val="32"/>
            <w:sz w:val="28"/>
            <w:szCs w:val="32"/>
            <w:u w:val="single"/>
            <w:shd w:val="clear" w:color="auto" w:fill="FFFFFF"/>
            <w:lang w:val="en-US" w:eastAsia="en-US" w:bidi="ar-SA"/>
          </w:rPr>
          <w:t xml:space="preserve"> could be a solution to the climate crisis; Lizzie Rivera on how the industry is the key to cultivating diversity and reversing widespread environmental damage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Independent - Daily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5, 2020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Independent Print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1" type="#_x0000_t75" style="width:230.22pt;height:24.75pt">
            <v:imagedata r:id="rId7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THE MAGAZINE; Pg. 51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LIZZIE RIVERA</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that total hopelessness and in the face of impending climate crisis there's something very humble about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says Lynne Davis, who swapped a career in software for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when she was in her twenties and now runs The Open Food Network, which connects food hubs with local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know you can do something good to restore the planet and give people what they need at the same time. It feels a very practical and tangible way of doing something useful."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 secret that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been vilified as a primary cause of the climate crisis, with food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regularly linked to a third of climate emissions, 70 per cent of water use and 60 per loss of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what if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could be a way to reduce emissions rather than adding to them? What if it could be a way to store water in the ground, for plants to call upon in times of drought? And begin to restore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all across the world were already doing this?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regenerative, regenerative organic - whatever label you wish to attribute to them;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not only been preventing more harm being caused, but actually reversing this harm, for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Until recently, these nature-focused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 and buying food produced in this way - felt almost philanthropic because the environmental benefits were positioned as nice-to-haves.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foods and wines are luxury items, offering the promise of guilt-free indulgence thanks to better animal welfare and no "nasties", for a more expensive price. But, the destruction caused by not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tune with nature is becoming much more apparent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10 years ago, wheat and barley growers in the east of England were still rejecting the idea that their soil was going to run out of steam," says Helen Browning, chief executive of the UK's largest organic certifying body, The Soil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the impacts have been felt; organic matter in the soil is running really low, the chemicals aren't working so it's costing a lot to cultivate these crops, and across the board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recognising that we haven't done enough to care for our soils."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Soil Association claims if Europe's farmland all followed organic principles,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emissions could drop by 40-50 per cent by 2050, with plenty to feed the growing population of healthy diets.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secret is in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only fairly recently that we have started to appreciate the significance of what Sir Albert Howard, a founder of the organic movement in the early 1900s and the Soil Association in 1946, always knew: "The health of soil, plant, animal and man is one and indivisible."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teaspoon of healthy soil has up to a staggering 9 billion microorganisms in it. But industrial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pretty much killing off that life in the soil. So, the essential conversation is now all about how to restore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increase soil fertility we need biodiversity. This relies on practices like agroforestry - planting forests as a way of building soil resilience, and increasing crop diversity by planting crops that are native to the environment. "No-till", so as not to kill off soil life, is becoming increasingly common and can prevent soil erosion and allow more water to infiltrate the soil. Mob-grazing - where a field is split up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move cattle every day or so, leaving the grass to recover for longer periods of time - improves soil fertility. Allowing chickens to freely roam afterwards has a similar impact and are a good source of eggs and, well, chicken.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a food and environment point of view, it's a rare example of a win-win situation - a variety of nutritious fruits, vegetables and free-range meat practically become the bi-products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healthy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when unfertile soils are affecting yields, from a purely financial point of view you can make the case for soil management really quite quickly," says Browning.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why isn't every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this way? "Of course it makes so much sense once you've removed the economics and practicalities of everyday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says Davis.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 high capital industry. You have to change a lot and it's a big gamble - there are so many variables and if you get it wrong you don't get to try again for a whole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Gut instinct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question we have to ask is, why isn't everyone eating in this way already?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Without a doubt, the pandemic has highlighted the fragility of our food system. Supermarkets struggled to fill their shelves with fresh produce, 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struggled to find workers to pick crops. Dairy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forced to pour millions of litres of milk down the drain, as millions of children went to bed hungry.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YouGov survey, 42 per cent of respondents said the outbreak has made them value food more. Some 3 million people, six per cent of the population, tried a veg box scheme or ordered food from a local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the first time. The Open Food Network saw a staggering 900 per cent increase in signups across its platform.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sales soared by 18.7 per cent in the 12 weeks ending 30th May, including the 10 weeks of lockdown, according to Nielsen data. The same report reveals that so far this year, annual organic food and drink sales have seen annual growth of 6.1 per cent, almost double the growth of non-organic food and drink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organic still accounts for less than 2 per cent of the overall food and drink market and it's simply not viable to produce food in this way if people aren't going to buy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incentives are not just environmental. Although more difficult to prove, as studies that restrict diet and behaviour over a number of years are hard to conduct, the human health benefits appear significant. "We all know it, we just can't say it," more than one organic expert has said to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month a peer-reviewed study, published in the journal of Environmental Research and funded by Friends of the Earth, revealed that eating an organic diet can reduce the amount of glyphosate - the world's most widely-used weed killer - in your body by 70 per cent within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biggest studies is Newcastle University's peer-reviewed research, published in 2015 in the British Journal of Nutrition. It found there are between 18 per cent and 69 per cent more antioxidants, which defend cells from damage, in food produced using organic methods. Choosing organically produced foods can also lead to a reduced intake of potentially carcinogenic cadmium and pesticides.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found both organic dairy milk and meat contain around 50 per cent more beneficial omega-3 fatty acids, which help to maintain a healthy heart, than conventionally produced products and organic meat has slightly lower concentrations of two saturated fats linked to heart 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and more research is connecting the diversity of organisms in the human gut to the diversity of microorganisms in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 talk to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regenerative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traditionally and resist being labelled, it is nearly always this deeper understanding of our connection with nature that drives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not only building our soils and growing better food, they are harvesting hope.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Lizzie Rivera is the founder of online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lifestyle guide Live Frankly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50"/>
          <w:headerReference w:type="default" r:id="rId951"/>
          <w:footerReference w:type="even" r:id="rId952"/>
          <w:footerReference w:type="default" r:id="rId953"/>
          <w:headerReference w:type="first" r:id="rId954"/>
          <w:footerReference w:type="first" r:id="rId955"/>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6" w:history="1">
        <w:r>
          <w:rPr>
            <w:rFonts w:ascii="arial" w:eastAsia="arial" w:hAnsi="arial" w:cs="arial"/>
            <w:b/>
            <w:bCs/>
            <w:i/>
            <w:color w:val="0077CC"/>
            <w:kern w:val="32"/>
            <w:sz w:val="28"/>
            <w:szCs w:val="32"/>
            <w:u w:val="single"/>
            <w:shd w:val="clear" w:color="auto" w:fill="FFFFFF"/>
            <w:lang w:val="en-US" w:eastAsia="en-US" w:bidi="ar-SA"/>
          </w:rPr>
          <w:t xml:space="preserve">FIVE LIFE AND BUSINESS LESSONS FROM OUR FEMALE </w:t>
        </w:r>
      </w:hyperlink>
      <w:hyperlink r:id="rId956" w:history="1">
        <w:r>
          <w:rPr>
            <w:rFonts w:ascii="arial" w:eastAsia="arial" w:hAnsi="arial" w:cs="arial"/>
            <w:b/>
            <w:bCs/>
            <w:i/>
            <w:color w:val="0077CC"/>
            <w:kern w:val="32"/>
            <w:sz w:val="28"/>
            <w:szCs w:val="32"/>
            <w:u w:val="single"/>
            <w:shd w:val="clear" w:color="auto" w:fill="FFFFFF"/>
            <w:lang w:val="en-US" w:eastAsia="en-US" w:bidi="ar-SA"/>
          </w:rPr>
          <w:t>FARMERS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Santa Barbara Independent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2020 Santa Barbara Independent Jul 2-Jul 9, 2020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16; Vol. 34; No. 755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Nintette Paloma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Santa Barbara, Calif.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5347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AGRO WOMEN OF S.B.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1984, during the heart of the historic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crisis that swept across much of the nation, it was impossible to turn on the television without witnessing the fallout of an industry brought to its knees seemingly overnight. Through a perfect storm of government policy, distressing weather conditions, and high interest rates, farmland value had dropped a monstrous 60 percent in some parts of the Midwest, while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debt soared to over $215 billion. Images of men with hats in their hands gazing over foreclosure signs flooded the networks. Journalists spoke grimly about the mental-health impact on male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reporting on the spiraling number of suicides, homicides, and cases of domestic violence. The year had ushered in a grim portrait of Americas heartland, and U.S.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we once knew it seemed poised for a seismic shift.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Mushrooming out of the shadows of fiercely private communities, that change came in the form of the under-acknowledged female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Once thought to play little more than a supportive role in the agro-industry, these women led the charge toward operational changes, implementing viable solutions that would effectively help to curtail a burgeoning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women had experienced the first-hand implications of i970s-style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dangers of borrowing large amounts of money, the costs of purchasing expensive inputs, and the constant stress of being on this treadmill to ruin," wrote author Mark Friedberger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History: American Rural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Women in Historical Perspective. "They knew this was no way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they made sure their husbands knew it, too."</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historians would call this era "the time of female transformation," with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communities adopting a more egalitarian approach to leadership that would reap tangible benefits in the decades to come.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women and their allies brought a fresh impetus to the difficult task of working through problems previously addressed by males behind closed doors," added Friedberger. "[They] had a decisive impact on power relationships on and off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also steered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community toward new attitudes about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United States Department of Agricultures latest census, women now make up 36 percent of all reported U.S.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-a 27 percent increase from 2012. California itself boasts a top-five position in the number of female producers, and in Santa Barbara County, that diversity adds up to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landscape as wide-ranging as the $1 billion-plus industry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take a look around our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said Noey Turk of Yes Yes Nursery. "It's probably the most diverse and balanced group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you'll ever encounter, with some of the most inspiring women I've ever met."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Turk, many of these women have come from a storied lineage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producers, shifting with both literal and figurative climates to adapt to an ever-evolving market. Others, like Anna deLaski of Solminer vineyards, are newcomers lured in by the prospect of connecting to the land in a lasting and impactful way. And some, like Sara Rotman of Busy Bee's Organics, turned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out of sheer necessity, cultivating medicinal plants to help alleviate severe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COVID-19 pandemic struck, Santa Barbara County's agro women forged ahead, adjusting their approaches to reflect a fast-changing crisis much like their predecessors had done almost four decades earlier.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 wildly diverse productions described similar challenges or sources of inspiration: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teachings to help fuel the industry for generations to come. I asked them to offer up a little occupational wisdom, and their answers read more like life lessons than formulaic business advice.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our initial conversations and current updates are included; an education in fluidity and inclusivity revealed between arduous chores and blossoming fields, and undeniably steeped in the female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MAKE IIA FAMILY AFFAIR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Remy Becker is carefully arranging tidy piles of fresh hay when she jumps up suddenly with an idea. "Want to take the goats for a walk with me?" she asks eagerly, and though I've never herded anything more than a group of raucous girlfriends on a Saturday night, I nod my head in agreement. The goats, it turns out, are much easier to maneuver.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spending the afternoon at Valley Heart Ranch, a 10-acre property with killer views of the Pacific that also holds the distinction of being Montecito's first coffee plantation. Ten-year-old Remy Becker is the property's youngest farmhand, dedicating her afternoons and weekends to mucking stalls and grooming her two miniature rescue ponies, Regina and Clementine, while balancing schoolwork and an active equestrian schedule. Her mom, Kirsten Becker, sees it as a perfect opportunity to encourage an active lifestyle firmly rooted to the land. "When we lost our home in the mudslides, suddenly the need to nurture and feel nurtured became central to our family" she recalled. "I had no background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but I love hard work. And, boy, I learned quickly'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roughly 4,000 plants and a handful of varietals with fancy-sounding names such as Cat-uai Rojo and Geisha, the Beckers hope to foster a symbiotic relationship between the ranch and their Haley Corridor property The Mill, collaborating with area artisans to begin marketing the fruits of their labor. Asked whether she minds the early-morning hours and labor-intensive lifestyle, Kirsten paused thoughtfully. "It's not for the faint of heart, that's for sure," she said after a moment. "But being surrounded by family and animals and Mother Nature feels soulful in a way that I could have never imagined."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Sixth-generation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Clara Cadwell of Tutti Frutti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agrees. She and her siblings have been running the family business alongside their dad ever since she could remember, braiding garlic and selling organic produce at the Saturday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 as kids and driving the tractor and overseeing certification as adults. "My dad used to make a game of it, telling us if we sold all of the cherry tomatoes, he'd take us to the movies," she recalled.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recently, Tutti Frutti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has partnered up with the Pilgrim Terrace Community Gardens, where Cadwell hosts youth garden tours, focusing heavily on nutrition and seasonality. "There's nothing more enriching than kids being outside using their energy and bodies in a way that extends beyond the classroom," she emphasized. "There's so much wonder outdoors, and it's so empowering to know you have the ability to raise your own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harvest season roared in with as much fervor as the pandemic itself, and both the Beckers and Cadwells set to work securing a full field staff for the task. For Kirsten, that meant recruiting her entire brood, who rolled up their sleeves to pick coffee cherries and feed the compost pile between online school sessions. They've had two subsequent mini-harvests and are well underway to produce what aficionados have coined the "California coffee experience" - an organic coffee style gaining traction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Cadwells were able to secure a Paycheck Protection Program (PPP) loan for Tutti Frutti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allowing them to retain their entire staff while recovering from the blow to what is traditionally their most lucrative time of the year.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markets have been whack," Cadwell exclaimed. "We're currently running at about 50 percent and are only now starting to see some of our major restaurant orders return." Eliminating food waste is a major priority for Cadwell, so she and her family continue to donate excess produce to area organizations such as Veggie Rescue, a nonprofit delivering fresh produce and prepared foods to the county's underserved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LEAD BY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experts point to a strong Mexican and Central American workforce as a leading factor in California's ability to have weathered the 1980s' agro-calamity, when labor-intensive crops fared much better than their capital-intensive counterparts.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"California's relative economic stability during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crisis is related to the salience of hand labor," writes Miriam J. Wells in her book Strawberry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Politics, Class, and Work in California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"Increasing its focus on high-value, labor-intensive fruits and vegetables is largely responsible for the vitality of its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Maria "Lupe" Monroy of Jalisco, Mexico, began looking for work on the Central Coast, she wasn't interested in one of the many housekeeping and caretaking j obs her friends kept suggesting. "The truth is, I get bored indoors," she said with a laugh before adding: "I've never been afraid of hard work and long days, and using my hands to earn a living felt more satisfying to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Monroy found her calling in the vineyards of Santa Barbara County, where she sowed seeds and planted cover crops before moving up the ranks to tractorista, a free-wheeling tractor driver who could expertly maneuver around narrow row spacings. "I was willing to try my hand at anything that was needed around the vineyard," she says proudly as she pours us glasses of a shimmering syrah blend. We're drinking a 2018 Stolpman Para Maria, named in her honor as the forewoman of Stolpman Vineyards and team manager of La Cuadrilla. The latter is the employee profit-sharing program created by Tom Stolpman and Lupe's husband, Ruben Solorzano, born of the idea that the vineyards success "would not be on the backs of people being taken advantage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days, Monroy spends most of her days circling the property on her ATV, inspecting blocks and overseeing the progress of La Cuadrilla's team members. But she still gets up at 5 a.m., making sure she's the first one on the field and last one to leave. "It's important for me to send a strong message to the team," she emphasized. "Earning what you're paid should be a priority, and I need to set that example first."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Governor Gavin Newsom anointed California's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labor force "essential worker" status, he underscored what many Americans have known all along: Those who tend to our food and fields are vital contributors to our economy and communities. "We take pride in the work that we do," emphasized Monroy, "and we consider ourselves part of one collective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Working during a pandemic, however, is not without its risks, and of particular concern to Monroy is COVID-19's disproportionate impact on Santa Barbara County's Latinx community. "I'm constantly advising my team on ways to stay safe and responsible, and so far our diligence has worked and everyone has stayed healthy," she reported. La Cuadrilla is currently in the throes of bottling its namesake wine for an October release, and Monroy is unwavering in her optimism for the year ahead. "How can anyone be stressed with so much good wine around?" she laughed.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DON'T BE AFRAID TO START A REVOLUTION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a scene in the 1984 film Country when Jessica Lange, on the brink of having her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seized by corporate lenders, stays up late into the evening dialing numbers from a long list of neighbors in a focused effort to save her land. I thought of her delivery-calm and with expert persuasiveness -while navigating the back roads of Buellton one late, sunny morning, my very urban Honda Civic kicking up dust clouds in protest.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invitation to Women First had landed in my inbox earlier that week, the first of a series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events hosted by Sara Rotman and promising an afternoon of aperitifs,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activism. Would she be calling on us to disrupt a Planning Commission meeting like Lange did? And what exactly does one wear to a revolution? The answers arrived as I followed a sea of print dresses and plaid shirts toward a welcoming Rotman, her arms outstretched with glasses of lemony Casa Dumetz wine as we huddled around her pickup truck.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women, it's in our DNA to gather information," she emphasized, addressing a sizeable crowd of female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winemakers, politicians, hospitality leaders, and neighbors. "Because we've been historically marginalized, we're appropriately skeptical and less dogmatic about the next new thing, which is why I value your voices first,"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Walking around the property, its manicured rows of stout cannabis plants framed by lush olive trees and an expansive herbal garden, it was hard to imagine that a property so laboriously cared for could be at the epicenter of so much debate. "The truth is, I had a lot of preconceived notions about cannabis in the past, too," Rotman acknowledged. "But education really does go a long way in separating fact from fear."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Rather than focus on discord, the women in attendance rolled up their sleeves and offered up proactive words of advice and support: Broccoli and chicken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regaled stories about neighbors protesting over their own "perfumed acreage"; Lompoc Mayor Jenelle Osborne gave a stirring speech about celebrating diversity in our communities and in our fields; and Casa Dumetz winemaker Sonja Magdevski gifted everyone a bottle of her Feminist Party red, describing it as "a wine of radical inclusion where everyone's invited."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sobering light of reason and information, one of the county's newest and fastest-rising cash crops seemed less controversial and more like a savvy way to continue the area's long-standing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traditions.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said Magdevski as she popped open a fresh bottle of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woman living with severe Crohn's disease, Rotman isn't one to squander her health or the health of those around her. "We incorporated safety measures on the ranch immediately, taking daily temperatures and maintaining required distances with diligence," she said. She's also continued to gain allies in the wine industry while awaiting the next round of Planning Commission hearings; the next one is slated to take place on July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one of the brightest feathers in Rotman's cap these days is the knowledge that Santa Barbara County's cannabis industry is on track to contribute over $9 million in tax revenue to the community. "I'm grateful our tax dollars are directly impacting social services and COVID response," she emphasized. "And I believe those numbers are only going to get bigger."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DIVERSIFY, DIVERSIFY, DIVERSIFY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moon is just starting to rise behind Anna deLaski's towering red barn when she motions for our group to gather around an inviting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table, beautifully arranged with bouquets of fragrant herbs and bottles of her effervescent 2018 Solminer PetillantNaturel Rose. The deLaski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vineyards is the final stop on The Yogi Sommelier's Wellness Weekend, a two-day event curated by certified somm Chiara Shannon that connects the LA. set to "an entire world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our own backyard."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past three years, Shannon has been leading weekend tours for a mostly female crowd that might begin with a morning yoga session on a vineyard followed by helping with daily chores on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receiving a tarot card reading from herbalist Stephanie Shaffer before being prescribed an herbal remedy. "As women, we have a sensibility about balance and mental health and mystical connection," said Shannon. "Cultivating the mind and spirit encourages a deep connection to our food sources and land, something most of us are missing in our daily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helping to host hands-on experiences like the Wellness Weekend, deLaski also hopes to shed light on what it means to live and work on an independent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joys and tribulations that can only be discovered when you pull on a pair of boots and kick around in the fields for a day. "There's obviously a romantic part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has always drawn me in," she explained. "But it's also a lot of work and takes a focused commitment-and that's an important part of the business for people to 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Elizabeth Poett of Rancho San Julian, drawing people into the world of full-time cattle ranching is done through her creative endeavor called The Ranch Table, where recipes and stories of life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are shared over community workshops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-to-table dinners. [Poett is the daughter of Independent Editor in Chief Marianne Partridge.] "Agro-tourism is an amazing way to connect people with the land and provide the community with honest and traceable food, she emphasized. "It's also another way for people to support local businesses that are doing right by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Embracing a shelter-in-place lifestyle with full abandon, both Poett and deLaski have been tending to their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homeschooling their respective children with enviable tranquility- at least according to their wistful Instagram accounts. "Social distancing is kind of the norm around here," writes Poett below a bucolic capture of her frolicking sons, while deLaski's account highlights her son getting a crash course in red-blend bottling. Spring lambs were born, and newbusiness models were implemented by both women, who introduced delivery services that have brought their artisan goods to the doorsteps of loyal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would have asked me two weeks ago if I wanted to do an Instagram Live Story, I would've said no," writes deLaski. "Now here I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COLLABORATION IS KEY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points all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 spoke with agreed on was the nonexistence of an isolated, man-versus-the-land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frequently portrayed in the movies. "I don't know anyone-man or woman-who can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business and lifestyle without a healthy team of supporters both on and off the field," said Cadwell. And when discussing Santa Barbara County's most effective way to bring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the people, all roads inevitably lead to Katie Hershfelt.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"Building relationships with your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is the single best way to connect to the heartbeat of your community" said Hershfelt over dessert during a recent food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supper club event- a monthly, underground gathering that unites female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artisans, and advocates together for a casual evening of comradery "Santa Barbara is so </w:t>
      </w:r>
      <w:r>
        <w:rPr>
          <w:rFonts w:ascii="arial" w:eastAsia="arial" w:hAnsi="arial" w:cs="arial"/>
          <w:b/>
          <w:i/>
          <w:color w:val="000000"/>
          <w:sz w:val="20"/>
          <w:u w:val="single"/>
          <w:lang w:val="en-US" w:eastAsia="en-US" w:bidi="ar-SA"/>
        </w:rPr>
        <w:t>agriculturally</w:t>
      </w:r>
      <w:r>
        <w:rPr>
          <w:rFonts w:ascii="arial" w:eastAsia="arial" w:hAnsi="arial" w:cs="arial"/>
          <w:color w:val="000000"/>
          <w:sz w:val="20"/>
          <w:lang w:val="en-US" w:eastAsia="en-US" w:bidi="ar-SA"/>
        </w:rPr>
        <w:t xml:space="preserve"> and culturally rich; it would be silly not to connect the two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2013, Hershfelt left a steady day job to realize her lifelong dream of pairing two of her favorite things-food and education-in a way that felt compelling and personalized. She called her production company Cultivate Events, focusing on bringing awareness to the area's bountiful food sources and the dedicated people behind them. "Women are relationship builders," she emphasized, "and see the immediate value of connecting with community' Through events like the Santa Barbara Vintners Festival, KombuchaKon, and the Fermentation Festival, Hershfelt balances information and experiences on a brilliantly executed platform that draws people together in an impactful way. "If I can reach people who aren't already in the choir, then I feel like I've accomplished what my company set out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the end of the night, only a few supper club stragglers remained. As we polished off the last of the wine, Hershfelt suddenly turned to me with a laundry list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 should reach out to next: Marcia Jimenez of Jimenez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Mo Foley of Red Hen Cannery, Anne Cole of San Marcos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Honey Co., and Johanna Finley of Finley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much space do you have?" she asked with a smile, before putting her arm around me. "Maybe we'll need to turn this into a monthly column."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pandemic wiped Hershfelt's entire Cultivate Events calendar clean, she recognized an immediate opportunity for activism and quickly set to work connecting all of her resources together. "When a crisis happens, you begin to see the cracks in a system, and the potential for improvement becomes a clear focus," she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encouraging the Julia Child Foundation to divert funds that would have otherwise supported their postponed Santa Barbara Culinary Experience event to the Community Food Collaborative, Hershfelt turned to the Santa Barbara County Food Action Network, offering her assistance with a soon-to-be-disclosed project that could potentially solve one of the county's most pressing food sustainability and distribution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now, she's content with making weekly personal connections with her beloved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at the Saturday market, and looks forward to being able to put her arms around people once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SO MUCH WONDER OUTDOORS, AND IT'S SO EMPOWERING TO KNOW YOU HAVE THE ABILITY TO RAISE YOUR OWN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CLARA CADWELL JOTTIFROTTI </w:t>
      </w:r>
      <w:r>
        <w:rPr>
          <w:rFonts w:ascii="arial" w:eastAsia="arial" w:hAnsi="arial" w:cs="arial"/>
          <w:b/>
          <w:i/>
          <w:color w:val="000000"/>
          <w:sz w:val="20"/>
          <w:u w:val="single"/>
          <w:lang w:val="en-US" w:eastAsia="en-US" w:bidi="ar-SA"/>
        </w:rPr>
        <w:t>FARMS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57"/>
          <w:headerReference w:type="default" r:id="rId958"/>
          <w:footerReference w:type="even" r:id="rId959"/>
          <w:footerReference w:type="default" r:id="rId960"/>
          <w:headerReference w:type="first" r:id="rId961"/>
          <w:footerReference w:type="first" r:id="rId962"/>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63" w:history="1">
        <w:r>
          <w:rPr>
            <w:rFonts w:ascii="arial" w:eastAsia="arial" w:hAnsi="arial" w:cs="arial"/>
            <w:b/>
            <w:bCs/>
            <w:i/>
            <w:color w:val="0077CC"/>
            <w:kern w:val="32"/>
            <w:sz w:val="28"/>
            <w:szCs w:val="32"/>
            <w:u w:val="single"/>
            <w:shd w:val="clear" w:color="auto" w:fill="FFFFFF"/>
            <w:lang w:val="en-US" w:eastAsia="en-US" w:bidi="ar-SA"/>
          </w:rPr>
          <w:t>Mindful gastronomy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Bangkok Post (Thailand)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26,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Bangkok Post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1176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Right The wine bottle keyhole garden grows herbs, while spiral gardening increases space for more plants to be grown. Somchai Poomlard  Eco-gastronomy, a term that's not yet made its way to Asia, is the new buzzword for what's happening at Bangkok's first communal environment-friendly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Eco-gastronomy is a concept that views food systems through an ecological-philosophical perspective, recognising that any food exchange can result in political, environmental and social changes, symbolically and conceptually. In an attempt to bring this into the spotlight, the team at Bo.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lan is converting its premises to a communal environment-friendly space, with the aim of offering everything renewable and making it a learning space on all things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The main focus of which will be "zero waste to landfill".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solar panel on the roof reduces the dependency on electricity. Somchai Poomlard  "Zero of our food waste at Bo.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 goes to landfills. I can say that confidently," says chef and co-owner Dylan Jones.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our other waste is moving towards the 70-80% mark in terms of what we retain. We are working with a community who will turn our waste coconut into charcoal.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reduces our charcoal dependence and is part of extending this community idea. We give them our coconut waste, they turn it into charcoal for us and it gives them an income for something that we need to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way, we do not add to fossil fuels or the system. It's in its development stages, but is still exciting.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Bo.lan's Sukhumvit 53 location no longer is home to just the fine dining restaurant.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now houses Bo.lan private dining, which serves casual funky Thai food Bo.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 Grocer Wasteland Must (have wine) and part of the zero waste to landfill campaign -- Bo.Lan Gardens and an upcycling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SIPPING SPACESLeft The bamboo tunnel entrance filters the air. Somchai Poomlard  Wasteland community sipping space harvests ingredients from the kitchen, blending flavours to create beverages.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aims to be a role model for a zero waste bar in Thailand. Dharath "Tot" Hoonchamlong, Bo.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lan's environment manager and co-founder of Wasteland, says the name "is a playful way to refer to abandoned land". Wasteland often uses ingredients that the Bo.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 kitchen can't and would otherwise discard. "We wanted to show that we cannot just abandon land and leave it for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end, we all are happy that we reduce waste and create something that's drinkable and interesting," he adds.Err uses the same local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producers as Bo.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 with the menu showcasing different aspects of Thai dining culture. Bo.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  Wasteland has a sectioned beverage menu: Fingerprint offers their signature drinks, which remain unchanged for six months to a year. Classical Waste features popular drinks but with ingredients from the kitchen.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changes every one-to-three months. By Chance incorporates random ingredients that the kitchen can't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Brew and Steep section is reserved for coffee and teas, like kanom ko, which uses winter melon. No Proof speaks for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Must (have wine) bar is a casual space open from 5pm, which offers bottles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fermented grape juice from Fin Wines. Prices start at 1,600 baht a bottle.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CHAMPIONING ARTISANALLeft The Err dining room. Somchai Poomlard  Bo.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 Grocer is pushing the cause for sourcing locally. Their small but expanding list of artisan products come from all over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grocer will offer fresh products, like fish sauce, palm sugar, coconut cream and curry and shrimp paste, from organic,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small-scale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boxes come with fresh organic fruit and vegetables, and ethical proteins, including recipes.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Order via Line @bolanoffice or call 02-260-2962. PERMACULTURE PHILOSOPHYDuangporn 'Bo' Songvisava and Dylan Jones, chefs-patrons of Bo.lan.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Bo.lan  Bangkok's first permaculture garden, Bo.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 plans to be a community garden and learning space. This will include food and environment education and seed collection programmes.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bamboo tunnel that forms the entrance to Bo.lan creates a path that purifies the air, letting you feel fresh air once you leave the busy polluted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garden is a space where kitchen waste is used as fertiliser. "We have curry leaves, dill, ginger, Mexican basil, three types of wild rose, hummingbird flowers and all kinds of coriander.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have been working with a lot of hard-to-find and indigenous plants, many of which didn't make it in the city. It's always interesting to see what survives and what doesn't," says Tot.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environment includes a keyhole garden made with old wine bottles and is home to aromatic herbs. The solar tunnel reduces the dependency on electricity and makes use of the tropical climate to light up the entire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Spiral gardening increases the space for more plants to grow, while an Oklin food composter converts waste to fertiliser for the garden.Somchai Poomlard  "Eventually we want this to be educational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recently hosted a one-day workshop teaching kids about food systems and security and how they can grow their own food and compost the waste. We also want to be an open kitchen where other restaurants can learn.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future, we would want it to be like an open source and community garden," says Tot. NO GLASS TO LANDFILLThe team behind 24 Sukhumvit 53 Open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Bo.lan  While glass may be recognised as reusable or environmentally-friendly material, it is important to note that glass can take 1 million years to decompose.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minimise single-use materials that cannot be composted, Bo.lan has teamed with Etna, which specialises in handmade glassware to create new glass products from old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Joining the "No Glass To Landfill" campaign are other Bangkok restaurants like Appia, Peppina, 100 Mahaset, Eat Me, Roast, Gaa, theCommons and Soul Food Mahanakorn.Above Wasteland.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Photos: Somchai Poomlard  "Our ultimate goal is to produce some sort of manual that people can use in their restaurants to make themselves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We feel plastic bottles and imported water are things that everyone can change quite quickly with very little financial outlay and very little change to their current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it's a low-hanging fruit and it's a great way to stop sending those glass bottles to landfills," says Jones. ENGAGE, EMPOWER AND ACTIVATE ENVIRONMENTALLYSomchai Poomlard  The Bo.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 initiative is the first major push in Bangkok towards minimising the impact of waste and repurposing it. "For us, it doesn't stop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want to use what we've learnt here and implement it in other projects," says Jones.Bo.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 Grocer. Somchai PoomlardSomchai PoomlardSomchai Poomlard  Bo.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lan is accepting reservations for dinner from Wednesday to Saturday and lunch from Thursday to Sunday at 02-260-2962, email </w:t>
      </w:r>
      <w:hyperlink r:id="rId964" w:history="1">
        <w:r>
          <w:rPr>
            <w:rFonts w:ascii="arial" w:eastAsia="arial" w:hAnsi="arial" w:cs="arial"/>
            <w:i/>
            <w:color w:val="0077CC"/>
            <w:sz w:val="20"/>
            <w:u w:val="single"/>
            <w:shd w:val="clear" w:color="auto" w:fill="FFFFFF"/>
            <w:lang w:val="en-US" w:eastAsia="en-US" w:bidi="ar-SA"/>
          </w:rPr>
          <w:t>contact@bolan.co</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 or Line @bo.lan.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Reservations at Err can be made by calling 02-260-2962 or emailing </w:t>
      </w:r>
      <w:hyperlink r:id="rId965" w:history="1">
        <w:r>
          <w:rPr>
            <w:rFonts w:ascii="arial" w:eastAsia="arial" w:hAnsi="arial" w:cs="arial"/>
            <w:i/>
            <w:color w:val="0077CC"/>
            <w:sz w:val="20"/>
            <w:u w:val="single"/>
            <w:shd w:val="clear" w:color="auto" w:fill="FFFFFF"/>
            <w:lang w:val="en-US" w:eastAsia="en-US" w:bidi="ar-SA"/>
          </w:rPr>
          <w:t>info@errbkk.com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Wasteland can be reached via Line @wasteland and on 02-653-0154 or on Line @finwine.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66"/>
          <w:headerReference w:type="default" r:id="rId967"/>
          <w:footerReference w:type="even" r:id="rId968"/>
          <w:footerReference w:type="default" r:id="rId969"/>
          <w:headerReference w:type="first" r:id="rId970"/>
          <w:footerReference w:type="first" r:id="rId971"/>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72" w:history="1">
        <w:r>
          <w:rPr>
            <w:rFonts w:ascii="arial" w:eastAsia="arial" w:hAnsi="arial" w:cs="arial"/>
            <w:b/>
            <w:bCs/>
            <w:i/>
            <w:color w:val="0077CC"/>
            <w:kern w:val="32"/>
            <w:sz w:val="28"/>
            <w:szCs w:val="32"/>
            <w:u w:val="single"/>
            <w:shd w:val="clear" w:color="auto" w:fill="FFFFFF"/>
            <w:lang w:val="en-US" w:eastAsia="en-US" w:bidi="ar-SA"/>
          </w:rPr>
          <w:t>A BUTCHER WALKS INTO A MEAT LAB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Bon Appetit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 2020 / Jul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Conde Nast Publications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1" type="#_x0000_t75" style="width:120.73pt;height:26.25pt">
            <v:imagedata r:id="rId9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84; Vol. 65; No. 5; ISSN: 0006-6990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SOPHIA HAMPTON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 with contributions by GIACOMO GAMBINERI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Will plant-based protein save the world? I left my home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upstate New York and traveled to the heart of Silicon Valley to find out</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first time in a long time, I don't smell like cow manure. Here in Oakland, California, 3,000 miles from my home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upstate New York, I'm walking into the Impossible Foods production facility, a massive polygon of beige rectangles that can squish out a million pounds of plant-based meat a month. I'm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in training and butcher, which means this place threatens to render my entire field of work obsolete. There's gotta be a punch line around here somewhere.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prep for my tour, I put on rubber boots, a snappable lab coat, a hairnet, a hard hat, and protective goggles. Someone gives me an X-ray detectable pen that can write in refrigerated temperatures. I wash and sterilize my hands about 3,000 times. There are automatic boot scrubbers and a machine that squirts out suds I'm supposed to stomp through on purpose. Along a yellow-painted pathway that indicates where pedestrians should stay to avoid the forklifts, I follow a man named Pierre whose official title here is Continuous Improvement Engineer.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start in a chilly room with stainless-steel tanks towering over us. Pierre says they're for making the potato protein, one of the 20 plant-based ingredients found inside an Impossible Burger. I ask about the potatoes. Yukon Golds? Russets? Who grew them? He taps a computer monitor, which tells us they're not actually potatoes at all, more of a potato derivative, sourced from an undisclosed supplier. The screen lists about seven other chemical-sounding ingredients, and on second thought Pierre thinks maybe I'm not supposed to see this and we follow the yellow path to the main production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Impossible products start with soy in two forms. There are sacks of textured soy protein, which looks like stale breadcrumbs, and barrels of soy leghemoglobin, aka heme, the genetically engineered red liquid that flavors an Impossible patty. I see a paddle mixer like the one I use back home to mix 30-pound batches of sausage, except there are six of them and each one can hold up to 2,700 pounds. They slap together all of the powders, goops, and particles that make up a substance resembling ground beef, and then another machine shoots it into a shaper that forms quarter-pound patties or five-pound wholesale bricks. The meatless ground beef is Impossible's flagship product; the company has sold 25 million pounds of it in more than 15,000 restaurants and grocery stores worldwide. It moves on a conveyor belt through a freezer blast, becoming hard enough to slip squarely into vacuum-sealed plastic. Then each package is x-rayed (for quality control), labeled, weighed, boxed, and stored inside a freezer that could double as a parking garage.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Impossible factory, a few dozen humans are there to push buttons, flip packages right side up, pull out defective ones, and drive forklifts, while machines do the rest. In under an hour the production line has converted thousands of pounds of soy. It is fast, efficient work. It is like nothing I've ever seen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Until I was eight I lived in rural New Mexico, and most of the meat I ate came from the woods. Sometimes bringing in the groceries meant helping my dad carry an elk from the back of his red pickup to the newspaper-covered dining room table, a makeshift butcher block. Everyone I knew-my mom, my brothers, the neighbor guy-crowded around to help. Watching the animal turn into stew and broth and jerky right in front of me, I thought it was magic: the way one elk could be so much to so many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real, though, I also thought microwavable mac 'n' cheese was magic. I wanted to be a fairy princess when I grew up. Everything was magic. Then I moved to suburbia, where woods are decorative and chickens are nuggets and pigs don't fly because they're in gestation crates. Meat stopped being a fairy tale.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Things got more complicated when I moved again-this time to New York City for college. My professors gave lectures with neat statistics that pegged livestock as an environmental menace due to its greenhouse gas emissions. But during those years I also started working 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in whole-animal butcher shops that had a different perspective on meat. On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animals were understood to be as essential to a functioning ecosystem as herds of elk in the woods. I watched flocks of chickens and ducks literally make the grass grow as they pecked, their poop a chemical-free fertilizer. In the butcher shop I relearned how precious meat can be, and how with enough time and knowledge, all of it, down to the tendons, can be delicious. On a real butcher block, with a knife and a handsaw, it took me about six hours to turn one 800-pound cow into bone broth, roast beef, steaks, and hamburgers, which could then feed hundreds of people. The magic was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I live and work on a 900-acre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New York's Hudson Valley. I'm here on a research residency to learn how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can include animals in the most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way possible. I wake up at 5 a.m. to milk 52 mama cows that I know by name and udder. I binge-watch newborn calves, sticky jumbles of limbs and fur, plopping into the world. And with this joy comes the complicated, messy work of turning life into food. This past fall I spent hours collecting acorns to feed the pig that is now pork in my freezer. I was also there on the quiet October morning when he died. Cue that scene in </w:t>
      </w:r>
      <w:r>
        <w:rPr>
          <w:rFonts w:ascii="arial" w:eastAsia="arial" w:hAnsi="arial" w:cs="arial"/>
          <w:i/>
          <w:color w:val="000000"/>
          <w:sz w:val="20"/>
          <w:lang w:val="en-US" w:eastAsia="en-US" w:bidi="ar-SA"/>
        </w:rPr>
        <w:t>The Lion King</w:t>
      </w:r>
      <w:r>
        <w:rPr>
          <w:rFonts w:ascii="arial" w:eastAsia="arial" w:hAnsi="arial" w:cs="arial"/>
          <w:color w:val="000000"/>
          <w:sz w:val="20"/>
          <w:lang w:val="en-US" w:eastAsia="en-US" w:bidi="ar-SA"/>
        </w:rPr>
        <w:t xml:space="preserve"> where Mufasa tells Simba about the antelope and the grass and how we're all connected in the great circle of life. It hits me in the heart every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also why I feel sad and helpless to know that America's yearly slaughter supply is 9 billion chickens, 124 million hogs, and 33 million cows, most nothing more than a unit on a production line. The types of pastures I work on-with animals I spend months tending to in blazing sun and numbing cold-are just 1 percent of this bottomless pit. The average person eats 222 pounds of meat a year, and that's not a number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like mine can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when plant-based meat rocketed onto the scene, I paid attention. Start-ups like Impossible Foods and Beyond Meat are leading the charge in America, here to save the world from climate catastrophe by filling our excessive annual demand with meatless meat. Beyond-whose logo, a cow in a superhero cape, reminds you of the brand's heroism-wants to replace animals as a protein source for humans. Impossible Foods' mission is to end all animal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by 2035. As its website proclaims, with these products you can do the seemingly Impossible: "Eat meat. Save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seemed like these companies had it all figured out over there in California. So I left my fleece-lined overalls in a heap on the floor, got on a plane, and set off to explore the great indoors of meat disruption-and taste the burgers they say will save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arrive at Beyond Meat's pristine test kitchen in El Segundo just in time for lunch. Like any other professional kitchen, it has a stainless-steel pass in front of a hot line with a griddle, deep fryer, and six-burner range. There's a stack of cookbooks, cast-iron pans, and a sticker on the window that says, "Sous vide is not a crime." Beyond's head chef, Cris Sanchez, appears. "Are you ready to cook with me?" he 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stand there, useless, as Sanchez shows me how he prepares all of the packaged products sold by Beyond. He cooks up a Beyond cheeseburger, a Beyond bratwurst, the Beyond sausage patty created for Dunkin' Donuts, and some empanadas with Beyond beefy crumbles. He plants a Beyond-flag toothpick in each dish as a final flourish, like Armstrong landing on the moon.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bite into the Future of Protein with Sanchez watching. The burger is sauced with something Thousand Island-y and nestled inside a toasted bun with oozy orange cheese, exactly three pickle coins, two tomato slices, and one crisp lettuce leaf. I say the word </w:t>
      </w:r>
      <w:r>
        <w:rPr>
          <w:rFonts w:ascii="arial" w:eastAsia="arial" w:hAnsi="arial" w:cs="arial"/>
          <w:i/>
          <w:color w:val="000000"/>
          <w:sz w:val="20"/>
          <w:lang w:val="en-US" w:eastAsia="en-US" w:bidi="ar-SA"/>
        </w:rPr>
        <w:t>wow</w:t>
      </w:r>
      <w:r>
        <w:rPr>
          <w:rFonts w:ascii="arial" w:eastAsia="arial" w:hAnsi="arial" w:cs="arial"/>
          <w:color w:val="000000"/>
          <w:sz w:val="20"/>
          <w:lang w:val="en-US" w:eastAsia="en-US" w:bidi="ar-SA"/>
        </w:rPr>
        <w:t xml:space="preserve"> because I don't know what else to say. My taste buds hunt through all the fixings to assess what is Beyond. It doesn't taste like plants, but it doesn't quite taste like meat either-at least not to me, someone who thinks about the stuff like it's my job (because it is). The burger is good in the same way a Dorito is good, both products the sum of a complicated engineering equation.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Plant-based meat start-ups are framing the way humans eat meat as a technology problem-an inefficiency that can be addressed with a better processor, like a software update on your laptop. Beyond's R&amp;D facility is staffed by people with doctoral degrees from name-droppable institutions who analyze everything from how much water a beef burger releases when it's cooked to why a patty can go from pomegranate-seed red to ghoulish gray when it sits in a hot pan for too long. Using this data, their goal is to figure out how to get plants to be as un-plantlike as possible. So we're not talking Field Roast barley-and-veggie patties here-we're talking plant molecules spun through centrifuges and smooshed into meaty submission with a secret tech process of "heating, cooling, and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now this kind of plant-based meat is everywhere: next to the organic sausages at Whole Foods and the bargain chicken at ShopRite. Impossible products are served in chili at school cafeterias, at Burger Kings across the country, and on the menu at David Chang's Momofuku Nishi in New York City. In the 11 years since Beyond Meat launched (Impossible began two years after that), the products have moved from niche market items to curiosity to verifiable movement. Beyond was one of 2019's most successful IPOs. According to a recent Gallup poll, 41 percent of Americans have tried plant-based meat. By 2025 the global plant-based meat market is expected to be worth $30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corporations have noticed and followed suit. JBS, the largest meat-processing company in the world, is making plant-based burgers now. Tyson, the world's second-largest processor and marketer of beef, pork, and chicken, released a plant-based nugget last summer. Kellogg, Cargill, Nestlé, Hormel, and Smithfield are all adding plant-based options to their protein menus. In this game of disruption, who ends up saving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American food system is a tangled knot, built atop devastations such as stolen land, slavery, a mentality of "get big or get out," and endless acres of crops that need to be tilled, planted, and sprayed with chemicals year after year. While too much livestock is certainly part of the problem, it's more symptomatic than anything else.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after WWII, in the so-called Golden Age of Capitalism, Midwestern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planting and harvesting more grain than they knew what to do with. In an effort to create a market for the surplus, animals that once grazed outside started getting pushed indoors, becoming a dumping ground for a seemingly infinite supply of cheap grain. This type of industrial feeding operation was a win-win, if winning is a numbers game. More animals getting fat, faster. The cost of meat went down, and average meat consumption per person more than doubled.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quietly dying elephant in the room is the soil. All of the tilling, fertilizer, and chemicals associated with these immense grain harvests are killing the very substance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depends on. This is a big yikes, because healthy functioning soil is not only essential for life itself, it's also the largest carbon sink on land. Imagine a sponge, soaking up carbon from the air via plant photosynthesis and storing it within its earthy depths; if soil is degraded, the carbon can leak right back out again, adding to our atmosphere's already excessive greenhouse gas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where Pat Brown, founder and CEO of Impossible Foods, comes in. As he points out, the way most livestock is raised makes the earth a worse place to live. The manure lagoons attached to feedlots are the size of football fields. They pollute waterways, stinking up the air so bad that people living nearby can't breathe. The global livestock industry accounts for 14.5 percent of greenhouse gas emissions, and cutting down forests to make room for feed production destroys wildlife habitats. The land would be better off, Brown says, if we could just "stop having cows chomp on it and stomp on it." Then reclaimed pasturelands could become lush wilderness, pulling down carbon emissions through photosynthesis.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Brown insists that his company (with its $1.3 billion in funding and counting) is on track to replace every rib eye, chicken cutlet, and bacon strip consumed by humans by 2035. The only thing standing between plant-based meat and total acceptance is scale; with enough paddle mixers and soy leghemoglobin, Brown and his fellow disrupters can send one of the world's oldest livelihoods the way of the flip phone. Bippity, boppity, boo.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 at Impossible Foods HQ, I'm sitting in a spotless conference room with Rebekah Moses, Impossible's head of Impact Strategy. She's talking about why she believes removing animals from the food system will save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counter that not all livestock is bad for the environment; in fact, some of it is quite good. Consider Chris Newman, a member of the Choptico Band of Piscataway Indians and cofounder of Sylvanaqua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Montross, Virginia. On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cows, pigs, chickens, and ducks meander around pawpaw and persimmon trees with patches of vegetables interspersed-a multilayered 1,900-acre food forest. It's a thriving and interconnected landscape, managed according to a system of indigenous ethics called </w:t>
      </w:r>
      <w:r>
        <w:rPr>
          <w:rFonts w:ascii="arial" w:eastAsia="arial" w:hAnsi="arial" w:cs="arial"/>
          <w:i/>
          <w:color w:val="000000"/>
          <w:sz w:val="20"/>
          <w:lang w:val="en-US" w:eastAsia="en-US" w:bidi="ar-SA"/>
        </w:rPr>
        <w:t>ehakihesakamink</w:t>
      </w:r>
      <w:r>
        <w:rPr>
          <w:rFonts w:ascii="arial" w:eastAsia="arial" w:hAnsi="arial" w:cs="arial"/>
          <w:color w:val="000000"/>
          <w:sz w:val="20"/>
          <w:lang w:val="en-US" w:eastAsia="en-US" w:bidi="ar-SA"/>
        </w:rPr>
        <w:t>. And it works. Research shows that all of Brown's dreaded "chomping and stomping," if properly managed in the right places, can actually help pastures draw CO2 down into the soil like a good clean sponge.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Indigenous peoples around the world are protecting 80 percent of the earth's remaining biodiversity. Even the UN's Intergovernmental Panel on Climate Change agreed last year that indigenous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knowledge is what will help us overcome the challenges of climate change, food security, and biodiversity conservation.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like me are following their lead, stewarding ecosystems that mimic our planet's natural patterns instead of fighting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Moses bursts my bubble: "Isn't it kind of irrelevant? Look at the scale of beef demand in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has a point.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like Sylvanaqua are tiny beans compared to 99 percent of mass meat production. Plant-based alternatives have billions in venture capital funding to disrupt </w:t>
      </w:r>
      <w:r>
        <w:rPr>
          <w:rFonts w:ascii="arial" w:eastAsia="arial" w:hAnsi="arial" w:cs="arial"/>
          <w:i/>
          <w:color w:val="000000"/>
          <w:sz w:val="20"/>
          <w:lang w:val="en-US" w:eastAsia="en-US" w:bidi="ar-SA"/>
        </w:rPr>
        <w:t>all</w:t>
      </w:r>
      <w:r>
        <w:rPr>
          <w:rFonts w:ascii="arial" w:eastAsia="arial" w:hAnsi="arial" w:cs="arial"/>
          <w:color w:val="000000"/>
          <w:sz w:val="20"/>
          <w:lang w:val="en-US" w:eastAsia="en-US" w:bidi="ar-SA"/>
        </w:rPr>
        <w:t xml:space="preserve"> animal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the 1 percent Newman and I are part of might just be collateral damage if Impossible achieves its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don't like being told what to do," Moses adds. "They don't like giving things up. So we're trying to meet the same needs and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that behavior, but do so with a much, much smaller environmental footprint."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nod. On my way out of Impossible HQ, I pass a giant screen in the lobby flashing statistics in millennial pink and mint green: The Impossible Burger takes 87 percent less water, 96 percent less land, and 89 percent fewer emissions than any conventional beef burger in America. In the parking lot I slide into my rental car, thinking seriously about what those numbers could mean for our planet. How plant-based meat factories </w:t>
      </w:r>
      <w:r>
        <w:rPr>
          <w:rFonts w:ascii="arial" w:eastAsia="arial" w:hAnsi="arial" w:cs="arial"/>
          <w:i/>
          <w:color w:val="000000"/>
          <w:sz w:val="20"/>
          <w:lang w:val="en-US" w:eastAsia="en-US" w:bidi="ar-SA"/>
        </w:rPr>
        <w:t>could</w:t>
      </w:r>
      <w:r>
        <w:rPr>
          <w:rFonts w:ascii="arial" w:eastAsia="arial" w:hAnsi="arial" w:cs="arial"/>
          <w:color w:val="000000"/>
          <w:sz w:val="20"/>
          <w:lang w:val="en-US" w:eastAsia="en-US" w:bidi="ar-SA"/>
        </w:rPr>
        <w:t xml:space="preserve"> offer an alternative to meatpacking plants, which have the highest rates of occupational injury and illness among any U.S. profession. By the time I hit Bay Area rush hour, I'm pretty much on board with a world of Impossible Whoppers.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my phone bloops. The Google alerts I set up inform me that Impossible has raised another $500 million in VC funding. The company is using it to continue scaling up, putting it ahead of schedule for that 2035 deadline. And suddenly I remember what Pat Brown, wearing a shirt with a cow in a space suit, told me inside a different conference room at this same shiny Silicon Valley office park: "Effectively, the way we achieve our mission is by making it unprofitable to raise cows for food. It's just that: Compete in the marketplace."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"CUE THAT SCENE IN </w:t>
      </w:r>
      <w:r>
        <w:rPr>
          <w:rFonts w:ascii="arial" w:eastAsia="arial" w:hAnsi="arial" w:cs="arial"/>
          <w:i/>
          <w:color w:val="000000"/>
          <w:sz w:val="20"/>
          <w:lang w:val="en-US" w:eastAsia="en-US" w:bidi="ar-SA"/>
        </w:rPr>
        <w:t>THE LION KING</w:t>
      </w:r>
      <w:r>
        <w:rPr>
          <w:rFonts w:ascii="arial" w:eastAsia="arial" w:hAnsi="arial" w:cs="arial"/>
          <w:color w:val="000000"/>
          <w:sz w:val="20"/>
          <w:lang w:val="en-US" w:eastAsia="en-US" w:bidi="ar-SA"/>
        </w:rPr>
        <w:t xml:space="preserve"> WHERE MUFASA TELLS SIMBA ABOUT THE ANTELOPE AND THE GRASS AND HOW WE'RE ALL CONNECTED IN THE GREAT CIRCLE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Consumers want cheap meat, but it's not cheap to raise animals in a way that supports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soil and animal welfare, because for the past 200 years, the market (along with government subsidies that pay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keep growing corn and soybeans) has encouraged the opposite. Industrial animal operations have spearheaded a consumption pattern in which meat became nothing more than flavored and textured protein with a big environmental footprint. As a result,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diets that include a small,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animal element have been marginalized and misunderstood. No matter their intentions, what start-ups like Impossible and Beyond are doing feels to me like putting a plant-based Band-Aid on a broken food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what would it take to fix the system? And is there a way to do so by investing in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already know how to care for the environment and produce nourishing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Christine Su, cofounder and CEO of a tech company called PastureMap, says yes. Back when she was an intern at Impossible Foods, Su grew skeptical of a climate solution that disenfranchised the country's 40,000-plus grass-based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So she left Impossible to spearhead a different approach. PastureMap is software that helps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make decisions about raising animals while caring for the land at the same time. It allows users to create organized grazing plans, evaluate their pastures, and even track soil carbon sequestration over time. Su believes we should be figuring out ways to </w:t>
      </w:r>
      <w:r>
        <w:rPr>
          <w:rFonts w:ascii="arial" w:eastAsia="arial" w:hAnsi="arial" w:cs="arial"/>
          <w:i/>
          <w:color w:val="000000"/>
          <w:sz w:val="20"/>
          <w:lang w:val="en-US" w:eastAsia="en-US" w:bidi="ar-SA"/>
        </w:rPr>
        <w:t>invest</w:t>
      </w:r>
      <w:r>
        <w:rPr>
          <w:rFonts w:ascii="arial" w:eastAsia="arial" w:hAnsi="arial" w:cs="arial"/>
          <w:color w:val="000000"/>
          <w:sz w:val="20"/>
          <w:lang w:val="en-US" w:eastAsia="en-US" w:bidi="ar-SA"/>
        </w:rPr>
        <w:t xml:space="preserve"> in the climate crisis's first responders, not put them out of business.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she says, are the ones who have the power to shift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from a carbon source to a carbon sink.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 return home to the Hudson Valley, it's March. The pastures are wispy sepia skeletons, waiting for the sun to hang around long enough to turn them green again. I wake up at 5 a.m. and milk some cows. It was supposed to rain, but it didn't. I spend two hours trying to fix the salt bowls on the milking stanchions, because even cows need their food (in this case, hay) seasoned. I bottle-feed a calf because his mom was not in the mood for motherhood that day. I get pooped on. It's messy, unpredictable work. But it's what I know-a reminder that what I eat is connected to more than just thin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here, far from the protein-molecule patties, lab coats, and rolly desk chairs, I can see how convenient plant-based meat is. I can see how its hyper-scalability makes it easy for people to move toward a diet that includes less sad animals. How the flashy marketing campaigns have people thinking hard about the impact of their grocery lists and getting excited to eat food that doesn't contribute to the planet's destruction.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 also worry about plant-based meat's potential to displace the work of independent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ranchers, and butchers while a few well-funded companies prosper. I worry that what's being marketed as a substitution for meat will only compound our disintegrating food system and push consumers further away from the reality of where food comes from. And I think about what Chris Newman of Sylvanaqua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told me: "Whether you're harvesting a wheat field or butchering a pig, these living things are giving themselves up to support you. I know that can almost come off as religious, and it'll make Silicon Valley's eyes roll back in their heads, but when you have that view of life, it causes you to slow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smell like cow manure again. Aside from the bit on my boots, most of this poop will go into a pile full of hungry microscopic organisms that will spend months turning it into rich black compost. As the weather warms, I'll rake buckets of it across long vegetable beds, juicing up the soil so it's strong enough to grow plants that people can eat sans laboratory. Then in May I'll plant some potatoes, and if I'm lucky and the sun shines, they'll be fat, starchy tubers by July. I will dig them up, roast them, and eat them-just like that. Magic.</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xml:space="preserve">Sophia Hampton is a New York-based </w:t>
      </w:r>
      <w:r>
        <w:rPr>
          <w:rFonts w:ascii="arial" w:eastAsia="arial" w:hAnsi="arial" w:cs="arial"/>
          <w:b/>
          <w:i/>
          <w:color w:val="000000"/>
          <w:sz w:val="20"/>
          <w:u w:val="single"/>
          <w:lang w:val="en-US" w:eastAsia="en-US" w:bidi="ar-SA"/>
        </w:rPr>
        <w:t>farmer</w:t>
      </w:r>
      <w:r>
        <w:rPr>
          <w:rFonts w:ascii="arial" w:eastAsia="arial" w:hAnsi="arial" w:cs="arial"/>
          <w:i/>
          <w:color w:val="000000"/>
          <w:sz w:val="20"/>
          <w:lang w:val="en-US" w:eastAsia="en-US" w:bidi="ar-SA"/>
        </w:rPr>
        <w:t xml:space="preserve"> and whole-animal butcher. Her work explores the relationships between food, animals, and the environment within a changing climate.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3"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74"/>
          <w:headerReference w:type="default" r:id="rId975"/>
          <w:footerReference w:type="even" r:id="rId976"/>
          <w:footerReference w:type="default" r:id="rId977"/>
          <w:headerReference w:type="first" r:id="rId978"/>
          <w:footerReference w:type="first" r:id="rId979"/>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80" w:history="1">
        <w:r>
          <w:rPr>
            <w:rFonts w:ascii="arial" w:eastAsia="arial" w:hAnsi="arial" w:cs="arial"/>
            <w:b/>
            <w:bCs/>
            <w:i/>
            <w:color w:val="0077CC"/>
            <w:kern w:val="32"/>
            <w:sz w:val="28"/>
            <w:szCs w:val="32"/>
            <w:u w:val="single"/>
            <w:shd w:val="clear" w:color="auto" w:fill="FFFFFF"/>
            <w:lang w:val="en-US" w:eastAsia="en-US" w:bidi="ar-SA"/>
          </w:rPr>
          <w:t>LEADING THE WAY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Geelong Advertiser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5, 2020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GeelongToday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 Pg.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OLIVIA REED</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DESIRE TO NOURISH THE ENVIRONMENT AND GROW NUTRITIOUS FOOD HAS CULMINATED IN THE INNOVATIVE COMMON GROUND PROJECT, WRITES OLIVIA REED WITH the sun warming his back, manager Sam Slattery scans greens rising from the earth in the kitchen garden at Freshwater Creek's Common Ground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been a little over a year since the social enterprise, regenerative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cafe opened its gate to the community, and it is like no other business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Nestled on a delightful 1.6-hectare parcel of rural land,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tend to the property's vegetable gardens, fruit trees and hothouse for seedlings, providing the cafe with nourishing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Prior to the coronavirus pandemic, customers would spread out picnic blankets on the ground or let the sun wash away the stresses of the world while sipping a coffee on the deck as they watched the chefs collect the produce for their meals from the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gt visits the enthusiasm for the project rolls off Sam as he explains how the Common Ground Project team, headed by Mulberry Group chief executive Nathan Toleman who owns The Beach House in Geelong, are rejuvenating the parcel of land without the use of chemicals or store-bought fertiliser.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the only tractor the business uses is a bright red push-tractor that has just two wheels, so as to minimise the compaction of the earth the team is so lovingly trying to restore. And one day they hope to not even have to use it, with microbes in the healthy soil instead doing the tillage.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hope that people can use what we're doing as an example," says Sam, whose passion for eating food that has been nourished by healthy soil is infectious.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firmly believe you taste the difference when you eat our produce, it has flavour and that flavour is through nutrition." Sam realised the benefits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without taking from the environment, but rather giving back, through his work with the Mulberry Group, which produced restaurants such as Top Paddock and Higher Ground, and learning about Nathan's private Mornington Peninsula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effort to create a place they could welcome the community to witness their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practises, Nathan sold the Mornington Peninsula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bought the land in Freshwater Creek.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initially set up this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the goal of focusing on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which is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style without using any chemicals or pesticides, based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and focusing on growing food with a high nutrient value," Nathan explains.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not just an environmental issue that we're focusing on, it's also a social issue, which is the food that we eat directly impacts our mental health." When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cafe first began in July 2019 the initial idea was for chefs from the region to work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one day a week growing produce and then take it back to their respective restaurants as a way of improving mental health by getting in touch with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prompted by the challenges of coronavirus and the innovation it has sparked, Common Ground Project is embarking on a six-week employment program for asylum seekers.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Beginning this month four Sri Lankan women will visit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learn how to tend the garden and teach the chefs how to make culturally sensitive meals. The mutually beneficial arrangement aims to improve the women's skill set while giving them a wage.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of us just providing food for their community we said 'why don't we get you involved in growing and preparing it and paying you to do it as well'," Nathan says of the idea.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get to take the food back to their homes and some of the food will be sold here to fund future programs." And from this idea a further project is in the works with Sam hoping to organise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market at the venue in October selling produce grown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Here, the participants will have their own stalls to increase their business sense and confidence.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hulking domed hothouse on the property, row upon row of tiny seedlings thrive in the warm air, some of which are donated to groups to start their own 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Common Ground Project has also teamed up with Moving Feast, a charity that distributes vegetables and meals to people in need.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Nestled among the variety of garden patches are hives teaming with bees ready to pollinate the area naturally as part of the Happy Bee Project, which focuses less on using bees to harvest honey and more for their ability to make a garden bloom.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impact of coronavirus has limited cafe trade to takeaway three days a week, the business is offering date night packs of soul-warming dishes as well as vegie boxes packed full of the fresh produce grown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desperate for people to be able to come back and have something to eat and actually connect with their friends and family," Sam says longingly.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encourage people to bring a picnic rug and grab a cheeseboard and bottle of wine." The cafe even has a team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including Simon Pappas, who pay homage to the way Aboriginal people first cared for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an artist mixing paint, Simon mixes healthy soil and compost with probiotics, similar to the process of making Kimchi, which is then irrigated throughout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improve the quality of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are ancient methods, modernised a bit, but they precede all of the chemical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which really only started after the world wars," he says humbly, amid the hum of several frogs croaking from around the dam.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restrictions are lifted, the cafe will boast a new seasonal menu, but until then it is working on nurturing the soil for the produce that is the star of every dish.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want to add any fertilisers because we want to be able to say all the nutrients come from the soil," Sam explains.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definitely have to give back before you can start taking again so Simon is essentially healing the soil." Visiting Common Ground Project doesn't just fill your stomach with nutritious food, it also awakens your mind to the possibility of 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future that looks after the planet as it does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"Ultimately we want to demonstrate that nature is the great provider and you don't need to buy things like fertilisers, there are methods that can make the production of wholesome food as cheap or cheaper than conventionally grown produce," Simon says enthusiastically.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not the kind of thing where you one day go 'I've done it, that's it', it's an art." The cafe is open Friday to Sunday from 11am-4pm for takeaway at 675 Anglesea Road, Freshwater Creek. Visit commongroundproject.com.au to order online.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6"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81"/>
          <w:headerReference w:type="default" r:id="rId982"/>
          <w:footerReference w:type="even" r:id="rId983"/>
          <w:footerReference w:type="default" r:id="rId984"/>
          <w:headerReference w:type="first" r:id="rId985"/>
          <w:footerReference w:type="first" r:id="rId986"/>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87" w:history="1">
        <w:r>
          <w:rPr>
            <w:rFonts w:ascii="arial" w:eastAsia="arial" w:hAnsi="arial" w:cs="arial"/>
            <w:b/>
            <w:bCs/>
            <w:i/>
            <w:color w:val="0077CC"/>
            <w:kern w:val="32"/>
            <w:sz w:val="28"/>
            <w:szCs w:val="32"/>
            <w:u w:val="single"/>
            <w:shd w:val="clear" w:color="auto" w:fill="FFFFFF"/>
            <w:lang w:val="en-US" w:eastAsia="en-US" w:bidi="ar-SA"/>
          </w:rPr>
          <w:t xml:space="preserve">Fresh food from the </w:t>
        </w:r>
      </w:hyperlink>
      <w:hyperlink r:id="rId987" w:history="1">
        <w:r>
          <w:rPr>
            <w:rFonts w:ascii="arial" w:eastAsia="arial" w:hAnsi="arial" w:cs="arial"/>
            <w:b/>
            <w:bCs/>
            <w:i/>
            <w:color w:val="0077CC"/>
            <w:kern w:val="32"/>
            <w:sz w:val="28"/>
            <w:szCs w:val="32"/>
            <w:u w:val="single"/>
            <w:shd w:val="clear" w:color="auto" w:fill="FFFFFF"/>
            <w:lang w:val="en-US" w:eastAsia="en-US" w:bidi="ar-SA"/>
          </w:rPr>
          <w:t>farm</w:t>
        </w:r>
      </w:hyperlink>
      <w:hyperlink r:id="rId987" w:history="1">
        <w:r>
          <w:rPr>
            <w:rFonts w:ascii="arial" w:eastAsia="arial" w:hAnsi="arial" w:cs="arial"/>
            <w:b/>
            <w:bCs/>
            <w:i/>
            <w:color w:val="0077CC"/>
            <w:kern w:val="32"/>
            <w:sz w:val="28"/>
            <w:szCs w:val="32"/>
            <w:u w:val="single"/>
            <w:shd w:val="clear" w:color="auto" w:fill="FFFFFF"/>
            <w:lang w:val="en-US" w:eastAsia="en-US" w:bidi="ar-SA"/>
          </w:rPr>
          <w:t>: meet the Common Ground Project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Geelong Advertiser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5, 2020 Saturday 9:24 AM AEDT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Nationwide News Pty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8" type="#_x0000_t75" style="width:161.98pt;height:21.75pt">
            <v:imagedata r:id="rId41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Olivia Reed</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9"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the sun warming his back, manager Sam Slattery scans greens rising from the earth in the kitchen garden at Freshwater Creek's Common Ground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been a little over a year since the social enterprise, regenerative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cafe opened its gate to the community, and it is like no other business in the region.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Nestled on a delightful 1.6-hectare parcel of rural land,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tend to the property's vegetable gardens, fruit trees and hothouse for seedlings, providing the cafe with nourishing food.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Prior to the coronavirus pandemic, customers would spread out picnic blankets on the ground or let the sun wash away the stresses of the world while sipping a coffee on the deck as they watched the chefs collect the produce for their meals from the garden.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i/>
          <w:color w:val="000000"/>
          <w:sz w:val="20"/>
          <w:lang w:val="en-US" w:eastAsia="en-US" w:bidi="ar-SA"/>
        </w:rPr>
        <w:t>gt</w:t>
      </w:r>
      <w:r>
        <w:rPr>
          <w:rFonts w:ascii="arial" w:eastAsia="arial" w:hAnsi="arial" w:cs="arial"/>
          <w:color w:val="000000"/>
          <w:sz w:val="20"/>
          <w:lang w:val="en-US" w:eastAsia="en-US" w:bidi="ar-SA"/>
        </w:rPr>
        <w:t xml:space="preserve"> visits the enthusiasm for the project rolls off Sam as he explains how the Common Ground Project team, headed by Mulberry Group chief executive Nathan Toleman who owns The Beach House in Geelong, are rejuvenating the  parcel of land without the use of chemicals or store-bought fertiliser.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the only tractor the business uses is a bright red push-tractor that has just two wheels, so as to minimise the compaction of the earth the team is so lovingly trying to restore. And one day they hope to not even have to use it, with microbes in the healthy soil instead doing the tillage.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hope that people can use what we're doing as an example," says Sam, whose passion for eating food that has been nourished by healthy soil is infectious.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firmly believe you taste the difference when you eat our produce, it has flavour and that flavour is through nutrition."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Sam realised the benefits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without taking from the environment, but rather giving back, through his work with the Mulberry Group, which produced restaurants such as Top Paddock and Higher Ground, and learning about Nathan's private Mornington Peninsula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effort to create a place they could welcome the community to witness their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practises, Nathan sold the Mornington Peninsula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bought the land in Freshwater Creek.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initially set up this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the goal of focusing on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which is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style without using any chemicals or pesticides, based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and focusing on growing food with a high nutrient value," Nathan explains.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not just an environmental issue that we're focusing on, it's also a social issue, which is the food that we eat directly impacts our mental health."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cafe first began in July 2019 the initial idea was for chefs from the region to work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one day a week growing produce and then take it back to their respective restaurants as a way of improving mental health by getting in touch with nature.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prompted by the challenges of coronavirus and the innovation it has sparked, Common Ground Project is embarking on a six-week  employment program for asylum seekers.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Beginning this month four Sri Lankan women will visit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learn how to tend the garden and teach the chefs how to make culturally sensitive meals. The mutually beneficial arrangement aims to improve the women's skill set while giving them a wage.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"Instead of us just providing food for their community we said 'why don't we get you involved in growing and preparing it and paying you to do it as well'," Nathan says of the idea.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get to take the food back to their homes and some of the food will be sold here to fund future programs."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from this idea a further project is in the works with  Sam hoping to organise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market at the venue in October selling produce grown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Here, the participants will have their own stalls to increase their business sense and confidence.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hulking domed hothouse on the property, row upon row of tiny seedlings thrive in the warm air, some of which are donated to groups to start their own gardens.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Common Ground Project has also teamed up with Moving Feast, a charity that distributes vegetables and meals to people in need.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Nestled among the variety of garden patches are hives teaming with bees ready to pollinate the area naturally as part of the Happy Bee Project, which focuses less on using bees to harvest honey and more for their ability to make a garden bloom.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impact of coronavirus has limited cafe trade to takeaway  three days a week, the business is offering date night packs of soul-warming dishes as well as vegie boxes packed full of the fresh produce grown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desperate for people to be able to come back and have something to eat and actually connect with their friends and family," Sam says longingly.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encourage people to bring a picnic rug and grab a cheeseboard and bottle of wine."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cafe even has a team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including Simon Pappas, who pay homage to the way Aboriginal people first cared for the 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an artist mixing paint, Simon mixes healthy soil and compost with probiotics, similar to the process of making Kimchi, which is then irrigated throughout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improve the quality of the soil.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are ancient methods, modernised a bit, but they precede all of the chemical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which really only started after the world wars," he says humbly, amid the hum of several frogs croaking from around the dam.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restrictions are lifted, the cafe will boast a new seasonal menu, but until then it is working on nurturing the soil for the produce that is the star of every dish.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don't want to add any fertilisers because we want to be able to say all the nutrients come from the soil," Sam explains.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definitely have to give back before you can start taking again so Simon is essentially healing the soil."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Visiting Common Ground Project doesn't just fill your stomach with nutritious food, it also awakens your mind to the possibility of 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future that looks after the planet as it does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"Ultimately we want to demonstrate that nature is the great provider and you don't need to buy things like fertilisers, there are methods that can make the production of wholesome food as cheap or cheaper than conventionally grown produce," Simon says enthusiastically.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not the kind of thing where you one day go 'I've done it, that's it', it's an art."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The cafe is open Friday to Sunday from 11am-4pm for takeaway at 675 Anglesea Road,</w:t>
      </w:r>
      <w:r>
        <w:rPr>
          <w:rFonts w:ascii="arial" w:eastAsia="arial" w:hAnsi="arial" w:cs="arial"/>
          <w:i/>
          <w:color w:val="000000"/>
          <w:sz w:val="20"/>
          <w:lang w:val="en-US" w:eastAsia="en-US" w:bidi="ar-SA"/>
        </w:rPr>
        <w:t xml:space="preserve"> Freshwater Creek. Visit commongroundproject.com.au to order online.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350" style="position:absolute;z-index:2518599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Document links may not lead to an active page. Page maintenance is at the discretion of the publisher.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1" style="position:absolute;z-index:251868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88"/>
          <w:headerReference w:type="default" r:id="rId989"/>
          <w:footerReference w:type="even" r:id="rId990"/>
          <w:footerReference w:type="default" r:id="rId991"/>
          <w:headerReference w:type="first" r:id="rId992"/>
          <w:footerReference w:type="first" r:id="rId993"/>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94" w:history="1">
        <w:r>
          <w:rPr>
            <w:rFonts w:ascii="arial" w:eastAsia="arial" w:hAnsi="arial" w:cs="arial"/>
            <w:b/>
            <w:bCs/>
            <w:i/>
            <w:color w:val="0077CC"/>
            <w:kern w:val="32"/>
            <w:sz w:val="28"/>
            <w:szCs w:val="32"/>
            <w:u w:val="single"/>
            <w:shd w:val="clear" w:color="auto" w:fill="FFFFFF"/>
            <w:lang w:val="en-US" w:eastAsia="en-US" w:bidi="ar-SA"/>
          </w:rPr>
          <w:t>Candidates say their piece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Garden Island (Lihue, Hawaii)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19,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Garden Island, 3137 Kuhio Hwy. Lihue, HI</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HAWAII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Sabrina Bodon</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53"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LIHU'E — Ballots for the primary election are starting to land in the mailboxes of Kaua'i residents (see the related story, A8), and to get to know the candidates better, The Garden Island reached out to candidates for Kaua'i County Council, state representative and Kaua'i trustee for the Office of Hawaiian Affairs, giving them an opportunity to explain their platforms.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candidate was given the same word limit to define their goals in running for office. Out of 30 candidates for office in the primary election, 23 responded. Candidates are listed in alphabetical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Candidates for Kaua'i County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Addison Bulosan: The three main areas I'll be working on is our local economy, affordable homes and environment. The collective solutions will also be addressing our traffic, infrastructure, cost of living, quality of life and climate change. I'm partnering with community leaders, local experts and resources in order to work collaboratively and effectively. A key part of these solutions is utilizing well-researched data to make informed decisions. My current action step is growing our town core centers such as Waimea, Hanapepe, Kalaheo, Koloa, Lihu'e, Kapa'a, Anahola and Kilauea. By leveraging existing infrastructure we can focus on helping our local businesses and families live, work and play in their respective towns. This type of growth limits urban sprawl, which affects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reduces negative impacts on our environment and reduces traffic. In addition, town cores effectively reduce cost of living, create better social lifestyles and improve quality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Bernard Carvalho: Aloha! I've worked for seventeen years as a civil servant, six years as a department head, and held part-time positions in the tourism and airline industries. Honored to have served as the mayor of the County of Kaua'i for 10 years. I am committed to making the tough decisions based on the voice of the people along with my proven ability in working collaboratively in finding solutions and building relationships that will secure resources locally and from abroad.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addressing the COVID-19 pandemic crisis we are experiencing on our island, I'm committed to working closely and supporting the administration in enforcement and implementation of all health and safety rules and regulations as we seek solutions and resources to address the "New Normal" way of caring for our people, our visitors and our island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Investments that will make tourism,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smart growth/sustainability and affordable housing stronger, smarter, and more resilient than ever before are needed now as we rebuild our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 assured that I will bring to the table not only years of government experience, but also the heart and determination to serve the people of Kaua'i and Ni'ihau.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Dedicated, proven leadership!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Mason Chock: I'm committed to fiscal responsibility, rebuilding our economy by investing in new industries and providing basic human needs for the health of our residents. Balancing visitor impacts and keeping us as safe as possible will require managing their movement by region, enacting control measures that limit access by way of visitor permits or fees. De-incentivizing rental cars and shifting to multi-modal transportation such as shuttles is key. We need to highlight the privilege of being a visitor and the kuleana that comes with it, reflecting the true impact and expense on our infrastructure and services. We should follow through on the General Plan's reference to establish a Kakou Committee to work towards a more-</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circular economy model. Investing in infrastructure needs for housing and our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 will continue to be my goal. Lastly, I want to focus on needed resilience efforts caused by the effects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Felicia Cowden: My top priority for Kaua'i is to help our citizens find ways to regain economic strength and stability in order to thrive after this difficult COVID-19 window. I humbly ask for your vote for a second term as your council-member. Decades of Kaua'i community advocacy and a career history in engineering, business and education have prepared me to serve the people of Kaua'i. I have full-time availability with no competing job, business or family responsibilities to divide my focus. Putting People First is my motto. I have been honored to actively assist citizens to solve their challenges while I more deeply gain understanding of the subtleties and implications of the policies we create. I am willing to listen to ideas from the range of our people with an open mind in order to help develop win-win solutions in this important window of opportunity for directional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Mike Dandurand: I am a local boy with a Notre Dame education. I've been living on Kaua'i for 34 years and own a successful mobile Dj business, Kustom Sounds Kaua'i. I love Kaua'i and want to help protect her from over-tourism. My focus is to lead Kaua'i in a direction of self-reliance. We cannot count on tourism to save us. We need to start on a path of serious sustainability, now. My vision of Kaua'i moving forward is an independent,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locally-owned-business driven, healthy, environmentally-conscious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Billy DeCosta: Sustainability. I promise to work toward: Allowing people to lease state ag land and allowing them to build a small house on it so they can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promote growing more grains to feed our livestock; work to create a partnership for a processing facility for meat and value-added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Local economy. I promise to work toward: Designated visitor districts so we can efficiently track potential clusters and minimize movement across the island; exploring more shuttle routes for visitors; exploring a tertiary septic system which produces potable water to be used for irrigation and in homes; offering incentives to people starting local businesses for locally-made essential items for food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Resiliency. I promise to work toward: creating programs like Jr. Lifeguard in different fields; creating labor-based internships for our high schoolers to prepare them with skills to apply right out of high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Debralynn Desilva Carveiro: Aloha! Everyone knows me as Mizdebz, the lady who ran the 711 in Lawa'i. I'm coming to you for your vote, not because you know me, but because you know what type of person I am, key ingredients in management is transparency, without the truth and facts, everything crumbles, without commitment, everything crumbles, my focus in this election is about the people. You may say to yourselves, what about the people? I say to you, the people are what makes Kaua'i, Kaua'i. The care and aloha to give it all, even when the bleakness seems to be hovering over us, we still stand and do what is required, regardless. So I ask you for that chance to fight for you, aloha and be blessed Kaua'i and Ni'ihau.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Luke Evslin: On Kaua'i, we face a number of deep and interwoven problems: home prices are too high, good jobs are too hard to find, carbon emissions are changing our climate and threatening our coast, and traffic is overwhelming both our infrastructure and our patience. Some of these problems have festered so long it may feel as if we're powerless to change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running for office because I believe there are solutions. Our land and how we use it is at the heart of all these issues. And while the County Council may be limited in some aspects of island governance, we do have the power to direct the density, location and form of development. Through these tools, we can reduce home prices, reduce inequality, reduce carbon emissions and reduce the time we spend in traffic. For my complete platform, please visit my website at lukeevslin.com.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Victoria Franks: The best way to outline my platform is to highlight what I've accomplished — without holding an elected office. Because of my work with youth, I helped found the Ho'okele Coalition, whose purpose is to discourage underage drinking and drug use. My work with the homeless — including serving on the mayor's Houseless Solutions Team — led me to work to bring a branch of Family Life Center to Kaua'i (an agency that helps place houseless families in permanent housing). I've helped with programs to gather recyclables to raise money for schools/youth programs. We also began a program called Transformation, which helps people with life-controlling problems and addictions. This led to the opening of Transformation House (I'm a board member), which helps reintegrate people into society upon release from prison. This is just a small portion of what I've achieved outside of office. I can accomplish much more if elected.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Richard S. Fukushima: As a candidate for the Kaua'i County Council, I will work hard for you in all aspects of our communities, from the North Shore to the Westside and including Ni'ihau. I will be supporting the affordable housing, education, infrastructures, environment issues, and work on diversifying our economy. We need to help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the tourist industries to be back on their feet and get through this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humbly ask for one of your seven votes in the upcoming election. We appreciate all of our leaders' efforts and their hard work. Keep safe and God bless.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Ed Justus: I am the owner and operator of Talk Story Bookstore in Hanapepe, which I started in 2004 — Kaua'i's only bookstore. Here's my focus: Balancing our economy and becoming less dependent on tourism. We can start accomplishing this by bringing back diversified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we definitely can incentivize it. With our amazing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here, we can grow enough food to not only provide for all of Kaua'i, we could feed the entire island chain, and even export the excess. Not only would this create additional supportive industries and jobs, it would open up opportunities for new businesses that create value-added products from the crops grown as well. Also, for public safety, we must also recognize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critical infrastructure due to our geographic isolation, ensuring we can feed and provide for ourselves in preparation for long-term emergencies. We have so much potential here, and I know we can make it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Arryl Kaneshiro: I am running for Kaua'i County Council because I care about Kaua'i and I care about its future. I bring with me my business and accounting acumen, six years of experience on the council as chair of the budget, my commitment to community service, and the values and principles that were instilled in me from family, teachers, coaches and the community. Growing up here, I believe I can represent the people of Kaua'i and Ni'ihau well because I am a regular, everyday Kaua'i resident who works hard and wants to make the best life for myself and my family. I strive for a future that maintains the same values and sense of family that have shaped my own life. I would be humbled and honored to have your vote and serve out my final term in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KipuKai Kuali'i: I'm a passionate advocate for our people and for our islands; using my experience and dedication to work on whatever's needed to protect and improve the quality of life for all our residents. Here's my platform: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Rebuilding and Diversifying Our Economy — Bringing folks together to make our economic recovery our top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Budgeting Responsibly and Limiting Taxes — Fighting for our citizens' hard-earned tax dollars is needed now more than 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Building Affordable Homes and Rentals — Leading as Housing chair to bring about vital improvements to our housing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Delivering Core Services Efficiently — Prioritizing the efficient delivery of Public Safety and Public 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Protecting Our 'Aina and Sustenance Lifestyles — Protecting our Natural Resources,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Local Sustenance Lifestyles.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Collaborating for Community Solutions — Working with both public and private partners to develop and implement forward-thinking solutions to longstanding challenges like climate change, drug abuse, teen suicide and traffic congestion.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Wally Nishimura: Wally Nishimura grew up on the Eastside of Kaua'i and currently resides in Anahola. Wally is happily married and has four children. He currently serves our island community by working in the healthcare industry as the regional safety officer and environmental services superintendent with Hawai'i Health Systems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will never support an increase in taxes. It is especially important now that we strategically implement measures to bring economic stability to our residents. It is clear now more than ever that we are in dire need of diversification in order to facilitate stability. I support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technology expansion as we seek to find innovative ways to fuel our local economy. We need to create alternate routes to address traffic and the potential long-term impacts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will bring back honor, respect and integrity to the government. I will fight for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Jakki Nelson: If elected to the Kaua'i County Council, my top three priorities are to reopen Kaua'i safely, encourage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tourism and address our affordable-housing shortage.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important that Kaua'i's tourism brand include being a safe travel destination. After getting effective safety measures defined, I'd propose deferments or waivers on GET (general excise tax) and licensing fees. I'd listen to business owners and push for reimagining of business models to allow for profitability while implementing new safety and sanitation standards. I'd look into expanding our urban boundaries and suggest re-zoning to allow more home-owned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need tourism models that benefit our community as well as our visitors. Agritourism is one model. We're the Garden Isle. Travelers would be interested in permaculture, hemp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tours or retreats, for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Investing in housing development for Kaua'i's middle class would pay off by decreasing the need for homeless support, and decreasing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Rory Parker: COVID-19 did not create the struggle. It exposed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elected I pledge to stand with employees, not employers. Those who offer low wages and at-will employment neither need nor deserve assistance.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tourism industry takes far more than it gives. That a temporary cessation of tourism led to near-immediate desperation proves that the industry exists in a parasitic relationship with residents. We must immediately increase all fees and taxes associated with tourism in anticipation of re-opening. Kaua'i must make tourism pay.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TVRs (transient vacation rentals) poison every single community in which they exist. It is not the duty of Kaua'i residents to foster an environment in which investment properties thrive. I pledge to fight any and all developments that do not provide housing for local residents. Kaua'i needs homes more than we need visitors.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one knows what the future may bring. But we cannot return to "normal." "Normal" did not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Shirley Simbre-Medeiros: Too much to say and time to do. Everyone wants to know your platform on what, when, where and why.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concern for Kaua'i is for the people. I need to clean up what the six Kaua'i councilmembers should have done. They have the power to do something about a Kaua'i county councilmember who is still collecting income but is not doing what he promised the people of Kaua'i who voted him in office. Suspension is maximum one month, for what reason? So Kaua'i County Council could have suspended that seventh councilember without pay and repeat until the term is over. Instead, they're just letting him ride the freebie. How can anyone put out a platform what they want for Kaua'i when there's this still hanging over the people's minds about that person. It's not fair for the people of Kaua'i.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Drugs and homeless is another topic. We all talk 'till we're blue in the face, and wait and wait, but nothing gets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build a rehab for the youth and then a downfall — no rehab for whatever reason.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build a supposedly homeless shelter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that's what I'm aiming to do: Complete and follow through, making sure it is done for the reason that they started.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goes for everything else in today's needs for Kaua'i.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Jade Wai'ala'ele-Battad: The essence of my campaign is the concept of Kuleana. I am a mother, a wife, a minister and a cultural practitioner. In my working life, I have helped run a family business, am a Coast Guard licensed captain and worked for 10 years in county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care about this island and its people, and I hope to be a part of the movement that reshapes our economy and protects our environment, expands locally-grown food supplies, helps to heal our island from the perils of addictions and builds affordable homes for our residents and shelters for our houseless individuals. I will advocate for regenerative businesses that will bring us meaningful work and livable wages.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me, Kuleana involves accepting responsibility. I will see, listen and respect people so we can work together for a future that builds families and allows us to build a better life for our 'aina and our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State Representative District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Steve Monas, a Republican candidate for District 14 is running on his ideas, in addition to his platform. Monas' background in entrepreneurship will work well into a creating a robust Kaua'i economic evolution and recovery. Monas had successfully restructured failing multimillion-dollar businesses on the brink of bankruptcy, and his business book, "ShoeString Venture: The Startup Bible," was taught at Rutgers University Entrepreneurship Program to aspiring innovators. A single, full-time father of three young, active elementary school kids, as well as a caregiver to his 87-year-old father, Monas understands the meaning of 'ohana.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Monas will use his ideas to do the following: empower small businesses to the next level, create a "Smart Kaua'i" that will start with our keiki, partner with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expand SNAP (Supplemental Nutrition Assistance Program, formerly food stamps) benefits to smart phones, fulfill a promise and make the current Kanaka Maoli homes tax-exempt. Learn more at SteveMonas.com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State Representative District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Jimmy Tokioka: My name is James Kunane Tokioka and I'm running for re-election to the state House District 15. I am the son of Thomas (deceased 2013) and Grace Tokioka of Waipouli. I have two children, Pono, 25, and Emma, 20. I served 10 years on the County Council (1996-2006) and the past 14 years in the state House (2007-Present).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want to thank the voters on Kaua'i for giving me the privilege of representing you for the past 24 years. If re-elected I will continue to be your eyes and ears at the State Capitol. I'll continue to reach out to you to understand what is important to you, and vote accordingly. Experience is critical during a global pandemic. I believe the experience I have and the ability to reach out to key stakeholders is a big benefit to doing the job. I humbly ask for your vote. Mahalo!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State Representative District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Daynette "Dee"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Morikawa: For the past 10 years, I have served in many capacities at the Legislature. Currently, as the House majority floor leader, I am in a leadership role that is critical in decision-making. I was elected to serve the public, and my commitment is reflected in my perfect session attendance for all those years. My entire adult life has been dedicated to public service, and it continues to be my passion.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priorities have always been for the health and safety of our residents, good education for children and young adults, and affordable housing. Addressing issues regarding COVID-19 is paramount, and economic recovery will be the biggest problem for Hawai'i. We will need to make many tough decisions, and we will get through these troubling times. I continue to be accessible and work towards resolving problems whenever possible. Thank you for the honor and privilege of working for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 of Hawaiian Affairs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Kamealoha Smith: I felt compelled to run because of the many issues our island and all of Hawai'i are facing due to COVID-19. Small businesses have closed, people have lost their jobs and homelessness has increased. It is difficult for OHA to address these issues due to political infighting at board meetings, ongoing state/federal investigations and an unresolved audit!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OHA needs bold leadership for the islands of Kaua'i and Ni'ihau, one who has the courage to "clean house" at OHA, one who is committed to work with everyone in the community and who has innovative ideas to move our community and Hawai'i forward. I feel I am that candidate who has the experience, qualifications and passion to work with the community to pull us through these uncertain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humbly ask that you vote Kamealoha Smith as your next OHA Kaua'i-Ni'ihau island trustee. Hiki no a lanakila! (Together we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Candidates who did not submit a statement on their platform include: Donovan Kanani Cabebe and Naomi Taniguchi, both running for council; Nadine Nakamura, running for state Representative District 14; Steve Yoder, running for state Representative District 15; Ana Mo Des, running for state Representative for District 16; and Dan Ahuna and Brittny Perez, both running for the OHA Kaua'i and Ni'ihau representative seat.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Sabrina Bodon, public safety and government reporter, can be reached at 245-0441 or </w:t>
      </w:r>
      <w:hyperlink r:id="rId995" w:history="1">
        <w:r>
          <w:rPr>
            <w:rFonts w:ascii="arial" w:eastAsia="arial" w:hAnsi="arial" w:cs="arial"/>
            <w:i/>
            <w:color w:val="0077CC"/>
            <w:sz w:val="20"/>
            <w:u w:val="single"/>
            <w:shd w:val="clear" w:color="auto" w:fill="FFFFFF"/>
            <w:lang w:val="en-US" w:eastAsia="en-US" w:bidi="ar-SA"/>
          </w:rPr>
          <w:t>sbodon@thegardenisland.com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4"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96"/>
          <w:headerReference w:type="default" r:id="rId997"/>
          <w:footerReference w:type="even" r:id="rId998"/>
          <w:footerReference w:type="default" r:id="rId999"/>
          <w:headerReference w:type="first" r:id="rId1000"/>
          <w:footerReference w:type="first" r:id="rId1001"/>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02" w:history="1">
        <w:r>
          <w:rPr>
            <w:rFonts w:ascii="arial" w:eastAsia="arial" w:hAnsi="arial" w:cs="arial"/>
            <w:b/>
            <w:bCs/>
            <w:i/>
            <w:color w:val="0077CC"/>
            <w:kern w:val="32"/>
            <w:sz w:val="28"/>
            <w:szCs w:val="32"/>
            <w:u w:val="single"/>
            <w:shd w:val="clear" w:color="auto" w:fill="FFFFFF"/>
            <w:lang w:val="en-US" w:eastAsia="en-US" w:bidi="ar-SA"/>
          </w:rPr>
          <w:t>DEAL WATCH: Construction starts on Fort Apache Professional Park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Las Vegas Business 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Las Vegas Business Press, Stephens Media, LLC, d/b/a Las Vegas Business Press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DEAL WATCH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SPECIAL TO LAS VEGAS BUSINESS PRESS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56"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CONSTRUCTION BEGINS ON OFFICE/MEDICAL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 Nevada Co. and First Federal Realty DeSimone celebrated the groundbreaking of the Fort Apache Professional Park on the southeast corner of Fort Apache Road and West Martin Avenue on Oct. 29. The land was purchased from the Bureau of Land Management a year ago, and most of the project was designed and developed during the pandemic. The 50,000-square-foot medical/office project will be constructed on 5 acres and will consist of six buildings ranging from 4,100 to 14,300 square feet. Three buildings have already been leased and/or purchased. Once complete, American Nevada will manage the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URTH CAFFé TO OPEN IN UNCOMMONS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Matter Real Estate Group (Matter) has announced that UnCommons will introduce the city's first neighborhood Urth Caffé, a pioneer in the craft coffee movement. Now under construction, the $400 million mixed-use development at Durango Drive and the 215 Beltway in southwest Las Vegas opens in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"Urth Caffé has built a loyal following through their unwavering commitment to sustainability and we are immensely grateful that they are joining the UnCommons community, where together we can champion that commitment," said Matter partner Jim Stuart. "At the core of UnCommons are thought leaders who will bring together a collection of food and beverage offerings that will be unmatched, and we're thrilled to announce that Urth will be a part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Urth Caffé is widely regarded as the first exclusively heirloom and organic coffee roaster in America. Working directly with many of its own exclusive sources in Africa and South America, Urth Caffé's coffee is 100 percent pesticide-free and is grown in the natural shade of fruit trees and rainforest canopy. By utilizing organic,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Urth promotes the health and longevity of soil and ecosystems while ensuring the protection of animal and human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grateful for the opportunity to introduce Urth to Las Vegas locals through our new home at UnCommons," said Urth Caffé co-founder Shallom Berkman. "We are equally excited to be a part of a larger, social mission to connect people back to one another and applaud the work the UnCommons team has dedicated to developing this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Urth Caffé was founded three decades ago in Manhattan Beach, where the family-owned coffee shop and café cultivated a loyal following for its heirloom, organic coffee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-to-table eats. "Urth," the old-world Welsh spelling for planet Earth, and "Caffé," Italian for coffee, come together with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ingredients and home-grown recipes in a welcoming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Earlier this year, the mixed-use campus announced Platform One, Las Vegas' first neighborhood food hall; bringing to life trendsetting restaurants and cafes that follow the good food movement; and nearly 1,000 apartment residences in a walkable, micro community. Future phases will bring UnCommons to more than 500,000 square feet of modern office space, built with distinctive architectural features and the latest in safety innovations.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COMPLETED SALES TRANSACTIONS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NAI Vegas represented the seller of a 45,659-square-foot industrial property on 9.04 acres for $6,143,500 in North Las Vegas. Seller Mike Brown, of Vernalis Partners, said this about working with The Larkin Industrial Group at NAI. "Thanks to NAI's targeted efforts, we listed and sold a vacant manufacturing building at maximum value in the middle of the pandemic. Despite the difficulties created by the pandemic, the industrial team worked hard to find a buyer and guide the transaction through a challenging negotiation." The former masonry block unit manufacturing facility was purchased by Colvin Construction company for eventual occupancy after rehabilitation the structures and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Jake Higgins of CBRE Inc. represented the buyer, Wang's Enterprises LTD Liability Co., in the purchase of a 25,000-square-foot industrial building at 3575 W. Post Road for $5,431,500.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sale of an office condominium comprised of 3,357 square feet at 7425 W. Azure Drive, Suite 110. The total value of the transaction was $1,208,520.00. Cathy Jones, CPA, SIOR, CCIM, and Paul Miachika of Sun Commercial Real Estate Inc. represented the seller, Trojan Holding Co. of Nevada LLC and Pete Janemark, CCIM, of Sun Commercial Real Estate Inc. represent the buyer, Jay Denton.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sale of an office building comprised of 3,969 square feet is at 1404 S. Jones Blvd. The total value of the transaction was $610,000. Pete Janemark, CCIM, of Sun Commercial Real Estate Inc. represented the buyer, G&amp;S Nevada LLC.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Kevin Higgins, SIOR, of CBRE Inc. represented the seller in the sale of a 4,330-square-foot industrial unit at 4210 S. Lamb Blvd. to Plum N Lamb LLC for $395,000.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sale of an office building comprised of 3,300 square feet is at 734 E. Sahara Ave. The total value of the transaction was $185,000. Art Farmanali, SIOR, and Schane Cabatu of Sun Commercial Real Estate Inc. represented the seller, Bahji Partners LTD.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COMPLETED LEASE TRANSACTIONS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lease with Miz Lola's Spirits &amp; Gaming LLC comprised of 3,179 square feet is at 4755 W. Flamingo Road, Suite E, F, &amp;G. The total value of the transaction was $902,200.20. Eric Rogosch and Jason Park of Sun Commercial Real Estate Inc. represented the landlord, Iron Flamingo LLC.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lease with Nevada Cancer Research Foundation comprised of 5,358 square feet is at 1750 E. Desert Inn Road, Suite 200. The total value of the transaction was $379,370. Pete Janemark, CCIM, of Sun Commercial Real Estate Inc. represented the landlord, Renal Dialysis Center of Las Vegas, LTD.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lease with USA Capital Venture LLC comprised of 3,000 square feet is at 3071 N. Nellis Blvd. The total value of the transaction was $293,040. Lisa Hauger and Timothy Erickson of Sun Commercial Real Estate Inc. represented the landlord, William R Walton &amp; Beatrice M Walton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lease with First Class Tire Shop LLC comprised of 2,500 square feet is at 3275 N. Nellis Blvd., Suite A. The total value of the transaction was $152,880. Lisa Hauger and Timothy Erickson of Sun Commercial Real Estate Inc. represented the landlord, William R Walton &amp; Beatrice M Walton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Kayo LLC leased 5,664 square feet of industrial space in Valley Freeway Commerce Center at 7585 Commercial Way. Jake Higgins of CBRE represented the tenant.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Systematic power Solutions LLC leased 8,516 square feet of industrial space in Hughes Airport Center at 950 Pilot Road. Jake Higgins of CBRE represented the landlord.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7" style="position:absolute;z-index:2518620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Joe DeSimone, left, First Federal Realty DeSimone; and Phil Ralston, president of American Nevada Co., worked together on the Fort Apache Professional Park, which has started construction. (Imagine Communications)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2020</w:t>
      </w:r>
    </w:p>
    <w:p>
      <w:pPr>
        <w:rPr>
          <w:lang w:val="en-US" w:eastAsia="en-US" w:bidi="ar-SA"/>
        </w:rPr>
      </w:pPr>
    </w:p>
    <w:p>
      <w:pPr>
        <w:ind w:left="200"/>
        <w:rPr>
          <w:lang w:val="en-US" w:eastAsia="en-US" w:bidi="ar-SA"/>
        </w:rPr>
      </w:pPr>
      <w:r>
        <w:rPr>
          <w:lang w:val="en-US" w:eastAsia="en-US" w:bidi="ar-SA"/>
        </w:rPr>
        <w:br/>
      </w:r>
      <w:r>
        <w:pict>
          <v:line id="_x0000_s1358" style="position:absolute;z-index:251869184"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White Leaf Provisions, the first line of 100% Regeneratively farmed Biodynamic baby food, Goes National With Whole Foods Market Rollout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White Leaf Provisions, the first line of 100% Regeneratively farmed(R) Biodynamic(R) baby food, Goes National With Whole Foods Market Rollout.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White Leaf Provisions, the first line of 100% Regeneratively farmed® Biodynamic® baby food, Goes National With Whole Foods Market Rollout; White Leaf Provisions....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Weleda to celebrate 100 years by spotlighting ‘planetary diversity’</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Going beyond organic</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International Chocolate Day: The importance of choosing good cocoa</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Palate grows for organic wines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is evening VIEW time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PHILIPPINES: SOWING SEEDS OF HOPE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Oatley Flora and Fauna Conservation Society 're-greening' efforts go bush</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NewTree Ranch Begins Accepting Reservations Providing A Sustainable Oasis Where Adventure and Wellness Intersect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Non-conventional farmers to speak</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Renewable Agriculture &amp; Food Systems Journal Issues Research Articles in June 2020 Edition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Bonterra Organic Vineyards Advertising Campaign Named 2020's Best Organic Initiative by the Drinks Business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Water and Climate Change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2020 Water and Climate Change at Queen Street Hall</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Enjoy a close encounter with organic, natural and cosmic vineyards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Bonterra Organic Vineyards Advertising Campaign Named 2020's Best Organic Initiative by the Drinks Business; Leading California Winery Wraps Up Historic Year wi....</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Indian Bio Agriculture Market Research Report, Market Share, Size, Trends, Forecast and Analysis of Key players 2025</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Avila Herbals Announces Manufacturing and Research Agreements with Phoenix Biotechnology</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Sustainability gains ground in Margs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Bonterra Organic Vineyards Brings Climate-Friendly Practices to Life with "Tastes Like Saving the Planet" Advertising Campaign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Indian Bio Agriculture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Ensuring Sustainable Development with Organic Farming</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CSA: How to Support Local Farmers as Restaurants and Farmers Markets Close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Bonterra Organic Vineyards Brings Climate-Friendly Practices to Life with "Tastes Like Saving the Planet" Advertising Campaign; Organic Farming Pioneer's Campai....</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Avila Herbals Announces Manufacturing and Research and Development Agreements with Phoenix Biotechnology</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Boone’s Winter Farmers’ Market opens Dec. 5</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tale of natural wine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Chlorinated chicken: 'Broiler belt' sheds where 20,000 birds struggle for space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Molly and John Chester quit their city life and built a farm from scratch</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Local food movement alive in Madison County</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Organic products and zero waste: the cosmetic industry takes a giant step towards new sustainability</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activist candidates bid to clean up Geelong</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Inside rural utopia</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look at sustainable farming trends in South Africa</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SKYMINT Brands™ Brings Michigan's Largest Sungrown Cannabis Farm To Harvest With The Launch Of SKYMINT Farms™; Located on 200 acres, SKYMINT Farms™ aspires to b....</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Down on the Farm: The joy of doing what you love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50 ways the natural products industry can love the Earth</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 naturale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dirt to greens; Reflections of a North Florida organic farmer</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Dairy Dialog podcast 67: Sigep, HP Hood s Planet Oat and Summer Land Camels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Most 'Sustainable' Vineyard in a 'Completely Unsustainable' Year</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Dairy Dialog podcast 67: Sigep, HP Hood’s Planet Oat and Summer Land Camels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ECORNATURAS AND THE MOUNTAIN PARTNERSHIP SECRETARIAT TO BOOST RURAL, MOUNTAIN, FOREST AND ISLAND COMMUNITIES' LIVELIHOODS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EcorNaturaS\xED and the Mountain Partnership Secretariat to boost rural, mountain, forest and island communities' livelihoods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EcorNaturaSí and the Mountain Partnership Secretariat to boost rural, mountain, forest and island communities’ livelihoods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Halloween, honey and honors; Contact Anne at anne.ernst@sonomanews.com</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Shuttered hotels with thriving farms put produce on the community's plate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EcorNaturaSí and the Mountain Partnership Secretariat to boost rural, mountain, forest and island communities' livelihoods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Down on the Farm: It’s time to consider the power of choice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Landholders turn spotlight on soil</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EcorNaturaSi and the Mountain Partnership Secretariat to Boost Rural, Mountain, Forest and Island Communities' Livelihoods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 TEAM; A former big city interior designer and auto mechanic welcome diners to their bucolic farm in Prince Edward County</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Taking stock of Bt Cotton: with evidence, experts question policy</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 to Table: In America's Dairyland, UW students with farming backgrounds note campus disconnect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Agrimin Limited: AGRIMIN SOP CERTIFIED FOR ORGANIC USE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THOUGHTS: On- and off-premise operators weigh in on sustainability.(ON-/OFF-PREMISE SUSTAINABILITY)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Citizenship, Place, and a Humane Economy</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Find (and Discuss) Natural Wines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the regenerative farming movement transformed Charles Massy's sheep station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woman bringing wellness to the Cotswolds set; Lady Carole Bamford, matriarch of the Daylesford organic food empire, takes Helen Kirwan-Tayor on a tour of he....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Honing Agric Expertise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'We're stewards of our land': the rise of female farmers; Nearly one in five farmers are women, with the number rising all the time. We ask four of them about 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a German Chef, Hospital Food Is the Ultimate Challenge; The Saturday Profile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Praising Arizona: an afternoon with a mindful model and activist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SIMPLY THE BEST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Prince Charles steps back from role he 'passionately' backed in preparation to become king; PRINCE Charles will no longer lease his signature Duchy Originals fa....</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Kitchen contradiction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'Lady Bamford': the billionaire eco entrepreneur bringing wellness to the Cotswolds set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Cotton to Brinjal: Fraudulent GMO Project in India Sustained by Deception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MAKING SUSTAINABILITY PAY: Four key strategies to turn an existential crisis into a call for action--and profit.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Grower shout-out for more ag promotion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Selfridges, Weleda and SALT Resorts crowned sustainable champions of 2020</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Slovenia : Minister Podgorsek at the final presentation of the Semenjalnica project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Time to wind up our efforts to promote agriculture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Time for producers to begin sharing stories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virtues of veganism; With an estimated 350,000 people switching to plant-based diets this month, Josephine Moulds visits farmers on both sides of the plate ....</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 and vegan wines, a booming trend leading Chilean vines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sustainable approach</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Friends of Earth: 160+ Organizations Urge President-Elect Biden to Withdraw Heidi Heitkamp From Consideration for USDA Secretary</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Jancis Robinson: winemakers take a lead in sustainability</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Growing a green Singapore; Mr Bjorn Low wants to make the Republic a more sustainable and liveable city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Contribution of the agroecology approach in the functioning and structure of integrated agroecosystems.(Scientific Paper)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7 Healthy And Sustainable Snacks And Beverages You Can Enjoy At Home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gold for an Argentine winery: what its wines are like and its history</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Chile leading the way in production of eco-, vegan-friendly wine; CHILE WINE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farmers are changing the way we buy, cook and eat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Greening the Future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Thrive Market commits to ‘waste not’ in 2020</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Antiquity that is respected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Australia's meat industry could be part of the climate solution; It's the omnivore's dilemma: is there an environmentally responsible way to continue eating....</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farming could be a solution to the climate crisis; Lizzie Rivera on how the industry is the key to cultivating diversity and reversing widespread environmen....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FIVE LIFE AND BUSINESS LESSONS FROM OUR FEMALE FARMERS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Mindful gastronomy</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BUTCHER WALKS INTO A MEAT LAB</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LEADING THE WAY</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Fresh food from the farm: meet the Common Ground Project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Candidates say their piece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 WATCH: Construction starts on Fort Apache Professional Park</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3C566D8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78508D8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0TN-4031-DY1R-B0W9-00000-00&amp;idtype=PID&amp;context=1516831" TargetMode="External" /><Relationship Id="rId100" Type="http://schemas.openxmlformats.org/officeDocument/2006/relationships/hyperlink" Target="https://advance.lexis.com/api/document?id=urn:contentItem:603F-G621-JDMB-N00M-00000-00&amp;idtype=PID&amp;context=1516831" TargetMode="External" /><Relationship Id="rId1000" Type="http://schemas.openxmlformats.org/officeDocument/2006/relationships/header" Target="header303.xml" /><Relationship Id="rId1001" Type="http://schemas.openxmlformats.org/officeDocument/2006/relationships/footer" Target="footer303.xml" /><Relationship Id="rId1002" Type="http://schemas.openxmlformats.org/officeDocument/2006/relationships/hyperlink" Target="https://advance.lexis.com/api/document?collection=news&amp;id=urn:contentItem:6176-6GJ1-JBCN-44SV-00000-00&amp;context=1516831" TargetMode="External" /><Relationship Id="rId1003" Type="http://schemas.openxmlformats.org/officeDocument/2006/relationships/theme" Target="theme/theme1.xml" /><Relationship Id="rId1004" Type="http://schemas.openxmlformats.org/officeDocument/2006/relationships/numbering" Target="numbering.xml" /><Relationship Id="rId1005" Type="http://schemas.openxmlformats.org/officeDocument/2006/relationships/styles" Target="styles.xml" /><Relationship Id="rId101" Type="http://schemas.openxmlformats.org/officeDocument/2006/relationships/hyperlink" Target="https://advance.lexis.com/api/document?id=urn:contentItem:60S4-58W1-JD3N-53F4-00000-00&amp;idtype=PID&amp;context=1516831" TargetMode="External" /><Relationship Id="rId102" Type="http://schemas.openxmlformats.org/officeDocument/2006/relationships/hyperlink" Target="https://advance.lexis.com/api/document?id=urn:contentItem:60S4-8RT1-JBR4-F02J-00000-00&amp;idtype=PID&amp;context=1516831" TargetMode="External" /><Relationship Id="rId103" Type="http://schemas.openxmlformats.org/officeDocument/2006/relationships/hyperlink" Target="https://advance.lexis.com/api/document?id=urn:contentItem:60D5-0SW1-DXVP-V233-00000-00&amp;idtype=PID&amp;context=1516831" TargetMode="External" /><Relationship Id="rId104" Type="http://schemas.openxmlformats.org/officeDocument/2006/relationships/hyperlink" Target="https://advance.lexis.com/api/document?id=urn:contentItem:6176-6GJ1-JBCN-44SV-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Y4S-X731-F0JP-W1PH-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Y9N-BBP1-DXMP-K0PY-00000-00&amp;context=1516831" TargetMode="External" /><Relationship Id="rId118" Type="http://schemas.openxmlformats.org/officeDocument/2006/relationships/hyperlink" Target="http://www.whiteleafprovisions.com" TargetMode="External" /><Relationship Id="rId119" Type="http://schemas.openxmlformats.org/officeDocument/2006/relationships/header" Target="header7.xml" /><Relationship Id="rId12" Type="http://schemas.openxmlformats.org/officeDocument/2006/relationships/hyperlink" Target="https://advance.lexis.com/api/document?id=urn:contentItem:6159-S691-JD34-V1WC-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Y9W-FWN1-DYTM-90C3-00000-00&amp;context=1516831" TargetMode="External" /><Relationship Id="rId126" Type="http://schemas.openxmlformats.org/officeDocument/2006/relationships/hyperlink" Target="https://www.prweb.com/releases/white_leaf_provisions_the_first_line_of_100_regeneratively_farmed_biodynamic_baby_food_goes_national_with_whole_foods_market_rollout/prweb16919565.htm" TargetMode="External" /><Relationship Id="rId127" Type="http://schemas.openxmlformats.org/officeDocument/2006/relationships/header" Target="header10.xml" /><Relationship Id="rId128" Type="http://schemas.openxmlformats.org/officeDocument/2006/relationships/header" Target="header11.xml" /><Relationship Id="rId129" Type="http://schemas.openxmlformats.org/officeDocument/2006/relationships/footer" Target="footer10.xml" /><Relationship Id="rId13" Type="http://schemas.openxmlformats.org/officeDocument/2006/relationships/hyperlink" Target="https://advance.lexis.com/api/document?id=urn:contentItem:61FH-VP21-DYTH-G4PJ-00000-00&amp;idtype=PID&amp;context=1516831" TargetMode="External" /><Relationship Id="rId130" Type="http://schemas.openxmlformats.org/officeDocument/2006/relationships/footer" Target="footer11.xml" /><Relationship Id="rId131" Type="http://schemas.openxmlformats.org/officeDocument/2006/relationships/header" Target="header12.xml" /><Relationship Id="rId132" Type="http://schemas.openxmlformats.org/officeDocument/2006/relationships/footer" Target="footer12.xml" /><Relationship Id="rId133" Type="http://schemas.openxmlformats.org/officeDocument/2006/relationships/hyperlink" Target="https://advance.lexis.com/api/document?collection=news&amp;id=urn:contentItem:5Y9M-6Y61-DXP3-R3GV-00000-00&amp;context=1516831" TargetMode="External" /><Relationship Id="rId134" Type="http://schemas.openxmlformats.org/officeDocument/2006/relationships/hyperlink" Target="http://www.whiteleafprovisions.comor" TargetMode="External" /><Relationship Id="rId135" Type="http://schemas.openxmlformats.org/officeDocument/2006/relationships/header" Target="header13.xml" /><Relationship Id="rId136" Type="http://schemas.openxmlformats.org/officeDocument/2006/relationships/header" Target="header14.xml" /><Relationship Id="rId137" Type="http://schemas.openxmlformats.org/officeDocument/2006/relationships/footer" Target="footer13.xml" /><Relationship Id="rId138" Type="http://schemas.openxmlformats.org/officeDocument/2006/relationships/footer" Target="footer14.xml" /><Relationship Id="rId139" Type="http://schemas.openxmlformats.org/officeDocument/2006/relationships/header" Target="header15.xml" /><Relationship Id="rId14" Type="http://schemas.openxmlformats.org/officeDocument/2006/relationships/hyperlink" Target="https://advance.lexis.com/api/document?id=urn:contentItem:60YB-XVB1-JD34-V0C7-00000-00&amp;idtype=PID&amp;context=1516831" TargetMode="External" /><Relationship Id="rId140" Type="http://schemas.openxmlformats.org/officeDocument/2006/relationships/footer" Target="footer15.xml" /><Relationship Id="rId141" Type="http://schemas.openxmlformats.org/officeDocument/2006/relationships/hyperlink" Target="https://advance.lexis.com/api/document?collection=news&amp;id=urn:contentItem:6147-X051-DYNP-M52Y-00000-00&amp;context=1516831" TargetMode="External" /><Relationship Id="rId142" Type="http://schemas.openxmlformats.org/officeDocument/2006/relationships/hyperlink" Target="mailto:Kacey" TargetMode="External" /><Relationship Id="rId143" Type="http://schemas.openxmlformats.org/officeDocument/2006/relationships/header" Target="header16.xml" /><Relationship Id="rId144" Type="http://schemas.openxmlformats.org/officeDocument/2006/relationships/header" Target="header17.xml" /><Relationship Id="rId145" Type="http://schemas.openxmlformats.org/officeDocument/2006/relationships/footer" Target="footer16.xml" /><Relationship Id="rId146" Type="http://schemas.openxmlformats.org/officeDocument/2006/relationships/footer" Target="footer17.xml" /><Relationship Id="rId147" Type="http://schemas.openxmlformats.org/officeDocument/2006/relationships/header" Target="header18.xml" /><Relationship Id="rId148" Type="http://schemas.openxmlformats.org/officeDocument/2006/relationships/footer" Target="footer18.xml" /><Relationship Id="rId149" Type="http://schemas.openxmlformats.org/officeDocument/2006/relationships/hyperlink" Target="https://advance.lexis.com/api/document?collection=news&amp;id=urn:contentItem:5Y63-0HF1-JDKC-R4FW-00000-00&amp;context=1516831" TargetMode="External" /><Relationship Id="rId15" Type="http://schemas.openxmlformats.org/officeDocument/2006/relationships/hyperlink" Target="https://advance.lexis.com/api/document?id=urn:contentItem:6046-M7P1-JDKC-R54J-00000-00&amp;idtype=PID&amp;context=1516831" TargetMode="External" /><Relationship Id="rId150" Type="http://schemas.openxmlformats.org/officeDocument/2006/relationships/hyperlink" Target="mailto:contentservices@htlive.com" TargetMode="External" /><Relationship Id="rId151" Type="http://schemas.openxmlformats.org/officeDocument/2006/relationships/header" Target="header19.xml" /><Relationship Id="rId152" Type="http://schemas.openxmlformats.org/officeDocument/2006/relationships/header" Target="header20.xml" /><Relationship Id="rId153" Type="http://schemas.openxmlformats.org/officeDocument/2006/relationships/footer" Target="footer19.xml" /><Relationship Id="rId154" Type="http://schemas.openxmlformats.org/officeDocument/2006/relationships/footer" Target="footer20.xml" /><Relationship Id="rId155" Type="http://schemas.openxmlformats.org/officeDocument/2006/relationships/header" Target="header21.xml" /><Relationship Id="rId156" Type="http://schemas.openxmlformats.org/officeDocument/2006/relationships/footer" Target="footer21.xml" /><Relationship Id="rId157" Type="http://schemas.openxmlformats.org/officeDocument/2006/relationships/hyperlink" Target="https://advance.lexis.com/api/document?collection=news&amp;id=urn:contentItem:60TN-4031-DY1R-B0W9-00000-00&amp;context=1516831" TargetMode="External" /><Relationship Id="rId158" Type="http://schemas.openxmlformats.org/officeDocument/2006/relationships/header" Target="header22.xml" /><Relationship Id="rId159" Type="http://schemas.openxmlformats.org/officeDocument/2006/relationships/header" Target="header23.xml" /><Relationship Id="rId16" Type="http://schemas.openxmlformats.org/officeDocument/2006/relationships/hyperlink" Target="https://advance.lexis.com/api/document?id=urn:contentItem:5YFJ-CCD1-JD34-V4T6-00000-00&amp;idtype=PID&amp;context=1516831" TargetMode="External" /><Relationship Id="rId160" Type="http://schemas.openxmlformats.org/officeDocument/2006/relationships/footer" Target="footer22.xml" /><Relationship Id="rId161" Type="http://schemas.openxmlformats.org/officeDocument/2006/relationships/footer" Target="footer23.xml" /><Relationship Id="rId162" Type="http://schemas.openxmlformats.org/officeDocument/2006/relationships/header" Target="header24.xml" /><Relationship Id="rId163" Type="http://schemas.openxmlformats.org/officeDocument/2006/relationships/footer" Target="footer24.xml" /><Relationship Id="rId164" Type="http://schemas.openxmlformats.org/officeDocument/2006/relationships/hyperlink" Target="https://advance.lexis.com/api/document?collection=news&amp;id=urn:contentItem:5Y4S-X731-F0JP-W1PH-00000-00&amp;context=1516831" TargetMode="External" /><Relationship Id="rId165" Type="http://schemas.openxmlformats.org/officeDocument/2006/relationships/header" Target="header25.xml" /><Relationship Id="rId166" Type="http://schemas.openxmlformats.org/officeDocument/2006/relationships/header" Target="header26.xml" /><Relationship Id="rId167" Type="http://schemas.openxmlformats.org/officeDocument/2006/relationships/footer" Target="footer25.xml" /><Relationship Id="rId168" Type="http://schemas.openxmlformats.org/officeDocument/2006/relationships/footer" Target="footer26.xml" /><Relationship Id="rId169" Type="http://schemas.openxmlformats.org/officeDocument/2006/relationships/header" Target="header27.xml" /><Relationship Id="rId17" Type="http://schemas.openxmlformats.org/officeDocument/2006/relationships/hyperlink" Target="https://advance.lexis.com/api/document?id=urn:contentItem:5YV5-HNB1-JC11-13J7-00000-00&amp;idtype=PID&amp;context=1516831" TargetMode="External" /><Relationship Id="rId170" Type="http://schemas.openxmlformats.org/officeDocument/2006/relationships/footer" Target="footer27.xml" /><Relationship Id="rId171" Type="http://schemas.openxmlformats.org/officeDocument/2006/relationships/hyperlink" Target="https://advance.lexis.com/api/document?collection=news&amp;id=urn:contentItem:6159-S691-JD34-V1WC-00000-00&amp;context=1516831" TargetMode="External" /><Relationship Id="rId172" Type="http://schemas.openxmlformats.org/officeDocument/2006/relationships/header" Target="header28.xml" /><Relationship Id="rId173" Type="http://schemas.openxmlformats.org/officeDocument/2006/relationships/header" Target="header29.xml" /><Relationship Id="rId174" Type="http://schemas.openxmlformats.org/officeDocument/2006/relationships/footer" Target="footer28.xml" /><Relationship Id="rId175" Type="http://schemas.openxmlformats.org/officeDocument/2006/relationships/footer" Target="footer29.xml" /><Relationship Id="rId176" Type="http://schemas.openxmlformats.org/officeDocument/2006/relationships/header" Target="header30.xml" /><Relationship Id="rId177" Type="http://schemas.openxmlformats.org/officeDocument/2006/relationships/footer" Target="footer30.xml" /><Relationship Id="rId178" Type="http://schemas.openxmlformats.org/officeDocument/2006/relationships/hyperlink" Target="https://advance.lexis.com/api/document?collection=news&amp;id=urn:contentItem:61FH-VP21-DYTH-G4PJ-00000-00&amp;context=1516831" TargetMode="External" /><Relationship Id="rId179" Type="http://schemas.openxmlformats.org/officeDocument/2006/relationships/header" Target="header31.xml" /><Relationship Id="rId18" Type="http://schemas.openxmlformats.org/officeDocument/2006/relationships/hyperlink" Target="https://advance.lexis.com/api/document?id=urn:contentItem:61JB-SGD1-DXMP-K2DR-00000-00&amp;idtype=PID&amp;context=1516831" TargetMode="External" /><Relationship Id="rId180" Type="http://schemas.openxmlformats.org/officeDocument/2006/relationships/header" Target="header32.xml" /><Relationship Id="rId181" Type="http://schemas.openxmlformats.org/officeDocument/2006/relationships/footer" Target="footer31.xml" /><Relationship Id="rId182" Type="http://schemas.openxmlformats.org/officeDocument/2006/relationships/footer" Target="footer32.xml" /><Relationship Id="rId183" Type="http://schemas.openxmlformats.org/officeDocument/2006/relationships/header" Target="header33.xml" /><Relationship Id="rId184" Type="http://schemas.openxmlformats.org/officeDocument/2006/relationships/footer" Target="footer33.xml" /><Relationship Id="rId185" Type="http://schemas.openxmlformats.org/officeDocument/2006/relationships/hyperlink" Target="https://advance.lexis.com/api/document?collection=news&amp;id=urn:contentItem:60YB-XVB1-JD34-V0C7-00000-00&amp;context=1516831" TargetMode="External" /><Relationship Id="rId186" Type="http://schemas.openxmlformats.org/officeDocument/2006/relationships/header" Target="header34.xml" /><Relationship Id="rId187" Type="http://schemas.openxmlformats.org/officeDocument/2006/relationships/header" Target="header35.xml" /><Relationship Id="rId188" Type="http://schemas.openxmlformats.org/officeDocument/2006/relationships/footer" Target="footer34.xml" /><Relationship Id="rId189" Type="http://schemas.openxmlformats.org/officeDocument/2006/relationships/footer" Target="footer35.xml" /><Relationship Id="rId19" Type="http://schemas.openxmlformats.org/officeDocument/2006/relationships/hyperlink" Target="https://advance.lexis.com/api/document?id=urn:contentItem:5YFJ-CCD1-JD34-V3PH-00000-00&amp;idtype=PID&amp;context=1516831" TargetMode="External" /><Relationship Id="rId190" Type="http://schemas.openxmlformats.org/officeDocument/2006/relationships/header" Target="header36.xml" /><Relationship Id="rId191" Type="http://schemas.openxmlformats.org/officeDocument/2006/relationships/footer" Target="footer36.xml" /><Relationship Id="rId192" Type="http://schemas.openxmlformats.org/officeDocument/2006/relationships/hyperlink" Target="https://advance.lexis.com/api/document?collection=news&amp;id=urn:contentItem:6046-M7P1-JDKC-R54J-00000-00&amp;context=1516831" TargetMode="External" /><Relationship Id="rId193" Type="http://schemas.openxmlformats.org/officeDocument/2006/relationships/hyperlink" Target="https://newtreeranch.com/book-a-stay" TargetMode="External" /><Relationship Id="rId194" Type="http://schemas.openxmlformats.org/officeDocument/2006/relationships/header" Target="header37.xml" /><Relationship Id="rId195" Type="http://schemas.openxmlformats.org/officeDocument/2006/relationships/header" Target="header38.xml" /><Relationship Id="rId196" Type="http://schemas.openxmlformats.org/officeDocument/2006/relationships/footer" Target="footer37.xml" /><Relationship Id="rId197" Type="http://schemas.openxmlformats.org/officeDocument/2006/relationships/footer" Target="footer38.xml" /><Relationship Id="rId198" Type="http://schemas.openxmlformats.org/officeDocument/2006/relationships/header" Target="header39.xml" /><Relationship Id="rId199" Type="http://schemas.openxmlformats.org/officeDocument/2006/relationships/footer" Target="footer39.xml" /><Relationship Id="rId2" Type="http://schemas.openxmlformats.org/officeDocument/2006/relationships/webSettings" Target="webSettings.xml" /><Relationship Id="rId20" Type="http://schemas.openxmlformats.org/officeDocument/2006/relationships/hyperlink" Target="https://advance.lexis.com/api/document?id=urn:contentItem:5YC0-MVS1-JD34-V1CK-00000-00&amp;idtype=PID&amp;context=1516831" TargetMode="External" /><Relationship Id="rId200" Type="http://schemas.openxmlformats.org/officeDocument/2006/relationships/hyperlink" Target="https://advance.lexis.com/api/document?collection=news&amp;id=urn:contentItem:5YFJ-CCD1-JD34-V4T6-00000-00&amp;context=1516831" TargetMode="External" /><Relationship Id="rId201" Type="http://schemas.openxmlformats.org/officeDocument/2006/relationships/header" Target="header40.xml" /><Relationship Id="rId202" Type="http://schemas.openxmlformats.org/officeDocument/2006/relationships/header" Target="header41.xml" /><Relationship Id="rId203" Type="http://schemas.openxmlformats.org/officeDocument/2006/relationships/footer" Target="footer40.xml" /><Relationship Id="rId204" Type="http://schemas.openxmlformats.org/officeDocument/2006/relationships/footer" Target="footer41.xml" /><Relationship Id="rId205" Type="http://schemas.openxmlformats.org/officeDocument/2006/relationships/header" Target="header42.xml" /><Relationship Id="rId206" Type="http://schemas.openxmlformats.org/officeDocument/2006/relationships/footer" Target="footer42.xml" /><Relationship Id="rId207" Type="http://schemas.openxmlformats.org/officeDocument/2006/relationships/hyperlink" Target="https://advance.lexis.com/api/document?collection=news&amp;id=urn:contentItem:5YV5-HNB1-JC11-13J7-00000-00&amp;context=1516831" TargetMode="External" /><Relationship Id="rId208" Type="http://schemas.openxmlformats.org/officeDocument/2006/relationships/hyperlink" Target="https://www.cambridge.org/core/journals/renewable-agriculture-and-food-systems/issue/4BDE4319D8C03B813A808B81FC64C996" TargetMode="External" /><Relationship Id="rId209" Type="http://schemas.openxmlformats.org/officeDocument/2006/relationships/header" Target="header43.xml" /><Relationship Id="rId21" Type="http://schemas.openxmlformats.org/officeDocument/2006/relationships/hyperlink" Target="https://advance.lexis.com/api/document?id=urn:contentItem:605X-X221-DYTY-C2BK-00000-00&amp;idtype=PID&amp;context=1516831" TargetMode="External" /><Relationship Id="rId210" Type="http://schemas.openxmlformats.org/officeDocument/2006/relationships/header" Target="header44.xml" /><Relationship Id="rId211" Type="http://schemas.openxmlformats.org/officeDocument/2006/relationships/footer" Target="footer43.xml" /><Relationship Id="rId212" Type="http://schemas.openxmlformats.org/officeDocument/2006/relationships/footer" Target="footer44.xml" /><Relationship Id="rId213" Type="http://schemas.openxmlformats.org/officeDocument/2006/relationships/header" Target="header45.xml" /><Relationship Id="rId214" Type="http://schemas.openxmlformats.org/officeDocument/2006/relationships/footer" Target="footer45.xml" /><Relationship Id="rId215" Type="http://schemas.openxmlformats.org/officeDocument/2006/relationships/hyperlink" Target="https://advance.lexis.com/api/document?collection=news&amp;id=urn:contentItem:61JB-SGD1-DXMP-K2DR-00000-00&amp;context=1516831" TargetMode="External" /><Relationship Id="rId216" Type="http://schemas.openxmlformats.org/officeDocument/2006/relationships/hyperlink" Target="http://www.Bonterra.com" TargetMode="External" /><Relationship Id="rId217" Type="http://schemas.openxmlformats.org/officeDocument/2006/relationships/header" Target="header46.xml" /><Relationship Id="rId218" Type="http://schemas.openxmlformats.org/officeDocument/2006/relationships/header" Target="header47.xml" /><Relationship Id="rId219" Type="http://schemas.openxmlformats.org/officeDocument/2006/relationships/footer" Target="footer46.xml" /><Relationship Id="rId22" Type="http://schemas.openxmlformats.org/officeDocument/2006/relationships/hyperlink" Target="https://advance.lexis.com/api/document?id=urn:contentItem:61J9-39J1-DXP3-R3B2-00000-00&amp;idtype=PID&amp;context=1516831" TargetMode="External" /><Relationship Id="rId220" Type="http://schemas.openxmlformats.org/officeDocument/2006/relationships/footer" Target="footer47.xml" /><Relationship Id="rId221" Type="http://schemas.openxmlformats.org/officeDocument/2006/relationships/header" Target="header48.xml" /><Relationship Id="rId222" Type="http://schemas.openxmlformats.org/officeDocument/2006/relationships/footer" Target="footer48.xml" /><Relationship Id="rId223" Type="http://schemas.openxmlformats.org/officeDocument/2006/relationships/hyperlink" Target="https://advance.lexis.com/api/document?collection=news&amp;id=urn:contentItem:5YFJ-CCD1-JD34-V3PH-00000-00&amp;context=1516831" TargetMode="External" /><Relationship Id="rId224" Type="http://schemas.openxmlformats.org/officeDocument/2006/relationships/header" Target="header49.xml" /><Relationship Id="rId225" Type="http://schemas.openxmlformats.org/officeDocument/2006/relationships/header" Target="header50.xml" /><Relationship Id="rId226" Type="http://schemas.openxmlformats.org/officeDocument/2006/relationships/footer" Target="footer49.xml" /><Relationship Id="rId227" Type="http://schemas.openxmlformats.org/officeDocument/2006/relationships/footer" Target="footer50.xml" /><Relationship Id="rId228" Type="http://schemas.openxmlformats.org/officeDocument/2006/relationships/header" Target="header51.xml" /><Relationship Id="rId229" Type="http://schemas.openxmlformats.org/officeDocument/2006/relationships/footer" Target="footer51.xml" /><Relationship Id="rId23" Type="http://schemas.openxmlformats.org/officeDocument/2006/relationships/hyperlink" Target="https://advance.lexis.com/api/document?id=urn:contentItem:5Y7Y-JJV1-F04Y-T46K-00000-00&amp;idtype=PID&amp;context=1516831" TargetMode="External" /><Relationship Id="rId230" Type="http://schemas.openxmlformats.org/officeDocument/2006/relationships/hyperlink" Target="https://advance.lexis.com/api/document?collection=news&amp;id=urn:contentItem:5YC0-MVS1-JD34-V1CK-00000-00&amp;context=1516831" TargetMode="External" /><Relationship Id="rId231" Type="http://schemas.openxmlformats.org/officeDocument/2006/relationships/header" Target="header52.xml" /><Relationship Id="rId232" Type="http://schemas.openxmlformats.org/officeDocument/2006/relationships/header" Target="header53.xml" /><Relationship Id="rId233" Type="http://schemas.openxmlformats.org/officeDocument/2006/relationships/footer" Target="footer52.xml" /><Relationship Id="rId234" Type="http://schemas.openxmlformats.org/officeDocument/2006/relationships/footer" Target="footer53.xml" /><Relationship Id="rId235" Type="http://schemas.openxmlformats.org/officeDocument/2006/relationships/header" Target="header54.xml" /><Relationship Id="rId236" Type="http://schemas.openxmlformats.org/officeDocument/2006/relationships/footer" Target="footer54.xml" /><Relationship Id="rId237" Type="http://schemas.openxmlformats.org/officeDocument/2006/relationships/hyperlink" Target="https://advance.lexis.com/api/document?collection=news&amp;id=urn:contentItem:605X-X221-DYTY-C2BK-00000-00&amp;context=1516831" TargetMode="External" /><Relationship Id="rId238" Type="http://schemas.openxmlformats.org/officeDocument/2006/relationships/image" Target="media/image3.png" /><Relationship Id="rId239" Type="http://schemas.openxmlformats.org/officeDocument/2006/relationships/hyperlink" Target="http://www.sulphur.No" TargetMode="External" /><Relationship Id="rId24" Type="http://schemas.openxmlformats.org/officeDocument/2006/relationships/hyperlink" Target="https://advance.lexis.com/api/document?id=urn:contentItem:6164-N6X1-DXMP-K21K-00000-00&amp;idtype=PID&amp;context=1516831" TargetMode="External" /><Relationship Id="rId240" Type="http://schemas.openxmlformats.org/officeDocument/2006/relationships/header" Target="header55.xml" /><Relationship Id="rId241" Type="http://schemas.openxmlformats.org/officeDocument/2006/relationships/header" Target="header56.xml" /><Relationship Id="rId242" Type="http://schemas.openxmlformats.org/officeDocument/2006/relationships/footer" Target="footer55.xml" /><Relationship Id="rId243" Type="http://schemas.openxmlformats.org/officeDocument/2006/relationships/footer" Target="footer56.xml" /><Relationship Id="rId244" Type="http://schemas.openxmlformats.org/officeDocument/2006/relationships/header" Target="header57.xml" /><Relationship Id="rId245" Type="http://schemas.openxmlformats.org/officeDocument/2006/relationships/footer" Target="footer57.xml" /><Relationship Id="rId246" Type="http://schemas.openxmlformats.org/officeDocument/2006/relationships/hyperlink" Target="https://advance.lexis.com/api/document?collection=news&amp;id=urn:contentItem:61J9-39J1-DXP3-R3B2-00000-00&amp;context=1516831" TargetMode="External" /><Relationship Id="rId247" Type="http://schemas.openxmlformats.org/officeDocument/2006/relationships/hyperlink" Target="mailto:courtney.cochran@fetzer.com" TargetMode="External" /><Relationship Id="rId248" Type="http://schemas.openxmlformats.org/officeDocument/2006/relationships/header" Target="header58.xml" /><Relationship Id="rId249" Type="http://schemas.openxmlformats.org/officeDocument/2006/relationships/header" Target="header59.xml" /><Relationship Id="rId25" Type="http://schemas.openxmlformats.org/officeDocument/2006/relationships/hyperlink" Target="https://advance.lexis.com/api/document?id=urn:contentItem:6006-MG21-JCM9-24FB-00000-00&amp;idtype=PID&amp;context=1516831" TargetMode="External" /><Relationship Id="rId250" Type="http://schemas.openxmlformats.org/officeDocument/2006/relationships/footer" Target="footer58.xml" /><Relationship Id="rId251" Type="http://schemas.openxmlformats.org/officeDocument/2006/relationships/footer" Target="footer59.xml" /><Relationship Id="rId252" Type="http://schemas.openxmlformats.org/officeDocument/2006/relationships/header" Target="header60.xml" /><Relationship Id="rId253" Type="http://schemas.openxmlformats.org/officeDocument/2006/relationships/footer" Target="footer60.xml" /><Relationship Id="rId254" Type="http://schemas.openxmlformats.org/officeDocument/2006/relationships/hyperlink" Target="https://advance.lexis.com/api/document?collection=news&amp;id=urn:contentItem:5Y7Y-JJV1-F04Y-T46K-00000-00&amp;context=1516831" TargetMode="External" /><Relationship Id="rId255" Type="http://schemas.openxmlformats.org/officeDocument/2006/relationships/image" Target="media/image4.png" /><Relationship Id="rId256" Type="http://schemas.openxmlformats.org/officeDocument/2006/relationships/hyperlink" Target="2020-02/20/pr_6ae23676_image_story.jpg" TargetMode="External" /><Relationship Id="rId257" Type="http://schemas.openxmlformats.org/officeDocument/2006/relationships/hyperlink" Target="https://menafn.com/1099732048/Indian-Bio-Agriculture-Market-Research-Report-Market-Share-Size-Trends-Forecast-and-Analysis-of-Key-players-2025" TargetMode="External" /><Relationship Id="rId258" Type="http://schemas.openxmlformats.org/officeDocument/2006/relationships/header" Target="header61.xml" /><Relationship Id="rId259" Type="http://schemas.openxmlformats.org/officeDocument/2006/relationships/header" Target="header62.xml" /><Relationship Id="rId26" Type="http://schemas.openxmlformats.org/officeDocument/2006/relationships/hyperlink" Target="https://advance.lexis.com/api/document?id=urn:contentItem:60MB-TP51-JB5M-W0CR-00000-00&amp;idtype=PID&amp;context=1516831" TargetMode="External" /><Relationship Id="rId260" Type="http://schemas.openxmlformats.org/officeDocument/2006/relationships/footer" Target="footer61.xml" /><Relationship Id="rId261" Type="http://schemas.openxmlformats.org/officeDocument/2006/relationships/footer" Target="footer62.xml" /><Relationship Id="rId262" Type="http://schemas.openxmlformats.org/officeDocument/2006/relationships/header" Target="header63.xml" /><Relationship Id="rId263" Type="http://schemas.openxmlformats.org/officeDocument/2006/relationships/footer" Target="footer63.xml" /><Relationship Id="rId264" Type="http://schemas.openxmlformats.org/officeDocument/2006/relationships/hyperlink" Target="https://advance.lexis.com/api/document?collection=news&amp;id=urn:contentItem:6164-N6X1-DXMP-K21K-00000-00&amp;context=1516831" TargetMode="External" /><Relationship Id="rId265" Type="http://schemas.openxmlformats.org/officeDocument/2006/relationships/header" Target="header64.xml" /><Relationship Id="rId266" Type="http://schemas.openxmlformats.org/officeDocument/2006/relationships/header" Target="header65.xml" /><Relationship Id="rId267" Type="http://schemas.openxmlformats.org/officeDocument/2006/relationships/footer" Target="footer64.xml" /><Relationship Id="rId268" Type="http://schemas.openxmlformats.org/officeDocument/2006/relationships/footer" Target="footer65.xml" /><Relationship Id="rId269" Type="http://schemas.openxmlformats.org/officeDocument/2006/relationships/header" Target="header66.xml" /><Relationship Id="rId27" Type="http://schemas.openxmlformats.org/officeDocument/2006/relationships/hyperlink" Target="https://advance.lexis.com/api/document?id=urn:contentItem:612N-XC21-JCNX-33C8-00000-00&amp;idtype=PID&amp;context=1516831" TargetMode="External" /><Relationship Id="rId270" Type="http://schemas.openxmlformats.org/officeDocument/2006/relationships/footer" Target="footer66.xml" /><Relationship Id="rId271" Type="http://schemas.openxmlformats.org/officeDocument/2006/relationships/hyperlink" Target="https://advance.lexis.com/api/document?collection=news&amp;id=urn:contentItem:6006-MG21-JCM9-24FB-00000-00&amp;context=1516831" TargetMode="External" /><Relationship Id="rId272" Type="http://schemas.openxmlformats.org/officeDocument/2006/relationships/header" Target="header67.xml" /><Relationship Id="rId273" Type="http://schemas.openxmlformats.org/officeDocument/2006/relationships/header" Target="header68.xml" /><Relationship Id="rId274" Type="http://schemas.openxmlformats.org/officeDocument/2006/relationships/footer" Target="footer67.xml" /><Relationship Id="rId275" Type="http://schemas.openxmlformats.org/officeDocument/2006/relationships/footer" Target="footer68.xml" /><Relationship Id="rId276" Type="http://schemas.openxmlformats.org/officeDocument/2006/relationships/header" Target="header69.xml" /><Relationship Id="rId277" Type="http://schemas.openxmlformats.org/officeDocument/2006/relationships/footer" Target="footer69.xml" /><Relationship Id="rId278" Type="http://schemas.openxmlformats.org/officeDocument/2006/relationships/hyperlink" Target="https://advance.lexis.com/api/document?collection=news&amp;id=urn:contentItem:60MB-TP51-JB5M-W0CR-00000-00&amp;context=1516831" TargetMode="External" /><Relationship Id="rId279" Type="http://schemas.openxmlformats.org/officeDocument/2006/relationships/header" Target="header70.xml" /><Relationship Id="rId28" Type="http://schemas.openxmlformats.org/officeDocument/2006/relationships/hyperlink" Target="https://advance.lexis.com/api/document?id=urn:contentItem:5YM5-1SC1-F12F-F0C1-00000-00&amp;idtype=PID&amp;context=1516831" TargetMode="External" /><Relationship Id="rId280" Type="http://schemas.openxmlformats.org/officeDocument/2006/relationships/header" Target="header71.xml" /><Relationship Id="rId281" Type="http://schemas.openxmlformats.org/officeDocument/2006/relationships/footer" Target="footer70.xml" /><Relationship Id="rId282" Type="http://schemas.openxmlformats.org/officeDocument/2006/relationships/footer" Target="footer71.xml" /><Relationship Id="rId283" Type="http://schemas.openxmlformats.org/officeDocument/2006/relationships/header" Target="header72.xml" /><Relationship Id="rId284" Type="http://schemas.openxmlformats.org/officeDocument/2006/relationships/footer" Target="footer72.xml" /><Relationship Id="rId285" Type="http://schemas.openxmlformats.org/officeDocument/2006/relationships/hyperlink" Target="https://advance.lexis.com/api/document?collection=news&amp;id=urn:contentItem:612N-XC21-JCNX-33C8-00000-00&amp;context=1516831" TargetMode="External" /><Relationship Id="rId286" Type="http://schemas.openxmlformats.org/officeDocument/2006/relationships/hyperlink" Target="https://menafn.com/1100447746/Indian-Bio-Agriculture" TargetMode="External" /><Relationship Id="rId287" Type="http://schemas.openxmlformats.org/officeDocument/2006/relationships/header" Target="header73.xml" /><Relationship Id="rId288" Type="http://schemas.openxmlformats.org/officeDocument/2006/relationships/header" Target="header74.xml" /><Relationship Id="rId289" Type="http://schemas.openxmlformats.org/officeDocument/2006/relationships/footer" Target="footer73.xml" /><Relationship Id="rId29" Type="http://schemas.openxmlformats.org/officeDocument/2006/relationships/hyperlink" Target="https://advance.lexis.com/api/document?id=urn:contentItem:5YNH-DM51-JCMN-Y1HY-00000-00&amp;idtype=PID&amp;context=1516831" TargetMode="External" /><Relationship Id="rId290" Type="http://schemas.openxmlformats.org/officeDocument/2006/relationships/footer" Target="footer74.xml" /><Relationship Id="rId291" Type="http://schemas.openxmlformats.org/officeDocument/2006/relationships/header" Target="header75.xml" /><Relationship Id="rId292" Type="http://schemas.openxmlformats.org/officeDocument/2006/relationships/footer" Target="footer75.xml" /><Relationship Id="rId293" Type="http://schemas.openxmlformats.org/officeDocument/2006/relationships/hyperlink" Target="https://advance.lexis.com/api/document?collection=news&amp;id=urn:contentItem:5YM5-1SC1-F12F-F0C1-00000-00&amp;context=1516831" TargetMode="External" /><Relationship Id="rId294" Type="http://schemas.openxmlformats.org/officeDocument/2006/relationships/header" Target="header76.xml" /><Relationship Id="rId295" Type="http://schemas.openxmlformats.org/officeDocument/2006/relationships/header" Target="header77.xml" /><Relationship Id="rId296" Type="http://schemas.openxmlformats.org/officeDocument/2006/relationships/footer" Target="footer76.xml" /><Relationship Id="rId297" Type="http://schemas.openxmlformats.org/officeDocument/2006/relationships/footer" Target="footer77.xml" /><Relationship Id="rId298" Type="http://schemas.openxmlformats.org/officeDocument/2006/relationships/header" Target="header78.xml" /><Relationship Id="rId299" Type="http://schemas.openxmlformats.org/officeDocument/2006/relationships/footer" Target="footer78.xml" /><Relationship Id="rId3" Type="http://schemas.openxmlformats.org/officeDocument/2006/relationships/fontTable" Target="fontTable.xml" /><Relationship Id="rId30" Type="http://schemas.openxmlformats.org/officeDocument/2006/relationships/hyperlink" Target="https://advance.lexis.com/api/document?id=urn:contentItem:60M4-JNC1-JB72-1466-00000-00&amp;idtype=PID&amp;context=1516831" TargetMode="External" /><Relationship Id="rId300" Type="http://schemas.openxmlformats.org/officeDocument/2006/relationships/hyperlink" Target="https://advance.lexis.com/api/document?collection=news&amp;id=urn:contentItem:5YNH-DM51-JCMN-Y1HY-00000-00&amp;context=1516831" TargetMode="External" /><Relationship Id="rId301" Type="http://schemas.openxmlformats.org/officeDocument/2006/relationships/hyperlink" Target="http://www.nakedcapitalism.com" TargetMode="External" /><Relationship Id="rId302" Type="http://schemas.openxmlformats.org/officeDocument/2006/relationships/hyperlink" Target="https://www.nakedcapitalism.com/2020/04/csa-how-to-support-local-farmers-as-restaurants-and-farmers-markets-close.html?utm_source=feedburner&amp;utm_medium=feed&amp;utm_campaign=Feed:+NakedCapitalism+%28naked+capitalism%29#" TargetMode="External" /><Relationship Id="rId303" Type="http://schemas.openxmlformats.org/officeDocument/2006/relationships/hyperlink" Target="https://go.ind.media/e/546932/local-peace-economy-/f49wfz/597786831?h=XgrFxePTov-sOs9LS-vSKykbO4ZTM_v3NjijR0y3rqY" TargetMode="External" /><Relationship Id="rId304" Type="http://schemas.openxmlformats.org/officeDocument/2006/relationships/hyperlink" Target="https://go.ind.media/e/546932/rmers-with-drop-in-prices-html/f49wdz/597786831?h=XgrFxePTov-sOs9LS-vSKykbO4ZTM_v3NjijR0y3rqY" TargetMode="External" /><Relationship Id="rId305" Type="http://schemas.openxmlformats.org/officeDocument/2006/relationships/hyperlink" Target="https://go.ind.media/e/546932/8a-5a5d-a047-e334275b86d0-html/f49wf2/597786831?h=XgrFxePTov-sOs9LS-vSKykbO4ZTM_v3NjijR0y3rqY" TargetMode="External" /><Relationship Id="rId306" Type="http://schemas.openxmlformats.org/officeDocument/2006/relationships/hyperlink" Target="https://go.ind.media/e/546932/s-a-drive-through-farmers-html/f49wf4/597786831?h=XgrFxePTov-sOs9LS-vSKykbO4ZTM_v3NjijR0y3rqY" TargetMode="External" /><Relationship Id="rId307" Type="http://schemas.openxmlformats.org/officeDocument/2006/relationships/hyperlink" Target="https://go.ind.media/e/546932/d-agriculture-introduction-csa/f49wf6/597786831?h=XgrFxePTov-sOs9LS-vSKykbO4ZTM_v3NjijR0y3rqY" TargetMode="External" /><Relationship Id="rId308" Type="http://schemas.openxmlformats.org/officeDocument/2006/relationships/hyperlink" Target="https://go.ind.media/e/546932/qdpkquk/f49wf8/597786831?h=XgrFxePTov-sOs9LS-vSKykbO4ZTM_v3NjijR0y3rqY" TargetMode="External" /><Relationship Id="rId309" Type="http://schemas.openxmlformats.org/officeDocument/2006/relationships/hyperlink" Target="https://go.ind.media/e/546932/fornia-farmworkers-coronavirus/f49wfb/597786831?h=XgrFxePTov-sOs9LS-vSKykbO4ZTM_v3NjijR0y3rqY" TargetMode="External" /><Relationship Id="rId31" Type="http://schemas.openxmlformats.org/officeDocument/2006/relationships/hyperlink" Target="https://advance.lexis.com/api/document?id=urn:contentItem:615G-7PY1-F07J-T07H-00000-00&amp;idtype=PID&amp;context=1516831" TargetMode="External" /><Relationship Id="rId310" Type="http://schemas.openxmlformats.org/officeDocument/2006/relationships/hyperlink" Target="https://go.ind.media/e/546932/-what-regenerative-agriculture/f49wfd/597786831?h=XgrFxePTov-sOs9LS-vSKykbO4ZTM_v3NjijR0y3rqY" TargetMode="External" /><Relationship Id="rId311" Type="http://schemas.openxmlformats.org/officeDocument/2006/relationships/hyperlink" Target="https://go.ind.media/e/546932/twdhhqo/f49wfg/597786831?h=XgrFxePTov-sOs9LS-vSKykbO4ZTM_v3NjijR0y3rqY" TargetMode="External" /><Relationship Id="rId312" Type="http://schemas.openxmlformats.org/officeDocument/2006/relationships/hyperlink" Target="https://go.ind.media/e/546932/oted-in-black-history-zbcz1502/f49wfj/597786831?h=XgrFxePTov-sOs9LS-vSKykbO4ZTM_v3NjijR0y3rqY" TargetMode="External" /><Relationship Id="rId313" Type="http://schemas.openxmlformats.org/officeDocument/2006/relationships/hyperlink" Target="https://go.ind.media/e/546932/n-say-worlds-science-academies/f49wfl/597786831?h=XgrFxePTov-sOs9LS-vSKykbO4ZTM_v3NjijR0y3rqY" TargetMode="External" /><Relationship Id="rId314" Type="http://schemas.openxmlformats.org/officeDocument/2006/relationships/hyperlink" Target="https://go.ind.media/e/546932/steiner-html/f49wfn/597786831?h=XgrFxePTov-sOs9LS-vSKykbO4ZTM_v3NjijR0y3rqY" TargetMode="External" /><Relationship Id="rId315" Type="http://schemas.openxmlformats.org/officeDocument/2006/relationships/hyperlink" Target="https://go.ind.media/e/546932/2020-04-13/f49wfq/597786831?h=XgrFxePTov-sOs9LS-vSKykbO4ZTM_v3NjijR0y3rqY" TargetMode="External" /><Relationship Id="rId316" Type="http://schemas.openxmlformats.org/officeDocument/2006/relationships/hyperlink" Target="https://go.ind.media/e/546932/snap-eligible-food-items-csas-/f49wfs/597786831?h=XgrFxePTov-sOs9LS-vSKykbO4ZTM_v3NjijR0y3rqY" TargetMode="External" /><Relationship Id="rId317" Type="http://schemas.openxmlformats.org/officeDocument/2006/relationships/hyperlink" Target="https://go.ind.media/e/546932/2020-04-13/f49wfv/597786831?h=XgrFxePTov-sOs9LS-vSKykbO4ZTM_v3NjijR0y3rqY" TargetMode="External" /><Relationship Id="rId318" Type="http://schemas.openxmlformats.org/officeDocument/2006/relationships/hyperlink" Target="https://go.ind.media/e/546932/ctory-gardens-coronavirus-igc-/f49wfx/597786831?h=XgrFxePTov-sOs9LS-vSKykbO4ZTM_v3NjijR0y3rqY" TargetMode="External" /><Relationship Id="rId319" Type="http://schemas.openxmlformats.org/officeDocument/2006/relationships/hyperlink" Target="https://www.nakedcapitalism.com/category/environment" TargetMode="External" /><Relationship Id="rId32" Type="http://schemas.openxmlformats.org/officeDocument/2006/relationships/hyperlink" Target="https://advance.lexis.com/api/document?id=urn:contentItem:61CP-WPJ1-DXVP-V2CF-00000-00&amp;idtype=PID&amp;context=1516831" TargetMode="External" /><Relationship Id="rId320" Type="http://schemas.openxmlformats.org/officeDocument/2006/relationships/hyperlink" Target="https://www.nakedcapitalism.com/category/free-markets-and-their-discontents" TargetMode="External" /><Relationship Id="rId321" Type="http://schemas.openxmlformats.org/officeDocument/2006/relationships/hyperlink" Target="https://www.nakedcapitalism.com/category/guest-post" TargetMode="External" /><Relationship Id="rId322" Type="http://schemas.openxmlformats.org/officeDocument/2006/relationships/hyperlink" Target="https://www.nakedcapitalism.com/category/pandemic" TargetMode="External" /><Relationship Id="rId323" Type="http://schemas.openxmlformats.org/officeDocument/2006/relationships/hyperlink" Target="https://www.nakedcapitalism.com/category/social-values" TargetMode="External" /><Relationship Id="rId324" Type="http://schemas.openxmlformats.org/officeDocument/2006/relationships/hyperlink" Target="https://www.nakedcapitalism.com/2020/04/csa-how-to-support-local-farmers-as-restaurants-and-farmers-markets-close.html" TargetMode="External" /><Relationship Id="rId325" Type="http://schemas.openxmlformats.org/officeDocument/2006/relationships/hyperlink" Target="https://www.nakedcapitalism.com/author/yves-smith" TargetMode="External" /><Relationship Id="rId326" Type="http://schemas.openxmlformats.org/officeDocument/2006/relationships/header" Target="header79.xml" /><Relationship Id="rId327" Type="http://schemas.openxmlformats.org/officeDocument/2006/relationships/header" Target="header80.xml" /><Relationship Id="rId328" Type="http://schemas.openxmlformats.org/officeDocument/2006/relationships/footer" Target="footer79.xml" /><Relationship Id="rId329" Type="http://schemas.openxmlformats.org/officeDocument/2006/relationships/footer" Target="footer80.xml" /><Relationship Id="rId33" Type="http://schemas.openxmlformats.org/officeDocument/2006/relationships/hyperlink" Target="https://advance.lexis.com/api/document?id=urn:contentItem:60XC-V801-JCBN-51XD-00000-00&amp;idtype=PID&amp;context=1516831" TargetMode="External" /><Relationship Id="rId330" Type="http://schemas.openxmlformats.org/officeDocument/2006/relationships/header" Target="header81.xml" /><Relationship Id="rId331" Type="http://schemas.openxmlformats.org/officeDocument/2006/relationships/footer" Target="footer81.xml" /><Relationship Id="rId332" Type="http://schemas.openxmlformats.org/officeDocument/2006/relationships/hyperlink" Target="https://advance.lexis.com/api/document?collection=news&amp;id=urn:contentItem:60M4-JNC1-JB72-1466-00000-00&amp;context=1516831" TargetMode="External" /><Relationship Id="rId333" Type="http://schemas.openxmlformats.org/officeDocument/2006/relationships/hyperlink" Target="https://www.multivu.com/players/English/8576253-bonterra-organic-vineyards-tastes-like-saving-the-planet/" TargetMode="External" /><Relationship Id="rId334" Type="http://schemas.openxmlformats.org/officeDocument/2006/relationships/header" Target="header82.xml" /><Relationship Id="rId335" Type="http://schemas.openxmlformats.org/officeDocument/2006/relationships/header" Target="header83.xml" /><Relationship Id="rId336" Type="http://schemas.openxmlformats.org/officeDocument/2006/relationships/footer" Target="footer82.xml" /><Relationship Id="rId337" Type="http://schemas.openxmlformats.org/officeDocument/2006/relationships/footer" Target="footer83.xml" /><Relationship Id="rId338" Type="http://schemas.openxmlformats.org/officeDocument/2006/relationships/header" Target="header84.xml" /><Relationship Id="rId339" Type="http://schemas.openxmlformats.org/officeDocument/2006/relationships/footer" Target="footer84.xml" /><Relationship Id="rId34" Type="http://schemas.openxmlformats.org/officeDocument/2006/relationships/hyperlink" Target="https://advance.lexis.com/api/document?id=urn:contentItem:5Y0V-SC91-F021-620P-00000-00&amp;idtype=PID&amp;context=1516831" TargetMode="External" /><Relationship Id="rId340" Type="http://schemas.openxmlformats.org/officeDocument/2006/relationships/hyperlink" Target="https://advance.lexis.com/api/document?collection=news&amp;id=urn:contentItem:615G-7PY1-F07J-T07H-00000-00&amp;context=1516831" TargetMode="External" /><Relationship Id="rId341" Type="http://schemas.openxmlformats.org/officeDocument/2006/relationships/hyperlink" Target="mailto:info@avilaherbals.com" TargetMode="External" /><Relationship Id="rId342" Type="http://schemas.openxmlformats.org/officeDocument/2006/relationships/hyperlink" Target="https://avilaherbals.com" TargetMode="External" /><Relationship Id="rId343" Type="http://schemas.openxmlformats.org/officeDocument/2006/relationships/hyperlink" Target="https://www.Send2Press.com/300dpi/20-1028x2p-avila-herbals-300dpi.jpg" TargetMode="External" /><Relationship Id="rId344" Type="http://schemas.openxmlformats.org/officeDocument/2006/relationships/hyperlink" Target="https://www.send2press.com/wire/avila-herbals-announces-manufacturing-and-research-and-development-agreements-with-phoenix-biotechnology/" TargetMode="External" /><Relationship Id="rId345" Type="http://schemas.openxmlformats.org/officeDocument/2006/relationships/hyperlink" Target="http://www.send2press.com" TargetMode="External" /><Relationship Id="rId346" Type="http://schemas.openxmlformats.org/officeDocument/2006/relationships/header" Target="header85.xml" /><Relationship Id="rId347" Type="http://schemas.openxmlformats.org/officeDocument/2006/relationships/header" Target="header86.xml" /><Relationship Id="rId348" Type="http://schemas.openxmlformats.org/officeDocument/2006/relationships/footer" Target="footer85.xml" /><Relationship Id="rId349" Type="http://schemas.openxmlformats.org/officeDocument/2006/relationships/footer" Target="footer86.xml" /><Relationship Id="rId35" Type="http://schemas.openxmlformats.org/officeDocument/2006/relationships/hyperlink" Target="https://advance.lexis.com/api/document?id=urn:contentItem:5Y3Y-GC21-DXX7-H0KH-00000-00&amp;idtype=PID&amp;context=1516831" TargetMode="External" /><Relationship Id="rId350" Type="http://schemas.openxmlformats.org/officeDocument/2006/relationships/header" Target="header87.xml" /><Relationship Id="rId351" Type="http://schemas.openxmlformats.org/officeDocument/2006/relationships/footer" Target="footer87.xml" /><Relationship Id="rId352" Type="http://schemas.openxmlformats.org/officeDocument/2006/relationships/hyperlink" Target="https://advance.lexis.com/api/document?collection=news&amp;id=urn:contentItem:61CP-WPJ1-DXVP-V2CF-00000-00&amp;context=1516831" TargetMode="External" /><Relationship Id="rId353" Type="http://schemas.openxmlformats.org/officeDocument/2006/relationships/hyperlink" Target="http://www.brwia.org/wintermarket.html" TargetMode="External" /><Relationship Id="rId354" Type="http://schemas.openxmlformats.org/officeDocument/2006/relationships/hyperlink" Target="http://www.facebook.com/BooneWinterFM" TargetMode="External" /><Relationship Id="rId355" Type="http://schemas.openxmlformats.org/officeDocument/2006/relationships/hyperlink" Target="http://www.instagram.com/boonewintermarket" TargetMode="External" /><Relationship Id="rId356" Type="http://schemas.openxmlformats.org/officeDocument/2006/relationships/header" Target="header88.xml" /><Relationship Id="rId357" Type="http://schemas.openxmlformats.org/officeDocument/2006/relationships/header" Target="header89.xml" /><Relationship Id="rId358" Type="http://schemas.openxmlformats.org/officeDocument/2006/relationships/footer" Target="footer88.xml" /><Relationship Id="rId359" Type="http://schemas.openxmlformats.org/officeDocument/2006/relationships/footer" Target="footer89.xml" /><Relationship Id="rId36" Type="http://schemas.openxmlformats.org/officeDocument/2006/relationships/hyperlink" Target="https://advance.lexis.com/api/document?id=urn:contentItem:5YR5-XRR1-JC3H-028C-00000-00&amp;idtype=PID&amp;context=1516831" TargetMode="External" /><Relationship Id="rId360" Type="http://schemas.openxmlformats.org/officeDocument/2006/relationships/header" Target="header90.xml" /><Relationship Id="rId361" Type="http://schemas.openxmlformats.org/officeDocument/2006/relationships/footer" Target="footer90.xml" /><Relationship Id="rId362" Type="http://schemas.openxmlformats.org/officeDocument/2006/relationships/hyperlink" Target="https://advance.lexis.com/api/document?collection=news&amp;id=urn:contentItem:60XC-V801-JCBN-51XD-00000-00&amp;context=1516831" TargetMode="External" /><Relationship Id="rId363" Type="http://schemas.openxmlformats.org/officeDocument/2006/relationships/header" Target="header91.xml" /><Relationship Id="rId364" Type="http://schemas.openxmlformats.org/officeDocument/2006/relationships/header" Target="header92.xml" /><Relationship Id="rId365" Type="http://schemas.openxmlformats.org/officeDocument/2006/relationships/footer" Target="footer91.xml" /><Relationship Id="rId366" Type="http://schemas.openxmlformats.org/officeDocument/2006/relationships/footer" Target="footer92.xml" /><Relationship Id="rId367" Type="http://schemas.openxmlformats.org/officeDocument/2006/relationships/header" Target="header93.xml" /><Relationship Id="rId368" Type="http://schemas.openxmlformats.org/officeDocument/2006/relationships/footer" Target="footer93.xml" /><Relationship Id="rId369" Type="http://schemas.openxmlformats.org/officeDocument/2006/relationships/hyperlink" Target="https://advance.lexis.com/api/document?collection=news&amp;id=urn:contentItem:5Y0V-SC91-F021-620P-00000-00&amp;context=1516831" TargetMode="External" /><Relationship Id="rId37" Type="http://schemas.openxmlformats.org/officeDocument/2006/relationships/hyperlink" Target="https://advance.lexis.com/api/document?id=urn:contentItem:6047-SBB1-DY1R-B02R-00000-00&amp;idtype=PID&amp;context=1516831" TargetMode="External" /><Relationship Id="rId370" Type="http://schemas.openxmlformats.org/officeDocument/2006/relationships/image" Target="media/image5.png" /><Relationship Id="rId371" Type="http://schemas.openxmlformats.org/officeDocument/2006/relationships/hyperlink" Target="https://www.thetimes.co.uk/article/farmers-demand-law-to-ensure-chlorinated-chicken-is-banned-kbzwdnzdk" TargetMode="External" /><Relationship Id="rId372" Type="http://schemas.openxmlformats.org/officeDocument/2006/relationships/header" Target="header94.xml" /><Relationship Id="rId373" Type="http://schemas.openxmlformats.org/officeDocument/2006/relationships/header" Target="header95.xml" /><Relationship Id="rId374" Type="http://schemas.openxmlformats.org/officeDocument/2006/relationships/footer" Target="footer94.xml" /><Relationship Id="rId375" Type="http://schemas.openxmlformats.org/officeDocument/2006/relationships/footer" Target="footer95.xml" /><Relationship Id="rId376" Type="http://schemas.openxmlformats.org/officeDocument/2006/relationships/header" Target="header96.xml" /><Relationship Id="rId377" Type="http://schemas.openxmlformats.org/officeDocument/2006/relationships/footer" Target="footer96.xml" /><Relationship Id="rId378" Type="http://schemas.openxmlformats.org/officeDocument/2006/relationships/hyperlink" Target="https://advance.lexis.com/api/document?collection=news&amp;id=urn:contentItem:5Y3Y-GC21-DXX7-H0KH-00000-00&amp;context=1516831" TargetMode="External" /><Relationship Id="rId379" Type="http://schemas.openxmlformats.org/officeDocument/2006/relationships/image" Target="media/image6.png" /><Relationship Id="rId38" Type="http://schemas.openxmlformats.org/officeDocument/2006/relationships/hyperlink" Target="https://advance.lexis.com/api/document?id=urn:contentItem:60SJ-7401-JBR4-F00S-00000-00&amp;idtype=PID&amp;context=1516831" TargetMode="External" /><Relationship Id="rId380" Type="http://schemas.openxmlformats.org/officeDocument/2006/relationships/hyperlink" Target="http://www.abc.net.au/radionational/programs/lifematters/building-a-farm-from-scratch/11882038" TargetMode="External" /><Relationship Id="rId381" Type="http://schemas.openxmlformats.org/officeDocument/2006/relationships/hyperlink" Target="https://www.theguardian.com/sustainable-business/2017/mar/05/biodynamic-farming-agriculture-organic-food-production-environment" TargetMode="External" /><Relationship Id="rId382" Type="http://schemas.openxmlformats.org/officeDocument/2006/relationships/hyperlink" Target="https://www.madmanfilms.com.au/the-biggest-little-farm/" TargetMode="External" /><Relationship Id="rId383" Type="http://schemas.openxmlformats.org/officeDocument/2006/relationships/header" Target="header97.xml" /><Relationship Id="rId384" Type="http://schemas.openxmlformats.org/officeDocument/2006/relationships/header" Target="header98.xml" /><Relationship Id="rId385" Type="http://schemas.openxmlformats.org/officeDocument/2006/relationships/footer" Target="footer97.xml" /><Relationship Id="rId386" Type="http://schemas.openxmlformats.org/officeDocument/2006/relationships/footer" Target="footer98.xml" /><Relationship Id="rId387" Type="http://schemas.openxmlformats.org/officeDocument/2006/relationships/header" Target="header99.xml" /><Relationship Id="rId388" Type="http://schemas.openxmlformats.org/officeDocument/2006/relationships/footer" Target="footer99.xml" /><Relationship Id="rId389" Type="http://schemas.openxmlformats.org/officeDocument/2006/relationships/hyperlink" Target="https://advance.lexis.com/api/document?collection=news&amp;id=urn:contentItem:5YR5-XRR1-JC3H-028C-00000-00&amp;context=1516831" TargetMode="External" /><Relationship Id="rId39" Type="http://schemas.openxmlformats.org/officeDocument/2006/relationships/hyperlink" Target="https://advance.lexis.com/api/document?id=urn:contentItem:5Y3N-V961-DY1R-B4BP-00000-00&amp;idtype=PID&amp;context=1516831" TargetMode="External" /><Relationship Id="rId390" Type="http://schemas.openxmlformats.org/officeDocument/2006/relationships/hyperlink" Target="mailto:robert@ncgoldenseal.com" TargetMode="External" /><Relationship Id="rId391" Type="http://schemas.openxmlformats.org/officeDocument/2006/relationships/hyperlink" Target="mailto:greenshinefarmers@gmail.com" TargetMode="External" /><Relationship Id="rId392" Type="http://schemas.openxmlformats.org/officeDocument/2006/relationships/hyperlink" Target="mailto:highgatefarm@earthlink.net" TargetMode="External" /><Relationship Id="rId393" Type="http://schemas.openxmlformats.org/officeDocument/2006/relationships/hyperlink" Target="mailto:wncholdfast@gmail.com" TargetMode="External" /><Relationship Id="rId394" Type="http://schemas.openxmlformats.org/officeDocument/2006/relationships/hyperlink" Target="mailto:longvalleyfarm@frontier.com" TargetMode="External" /><Relationship Id="rId395" Type="http://schemas.openxmlformats.org/officeDocument/2006/relationships/hyperlink" Target="mailto:info@walnutfarmsnc.com" TargetMode="External" /><Relationship Id="rId396" Type="http://schemas.openxmlformats.org/officeDocument/2006/relationships/header" Target="header100.xml" /><Relationship Id="rId397" Type="http://schemas.openxmlformats.org/officeDocument/2006/relationships/header" Target="header101.xml" /><Relationship Id="rId398" Type="http://schemas.openxmlformats.org/officeDocument/2006/relationships/footer" Target="footer100.xml" /><Relationship Id="rId399" Type="http://schemas.openxmlformats.org/officeDocument/2006/relationships/footer" Target="footer101.xml" /><Relationship Id="rId4" Type="http://schemas.openxmlformats.org/officeDocument/2006/relationships/image" Target="media/image1.png" /><Relationship Id="rId40" Type="http://schemas.openxmlformats.org/officeDocument/2006/relationships/hyperlink" Target="https://advance.lexis.com/api/document?id=urn:contentItem:5Y69-KSN1-DY06-80GW-00000-00&amp;idtype=PID&amp;context=1516831" TargetMode="External" /><Relationship Id="rId400" Type="http://schemas.openxmlformats.org/officeDocument/2006/relationships/header" Target="header102.xml" /><Relationship Id="rId401" Type="http://schemas.openxmlformats.org/officeDocument/2006/relationships/footer" Target="footer102.xml" /><Relationship Id="rId402" Type="http://schemas.openxmlformats.org/officeDocument/2006/relationships/hyperlink" Target="https://advance.lexis.com/api/document?collection=news&amp;id=urn:contentItem:6047-SBB1-DY1R-B02R-00000-00&amp;context=1516831" TargetMode="External" /><Relationship Id="rId403" Type="http://schemas.openxmlformats.org/officeDocument/2006/relationships/header" Target="header103.xml" /><Relationship Id="rId404" Type="http://schemas.openxmlformats.org/officeDocument/2006/relationships/header" Target="header104.xml" /><Relationship Id="rId405" Type="http://schemas.openxmlformats.org/officeDocument/2006/relationships/footer" Target="footer103.xml" /><Relationship Id="rId406" Type="http://schemas.openxmlformats.org/officeDocument/2006/relationships/footer" Target="footer104.xml" /><Relationship Id="rId407" Type="http://schemas.openxmlformats.org/officeDocument/2006/relationships/header" Target="header105.xml" /><Relationship Id="rId408" Type="http://schemas.openxmlformats.org/officeDocument/2006/relationships/footer" Target="footer105.xml" /><Relationship Id="rId409" Type="http://schemas.openxmlformats.org/officeDocument/2006/relationships/hyperlink" Target="https://advance.lexis.com/api/document?collection=news&amp;id=urn:contentItem:60SJ-7401-JBR4-F00S-00000-00&amp;context=1516831" TargetMode="External" /><Relationship Id="rId41" Type="http://schemas.openxmlformats.org/officeDocument/2006/relationships/hyperlink" Target="https://advance.lexis.com/api/document?id=urn:contentItem:618P-BSS1-JB72-1123-00000-00&amp;idtype=PID&amp;context=1516831" TargetMode="External" /><Relationship Id="rId410" Type="http://schemas.openxmlformats.org/officeDocument/2006/relationships/image" Target="media/image7.png" /><Relationship Id="rId411" Type="http://schemas.openxmlformats.org/officeDocument/2006/relationships/header" Target="header106.xml" /><Relationship Id="rId412" Type="http://schemas.openxmlformats.org/officeDocument/2006/relationships/header" Target="header107.xml" /><Relationship Id="rId413" Type="http://schemas.openxmlformats.org/officeDocument/2006/relationships/footer" Target="footer106.xml" /><Relationship Id="rId414" Type="http://schemas.openxmlformats.org/officeDocument/2006/relationships/footer" Target="footer107.xml" /><Relationship Id="rId415" Type="http://schemas.openxmlformats.org/officeDocument/2006/relationships/header" Target="header108.xml" /><Relationship Id="rId416" Type="http://schemas.openxmlformats.org/officeDocument/2006/relationships/footer" Target="footer108.xml" /><Relationship Id="rId417" Type="http://schemas.openxmlformats.org/officeDocument/2006/relationships/hyperlink" Target="https://advance.lexis.com/api/document?collection=news&amp;id=urn:contentItem:5Y3N-V961-DY1R-B4BP-00000-00&amp;context=1516831" TargetMode="External" /><Relationship Id="rId418" Type="http://schemas.openxmlformats.org/officeDocument/2006/relationships/header" Target="header109.xml" /><Relationship Id="rId419" Type="http://schemas.openxmlformats.org/officeDocument/2006/relationships/header" Target="header110.xml" /><Relationship Id="rId42" Type="http://schemas.openxmlformats.org/officeDocument/2006/relationships/hyperlink" Target="https://advance.lexis.com/api/document?id=urn:contentItem:6159-F071-DXVP-V4PF-00000-00&amp;idtype=PID&amp;context=1516831" TargetMode="External" /><Relationship Id="rId420" Type="http://schemas.openxmlformats.org/officeDocument/2006/relationships/footer" Target="footer109.xml" /><Relationship Id="rId421" Type="http://schemas.openxmlformats.org/officeDocument/2006/relationships/footer" Target="footer110.xml" /><Relationship Id="rId422" Type="http://schemas.openxmlformats.org/officeDocument/2006/relationships/header" Target="header111.xml" /><Relationship Id="rId423" Type="http://schemas.openxmlformats.org/officeDocument/2006/relationships/footer" Target="footer111.xml" /><Relationship Id="rId424" Type="http://schemas.openxmlformats.org/officeDocument/2006/relationships/hyperlink" Target="https://advance.lexis.com/api/document?collection=news&amp;id=urn:contentItem:5Y69-KSN1-DY06-80GW-00000-00&amp;context=1516831" TargetMode="External" /><Relationship Id="rId425" Type="http://schemas.openxmlformats.org/officeDocument/2006/relationships/image" Target="media/image8.png" /><Relationship Id="rId426" Type="http://schemas.openxmlformats.org/officeDocument/2006/relationships/header" Target="header112.xml" /><Relationship Id="rId427" Type="http://schemas.openxmlformats.org/officeDocument/2006/relationships/header" Target="header113.xml" /><Relationship Id="rId428" Type="http://schemas.openxmlformats.org/officeDocument/2006/relationships/footer" Target="footer112.xml" /><Relationship Id="rId429" Type="http://schemas.openxmlformats.org/officeDocument/2006/relationships/footer" Target="footer113.xml" /><Relationship Id="rId43" Type="http://schemas.openxmlformats.org/officeDocument/2006/relationships/hyperlink" Target="https://advance.lexis.com/api/document?id=urn:contentItem:5YSD-86H1-DY2V-D0MS-00000-00&amp;idtype=PID&amp;context=1516831" TargetMode="External" /><Relationship Id="rId430" Type="http://schemas.openxmlformats.org/officeDocument/2006/relationships/header" Target="header114.xml" /><Relationship Id="rId431" Type="http://schemas.openxmlformats.org/officeDocument/2006/relationships/footer" Target="footer114.xml" /><Relationship Id="rId432" Type="http://schemas.openxmlformats.org/officeDocument/2006/relationships/hyperlink" Target="https://advance.lexis.com/api/document?collection=news&amp;id=urn:contentItem:618P-BSS1-JB72-1123-00000-00&amp;context=1516831" TargetMode="External" /><Relationship Id="rId433" Type="http://schemas.openxmlformats.org/officeDocument/2006/relationships/hyperlink" Target="mailto:/HAUBRY@HUMANNATUREPR.COM" TargetMode="External" /><Relationship Id="rId434" Type="http://schemas.openxmlformats.org/officeDocument/2006/relationships/header" Target="header115.xml" /><Relationship Id="rId435" Type="http://schemas.openxmlformats.org/officeDocument/2006/relationships/header" Target="header116.xml" /><Relationship Id="rId436" Type="http://schemas.openxmlformats.org/officeDocument/2006/relationships/footer" Target="footer115.xml" /><Relationship Id="rId437" Type="http://schemas.openxmlformats.org/officeDocument/2006/relationships/footer" Target="footer116.xml" /><Relationship Id="rId438" Type="http://schemas.openxmlformats.org/officeDocument/2006/relationships/header" Target="header117.xml" /><Relationship Id="rId439" Type="http://schemas.openxmlformats.org/officeDocument/2006/relationships/footer" Target="footer117.xml" /><Relationship Id="rId44" Type="http://schemas.openxmlformats.org/officeDocument/2006/relationships/hyperlink" Target="https://advance.lexis.com/api/document?id=urn:contentItem:5YK8-SM71-DYWP-800P-00000-00&amp;idtype=PID&amp;context=1516831" TargetMode="External" /><Relationship Id="rId440" Type="http://schemas.openxmlformats.org/officeDocument/2006/relationships/hyperlink" Target="https://advance.lexis.com/api/document?collection=news&amp;id=urn:contentItem:6159-F071-DXVP-V4PF-00000-00&amp;context=1516831" TargetMode="External" /><Relationship Id="rId441" Type="http://schemas.openxmlformats.org/officeDocument/2006/relationships/hyperlink" Target="http://www.youtube.com/watch?v=17fbxRQgMlU" TargetMode="External" /><Relationship Id="rId442" Type="http://schemas.openxmlformats.org/officeDocument/2006/relationships/hyperlink" Target="http://www.northstarhomestead.com" TargetMode="External" /><Relationship Id="rId443" Type="http://schemas.openxmlformats.org/officeDocument/2006/relationships/header" Target="header118.xml" /><Relationship Id="rId444" Type="http://schemas.openxmlformats.org/officeDocument/2006/relationships/header" Target="header119.xml" /><Relationship Id="rId445" Type="http://schemas.openxmlformats.org/officeDocument/2006/relationships/footer" Target="footer118.xml" /><Relationship Id="rId446" Type="http://schemas.openxmlformats.org/officeDocument/2006/relationships/footer" Target="footer119.xml" /><Relationship Id="rId447" Type="http://schemas.openxmlformats.org/officeDocument/2006/relationships/header" Target="header120.xml" /><Relationship Id="rId448" Type="http://schemas.openxmlformats.org/officeDocument/2006/relationships/footer" Target="footer120.xml" /><Relationship Id="rId449" Type="http://schemas.openxmlformats.org/officeDocument/2006/relationships/hyperlink" Target="https://advance.lexis.com/api/document?collection=news&amp;id=urn:contentItem:5YSD-86H1-DY2V-D0MS-00000-00&amp;context=1516831" TargetMode="External" /><Relationship Id="rId45" Type="http://schemas.openxmlformats.org/officeDocument/2006/relationships/hyperlink" Target="https://advance.lexis.com/api/document?id=urn:contentItem:5Y8Y-SNW1-JC3H-01V8-00000-00&amp;idtype=PID&amp;context=1516831" TargetMode="External" /><Relationship Id="rId450" Type="http://schemas.openxmlformats.org/officeDocument/2006/relationships/header" Target="header121.xml" /><Relationship Id="rId451" Type="http://schemas.openxmlformats.org/officeDocument/2006/relationships/header" Target="header122.xml" /><Relationship Id="rId452" Type="http://schemas.openxmlformats.org/officeDocument/2006/relationships/footer" Target="footer121.xml" /><Relationship Id="rId453" Type="http://schemas.openxmlformats.org/officeDocument/2006/relationships/footer" Target="footer122.xml" /><Relationship Id="rId454" Type="http://schemas.openxmlformats.org/officeDocument/2006/relationships/header" Target="header123.xml" /><Relationship Id="rId455" Type="http://schemas.openxmlformats.org/officeDocument/2006/relationships/footer" Target="footer123.xml" /><Relationship Id="rId456" Type="http://schemas.openxmlformats.org/officeDocument/2006/relationships/hyperlink" Target="https://advance.lexis.com/api/document?collection=news&amp;id=urn:contentItem:5YK8-SM71-DYWP-800P-00000-00&amp;context=1516831" TargetMode="External" /><Relationship Id="rId457" Type="http://schemas.openxmlformats.org/officeDocument/2006/relationships/header" Target="header124.xml" /><Relationship Id="rId458" Type="http://schemas.openxmlformats.org/officeDocument/2006/relationships/header" Target="header125.xml" /><Relationship Id="rId459" Type="http://schemas.openxmlformats.org/officeDocument/2006/relationships/footer" Target="footer124.xml" /><Relationship Id="rId46" Type="http://schemas.openxmlformats.org/officeDocument/2006/relationships/hyperlink" Target="https://advance.lexis.com/api/document?id=urn:contentItem:5Y45-D181-DYNP-M44F-00000-00&amp;idtype=PID&amp;context=1516831" TargetMode="External" /><Relationship Id="rId460" Type="http://schemas.openxmlformats.org/officeDocument/2006/relationships/footer" Target="footer125.xml" /><Relationship Id="rId461" Type="http://schemas.openxmlformats.org/officeDocument/2006/relationships/header" Target="header126.xml" /><Relationship Id="rId462" Type="http://schemas.openxmlformats.org/officeDocument/2006/relationships/footer" Target="footer126.xml" /><Relationship Id="rId463" Type="http://schemas.openxmlformats.org/officeDocument/2006/relationships/hyperlink" Target="https://advance.lexis.com/api/document?collection=news&amp;id=urn:contentItem:5Y8Y-SNW1-JC3H-01V8-00000-00&amp;context=1516831" TargetMode="External" /><Relationship Id="rId464" Type="http://schemas.openxmlformats.org/officeDocument/2006/relationships/hyperlink" Target="mailto:fullearthfarm@gmail.com" TargetMode="External" /><Relationship Id="rId465" Type="http://schemas.openxmlformats.org/officeDocument/2006/relationships/hyperlink" Target="http://www.SustainableTallahassee.org" TargetMode="External" /><Relationship Id="rId466" Type="http://schemas.openxmlformats.org/officeDocument/2006/relationships/header" Target="header127.xml" /><Relationship Id="rId467" Type="http://schemas.openxmlformats.org/officeDocument/2006/relationships/header" Target="header128.xml" /><Relationship Id="rId468" Type="http://schemas.openxmlformats.org/officeDocument/2006/relationships/footer" Target="footer127.xml" /><Relationship Id="rId469" Type="http://schemas.openxmlformats.org/officeDocument/2006/relationships/footer" Target="footer128.xml" /><Relationship Id="rId47" Type="http://schemas.openxmlformats.org/officeDocument/2006/relationships/hyperlink" Target="https://advance.lexis.com/api/document?id=urn:contentItem:60VN-T881-F19V-5000-00000-00&amp;idtype=PID&amp;context=1516831" TargetMode="External" /><Relationship Id="rId470" Type="http://schemas.openxmlformats.org/officeDocument/2006/relationships/header" Target="header129.xml" /><Relationship Id="rId471" Type="http://schemas.openxmlformats.org/officeDocument/2006/relationships/footer" Target="footer129.xml" /><Relationship Id="rId472" Type="http://schemas.openxmlformats.org/officeDocument/2006/relationships/hyperlink" Target="https://advance.lexis.com/api/document?collection=news&amp;id=urn:contentItem:5Y45-D181-DYNP-M44F-00000-00&amp;context=1516831" TargetMode="External" /><Relationship Id="rId473" Type="http://schemas.openxmlformats.org/officeDocument/2006/relationships/hyperlink" Target="mailto:Jim" TargetMode="External" /><Relationship Id="rId474" Type="http://schemas.openxmlformats.org/officeDocument/2006/relationships/header" Target="header130.xml" /><Relationship Id="rId475" Type="http://schemas.openxmlformats.org/officeDocument/2006/relationships/header" Target="header131.xml" /><Relationship Id="rId476" Type="http://schemas.openxmlformats.org/officeDocument/2006/relationships/footer" Target="footer130.xml" /><Relationship Id="rId477" Type="http://schemas.openxmlformats.org/officeDocument/2006/relationships/footer" Target="footer131.xml" /><Relationship Id="rId478" Type="http://schemas.openxmlformats.org/officeDocument/2006/relationships/header" Target="header132.xml" /><Relationship Id="rId479" Type="http://schemas.openxmlformats.org/officeDocument/2006/relationships/footer" Target="footer132.xml" /><Relationship Id="rId48" Type="http://schemas.openxmlformats.org/officeDocument/2006/relationships/hyperlink" Target="https://advance.lexis.com/api/document?id=urn:contentItem:5Y3P-MS31-DYNP-M0WJ-00000-00&amp;idtype=PID&amp;context=1516831" TargetMode="External" /><Relationship Id="rId480" Type="http://schemas.openxmlformats.org/officeDocument/2006/relationships/hyperlink" Target="https://advance.lexis.com/api/document?collection=news&amp;id=urn:contentItem:60VN-T881-F19V-5000-00000-00&amp;context=1516831" TargetMode="External" /><Relationship Id="rId481" Type="http://schemas.openxmlformats.org/officeDocument/2006/relationships/header" Target="header133.xml" /><Relationship Id="rId482" Type="http://schemas.openxmlformats.org/officeDocument/2006/relationships/header" Target="header134.xml" /><Relationship Id="rId483" Type="http://schemas.openxmlformats.org/officeDocument/2006/relationships/footer" Target="footer133.xml" /><Relationship Id="rId484" Type="http://schemas.openxmlformats.org/officeDocument/2006/relationships/footer" Target="footer134.xml" /><Relationship Id="rId485" Type="http://schemas.openxmlformats.org/officeDocument/2006/relationships/header" Target="header135.xml" /><Relationship Id="rId486" Type="http://schemas.openxmlformats.org/officeDocument/2006/relationships/footer" Target="footer135.xml" /><Relationship Id="rId487" Type="http://schemas.openxmlformats.org/officeDocument/2006/relationships/hyperlink" Target="https://advance.lexis.com/api/document?collection=news&amp;id=urn:contentItem:5Y3P-MS31-DYNP-M0WJ-00000-00&amp;context=1516831" TargetMode="External" /><Relationship Id="rId488" Type="http://schemas.openxmlformats.org/officeDocument/2006/relationships/header" Target="header136.xml" /><Relationship Id="rId489" Type="http://schemas.openxmlformats.org/officeDocument/2006/relationships/header" Target="header137.xml" /><Relationship Id="rId49" Type="http://schemas.openxmlformats.org/officeDocument/2006/relationships/hyperlink" Target="https://advance.lexis.com/api/document?id=urn:contentItem:609V-GJH1-DYTH-G44R-00000-00&amp;idtype=PID&amp;context=1516831" TargetMode="External" /><Relationship Id="rId490" Type="http://schemas.openxmlformats.org/officeDocument/2006/relationships/footer" Target="footer136.xml" /><Relationship Id="rId491" Type="http://schemas.openxmlformats.org/officeDocument/2006/relationships/footer" Target="footer137.xml" /><Relationship Id="rId492" Type="http://schemas.openxmlformats.org/officeDocument/2006/relationships/header" Target="header138.xml" /><Relationship Id="rId493" Type="http://schemas.openxmlformats.org/officeDocument/2006/relationships/footer" Target="footer138.xml" /><Relationship Id="rId494" Type="http://schemas.openxmlformats.org/officeDocument/2006/relationships/hyperlink" Target="https://advance.lexis.com/api/document?collection=news&amp;id=urn:contentItem:609V-GJH1-DYTH-G44R-00000-00&amp;context=1516831" TargetMode="External" /><Relationship Id="rId495" Type="http://schemas.openxmlformats.org/officeDocument/2006/relationships/header" Target="header139.xml" /><Relationship Id="rId496" Type="http://schemas.openxmlformats.org/officeDocument/2006/relationships/header" Target="header140.xml" /><Relationship Id="rId497" Type="http://schemas.openxmlformats.org/officeDocument/2006/relationships/footer" Target="footer139.xml" /><Relationship Id="rId498" Type="http://schemas.openxmlformats.org/officeDocument/2006/relationships/footer" Target="footer140.xml" /><Relationship Id="rId499" Type="http://schemas.openxmlformats.org/officeDocument/2006/relationships/header" Target="header141.xml" /><Relationship Id="rId5" Type="http://schemas.openxmlformats.org/officeDocument/2006/relationships/hyperlink" Target="https://advance.lexis.com/api/document?id=urn:contentItem:5Y9N-BBP1-DXMP-K0PY-00000-00&amp;idtype=PID&amp;context=1516831" TargetMode="External" /><Relationship Id="rId50" Type="http://schemas.openxmlformats.org/officeDocument/2006/relationships/hyperlink" Target="https://advance.lexis.com/api/document?id=urn:contentItem:609V-RH61-DXMS-80GD-00000-00&amp;idtype=PID&amp;context=1516831" TargetMode="External" /><Relationship Id="rId500" Type="http://schemas.openxmlformats.org/officeDocument/2006/relationships/footer" Target="footer141.xml" /><Relationship Id="rId501" Type="http://schemas.openxmlformats.org/officeDocument/2006/relationships/hyperlink" Target="https://advance.lexis.com/api/document?collection=news&amp;id=urn:contentItem:609V-RH61-DXMS-80GD-00000-00&amp;context=1516831" TargetMode="External" /><Relationship Id="rId502" Type="http://schemas.openxmlformats.org/officeDocument/2006/relationships/header" Target="header142.xml" /><Relationship Id="rId503" Type="http://schemas.openxmlformats.org/officeDocument/2006/relationships/header" Target="header143.xml" /><Relationship Id="rId504" Type="http://schemas.openxmlformats.org/officeDocument/2006/relationships/footer" Target="footer142.xml" /><Relationship Id="rId505" Type="http://schemas.openxmlformats.org/officeDocument/2006/relationships/footer" Target="footer143.xml" /><Relationship Id="rId506" Type="http://schemas.openxmlformats.org/officeDocument/2006/relationships/header" Target="header144.xml" /><Relationship Id="rId507" Type="http://schemas.openxmlformats.org/officeDocument/2006/relationships/footer" Target="footer144.xml" /><Relationship Id="rId508" Type="http://schemas.openxmlformats.org/officeDocument/2006/relationships/hyperlink" Target="https://advance.lexis.com/api/document?collection=news&amp;id=urn:contentItem:60B6-JJR1-JDG9-Y12S-00000-00&amp;context=1516831" TargetMode="External" /><Relationship Id="rId509" Type="http://schemas.openxmlformats.org/officeDocument/2006/relationships/image" Target="media/image9.png" /><Relationship Id="rId51" Type="http://schemas.openxmlformats.org/officeDocument/2006/relationships/hyperlink" Target="https://advance.lexis.com/api/document?id=urn:contentItem:60B6-JJR1-JDG9-Y12S-00000-00&amp;idtype=PID&amp;context=1516831" TargetMode="External" /><Relationship Id="rId510" Type="http://schemas.openxmlformats.org/officeDocument/2006/relationships/header" Target="header145.xml" /><Relationship Id="rId511" Type="http://schemas.openxmlformats.org/officeDocument/2006/relationships/header" Target="header146.xml" /><Relationship Id="rId512" Type="http://schemas.openxmlformats.org/officeDocument/2006/relationships/footer" Target="footer145.xml" /><Relationship Id="rId513" Type="http://schemas.openxmlformats.org/officeDocument/2006/relationships/footer" Target="footer146.xml" /><Relationship Id="rId514" Type="http://schemas.openxmlformats.org/officeDocument/2006/relationships/header" Target="header147.xml" /><Relationship Id="rId515" Type="http://schemas.openxmlformats.org/officeDocument/2006/relationships/footer" Target="footer147.xml" /><Relationship Id="rId516" Type="http://schemas.openxmlformats.org/officeDocument/2006/relationships/hyperlink" Target="https://advance.lexis.com/api/document?collection=news&amp;id=urn:contentItem:615Y-HC01-JBCN-4069-00000-00&amp;context=1516831" TargetMode="External" /><Relationship Id="rId517" Type="http://schemas.openxmlformats.org/officeDocument/2006/relationships/hyperlink" Target="mailto:anne.ernst@sonomanews.com" TargetMode="External" /><Relationship Id="rId518" Type="http://schemas.openxmlformats.org/officeDocument/2006/relationships/header" Target="header148.xml" /><Relationship Id="rId519" Type="http://schemas.openxmlformats.org/officeDocument/2006/relationships/header" Target="header149.xml" /><Relationship Id="rId52" Type="http://schemas.openxmlformats.org/officeDocument/2006/relationships/hyperlink" Target="https://advance.lexis.com/api/document?id=urn:contentItem:615Y-HC01-JBCN-4069-00000-00&amp;idtype=PID&amp;context=1516831" TargetMode="External" /><Relationship Id="rId520" Type="http://schemas.openxmlformats.org/officeDocument/2006/relationships/footer" Target="footer148.xml" /><Relationship Id="rId521" Type="http://schemas.openxmlformats.org/officeDocument/2006/relationships/footer" Target="footer149.xml" /><Relationship Id="rId522" Type="http://schemas.openxmlformats.org/officeDocument/2006/relationships/header" Target="header150.xml" /><Relationship Id="rId523" Type="http://schemas.openxmlformats.org/officeDocument/2006/relationships/footer" Target="footer150.xml" /><Relationship Id="rId524" Type="http://schemas.openxmlformats.org/officeDocument/2006/relationships/hyperlink" Target="https://advance.lexis.com/api/document?collection=news&amp;id=urn:contentItem:5YVK-FT81-JBSS-S01K-00000-00&amp;context=1516831" TargetMode="External" /><Relationship Id="rId525" Type="http://schemas.openxmlformats.org/officeDocument/2006/relationships/header" Target="header151.xml" /><Relationship Id="rId526" Type="http://schemas.openxmlformats.org/officeDocument/2006/relationships/header" Target="header152.xml" /><Relationship Id="rId527" Type="http://schemas.openxmlformats.org/officeDocument/2006/relationships/footer" Target="footer151.xml" /><Relationship Id="rId528" Type="http://schemas.openxmlformats.org/officeDocument/2006/relationships/footer" Target="footer152.xml" /><Relationship Id="rId529" Type="http://schemas.openxmlformats.org/officeDocument/2006/relationships/header" Target="header153.xml" /><Relationship Id="rId53" Type="http://schemas.openxmlformats.org/officeDocument/2006/relationships/hyperlink" Target="https://advance.lexis.com/api/document?id=urn:contentItem:5YVK-FT81-JBSS-S01K-00000-00&amp;idtype=PID&amp;context=1516831" TargetMode="External" /><Relationship Id="rId530" Type="http://schemas.openxmlformats.org/officeDocument/2006/relationships/footer" Target="footer153.xml" /><Relationship Id="rId531" Type="http://schemas.openxmlformats.org/officeDocument/2006/relationships/hyperlink" Target="https://advance.lexis.com/api/document?collection=news&amp;id=urn:contentItem:609Y-TKX1-JBHT-D1CF-00000-00&amp;context=1516831" TargetMode="External" /><Relationship Id="rId532" Type="http://schemas.openxmlformats.org/officeDocument/2006/relationships/header" Target="header154.xml" /><Relationship Id="rId533" Type="http://schemas.openxmlformats.org/officeDocument/2006/relationships/header" Target="header155.xml" /><Relationship Id="rId534" Type="http://schemas.openxmlformats.org/officeDocument/2006/relationships/footer" Target="footer154.xml" /><Relationship Id="rId535" Type="http://schemas.openxmlformats.org/officeDocument/2006/relationships/footer" Target="footer155.xml" /><Relationship Id="rId536" Type="http://schemas.openxmlformats.org/officeDocument/2006/relationships/header" Target="header156.xml" /><Relationship Id="rId537" Type="http://schemas.openxmlformats.org/officeDocument/2006/relationships/footer" Target="footer156.xml" /><Relationship Id="rId538" Type="http://schemas.openxmlformats.org/officeDocument/2006/relationships/hyperlink" Target="https://advance.lexis.com/api/document?collection=news&amp;id=urn:contentItem:5YPC-1KH1-JBCN-43NV-00000-00&amp;context=1516831" TargetMode="External" /><Relationship Id="rId539" Type="http://schemas.openxmlformats.org/officeDocument/2006/relationships/hyperlink" Target="https://www.ncbi.nlm.nih.gov/pmc/articles/PMC7095142/" TargetMode="External" /><Relationship Id="rId54" Type="http://schemas.openxmlformats.org/officeDocument/2006/relationships/hyperlink" Target="https://advance.lexis.com/api/document?id=urn:contentItem:609Y-TKX1-JBHT-D1CF-00000-00&amp;idtype=PID&amp;context=1516831" TargetMode="External" /><Relationship Id="rId540" Type="http://schemas.openxmlformats.org/officeDocument/2006/relationships/hyperlink" Target="https://www.northstarhomestead.com/NSHF/nshf-covid-19-response/the-power-of-choice/" TargetMode="External" /><Relationship Id="rId541" Type="http://schemas.openxmlformats.org/officeDocument/2006/relationships/header" Target="header157.xml" /><Relationship Id="rId542" Type="http://schemas.openxmlformats.org/officeDocument/2006/relationships/header" Target="header158.xml" /><Relationship Id="rId543" Type="http://schemas.openxmlformats.org/officeDocument/2006/relationships/footer" Target="footer157.xml" /><Relationship Id="rId544" Type="http://schemas.openxmlformats.org/officeDocument/2006/relationships/footer" Target="footer158.xml" /><Relationship Id="rId545" Type="http://schemas.openxmlformats.org/officeDocument/2006/relationships/header" Target="header159.xml" /><Relationship Id="rId546" Type="http://schemas.openxmlformats.org/officeDocument/2006/relationships/footer" Target="footer159.xml" /><Relationship Id="rId547" Type="http://schemas.openxmlformats.org/officeDocument/2006/relationships/hyperlink" Target="https://advance.lexis.com/api/document?collection=news&amp;id=urn:contentItem:5Y33-2P41-JD3N-51Y6-00000-00&amp;context=1516831" TargetMode="External" /><Relationship Id="rId548" Type="http://schemas.openxmlformats.org/officeDocument/2006/relationships/header" Target="header160.xml" /><Relationship Id="rId549" Type="http://schemas.openxmlformats.org/officeDocument/2006/relationships/header" Target="header161.xml" /><Relationship Id="rId55" Type="http://schemas.openxmlformats.org/officeDocument/2006/relationships/hyperlink" Target="https://advance.lexis.com/api/document?id=urn:contentItem:5YPC-1KH1-JBCN-43NV-00000-00&amp;idtype=PID&amp;context=1516831" TargetMode="External" /><Relationship Id="rId550" Type="http://schemas.openxmlformats.org/officeDocument/2006/relationships/footer" Target="footer160.xml" /><Relationship Id="rId551" Type="http://schemas.openxmlformats.org/officeDocument/2006/relationships/footer" Target="footer161.xml" /><Relationship Id="rId552" Type="http://schemas.openxmlformats.org/officeDocument/2006/relationships/header" Target="header162.xml" /><Relationship Id="rId553" Type="http://schemas.openxmlformats.org/officeDocument/2006/relationships/footer" Target="footer162.xml" /><Relationship Id="rId554" Type="http://schemas.openxmlformats.org/officeDocument/2006/relationships/hyperlink" Target="https://advance.lexis.com/api/document?collection=news&amp;id=urn:contentItem:60B6-4B41-JC11-10MY-00000-00&amp;context=1516831" TargetMode="External" /><Relationship Id="rId555" Type="http://schemas.openxmlformats.org/officeDocument/2006/relationships/header" Target="header163.xml" /><Relationship Id="rId556" Type="http://schemas.openxmlformats.org/officeDocument/2006/relationships/header" Target="header164.xml" /><Relationship Id="rId557" Type="http://schemas.openxmlformats.org/officeDocument/2006/relationships/footer" Target="footer163.xml" /><Relationship Id="rId558" Type="http://schemas.openxmlformats.org/officeDocument/2006/relationships/footer" Target="footer164.xml" /><Relationship Id="rId559" Type="http://schemas.openxmlformats.org/officeDocument/2006/relationships/header" Target="header165.xml" /><Relationship Id="rId56" Type="http://schemas.openxmlformats.org/officeDocument/2006/relationships/hyperlink" Target="https://advance.lexis.com/api/document?id=urn:contentItem:5Y33-2P41-JD3N-51Y6-00000-00&amp;idtype=PID&amp;context=1516831" TargetMode="External" /><Relationship Id="rId560" Type="http://schemas.openxmlformats.org/officeDocument/2006/relationships/footer" Target="footer165.xml" /><Relationship Id="rId561" Type="http://schemas.openxmlformats.org/officeDocument/2006/relationships/hyperlink" Target="https://advance.lexis.com/api/document?collection=news&amp;id=urn:contentItem:6059-3X61-F06S-353H-00000-00&amp;context=1516831" TargetMode="External" /><Relationship Id="rId562" Type="http://schemas.openxmlformats.org/officeDocument/2006/relationships/header" Target="header166.xml" /><Relationship Id="rId563" Type="http://schemas.openxmlformats.org/officeDocument/2006/relationships/header" Target="header167.xml" /><Relationship Id="rId564" Type="http://schemas.openxmlformats.org/officeDocument/2006/relationships/footer" Target="footer166.xml" /><Relationship Id="rId565" Type="http://schemas.openxmlformats.org/officeDocument/2006/relationships/footer" Target="footer167.xml" /><Relationship Id="rId566" Type="http://schemas.openxmlformats.org/officeDocument/2006/relationships/header" Target="header168.xml" /><Relationship Id="rId567" Type="http://schemas.openxmlformats.org/officeDocument/2006/relationships/footer" Target="footer168.xml" /><Relationship Id="rId568" Type="http://schemas.openxmlformats.org/officeDocument/2006/relationships/hyperlink" Target="https://advance.lexis.com/api/document?collection=news&amp;id=urn:contentItem:60NV-M071-JB5M-W4J0-00000-00&amp;context=1516831" TargetMode="External" /><Relationship Id="rId569" Type="http://schemas.openxmlformats.org/officeDocument/2006/relationships/header" Target="header169.xml" /><Relationship Id="rId57" Type="http://schemas.openxmlformats.org/officeDocument/2006/relationships/hyperlink" Target="https://advance.lexis.com/api/document?id=urn:contentItem:60B6-4B41-JC11-10MY-00000-00&amp;idtype=PID&amp;context=1516831" TargetMode="External" /><Relationship Id="rId570" Type="http://schemas.openxmlformats.org/officeDocument/2006/relationships/header" Target="header170.xml" /><Relationship Id="rId571" Type="http://schemas.openxmlformats.org/officeDocument/2006/relationships/footer" Target="footer169.xml" /><Relationship Id="rId572" Type="http://schemas.openxmlformats.org/officeDocument/2006/relationships/footer" Target="footer170.xml" /><Relationship Id="rId573" Type="http://schemas.openxmlformats.org/officeDocument/2006/relationships/header" Target="header171.xml" /><Relationship Id="rId574" Type="http://schemas.openxmlformats.org/officeDocument/2006/relationships/footer" Target="footer171.xml" /><Relationship Id="rId575" Type="http://schemas.openxmlformats.org/officeDocument/2006/relationships/hyperlink" Target="https://advance.lexis.com/api/document?collection=news&amp;id=urn:contentItem:60VN-YVB1-DY7P-T3WX-00000-00&amp;context=1516831" TargetMode="External" /><Relationship Id="rId576" Type="http://schemas.openxmlformats.org/officeDocument/2006/relationships/header" Target="header172.xml" /><Relationship Id="rId577" Type="http://schemas.openxmlformats.org/officeDocument/2006/relationships/header" Target="header173.xml" /><Relationship Id="rId578" Type="http://schemas.openxmlformats.org/officeDocument/2006/relationships/footer" Target="footer172.xml" /><Relationship Id="rId579" Type="http://schemas.openxmlformats.org/officeDocument/2006/relationships/footer" Target="footer173.xml" /><Relationship Id="rId58" Type="http://schemas.openxmlformats.org/officeDocument/2006/relationships/hyperlink" Target="https://advance.lexis.com/api/document?id=urn:contentItem:6059-3X61-F06S-353H-00000-00&amp;idtype=PID&amp;context=1516831" TargetMode="External" /><Relationship Id="rId580" Type="http://schemas.openxmlformats.org/officeDocument/2006/relationships/header" Target="header174.xml" /><Relationship Id="rId581" Type="http://schemas.openxmlformats.org/officeDocument/2006/relationships/footer" Target="footer174.xml" /><Relationship Id="rId582" Type="http://schemas.openxmlformats.org/officeDocument/2006/relationships/hyperlink" Target="https://advance.lexis.com/api/document?collection=news&amp;id=urn:contentItem:612P-18B1-F0YC-N032-00000-00&amp;context=1516831" TargetMode="External" /><Relationship Id="rId583" Type="http://schemas.openxmlformats.org/officeDocument/2006/relationships/header" Target="header175.xml" /><Relationship Id="rId584" Type="http://schemas.openxmlformats.org/officeDocument/2006/relationships/header" Target="header176.xml" /><Relationship Id="rId585" Type="http://schemas.openxmlformats.org/officeDocument/2006/relationships/footer" Target="footer175.xml" /><Relationship Id="rId586" Type="http://schemas.openxmlformats.org/officeDocument/2006/relationships/footer" Target="footer176.xml" /><Relationship Id="rId587" Type="http://schemas.openxmlformats.org/officeDocument/2006/relationships/header" Target="header177.xml" /><Relationship Id="rId588" Type="http://schemas.openxmlformats.org/officeDocument/2006/relationships/footer" Target="footer177.xml" /><Relationship Id="rId589" Type="http://schemas.openxmlformats.org/officeDocument/2006/relationships/hyperlink" Target="https://advance.lexis.com/api/document?collection=news&amp;id=urn:contentItem:61YN-CF21-JCBJ-K0VF-00000-00&amp;context=1516831" TargetMode="External" /><Relationship Id="rId59" Type="http://schemas.openxmlformats.org/officeDocument/2006/relationships/hyperlink" Target="https://advance.lexis.com/api/document?id=urn:contentItem:60NV-M071-JB5M-W4J0-00000-00&amp;idtype=PID&amp;context=1516831" TargetMode="External" /><Relationship Id="rId590" Type="http://schemas.openxmlformats.org/officeDocument/2006/relationships/header" Target="header178.xml" /><Relationship Id="rId591" Type="http://schemas.openxmlformats.org/officeDocument/2006/relationships/header" Target="header179.xml" /><Relationship Id="rId592" Type="http://schemas.openxmlformats.org/officeDocument/2006/relationships/footer" Target="footer178.xml" /><Relationship Id="rId593" Type="http://schemas.openxmlformats.org/officeDocument/2006/relationships/footer" Target="footer179.xml" /><Relationship Id="rId594" Type="http://schemas.openxmlformats.org/officeDocument/2006/relationships/header" Target="header180.xml" /><Relationship Id="rId595" Type="http://schemas.openxmlformats.org/officeDocument/2006/relationships/footer" Target="footer180.xml" /><Relationship Id="rId596" Type="http://schemas.openxmlformats.org/officeDocument/2006/relationships/hyperlink" Target="https://advance.lexis.com/api/document?collection=news&amp;id=urn:contentItem:60YG-SBR1-DY0W-40W2-00000-00&amp;context=1516831" TargetMode="External" /><Relationship Id="rId597" Type="http://schemas.openxmlformats.org/officeDocument/2006/relationships/header" Target="header181.xml" /><Relationship Id="rId598" Type="http://schemas.openxmlformats.org/officeDocument/2006/relationships/header" Target="header182.xml" /><Relationship Id="rId599" Type="http://schemas.openxmlformats.org/officeDocument/2006/relationships/footer" Target="footer181.xml" /><Relationship Id="rId6" Type="http://schemas.openxmlformats.org/officeDocument/2006/relationships/hyperlink" Target="https://advance.lexis.com/api/document?id=urn:contentItem:5Y9W-FWN1-DYTM-90C3-00000-00&amp;idtype=PID&amp;context=1516831" TargetMode="External" /><Relationship Id="rId60" Type="http://schemas.openxmlformats.org/officeDocument/2006/relationships/hyperlink" Target="https://advance.lexis.com/api/document?id=urn:contentItem:60VN-YVB1-DY7P-T3WX-00000-00&amp;idtype=PID&amp;context=1516831" TargetMode="External" /><Relationship Id="rId600" Type="http://schemas.openxmlformats.org/officeDocument/2006/relationships/footer" Target="footer182.xml" /><Relationship Id="rId601" Type="http://schemas.openxmlformats.org/officeDocument/2006/relationships/header" Target="header183.xml" /><Relationship Id="rId602" Type="http://schemas.openxmlformats.org/officeDocument/2006/relationships/footer" Target="footer183.xml" /><Relationship Id="rId603" Type="http://schemas.openxmlformats.org/officeDocument/2006/relationships/hyperlink" Target="https://advance.lexis.com/api/document?collection=news&amp;id=urn:contentItem:5YNX-JCC1-DXY4-X1D0-00000-00&amp;context=1516831" TargetMode="External" /><Relationship Id="rId604" Type="http://schemas.openxmlformats.org/officeDocument/2006/relationships/hyperlink" Target="http://www.jennyandfrancois.com/" TargetMode="External" /><Relationship Id="rId605" Type="http://schemas.openxmlformats.org/officeDocument/2006/relationships/header" Target="header184.xml" /><Relationship Id="rId606" Type="http://schemas.openxmlformats.org/officeDocument/2006/relationships/header" Target="header185.xml" /><Relationship Id="rId607" Type="http://schemas.openxmlformats.org/officeDocument/2006/relationships/footer" Target="footer184.xml" /><Relationship Id="rId608" Type="http://schemas.openxmlformats.org/officeDocument/2006/relationships/footer" Target="footer185.xml" /><Relationship Id="rId609" Type="http://schemas.openxmlformats.org/officeDocument/2006/relationships/header" Target="header186.xml" /><Relationship Id="rId61" Type="http://schemas.openxmlformats.org/officeDocument/2006/relationships/hyperlink" Target="https://advance.lexis.com/api/document?id=urn:contentItem:612P-18B1-F0YC-N032-00000-00&amp;idtype=PID&amp;context=1516831" TargetMode="External" /><Relationship Id="rId610" Type="http://schemas.openxmlformats.org/officeDocument/2006/relationships/footer" Target="footer186.xml" /><Relationship Id="rId611" Type="http://schemas.openxmlformats.org/officeDocument/2006/relationships/hyperlink" Target="https://advance.lexis.com/api/document?collection=news&amp;id=urn:contentItem:60XX-BR11-JCM0-62WN-00000-00&amp;context=1516831" TargetMode="External" /><Relationship Id="rId612" Type="http://schemas.openxmlformats.org/officeDocument/2006/relationships/header" Target="header187.xml" /><Relationship Id="rId613" Type="http://schemas.openxmlformats.org/officeDocument/2006/relationships/header" Target="header188.xml" /><Relationship Id="rId614" Type="http://schemas.openxmlformats.org/officeDocument/2006/relationships/footer" Target="footer187.xml" /><Relationship Id="rId615" Type="http://schemas.openxmlformats.org/officeDocument/2006/relationships/footer" Target="footer188.xml" /><Relationship Id="rId616" Type="http://schemas.openxmlformats.org/officeDocument/2006/relationships/header" Target="header189.xml" /><Relationship Id="rId617" Type="http://schemas.openxmlformats.org/officeDocument/2006/relationships/footer" Target="footer189.xml" /><Relationship Id="rId618" Type="http://schemas.openxmlformats.org/officeDocument/2006/relationships/hyperlink" Target="https://advance.lexis.com/api/document?collection=news&amp;id=urn:contentItem:61HF-XB61-DYTY-C2HR-00000-00&amp;context=1516831" TargetMode="External" /><Relationship Id="rId619" Type="http://schemas.openxmlformats.org/officeDocument/2006/relationships/image" Target="media/image10.jpeg" /><Relationship Id="rId62" Type="http://schemas.openxmlformats.org/officeDocument/2006/relationships/hyperlink" Target="https://advance.lexis.com/api/document?id=urn:contentItem:61YN-CF21-JCBJ-K0VF-00000-00&amp;idtype=PID&amp;context=1516831" TargetMode="External" /><Relationship Id="rId620" Type="http://schemas.openxmlformats.org/officeDocument/2006/relationships/hyperlink" Target="http://www.bamford.com/uk/pages/cotswoldsdaylesford-farm;" TargetMode="External" /><Relationship Id="rId621" Type="http://schemas.openxmlformats.org/officeDocument/2006/relationships/header" Target="header190.xml" /><Relationship Id="rId622" Type="http://schemas.openxmlformats.org/officeDocument/2006/relationships/header" Target="header191.xml" /><Relationship Id="rId623" Type="http://schemas.openxmlformats.org/officeDocument/2006/relationships/footer" Target="footer190.xml" /><Relationship Id="rId624" Type="http://schemas.openxmlformats.org/officeDocument/2006/relationships/footer" Target="footer191.xml" /><Relationship Id="rId625" Type="http://schemas.openxmlformats.org/officeDocument/2006/relationships/header" Target="header192.xml" /><Relationship Id="rId626" Type="http://schemas.openxmlformats.org/officeDocument/2006/relationships/footer" Target="footer192.xml" /><Relationship Id="rId627" Type="http://schemas.openxmlformats.org/officeDocument/2006/relationships/hyperlink" Target="https://advance.lexis.com/api/document?collection=news&amp;id=urn:contentItem:6116-B9B1-F11P-X3VB-00000-00&amp;context=1516831" TargetMode="External" /><Relationship Id="rId628" Type="http://schemas.openxmlformats.org/officeDocument/2006/relationships/image" Target="media/image11.png" /><Relationship Id="rId629" Type="http://schemas.openxmlformats.org/officeDocument/2006/relationships/hyperlink" Target="http://imgs.syndigate.info/633/1803/38/160213331921.jpeg" TargetMode="External" /><Relationship Id="rId63" Type="http://schemas.openxmlformats.org/officeDocument/2006/relationships/hyperlink" Target="https://advance.lexis.com/api/document?id=urn:contentItem:60YG-SBR1-DY0W-40W2-00000-00&amp;idtype=PID&amp;context=1516831" TargetMode="External" /><Relationship Id="rId630" Type="http://schemas.openxmlformats.org/officeDocument/2006/relationships/hyperlink" Target="http://imgs.syndigate.info/633/1803/61/160213331924.jpeg" TargetMode="External" /><Relationship Id="rId631" Type="http://schemas.openxmlformats.org/officeDocument/2006/relationships/header" Target="header193.xml" /><Relationship Id="rId632" Type="http://schemas.openxmlformats.org/officeDocument/2006/relationships/header" Target="header194.xml" /><Relationship Id="rId633" Type="http://schemas.openxmlformats.org/officeDocument/2006/relationships/footer" Target="footer193.xml" /><Relationship Id="rId634" Type="http://schemas.openxmlformats.org/officeDocument/2006/relationships/footer" Target="footer194.xml" /><Relationship Id="rId635" Type="http://schemas.openxmlformats.org/officeDocument/2006/relationships/header" Target="header195.xml" /><Relationship Id="rId636" Type="http://schemas.openxmlformats.org/officeDocument/2006/relationships/footer" Target="footer195.xml" /><Relationship Id="rId637" Type="http://schemas.openxmlformats.org/officeDocument/2006/relationships/hyperlink" Target="https://advance.lexis.com/api/document?collection=news&amp;id=urn:contentItem:60KX-CY51-JCJY-G396-00000-00&amp;context=1516831" TargetMode="External" /><Relationship Id="rId638" Type="http://schemas.openxmlformats.org/officeDocument/2006/relationships/image" Target="media/image12.jpeg" /><Relationship Id="rId639" Type="http://schemas.openxmlformats.org/officeDocument/2006/relationships/hyperlink" Target="https://farmstofeedus.org/%22 title=%22" TargetMode="External" /><Relationship Id="rId64" Type="http://schemas.openxmlformats.org/officeDocument/2006/relationships/hyperlink" Target="https://advance.lexis.com/api/document?id=urn:contentItem:5YNX-JCC1-DXY4-X1D0-00000-00&amp;idtype=PID&amp;context=1516831" TargetMode="External" /><Relationship Id="rId640" Type="http://schemas.openxmlformats.org/officeDocument/2006/relationships/header" Target="header196.xml" /><Relationship Id="rId641" Type="http://schemas.openxmlformats.org/officeDocument/2006/relationships/header" Target="header197.xml" /><Relationship Id="rId642" Type="http://schemas.openxmlformats.org/officeDocument/2006/relationships/footer" Target="footer196.xml" /><Relationship Id="rId643" Type="http://schemas.openxmlformats.org/officeDocument/2006/relationships/footer" Target="footer197.xml" /><Relationship Id="rId644" Type="http://schemas.openxmlformats.org/officeDocument/2006/relationships/header" Target="header198.xml" /><Relationship Id="rId645" Type="http://schemas.openxmlformats.org/officeDocument/2006/relationships/footer" Target="footer198.xml" /><Relationship Id="rId646" Type="http://schemas.openxmlformats.org/officeDocument/2006/relationships/hyperlink" Target="https://advance.lexis.com/api/document?collection=news&amp;id=urn:contentItem:5TDV-XNM1-JBG3-61PJ-00000-00&amp;context=1516831" TargetMode="External" /><Relationship Id="rId647" Type="http://schemas.openxmlformats.org/officeDocument/2006/relationships/hyperlink" Target="https://www.havelhoehe.de/" TargetMode="External" /><Relationship Id="rId648" Type="http://schemas.openxmlformats.org/officeDocument/2006/relationships/header" Target="header199.xml" /><Relationship Id="rId649" Type="http://schemas.openxmlformats.org/officeDocument/2006/relationships/header" Target="header200.xml" /><Relationship Id="rId65" Type="http://schemas.openxmlformats.org/officeDocument/2006/relationships/hyperlink" Target="https://advance.lexis.com/api/document?id=urn:contentItem:60XX-BR11-JCM0-62WN-00000-00&amp;idtype=PID&amp;context=1516831" TargetMode="External" /><Relationship Id="rId650" Type="http://schemas.openxmlformats.org/officeDocument/2006/relationships/footer" Target="footer199.xml" /><Relationship Id="rId651" Type="http://schemas.openxmlformats.org/officeDocument/2006/relationships/footer" Target="footer200.xml" /><Relationship Id="rId652" Type="http://schemas.openxmlformats.org/officeDocument/2006/relationships/header" Target="header201.xml" /><Relationship Id="rId653" Type="http://schemas.openxmlformats.org/officeDocument/2006/relationships/footer" Target="footer201.xml" /><Relationship Id="rId654" Type="http://schemas.openxmlformats.org/officeDocument/2006/relationships/hyperlink" Target="https://advance.lexis.com/api/document?collection=news&amp;id=urn:contentItem:5YBS-T9Y1-JCMN-Y457-00000-00&amp;context=1516831" TargetMode="External" /><Relationship Id="rId655" Type="http://schemas.openxmlformats.org/officeDocument/2006/relationships/hyperlink" Target="http://www.theweek.co.uk" TargetMode="External" /><Relationship Id="rId656" Type="http://schemas.openxmlformats.org/officeDocument/2006/relationships/hyperlink" Target="https://www.theweek.co.uk/profile" TargetMode="External" /><Relationship Id="rId657" Type="http://schemas.openxmlformats.org/officeDocument/2006/relationships/hyperlink" Target="https://www.theweek.co.uk/author/alexandra-zagalsky-2" TargetMode="External" /><Relationship Id="rId658" Type="http://schemas.openxmlformats.org/officeDocument/2006/relationships/hyperlink" Target="https://www.theweek.co.uk/entertainment" TargetMode="External" /><Relationship Id="rId659" Type="http://schemas.openxmlformats.org/officeDocument/2006/relationships/header" Target="header202.xml" /><Relationship Id="rId66" Type="http://schemas.openxmlformats.org/officeDocument/2006/relationships/hyperlink" Target="https://advance.lexis.com/api/document?id=urn:contentItem:61HF-XB61-DYTY-C2HR-00000-00&amp;idtype=PID&amp;context=1516831" TargetMode="External" /><Relationship Id="rId660" Type="http://schemas.openxmlformats.org/officeDocument/2006/relationships/header" Target="header203.xml" /><Relationship Id="rId661" Type="http://schemas.openxmlformats.org/officeDocument/2006/relationships/footer" Target="footer202.xml" /><Relationship Id="rId662" Type="http://schemas.openxmlformats.org/officeDocument/2006/relationships/footer" Target="footer203.xml" /><Relationship Id="rId663" Type="http://schemas.openxmlformats.org/officeDocument/2006/relationships/header" Target="header204.xml" /><Relationship Id="rId664" Type="http://schemas.openxmlformats.org/officeDocument/2006/relationships/footer" Target="footer204.xml" /><Relationship Id="rId665" Type="http://schemas.openxmlformats.org/officeDocument/2006/relationships/hyperlink" Target="https://advance.lexis.com/api/document?collection=news&amp;id=urn:contentItem:615V-CTS1-F0JP-W472-00000-00&amp;context=1516831" TargetMode="External" /><Relationship Id="rId666" Type="http://schemas.openxmlformats.org/officeDocument/2006/relationships/header" Target="header205.xml" /><Relationship Id="rId667" Type="http://schemas.openxmlformats.org/officeDocument/2006/relationships/header" Target="header206.xml" /><Relationship Id="rId668" Type="http://schemas.openxmlformats.org/officeDocument/2006/relationships/footer" Target="footer205.xml" /><Relationship Id="rId669" Type="http://schemas.openxmlformats.org/officeDocument/2006/relationships/footer" Target="footer206.xml" /><Relationship Id="rId67" Type="http://schemas.openxmlformats.org/officeDocument/2006/relationships/hyperlink" Target="https://advance.lexis.com/api/document?id=urn:contentItem:6116-B9B1-F11P-X3VB-00000-00&amp;idtype=PID&amp;context=1516831" TargetMode="External" /><Relationship Id="rId670" Type="http://schemas.openxmlformats.org/officeDocument/2006/relationships/header" Target="header207.xml" /><Relationship Id="rId671" Type="http://schemas.openxmlformats.org/officeDocument/2006/relationships/footer" Target="footer207.xml" /><Relationship Id="rId672" Type="http://schemas.openxmlformats.org/officeDocument/2006/relationships/hyperlink" Target="https://advance.lexis.com/api/document?collection=news&amp;id=urn:contentItem:60M9-BBW1-JCJY-G1VK-00000-00&amp;context=1516831" TargetMode="External" /><Relationship Id="rId673" Type="http://schemas.openxmlformats.org/officeDocument/2006/relationships/image" Target="media/image13.png" /><Relationship Id="rId674" Type="http://schemas.openxmlformats.org/officeDocument/2006/relationships/header" Target="header208.xml" /><Relationship Id="rId675" Type="http://schemas.openxmlformats.org/officeDocument/2006/relationships/header" Target="header209.xml" /><Relationship Id="rId676" Type="http://schemas.openxmlformats.org/officeDocument/2006/relationships/footer" Target="footer208.xml" /><Relationship Id="rId677" Type="http://schemas.openxmlformats.org/officeDocument/2006/relationships/footer" Target="footer209.xml" /><Relationship Id="rId678" Type="http://schemas.openxmlformats.org/officeDocument/2006/relationships/header" Target="header210.xml" /><Relationship Id="rId679" Type="http://schemas.openxmlformats.org/officeDocument/2006/relationships/footer" Target="footer210.xml" /><Relationship Id="rId68" Type="http://schemas.openxmlformats.org/officeDocument/2006/relationships/hyperlink" Target="https://advance.lexis.com/api/document?id=urn:contentItem:60KX-CY51-JCJY-G396-00000-00&amp;idtype=PID&amp;context=1516831" TargetMode="External" /><Relationship Id="rId680" Type="http://schemas.openxmlformats.org/officeDocument/2006/relationships/hyperlink" Target="https://advance.lexis.com/api/document?collection=news&amp;id=urn:contentItem:61CN-HR01-JCS0-D53X-00000-00&amp;context=1516831" TargetMode="External" /><Relationship Id="rId681" Type="http://schemas.openxmlformats.org/officeDocument/2006/relationships/image" Target="media/image14.png" /><Relationship Id="rId682" Type="http://schemas.openxmlformats.org/officeDocument/2006/relationships/header" Target="header211.xml" /><Relationship Id="rId683" Type="http://schemas.openxmlformats.org/officeDocument/2006/relationships/header" Target="header212.xml" /><Relationship Id="rId684" Type="http://schemas.openxmlformats.org/officeDocument/2006/relationships/footer" Target="footer211.xml" /><Relationship Id="rId685" Type="http://schemas.openxmlformats.org/officeDocument/2006/relationships/footer" Target="footer212.xml" /><Relationship Id="rId686" Type="http://schemas.openxmlformats.org/officeDocument/2006/relationships/header" Target="header213.xml" /><Relationship Id="rId687" Type="http://schemas.openxmlformats.org/officeDocument/2006/relationships/footer" Target="footer213.xml" /><Relationship Id="rId688" Type="http://schemas.openxmlformats.org/officeDocument/2006/relationships/hyperlink" Target="https://advance.lexis.com/api/document?collection=news&amp;id=urn:contentItem:61HG-2K61-JBNF-W555-00000-00&amp;context=1516831" TargetMode="External" /><Relationship Id="rId689" Type="http://schemas.openxmlformats.org/officeDocument/2006/relationships/image" Target="media/image15.jpeg" /><Relationship Id="rId69" Type="http://schemas.openxmlformats.org/officeDocument/2006/relationships/hyperlink" Target="https://advance.lexis.com/api/document?id=urn:contentItem:5TDV-XNM1-JBG3-61PJ-00000-00&amp;idtype=PID&amp;context=1516831" TargetMode="External" /><Relationship Id="rId690" Type="http://schemas.openxmlformats.org/officeDocument/2006/relationships/header" Target="header214.xml" /><Relationship Id="rId691" Type="http://schemas.openxmlformats.org/officeDocument/2006/relationships/header" Target="header215.xml" /><Relationship Id="rId692" Type="http://schemas.openxmlformats.org/officeDocument/2006/relationships/footer" Target="footer214.xml" /><Relationship Id="rId693" Type="http://schemas.openxmlformats.org/officeDocument/2006/relationships/footer" Target="footer215.xml" /><Relationship Id="rId694" Type="http://schemas.openxmlformats.org/officeDocument/2006/relationships/header" Target="header216.xml" /><Relationship Id="rId695" Type="http://schemas.openxmlformats.org/officeDocument/2006/relationships/footer" Target="footer216.xml" /><Relationship Id="rId696" Type="http://schemas.openxmlformats.org/officeDocument/2006/relationships/hyperlink" Target="https://advance.lexis.com/api/document?collection=news&amp;id=urn:contentItem:60RT-8KW1-JCMN-Y4S5-00000-00&amp;context=1516831" TargetMode="External" /><Relationship Id="rId697" Type="http://schemas.openxmlformats.org/officeDocument/2006/relationships/hyperlink" Target="http://www.dissidentvoice.org" TargetMode="External" /><Relationship Id="rId698" Type="http://schemas.openxmlformats.org/officeDocument/2006/relationships/hyperlink" Target="https://www.youtube.com/watch?v=i4o4clmQrDk" TargetMode="External" /><Relationship Id="rId699" Type="http://schemas.openxmlformats.org/officeDocument/2006/relationships/hyperlink" Target="http://eands.dacnet.nic.in" TargetMode="External" /><Relationship Id="rId7" Type="http://schemas.openxmlformats.org/officeDocument/2006/relationships/hyperlink" Target="https://advance.lexis.com/api/document?id=urn:contentItem:5Y9M-6Y61-DXP3-R3GV-00000-00&amp;idtype=PID&amp;context=1516831" TargetMode="External" /><Relationship Id="rId70" Type="http://schemas.openxmlformats.org/officeDocument/2006/relationships/hyperlink" Target="https://advance.lexis.com/api/document?id=urn:contentItem:5YBS-T9Y1-JCMN-Y457-00000-00&amp;idtype=PID&amp;context=1516831" TargetMode="External" /><Relationship Id="rId700" Type="http://schemas.openxmlformats.org/officeDocument/2006/relationships/hyperlink" Target="http://cotcorp.gov.in" TargetMode="External" /><Relationship Id="rId701" Type="http://schemas.openxmlformats.org/officeDocument/2006/relationships/hyperlink" Target="http://indiagminfo.org/?p=1163" TargetMode="External" /><Relationship Id="rId702" Type="http://schemas.openxmlformats.org/officeDocument/2006/relationships/hyperlink" Target="https://www.youtube.com/watch?v=Ca9TVDh4KsE" TargetMode="External" /><Relationship Id="rId703" Type="http://schemas.openxmlformats.org/officeDocument/2006/relationships/hyperlink" Target="https://dissidentvoice.org/2020/09/from-cotton-to-brinjal-fraudulent-gmo-project-in-india-sustained-by-deception/" TargetMode="External" /><Relationship Id="rId704" Type="http://schemas.openxmlformats.org/officeDocument/2006/relationships/hyperlink" Target="https://dissidentvoice.org" TargetMode="External" /><Relationship Id="rId705" Type="http://schemas.openxmlformats.org/officeDocument/2006/relationships/header" Target="header217.xml" /><Relationship Id="rId706" Type="http://schemas.openxmlformats.org/officeDocument/2006/relationships/header" Target="header218.xml" /><Relationship Id="rId707" Type="http://schemas.openxmlformats.org/officeDocument/2006/relationships/footer" Target="footer217.xml" /><Relationship Id="rId708" Type="http://schemas.openxmlformats.org/officeDocument/2006/relationships/footer" Target="footer218.xml" /><Relationship Id="rId709" Type="http://schemas.openxmlformats.org/officeDocument/2006/relationships/header" Target="header219.xml" /><Relationship Id="rId71" Type="http://schemas.openxmlformats.org/officeDocument/2006/relationships/hyperlink" Target="https://advance.lexis.com/api/document?id=urn:contentItem:615V-CTS1-F0JP-W472-00000-00&amp;idtype=PID&amp;context=1516831" TargetMode="External" /><Relationship Id="rId710" Type="http://schemas.openxmlformats.org/officeDocument/2006/relationships/footer" Target="footer219.xml" /><Relationship Id="rId711" Type="http://schemas.openxmlformats.org/officeDocument/2006/relationships/hyperlink" Target="https://advance.lexis.com/api/document?collection=news&amp;id=urn:contentItem:608H-N741-DYTM-93P5-00000-00&amp;context=1516831" TargetMode="External" /><Relationship Id="rId712" Type="http://schemas.openxmlformats.org/officeDocument/2006/relationships/hyperlink" Target="http://www.theguardian.com/environment/2019/" TargetMode="External" /><Relationship Id="rId713" Type="http://schemas.openxmlformats.org/officeDocument/2006/relationships/hyperlink" Target="http://www.undp.org/content/undp/en/home/" TargetMode="External" /><Relationship Id="rId714" Type="http://schemas.openxmlformats.org/officeDocument/2006/relationships/hyperlink" Target="http://www.unilever.com/news/press-releases/2019/" TargetMode="External" /><Relationship Id="rId715" Type="http://schemas.openxmlformats.org/officeDocument/2006/relationships/hyperlink" Target="http://www.zerowasteweek.co.uk/graham-fish-menu-mens-grooming" TargetMode="External" /><Relationship Id="rId716" Type="http://schemas.openxmlformats.org/officeDocument/2006/relationships/hyperlink" Target="http://www.un.org/sustainabledevelopment" TargetMode="External" /><Relationship Id="rId717" Type="http://schemas.openxmlformats.org/officeDocument/2006/relationships/hyperlink" Target="http://www.mintel.com/press-centre" TargetMode="External" /><Relationship Id="rId718" Type="http://schemas.openxmlformats.org/officeDocument/2006/relationships/hyperlink" Target="http://www.standard.co.uk/business/blue" TargetMode="External" /><Relationship Id="rId719" Type="http://schemas.openxmlformats.org/officeDocument/2006/relationships/hyperlink" Target="http://www.accenture.com/t20181205t121039z_w_" TargetMode="External" /><Relationship Id="rId72" Type="http://schemas.openxmlformats.org/officeDocument/2006/relationships/hyperlink" Target="https://advance.lexis.com/api/document?id=urn:contentItem:60M9-BBW1-JCJY-G1VK-00000-00&amp;idtype=PID&amp;context=1516831" TargetMode="External" /><Relationship Id="rId720" Type="http://schemas.openxmlformats.org/officeDocument/2006/relationships/hyperlink" Target="http://www.jwtintelligence.com/trend-reports/the-" TargetMode="External" /><Relationship Id="rId721" Type="http://schemas.openxmlformats.org/officeDocument/2006/relationships/hyperlink" Target="http://www.gcimagazine.com/business" TargetMode="External" /><Relationship Id="rId722" Type="http://schemas.openxmlformats.org/officeDocument/2006/relationships/hyperlink" Target="http://www.epa.nsw.gov.au/your-environment" TargetMode="External" /><Relationship Id="rId723" Type="http://schemas.openxmlformats.org/officeDocument/2006/relationships/hyperlink" Target="https://thelcacentre.com/en" TargetMode="External" /><Relationship Id="rId724" Type="http://schemas.openxmlformats.org/officeDocument/2006/relationships/hyperlink" Target="http://www.theguardian.com/global-development" TargetMode="External" /><Relationship Id="rId725" Type="http://schemas.openxmlformats.org/officeDocument/2006/relationships/hyperlink" Target="http://www.rebootinnovathn.com" TargetMode="External" /><Relationship Id="rId726" Type="http://schemas.openxmlformats.org/officeDocument/2006/relationships/header" Target="header220.xml" /><Relationship Id="rId727" Type="http://schemas.openxmlformats.org/officeDocument/2006/relationships/header" Target="header221.xml" /><Relationship Id="rId728" Type="http://schemas.openxmlformats.org/officeDocument/2006/relationships/footer" Target="footer220.xml" /><Relationship Id="rId729" Type="http://schemas.openxmlformats.org/officeDocument/2006/relationships/footer" Target="footer221.xml" /><Relationship Id="rId73" Type="http://schemas.openxmlformats.org/officeDocument/2006/relationships/hyperlink" Target="https://advance.lexis.com/api/document?id=urn:contentItem:61CN-HR01-JCS0-D53X-00000-00&amp;idtype=PID&amp;context=1516831" TargetMode="External" /><Relationship Id="rId730" Type="http://schemas.openxmlformats.org/officeDocument/2006/relationships/header" Target="header222.xml" /><Relationship Id="rId731" Type="http://schemas.openxmlformats.org/officeDocument/2006/relationships/footer" Target="footer222.xml" /><Relationship Id="rId732" Type="http://schemas.openxmlformats.org/officeDocument/2006/relationships/hyperlink" Target="https://advance.lexis.com/api/document?collection=news&amp;id=urn:contentItem:61J0-9DJ1-F0J6-J0KJ-00000-00&amp;context=1516831" TargetMode="External" /><Relationship Id="rId733" Type="http://schemas.openxmlformats.org/officeDocument/2006/relationships/header" Target="header223.xml" /><Relationship Id="rId734" Type="http://schemas.openxmlformats.org/officeDocument/2006/relationships/header" Target="header224.xml" /><Relationship Id="rId735" Type="http://schemas.openxmlformats.org/officeDocument/2006/relationships/footer" Target="footer223.xml" /><Relationship Id="rId736" Type="http://schemas.openxmlformats.org/officeDocument/2006/relationships/footer" Target="footer224.xml" /><Relationship Id="rId737" Type="http://schemas.openxmlformats.org/officeDocument/2006/relationships/header" Target="header225.xml" /><Relationship Id="rId738" Type="http://schemas.openxmlformats.org/officeDocument/2006/relationships/footer" Target="footer225.xml" /><Relationship Id="rId739" Type="http://schemas.openxmlformats.org/officeDocument/2006/relationships/hyperlink" Target="https://advance.lexis.com/api/document?collection=news&amp;id=urn:contentItem:5Y9G-4FS1-DXMS-8340-00000-00&amp;context=1516831" TargetMode="External" /><Relationship Id="rId74" Type="http://schemas.openxmlformats.org/officeDocument/2006/relationships/hyperlink" Target="https://advance.lexis.com/api/document?id=urn:contentItem:61HG-2K61-JBNF-W555-00000-00&amp;idtype=PID&amp;context=1516831" TargetMode="External" /><Relationship Id="rId740" Type="http://schemas.openxmlformats.org/officeDocument/2006/relationships/header" Target="header226.xml" /><Relationship Id="rId741" Type="http://schemas.openxmlformats.org/officeDocument/2006/relationships/header" Target="header227.xml" /><Relationship Id="rId742" Type="http://schemas.openxmlformats.org/officeDocument/2006/relationships/footer" Target="footer226.xml" /><Relationship Id="rId743" Type="http://schemas.openxmlformats.org/officeDocument/2006/relationships/footer" Target="footer227.xml" /><Relationship Id="rId744" Type="http://schemas.openxmlformats.org/officeDocument/2006/relationships/header" Target="header228.xml" /><Relationship Id="rId745" Type="http://schemas.openxmlformats.org/officeDocument/2006/relationships/footer" Target="footer228.xml" /><Relationship Id="rId746" Type="http://schemas.openxmlformats.org/officeDocument/2006/relationships/hyperlink" Target="https://advance.lexis.com/api/document?collection=news&amp;id=urn:contentItem:61GM-16J1-F11P-X377-00000-00&amp;context=1516831" TargetMode="External" /><Relationship Id="rId747" Type="http://schemas.openxmlformats.org/officeDocument/2006/relationships/image" Target="media/image16.png" /><Relationship Id="rId748" Type="http://schemas.openxmlformats.org/officeDocument/2006/relationships/header" Target="header229.xml" /><Relationship Id="rId749" Type="http://schemas.openxmlformats.org/officeDocument/2006/relationships/header" Target="header230.xml" /><Relationship Id="rId75" Type="http://schemas.openxmlformats.org/officeDocument/2006/relationships/hyperlink" Target="https://advance.lexis.com/api/document?id=urn:contentItem:60RT-8KW1-JCMN-Y4S5-00000-00&amp;idtype=PID&amp;context=1516831" TargetMode="External" /><Relationship Id="rId750" Type="http://schemas.openxmlformats.org/officeDocument/2006/relationships/footer" Target="footer229.xml" /><Relationship Id="rId751" Type="http://schemas.openxmlformats.org/officeDocument/2006/relationships/footer" Target="footer230.xml" /><Relationship Id="rId752" Type="http://schemas.openxmlformats.org/officeDocument/2006/relationships/header" Target="header231.xml" /><Relationship Id="rId753" Type="http://schemas.openxmlformats.org/officeDocument/2006/relationships/footer" Target="footer231.xml" /><Relationship Id="rId754" Type="http://schemas.openxmlformats.org/officeDocument/2006/relationships/hyperlink" Target="https://advance.lexis.com/api/document?collection=news&amp;id=urn:contentItem:61J0-9DH1-F0J6-J4J6-00000-00&amp;context=1516831" TargetMode="External" /><Relationship Id="rId755" Type="http://schemas.openxmlformats.org/officeDocument/2006/relationships/header" Target="header232.xml" /><Relationship Id="rId756" Type="http://schemas.openxmlformats.org/officeDocument/2006/relationships/header" Target="header233.xml" /><Relationship Id="rId757" Type="http://schemas.openxmlformats.org/officeDocument/2006/relationships/footer" Target="footer232.xml" /><Relationship Id="rId758" Type="http://schemas.openxmlformats.org/officeDocument/2006/relationships/footer" Target="footer233.xml" /><Relationship Id="rId759" Type="http://schemas.openxmlformats.org/officeDocument/2006/relationships/header" Target="header234.xml" /><Relationship Id="rId76" Type="http://schemas.openxmlformats.org/officeDocument/2006/relationships/hyperlink" Target="https://advance.lexis.com/api/document?id=urn:contentItem:608H-N741-DYTM-93P5-00000-00&amp;idtype=PID&amp;context=1516831" TargetMode="External" /><Relationship Id="rId760" Type="http://schemas.openxmlformats.org/officeDocument/2006/relationships/footer" Target="footer234.xml" /><Relationship Id="rId761" Type="http://schemas.openxmlformats.org/officeDocument/2006/relationships/hyperlink" Target="https://advance.lexis.com/api/document?collection=news&amp;id=urn:contentItem:61J0-9DH1-F0J6-J54R-00000-00&amp;context=1516831" TargetMode="External" /><Relationship Id="rId762" Type="http://schemas.openxmlformats.org/officeDocument/2006/relationships/header" Target="header235.xml" /><Relationship Id="rId763" Type="http://schemas.openxmlformats.org/officeDocument/2006/relationships/header" Target="header236.xml" /><Relationship Id="rId764" Type="http://schemas.openxmlformats.org/officeDocument/2006/relationships/footer" Target="footer235.xml" /><Relationship Id="rId765" Type="http://schemas.openxmlformats.org/officeDocument/2006/relationships/footer" Target="footer236.xml" /><Relationship Id="rId766" Type="http://schemas.openxmlformats.org/officeDocument/2006/relationships/header" Target="header237.xml" /><Relationship Id="rId767" Type="http://schemas.openxmlformats.org/officeDocument/2006/relationships/footer" Target="footer237.xml" /><Relationship Id="rId768" Type="http://schemas.openxmlformats.org/officeDocument/2006/relationships/hyperlink" Target="https://advance.lexis.com/api/document?collection=news&amp;id=urn:contentItem:5XXH-N8J1-JCS0-D15K-00000-00&amp;context=1516831" TargetMode="External" /><Relationship Id="rId769" Type="http://schemas.openxmlformats.org/officeDocument/2006/relationships/image" Target="media/image17.png" /><Relationship Id="rId77" Type="http://schemas.openxmlformats.org/officeDocument/2006/relationships/hyperlink" Target="https://advance.lexis.com/api/document?id=urn:contentItem:61J0-9DJ1-F0J6-J0KJ-00000-00&amp;idtype=PID&amp;context=1516831" TargetMode="External" /><Relationship Id="rId770" Type="http://schemas.openxmlformats.org/officeDocument/2006/relationships/header" Target="header238.xml" /><Relationship Id="rId771" Type="http://schemas.openxmlformats.org/officeDocument/2006/relationships/header" Target="header239.xml" /><Relationship Id="rId772" Type="http://schemas.openxmlformats.org/officeDocument/2006/relationships/footer" Target="footer238.xml" /><Relationship Id="rId773" Type="http://schemas.openxmlformats.org/officeDocument/2006/relationships/footer" Target="footer239.xml" /><Relationship Id="rId774" Type="http://schemas.openxmlformats.org/officeDocument/2006/relationships/header" Target="header240.xml" /><Relationship Id="rId775" Type="http://schemas.openxmlformats.org/officeDocument/2006/relationships/footer" Target="footer240.xml" /><Relationship Id="rId776" Type="http://schemas.openxmlformats.org/officeDocument/2006/relationships/hyperlink" Target="https://advance.lexis.com/api/document?collection=news&amp;id=urn:contentItem:60ST-77N1-JBJN-M4WD-00000-00&amp;context=1516831" TargetMode="External" /><Relationship Id="rId777" Type="http://schemas.openxmlformats.org/officeDocument/2006/relationships/header" Target="header241.xml" /><Relationship Id="rId778" Type="http://schemas.openxmlformats.org/officeDocument/2006/relationships/header" Target="header242.xml" /><Relationship Id="rId779" Type="http://schemas.openxmlformats.org/officeDocument/2006/relationships/footer" Target="footer241.xml" /><Relationship Id="rId78" Type="http://schemas.openxmlformats.org/officeDocument/2006/relationships/hyperlink" Target="https://advance.lexis.com/api/document?id=urn:contentItem:5Y9G-4FS1-DXMS-8340-00000-00&amp;idtype=PID&amp;context=1516831" TargetMode="External" /><Relationship Id="rId780" Type="http://schemas.openxmlformats.org/officeDocument/2006/relationships/footer" Target="footer242.xml" /><Relationship Id="rId781" Type="http://schemas.openxmlformats.org/officeDocument/2006/relationships/header" Target="header243.xml" /><Relationship Id="rId782" Type="http://schemas.openxmlformats.org/officeDocument/2006/relationships/footer" Target="footer243.xml" /><Relationship Id="rId783" Type="http://schemas.openxmlformats.org/officeDocument/2006/relationships/hyperlink" Target="https://advance.lexis.com/api/document?collection=news&amp;id=urn:contentItem:60XK-9921-JCBW-N0S7-00000-00&amp;context=1516831" TargetMode="External" /><Relationship Id="rId784" Type="http://schemas.openxmlformats.org/officeDocument/2006/relationships/image" Target="media/image18.png" /><Relationship Id="rId785" Type="http://schemas.openxmlformats.org/officeDocument/2006/relationships/hyperlink" Target="http://www.JancisRobinson.com" TargetMode="External" /><Relationship Id="rId786" Type="http://schemas.openxmlformats.org/officeDocument/2006/relationships/hyperlink" Target="http://www.ft.com/jancis-robinson" TargetMode="External" /><Relationship Id="rId787" Type="http://schemas.openxmlformats.org/officeDocument/2006/relationships/header" Target="header244.xml" /><Relationship Id="rId788" Type="http://schemas.openxmlformats.org/officeDocument/2006/relationships/header" Target="header245.xml" /><Relationship Id="rId789" Type="http://schemas.openxmlformats.org/officeDocument/2006/relationships/footer" Target="footer244.xml" /><Relationship Id="rId79" Type="http://schemas.openxmlformats.org/officeDocument/2006/relationships/hyperlink" Target="https://advance.lexis.com/api/document?id=urn:contentItem:61GM-16J1-F11P-X377-00000-00&amp;idtype=PID&amp;context=1516831" TargetMode="External" /><Relationship Id="rId790" Type="http://schemas.openxmlformats.org/officeDocument/2006/relationships/footer" Target="footer245.xml" /><Relationship Id="rId791" Type="http://schemas.openxmlformats.org/officeDocument/2006/relationships/header" Target="header246.xml" /><Relationship Id="rId792" Type="http://schemas.openxmlformats.org/officeDocument/2006/relationships/footer" Target="footer246.xml" /><Relationship Id="rId793" Type="http://schemas.openxmlformats.org/officeDocument/2006/relationships/hyperlink" Target="https://advance.lexis.com/api/document?collection=news&amp;id=urn:contentItem:61B5-YGM1-JC11-13NX-00000-00&amp;context=1516831" TargetMode="External" /><Relationship Id="rId794" Type="http://schemas.openxmlformats.org/officeDocument/2006/relationships/hyperlink" Target="https://www.fec.gov/data/disbursements/?data_type=processed&amp;committee_id=C00042069&amp;committee_id=C00067884&amp;committee_id=C00093963&amp;committee_id=C00232330&amp;committee_id=C00281162&amp;committee_id=C00363945&amp;recipient_name=C00505552&amp;recipient_name=C00629253&amp;recipient_name=C00689273" TargetMode="External" /><Relationship Id="rId795" Type="http://schemas.openxmlformats.org/officeDocument/2006/relationships/hyperlink" Target="https://www.opensecrets.org/members-ofcongress/industries?cid=N00033782&amp;cycle=CAREER&amp;type=I" TargetMode="External" /><Relationship Id="rId796" Type="http://schemas.openxmlformats.org/officeDocument/2006/relationships/hyperlink" Target="https://www.thefencepost.com/news/ag-leaders-back-heitkamp-boozman-cuba-amendment-in-farm-bill/" TargetMode="External" /><Relationship Id="rId797" Type="http://schemas.openxmlformats.org/officeDocument/2006/relationships/hyperlink" Target="https://www.senate.gov/legislative/LIS/roll_call_lists/roll_call_vote_cfm.cfm?congress=115&amp;session=2&amp;vote=00142" TargetMode="External" /><Relationship Id="rId798" Type="http://schemas.openxmlformats.org/officeDocument/2006/relationships/hyperlink" Target="https://www.agri-pulse.com/articles/2845-sen-heitkamp-changes-needed-on-conservation-compliance-crop-insurance?iframe=1" TargetMode="External" /><Relationship Id="rId799" Type="http://schemas.openxmlformats.org/officeDocument/2006/relationships/hyperlink" Target="https://projects.propublica.org/represent/votes/115/senate/1/71" TargetMode="External" /><Relationship Id="rId8" Type="http://schemas.openxmlformats.org/officeDocument/2006/relationships/hyperlink" Target="https://advance.lexis.com/api/document?id=urn:contentItem:6147-X051-DYNP-M52Y-00000-00&amp;idtype=PID&amp;context=1516831" TargetMode="External" /><Relationship Id="rId80" Type="http://schemas.openxmlformats.org/officeDocument/2006/relationships/hyperlink" Target="https://advance.lexis.com/api/document?id=urn:contentItem:61J0-9DH1-F0J6-J4J6-00000-00&amp;idtype=PID&amp;context=1516831" TargetMode="External" /><Relationship Id="rId800" Type="http://schemas.openxmlformats.org/officeDocument/2006/relationships/hyperlink" Target="https://www.senate.gov/legislative/LIS/roll_call_lists/roll_call_vote_cfm.cfm?congress=114&amp;session=1&amp;vote=00017" TargetMode="External" /><Relationship Id="rId801" Type="http://schemas.openxmlformats.org/officeDocument/2006/relationships/hyperlink" Target="https://www.senate.gov/legislative/LIS/roll_call_lists/roll_call_vote_cfm.cfm?congress=114&amp;session=1&amp;vote=00049" TargetMode="External" /><Relationship Id="rId802" Type="http://schemas.openxmlformats.org/officeDocument/2006/relationships/hyperlink" Target="https://scorecard.lcv.org/moc/heidi-heitkamp" TargetMode="External" /><Relationship Id="rId803" Type="http://schemas.openxmlformats.org/officeDocument/2006/relationships/hyperlink" Target="https://readsludge.com/2019/10/14/group-claiming-to-speak-for-rural-democrats-is-tied-to-fossil-fuel-lobbyists/" TargetMode="External" /><Relationship Id="rId804" Type="http://schemas.openxmlformats.org/officeDocument/2006/relationships/hyperlink" Target="mailto:ejensen@foe.org" TargetMode="External" /><Relationship Id="rId805" Type="http://schemas.openxmlformats.org/officeDocument/2006/relationships/header" Target="header247.xml" /><Relationship Id="rId806" Type="http://schemas.openxmlformats.org/officeDocument/2006/relationships/header" Target="header248.xml" /><Relationship Id="rId807" Type="http://schemas.openxmlformats.org/officeDocument/2006/relationships/footer" Target="footer247.xml" /><Relationship Id="rId808" Type="http://schemas.openxmlformats.org/officeDocument/2006/relationships/footer" Target="footer248.xml" /><Relationship Id="rId809" Type="http://schemas.openxmlformats.org/officeDocument/2006/relationships/header" Target="header249.xml" /><Relationship Id="rId81" Type="http://schemas.openxmlformats.org/officeDocument/2006/relationships/hyperlink" Target="https://advance.lexis.com/api/document?id=urn:contentItem:61J0-9DH1-F0J6-J54R-00000-00&amp;idtype=PID&amp;context=1516831" TargetMode="External" /><Relationship Id="rId810" Type="http://schemas.openxmlformats.org/officeDocument/2006/relationships/footer" Target="footer249.xml" /><Relationship Id="rId811" Type="http://schemas.openxmlformats.org/officeDocument/2006/relationships/hyperlink" Target="https://advance.lexis.com/api/document?collection=news&amp;id=urn:contentItem:60XF-FM31-F039-63FY-00000-00&amp;context=1516831" TargetMode="External" /><Relationship Id="rId812" Type="http://schemas.openxmlformats.org/officeDocument/2006/relationships/hyperlink" Target="https://www.jancisrobinson.com/articles/guide-sustainability-heroes" TargetMode="External" /><Relationship Id="rId813" Type="http://schemas.openxmlformats.org/officeDocument/2006/relationships/hyperlink" Target="https://www.horsenation.com/2017/03/16/horses-historical-winemaking-a-pinot-noirs-epic-journey-illahe-vineyards/" TargetMode="External" /><Relationship Id="rId814" Type="http://schemas.openxmlformats.org/officeDocument/2006/relationships/hyperlink" Target="http://www.wine-searcher.com/" TargetMode="External" /><Relationship Id="rId815" Type="http://schemas.openxmlformats.org/officeDocument/2006/relationships/hyperlink" Target="https://www.jancisrobinson.com/" TargetMode="External" /><Relationship Id="rId816" Type="http://schemas.openxmlformats.org/officeDocument/2006/relationships/hyperlink" Target="https://twitter.com/JancisRobinson" TargetMode="External" /><Relationship Id="rId817" Type="http://schemas.openxmlformats.org/officeDocument/2006/relationships/hyperlink" Target="https://twitter.com/FTMag" TargetMode="External" /><Relationship Id="rId818" Type="http://schemas.openxmlformats.org/officeDocument/2006/relationships/header" Target="header250.xml" /><Relationship Id="rId819" Type="http://schemas.openxmlformats.org/officeDocument/2006/relationships/header" Target="header251.xml" /><Relationship Id="rId82" Type="http://schemas.openxmlformats.org/officeDocument/2006/relationships/hyperlink" Target="https://advance.lexis.com/api/document?id=urn:contentItem:5XXH-N8J1-JCS0-D15K-00000-00&amp;idtype=PID&amp;context=1516831" TargetMode="External" /><Relationship Id="rId820" Type="http://schemas.openxmlformats.org/officeDocument/2006/relationships/footer" Target="footer250.xml" /><Relationship Id="rId821" Type="http://schemas.openxmlformats.org/officeDocument/2006/relationships/footer" Target="footer251.xml" /><Relationship Id="rId822" Type="http://schemas.openxmlformats.org/officeDocument/2006/relationships/header" Target="header252.xml" /><Relationship Id="rId823" Type="http://schemas.openxmlformats.org/officeDocument/2006/relationships/footer" Target="footer252.xml" /><Relationship Id="rId824" Type="http://schemas.openxmlformats.org/officeDocument/2006/relationships/hyperlink" Target="https://advance.lexis.com/api/document?collection=news&amp;id=urn:contentItem:60XR-4J41-JCF2-83V6-00000-00&amp;context=1516831" TargetMode="External" /><Relationship Id="rId825" Type="http://schemas.openxmlformats.org/officeDocument/2006/relationships/hyperlink" Target="https://omny.fm/shows/st-bt/edible-garden-city-wants-to-show-you-how-to-grow-y/embed" TargetMode="External" /><Relationship Id="rId826" Type="http://schemas.openxmlformats.org/officeDocument/2006/relationships/header" Target="header253.xml" /><Relationship Id="rId827" Type="http://schemas.openxmlformats.org/officeDocument/2006/relationships/header" Target="header254.xml" /><Relationship Id="rId828" Type="http://schemas.openxmlformats.org/officeDocument/2006/relationships/footer" Target="footer253.xml" /><Relationship Id="rId829" Type="http://schemas.openxmlformats.org/officeDocument/2006/relationships/footer" Target="footer254.xml" /><Relationship Id="rId83" Type="http://schemas.openxmlformats.org/officeDocument/2006/relationships/hyperlink" Target="https://advance.lexis.com/api/document?id=urn:contentItem:60ST-77N1-JBJN-M4WD-00000-00&amp;idtype=PID&amp;context=1516831" TargetMode="External" /><Relationship Id="rId830" Type="http://schemas.openxmlformats.org/officeDocument/2006/relationships/header" Target="header255.xml" /><Relationship Id="rId831" Type="http://schemas.openxmlformats.org/officeDocument/2006/relationships/footer" Target="footer255.xml" /><Relationship Id="rId832" Type="http://schemas.openxmlformats.org/officeDocument/2006/relationships/hyperlink" Target="https://advance.lexis.com/api/document?collection=news&amp;id=urn:contentItem:6203-9T31-DYTM-9103-00000-00&amp;context=1516831" TargetMode="External" /><Relationship Id="rId833" Type="http://schemas.openxmlformats.org/officeDocument/2006/relationships/hyperlink" Target="https://doi.org/10.1080" TargetMode="External" /><Relationship Id="rId834" Type="http://schemas.openxmlformats.org/officeDocument/2006/relationships/hyperlink" Target="https://dx.doi" TargetMode="External" /><Relationship Id="rId835" Type="http://schemas.openxmlformats.org/officeDocument/2006/relationships/hyperlink" Target="https://doi.org/10.1007/978-3-030-01953-2-5" TargetMode="External" /><Relationship Id="rId836" Type="http://schemas.openxmlformats.org/officeDocument/2006/relationships/hyperlink" Target="https://doi.org/10.1080/14693062.2017.1316968" TargetMode="External" /><Relationship Id="rId837" Type="http://schemas.openxmlformats.org/officeDocument/2006/relationships/hyperlink" Target="https://doi.org/10.1126/science.199.4335.1302" TargetMode="External" /><Relationship Id="rId838" Type="http://schemas.openxmlformats.org/officeDocument/2006/relationships/hyperlink" Target="https://doi.org/10.12688/emeraldopenres" TargetMode="External" /><Relationship Id="rId839" Type="http://schemas.openxmlformats.org/officeDocument/2006/relationships/hyperlink" Target="https://doi.org/10.1080/21683565.2" TargetMode="External" /><Relationship Id="rId84" Type="http://schemas.openxmlformats.org/officeDocument/2006/relationships/hyperlink" Target="https://advance.lexis.com/api/document?id=urn:contentItem:60XK-9921-JCBW-N0S7-00000-00&amp;idtype=PID&amp;context=1516831" TargetMode="External" /><Relationship Id="rId840" Type="http://schemas.openxmlformats.org/officeDocument/2006/relationships/hyperlink" Target="https://doi.org/10.1017/S1742170507001718" TargetMode="External" /><Relationship Id="rId841" Type="http://schemas.openxmlformats.org/officeDocument/2006/relationships/hyperlink" Target="https://doi.org/10.1016/j.agsy.2018.12.007" TargetMode="External" /><Relationship Id="rId842" Type="http://schemas.openxmlformats.org/officeDocument/2006/relationships/hyperlink" Target="https://doi.org/10.1016/B978-0-12-8110508.00015-7" TargetMode="External" /><Relationship Id="rId843" Type="http://schemas.openxmlformats.org/officeDocument/2006/relationships/hyperlink" Target="https://doi.org/10.1007/978-981-15-1498-2_3" TargetMode="External" /><Relationship Id="rId844" Type="http://schemas.openxmlformats.org/officeDocument/2006/relationships/hyperlink" Target="https://doi.org/10.1007/978-3-030-01953-2_4" TargetMode="External" /><Relationship Id="rId845" Type="http://schemas.openxmlformats.org/officeDocument/2006/relationships/hyperlink" Target="https://doi.org710.1017/S1742170515000526" TargetMode="External" /><Relationship Id="rId846" Type="http://schemas.openxmlformats.org/officeDocument/2006/relationships/hyperlink" Target="https://revistas.um.es/agroecologia" TargetMode="External" /><Relationship Id="rId847" Type="http://schemas.openxmlformats.org/officeDocument/2006/relationships/hyperlink" Target="https://doi.org/10.1038/s41893-018-0114-0" TargetMode="External" /><Relationship Id="rId848" Type="http://schemas.openxmlformats.org/officeDocument/2006/relationships/hyperlink" Target="https://doi.org/10.1590/S0100-204X20160009000ii" TargetMode="External" /><Relationship Id="rId849" Type="http://schemas.openxmlformats.org/officeDocument/2006/relationships/hyperlink" Target="https://doi.org/10.1007/s13280-016-0793-6" TargetMode="External" /><Relationship Id="rId85" Type="http://schemas.openxmlformats.org/officeDocument/2006/relationships/hyperlink" Target="https://advance.lexis.com/api/document?id=urn:contentItem:61B5-YGM1-JC11-13NX-00000-00&amp;idtype=PID&amp;context=1516831" TargetMode="External" /><Relationship Id="rId850" Type="http://schemas.openxmlformats.org/officeDocument/2006/relationships/hyperlink" Target="https://doi.org/10.1016/j.ecolecon.2019.03.002" TargetMode="External" /><Relationship Id="rId851" Type="http://schemas.openxmlformats.org/officeDocument/2006/relationships/hyperlink" Target="https://doi.org/10.1007/s10705-016-9815-9" TargetMode="External" /><Relationship Id="rId852" Type="http://schemas.openxmlformats.org/officeDocument/2006/relationships/hyperlink" Target="https://doi.org/10.18805/ijare" TargetMode="External" /><Relationship Id="rId853" Type="http://schemas.openxmlformats.org/officeDocument/2006/relationships/hyperlink" Target="https://doi.org/10.1007" TargetMode="External" /><Relationship Id="rId854" Type="http://schemas.openxmlformats.org/officeDocument/2006/relationships/hyperlink" Target="https://orcid.org/0000-0001-5112-9312" TargetMode="External" /><Relationship Id="rId855" Type="http://schemas.openxmlformats.org/officeDocument/2006/relationships/hyperlink" Target="https://orcid.org/0000-0002-6232-1251" TargetMode="External" /><Relationship Id="rId856" Type="http://schemas.openxmlformats.org/officeDocument/2006/relationships/hyperlink" Target="mailto:katia.bover@ihatuey.cu" TargetMode="External" /><Relationship Id="rId857" Type="http://schemas.openxmlformats.org/officeDocument/2006/relationships/header" Target="header256.xml" /><Relationship Id="rId858" Type="http://schemas.openxmlformats.org/officeDocument/2006/relationships/header" Target="header257.xml" /><Relationship Id="rId859" Type="http://schemas.openxmlformats.org/officeDocument/2006/relationships/footer" Target="footer256.xml" /><Relationship Id="rId86" Type="http://schemas.openxmlformats.org/officeDocument/2006/relationships/hyperlink" Target="https://advance.lexis.com/api/document?id=urn:contentItem:60XF-FM31-F039-63FY-00000-00&amp;idtype=PID&amp;context=1516831" TargetMode="External" /><Relationship Id="rId860" Type="http://schemas.openxmlformats.org/officeDocument/2006/relationships/footer" Target="footer257.xml" /><Relationship Id="rId861" Type="http://schemas.openxmlformats.org/officeDocument/2006/relationships/header" Target="header258.xml" /><Relationship Id="rId862" Type="http://schemas.openxmlformats.org/officeDocument/2006/relationships/footer" Target="footer258.xml" /><Relationship Id="rId863" Type="http://schemas.openxmlformats.org/officeDocument/2006/relationships/hyperlink" Target="https://advance.lexis.com/api/document?collection=news&amp;id=urn:contentItem:5YG4-0P11-DXVP-51KK-00000-00&amp;context=1516831" TargetMode="External" /><Relationship Id="rId864" Type="http://schemas.openxmlformats.org/officeDocument/2006/relationships/header" Target="header259.xml" /><Relationship Id="rId865" Type="http://schemas.openxmlformats.org/officeDocument/2006/relationships/header" Target="header260.xml" /><Relationship Id="rId866" Type="http://schemas.openxmlformats.org/officeDocument/2006/relationships/footer" Target="footer259.xml" /><Relationship Id="rId867" Type="http://schemas.openxmlformats.org/officeDocument/2006/relationships/footer" Target="footer260.xml" /><Relationship Id="rId868" Type="http://schemas.openxmlformats.org/officeDocument/2006/relationships/header" Target="header261.xml" /><Relationship Id="rId869" Type="http://schemas.openxmlformats.org/officeDocument/2006/relationships/footer" Target="footer261.xml" /><Relationship Id="rId87" Type="http://schemas.openxmlformats.org/officeDocument/2006/relationships/hyperlink" Target="https://advance.lexis.com/api/document?id=urn:contentItem:60XR-4J41-JCF2-83V6-00000-00&amp;idtype=PID&amp;context=1516831" TargetMode="External" /><Relationship Id="rId870" Type="http://schemas.openxmlformats.org/officeDocument/2006/relationships/hyperlink" Target="https://advance.lexis.com/api/document?collection=news&amp;id=urn:contentItem:618W-GBX1-JBJN-M3P5-00000-00&amp;context=1516831" TargetMode="External" /><Relationship Id="rId871" Type="http://schemas.openxmlformats.org/officeDocument/2006/relationships/hyperlink" Target="https://tienda.superuco.com" TargetMode="External" /><Relationship Id="rId872" Type="http://schemas.openxmlformats.org/officeDocument/2006/relationships/header" Target="header262.xml" /><Relationship Id="rId873" Type="http://schemas.openxmlformats.org/officeDocument/2006/relationships/header" Target="header263.xml" /><Relationship Id="rId874" Type="http://schemas.openxmlformats.org/officeDocument/2006/relationships/footer" Target="footer262.xml" /><Relationship Id="rId875" Type="http://schemas.openxmlformats.org/officeDocument/2006/relationships/footer" Target="footer263.xml" /><Relationship Id="rId876" Type="http://schemas.openxmlformats.org/officeDocument/2006/relationships/header" Target="header264.xml" /><Relationship Id="rId877" Type="http://schemas.openxmlformats.org/officeDocument/2006/relationships/footer" Target="footer264.xml" /><Relationship Id="rId878" Type="http://schemas.openxmlformats.org/officeDocument/2006/relationships/hyperlink" Target="https://advance.lexis.com/api/document?collection=news&amp;id=urn:contentItem:60SS-2VK1-F0B9-C18W-00000-00&amp;context=1516831" TargetMode="External" /><Relationship Id="rId879" Type="http://schemas.openxmlformats.org/officeDocument/2006/relationships/image" Target="media/image19.jpeg" /><Relationship Id="rId88" Type="http://schemas.openxmlformats.org/officeDocument/2006/relationships/hyperlink" Target="https://advance.lexis.com/api/document?id=urn:contentItem:6203-9T31-DYTM-9103-00000-00&amp;idtype=PID&amp;context=1516831" TargetMode="External" /><Relationship Id="rId880" Type="http://schemas.openxmlformats.org/officeDocument/2006/relationships/header" Target="header265.xml" /><Relationship Id="rId881" Type="http://schemas.openxmlformats.org/officeDocument/2006/relationships/header" Target="header266.xml" /><Relationship Id="rId882" Type="http://schemas.openxmlformats.org/officeDocument/2006/relationships/footer" Target="footer265.xml" /><Relationship Id="rId883" Type="http://schemas.openxmlformats.org/officeDocument/2006/relationships/footer" Target="footer266.xml" /><Relationship Id="rId884" Type="http://schemas.openxmlformats.org/officeDocument/2006/relationships/header" Target="header267.xml" /><Relationship Id="rId885" Type="http://schemas.openxmlformats.org/officeDocument/2006/relationships/footer" Target="footer267.xml" /><Relationship Id="rId886" Type="http://schemas.openxmlformats.org/officeDocument/2006/relationships/hyperlink" Target="https://advance.lexis.com/api/document?collection=news&amp;id=urn:contentItem:60JN-PXB1-F0J6-J00W-00000-00&amp;context=1516831" TargetMode="External" /><Relationship Id="rId887" Type="http://schemas.openxmlformats.org/officeDocument/2006/relationships/header" Target="header268.xml" /><Relationship Id="rId888" Type="http://schemas.openxmlformats.org/officeDocument/2006/relationships/header" Target="header269.xml" /><Relationship Id="rId889" Type="http://schemas.openxmlformats.org/officeDocument/2006/relationships/footer" Target="footer268.xml" /><Relationship Id="rId89" Type="http://schemas.openxmlformats.org/officeDocument/2006/relationships/hyperlink" Target="https://advance.lexis.com/api/document?id=urn:contentItem:5YG4-0P11-DXVP-51KK-00000-00&amp;idtype=PID&amp;context=1516831" TargetMode="External" /><Relationship Id="rId890" Type="http://schemas.openxmlformats.org/officeDocument/2006/relationships/footer" Target="footer269.xml" /><Relationship Id="rId891" Type="http://schemas.openxmlformats.org/officeDocument/2006/relationships/header" Target="header270.xml" /><Relationship Id="rId892" Type="http://schemas.openxmlformats.org/officeDocument/2006/relationships/footer" Target="footer270.xml" /><Relationship Id="rId893" Type="http://schemas.openxmlformats.org/officeDocument/2006/relationships/hyperlink" Target="https://advance.lexis.com/api/document?collection=news&amp;id=urn:contentItem:61DH-GK11-JDV6-X4V6-00000-00&amp;context=1516831" TargetMode="External" /><Relationship Id="rId894" Type="http://schemas.openxmlformats.org/officeDocument/2006/relationships/image" Target="media/image20.png" /><Relationship Id="rId895" Type="http://schemas.openxmlformats.org/officeDocument/2006/relationships/hyperlink" Target="http://www.enviroserv.co.za" TargetMode="External" /><Relationship Id="rId896" Type="http://schemas.openxmlformats.org/officeDocument/2006/relationships/hyperlink" Target="http://www.farmerangus.co.za" TargetMode="External" /><Relationship Id="rId897" Type="http://schemas.openxmlformats.org/officeDocument/2006/relationships/hyperlink" Target="http://www.salaamfoundation.com" TargetMode="External" /><Relationship Id="rId898" Type="http://schemas.openxmlformats.org/officeDocument/2006/relationships/hyperlink" Target="http://www.bokashibran.co.za" TargetMode="External" /><Relationship Id="rId899" Type="http://schemas.openxmlformats.org/officeDocument/2006/relationships/hyperlink" Target="http://@UmthomboNutriBox" TargetMode="External" /><Relationship Id="rId9" Type="http://schemas.openxmlformats.org/officeDocument/2006/relationships/hyperlink" Target="https://advance.lexis.com/api/document?id=urn:contentItem:5Y63-0HF1-JDKC-R4FW-00000-00&amp;idtype=PID&amp;context=1516831" TargetMode="External" /><Relationship Id="rId90" Type="http://schemas.openxmlformats.org/officeDocument/2006/relationships/hyperlink" Target="https://advance.lexis.com/api/document?id=urn:contentItem:618W-GBX1-JBJN-M3P5-00000-00&amp;idtype=PID&amp;context=1516831" TargetMode="External" /><Relationship Id="rId900" Type="http://schemas.openxmlformats.org/officeDocument/2006/relationships/hyperlink" Target="http://www.gtp.org.za" TargetMode="External" /><Relationship Id="rId901" Type="http://schemas.openxmlformats.org/officeDocument/2006/relationships/hyperlink" Target="http://www.copac.org.za" TargetMode="External" /><Relationship Id="rId902" Type="http://schemas.openxmlformats.org/officeDocument/2006/relationships/hyperlink" Target="http://@presbrie" TargetMode="External" /><Relationship Id="rId903" Type="http://schemas.openxmlformats.org/officeDocument/2006/relationships/hyperlink" Target="http://nourishecovillage.com" TargetMode="External" /><Relationship Id="rId904" Type="http://schemas.openxmlformats.org/officeDocument/2006/relationships/hyperlink" Target="http://@TownshipFarmers" TargetMode="External" /><Relationship Id="rId905" Type="http://schemas.openxmlformats.org/officeDocument/2006/relationships/hyperlink" Target="http://www.agendaworx.com" TargetMode="External" /><Relationship Id="rId906" Type="http://schemas.openxmlformats.org/officeDocument/2006/relationships/hyperlink" Target="http://@friendsof_theliesbeek" TargetMode="External" /><Relationship Id="rId907" Type="http://schemas.openxmlformats.org/officeDocument/2006/relationships/hyperlink" Target="http://www.plasticsinfo.co.za" TargetMode="External" /><Relationship Id="rId908" Type="http://schemas.openxmlformats.org/officeDocument/2006/relationships/hyperlink" Target="http://www.thebeachcoop.org" TargetMode="External" /><Relationship Id="rId909" Type="http://schemas.openxmlformats.org/officeDocument/2006/relationships/hyperlink" Target="http://www.petco.co.za" TargetMode="External" /><Relationship Id="rId91" Type="http://schemas.openxmlformats.org/officeDocument/2006/relationships/hyperlink" Target="https://advance.lexis.com/api/document?id=urn:contentItem:60SS-2VK1-F0B9-C18W-00000-00&amp;idtype=PID&amp;context=1516831" TargetMode="External" /><Relationship Id="rId910" Type="http://schemas.openxmlformats.org/officeDocument/2006/relationships/hyperlink" Target="http://@cubic_38" TargetMode="External" /><Relationship Id="rId911" Type="http://schemas.openxmlformats.org/officeDocument/2006/relationships/hyperlink" Target="http://www.greenmovementenergy" TargetMode="External" /><Relationship Id="rId912" Type="http://schemas.openxmlformats.org/officeDocument/2006/relationships/hyperlink" Target="http://www.saplasticspact.org.za" TargetMode="External" /><Relationship Id="rId913" Type="http://schemas.openxmlformats.org/officeDocument/2006/relationships/hyperlink" Target="http://www.grumpyandrunt.com" TargetMode="External" /><Relationship Id="rId914" Type="http://schemas.openxmlformats.org/officeDocument/2006/relationships/hyperlink" Target="http://www.marcsherratt.com" TargetMode="External" /><Relationship Id="rId915" Type="http://schemas.openxmlformats.org/officeDocument/2006/relationships/hyperlink" Target="http://www.phacampaign.org.za" TargetMode="External" /><Relationship Id="rId916" Type="http://schemas.openxmlformats.org/officeDocument/2006/relationships/hyperlink" Target="http://www.capetown.gov.za" TargetMode="External" /><Relationship Id="rId917" Type="http://schemas.openxmlformats.org/officeDocument/2006/relationships/hyperlink" Target="http://www.terramanzi.co.za" TargetMode="External" /><Relationship Id="rId918" Type="http://schemas.openxmlformats.org/officeDocument/2006/relationships/hyperlink" Target="https://mg.co.za/article/2020-11-30-greening-the-future/" TargetMode="External" /><Relationship Id="rId919" Type="http://schemas.openxmlformats.org/officeDocument/2006/relationships/hyperlink" Target="https://mg.co.za" TargetMode="External" /><Relationship Id="rId92" Type="http://schemas.openxmlformats.org/officeDocument/2006/relationships/hyperlink" Target="https://advance.lexis.com/api/document?id=urn:contentItem:60JN-PXB1-F0J6-J00W-00000-00&amp;idtype=PID&amp;context=1516831" TargetMode="External" /><Relationship Id="rId920" Type="http://schemas.openxmlformats.org/officeDocument/2006/relationships/hyperlink" Target="https://bucket.mg.co.za/wp-media/2020/11/e2370d0a-greening-front-1024x652.jpg" TargetMode="External" /><Relationship Id="rId921" Type="http://schemas.openxmlformats.org/officeDocument/2006/relationships/header" Target="header271.xml" /><Relationship Id="rId922" Type="http://schemas.openxmlformats.org/officeDocument/2006/relationships/header" Target="header272.xml" /><Relationship Id="rId923" Type="http://schemas.openxmlformats.org/officeDocument/2006/relationships/footer" Target="footer271.xml" /><Relationship Id="rId924" Type="http://schemas.openxmlformats.org/officeDocument/2006/relationships/footer" Target="footer272.xml" /><Relationship Id="rId925" Type="http://schemas.openxmlformats.org/officeDocument/2006/relationships/header" Target="header273.xml" /><Relationship Id="rId926" Type="http://schemas.openxmlformats.org/officeDocument/2006/relationships/footer" Target="footer273.xml" /><Relationship Id="rId927" Type="http://schemas.openxmlformats.org/officeDocument/2006/relationships/hyperlink" Target="https://advance.lexis.com/api/document?collection=news&amp;id=urn:contentItem:5YWC-V5B1-DY2V-D2JN-00000-00&amp;context=1516831" TargetMode="External" /><Relationship Id="rId928" Type="http://schemas.openxmlformats.org/officeDocument/2006/relationships/header" Target="header274.xml" /><Relationship Id="rId929" Type="http://schemas.openxmlformats.org/officeDocument/2006/relationships/header" Target="header275.xml" /><Relationship Id="rId93" Type="http://schemas.openxmlformats.org/officeDocument/2006/relationships/hyperlink" Target="https://advance.lexis.com/api/document?id=urn:contentItem:61DH-GK11-JDV6-X4V6-00000-00&amp;idtype=PID&amp;context=1516831" TargetMode="External" /><Relationship Id="rId930" Type="http://schemas.openxmlformats.org/officeDocument/2006/relationships/footer" Target="footer274.xml" /><Relationship Id="rId931" Type="http://schemas.openxmlformats.org/officeDocument/2006/relationships/footer" Target="footer275.xml" /><Relationship Id="rId932" Type="http://schemas.openxmlformats.org/officeDocument/2006/relationships/header" Target="header276.xml" /><Relationship Id="rId933" Type="http://schemas.openxmlformats.org/officeDocument/2006/relationships/footer" Target="footer276.xml" /><Relationship Id="rId934" Type="http://schemas.openxmlformats.org/officeDocument/2006/relationships/hyperlink" Target="https://advance.lexis.com/api/document?collection=news&amp;id=urn:contentItem:6134-3G21-DY1R-B4F8-00000-00&amp;context=1516831" TargetMode="External" /><Relationship Id="rId935" Type="http://schemas.openxmlformats.org/officeDocument/2006/relationships/header" Target="header277.xml" /><Relationship Id="rId936" Type="http://schemas.openxmlformats.org/officeDocument/2006/relationships/header" Target="header278.xml" /><Relationship Id="rId937" Type="http://schemas.openxmlformats.org/officeDocument/2006/relationships/footer" Target="footer277.xml" /><Relationship Id="rId938" Type="http://schemas.openxmlformats.org/officeDocument/2006/relationships/footer" Target="footer278.xml" /><Relationship Id="rId939" Type="http://schemas.openxmlformats.org/officeDocument/2006/relationships/header" Target="header279.xml" /><Relationship Id="rId94" Type="http://schemas.openxmlformats.org/officeDocument/2006/relationships/hyperlink" Target="https://advance.lexis.com/api/document?id=urn:contentItem:5YWC-V5B1-DY2V-D2JN-00000-00&amp;idtype=PID&amp;context=1516831" TargetMode="External" /><Relationship Id="rId940" Type="http://schemas.openxmlformats.org/officeDocument/2006/relationships/footer" Target="footer279.xml" /><Relationship Id="rId941" Type="http://schemas.openxmlformats.org/officeDocument/2006/relationships/hyperlink" Target="https://advance.lexis.com/api/document?collection=news&amp;id=urn:contentItem:60VJ-N6G1-F021-6048-00000-00&amp;context=1516831" TargetMode="External" /><Relationship Id="rId942" Type="http://schemas.openxmlformats.org/officeDocument/2006/relationships/image" Target="media/image21.png" /><Relationship Id="rId943" Type="http://schemas.openxmlformats.org/officeDocument/2006/relationships/header" Target="header280.xml" /><Relationship Id="rId944" Type="http://schemas.openxmlformats.org/officeDocument/2006/relationships/header" Target="header281.xml" /><Relationship Id="rId945" Type="http://schemas.openxmlformats.org/officeDocument/2006/relationships/footer" Target="footer280.xml" /><Relationship Id="rId946" Type="http://schemas.openxmlformats.org/officeDocument/2006/relationships/footer" Target="footer281.xml" /><Relationship Id="rId947" Type="http://schemas.openxmlformats.org/officeDocument/2006/relationships/header" Target="header282.xml" /><Relationship Id="rId948" Type="http://schemas.openxmlformats.org/officeDocument/2006/relationships/footer" Target="footer282.xml" /><Relationship Id="rId949" Type="http://schemas.openxmlformats.org/officeDocument/2006/relationships/hyperlink" Target="https://advance.lexis.com/api/document?collection=news&amp;id=urn:contentItem:60S4-F841-F072-40H4-00000-00&amp;context=1516831" TargetMode="External" /><Relationship Id="rId95" Type="http://schemas.openxmlformats.org/officeDocument/2006/relationships/hyperlink" Target="https://advance.lexis.com/api/document?id=urn:contentItem:6134-3G21-DY1R-B4F8-00000-00&amp;idtype=PID&amp;context=1516831" TargetMode="External" /><Relationship Id="rId950" Type="http://schemas.openxmlformats.org/officeDocument/2006/relationships/header" Target="header283.xml" /><Relationship Id="rId951" Type="http://schemas.openxmlformats.org/officeDocument/2006/relationships/header" Target="header284.xml" /><Relationship Id="rId952" Type="http://schemas.openxmlformats.org/officeDocument/2006/relationships/footer" Target="footer283.xml" /><Relationship Id="rId953" Type="http://schemas.openxmlformats.org/officeDocument/2006/relationships/footer" Target="footer284.xml" /><Relationship Id="rId954" Type="http://schemas.openxmlformats.org/officeDocument/2006/relationships/header" Target="header285.xml" /><Relationship Id="rId955" Type="http://schemas.openxmlformats.org/officeDocument/2006/relationships/footer" Target="footer285.xml" /><Relationship Id="rId956" Type="http://schemas.openxmlformats.org/officeDocument/2006/relationships/hyperlink" Target="https://advance.lexis.com/api/document?collection=news&amp;id=urn:contentItem:60B6-YVB1-DY0W-432H-00000-00&amp;context=1516831" TargetMode="External" /><Relationship Id="rId957" Type="http://schemas.openxmlformats.org/officeDocument/2006/relationships/header" Target="header286.xml" /><Relationship Id="rId958" Type="http://schemas.openxmlformats.org/officeDocument/2006/relationships/header" Target="header287.xml" /><Relationship Id="rId959" Type="http://schemas.openxmlformats.org/officeDocument/2006/relationships/footer" Target="footer286.xml" /><Relationship Id="rId96" Type="http://schemas.openxmlformats.org/officeDocument/2006/relationships/hyperlink" Target="https://advance.lexis.com/api/document?id=urn:contentItem:60VJ-N6G1-F021-6048-00000-00&amp;idtype=PID&amp;context=1516831" TargetMode="External" /><Relationship Id="rId960" Type="http://schemas.openxmlformats.org/officeDocument/2006/relationships/footer" Target="footer287.xml" /><Relationship Id="rId961" Type="http://schemas.openxmlformats.org/officeDocument/2006/relationships/header" Target="header288.xml" /><Relationship Id="rId962" Type="http://schemas.openxmlformats.org/officeDocument/2006/relationships/footer" Target="footer288.xml" /><Relationship Id="rId963" Type="http://schemas.openxmlformats.org/officeDocument/2006/relationships/hyperlink" Target="https://advance.lexis.com/api/document?collection=news&amp;id=urn:contentItem:60P7-DYM1-F00C-60GT-00000-00&amp;context=1516831" TargetMode="External" /><Relationship Id="rId964" Type="http://schemas.openxmlformats.org/officeDocument/2006/relationships/hyperlink" Target="mailto:contact@bolan.co" TargetMode="External" /><Relationship Id="rId965" Type="http://schemas.openxmlformats.org/officeDocument/2006/relationships/hyperlink" Target="mailto:info@errbkk.com" TargetMode="External" /><Relationship Id="rId966" Type="http://schemas.openxmlformats.org/officeDocument/2006/relationships/header" Target="header289.xml" /><Relationship Id="rId967" Type="http://schemas.openxmlformats.org/officeDocument/2006/relationships/header" Target="header290.xml" /><Relationship Id="rId968" Type="http://schemas.openxmlformats.org/officeDocument/2006/relationships/footer" Target="footer289.xml" /><Relationship Id="rId969" Type="http://schemas.openxmlformats.org/officeDocument/2006/relationships/footer" Target="footer290.xml" /><Relationship Id="rId97" Type="http://schemas.openxmlformats.org/officeDocument/2006/relationships/hyperlink" Target="https://advance.lexis.com/api/document?id=urn:contentItem:60S4-F841-F072-40H4-00000-00&amp;idtype=PID&amp;context=1516831" TargetMode="External" /><Relationship Id="rId970" Type="http://schemas.openxmlformats.org/officeDocument/2006/relationships/header" Target="header291.xml" /><Relationship Id="rId971" Type="http://schemas.openxmlformats.org/officeDocument/2006/relationships/footer" Target="footer291.xml" /><Relationship Id="rId972" Type="http://schemas.openxmlformats.org/officeDocument/2006/relationships/hyperlink" Target="https://advance.lexis.com/api/document?collection=news&amp;id=urn:contentItem:603F-G621-JDMB-N00M-00000-00&amp;context=1516831" TargetMode="External" /><Relationship Id="rId973" Type="http://schemas.openxmlformats.org/officeDocument/2006/relationships/image" Target="media/image22.png" /><Relationship Id="rId974" Type="http://schemas.openxmlformats.org/officeDocument/2006/relationships/header" Target="header292.xml" /><Relationship Id="rId975" Type="http://schemas.openxmlformats.org/officeDocument/2006/relationships/header" Target="header293.xml" /><Relationship Id="rId976" Type="http://schemas.openxmlformats.org/officeDocument/2006/relationships/footer" Target="footer292.xml" /><Relationship Id="rId977" Type="http://schemas.openxmlformats.org/officeDocument/2006/relationships/footer" Target="footer293.xml" /><Relationship Id="rId978" Type="http://schemas.openxmlformats.org/officeDocument/2006/relationships/header" Target="header294.xml" /><Relationship Id="rId979" Type="http://schemas.openxmlformats.org/officeDocument/2006/relationships/footer" Target="footer294.xml" /><Relationship Id="rId98" Type="http://schemas.openxmlformats.org/officeDocument/2006/relationships/hyperlink" Target="https://advance.lexis.com/api/document?id=urn:contentItem:60B6-YVB1-DY0W-432H-00000-00&amp;idtype=PID&amp;context=1516831" TargetMode="External" /><Relationship Id="rId980" Type="http://schemas.openxmlformats.org/officeDocument/2006/relationships/hyperlink" Target="https://advance.lexis.com/api/document?collection=news&amp;id=urn:contentItem:60S4-58W1-JD3N-53F4-00000-00&amp;context=1516831" TargetMode="External" /><Relationship Id="rId981" Type="http://schemas.openxmlformats.org/officeDocument/2006/relationships/header" Target="header295.xml" /><Relationship Id="rId982" Type="http://schemas.openxmlformats.org/officeDocument/2006/relationships/header" Target="header296.xml" /><Relationship Id="rId983" Type="http://schemas.openxmlformats.org/officeDocument/2006/relationships/footer" Target="footer295.xml" /><Relationship Id="rId984" Type="http://schemas.openxmlformats.org/officeDocument/2006/relationships/footer" Target="footer296.xml" /><Relationship Id="rId985" Type="http://schemas.openxmlformats.org/officeDocument/2006/relationships/header" Target="header297.xml" /><Relationship Id="rId986" Type="http://schemas.openxmlformats.org/officeDocument/2006/relationships/footer" Target="footer297.xml" /><Relationship Id="rId987" Type="http://schemas.openxmlformats.org/officeDocument/2006/relationships/hyperlink" Target="https://advance.lexis.com/api/document?collection=news&amp;id=urn:contentItem:60S4-8RT1-JBR4-F02J-00000-00&amp;context=1516831" TargetMode="External" /><Relationship Id="rId988" Type="http://schemas.openxmlformats.org/officeDocument/2006/relationships/header" Target="header298.xml" /><Relationship Id="rId989" Type="http://schemas.openxmlformats.org/officeDocument/2006/relationships/header" Target="header299.xml" /><Relationship Id="rId99" Type="http://schemas.openxmlformats.org/officeDocument/2006/relationships/hyperlink" Target="https://advance.lexis.com/api/document?id=urn:contentItem:60P7-DYM1-F00C-60GT-00000-00&amp;idtype=PID&amp;context=1516831" TargetMode="External" /><Relationship Id="rId990" Type="http://schemas.openxmlformats.org/officeDocument/2006/relationships/footer" Target="footer298.xml" /><Relationship Id="rId991" Type="http://schemas.openxmlformats.org/officeDocument/2006/relationships/footer" Target="footer299.xml" /><Relationship Id="rId992" Type="http://schemas.openxmlformats.org/officeDocument/2006/relationships/header" Target="header300.xml" /><Relationship Id="rId993" Type="http://schemas.openxmlformats.org/officeDocument/2006/relationships/footer" Target="footer300.xml" /><Relationship Id="rId994" Type="http://schemas.openxmlformats.org/officeDocument/2006/relationships/hyperlink" Target="https://advance.lexis.com/api/document?collection=news&amp;id=urn:contentItem:60D5-0SW1-DXVP-V233-00000-00&amp;context=1516831" TargetMode="External" /><Relationship Id="rId995" Type="http://schemas.openxmlformats.org/officeDocument/2006/relationships/hyperlink" Target="mailto:sbodon@thegardenisland.com" TargetMode="External" /><Relationship Id="rId996" Type="http://schemas.openxmlformats.org/officeDocument/2006/relationships/header" Target="header301.xml" /><Relationship Id="rId997" Type="http://schemas.openxmlformats.org/officeDocument/2006/relationships/header" Target="header302.xml" /><Relationship Id="rId998" Type="http://schemas.openxmlformats.org/officeDocument/2006/relationships/footer" Target="footer301.xml" /><Relationship Id="rId999" Type="http://schemas.openxmlformats.org/officeDocument/2006/relationships/footer" Target="footer302.xm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 WATCH: Construction starts on Fort Apache Professional Park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170636302</vt:lpwstr>
  </property>
  <property fmtid="{D5CDD505-2E9C-101B-9397-08002B2CF9AE}" pid="3" name="LADocCount">
    <vt:i4>101</vt:i4>
  </property>
  <property fmtid="{D5CDD505-2E9C-101B-9397-08002B2CF9AE}" pid="4" name="UserPermID">
    <vt:lpwstr>urn:user:PA184731112</vt:lpwstr>
  </property>
</Properties>
</file>