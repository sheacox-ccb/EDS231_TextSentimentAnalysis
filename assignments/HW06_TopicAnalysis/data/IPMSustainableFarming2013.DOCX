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2:04:00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170636077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Earth Day Celebration with "Farm to Table Dinner and Hootenanny" on Highland Hall Waldorf School's Biodynamic Farm April 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Master Gardeners: What can sustainable farming can teach us about well-being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Ag report: Sept. 20, 2013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Ronzello to teach composting at ICC Polk Center Aug. 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Wine: Chile in tune with its roots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Farmacology: What Innovative Family Farming Can Teach Us about Health and Healing Brief article Book review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RSF Social Finance Makes a New Loan to Yggdrasil Land Foundation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Bio dynamic winemaker our top rural woman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Model organic farm where pigs run 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Walk the Earth on Father's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Walk the Earth on Father's Day · 'Father's of Sustainability' Day Farm Tour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Farming roots for eco-tourism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My South African Adventure: Lynedoch Eco-village Rolls Back Pain of Apartheid [BLOG].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Virginia farm seeking ways to preserve 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Book review | 'Farmacology: What Innovative Family Farming Can Teach Us About Health and Healing'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Moby Grape, additiives and other wine enhancements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KHHA members updated on Pu‘u Opae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Farming and medicine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PASA Bike Fresh Bike Local at Chester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Bee farm seeking ways to preserve pollinators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Women's agriculture day a beauty Bendigo, here we come WA producers in national produce awards Country schools in screen-based technology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Growing Food–and Healthy Appetites Here’s how to do it simply and have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The Agricultural Fulcrum: Better Food, Better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Philippines : North Cotabato organic farming group seeks more government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92-year-old woman donates Peru farm Nonprofit will demonstrate alternative farming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Leaving for greener pastures: Crops and soils agent to go to Michael Fields Institute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92-year-old woman donates Peru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Farm sharing is common sense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Community-supported agriculture allows people to support their local farmer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Berkeley doctor and author tills soil for medical answers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No place for corporate agribusiness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Touring B.C. 's sustainable wineries a treat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Dunne on Wine: Narrow Gate Vineyards tries biodynamics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Camphill Village seeking new donors for fundraising campaign Annual open house slated for Sept. 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Salad days are here at Waldorf School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Who's the fairest of them all? A run-down of other beauty brands that take the guilt out of looking gorgeous. By May Yip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Mindanao Exports Organic Rice to the Middle East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 KING OF COMPOST {SUMMHD} In his LA backyard, Steven Wynbrandt concocts a secret recipe for earth with which to sustain himself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Foster's Daily Democrat, Dover , N.H. , Jeremiah Turner 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New World Chocolate, With a Conscience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Learn the essentials of organic grain growing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One Whole or Many Holes: Can Money Be Part of a Holistic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Visit 'Winelandia'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Subscribe to fresh food with Field-Goods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 conversation: aligning brand messages with specialty categories, retail needs.(BRANDING, RETAILING)(Interview)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King County Executive and partners announce nomination period for third-annual Executive's Small Business Awards With small business creating two-thirds of the new jobs in the region, Executive Constantine honors those throughout the county helping economic recovery and getting people back to work by opening 2013 nomination period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 king of compost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Bountiful View: Placer County farm strives for eco-balance Mt. Pleasant Farm &amp; Gardens donates to Placer Food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The Yoga of Ecology at Bluestone Farm (PHOTOS)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Bountiful berries: Warren farm producing commercial wine.(NEWS)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Commune-like NY farm offers baby boomers, other seniors an alternative for their golden years Commune-like N.Y. farm offers baby boomers, other seniors an option for their golden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The Factors Influencing the Application of Organic Farming Operations by Farmers in Iran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Aging America Commune-life farm offers seniors alternative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 guide to the most eco friendly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The Commune Life; New York farm offers baby boomers, other seniors an alternative for their golden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Couple's mati-manush tale with roots in Kentucky and shoots in Calcutta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Biodynamic gardening relies on the phases of the moon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Growing Our Local Food Infrastructure: Urban Farm School Opens in Asheville NC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Kauai Pesticide Concerns Well Founded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Faculty Prerequisites for Dialogue-Based Education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M.U.M. 's Sustainable Living Dept Hosts Bhutanese Vedic Organic Agriculture Expert, Webcast on MUMTV, Wed May 15, 8:00 PM CST.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 leader in her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Farm Equipment That Runs On Oats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Woman donates farm to Michael Fields | Land will serve as teaching ground for sustainable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Grapegrower Interview: Steve mcintyre GRAPEGROWING Interview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 great Sunday read - A leader in her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Dartington and Bicton in perfect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Winemakers take the biodynamic path Holistic method avoids chemicals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Whole Foods Creates Rating System for Produce, Floral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Innovate and Scale: A Tough Balancing 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Policy and Governance for Sustaining Livelihoods and Natural Resources in Small Farms - A Case Study in Karnataka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Agriculture and the Sustainability Conundrum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 fruitful New World In the first write-up of the series, we look towards the New World: New Zealand, USA and South America. By June Lee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SPIRITUALITY |  Ethical 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It's harvest time - visit a farm for fresh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Published Author Inventor David Nuttle Launches Kickstarter Campaign for His Upcoming How to Book for Innovative Food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E-I-E-I ...Oh?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Creating the New Okanagan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Natural Wine Can Learn from Natural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Auburn Library to present programs on 'global politics of food,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Whole Foods Market Announces Enhanced Standards for Fresh Produce and Flowers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Amador County features farms and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Setting sights on soil PROFILE: DEBORAH KOONS GARCIA Filmmaker seeks to save one of Earth's most precious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Brick House Founder Interviews Oregonian Wine Writer at Linfield College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Activists defend indefensible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IF you did not suffer 'Lambnesia' and bought what Sam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Students engage in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Omega Breaks New Ground With Ecological Literacy, Sustainability Initiatives in 2013.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Growers teach each other dry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Dairy farmer 'ag girl' Jill Hoeppner -- A leader in her field (Video)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Sad end for pioneering orchard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USDA Organic Infant Formula Contains Pesticide Labeled As A "Nutrient"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Edible cities: how urbanites can grow their own food A new book showcases ways of growing fruits and vegetables in flats, on balconies and inside abandoned buildings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Farmers Dinner to be held at Napa East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Head: Cracks appearing in wall around GM ban Subhead: SA farmers lose competitive advantage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Queen Of Jordan: Most Forceful Speech Of Abu Dhabi Sustainability Week (VIDEO)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Big hearts dig deep to help Buddah O'Connor candidate from Broomehill Bruce Rock's Wheatbelt Women swansong Carbon Farming Initiative roadshow next week Increasing soil carbon content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The Rebirth of the East European Countryside?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17 products giving 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Creating the New Okanagan ; Catchy slogan captures the latest approach to developing super-premium B.C.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2013 to Dec 31, 2013</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Earth Day Celebration with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to Table Dinner and Hootenanny" on Highland Hall Waldorf School's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April 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Northridge, CA (PRWEB) March 12,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April 21, from 4 - 7 pm, Highland Hall will celebrate Earth Day by hosting an outdoor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dinner on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sponsored by the school's own Garden Gnome Society. The menuwill be prepared by Highland Hall alumnus, Chef Remedios Loosli, founder of The Heart of Cooking, using freshly harvested ingredients from the school's garden beds and orchard. Local folk musicians will provide the entertainment. Pre-dinner activities include a tour of the garden beds, orchard, bee yard, and brand new twenty-hen chicken coop.There will also be lots of activities for the children including bread baking with Chef Reme using the school's earthen oven. Tickets are$20 for adults and free to children 12 and under. They may be purchased at </w:t>
      </w:r>
      <w:hyperlink r:id="rId118" w:history="1">
        <w:r>
          <w:rPr>
            <w:rFonts w:ascii="arial" w:eastAsia="arial" w:hAnsi="arial" w:cs="arial"/>
            <w:i/>
            <w:color w:val="0077CC"/>
            <w:sz w:val="20"/>
            <w:u w:val="single"/>
            <w:shd w:val="clear" w:color="auto" w:fill="FFFFFF"/>
            <w:lang w:val="en-US" w:eastAsia="en-US" w:bidi="ar-SA"/>
          </w:rPr>
          <w:t>http://bit.ly/WGiHKG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is Earth Day at Highland Hall," says Highland Hall's administrative director, Lynn Kern.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classes are an integral part of the Waldorf curriculum we provide at our school.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taught here support the earth and inspire our students to be passionate stewards of the environment when theyleave this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Highland Hall has always maintained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garden over its 55 year history, it wasn't until the school hired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gardener, Nitza Bernard that the school began offering gardening classes for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delighted that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grown to such an extent that we're able share the experience of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and the beauty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greater Los Angeles community," says Bernard."It's my goal to develop a student run CSA, where we can offer the community fresh organic produce on a regular basis right here in the heart of Northridge. But for now, we'll start with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running a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a hope for the future, Waldorf schools were recently recognized as exemplary in the depth of their environmental education. The Captain Planet Foundation, chaired by Ted Turner, noted the schools' efforts to transform the world by educating ecologists from early childhood through the twelfth grade. At its annual gala this past December, the Foundation presented AWSNA (the Association of Waldorf Schools of North America, of which Highland Hall is a founding member) withthe Green School Award. Patrice Maynard, outreach director of AWSNA,was told by Becca Iverson, development coordinator for Captain Planet, that the foundation members "are in awe of what we do for the earth in the way we teach."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Highland Hall Waldorf School is located in Northridge, California.Founded in 1955, it is the oldest Waldorf School in the western United States and offers an independent alternative to public and other private schools, providing the Waldorf Curriculum from Early Childhoodthrough High School graduation.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119" w:history="1">
        <w:r>
          <w:rPr>
            <w:rFonts w:ascii="arial" w:eastAsia="arial" w:hAnsi="arial" w:cs="arial"/>
            <w:i/>
            <w:color w:val="0077CC"/>
            <w:sz w:val="20"/>
            <w:u w:val="single"/>
            <w:shd w:val="clear" w:color="auto" w:fill="FFFFFF"/>
            <w:lang w:val="en-US" w:eastAsia="en-US" w:bidi="ar-SA"/>
          </w:rPr>
          <w:t>http://www.prweb.com/releases/2013/3/prweb10525695.htm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 xml:space="preserve">Master Gardeners: What can </w:t>
        </w:r>
      </w:hyperlink>
      <w:hyperlink r:id="rId12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can teach us about well-being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Marin Independent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Marin Independent Journal, a MediaNews Group publication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Martha Proctor UC Marin Master Gardeners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BELIEVING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teach her something new about practicing medicine, Dr. Daphne Miller, a family physician who practices in San Francisco, took time away from her UCSF medical practice to visit seven innovative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the cutting edge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Miller's yearlong investigative journey culminated with her latest book,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(304 pages, William Morrow, $27.99), which explores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influence on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began with a visit to Jubilee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near Seattle. Although the word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implied "healthy and wholesome," Miller did not fully comprehend what the term meant until she completed her two-week internship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learned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spiritual-ethical-ecological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production and nutrition. A theory proposed by Rudolf Steiner in the 1920s, it's based on the idea that to preserve soil fertility and to enhance nutrition for animal vitality,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need to be diversified, balanced, self-supporting ecosystems. In other words,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need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day-to-day practice, the goal is to create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that is minimally dependent on imported materials and meets its needs from the living dynamics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The biodiversity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organized so the waste of one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becomes the energy for another, results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increased capacity for self-renewal and makes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focus on food quality through soil health. Many believe that the health of the soil is an accurate index to the health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Instead of using synthetic fertilizer, pesticides, herbicides and other chemical additives,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grazing animals and their manure, compost, cover crops, minerals, herbs and rotation schedules to enrich the land so that fertility is returned to the soil. This method preserves soil health, as well as the health of animals and people on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Miller's book cites research that suggests food grown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higher nutrient quality than food grown on conventional or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Miller's learning experience at Jubilee has translated into revised and successful treatment programs for her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Miller's investigative journey also took her to the Rockin' H Ranch in Missouri. There, a holistic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inspired by the principles of migration practiced by bison before the land was claimed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rotates his cattle through a series of small paddocks every four months. This encourages cattle to forage intensively on a wide range of greens in each paddock   the animals' digested deposits further enrich the soil and regenerate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Heartland Egg, the first commercial, low-density, pasture-based egg facility in Arkansas, Miller viewed the critical difference in stress levels experienced by hens raised on their egg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compared with those raised in egg factories. In overcrowded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confined chickens suffered from unmanageable, chronic stress, and hormonal and other imbalances that triggered health problems and vulnerability to infection. The goal in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to produce the largest number of eggs for the most profit. Unfortunately, the result is a less-nutritious, less-flavorful egg with a weakened shell.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Miller's final stop was Scribe Winery in Sonoma, known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and wine that reflects this vitality. Vintner Jeff Wheeler concentrates on creating an environment welcoming to beneficial insects but inhospitable to pests. Wheeler uses intercropping to attract beneficials   the practice of growing two or more crops in proximity for mutual benefit. Examples of intercropping strategies include planting a deep-rooted crop with a shallow-rooted crop, or planting a tall crop with a shorter crop that requires partial shade. Intercropping can be done to suppress weeds or provide nutrients to other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Wheeler also uses integrated pest management to control pests. Eco-friendly methods such as pheromone traps and the targeted use of organic pesticides (rather than synthetic chemicals that kills beneficials) combine to allow the winery to achieve its goal. Likewise, Miller has adopted the concept of low-impact intervention in her medical practice   translating IPM into integrated patient management in her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green thumbs in Marin County will take note of the observational studies cited in Miller's book that indicate that the activity of gardening is linked to improved health. Gardening involves activities that require equilibrium, strength and flexibility, and studies indicate that gardeners older than 50 are less likely to fall, become depressed or develop dementia than those who don't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takeaway message in Miller's investigative journey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healthy human bodies have a lot in common. Both are complex bio-systems that function best when provided with nutritious food, proper rest, exercise, adequate sleep and connection with other living beings. It's time to take notice and do what we can to encourage the growth and availability of nourishing food from innovative and health-promoting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California Marin Master Gardeners are sponsored by UC Cooperative Extension. For questions about gardening, plant pests or diseases, call 473-4204 from 9 a.m. to noon, and 1 to 4 p.m. weekdays, or bring in samples or pictures to 1682 Novato Blvd., Suite 150B, Novato.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Dr. Daphne Miller discusses "Farmacology"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What: 6 p.m. Aug.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American Legion Post 313, 500 Magnolia Ave., Larkspur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Admission: $20 to $40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473-4204;</w:t>
      </w:r>
      <w:hyperlink r:id="rId127" w:history="1">
        <w:r>
          <w:rPr>
            <w:rFonts w:ascii="arial" w:eastAsia="arial" w:hAnsi="arial" w:cs="arial"/>
            <w:i/>
            <w:color w:val="0077CC"/>
            <w:sz w:val="20"/>
            <w:u w:val="single"/>
            <w:shd w:val="clear" w:color="auto" w:fill="FFFFFF"/>
            <w:lang w:val="en-US" w:eastAsia="en-US" w:bidi="ar-SA"/>
          </w:rPr>
          <w:t>www.marinmg.org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latest book,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Dr. Daphne Miller discovers how learning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make her a better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Daphne Miller is the author of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latest book,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Dr. Daphne Miller discovers how learning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make her a better doctor. Photo by Nan Phelps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Ag report: Sept. 20, 2013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Sentinel-News (Shelbyville,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Sentinel-News, Landmark Community Newspapers LLC (LCNI)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AGRICULTURE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Staff</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Gallrein hosts fundraiser for Shelby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Gallrein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host its third annual "Family Fun Fundraiser" from 11 a.m. to 5 p.m.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event helps to support several charitable organizations within Shelby County, including Operation Care, Mentor Shelby Kids, ALC Pregnancy Resource Center, Shelby County Backpack Project and Open Door of Hope men's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day is the kickoff weekend for Gallrein's fall season. Events include pony rides, gourd sling shots, a straw pyramid, petting zoo, hay rides to the pumpkin patch, a barrel train and roasting of sweet corn.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contact Josh Hurst at 502-633-2310 or  </w:t>
      </w:r>
      <w:hyperlink r:id="rId135" w:history="1">
        <w:r>
          <w:rPr>
            <w:rFonts w:ascii="arial" w:eastAsia="arial" w:hAnsi="arial" w:cs="arial"/>
            <w:i/>
            <w:color w:val="0077CC"/>
            <w:sz w:val="20"/>
            <w:u w:val="single"/>
            <w:shd w:val="clear" w:color="auto" w:fill="FFFFFF"/>
            <w:lang w:val="en-US" w:eastAsia="en-US" w:bidi="ar-SA"/>
          </w:rPr>
          <w:t>josh.hurst@kyfb.com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national experts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participate in a tour and tasting next week at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8905 Highway 39, Crestwood.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co-owners Janey Newton and Maggie Keith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Executive Director Robert Karp will address those topics at 4-6 p.m.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biodynamically inspired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 that provides healthy foods, hands-on learning and a place where people can experience an earth-friendly,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includes a history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pasture walk and discussion of how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biodynamics to create healthy environments for their cattle and forages. The tasting includes a chance to enjoy the difference these practices make in Foxhollow's grass-fed meats and produces.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is committed to the transformation of the whole food system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Biodynamics is a worldwide movement based on a holistic spiritual-ethical-ecological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production and nutrition.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tour and tasting are free. For more information and to RSVP, visit </w:t>
      </w:r>
      <w:hyperlink r:id="rId136" w:history="1">
        <w:r>
          <w:rPr>
            <w:rFonts w:ascii="arial" w:eastAsia="arial" w:hAnsi="arial" w:cs="arial"/>
            <w:i/>
            <w:color w:val="0077CC"/>
            <w:sz w:val="20"/>
            <w:u w:val="single"/>
            <w:shd w:val="clear" w:color="auto" w:fill="FFFFFF"/>
            <w:lang w:val="en-US" w:eastAsia="en-US" w:bidi="ar-SA"/>
          </w:rPr>
          <w:t>www.biodynamics.com/event/</w:t>
        </w:r>
      </w:hyperlink>
      <w:hyperlink r:id="rId136" w:history="1">
        <w:r>
          <w:rPr>
            <w:rFonts w:ascii="arial" w:eastAsia="arial" w:hAnsi="arial" w:cs="arial"/>
            <w:b/>
            <w:i/>
            <w:color w:val="0077CC"/>
            <w:sz w:val="20"/>
            <w:u w:val="single"/>
            <w:shd w:val="clear" w:color="auto" w:fill="FFFFFF"/>
            <w:lang w:val="en-US" w:eastAsia="en-US" w:bidi="ar-SA"/>
          </w:rPr>
          <w:t>biodynamic</w:t>
        </w:r>
      </w:hyperlink>
      <w:hyperlink r:id="rId136" w:history="1">
        <w:r>
          <w:rPr>
            <w:rFonts w:ascii="arial" w:eastAsia="arial" w:hAnsi="arial" w:cs="arial"/>
            <w:i/>
            <w:color w:val="0077CC"/>
            <w:sz w:val="20"/>
            <w:u w:val="single"/>
            <w:shd w:val="clear" w:color="auto" w:fill="FFFFFF"/>
            <w:lang w:val="en-US" w:eastAsia="en-US" w:bidi="ar-SA"/>
          </w:rPr>
          <w:t>-tour-foxhollow</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Kentucky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Conference, created by UK Extensionand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Alliance, will be from 7 a.m. to 4 p.m. Saturday at the Kentucky State University Center for Sustainability south of Frankfort. This event will bring together Kentucky's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participate in sessions on topics like land access, legal issues, grants and loans, retail vs. wholesale, proper record keeping, and a meet the buyers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day will feature a keynote kickoff from Louisville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luminary and small business pioneer Ivor Chodkowski from Field Day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will focus on sessions and workshops that develop business planning tools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presenters will include experienced and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legal professionals, grant and loan experts, and business owners who buy from Kentucky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This conference will give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new information and new ideas by which to expand their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KyFarmStartis designed as an online and classroom-based learning tool to provide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a variety of resources including access to publications and links, as well as learning lessons designed specifically for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Conference registration is $15 per person and includes a local food breakfast and lunch. Register at </w:t>
      </w:r>
      <w:hyperlink r:id="rId137" w:history="1">
        <w:r>
          <w:rPr>
            <w:rFonts w:ascii="arial" w:eastAsia="arial" w:hAnsi="arial" w:cs="arial"/>
            <w:i/>
            <w:color w:val="0077CC"/>
            <w:sz w:val="20"/>
            <w:u w:val="single"/>
            <w:shd w:val="clear" w:color="auto" w:fill="FFFFFF"/>
            <w:lang w:val="en-US" w:eastAsia="en-US" w:bidi="ar-SA"/>
          </w:rPr>
          <w:t>www.communityfarmalliance.org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company seeks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Kentucky company competing in the 2013 Martha Stewart American Made Awards contest needs your vote. Hounds and Horses of Georgetown is a rapidly growing Kentucky Proud company that makes all-natural dog and horse treats that are free of chemicals and preservatives.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Category voting runs through Sunday followed by grand prize voting Monday through Sept. 30. Each E-mail address can vote up to six times per day at </w:t>
      </w:r>
      <w:hyperlink r:id="rId138" w:history="1">
        <w:r>
          <w:rPr>
            <w:rFonts w:ascii="arial" w:eastAsia="arial" w:hAnsi="arial" w:cs="arial"/>
            <w:i/>
            <w:color w:val="0077CC"/>
            <w:sz w:val="20"/>
            <w:u w:val="single"/>
            <w:shd w:val="clear" w:color="auto" w:fill="FFFFFF"/>
            <w:lang w:val="en-US" w:eastAsia="en-US" w:bidi="ar-SA"/>
          </w:rPr>
          <w:t>www.marthastewart.com/americanmade/nominee/82751</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Martha Stewart American Made Awards annually provide recognition to producers of handmade goods in the U.S. The Audience Choice Grand Prize Award winner will receive $10,000 to further their business and a trip for two to New York City to attend the American Made Workshop and to appear on MarthaStewart.com.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Hounds and Horses was founded in October 2012 by Kentucky natives Kathy Campbell; Kenni Baker Ward, a childhood friend of Campbell; and Karen Boden, Campbell 's sorority sister.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 day at KSU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Kentucky State University's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Science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Systems invites high school juniors and seniors as well as teachers, counselors, administrators and parents to visit the university's campus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and Environment Day. The event will be held from 9 a.m. to 2 p.m. Oct. 3 at KSU's Cooperative Extension Building. Registration is requested, but there is no fee to attend. A light lunch will be provided.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contact Gae Broadwater, AFE Day Event Coordinator, at 597-6325 or E-mail </w:t>
      </w:r>
      <w:hyperlink r:id="rId139" w:history="1">
        <w:r>
          <w:rPr>
            <w:rFonts w:ascii="arial" w:eastAsia="arial" w:hAnsi="arial" w:cs="arial"/>
            <w:i/>
            <w:color w:val="0077CC"/>
            <w:sz w:val="20"/>
            <w:u w:val="single"/>
            <w:shd w:val="clear" w:color="auto" w:fill="FFFFFF"/>
            <w:lang w:val="en-US" w:eastAsia="en-US" w:bidi="ar-SA"/>
          </w:rPr>
          <w:t>CAFSSS@kysu.eduor</w:t>
        </w:r>
      </w:hyperlink>
      <w:r>
        <w:rPr>
          <w:rFonts w:ascii="arial" w:eastAsia="arial" w:hAnsi="arial" w:cs="arial"/>
          <w:color w:val="000000"/>
          <w:sz w:val="20"/>
          <w:lang w:val="en-US" w:eastAsia="en-US" w:bidi="ar-SA"/>
        </w:rPr>
        <w:t xml:space="preserve"> visit </w:t>
      </w:r>
      <w:hyperlink r:id="rId140" w:history="1">
        <w:r>
          <w:rPr>
            <w:rFonts w:ascii="arial" w:eastAsia="arial" w:hAnsi="arial" w:cs="arial"/>
            <w:i/>
            <w:color w:val="0077CC"/>
            <w:sz w:val="20"/>
            <w:u w:val="single"/>
            <w:shd w:val="clear" w:color="auto" w:fill="FFFFFF"/>
            <w:lang w:val="en-US" w:eastAsia="en-US" w:bidi="ar-SA"/>
          </w:rPr>
          <w:t>www.kysu.edu/CAFSSS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Bulletin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 Shelby County Cooperative Extension Service and Metzger 's Country Store will present a Shelby County Good Neighbors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which will be from 9 a.m. to 3 p.m. Saturday. The tour is to be self-guided and include dairy, beef cattle, alpaca and horse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businesses. Participants are to learn about raising fruit, tobacco, grain, rabbits, chickens and more and get a chance to sample food and interact with the animals. Various horse breeds will be included, and machinery will be on exhibit. For information, a tour map and passport, call the extension office at 633-4593 or Metzger's at 722-8850.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 Shelby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has added a mid-week market held every Wednesday, from 4 p.m. to 7 p.m. This new market day is in addition to the market held from 8 a.m. to noon every Saturday through October in the Coots Barn at the Shelby County Fairgrounds, 1513 Midland Trail in Shelbyville. For more information, visit shelbycokyfarmersmarket.com.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 Spencer County horse show will be at 6 p.m. Oct. 5 at the fairgrounds. Gate admission is $2, and 6-year-olds and younger are free. For more information, contact Frank Rearden at 502-232-5138, Preston McDonald at 502-422-0176, Connie McDonald at 502-232-0739, Mary Lisby at 502-738-5388, Mae Rearden at 502-991-1505 or John Shouse at 502-437-7083.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 National FFA Convention and Expo will be Oct. 30-Nov. 2 in Louisville.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Kentucky Round-Up, an annual event sponsored by the Kentucky Horse Council that celebrates horses with live demonstrations, hands-on activities and educational exhibits, will be Feb. 15-16 at the Alltech Arena in the Kentucky Horse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Kentucky Ag Report is compiled weekly from news releases distributed by Keeton Communications, the Kentucky Press News Service.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Josh Stanger of the Shelby County High School FFA chapter tends the grill as he and other members of the FFA cooked and served attendees of the youth cattle auction at the the Shelby County Extension Office. Stanger is the chapter's chaplain.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Ronzello to teach composting at ICC Polk Center Aug. 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Tryon Daily Bulletin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The Tryon Daily Bulletin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gardener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Jamie Ronzello will teach "Intro to Composting" at the ICC Polk Center in Columbus starting Monday, Aug.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Ronzello will cover the down and dirty basics of compost building including materials to use and how to build and maintain a pile. Students will learn the proper uses of compost and what composting techniques are required for it to be used on a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class will also include a segment on vermicomposting and hands-on experience building an actual compost pile. The class will meet each Monday and Friday from 9:30 – 11 a.m. Aug. 19 – Sept.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native of Polk County, Ronzello has worked on and managed several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from the Pacific Northwest to the South Pacific. She currently owns and operates a small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island of Molokai, Hawaii, where all of the vegetables are grown with what she likes to call "beyond organics" or through the use of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doesn't rely on bagged fertilizer but utilizes time-old techniques such as cover cropping, crop rotation, composting, rotational poultry management, intercropping and IPM management. Ronzello, owner and creator of Barking Deer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gourmet products, is also a passionate cook who focuses on using local fresh whole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studied medicinal herbs for several years, apprenticed at the Herb Pharm in Williams, Oreg., is a certified master food preserver and is working towards her certificate in holistic nutrition consulting at the American College of Healthcare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Ronzello also developed and managed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internship for a 15- 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she Ronzello to teach composting at ICC Polk Center Aug. 19 studied and practiced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two years. To register or for more information, call Isothermal Community College Polk Center at 828-894-3092. – article submitted by Kate Barkschat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Wine: Chile in tune with its roots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Business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 Publications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269.97pt;height:36pt">
            <v:imagedata r:id="rId1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1595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something almost irresistible about lapsing into a little slice of 1960s counter-culture when you meet, talk and taste with a devotee of the new God of post-industrial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biodynamics.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not merely an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is an all-embracing approach to life -- something approaching the Aristotelian idea of a life well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 the idea (originally developed by Austrian philosopher Rudolf Steiner) is seen as one adopted by flower-power era hippies and, in the early days,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did little to dispel that myth.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time I met a self-professed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 and grower a decade or more ago now, I was even a tiny bit anxious. He was Bertie Eden, grand nephew of prime minister Anthony Eden, ex-public schoolboy, whose own father was a Conservative peer and minister. Bertie Eden looked a bit like a cross between James Hunt and Robert Powell's portrayal of Jesus, and he wore long-flowing cheesecloth shirts, kaftans, sandals without socks and would halt conversations to listen to the silence.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he slowly explained the fundamentals of biodynamics, my cynicism faded. Clearly, this man was a very dedicated winemaker and vineyard manager and what he was describing was how he deliberately made life difficult by choosing to take the best, soundest option for the health of the soil and his crops over short-term boosting of his yields or compliance with some one size fits all'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all this effort make for better wine or tastier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nutshell,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serious-minded older brother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conventional sense with a definite, but occasionally piecemeal rejection of the in-organic methods or aids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the use of chemicals and pesticides. To this basic approach may be added ideas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tries to ensure the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is looked after so it can be used for many generations. If you pop 'green' on the menu here you add in the ideas of reducing energy consumption and waste output.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all superb ideas, but none on their own need amount to anything other than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a responsible hat on. The elements can be adopted by any company looking to gain a mark of supposed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US wineries have tick-boxed their way through organic certification, but they remain industrial multinationals with little thought for the earth or environment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however, is not a piecemeal,    la carte process. It is a holistic, all-in form of organic, green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sees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a vineyard as a singular organism, and all the ancillary elements from transportation to the wine cellar as also part of this extended eco-system. From the Languedoc in southern France to Chile's Rosario Valley, biodynamics is being practised comprehensively by winemakers and, very clearly, the wines produced are frequently of very high quality. For me, as a wine lover and wine taster, this is the key criterium.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Chile, in a small sub-region of the well-known Casablanca Valley wine region is a second valley complex called San Antonio and within that a valley called Rosario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of the closest valleys in Chile to the sea without being an actual part of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nearby vineyards work with the landscape, they follow the curves of the topography and vary the treatment and tending of each plot to match each bit of the soil's particular sympathetic needs. This includes the highly-regarded Matetic Estate, one of the world's leading and convincing exponents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name Matetic is the family name of the owners, fourth generation European   ©migr  ©s who began as sheep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now own and run Matetic almost as a showcase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point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that everything matters and you are pushed to learn your land,'' says Julio Bastias, head winemaker at Matetic Estate. ''So we are learning all the time about our soils, because we are working with them, not on them. We have identified blocks which do this or that; blocks where syrah responds best. One of our biggest activities is identifying and working with these blocks, each one produces a different component.''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old it's 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you watch and listen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winemaker Julio Bastias or Bertie Eden, the clearer it is that in many ways they are describing the best practices of some of the world's oldest and most revered wine regions from Barolo to Burgundy.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new, even 'new age', in tone and subject to scientific tut tutting, but in reality it looks a great deal like what you will find as unreconstructed best practice in Montrachet, Crozes Hermitage or any of the first classed growths in Bordeaux.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Google Earth, you can see the difference between the 'old world' best practice (into which we might now place biodynamics) and industrial winemaking. If you've seen block after block of geometric square planting, ideal for tractors and mechanical harvesters, imposed on the landscape, you are looking at industrial, scientific lead winemaking. Here, the soil and earth is just dirt. It will be irrigated, chemically nourished; the desert will be made to bloom.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if you see a patchwork of contour hugging vineyards responding and echoing the landscape underneath you are usually looking at 'old world' labour intensive and sympathetic winegrowers.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vineyard is being worked with the landscape, with nature not imposed on nature. Biodynamics is really suggesting this is the best and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to work. The proof happily is in the drinking as far as wine is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Bastias says that animals are always used during the process -- and not just for obvious things, such as cows for manure. ''We have found that, for example, chickens pecking at the ground, looking for grubs and other foods, their pecking, pulling at the soils breaks it up and allows everything from water to insects, works and other animals to enter the soils,''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weeds or strong shrubs or grass that the cows will not eat, well, the goats -- and in our case, the llamas -- will eat. In fact, the llamas being native, this vegetation that the cows don't like is their staple,'' says Bastias, giving a thumbnail sketch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idea of creating a totally harmonious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practical terms, Bastias has broken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syrah production among fragmented fields, plots he has named and then back blends into his core EQ syrah. The EQ stands for equilibrium, of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instead of expressing the varietal characteristics, the syrah ends up expressing the soil types. In a very French word, through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selection, Matetic wines express the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striking thing is that this has produced a cool climate, Oceanic-influenced syrah, not a New World or Australian shiraz. There are notes of green olive and faint touches of liquorice, with a Chilean edge, a daub of mint. The EQ Syrah 2004 is a superb example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just like Old World wines,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in Chile, because they are letting nature dominate, exhibit considerable vintage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of course, to do with nature, but also simple things like the age of the plants, so that young vines only have roots breaking the first few layers of soils,'' says Bastias. ''We found that our vines at between one and four years of age were quite aromatic and acidic. By the time they were moving from four to eight years of age, the roots were getting deeper, bringing secondary characters from these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''Vines from eight to 12 years reach a full depth of the entire soil profile and draw in very complex flavours. Vines over 12 years of age begin to fill out their root system very widely and you see those flavours become denser.''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they understand the plant is alive, a youth or an adult, and they try to match the tending to the needs at each age of the plant. The results are impressive. In years to come, this approach is likely to bring about the kind of appellation knowledge and character that we find in St-Emilion, Burgundy, Rheingau or the Medoc.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80 years on, it may still seem a bit esoteric, 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proving its worth on the ground -- and in the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Chilean wine icons**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Estate Corralillo Chardonnay 2010 EUR 14.99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Estate Corralillo Sauvignon Blanc 2011 EUR 18.99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Estate Corralillo Pinot Noir 2011 EUR 11.99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Chardonnay 2010 EUR 18.99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Coastal Sauvignon Blanc EUR 14.99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Pinot Noir 2009 EUR 23.99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Syrah 2010 EUR 23.99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Syrah 2011 EUR 23.99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Syrah 2007 EUR 23.99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Matetic EQ Syrah 2004 around EUR 30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Emiliana, Coyam, Cabernet Sauvignon, Merlot, Syrah Blend, Colchagua Valley 2010 EUR 20.99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wines available in Celtic Whiskey Shop, Dawson Street, Dublin 2, nationwide online at winesonthegreen.com, wine shops and off-licences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international marking system for wine ratings. The 100-point scale works on a percentile, not a percentage scale, which is based on the United States educational grading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**95-100:**exceptional, of world class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**90-94:**very good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**88-89:**average but lacks greatness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**85-87:**average to modest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**80-84:**below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**70-79:**poor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70:**undrinkable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Farmacology: What Innovative Family </w:t>
        </w:r>
      </w:hyperlink>
      <w:hyperlink r:id="rId16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Can Teach Us about Health and Healing; Brief article; Book review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Booklist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American Library Association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9(1); Vol. 109; No. 15; ISSN: 0006-7385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Miksanek, Tony</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By Daphne Miller. Apr. 2013.304p. illus. Morrow, $27.99 (9780062103147); e-book, $14.99 (978006210316 I). 613.2.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Farmacology is grounded in the principle that human health is deeply linked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Family physician Miller explains how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serve as a model for a healthy human body: everything is interdependent and balance is paramount. She visits a Sonoma vineyardwhere the winery's system of integrative pest management offers a paradigm for understanding and treating cancer. Her tour of two chickenfarms in Arkansas teaches valuable lessons about stress in poultry and people. A trip to a garden in the Bronx demonstrates the power of preventive medicine derived from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Excursions to an aromatic-herb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Ozark cattle-raising ranch,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Washington offer additional parallels between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well-being. Farmacology is infused with clinical tales of Miller's patients and discussions with researchers. Make no mistake: soil is the star of thisstory. Its vigor is clearly connected to the vitality of the plants,animals, and human beings it supports. Don't take dirt (and its worms, pebbles, and ubiquitous microorganisms) for granted. Think like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you'll likely cultivate better personal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RSF Social Finance Makes a New Loan to Yggdrasil Land Foundation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2013 Friday 6:09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rsf</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Nov 01, 2013 (3BL Blogs:</w:t>
      </w:r>
      <w:hyperlink r:id="rId170"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RSF Social Finance[1]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SAN FRANCISCO, November 1, 2013 /3BL Media/ - RSF Social Finance[2] (RSF) is pleased to announce a new loan to Yggdrasil Land Foundation[3], a non-profit dedicated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farmland preservation. RSF financing will support the purchase of a 76-acre property in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Yggdrasil's mission is to catalyze the viability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 security of food and the health of communities through land access, preservation, and renewal. Yggdrasil works with landowners who desire to sell or donate their property and in turn, provides long-term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opportunities to families and community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Yggdrasil Land Foundation was incorporated in 2000 as a supporting organization to work in association with three independent non-profits: RSF Social Finance,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and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This structure allows Yggdrasil to pursue its mission and provide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holding and protection service for the three entities. Today, Yggdrasil owns over 400 acres, managed by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New Hampshire, Wisconsin, and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Yggdrasil's work addresses an often overlooked problem: from the early 1980's to the late 1990's the rate of conversion of prime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for commercial development in the US increased by 51%, and, as of 2007, the nation was losing 1.2 million acres every year. While the movement to support organic, locally grown,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is growing, it is still only a small part of the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to start planning for, investing in, and taking active steps to preserve farmland that integrates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methods,' says Ted Levinson, Director of Lending at RSF. 'Yggdrasil's work with landowners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an important part of supporting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viability and ensuring land access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76 acres purchased with RSF's support preserves organic farmland adjacent to one of Yggdrasil's existing properties, family-run Krusen Grass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acreage, already a critical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operation through leasing, was ready to be sold for commercial development. The urgency and opportunity of the situation was met through a gift to Yggdrasil to purchase the property, but it was RSF's loan that allowed the organization to complete the transaction in a tight time frame.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only could we close on the property, but we were also promised additional farmland equal in value to the purchase price,' says Kish Khemani, Yggdrasil President. 'Without this loan we could not have leveraged the protection of so much additional acreage.'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RSF Social Finance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Located in San Francisco, CA, RSF Social Finance (RSF) is a financial services organization dedicated to transforming the way the world works with money. Since 1984, the organization has made over $275 million in loans and $100 million in grants to non-profit and for-profit social enterprises working in the areas of Food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Education the Arts, and Ecological Stewardship. RSF's lending capital comes primarily from 1,400 individuals who have invested $1,000 or more in the organization's Social Investment Fund. Investors earn a competitive return on their money comparable to a certificate of deposit while their funds are deployed to leading social enterprises. To learn more, visit </w:t>
      </w:r>
      <w:hyperlink r:id="rId171" w:history="1">
        <w:r>
          <w:rPr>
            <w:rFonts w:ascii="arial" w:eastAsia="arial" w:hAnsi="arial" w:cs="arial"/>
            <w:i/>
            <w:color w:val="0077CC"/>
            <w:sz w:val="20"/>
            <w:u w:val="single"/>
            <w:shd w:val="clear" w:color="auto" w:fill="FFFFFF"/>
            <w:lang w:val="en-US" w:eastAsia="en-US" w:bidi="ar-SA"/>
          </w:rPr>
          <w:t>www.rsfsocialfinance.org</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Yggdrasil Land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Yggdrasil is a national non-profit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trust dedicated to protecting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farmland and supporting long-term tenure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located in Wisconsin, New Hampshire and California. To learn more, visit            </w:t>
      </w:r>
      <w:hyperlink r:id="rId172" w:history="1">
        <w:r>
          <w:rPr>
            <w:rFonts w:ascii="arial" w:eastAsia="arial" w:hAnsi="arial" w:cs="arial"/>
            <w:i/>
            <w:color w:val="0077CC"/>
            <w:sz w:val="20"/>
            <w:u w:val="single"/>
            <w:shd w:val="clear" w:color="auto" w:fill="FFFFFF"/>
            <w:lang w:val="en-US" w:eastAsia="en-US" w:bidi="ar-SA"/>
          </w:rPr>
          <w:t>www.yggdrasillandfoundation.org</w:t>
        </w:r>
      </w:hyperlink>
      <w:r>
        <w:rPr>
          <w:rFonts w:ascii="arial" w:eastAsia="arial" w:hAnsi="arial" w:cs="arial"/>
          <w:color w:val="000000"/>
          <w:sz w:val="20"/>
          <w:lang w:val="en-US" w:eastAsia="en-US" w:bidi="ar-SA"/>
        </w:rPr>
        <w:t>[4].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Ted Levinson, Director of Lending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ted.levinson@rsfsocialfinance.org[5]</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415.561.6179</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Jillian McCoy, Senior Associate, Communications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jillian.mccoy@rsfsocialfinance.org[6]</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415.561.6156</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Tweet me: Yggdrasil Land Foundation receives new loan from @RSFSocFinance to promote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farmland preservation bit.ly/1f8nqt[7]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RSF Social Finance, Yggdrasil Land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175"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[2]:            </w:t>
      </w:r>
      <w:hyperlink r:id="rId176"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[3]:            </w:t>
      </w:r>
      <w:hyperlink r:id="rId172" w:history="1">
        <w:r>
          <w:rPr>
            <w:rFonts w:ascii="arial" w:eastAsia="arial" w:hAnsi="arial" w:cs="arial"/>
            <w:i/>
            <w:color w:val="0077CC"/>
            <w:sz w:val="20"/>
            <w:u w:val="single"/>
            <w:shd w:val="clear" w:color="auto" w:fill="FFFFFF"/>
            <w:lang w:val="en-US" w:eastAsia="en-US" w:bidi="ar-SA"/>
          </w:rPr>
          <w:t>http://www.yggdrasillandfoundation.org</w:t>
        </w:r>
      </w:hyperlink>
      <w:r>
        <w:rPr>
          <w:rFonts w:ascii="arial" w:eastAsia="arial" w:hAnsi="arial" w:cs="arial"/>
          <w:color w:val="000000"/>
          <w:sz w:val="20"/>
          <w:lang w:val="en-US" w:eastAsia="en-US" w:bidi="ar-SA"/>
        </w:rPr>
        <w:t xml:space="preserve">/ [4]:            </w:t>
      </w:r>
      <w:hyperlink r:id="rId172" w:history="1">
        <w:r>
          <w:rPr>
            <w:rFonts w:ascii="arial" w:eastAsia="arial" w:hAnsi="arial" w:cs="arial"/>
            <w:i/>
            <w:color w:val="0077CC"/>
            <w:sz w:val="20"/>
            <w:u w:val="single"/>
            <w:shd w:val="clear" w:color="auto" w:fill="FFFFFF"/>
            <w:lang w:val="en-US" w:eastAsia="en-US" w:bidi="ar-SA"/>
          </w:rPr>
          <w:t>http://www.yggdrasillandfoundation.org</w:t>
        </w:r>
      </w:hyperlink>
      <w:r>
        <w:rPr>
          <w:rFonts w:ascii="arial" w:eastAsia="arial" w:hAnsi="arial" w:cs="arial"/>
          <w:color w:val="000000"/>
          <w:sz w:val="20"/>
          <w:lang w:val="en-US" w:eastAsia="en-US" w:bidi="ar-SA"/>
        </w:rPr>
        <w:t xml:space="preserve">/ [5]: </w:t>
      </w:r>
      <w:hyperlink r:id="rId177" w:history="1">
        <w:r>
          <w:rPr>
            <w:rFonts w:ascii="arial" w:eastAsia="arial" w:hAnsi="arial" w:cs="arial"/>
            <w:i/>
            <w:color w:val="0077CC"/>
            <w:sz w:val="20"/>
            <w:u w:val="single"/>
            <w:shd w:val="clear" w:color="auto" w:fill="FFFFFF"/>
            <w:lang w:val="en-US" w:eastAsia="en-US" w:bidi="ar-SA"/>
          </w:rPr>
          <w:t>ted.levinson@rsfsocialfinance.org</w:t>
        </w:r>
      </w:hyperlink>
      <w:r>
        <w:rPr>
          <w:rFonts w:ascii="arial" w:eastAsia="arial" w:hAnsi="arial" w:cs="arial"/>
          <w:color w:val="000000"/>
          <w:sz w:val="20"/>
          <w:lang w:val="en-US" w:eastAsia="en-US" w:bidi="ar-SA"/>
        </w:rPr>
        <w:t xml:space="preserve"> [6]: </w:t>
      </w:r>
      <w:hyperlink r:id="rId178" w:history="1">
        <w:r>
          <w:rPr>
            <w:rFonts w:ascii="arial" w:eastAsia="arial" w:hAnsi="arial" w:cs="arial"/>
            <w:i/>
            <w:color w:val="0077CC"/>
            <w:sz w:val="20"/>
            <w:u w:val="single"/>
            <w:shd w:val="clear" w:color="auto" w:fill="FFFFFF"/>
            <w:lang w:val="en-US" w:eastAsia="en-US" w:bidi="ar-SA"/>
          </w:rPr>
          <w:t>jillian.mccoy@rsfsocialfinance.org</w:t>
        </w:r>
      </w:hyperlink>
      <w:r>
        <w:rPr>
          <w:rFonts w:ascii="arial" w:eastAsia="arial" w:hAnsi="arial" w:cs="arial"/>
          <w:color w:val="000000"/>
          <w:sz w:val="20"/>
          <w:lang w:val="en-US" w:eastAsia="en-US" w:bidi="ar-SA"/>
        </w:rPr>
        <w:t xml:space="preserve"> [7]:            </w:t>
      </w:r>
      <w:hyperlink r:id="rId179" w:history="1">
        <w:r>
          <w:rPr>
            <w:rFonts w:ascii="arial" w:eastAsia="arial" w:hAnsi="arial" w:cs="arial"/>
            <w:i/>
            <w:color w:val="0077CC"/>
            <w:sz w:val="20"/>
            <w:u w:val="single"/>
            <w:shd w:val="clear" w:color="auto" w:fill="FFFFFF"/>
            <w:lang w:val="en-US" w:eastAsia="en-US" w:bidi="ar-SA"/>
          </w:rPr>
          <w:t>https://twitter.com/share?text=Yggdrasil+Land+Foundation+receives+new+loan+from+%40RSFSocFinance+to+promote+</w:t>
        </w:r>
      </w:hyperlink>
      <w:hyperlink r:id="rId179" w:history="1">
        <w:r>
          <w:rPr>
            <w:rFonts w:ascii="arial" w:eastAsia="arial" w:hAnsi="arial" w:cs="arial"/>
            <w:b/>
            <w:i/>
            <w:color w:val="0077CC"/>
            <w:sz w:val="20"/>
            <w:u w:val="single"/>
            <w:shd w:val="clear" w:color="auto" w:fill="FFFFFF"/>
            <w:lang w:val="en-US" w:eastAsia="en-US" w:bidi="ar-SA"/>
          </w:rPr>
          <w:t>biodynamic</w:t>
        </w:r>
      </w:hyperlink>
      <w:hyperlink r:id="rId179" w:history="1">
        <w:r>
          <w:rPr>
            <w:rFonts w:ascii="arial" w:eastAsia="arial" w:hAnsi="arial" w:cs="arial"/>
            <w:i/>
            <w:color w:val="0077CC"/>
            <w:sz w:val="20"/>
            <w:u w:val="single"/>
            <w:shd w:val="clear" w:color="auto" w:fill="FFFFFF"/>
            <w:lang w:val="en-US" w:eastAsia="en-US" w:bidi="ar-SA"/>
          </w:rPr>
          <w:t>+%26amp%3B+organic+farmland+preservation+bit.ly%2F1f8nqt</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Bio dynamic</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winemaker our top rural woman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State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NIGEL AUSTIN, RURAL EDITOR</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BURYING cow horns filled with manure, grazing chooks, ducks and geese in the vineyard and picking grapes based on the astronomy calendar are all part of Anna Hooper's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regimen.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Cape Jaffa Wines winemaker, from Mt Benson in the South-East, was yesterday named 2013 South Australian Rural Woman of the Year for her vision to help the wine industry become a world environmental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Hoopers' Cape Jaffa vineyard, the cow horns are used to improve the soil, the poultry eat pests, the astronomy calendar is used to time grape-picking operations and milk sprays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help prevent fungi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Hooper plans to use her prize, a $10,000 bursary from the Rural Industries Research and Development Corporation, to visit New Zealand, California and South Africa to investigate other ways to produce wine sustainably.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her research project is to understand the drivers and incentives for small to medium wineries to become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 needs to be more commercial value attached to the word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because it is not valued by consumers when it comes to purchasing decisions,''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Regional Development and the Status of Women Gail Gago presented the award to Mrs Hooper and the runner-up prize to viticulturist Mardi Longbottom, at a ceremony in Adelaide.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 xml:space="preserve">Model organic </w:t>
        </w:r>
      </w:hyperlink>
      <w:hyperlink r:id="rId193" w:history="1">
        <w:r>
          <w:rPr>
            <w:rFonts w:ascii="arial" w:eastAsia="arial" w:hAnsi="arial" w:cs="arial"/>
            <w:b/>
            <w:bCs/>
            <w:i/>
            <w:color w:val="0077CC"/>
            <w:kern w:val="32"/>
            <w:sz w:val="28"/>
            <w:szCs w:val="32"/>
            <w:u w:val="single"/>
            <w:shd w:val="clear" w:color="auto" w:fill="FFFFFF"/>
            <w:lang w:val="en-US" w:eastAsia="en-US" w:bidi="ar-SA"/>
          </w:rPr>
          <w:t>farm</w:t>
        </w:r>
      </w:hyperlink>
      <w:hyperlink r:id="rId193" w:history="1">
        <w:r>
          <w:rPr>
            <w:rFonts w:ascii="arial" w:eastAsia="arial" w:hAnsi="arial" w:cs="arial"/>
            <w:b/>
            <w:bCs/>
            <w:i/>
            <w:color w:val="0077CC"/>
            <w:kern w:val="32"/>
            <w:sz w:val="28"/>
            <w:szCs w:val="32"/>
            <w:u w:val="single"/>
            <w:shd w:val="clear" w:color="auto" w:fill="FFFFFF"/>
            <w:lang w:val="en-US" w:eastAsia="en-US" w:bidi="ar-SA"/>
          </w:rPr>
          <w:t xml:space="preserve"> where pigs run 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Chongming Island employes the latest principles of safe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a range of vegetables as well as happy pigs. Visitors are welcome for a day in the country and homecooking. Qu Zhi reports. In 2007 Tan Hong Khoon, a successful businessman, was recovering from heart bypass surgery and found himself thinking about the meaning of life and the purpose of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 a second-generation Chinese-Singaporean majoring in animal husbandry, had already made a name for himself in the resorts industry and decided to do something meaningful and go back to where he started,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former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 decided to build a new commercial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would be environmentally friendly, organic, productive and scenic, a place where visitors could enjoy the pleasures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result is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northeast part of Chongming Island (County) in Shanghai, covering fields, meadows, lagoons, wetlands and a wildlife sanctuary. Half the land is dedicated to vegetables, fruits and flowers. And 20,000 happy pigs are allowed to roam in special woodland areas where their waste is biodegraded and recycled. Strictly avoiding chemical pesticides and fertilizers,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provides healthy and nutritious food to its customers. Lin Tzong-Shyan, an expert from Taiwan University, is Mahota's director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 Lin describes founder Tan as a "trailblazer," who quickly found a handful of professionals to join him in his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project pushing to use the latest principles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2009, Tan and Lin went to Bordeaux to learn about cultivating grapes for their own organic wine. That was when they heard about the concept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focuses on holistic development and the interrelationships among soil, plants and animals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They introduced the concept on Chongming. "But if you reflect deeply about this concept, you see that it is closely tied up with Chinese culture and the old ways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ancient times," Lin tells Shanghai Daily.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cherish every square of resources and try to use them all." He says they referred to the "Book of Changes" or "I Ching," which emphasizes the connection of heaven and earth and the smooth flow of all living things. The connection between top and bottom brings about natural harmony, which led them to understand they needed a circular ecological system. They came up with what they call TaiShen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harness the forces of nature and follow seasonal rhythms to enrich the "life force" of the soil. In addition to crop cultivation,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raises pigs in a safe,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 not in concrete pens - and creates a wildlife sanctuary.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a wide range of vegetables - greens, radishes, tomatoes, squash and many other plants that together stabilize the ecological system. Certain plants and herbs, such as rosemary, mint and vanilla, also repel insects so chemical pesticides are not used. Crops are rotated so the soil is not depleted of nutrients; for example, after rice is harvested, cabbage is planted, followed by tomatoes. Reservoirs are created for irrigation and water conservation. Nearly 20,000 pigs are produced every year, using fermentation bedding, instead of raising pigs on concrete. This involves use of natural soil and bacteria that break down animal waste, which is used both to fertilize crops and to generate methane gas to produce electricity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solves the problems of solid waste and water pollution, as well as odor. Pigs are allowed to roam free in their fermentation bed area. Pigs are clean and the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area is open to visitors who can learn about the microbiology and technology used in modern,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pig raising. Six large lagoons filter pig urine; the water is then used for irrigation before it flows into a wetland. Recycled water can also be used to wash pigs. The scenic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also an attraction for visitors who want to spend the day in the country, wandering around, cycling, buying produce and eating the freshest food, including hot pot, in rustic eateries with wooden furniture. Visitors can plant their own seeds, harvest produce, feed ducks and geese, go fishing in tranquil ponds and generally relax. "I really hope more children can get in touch with nature and discover the simple life," says Dr Lin. If you go there: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offers a one-day tour at a price of 280 yuan (US$44).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Walk the Earth on Father's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Agweek</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Mikkel Pates, Agweek Magazine</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10--Fred Kirschenmann, a native of Medina, N.D., is described by some as the "Father of Sustainability" for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proponent and pioneer. Kirschenmann also produces for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market, which is a subset of the organic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established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Verified Organic in 1979, one of the early third-party certification services for organic products. In 1998, he formed International Certification Services, which certify organic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 the U.S. and other countries. Later, he helped establish the Foundation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Resource Management and Sustainability, a nonprofit educational group based in Medina with FVO and 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special Father's Day event dubbed "Day on the Prairie," FARRMS will host a film viewing and tours of area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beginning at 1 p.m. at the FARRMS home office, 301 Fifth Ave. SE, in Medina.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for the Father's Day event are $100 for the first person and $50 each for additional members of a family or company. FARRMS is offering a Father's Day ticket price. Bring your father and up to three family members for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Kirschenmann will host Deborah Koons Garcia, a film producer and widow of Jerry Garcia of the Grateful Dead, who died in August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separate event, held two days later in Fargo, Koons Garcia will premiere her movie, "Symphony of the Soil: Discover the World Beneath Your Feet." Symphony of the Soil is described as a feature film project, including various related short films called a "Sonata of Soils," involving topics such as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nitrogen, the transition movement,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composting, soil and water relationships and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Kirschenmann holds a doctorate in philosophy from the University of Chicago. He is a distinguished fellow from the Iowa State University's (Aldo) Leopold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is the president of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New York, which educates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event, FARRMS will unveil a new "donor wall," featuring glass art designed by Renee Knight. There will be a showing of "My Father's Garden," a film done in the 1990s about when Kirschenmann returned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converted all of its 3,500 acres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Tour-goers will depart by carpool from the center, and Kirschenmann will give a Father's Day organic soil tour at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From there, the group will depart on a second tour and gather for a social at 5 p.m. and a meal at Fred's daughter, Annie Kirschenmann's rural home near Windsor,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 Event-goers will dine on locally grown vegetables and grass-fed, local organic beef. The event ends at about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schedule for June 18 events in Fargo: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a.m. -- Soil discussions, at Loftsard Hall at North Dakota State University, that is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--1:30 p.m. -- Field tour at Probstfield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Moorhead, Minn. That is at 4626 Oakport St., N., Moorhead, also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p.m. -- Gala with Kirschenmann and Koons Garcia at the Hotel Donaldson in Fargo. This event is $100 per person with soft drinks and hors d'oeuvres.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p.m. -- Garcia's movie will play at the Fargo Theater, with tickets $15 and $8 for children under 12. There will be a discussion afterward, led by Greg Carlson, film instructor at Concordia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Garcia wrote and directed "The Future of Food," documentary about genetically modified food in North America, generally opposing patenting of living organisms and describing the disappearance of traditional cultural practices. "Rotten Tomatoes" by Flixter, describes that movie as "one-sided but revelatory."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Proceeds benefit FARRMS education programs. Call 701-486-3569 for information, email </w:t>
      </w:r>
      <w:hyperlink r:id="rId201" w:history="1">
        <w:r>
          <w:rPr>
            <w:rFonts w:ascii="arial" w:eastAsia="arial" w:hAnsi="arial" w:cs="arial"/>
            <w:i/>
            <w:color w:val="0077CC"/>
            <w:sz w:val="20"/>
            <w:u w:val="single"/>
            <w:shd w:val="clear" w:color="auto" w:fill="FFFFFF"/>
            <w:lang w:val="en-US" w:eastAsia="en-US" w:bidi="ar-SA"/>
          </w:rPr>
          <w:t>info@farrms.org</w:t>
        </w:r>
      </w:hyperlink>
      <w:r>
        <w:rPr>
          <w:rFonts w:ascii="arial" w:eastAsia="arial" w:hAnsi="arial" w:cs="arial"/>
          <w:color w:val="000000"/>
          <w:sz w:val="20"/>
          <w:lang w:val="en-US" w:eastAsia="en-US" w:bidi="ar-SA"/>
        </w:rPr>
        <w:t xml:space="preserve"> or go to </w:t>
      </w:r>
      <w:hyperlink r:id="rId202" w:history="1">
        <w:r>
          <w:rPr>
            <w:rFonts w:ascii="arial" w:eastAsia="arial" w:hAnsi="arial" w:cs="arial"/>
            <w:i/>
            <w:color w:val="0077CC"/>
            <w:sz w:val="20"/>
            <w:u w:val="single"/>
            <w:shd w:val="clear" w:color="auto" w:fill="FFFFFF"/>
            <w:lang w:val="en-US" w:eastAsia="en-US" w:bidi="ar-SA"/>
          </w:rPr>
          <w:t>www.farrms.org</w:t>
        </w:r>
      </w:hyperlink>
      <w:r>
        <w:rPr>
          <w:rFonts w:ascii="arial" w:eastAsia="arial" w:hAnsi="arial" w:cs="arial"/>
          <w:color w:val="000000"/>
          <w:sz w:val="20"/>
          <w:lang w:val="en-US" w:eastAsia="en-US" w:bidi="ar-SA"/>
        </w:rPr>
        <w:t xml:space="preserve"> to purchase tickets. For information on the movie, go to            </w:t>
      </w:r>
      <w:hyperlink r:id="rId203" w:history="1">
        <w:r>
          <w:rPr>
            <w:rFonts w:ascii="arial" w:eastAsia="arial" w:hAnsi="arial" w:cs="arial"/>
            <w:i/>
            <w:color w:val="0077CC"/>
            <w:sz w:val="20"/>
            <w:u w:val="single"/>
            <w:shd w:val="clear" w:color="auto" w:fill="FFFFFF"/>
            <w:lang w:val="en-US" w:eastAsia="en-US" w:bidi="ar-SA"/>
          </w:rPr>
          <w:t>www.symphonyofthesoil.com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around the web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(c)2013 Agweek Magazine (Grand Forks, N.D.) Visit Agweek Magazine (Grand Forks, N.D.) at </w:t>
      </w:r>
      <w:hyperlink r:id="rId204" w:history="1">
        <w:r>
          <w:rPr>
            <w:rFonts w:ascii="arial" w:eastAsia="arial" w:hAnsi="arial" w:cs="arial"/>
            <w:i/>
            <w:color w:val="0077CC"/>
            <w:sz w:val="20"/>
            <w:u w:val="single"/>
            <w:shd w:val="clear" w:color="auto" w:fill="FFFFFF"/>
            <w:lang w:val="en-US" w:eastAsia="en-US" w:bidi="ar-SA"/>
          </w:rPr>
          <w:t>www.agweek.com</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 xml:space="preserve">Walk the Earth on Father's Day; · 'Father's of Sustainability' Day </w:t>
        </w:r>
      </w:hyperlink>
      <w:hyperlink r:id="rId211" w:history="1">
        <w:r>
          <w:rPr>
            <w:rFonts w:ascii="arial" w:eastAsia="arial" w:hAnsi="arial" w:cs="arial"/>
            <w:b/>
            <w:bCs/>
            <w:i/>
            <w:color w:val="0077CC"/>
            <w:kern w:val="32"/>
            <w:sz w:val="28"/>
            <w:szCs w:val="32"/>
            <w:u w:val="single"/>
            <w:shd w:val="clear" w:color="auto" w:fill="FFFFFF"/>
            <w:lang w:val="en-US" w:eastAsia="en-US" w:bidi="ar-SA"/>
          </w:rPr>
          <w:t>Farm</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Tour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Grand Forks Herald (includes Agweek) (North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Grand Forks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Mikkel Pates; Agweek Staff Writers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 Kirschenmann, a native of Medina, N.D., is described by some as the "Father of Sustainability" for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proponent and pioneer. Kirschenmann also produces for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market, which is a subset of the organic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established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Verified Organic in 1979, one of the early third-party certification services for organic products. In 1998, he formed International Certification Services, which certify organic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 the U.S. and other countries. Later, he helped establish the Foundation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Resource Management and Sustainability, a nonprofit educational group based in Medina with FVO and 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a special Father's Day event dubbed "Day on the Prairie," FARRMS will host a film viewing and tours of area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beginning at 1 p.m. at the FARRMS home office, 301 Fifth Ave. SE, in Medina.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for the Father's Day event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$100 for the first person and $50 each for additional members of a family or company. FARRMS is offering a Father's Day ticket price. Bring your father and up to three family members for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Kirschenmann will host Deborah Koons Garcia, a film producer and widow of Jerry Garcia of the Grateful Dead, who died in August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separate event, held two days later in Fargo, Koons Garcia will premiere her movie, "Symphony of the Soil: Discover the World Beneath Your Feet." Symphony of the Soil is described as a feature film project, including various related short films called a "Sonata of Soils," involving topics such as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nitrogen, the transition movement,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composting, soil and water relationships and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Kirschenmann holds a doctorate in philosophy from the University of Chicago. He is a distinguished fellow from the Iowa State University's (Aldo) Leopold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is the president of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New York, which educates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event, FARRMS will unveil a new "donor wall," featuring glass art designed by Renee Knight. There will be a showing of "My Father's Garden," a film done in the 1990s about when Kirschenmann returned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converted all of its 3,500 acres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Tour-goers will depart by carpool from the center, and Kirschenmann will give a Father's Day organic soil tour at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From there, the group will depart on a second tour and gather for a social at 5 p.m. and a meal at Fred's daughter, Annie Kirschenmann's rural home near Windsor, N.D. Event-goers will dine on locally grown vegetables and grass-fed, local organic beef. The event ends at about 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schedule for June 18 events in Fargo: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a.m. - Soil discussions, at Loft-sard Hall at North Dakota State University, that is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1:30 p.m. - Field tour at Probstfield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Moorhead, Minn. That is at 4626 Oakport St., N., Moorhead, also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p.m. - Gala with Kirschenmann and Koons Garcia at the Hotel Donaldson in Fargo. This event is $100 per person with soft drinks and hors d'oeuvres.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p.m. - Garcia's movie will play at the Fargo Theater, with tickets $15 and $8 for children under 12. There will be a discussion afterward, led by Greg Carlson, film instructor at Concordia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2004, Garcia wrote and directed "The Future of Food," documentary about genetically modified food in North America, generally opposing patenting of living organisms and describing the disappearance of traditional cultural practices. "Rotten Tomatoes" by Flixter, describes that movie as "one-sided but revelatory."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Proceeds benefit FARRMS education programs. Call 701-486-3569 for information, email </w:t>
      </w:r>
      <w:hyperlink r:id="rId201" w:history="1">
        <w:r>
          <w:rPr>
            <w:rFonts w:ascii="arial" w:eastAsia="arial" w:hAnsi="arial" w:cs="arial"/>
            <w:i/>
            <w:color w:val="0077CC"/>
            <w:sz w:val="20"/>
            <w:u w:val="single"/>
            <w:shd w:val="clear" w:color="auto" w:fill="FFFFFF"/>
            <w:lang w:val="en-US" w:eastAsia="en-US" w:bidi="ar-SA"/>
          </w:rPr>
          <w:t>info@farrms.org</w:t>
        </w:r>
      </w:hyperlink>
      <w:r>
        <w:rPr>
          <w:rFonts w:ascii="arial" w:eastAsia="arial" w:hAnsi="arial" w:cs="arial"/>
          <w:color w:val="000000"/>
          <w:sz w:val="20"/>
          <w:lang w:val="en-US" w:eastAsia="en-US" w:bidi="ar-SA"/>
        </w:rPr>
        <w:t xml:space="preserve"> or go to </w:t>
      </w:r>
      <w:hyperlink r:id="rId202" w:history="1">
        <w:r>
          <w:rPr>
            <w:rFonts w:ascii="arial" w:eastAsia="arial" w:hAnsi="arial" w:cs="arial"/>
            <w:i/>
            <w:color w:val="0077CC"/>
            <w:sz w:val="20"/>
            <w:u w:val="single"/>
            <w:shd w:val="clear" w:color="auto" w:fill="FFFFFF"/>
            <w:lang w:val="en-US" w:eastAsia="en-US" w:bidi="ar-SA"/>
          </w:rPr>
          <w:t>www.farrms.org</w:t>
        </w:r>
      </w:hyperlink>
      <w:r>
        <w:rPr>
          <w:rFonts w:ascii="arial" w:eastAsia="arial" w:hAnsi="arial" w:cs="arial"/>
          <w:color w:val="000000"/>
          <w:sz w:val="20"/>
          <w:lang w:val="en-US" w:eastAsia="en-US" w:bidi="ar-SA"/>
        </w:rPr>
        <w:t xml:space="preserve"> to purchase tickets. For information on the movie, go to            </w:t>
      </w:r>
      <w:hyperlink r:id="rId203" w:history="1">
        <w:r>
          <w:rPr>
            <w:rFonts w:ascii="arial" w:eastAsia="arial" w:hAnsi="arial" w:cs="arial"/>
            <w:i/>
            <w:color w:val="0077CC"/>
            <w:sz w:val="20"/>
            <w:u w:val="single"/>
            <w:shd w:val="clear" w:color="auto" w:fill="FFFFFF"/>
            <w:lang w:val="en-US" w:eastAsia="en-US" w:bidi="ar-SA"/>
          </w:rPr>
          <w:t>www.symphonyofthesoil.com</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Kirschenmann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roots for eco-tourism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DAMON CRONSHAW</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CLEAN, green food bowl is planned in the Williams Valley in Dungog Shire as part of a food-tourism concept on land formerly earmarked for Tillegra 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called the Lifestream Project, aims to introduce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includes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education centre at the historic Munni House, eco-tourism accommodation, a cafe, plant nursery and 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Newcastle Herald journalist Stephen Williams is part of a group behind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Williams said there were two industries in Dungog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blend those strengths," Mr Williams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magic opportunity to set up world's best practice for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planned education centre would be "a nucleus of energy, knowledge and passion" that would show hobby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 to make a living selling directly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adopt innovative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"emerging from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Dungog's Ken Rubeli, who prepared a report on the project, said it aimed to restore economic prosperity to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a recreational and educational resource for the Hunter region and beyond," Mr Rubeli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proposed on land Hunter Water acquired for the now defunct Tillegra Dam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utility has released a draft plan for possible uses for 6000 hectares in the area, which is on public display until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clear there is significant support within the Dungog community for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not dissimilar to the Lifestream proposal," a Hunter Water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Dungog Shire Council has voted to give the Lifestream project in-principle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Dungog mayor Harold Johnston said the project was a "great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 Johnston said "food miles" - the distance food travels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dinner plate - were an increasing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humble opinion, we shouldn't be bringing food in from the other side of the world - like strawberries from California in winter," Cr Johnston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capable of producing more than enough food for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Williams said the sale of land in the valley provided a "once-in-a-lifetime opportunity to restore the environment and build a clean-food culture that tourists will flock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Australia and around the world are showing that the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be profitable," he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Stephen Williams is part of the group behind the Lifestream Project for land in the Dungog area. Picture: Dean Osland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My South African Adventure: Lynedoch Eco-village Rolls Back Pain of Apartheid [BLOG].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 US 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International Business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1312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whole eco/sustainability thing doesn't seem to be that much of a big deal in South Africa, I've nonetheless happened upon a couple of enlightened local initiatives just over the last week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although such discoveries appear to fly in the face of Stellenbosch's reputation as being a bastion of arch-conservative Afrikanerdom, the area would appear to be leading the way in what still seems to be a minority sport elsewhere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first initiative to grab my interest, this was the Lynedoch eco-village. Located near the well-known Spier wine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outside the town itself, it's apparently the only development of its kind in the whole of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one of the things that makes it special apparently is that, not only was it designed with a host of lovely ecological/environmentalsustainability principles in mind, but it was also built from the ground up to be a socially, aka racially, mixed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such concepts may not be particularly radical in the UK, in South Africa, which is still scarred by the forced resettlement policies of the apartheid era, the idea of deliberating creating a diversified rather than racially monolithic community is a novel if, at times, challenging one given ongoing sensitivities and the everyday potential for misunderstanding.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some 34 residential plots at Lynedoch have either had, or are currently in the process of having, homes built on them, 15of which are designated for people on low incomes who are eligible for government housing subsidies and belong to either black or coloured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means of trying to address generations of inequality in the country is by putting child education and welfare at the heart of the eco-village's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a Montessori-based pre-school has been set up to cater to the needs of 40 children as well as a primary school for a further 475, who mainly come from the families of local wine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houses, meanwhile, must be built using environmentallyfriendly materials such as adobe brick (clay and straw), sandbags orstraw bales, and projects are in place to ensure that energy generation comes from renewable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same token, household effluent is treated using a variety of techniques ranging from anaerobic digestion to biogas digesters, the methane gas from which is used to power kitchen stoves, while the resultant recycled water is used to flush toilets.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to where the idea for the eco-village came from in the first place, however, it was the brainchild of Prof Mark Swilling, divisionalhead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Stellenbosch University's School of Public Leadership, and Eve Annecke.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Annecke, an educationalist by background, also founded and now runs the (</w:t>
      </w:r>
      <w:hyperlink r:id="rId226" w:history="1">
        <w:r>
          <w:rPr>
            <w:rFonts w:ascii="arial" w:eastAsia="arial" w:hAnsi="arial" w:cs="arial"/>
            <w:i/>
            <w:color w:val="0077CC"/>
            <w:sz w:val="20"/>
            <w:u w:val="single"/>
            <w:shd w:val="clear" w:color="auto" w:fill="FFFFFF"/>
            <w:lang w:val="en-US" w:eastAsia="en-US" w:bidi="ar-SA"/>
          </w:rPr>
          <w:t>http://www.sustainabilityinstitute.net</w:t>
        </w:r>
      </w:hyperlink>
      <w:r>
        <w:rPr>
          <w:rFonts w:ascii="arial" w:eastAsia="arial" w:hAnsi="arial" w:cs="arial"/>
          <w:color w:val="000000"/>
          <w:sz w:val="20"/>
          <w:lang w:val="en-US" w:eastAsia="en-US" w:bidi="ar-SA"/>
        </w:rPr>
        <w:t>) Sustainability Institute , which was set up at Lynedoch in partnership with the University in 2000, a year or so after their original brainwave took shape.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does the institute act as a vehicle to channel external funding into the eco village - although the aim is to make it economically self-sufficient over time - but it also runs a Masters course insustainable development for both domestic and international students. Research and any practical projects are, unsurprisingly, centred onthe settlement, which, in turn, benefits from the broad range of newideas being explored.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As a quick aside though, if you ever find yourself in the vicinityof the (</w:t>
      </w:r>
      <w:hyperlink r:id="rId227" w:history="1">
        <w:r>
          <w:rPr>
            <w:rFonts w:ascii="arial" w:eastAsia="arial" w:hAnsi="arial" w:cs="arial"/>
            <w:i/>
            <w:color w:val="0077CC"/>
            <w:sz w:val="20"/>
            <w:u w:val="single"/>
            <w:shd w:val="clear" w:color="auto" w:fill="FFFFFF"/>
            <w:lang w:val="en-US" w:eastAsia="en-US" w:bidi="ar-SA"/>
          </w:rPr>
          <w:t>http://thelexicinema.co.uk/</w:t>
        </w:r>
      </w:hyperlink>
      <w:r>
        <w:rPr>
          <w:rFonts w:ascii="arial" w:eastAsia="arial" w:hAnsi="arial" w:cs="arial"/>
          <w:color w:val="000000"/>
          <w:sz w:val="20"/>
          <w:lang w:val="en-US" w:eastAsia="en-US" w:bidi="ar-SA"/>
        </w:rPr>
        <w:t>) boutique Lexi Cinema in Kensal Rise, northwest London , do pop in. Every single penny of the profitsgenerated by this social enterprise, which was set up by Sally Wilton and is run by local volunteers, go to support the aforementioned Lynedoch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Wilton's latest venture, (</w:t>
      </w:r>
      <w:hyperlink r:id="rId228" w:history="1">
        <w:r>
          <w:rPr>
            <w:rFonts w:ascii="arial" w:eastAsia="arial" w:hAnsi="arial" w:cs="arial"/>
            <w:i/>
            <w:color w:val="0077CC"/>
            <w:sz w:val="20"/>
            <w:u w:val="single"/>
            <w:shd w:val="clear" w:color="auto" w:fill="FFFFFF"/>
            <w:lang w:val="en-US" w:eastAsia="en-US" w:bidi="ar-SA"/>
          </w:rPr>
          <w:t>http://www.whereisthenomad.com/</w:t>
        </w:r>
      </w:hyperlink>
      <w:r>
        <w:rPr>
          <w:rFonts w:ascii="arial" w:eastAsia="arial" w:hAnsi="arial" w:cs="arial"/>
          <w:color w:val="000000"/>
          <w:sz w:val="20"/>
          <w:lang w:val="en-US" w:eastAsia="en-US" w:bidi="ar-SA"/>
        </w:rPr>
        <w:t>) The Nomad roaming pop-up cinema she established with George Woods, also donates around 50% of its profits to the eco-village too.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second encounter in the area of eco-innovation, meanwhile, tookplace at a 'Winter Harvest Table Lunch with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Angus' at the Spier wine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interesting thing about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Angus is that he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to raise cattle, sheep, laying hens and broiler chickensas well as to grow vegetables, animal feed and vines on the 54 hectares of farmland that he leases from Spier, which is itself known for its sustainability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must confess that I, in my simplistic ignorance, had thought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just about planting, cultivating and picking crops in line with different phases of the moon to ensure a more abundant harvest, I have since discovered that it actually comprises an entire philosophy and way of doing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Essentially it's an holistic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approach, developed by German philosopher Rudolf Steiner in the 1920s, which views plants, the soil and animals as a single, interrelated ecosystem or living organism, which has the potential to be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if managed correctly - not dissimilar in nature to the Gaia theory put forward by Professor James Lovelock, in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 features of the approach, therefore, include using manure from livestock to maintain plant growth by recycling nutrients; a focus on plant, insect, bird and animal biodiversity and wellbeing; and employing traditional crop rotation methods in order to ensure thatthe land doesn't become exhausted. Some people even take it a step further and include staff wellbeing in the mix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dismissed in some quarters as "pseudoscience" because of its spiritual/cosmic elements,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Angus is nonetheless a completeadvocate of the method, to the extent that he is seeking "(</w:t>
      </w:r>
      <w:hyperlink r:id="rId229" w:history="1">
        <w:r>
          <w:rPr>
            <w:rFonts w:ascii="arial" w:eastAsia="arial" w:hAnsi="arial" w:cs="arial"/>
            <w:i/>
            <w:color w:val="0077CC"/>
            <w:sz w:val="20"/>
            <w:u w:val="single"/>
            <w:shd w:val="clear" w:color="auto" w:fill="FFFFFF"/>
            <w:lang w:val="en-US" w:eastAsia="en-US" w:bidi="ar-SA"/>
          </w:rPr>
          <w:t>http://www.demeter.net/certification/procedures/procedure-example</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accreditation " from German NGO, Demeter (Greek goddess of the harvest) International, which guards the use of its trademark and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moniker jealously.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tough is it to join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club, in fact, that it generally takes at least three years to get aspirant sites up to scratch, not least because Demeter refuses to certify bits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here and there, preferring instead to adopt an all or nothing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just goes to show that if something's worth doing, it's worth doing well. Or something like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0" w:history="1">
        <w:r>
          <w:rPr>
            <w:rFonts w:ascii="arial" w:eastAsia="arial" w:hAnsi="arial" w:cs="arial"/>
            <w:i/>
            <w:color w:val="0077CC"/>
            <w:sz w:val="20"/>
            <w:u w:val="single"/>
            <w:shd w:val="clear" w:color="auto" w:fill="FFFFFF"/>
            <w:lang w:val="en-US" w:eastAsia="en-US" w:bidi="ar-SA"/>
          </w:rPr>
          <w:t>http://www.ibtimes.co.uk/articles/492538/20130719/south-african-adventure-bastille-day.htm</w:t>
        </w:r>
      </w:hyperlink>
      <w:r>
        <w:rPr>
          <w:rFonts w:ascii="arial" w:eastAsia="arial" w:hAnsi="arial" w:cs="arial"/>
          <w:color w:val="000000"/>
          <w:sz w:val="20"/>
          <w:lang w:val="en-US" w:eastAsia="en-US" w:bidi="ar-SA"/>
        </w:rPr>
        <w:t>) My South African Adventure: Bastille Day Parties Like it's 1784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1" w:history="1">
        <w:r>
          <w:rPr>
            <w:rFonts w:ascii="arial" w:eastAsia="arial" w:hAnsi="arial" w:cs="arial"/>
            <w:i/>
            <w:color w:val="0077CC"/>
            <w:sz w:val="20"/>
            <w:u w:val="single"/>
            <w:shd w:val="clear" w:color="auto" w:fill="FFFFFF"/>
            <w:lang w:val="en-US" w:eastAsia="en-US" w:bidi="ar-SA"/>
          </w:rPr>
          <w:t>http://www.ibtimes.co.uk/articles/489550/20130712/south-african-adventure-blog-cath-everett.htm</w:t>
        </w:r>
      </w:hyperlink>
      <w:r>
        <w:rPr>
          <w:rFonts w:ascii="arial" w:eastAsia="arial" w:hAnsi="arial" w:cs="arial"/>
          <w:color w:val="000000"/>
          <w:sz w:val="20"/>
          <w:lang w:val="en-US" w:eastAsia="en-US" w:bidi="ar-SA"/>
        </w:rPr>
        <w:t>) My South African Adventure: How Living Abroad Brings out Green, Green Grass of Home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2" w:history="1">
        <w:r>
          <w:rPr>
            <w:rFonts w:ascii="arial" w:eastAsia="arial" w:hAnsi="arial" w:cs="arial"/>
            <w:i/>
            <w:color w:val="0077CC"/>
            <w:sz w:val="20"/>
            <w:u w:val="single"/>
            <w:shd w:val="clear" w:color="auto" w:fill="FFFFFF"/>
            <w:lang w:val="en-US" w:eastAsia="en-US" w:bidi="ar-SA"/>
          </w:rPr>
          <w:t>http://www.ibtimes.co.uk/articles/481147/20130620/south-african-adventure-book-club-blues-cath.htm</w:t>
        </w:r>
      </w:hyperlink>
      <w:r>
        <w:rPr>
          <w:rFonts w:ascii="arial" w:eastAsia="arial" w:hAnsi="arial" w:cs="arial"/>
          <w:color w:val="000000"/>
          <w:sz w:val="20"/>
          <w:lang w:val="en-US" w:eastAsia="en-US" w:bidi="ar-SA"/>
        </w:rPr>
        <w:t>) My South African Adventure: Book Club Blues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3" w:history="1">
        <w:r>
          <w:rPr>
            <w:rFonts w:ascii="arial" w:eastAsia="arial" w:hAnsi="arial" w:cs="arial"/>
            <w:i/>
            <w:color w:val="0077CC"/>
            <w:sz w:val="20"/>
            <w:u w:val="single"/>
            <w:shd w:val="clear" w:color="auto" w:fill="FFFFFF"/>
            <w:lang w:val="en-US" w:eastAsia="en-US" w:bidi="ar-SA"/>
          </w:rPr>
          <w:t>http://www.ibtimes.co.uk/articles/478769/20130614/south-african-adventure-whale-stellenbosch-cape-gansbaai.htm</w:t>
        </w:r>
      </w:hyperlink>
      <w:r>
        <w:rPr>
          <w:rFonts w:ascii="arial" w:eastAsia="arial" w:hAnsi="arial" w:cs="arial"/>
          <w:color w:val="000000"/>
          <w:sz w:val="20"/>
          <w:lang w:val="en-US" w:eastAsia="en-US" w:bidi="ar-SA"/>
        </w:rPr>
        <w:t>) My South African Adventure: Having a Whale of a Time in the Freezing Cape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4" w:history="1">
        <w:r>
          <w:rPr>
            <w:rFonts w:ascii="arial" w:eastAsia="arial" w:hAnsi="arial" w:cs="arial"/>
            <w:i/>
            <w:color w:val="0077CC"/>
            <w:sz w:val="20"/>
            <w:u w:val="single"/>
            <w:shd w:val="clear" w:color="auto" w:fill="FFFFFF"/>
            <w:lang w:val="en-US" w:eastAsia="en-US" w:bidi="ar-SA"/>
          </w:rPr>
          <w:t>http://www.ibtimes.co.uk/articles/476084/20130607/south-african-adventure-cape-winter-cath-everett.htm</w:t>
        </w:r>
      </w:hyperlink>
      <w:r>
        <w:rPr>
          <w:rFonts w:ascii="arial" w:eastAsia="arial" w:hAnsi="arial" w:cs="arial"/>
          <w:color w:val="000000"/>
          <w:sz w:val="20"/>
          <w:lang w:val="en-US" w:eastAsia="en-US" w:bidi="ar-SA"/>
        </w:rPr>
        <w:t>) My South African Adventure: How to Beat the Cape's Wild Winter Weather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5" w:history="1">
        <w:r>
          <w:rPr>
            <w:rFonts w:ascii="arial" w:eastAsia="arial" w:hAnsi="arial" w:cs="arial"/>
            <w:i/>
            <w:color w:val="0077CC"/>
            <w:sz w:val="20"/>
            <w:u w:val="single"/>
            <w:shd w:val="clear" w:color="auto" w:fill="FFFFFF"/>
            <w:lang w:val="en-US" w:eastAsia="en-US" w:bidi="ar-SA"/>
          </w:rPr>
          <w:t>http://www.ibtimes.co.uk/articles/472934/20130530/south-african-adventure-apartheid-poverty-cath-everett.htm</w:t>
        </w:r>
      </w:hyperlink>
      <w:r>
        <w:rPr>
          <w:rFonts w:ascii="arial" w:eastAsia="arial" w:hAnsi="arial" w:cs="arial"/>
          <w:color w:val="000000"/>
          <w:sz w:val="20"/>
          <w:lang w:val="en-US" w:eastAsia="en-US" w:bidi="ar-SA"/>
        </w:rPr>
        <w:t>) My South African Adventure: 23 Years after Apartheid, Townships Still Mired in Poverty [BLOG]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6" w:history="1">
        <w:r>
          <w:rPr>
            <w:rFonts w:ascii="arial" w:eastAsia="arial" w:hAnsi="arial" w:cs="arial"/>
            <w:i/>
            <w:color w:val="0077CC"/>
            <w:sz w:val="20"/>
            <w:u w:val="single"/>
            <w:shd w:val="clear" w:color="auto" w:fill="FFFFFF"/>
            <w:lang w:val="en-US" w:eastAsia="en-US" w:bidi="ar-SA"/>
          </w:rPr>
          <w:t>http://www.ibtimes.co.uk/articles/470602/20130523/south-african-adventure-english-pub-cath-everett.htm</w:t>
        </w:r>
      </w:hyperlink>
      <w:r>
        <w:rPr>
          <w:rFonts w:ascii="arial" w:eastAsia="arial" w:hAnsi="arial" w:cs="arial"/>
          <w:color w:val="000000"/>
          <w:sz w:val="20"/>
          <w:lang w:val="en-US" w:eastAsia="en-US" w:bidi="ar-SA"/>
        </w:rPr>
        <w:t>) My South African Adventure: Missing the Charm of the English Pub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Cath Everett is a resting journalist who has written about business, technology and HR issues for over 20 years. She recently moved from the UK to South Africa with her husband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37" w:history="1">
        <w:r>
          <w:rPr>
            <w:rFonts w:ascii="arial" w:eastAsia="arial" w:hAnsi="arial" w:cs="arial"/>
            <w:i/>
            <w:color w:val="0077CC"/>
            <w:sz w:val="20"/>
            <w:u w:val="single"/>
            <w:shd w:val="clear" w:color="auto" w:fill="FFFFFF"/>
            <w:lang w:val="en-US" w:eastAsia="en-US" w:bidi="ar-SA"/>
          </w:rPr>
          <w:t>http://www.ibtimes.co.uk/articles/461253/20130425/south-african-adventure-stellenbosch-apartheid-cath-everett.htm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Virginia </w:t>
        </w:r>
      </w:hyperlink>
      <w:hyperlink r:id="rId244" w:history="1">
        <w:r>
          <w:rPr>
            <w:rFonts w:ascii="arial" w:eastAsia="arial" w:hAnsi="arial" w:cs="arial"/>
            <w:b/>
            <w:bCs/>
            <w:i/>
            <w:color w:val="0077CC"/>
            <w:kern w:val="32"/>
            <w:sz w:val="28"/>
            <w:szCs w:val="32"/>
            <w:u w:val="single"/>
            <w:shd w:val="clear" w:color="auto" w:fill="FFFFFF"/>
            <w:lang w:val="en-US" w:eastAsia="en-US" w:bidi="ar-SA"/>
          </w:rPr>
          <w:t>farm</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seeking ways to preserve 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News Leader (Staunton,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Daily News Leader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Roanoke Times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FLOYD - The bee sounded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a few moments, she gave up looking for someone to sting and flew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not been a good day to open the honey bee hives at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Honey Bee Sanctuary, said Gunther Hauk, executive director of the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had been too many clouds and the possibility of rain. Even after the hives had been closed up, one bee remained 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71,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lead beekeeper, and he said he doesn't wear the characteristic bee-proof veil most other beekeepers employ. No gloves or bee-proof suits, either. Even a recent sting in the nostril couldn't make him put a protective layer between him and his beloved honey bee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Spikenard, they do beekeeping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their own way and work to pass it on to the about 300 students who come annually to Floyd County for courses in a kind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and wife Vivian Struve-Hauk came to Floyd from Illinois about three years ago, after appearing in two national documentaries, "Vanishing of the Bees" in 2009 and "Queen of the Sun" in 2010. In those films, the Hauks talked about a new way of beekeeping that focused not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but on attention to honey bee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films explored both scientific and philosophical opinions about colony collapse disorder, a largely unexplained syndrome affecting primarily commercial beekeepers who transport colonies across the country each year to pollinate crops, such as almonds in California and wild blueberries in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hives owned by commercial and hobby beekeepers alike have been beset by an infestation of the Asian Varroa destructor mite traced to the 1980s. The mites vector more than a dozen known viruses that can also cause healthy colonies to dwindle and die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rise in annual losses experienced over the past winter and spring across the country has refocused attention on the plight of honey bees and people's economic dependence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about a third of the fruits and vegetables sold in grocery stores are pollinated by honey bees provided by the commercial beekeepers who truck them across the country from crop to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Declines in honey bees and other pollinators, such as native bees and butterflies, could cause crop failures and sharp increases in the prices of food, some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not aware that we are going to hit a food crisis," Hauk said. "But for me a crisis is a blessing."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Crisis, like a circle, turns people around, he added. And a crisis might lead to a less industrialized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"(Colony collapse) is not only about one pesticide or two," he said. "But is about 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how we keep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who established the nonprofit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first in Illinois, saw that food system up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surrounded by corn and soy; once in a great while you would see a wheat field," Hauk said. "For hundreds of thousands of miles you have only one crop, and it's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the crop, but the landscape was dead, Hauk said - eerily lacking in insects and animal life. Hauk said crop dusters sprayed chemicals right on the borders of the sanctuary, forcing him to leave a 600-acre property there and re-establish as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apiary and educational center on 25 acres in Floyd County. Today the sanctuary is surrounded by forests and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"Vanishing of the Bees" was released in 2009, the Hauks have used their film appearances to promote an approach they practiced in Illinois, based on the teachings of early 20th century European philosopher and social reformer Rudolf Steiner, who believed that without a natural and spiritual focus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education, Western civilization would destroy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mold, Hauk said he eschews conventional methods and equipment used widely by commercial and hobby beekeepers for hand-made hives in which bees build the size and shape comb they choose. To fight mites, Hauk said he researched recipes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to help the bees fight them on their own.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relies in part on recipes for homeopathic remedies to enrich soil, boost honey bee health and contribute to overall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fertility without artificial fertilizers or pesticides. Many of these same principles are used in modern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widely practiced in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Spikenard, much attention is also paid to the spiritual aspects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 beekeeping. Hauk talks openly about encouraging "vitality" and "dynamic life force" in the hives. This approach encourages eye-rolling from some mainstream beekeepers, but their reaction doesn't bother Hauk.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crazy nut has to be out in front,"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his homeopathic approach turns off some, experts do cite some of the same of problems and solutions Hauk talks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Michigan-based Larry Connor is a former extension apicultural entomologist at The Ohio State University in Columbus, who also worked as a commercial bee breeder. Today he is an author, publisher, lecturer and educator for beekeepers.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Connor numbers the loss of pollinator habitat in the vast fields of corn and soy beans often termed "monoculture" as a top issue facing honey bees and beekeepers. The widespread use of herbicides with genetically modified crops has eliminated weeds that honey bees once used for food, Connor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Bees that forage in industrial fields of sweet corn can come in contact with pesticide residues that may cause behavior changes. Together with disease and weakness from Varroa mite infestation, these problems can cause significant colony losses, Connor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Connor said fighting the mite relies not on miticides used for decades by beekeepers, but on mite-tolerant strains of bees developed by researchers to keep his colonies alive. Connor said he believes to stay afloat, other beekeepers will eventually have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Hauk said, he will continue to build up the grant-funded sanctuary and its programs, and help move it to greater self-sufficiency.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spikenardfarm.org.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Book review | 'Farmacology: What Innovative Family </w:t>
        </w:r>
      </w:hyperlink>
      <w:hyperlink r:id="rId251"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Can Teach Us About Health and Healing'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Courier-Journal (Louisville,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Courier-Journal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BOOKS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Elfrieda Abbe</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new book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physician Daphne Miller makes a convincing argument that the medical profession, trained in reductive reasoning to home in on diagnosis, could learn a lot from the holistic approach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Harvard Medical School graduate, Miller previously wrote "The Jungle Effect," about the diets of communities around the world relatively untouched by chronic diseases such as diabetes. Here she takes to the road: She talks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spends time in the fields; she interviews biomedical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and she examines her own medical practice to find out what good soil and healthy bodies have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 visits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after trying soil tests and amendments to no avail, rejuvenates the depleted soil on his "Jubilee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by composting and planting diverse crops - including weeds - and letting nature takes its course. Could doctors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of her telling examples of the synergy between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medicine, she consults with a patient who has myriad symptoms, including bloating, allergies, weight gain and fatigue. After being tested multiple times and seeing multiple specialists, she arrives at Miller's office with a bag of medications and supplements - all of which offered little relief. Her ecosystem was as out of whack as the Jubilee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soil had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Applying what she learned, Miller prescribed that the patient get on an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cycle" to improve her "tilth" by trying these steps: 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-fresh, eat for biodiversity ("a mix of grains and seasonal herbs, fruits and vegetables and hormone-free meat"), eat foods that "foster beneficial intestinal microbiota," and for mental health, engage in some community activities. And it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Miller integrates what she learns with traditional medical treatments. From observing a rancher's grazing system she sees the relationship between raising healthy hormone-free cows and raising resilient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hen-laying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one with free-ranging chickens, the other a more industrial setting - provide insights into stress-related illnesses. And a vineyard's natural system of pest management parallels new approaches to the treatment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conversational writing style, Miller engages us in her thought process. Inspired by Wendell Berry's statement that "there should be some profound resemblances between our treatment of our bodies and our treatment of the earth," she makes a strong connection between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human ecosystems. And in the process, the good doctor offers practical steps for better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Elfrieda Abbe, the former editor for The Writer magazine, is a frequent reviewer for The Writer and has interviewed numerous authors, including Gail Godwin, Alice Hoffman, Daniyal Mueenuddin and Alan Furst.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Farmacology: What Innovative Family </w:t>
      </w:r>
      <w:r>
        <w:rPr>
          <w:rFonts w:ascii="arial" w:eastAsia="arial" w:hAnsi="arial" w:cs="arial"/>
          <w:b/>
          <w:i/>
          <w:color w:val="000000"/>
          <w:sz w:val="20"/>
          <w:u w:val="single"/>
          <w:lang w:val="en-US" w:eastAsia="en-US" w:bidi="ar-SA"/>
        </w:rPr>
        <w:t>Farming</w:t>
      </w:r>
      <w:r>
        <w:rPr>
          <w:rFonts w:ascii="arial" w:eastAsia="arial" w:hAnsi="arial" w:cs="arial"/>
          <w:b/>
          <w:color w:val="000000"/>
          <w:sz w:val="20"/>
          <w:lang w:val="en-US" w:eastAsia="en-US" w:bidi="ar-SA"/>
        </w:rPr>
        <w:t xml:space="preserve"> Can Teach Us About Health and Healing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By Daphne Miller, M.D., William Morrow, 290 pp./$27.99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Moby Grape, additiives and other wine enhancements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Rapid City Journal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Rapid City Journal, 507 Main Street Rapid City, SD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joel.welin@rapidcityjournal.com</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always something new happening in the world of wine. Recently I learned from customers and through my own reading that some winemakers are adding a product called Mega Purple to their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weeks ago, a customer asked me if I could help her choose a wine that did not contain what she referred to as "added grape juice concentrate." After helping her choose a bottle of wine I felt confident was of good quality, I did a little research of my own and discovered that Mega Purple, Ultra Red, and similar products are thick concentrates derived from Teinturier grapes, the skin and pulp of which is red, rather than white, like most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appears to be no regulation that requires winemakers to include the use of this product on wine labels. Naturally, one might wonder why these products are added to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makers around the world would probably agree that good wine starts in the vineyard, and many would likely say the best wine comes from vineyards that yield less than 4 tons of grapes per acre. Very good wine comes from vineyards that yield between 5 to 7 tons of grapes per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inexpensive wine comes from vineyards that yield over 10 tons of grapes per acre. These grapes often have less depth of character and may result in wine that is lacking in color and flavor.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quality raw materials are used, anything we produce  — be it cars, clothes, food, jewelry or furniture — is usually of better quality. Wine is no different. Quality grapes typically produce 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Winemakers use various techniques to mask flaws in lower-quality grapes. Products like Mega Purple are added to fill in gaps in wines with deficiencies in color and flavor. These products add residual sugar, texture, a little weight, and intensify the fruit, resulting in wine with a consistent jammy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way to mask flaws in wine is by adding sugar, which results in wine that is soft or slightly sweet. Wine makers also may add oak flavorings to wine by using oak chips or racks of oak wood to impart vanillin and related flavors to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frequently drink red wine in the under-$10 price range, you have without a doubt, consumed wine that has been "improved" by using one or several of these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Mega Purple and other ways to enhance the quality of wine is not necessarily a bad thing. It allows winemakers to produce large quantities of drinkable wine for reasonable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ongoing concern expressed by wine consumers is the use of sulfites in wine. Sulfites occur as a natural result of yeast metabolism during fermentation. They can also be added by the winemaker as a preservative.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people fault sulfites in red wine for giving them headaches. The addition of sulfites in wine is regulated around the world and is limited to around 160 ppm. Foods such as dried fruits contain levels of sulfites up to 1,000 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Unless you are severely allergic or sensitive to sulfites, drinking moderate amounts of red wine should not give you a headache.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Today’s wine lovers are concerned with how wine is produced. Vineyard managers everywhere are employing practices referred to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as well as growing grapes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government regulates the term “organic.” There are two types of organic listings on wine bottles in the U.S. today: 1) Certified organically grown grapes, and 2) Certified organically grown grapes without any added sulfites.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used by vineyards around the world. Sustainability refers to a range of practices that are ecologically sound, economically viable, and socially responsible.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may grow grapes organically, but allow themselves the flexibility to choose what works best for them and their terroir in any given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are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that both take place without the use of chemicals. In addition,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incorporates ideas that treat a vineyard as an ecosystem and takes into account astrological influences and lunar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Advances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and technology have improved both viticulture and winemaking tremendously in the past 100 years. Many of these innovations have enhanced the quality of wine and allowed producers to make their wine available to consumers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you know, the easier it is to choose wine to complement your lifestyle; however, whatever road your wine journey travels, “The best kind of wine is that which is most pleasant to him who drinks it,” wrote Pliny the Elder.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Kathy Smith is co-owner of Smith's Liquor Gallery and Independent Ale House.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KHHA members updated on Pu‘u Opae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Garden Island (Lihue, Hawaii)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Garden Island, 3137 Kuhio Hwy. Lihue, 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Dennis Fujimoto The Garden Island</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KEKAHA — The Kekaha Hawaiian Homestead Association members and beneficiaries were provided with an update Monday evening at the Kekaha Neighborhood Center following the Hawaiian Homes Commission’s decision to give KHHA the green light to start phase one of the Pu‘u Opae Water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officials hope, will integrate homesteads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products with the principle of ahupua‘a to create a self-sufficient community in the homesteads area near the Pu‘u Opae Reservoir in the mountains mauka of Kekaha.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testing, road grading, and launch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 Learning and Training Center is the first stage of a six-stage plan, according to the Kekaha Homelands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a period of testing and initial design and modeling, construction of the road and a native Hawaiian learning and training center, or the “ili,” starts.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ili is where native Hawaiian wait-listers willing to participate and complete a three-year live and work training program will become eligible for ag and pastoral homestead lots in Phase 2 of the Pu‘u Opae Water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according to the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course of the training, trainees will learn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experts and experiment with clean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appropriate for Pu‘u Opae’s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Hydropower or solar energy projects will hopefully be integrated into project design, build-out and financing structuring, officials said on the website. However, they stressed, balances will be made to ensure that development of energy projects are in complete alignment with long-term malama aina, ahupua‘a, native Hawaiian protocol, and water rights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Pu‘u Opae is a cultural pu‘uhonua, or a place of refuge, where Hawaiians will reconnect with the land and water, acquiring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pastoral skills which can ensure their self sufficiency, according to the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is a values-driven plan based on ahupua‘a principles which fulfills the promise of The Hawaiian Homes Act by ensuring beneficiary success through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pastoral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Pu‘u Opae Water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Plan also protects the water, ensuring that laws regarding native Hawaiian priority rights to water are respected and that water is re-introducted onto Westside home lands in perpetuity.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an extensive facilitated planning process undertaken by the Ag and Water Subcommittee of KHHA’s Board of Directors, the key elements of the Pu‘u Opae Plan were approved by the KHHA’s board of directors in February,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Kawai Warren, the KHHA president, was scheduled to address the Dept. of Hawaiian Homes during its Jan. 13 and 14 meetings on O‘ahu.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Kekaha Hawaiian Homestead Association is a not-for-profit corporation formed under the laws of the State of Hawai‘i whose mission is to enhance life opportunities and quality of life for Kekaha and West Kaua‘i community which is home to a large native Hawaiian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w:t>
      </w:r>
      <w:hyperlink r:id="rId266" w:history="1">
        <w:r>
          <w:rPr>
            <w:rFonts w:ascii="arial" w:eastAsia="arial" w:hAnsi="arial" w:cs="arial"/>
            <w:i/>
            <w:color w:val="0077CC"/>
            <w:sz w:val="20"/>
            <w:u w:val="single"/>
            <w:shd w:val="clear" w:color="auto" w:fill="FFFFFF"/>
            <w:lang w:val="en-US" w:eastAsia="en-US" w:bidi="ar-SA"/>
          </w:rPr>
          <w:t>www.kekahahomelands.org</w:t>
        </w:r>
      </w:hyperlink>
      <w:r>
        <w:rPr>
          <w:rFonts w:ascii="arial" w:eastAsia="arial" w:hAnsi="arial" w:cs="arial"/>
          <w:color w:val="000000"/>
          <w:sz w:val="20"/>
          <w:lang w:val="en-US" w:eastAsia="en-US" w:bidi="ar-SA"/>
        </w:rPr>
        <w:t xml:space="preserve"> for complete information on the Pu‘u Opae Water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Plan. Visit            </w:t>
      </w:r>
      <w:hyperlink r:id="rId267" w:history="1">
        <w:r>
          <w:rPr>
            <w:rFonts w:ascii="arial" w:eastAsia="arial" w:hAnsi="arial" w:cs="arial"/>
            <w:i/>
            <w:color w:val="0077CC"/>
            <w:sz w:val="20"/>
            <w:u w:val="single"/>
            <w:shd w:val="clear" w:color="auto" w:fill="FFFFFF"/>
            <w:lang w:val="en-US" w:eastAsia="en-US" w:bidi="ar-SA"/>
          </w:rPr>
          <w:t>www.hawaiianhomelands.org</w:t>
        </w:r>
      </w:hyperlink>
      <w:r>
        <w:rPr>
          <w:rFonts w:ascii="arial" w:eastAsia="arial" w:hAnsi="arial" w:cs="arial"/>
          <w:color w:val="000000"/>
          <w:sz w:val="20"/>
          <w:lang w:val="en-US" w:eastAsia="en-US" w:bidi="ar-SA"/>
        </w:rPr>
        <w:t xml:space="preserve"> for details on the DHHL West Kaua‘i Regional Plan which was drafted in 2011.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and medicine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Courier-Journal (Louisville,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Courier-Journal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Elfrieda Abbe</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new book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physician Daphne Miller makes a convincing argument that the medical profession, trained in reductive reasoning to home in on diagnosis, could learn a lot from the holistic approach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Harvard Medical School graduate, Miller previously wrote "The Jungle Effect," about the diets of communities around the world relatively untouched by chronic diseases such as diabetes. Here she takes to the road: She talks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spends time in the fields; she interviews biomedical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and she examines her own medical practice to find out what good soil and healthy bodies have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 visits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after trying soil tests and amendments to no avail, rejuvenates the depleted soil on his "Jubilee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by composting and planting diverse crops - including weeds - and letting nature takes its course. Could doctors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of her telling examples of the synergy between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medicine, she consults with a patient who has myriad symptoms, including bloating, allergies, weight gain and fatigue. After being tested multiple times and seeing multiple specialists, she arrives at Miller's office with a bag of medications and supplements - all of which offered little relief. Her ecosystem was as out of whack as the Jubilee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soil had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Applying what she learned, Miller prescribed that the patient get on an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cycle" to improve her "tilth" by trying these steps: 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-fresh, eat for biodiversity ("a mix of grains and seasonal herbs, fruits and vegetables and hormone-free meat"), eat foods that "foster beneficial intestinal microbiota," and for mental health, engage in some community activities. And it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Miller integrates what she learns with traditional medical treatments. From observing a rancher's grazing system she sees the relationship between raising healthy hormone-free cows and raising resilient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hen-laying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one with free-ranging chickens, the other a more industrial setting - provide insights into stress-related illnesses. And a vineyard's natural system of pest management parallels new approaches to the treatment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conversational writing style, Miller engages us in her thought process. Inspired by Wendell Berry's statement that "there should be some profound resemblances between our treatment of our bodies and our treatment of the earth," she makes a strong connection between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human ecosystems. And in the process, the good doctor offers practical steps for better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Elfrieda Abbe, the former editor for The Writer magazine, is a frequent reviewer for The Writer and has interviewed numerous authors, including Gail Godwin, Alice Hoffman, Daniyal Mueenuddin and Alan Furst.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IdeaFestival returns Sept. 24-27 at the Kentucky Center. Discounted advance passes are available now at the box office or ideafestival.com. Author Daphne Miller is scheduled to appear Sept.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Daphne Miller, M.D., William Morrow, 290 pp./$27.99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PASA Bike Fresh Bike Local at Chester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 Philadelphia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Metro International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CAREER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Zubair Siddique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PASA Bike Fresh Bike Local at Chester County on September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 up for a fabulous bike tour of the Chester County countryside and a celebration of local foods. PASA’s 6th Annual Bike Fresh Bike Local – Chester County ride is set to take place on Sunday, September 22, 2013. Choose from a 10, 25, 50 or 75 mile ride beginning and ending at Victory Brewing Co. in Downingtown, followed by a delicious meal of local food and one complementary beer (for those 21 years or older). Guaranteed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Proceeds from this event support PASA’s work in eastern Pennsylvania on behalf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Registration will close at 900 riders or at 5pm Friday, September 20th, whichever comes first. There will be no day-of-event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bird registration available until midnight Sunday, September 8th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Regular registration Monday, September 9th until sold out Cost: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further information about the event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existence since 1992, the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(PASA) continues working to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together to learn from each other, and to build relationships between those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looking for fresh, wholesome, locally and sustainably produced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largest statewide, member-based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 in the United States, we seek to improve the economic viability, environmental soundness and social responsibility of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in Pennsylvania and across the country. We place great value on efforts to build bridges between broadly diverse participants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PASA grew out of the need for an educational and support system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both experienced and beginning – interested in non-traditional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such as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grass-based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well as the desire to create local markets for sustainably produced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PASA’s mission is the underlying theme of all of our programs - promoting profitable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produce healthy food for all people while respecting the natural environment – as our work is rooted in education, support and outreach.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 xml:space="preserve">Bee </w:t>
        </w:r>
      </w:hyperlink>
      <w:hyperlink r:id="rId288" w:history="1">
        <w:r>
          <w:rPr>
            <w:rFonts w:ascii="arial" w:eastAsia="arial" w:hAnsi="arial" w:cs="arial"/>
            <w:b/>
            <w:bCs/>
            <w:i/>
            <w:color w:val="0077CC"/>
            <w:kern w:val="32"/>
            <w:sz w:val="28"/>
            <w:szCs w:val="32"/>
            <w:u w:val="single"/>
            <w:shd w:val="clear" w:color="auto" w:fill="FFFFFF"/>
            <w:lang w:val="en-US" w:eastAsia="en-US" w:bidi="ar-SA"/>
          </w:rPr>
          <w:t>farm</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seeking ways to preserve pollinators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Roanoke Times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Times-World,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Virginia;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Tonia Moxley , </w:t>
      </w:r>
      <w:hyperlink r:id="rId289" w:history="1">
        <w:r>
          <w:rPr>
            <w:rFonts w:ascii="arial" w:eastAsia="arial" w:hAnsi="arial" w:cs="arial"/>
            <w:i/>
            <w:color w:val="0077CC"/>
            <w:sz w:val="20"/>
            <w:u w:val="single"/>
            <w:shd w:val="clear" w:color="auto" w:fill="FFFFFF"/>
            <w:lang w:val="en-US" w:eastAsia="en-US" w:bidi="ar-SA"/>
          </w:rPr>
          <w:t>tonia.moxley@roanoke.com</w:t>
        </w:r>
      </w:hyperlink>
      <w:r>
        <w:rPr>
          <w:rFonts w:ascii="arial" w:eastAsia="arial" w:hAnsi="arial" w:cs="arial"/>
          <w:color w:val="000000"/>
          <w:sz w:val="20"/>
          <w:lang w:val="en-US" w:eastAsia="en-US" w:bidi="ar-SA"/>
        </w:rPr>
        <w:t>,  381-1675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FLOYD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bee sounded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a few moments, she gave up looking for someone to sting and flew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not been a good day to open the honey bee hives at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Honey Bee Sanctuary, said Gunther Hauk, executive director of the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had been too many clouds and the possibility of rain. Even after the hives had been closed up,one bee remained 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71,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lead beekeeper, and he said he doesn't wear the characteristic bee-proof veil most other beekeepers employ. No gloves or bee-proof suits, either. Even a recent sting in the nostril couldn't make him put a protective layer between him and his beloved honey bee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Spikenard, they do beekeeping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their own way and work to pass it on to the about 300 students who come annually to Floyd County for courses in a kind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public is welcome to tour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today through Sunday as part of the Floyd Artisan Trail celebration. On Saturday, Hauk will give a free lecture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11 a.m. titled "Current State of the Honey Bee."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and wife Vivian Struve-Hauk came to Floyd from Illinois about three years ago, after appearing in two national documentaries, "Vanishing of the Bees" in 2009 and "Queen of the Sun" in 2010. In those films, the Hauks talked about a new way of beekeeping that focused not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but on attention to honey bee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films explored both scientific and philosophical opinions about colony collapse disorder (CCD), a largely unexplained syndrome affecting primarily commercial beekeepers who transport colonies across the country each year to pollinate crops, such as almonds in California and wild blueberries in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hives owned by commercial and hobby beekeepers alike have been beset by an infestation of the Asian Varroa destructor mite traced to the 1980s. The mites vector more than a dozen known viruses that can also cause healthy colonies to dwindle and die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rise in annual losses experienced over the past winter and spring across the country has refocused attention on the plight of honey bees and people's economic dependence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about a third of the fruits and vegetables sold in grocery stores are pollinated by honey bees provided by the commercial beekeepers who truck them across the country from crop to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Declines in honey bees and other pollinators, such as native bees and butterflies, could cause crop failures and sharp increases in the prices of food, some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not aware that we are going to hit a food crisis," Hauk said. "But for me a crisis is a blessing."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Crisis, like a circle, turns people around, he added. And a crisis might lead to a less industrialized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"CCD is not only about one pesticide or two," he said. "But is about how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how we keep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Hauk, who established the nonprofit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first in Illinois, saw that food system up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surrounded by corn and soy; once in a great while you would see a wheat field," Hauk said. "For hundreds of thousands of miles you have only one crop, and it's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the crop, but the landscape was dead, Hauk said - eerily lacking in insects and animal life. Hauk said crop dusters sprayed chemicals right on the borders of the sanctuary, forcing him to leave a 600-acre property there and re-establish as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apiary and educational center on 25 acres in Floyd County. Today the sanctuary is surrounded by forests and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"Vanishing of the Bees" was released in 2009, the Hauks have used their film appearances to promote an approach they practiced in Illinois, based on the teachings of early 20th century European philosopher and social reformer Rudolf Steiner, who believed that without a natural and spiritual focus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education, Western civilization would destroy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mold, Hauk said he eschews conventional methods and equipment used widely by commercial and hobby beekeepers for hand-made hives in which bees build the size and shape comb they choose. To fight mites, Hauk said he researched recipes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to help the bees fight them on their own.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relies in part on recipes for homeopathic remedies to enrich soil, boost honey bee health and contribute to overall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fertility without artificial fertilizers or pesticides. Many of these same principles are used in modern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widely practiced in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Spikenard, much attention is also paid to the spiritual aspects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 beekeeping. Hauk talks openly about encouraging "vitality" and "dynamic life force" in the hives. This approach encourages eye-rolling from some mainstream beekeepers, but their reaction doesn't bother Hauk.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crazy nut has to be out in front,"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his homeopathic approach turns off some, experts do cite some of the same of problems and solutions Hauk talks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Michigan-based Larry Connor is a former extension apicultural entomologist at The Ohio State University in Columbus, who also worked as a commercial bee breeder. Today he is an author, publisher, lecturer and educator for beekeepers.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Connor numbers the loss of pollinator habitat in the vast fields of corn and soy beans often termed "monoculture" as a top issue facing honey bees and beekeepers. The widespread use of herbicides with genetically modified crops has eliminated weeds that honey bees once used for food, Connor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Bees that forage in industrial fields of sweet corn can come in contact with pesticide residues that may cause behavior changes. Together with disease and weakness from Varroa mite infestation, these problems can cause significant colony losses, Connor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Varroa mite is the overriding pressure,"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Connor said fighting the mite relies not on miticides used for decades by beekeepers, but on mite-tolerant strains of bees developed by researchers to keep his colonies alive. Connor said he believes to stay afloat, other beekeepers will eventually have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Hauk said, he will continue to build up the grant-funded sanctuary and its programs, and help move it to greater self-sufficiency.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board of directors purchased the property last year. And, about a week ago, the organization kicked off a capital campaign to raise $30,000 in 30 days to build an outdoor pavilion needed to establish an educational and retreat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spikenardfarm.org.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Floyd Artisan Trail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45 artists, artisans,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specialty food and drink producers across Floyd County will open their doors to the public this weekend. The schedule and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10 a.m.-5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10 a.m.-5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 Noon-5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full listing of events, maps and other information, visit </w:t>
      </w:r>
      <w:hyperlink r:id="rId290" w:history="1">
        <w:r>
          <w:rPr>
            <w:rFonts w:ascii="arial" w:eastAsia="arial" w:hAnsi="arial" w:cs="arial"/>
            <w:i/>
            <w:color w:val="0077CC"/>
            <w:sz w:val="20"/>
            <w:u w:val="single"/>
            <w:shd w:val="clear" w:color="auto" w:fill="FFFFFF"/>
            <w:lang w:val="en-US" w:eastAsia="en-US" w:bidi="ar-SA"/>
          </w:rPr>
          <w:t>www.floydcountyartisantrail.org</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by MATT GENTRY The Roanoke Times - 1.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caretaker Adam Fisher uses a scythe Wednesday on growth near bee hive boxes at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Bee Sanctuary is in Floyd County. 2. Honey bees mill about Wednesday at a hive box at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seeking ways to reverse the collapse of honey bee colonies 3. All of the hive boxes at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Bee Sanctuary in Floyd County have been given names. 4. Gunther Hauk - Helped with two acclaimed documentaries.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Women's </w:t>
        </w:r>
      </w:hyperlink>
      <w:hyperlink r:id="rId29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day a beauty; Bendigo, here we come; WA producers in national produce awards; Country schools in screen-based technology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978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13th annual Facey Group's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Day was held in Wickepin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beauty, with great speakers, a lovely lunch and a forum to finish the day in the crowded Wickepin Community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welcomed by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chairwoman </w:t>
      </w:r>
      <w:r>
        <w:rPr>
          <w:rFonts w:ascii="arial" w:eastAsia="arial" w:hAnsi="arial" w:cs="arial"/>
          <w:b/>
          <w:color w:val="000000"/>
          <w:sz w:val="20"/>
          <w:lang w:val="en-US" w:eastAsia="en-US" w:bidi="ar-SA"/>
        </w:rPr>
        <w:t xml:space="preserve">Kelly Manton-Pearce </w:t>
      </w:r>
      <w:r>
        <w:rPr>
          <w:rFonts w:ascii="arial" w:eastAsia="arial" w:hAnsi="arial" w:cs="arial"/>
          <w:color w:val="000000"/>
          <w:sz w:val="20"/>
          <w:lang w:val="en-US" w:eastAsia="en-US" w:bidi="ar-SA"/>
        </w:rPr>
        <w:t>who told the guests that the theme for the day was New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face interesting times ahead, but our challenge is simple  to provide food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financially viable way, and, very importantly, it seems these days in an urban-friendly way,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women are gaining momentum. We are at the forefront of change in how the rest of the country views rural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our first step is building connections with our urban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urged women to help educate those who did not  understand the hard work performed to produce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also the message from keynote speaker </w:t>
      </w:r>
      <w:r>
        <w:rPr>
          <w:rFonts w:ascii="arial" w:eastAsia="arial" w:hAnsi="arial" w:cs="arial"/>
          <w:b/>
          <w:color w:val="000000"/>
          <w:sz w:val="20"/>
          <w:lang w:val="en-US" w:eastAsia="en-US" w:bidi="ar-SA"/>
        </w:rPr>
        <w:t>Catherine Marriot</w:t>
      </w:r>
      <w:r>
        <w:rPr>
          <w:rFonts w:ascii="arial" w:eastAsia="arial" w:hAnsi="arial" w:cs="arial"/>
          <w:color w:val="000000"/>
          <w:sz w:val="20"/>
          <w:lang w:val="en-US" w:eastAsia="en-US" w:bidi="ar-SA"/>
        </w:rPr>
        <w:t xml:space="preserve">, the 2012 RIRDC WA Rural Woman of the Year,  who is deeply committed to the empowerment of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 the change you want to see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said to those attending.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gave handy simple hints about how to become more effective communicators on behalf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community and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Catherine grew up on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via Benalla in Victoria before undertaking a Bachelor of Rural Science at the University of New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also jillarooed on stations across northern Australia and now consults to a select group of companies and private clients involved in the live cattle export industry, pastoral training and leadership capacity building,  in Australia and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excellent speakers were </w:t>
      </w:r>
      <w:r>
        <w:rPr>
          <w:rFonts w:ascii="arial" w:eastAsia="arial" w:hAnsi="arial" w:cs="arial"/>
          <w:b/>
          <w:color w:val="000000"/>
          <w:sz w:val="20"/>
          <w:lang w:val="en-US" w:eastAsia="en-US" w:bidi="ar-SA"/>
        </w:rPr>
        <w:t xml:space="preserve">Jim Pollock </w:t>
      </w:r>
      <w:r>
        <w:rPr>
          <w:rFonts w:ascii="arial" w:eastAsia="arial" w:hAnsi="arial" w:cs="arial"/>
          <w:color w:val="000000"/>
          <w:sz w:val="20"/>
          <w:lang w:val="en-US" w:eastAsia="en-US" w:bidi="ar-SA"/>
        </w:rPr>
        <w:t xml:space="preserve">on volunteering and </w:t>
      </w:r>
      <w:r>
        <w:rPr>
          <w:rFonts w:ascii="arial" w:eastAsia="arial" w:hAnsi="arial" w:cs="arial"/>
          <w:b/>
          <w:color w:val="000000"/>
          <w:sz w:val="20"/>
          <w:lang w:val="en-US" w:eastAsia="en-US" w:bidi="ar-SA"/>
        </w:rPr>
        <w:t xml:space="preserve">Deryn Thorpe </w:t>
      </w:r>
      <w:r>
        <w:rPr>
          <w:rFonts w:ascii="arial" w:eastAsia="arial" w:hAnsi="arial" w:cs="arial"/>
          <w:color w:val="000000"/>
          <w:sz w:val="20"/>
          <w:lang w:val="en-US" w:eastAsia="en-US" w:bidi="ar-SA"/>
        </w:rPr>
        <w:t>whose subject was Risque Roses. She had the audience in fits of laughter about the naughty carryings-on of notable people in history and their connections with roses.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talk could even be called Rose porn, Deryn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great speakers were </w:t>
      </w:r>
      <w:r>
        <w:rPr>
          <w:rFonts w:ascii="arial" w:eastAsia="arial" w:hAnsi="arial" w:cs="arial"/>
          <w:b/>
          <w:color w:val="000000"/>
          <w:sz w:val="20"/>
          <w:lang w:val="en-US" w:eastAsia="en-US" w:bidi="ar-SA"/>
        </w:rPr>
        <w:t>Jo Drayton</w:t>
      </w:r>
      <w:r>
        <w:rPr>
          <w:rFonts w:ascii="arial" w:eastAsia="arial" w:hAnsi="arial" w:cs="arial"/>
          <w:color w:val="000000"/>
          <w:sz w:val="20"/>
          <w:lang w:val="en-US" w:eastAsia="en-US" w:bidi="ar-SA"/>
        </w:rPr>
        <w:t xml:space="preserve">, of the Rural Community Support Service, and </w:t>
      </w:r>
      <w:r>
        <w:rPr>
          <w:rFonts w:ascii="arial" w:eastAsia="arial" w:hAnsi="arial" w:cs="arial"/>
          <w:b/>
          <w:color w:val="000000"/>
          <w:sz w:val="20"/>
          <w:lang w:val="en-US" w:eastAsia="en-US" w:bidi="ar-SA"/>
        </w:rPr>
        <w:t xml:space="preserve">Jenny Fowler </w:t>
      </w:r>
      <w:r>
        <w:rPr>
          <w:rFonts w:ascii="arial" w:eastAsia="arial" w:hAnsi="arial" w:cs="arial"/>
          <w:color w:val="000000"/>
          <w:sz w:val="20"/>
          <w:lang w:val="en-US" w:eastAsia="en-US" w:bidi="ar-SA"/>
        </w:rPr>
        <w:t xml:space="preserve">and </w:t>
      </w:r>
      <w:r>
        <w:rPr>
          <w:rFonts w:ascii="arial" w:eastAsia="arial" w:hAnsi="arial" w:cs="arial"/>
          <w:b/>
          <w:color w:val="000000"/>
          <w:sz w:val="20"/>
          <w:lang w:val="en-US" w:eastAsia="en-US" w:bidi="ar-SA"/>
        </w:rPr>
        <w:t>Meredith Freebairn</w:t>
      </w:r>
      <w:r>
        <w:rPr>
          <w:rFonts w:ascii="arial" w:eastAsia="arial" w:hAnsi="arial" w:cs="arial"/>
          <w:color w:val="000000"/>
          <w:sz w:val="20"/>
          <w:lang w:val="en-US" w:eastAsia="en-US" w:bidi="ar-SA"/>
        </w:rPr>
        <w:t>, of the Apricot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having a 10 minute spot was </w:t>
      </w:r>
      <w:r>
        <w:rPr>
          <w:rFonts w:ascii="arial" w:eastAsia="arial" w:hAnsi="arial" w:cs="arial"/>
          <w:b/>
          <w:color w:val="000000"/>
          <w:sz w:val="20"/>
          <w:lang w:val="en-US" w:eastAsia="en-US" w:bidi="ar-SA"/>
        </w:rPr>
        <w:t>Dee Robinson</w:t>
      </w:r>
      <w:r>
        <w:rPr>
          <w:rFonts w:ascii="arial" w:eastAsia="arial" w:hAnsi="arial" w:cs="arial"/>
          <w:color w:val="000000"/>
          <w:sz w:val="20"/>
          <w:lang w:val="en-US" w:eastAsia="en-US" w:bidi="ar-SA"/>
        </w:rPr>
        <w:t>, who had brought her corrugated iron sculptures from York which were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flowers, a tree, an emu, a shark, dogs, chooks, made from recycled corrugated iron that has been collected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sheds, old houses, tips, the York Post Office and all around the Wheatbelt  even chook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might even be some chook poop on things,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corrugated iron  dates back 120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 will make pet sculptures, just by people supplying a picture of their pet, living or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will create a personalised sculpture complete with their name and date of birth or date of death  an everlasting memorial sculpture of your pet,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 is on the lookout for more corrugated iron so if you have some you want to get rid of, give her a call on 0417 096 163 or email  </w:t>
      </w:r>
      <w:hyperlink r:id="rId298" w:history="1">
        <w:r>
          <w:rPr>
            <w:rFonts w:ascii="arial" w:eastAsia="arial" w:hAnsi="arial" w:cs="arial"/>
            <w:i/>
            <w:color w:val="0077CC"/>
            <w:sz w:val="20"/>
            <w:u w:val="single"/>
            <w:shd w:val="clear" w:color="auto" w:fill="FFFFFF"/>
            <w:lang w:val="en-US" w:eastAsia="en-US" w:bidi="ar-SA"/>
          </w:rPr>
          <w:t>deerigbys@westnet.com.au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 again  the trek to the Australian Sheep and Wool Show in Bendigo, Victoria, by the WA contingent.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Included in the travellers will be </w:t>
      </w:r>
      <w:r>
        <w:rPr>
          <w:rFonts w:ascii="arial" w:eastAsia="arial" w:hAnsi="arial" w:cs="arial"/>
          <w:b/>
          <w:color w:val="000000"/>
          <w:sz w:val="20"/>
          <w:lang w:val="en-US" w:eastAsia="en-US" w:bidi="ar-SA"/>
        </w:rPr>
        <w:t>Collyn Garnett</w:t>
      </w:r>
      <w:r>
        <w:rPr>
          <w:rFonts w:ascii="arial" w:eastAsia="arial" w:hAnsi="arial" w:cs="arial"/>
          <w:color w:val="000000"/>
          <w:sz w:val="20"/>
          <w:lang w:val="en-US" w:eastAsia="en-US" w:bidi="ar-SA"/>
        </w:rPr>
        <w:t>'s Willemenup Poll Merino pair that won the Countryman Cup at this year's Wagin Woolorama from another 21 entries, the biggest on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Collyn will also take another full wool ram and ewe. Organising the trip is </w:t>
      </w:r>
      <w:r>
        <w:rPr>
          <w:rFonts w:ascii="arial" w:eastAsia="arial" w:hAnsi="arial" w:cs="arial"/>
          <w:b/>
          <w:color w:val="000000"/>
          <w:sz w:val="20"/>
          <w:lang w:val="en-US" w:eastAsia="en-US" w:bidi="ar-SA"/>
        </w:rPr>
        <w:t>Tony Hughes-Owen</w:t>
      </w:r>
      <w:r>
        <w:rPr>
          <w:rFonts w:ascii="arial" w:eastAsia="arial" w:hAnsi="arial" w:cs="arial"/>
          <w:color w:val="000000"/>
          <w:sz w:val="20"/>
          <w:lang w:val="en-US" w:eastAsia="en-US" w:bidi="ar-SA"/>
        </w:rPr>
        <w:t xml:space="preserve">, who is an expert on the job, having done it for many years  earlier with the late and much-respected </w:t>
      </w:r>
      <w:r>
        <w:rPr>
          <w:rFonts w:ascii="arial" w:eastAsia="arial" w:hAnsi="arial" w:cs="arial"/>
          <w:b/>
          <w:color w:val="000000"/>
          <w:sz w:val="20"/>
          <w:lang w:val="en-US" w:eastAsia="en-US" w:bidi="ar-SA"/>
        </w:rPr>
        <w:t>Roy Mahony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48 head will be on board </w:t>
      </w:r>
      <w:r>
        <w:rPr>
          <w:rFonts w:ascii="arial" w:eastAsia="arial" w:hAnsi="arial" w:cs="arial"/>
          <w:b/>
          <w:color w:val="000000"/>
          <w:sz w:val="20"/>
          <w:lang w:val="en-US" w:eastAsia="en-US" w:bidi="ar-SA"/>
        </w:rPr>
        <w:t>Paul Williams</w:t>
      </w:r>
      <w:r>
        <w:rPr>
          <w:rFonts w:ascii="arial" w:eastAsia="arial" w:hAnsi="arial" w:cs="arial"/>
          <w:color w:val="000000"/>
          <w:sz w:val="20"/>
          <w:lang w:val="en-US" w:eastAsia="en-US" w:bidi="ar-SA"/>
        </w:rPr>
        <w:t>' truck and trailer as they leave Narrogin on Monday, July 15, to  arrive in  Bendigo two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sheep will be from 17 studs, including four Texels  two rams and two ewes  from </w:t>
      </w:r>
      <w:r>
        <w:rPr>
          <w:rFonts w:ascii="arial" w:eastAsia="arial" w:hAnsi="arial" w:cs="arial"/>
          <w:b/>
          <w:color w:val="000000"/>
          <w:sz w:val="20"/>
          <w:lang w:val="en-US" w:eastAsia="en-US" w:bidi="ar-SA"/>
        </w:rPr>
        <w:t xml:space="preserve">Robert </w:t>
      </w:r>
      <w:r>
        <w:rPr>
          <w:rFonts w:ascii="arial" w:eastAsia="arial" w:hAnsi="arial" w:cs="arial"/>
          <w:color w:val="000000"/>
          <w:sz w:val="20"/>
          <w:lang w:val="en-US" w:eastAsia="en-US" w:bidi="ar-SA"/>
        </w:rPr>
        <w:t>and</w:t>
      </w:r>
      <w:r>
        <w:rPr>
          <w:rFonts w:ascii="arial" w:eastAsia="arial" w:hAnsi="arial" w:cs="arial"/>
          <w:b/>
          <w:color w:val="000000"/>
          <w:sz w:val="20"/>
          <w:lang w:val="en-US" w:eastAsia="en-US" w:bidi="ar-SA"/>
        </w:rPr>
        <w:t xml:space="preserve"> Maria Wood</w:t>
      </w:r>
      <w:r>
        <w:rPr>
          <w:rFonts w:ascii="arial" w:eastAsia="arial" w:hAnsi="arial" w:cs="arial"/>
          <w:color w:val="000000"/>
          <w:sz w:val="20"/>
          <w:lang w:val="en-US" w:eastAsia="en-US" w:bidi="ar-SA"/>
        </w:rPr>
        <w:t>'s Te Rakua stud at Moora.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consignment will leave Bendigo on Sunday afternoon, July 21, and after the Kalgoorlie inspection, will be back in Narrogin on Tuesday, July 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show is open to all sheep breeds and if more information is needed go to  </w:t>
      </w:r>
      <w:hyperlink r:id="rId299" w:history="1">
        <w:r>
          <w:rPr>
            <w:rFonts w:ascii="arial" w:eastAsia="arial" w:hAnsi="arial" w:cs="arial"/>
            <w:i/>
            <w:color w:val="0077CC"/>
            <w:sz w:val="20"/>
            <w:u w:val="single"/>
            <w:shd w:val="clear" w:color="auto" w:fill="FFFFFF"/>
            <w:lang w:val="en-US" w:eastAsia="en-US" w:bidi="ar-SA"/>
          </w:rPr>
          <w:t>http://www.sheepshow.com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fair number of WA entries are represented in this year's ABC Delicious magazine produce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are </w:t>
      </w:r>
      <w:r>
        <w:rPr>
          <w:rFonts w:ascii="arial" w:eastAsia="arial" w:hAnsi="arial" w:cs="arial"/>
          <w:b/>
          <w:color w:val="000000"/>
          <w:sz w:val="20"/>
          <w:lang w:val="en-US" w:eastAsia="en-US" w:bidi="ar-SA"/>
        </w:rPr>
        <w:t>Warren Pensini</w:t>
      </w:r>
      <w:r>
        <w:rPr>
          <w:rFonts w:ascii="arial" w:eastAsia="arial" w:hAnsi="arial" w:cs="arial"/>
          <w:color w:val="000000"/>
          <w:sz w:val="20"/>
          <w:lang w:val="en-US" w:eastAsia="en-US" w:bidi="ar-SA"/>
        </w:rPr>
        <w:t xml:space="preserve">'s Blackwood Valley Beef (organic grass-fed aged beef) and </w:t>
      </w:r>
      <w:r>
        <w:rPr>
          <w:rFonts w:ascii="arial" w:eastAsia="arial" w:hAnsi="arial" w:cs="arial"/>
          <w:b/>
          <w:color w:val="000000"/>
          <w:sz w:val="20"/>
          <w:lang w:val="en-US" w:eastAsia="en-US" w:bidi="ar-SA"/>
        </w:rPr>
        <w:t>David Cook</w:t>
      </w:r>
      <w:r>
        <w:rPr>
          <w:rFonts w:ascii="arial" w:eastAsia="arial" w:hAnsi="arial" w:cs="arial"/>
          <w:color w:val="000000"/>
          <w:sz w:val="20"/>
          <w:lang w:val="en-US" w:eastAsia="en-US" w:bidi="ar-SA"/>
        </w:rPr>
        <w:t xml:space="preserve">'s Dandaragan Organic Beef in the From the Paddock section. Then there's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 Margaret River (Arkady Lamb), Big Red Pork in the From the Earth section and in the same category are Rustlers Manjimup (rustleberries).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in the From the Sea section is One Sea (Rottnest Island scallops) and in the From the Earth Artisan section is Eden Valley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pasta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record 3110 nominations were received for the Delicious awards which recognise, showcase and reward food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in the various sections will be revealed in the July 18 Delicious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(Wondering what a rustleberry is, as I was? A Google later, discovered that it's a cross between an old English raspberry and a blackberry.)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schools from around WA are participating in an international study about the impact of screen-based technologies on kids' mental health over an extended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Healthway-funded study is being undertaken by researchers at the University of WA and includes mobile phones, the internet, video games, computers, iPads, iPods and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of the UWA Centre for Child and Adolescent-related Disorders, Professor </w:t>
      </w:r>
      <w:r>
        <w:rPr>
          <w:rFonts w:ascii="arial" w:eastAsia="arial" w:hAnsi="arial" w:cs="arial"/>
          <w:b/>
          <w:color w:val="000000"/>
          <w:sz w:val="20"/>
          <w:lang w:val="en-US" w:eastAsia="en-US" w:bidi="ar-SA"/>
        </w:rPr>
        <w:t>Steve Houghton</w:t>
      </w:r>
      <w:r>
        <w:rPr>
          <w:rFonts w:ascii="arial" w:eastAsia="arial" w:hAnsi="arial" w:cs="arial"/>
          <w:color w:val="000000"/>
          <w:sz w:val="20"/>
          <w:lang w:val="en-US" w:eastAsia="en-US" w:bidi="ar-SA"/>
        </w:rPr>
        <w:t>, said children and adolescents were spending more time on screen-based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has been some research looking at how this behaviour relates to physical health, much less attention has been paid to the impact on their mental health,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already had a fantastic response from schools to the study, as many teachers and parents are recognising that screen use has changed the nature of childhood and adolescence in many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country schools are in York, Yanchep, Katanning, Manjimup, East Manjimup and Margaret River.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Growing Food–and Healthy Appetites; Here’s how to do it simply and have fun.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Honolulu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Honolulu Weekly.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Debbie Millikan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this mean we don't have to eat processed foods anymore?” asked a fourth grader as she busily dug in the soil and planted carrot seeds in the school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question,” I said. While it's hard to avoid processed foods filled with GMOs, preservatives and added sugars and fats, growing our own whole foods helps enormously. And while there are many other good reasons to grow your own organic food (food security, environmental benefits, saving money, reducing waste), getting fresh, tasty foods out of our own hard work is what my students, my family and I enjoy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Sure, gardening is a natural fit for kids–they love being outdoors. But what I wasn't prepared for when I became a gardening teacher at Waikiki Elementary School was children's intense, innate desire for fresh fruits and vegetables–especially those they grew and harvested themselves. As I've seen in my unscientific observations and in real published research, kids that grow their own food are more likely to eat fresh fruits and vegetables and are more likely to try new ones–even if they are not grown in their own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 any 10-year-old if he or she likes tomatoes. Chances are, the answer will be no. But let that 10-year-old grow tomatoes in the backyard (or at school) and you'll find he or she can't stop eating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Getting started: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almost nothing in gardening as important as the soil. Sure, plants can't live without water and sunlight (6–8 hours minimum in the sun for most edible plants), but think of the soil as the plants' refrigerator–they receive all of their food (i.e., nutrients) and water from it. So build the healthiest soil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can you tell if your soil is healthy for plants? Use your senses.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Touch: Healthy soil should feel damp but not too wet. Gently queeze a golf-ball sized clump of garden soil. If it holds its shape, then crumbles slightly, you probably have the right amount of water. If it stays in a clump, or doesn't clump at all, you either have too much water or clay in your soil, or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Sight: What does the soil look like? It should be dark brown or black. The darker the color, the richer in nutrients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 Can you hear (or see) life? The presence of worms, bugs and bacteria means there is organic matter that they are breaking down, making the nutrients available to your plants. Healthy soil contains millions of living, working microbes in a single handful. Put garden soil in a foil baking pan, and if you hear a gentle rustling, you've got live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Smell: Healthy soil should have a good, earthy smell. If it doesn't smell like anything, chances are your plants aren't going to like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Taste: Okay, so I don't advocate tasting your soil, but in Dirt! The Movie, winemaker Gary Vaynerchuk says tasting the soil makes all the difference in determining whether it will make great wine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Think of synthetic chemical fertilizers as candy bars: They burn out fast. Most of the high levels of macronutrients, such as nitrogen, found in synthetic fertilizers are drained from the soil before plants have a chance to use them. And too much nitrogen, phosphorus or potassium (the main components of commercial synthetic fertilizers) can actually harm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compost encourages the growth of microorganisms and other living things in soil that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nutrient levels and supply food 24/7 to your plants. You can choose from two general types of store-bought compost: those made from wood and other plant materials and those containing animal manure. Both are beneficial. For homemade composting, try one of these three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Vermicomposting. This method uses composting worms (cousins to earthworms) in an enclosed system. Feed worms kitchen fruit and vegetable scraps and they will provide you with vermicast (or worm poop). Add vermicast directly to your garden soil or aerate it in a bucket of water for 24 hours first to encourage the growth of microorganisms. The resulting “vermicast tea” can be added directly to soil near the roots of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Compost pile or tumbler. Just about any food waste can be treated by composting in a heap, where microbial breakdown produces heat. But if you only have a small space (less than 5 square feet), include only fruit and vegetable scraps. That's because your pile is not likely to reach the required 140–160 degrees F needed to kill pathogens. Layer your pile with green waste (lawn clippings or garden trimmings), brown waste (leaves or mulch) and food waste (kitchen scraps). Water regularly, and aerate (adding oxygen for the microorganisms) by turning your pile once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Bokashi. This is a mix of effective microorganisms, or EM (mainly bacteria and yeast), wheat mill run (a byproduct of making white flour), molasses and water. When sprinkled over food waste, it ferments the food, breaking it down fast to prevent it from rotting. In two weeks, your bokashi-treated compost (which should smell like kim chee or vinegar) is ready for burial in your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Garden ways and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that gardens together, stays together. I've never actually heard that said, but people generally feel better after working in a garden, and happy people are easier to get along with. So how do you involve the whole family? Try a theme garden–create a simple circular plot in the shape of a pizza and grow tomatoes, peppers, basil, zucchini and wheat (growing wheat is actually quite easy, the harvesting and chaffing process doable, and with a flour mill you can turn your wheat grains into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encourage children to garden, allow them to feel the soil and get dirty; dress them in worn or stained clothes or even beachwear, and simply hose them off when done. For older children, you may allow them to tend their own plots (or use containers), choose what to grow and be responsible for watering and nurturing their gardens. When it comes time to harvest, be sure to have children wash their hands well with soap and water (see food safety tips in 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advantages of growing your own food is knowing what goes into it. So skip the pesticides in favor of organic gardening: Grow in season, grow varieties that are adapted to your climate, choose disease-resistant varieties, add compost and mulch to prevent weeds and encourage beneficial insects and microorganisms. Also, keep in mind that strong, healthy plants (grown in rich, healthy soil) are less susceptible to pests and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and within organic gardening are systems such as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small-scale gardening. Kahumana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Waianae has used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for more than 30 years.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really comes from the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tradition,” says Tom McDonald, director of social ventures at Kahumana Community Center (which supports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cafe).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a rich tradition rooted in a heightened mindfulness of how living things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connected. While we aren't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fundamentalists, we do employ techniques such as creating all inputs on site and aligning planting cycles with the cycles of the moon and stars,” McDonald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about advice for home gardeners, McDonald continues, “The most important thing you can do in your home garden is to start composting. Try to see your home garden as a single ‘organism' and how everything is connected. Then, raise two chickens, compost grass trimmings and grow glyricidia (a chop-and-mulch, fast-growing tree of the legume family).” His home remedies for pests and diseases include neem, garlic and hot peppers.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“Permaculture is a science that mimics the design of natural systems,” says Hunter Heaivilin, permaculture design expert and co-founder of Pono Permaculture, a consulting firm. For those ready to start a home garden, Hunter has this advice: “Any element in the wrong place can create an increase in work. Estimate how many hours you want to put into your garden, cut it in half, and plan around that.” Be willing to grow plants that grow well in your garden, rather than growing only what you think you want. “If you've planted corn five times in the same place and it doesn't grow, try planting something else,” continues Heaivilin. “Permaculture design is a scenario of what your garden can be, based on your own needs and your garden's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sure what your garden can be? “Walk around and meet your neighbors and see what they are growing. Chances are they will have good insight and will probably even give you something to grow.” To learn more, join a Permablitz–an informal gathering of people to help create or add to an edible garden. Check [permablitzhawaii.com] to find out when and where the next Permablitz is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Efficient small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a small space that gets only a few hours of light a day, consider a mobile garden. “Our family garden is on wheels, so I can easily pull it out into the sunny part of the driveway once I leave for work in the morning,” says Dave Caldiero, an avid gardener and chef at Town Restaurant in Kaimuki. “We grow greens, lettuce, spinach, things we eat almost every day.” Caldiero says he and his wife learned about square-foot gardening, which is simply a strategy to grow food efficiently by sectioning a raised bed into 1-square-foot plots. “The trick is mixing one-third part each of compost, soil and black cinder,”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the advantages? No weeds, junky soil or pests, and plant roots tend to grow more vertically, making the square-foot garden more space-efficient than a traditional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 about $140 to build a 4-square-foot garden bed holding 8–10 inches of soil (less if you use recycled materials). With lettuce heads alone, harvestable every six weeks, the investment's paid off pretty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Aquaponics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symbiotic relationship of fish, bacteria and plants is happening right now in nature, all over the world, naturally. So what's all the fuss? Aquaponics brings that relationship to your urban backyard, your condo lanai or even your front porch. All you need is electricity (to run the pump), a nearby water source and a desire for fresh fish (tilapia, baby!) and fresh vegetables. At Waikiki School, we recently enjoyed a lunch with all foods, including golden tilapia, grown in the aquaponics system only a few feet from the classroom. Now that's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Xeriscaping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water is one of our most valuable natural resources, it is estimated that 50 percent of water used in a single-family home is outdoors. While you probably can't skimp on watering your edible plants, you can conserve water elsewhere in your landscape by planting native and drought-tolerant varieties. Xeriscaping is a strategy for conserving water in your landscape. To learn more about methods and plants, visit the Board of Water Supply's Halawa Xeriscape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you pluck that broccoli head or snap peas from their pods, be sure you harvest and prepare your foods safely. According to Jim Hollyer,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food safety coach at the University of Hawaii at Manoa College of Tropical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Human Resources (UH-CTAHR), “The three most serious food safety concerns in home gardens [are] not washing hands before harvesting, animal manures coming into contact with the edible portion of a crop and the presence of slugs or snails that might carry rat lungworm disease.”Ugh! So before you begin harvesting, wash your hands for at least 20 seconds with soap and water (and help young children to do the same). Set aside a clean harvest container and cutting tools, ones that will only be used for harvesting. Ideally, your harvest container should never touch the ground, and be sure to cook or refrigerate fresh produce within 30 minutes of harvesting.Follow these guidelines from UH-CTAHR's publication, Best Food-Safety Practices for Home Gardeners, to maintain food safety.Add raw or uncomposted manures to your garden's soil between growing seasons, rather than during an active production time. This will allow time for nature to kill human pathogens possibly contained in the manure.Apply irrigation water, especially from compost-tea, to the soil, rather than on the plant's fruits and leaves. Spraying compost-tea directly on the edible parts of plants can allow harmful microorganisms to attach themselves to your food.Keep your garden free of snails, slugs and rats. Kill rats and remove their hiding places and easy food sources. Remove slugs and snails by hand (while wearing gloves) and dispose. Remove items that slugs can hide under, or use an organic snail/slug bait (iron phosphate) if you have a real problem. Caution: Despite products such as Sluggo being labeled as OMRI (Organic Materials Review Institute) allowed, there are questions as to whether this product is harmful to house pets. As with any pesticide, be sure to follow label directions [exactly.If] your garden becomes flooded, do not harvest produce that was in contact with floodwaters, as your food may now have unknown pesticides, pathogens and other biological or physical contamination on it. Discard all contaminated produce.Keep pets out of the garden. While fresh chicken manure might sound like a great soil additive, the manure might contain harmful bacteria. All manures should be composted thoroughly before use in a garden. –Debbie Millikan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UH Seed ProgramAgicultural diagnostic service center seed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Home garden packets are $1 and include shipping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www.ctahr.hawaii.edu</w:t>
        </w:r>
      </w:hyperlink>
      <w:r>
        <w:rPr>
          <w:rFonts w:ascii="arial" w:eastAsia="arial" w:hAnsi="arial" w:cs="arial"/>
          <w:color w:val="000000"/>
          <w:sz w:val="20"/>
          <w:lang w:val="en-US" w:eastAsia="en-US" w:bidi="ar-SA"/>
        </w:rPr>
        <w:t>]  ], 956-7890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Fukuda Seed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1287 Kalani St. Ste. 106, Kalihi, 841-6719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 Savers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[[Seedsaver.org]  ], (563) 382-5990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Seeds of ChangeOrganic seeds, donates to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 Box 4908 Rancho Dominguez,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[[seedsofchange.com]  ], (888) 762-7333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Home garden and 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Kokua WormsVermicast and wormsWorm workshops held 2nd Saturday of the month, call to reserve your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742 Queen St., 2nd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[[kokuaworms.com]  ], 256-6717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Kahumana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CaféFarm visits and tours, $6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86-660 Lualualei Homestead Rd., Waianae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[[kahumanafarms.org]  ], 696-8844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Oahu Urban Garden CenterMaster gardeners answer questions by phone, Mon.–Fri., 9am–noon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955 Kamehameha Hwy., Pearl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www.ctahr.hawaii.edu</w:t>
        </w:r>
      </w:hyperlink>
      <w:r>
        <w:rPr>
          <w:rFonts w:ascii="arial" w:eastAsia="arial" w:hAnsi="arial" w:cs="arial"/>
          <w:color w:val="000000"/>
          <w:sz w:val="20"/>
          <w:lang w:val="en-US" w:eastAsia="en-US" w:bidi="ar-SA"/>
        </w:rPr>
        <w:t>]  ], 453-6055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Halawa Xeriscape GardenSelf-guided tours Wed.and Sat., 9am–3pm. Free tours by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99-1268 Iwaena St., ‘Aiea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748-5041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Olomana GardensDemonstrates permaculture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41-1140 Waikupanaha St., Waimanalo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[[olomanagardens.com]  ], 259-0223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Hui Ku Maoli OlaSource of Hawaiian native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46-403 Haiku Rd., Kaneohe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[[plantnativehawaii.com]  ], 235-6165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Frankie's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41-999 Mahiku Pl., Waimanalo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[[frankiesnursery.com]  ], 259-8737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Makakilo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92-2171 Kulihi St., Kapolei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672-3573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Mari's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94-415 Makapipipi St., Mililani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[[marisgardens.com]  ], 625-2800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Koolau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45-580 Kamehameha Hwy., Kaneohe, 247-3911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1127 Kailua Rd., Kailua, 263-4414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1199 Dillingham Blvd., 843-0436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 compost and mulch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Honolulu Zoo's “Zoo Doo”Composted animal manurePickup days: Wed. and Sat.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151 Kapahulu 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appointment, 768-7158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Hawaiian Earth productsMulch and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91-400 Malakole Rd., Campbell Industrial Park, 682-5895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101 Kapaa Quarry Rd., Kailua, 261-5877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Square foot gardening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[[squarefootgardening.org]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Simply Aquaponics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[[simplyaquaponics.com]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Best Food-Safety Practices for Hawaii Gardeners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www.ctahr.hawaii.edu</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Fruits in Hawaii and Growing Vegetables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Kathy Oshiro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Bess Press, 1999 and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Hilary Wright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Floris Books,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Thrifty Gardening, From the Ground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Marjorie Harris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House of Anansi Press,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Book of Gardening Projects for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Whitney Cohen and John Fisher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Timber Press,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$29.95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314"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Fulcrum: Better Food, Better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Atlantic Monthly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Donlon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Climate Assessment, released this week, predicted increasingly negative impact of weather extremes on crops. But with industrialized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key player in greenhouse gas emissions and climate change, the vicious cycle needs breaking.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Jacky Chen/Reuters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past year treated us to a climate change preview in spades: crazy heat waves, prolonged drought, and epic storms like Sandy. To help us stabilize the     climate, before we reach the point of no return, we must tap the immense potential of our food system.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becoming an agrarian society, we've known that growing food successfully depends on climate stability. Not enough water, crops wither and die. Too     much, they rot. Beyond this, we know that crops have specific climatic requirements. Wheat, for instance, grows best in a dry, mild climate. Stone fruits     like cherries need a minimum number of "chill hours" in order to blossom and later fruit. Intense heat disrupts pollination and can even shut down photosynthesis. These are basic parameters. If we continue to disregard them, food will become more scarce over time and we will go hungry. Indeed, as the    </w:t>
      </w:r>
      <w:hyperlink r:id="rId315" w:history="1">
        <w:r>
          <w:rPr>
            <w:rFonts w:ascii="arial" w:eastAsia="arial" w:hAnsi="arial" w:cs="arial"/>
            <w:i/>
            <w:color w:val="0077CC"/>
            <w:sz w:val="20"/>
            <w:u w:val="single"/>
            <w:shd w:val="clear" w:color="auto" w:fill="FFFFFF"/>
            <w:lang w:val="en-US" w:eastAsia="en-US" w:bidi="ar-SA"/>
          </w:rPr>
          <w:t>National Climate Assessment</w:t>
        </w:r>
      </w:hyperlink>
      <w:r>
        <w:rPr>
          <w:rFonts w:ascii="arial" w:eastAsia="arial" w:hAnsi="arial" w:cs="arial"/>
          <w:color w:val="000000"/>
          <w:sz w:val="20"/>
          <w:lang w:val="en-US" w:eastAsia="en-US" w:bidi="ar-SA"/>
        </w:rPr>
        <w:t xml:space="preserve">, the government's 1,146-page report released earlier this week states: "The rising incidence of weather extremes will have increasingly negative impacts on crop and livestock productivity because critical thresholds     are already being exceeded."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positioned as it is at the intersection of food and climate, presents a unique fulcrum. Pushed in the direction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contributes egregiously to our climate problem: As activist            </w:t>
      </w:r>
      <w:hyperlink r:id="rId316" w:history="1">
        <w:r>
          <w:rPr>
            <w:rFonts w:ascii="arial" w:eastAsia="arial" w:hAnsi="arial" w:cs="arial"/>
            <w:i/>
            <w:color w:val="0077CC"/>
            <w:sz w:val="20"/>
            <w:u w:val="single"/>
            <w:shd w:val="clear" w:color="auto" w:fill="FFFFFF"/>
            <w:lang w:val="en-US" w:eastAsia="en-US" w:bidi="ar-SA"/>
          </w:rPr>
          <w:t>Bill McKibben</w:t>
        </w:r>
      </w:hyperlink>
      <w:r>
        <w:rPr>
          <w:rFonts w:ascii="arial" w:eastAsia="arial" w:hAnsi="arial" w:cs="arial"/>
          <w:color w:val="000000"/>
          <w:sz w:val="20"/>
          <w:lang w:val="en-US" w:eastAsia="en-US" w:bidi="ar-SA"/>
        </w:rPr>
        <w:t xml:space="preserve"> has noted,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predominant in the U.S. -- "essentially insures that your food is marinated in crude oil before you eat it." This is because at every step, from     the production of fertilizers and pesticides to the harvesting, processing, packaging, and transporting of materials, the industrial food system depends on     climate-changing fossil fuels. Indeed, in a            </w:t>
      </w:r>
      <w:hyperlink r:id="rId317" w:history="1">
        <w:r>
          <w:rPr>
            <w:rFonts w:ascii="arial" w:eastAsia="arial" w:hAnsi="arial" w:cs="arial"/>
            <w:i/>
            <w:color w:val="0077CC"/>
            <w:sz w:val="20"/>
            <w:u w:val="single"/>
            <w:shd w:val="clear" w:color="auto" w:fill="FFFFFF"/>
            <w:lang w:val="en-US" w:eastAsia="en-US" w:bidi="ar-SA"/>
          </w:rPr>
          <w:t>new report</w:t>
        </w:r>
      </w:hyperlink>
      <w:r>
        <w:rPr>
          <w:rFonts w:ascii="arial" w:eastAsia="arial" w:hAnsi="arial" w:cs="arial"/>
          <w:color w:val="000000"/>
          <w:sz w:val="20"/>
          <w:lang w:val="en-US" w:eastAsia="en-US" w:bidi="ar-SA"/>
        </w:rPr>
        <w:t xml:space="preserve"> on climate change and food systems,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organization CGIAR concluded that our global food system is responsible for nearly a third of all greenhouse gas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we can tip the scale in the other direction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working in concert with natural systems instead of depleting them. This     side of the scale presents an elegant, under-recognized opportunity to stabilize the climate. Not only do agro-ecological, organic and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emit significantly less greenhouse gas (GHG) overall, they can also sequester or store excess carbon. Given our long list of existing     environmental worries -- erosion, polluted watersheds, dead zones in the Gulf of Mexico -- strengthening our top soil is a lot smarter than loading it up with     nitrogen and washing it down the Mississippi.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not only recaptures GHG, it eliminates the need for synthetic fertilizers like manufactured nitrogen which emits nitrous oxide. According to the EPA,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directly responsible for               </w:t>
      </w:r>
      <w:hyperlink r:id="rId318" w:history="1">
        <w:r>
          <w:rPr>
            <w:rFonts w:ascii="arial" w:eastAsia="arial" w:hAnsi="arial" w:cs="arial"/>
            <w:i/>
            <w:color w:val="0077CC"/>
            <w:sz w:val="20"/>
            <w:u w:val="single"/>
            <w:shd w:val="clear" w:color="auto" w:fill="FFFFFF"/>
            <w:lang w:val="en-US" w:eastAsia="en-US" w:bidi="ar-SA"/>
          </w:rPr>
          <w:t>68% of U.S. nitrous oxide emissions</w:t>
        </w:r>
      </w:hyperlink>
      <w:r>
        <w:rPr>
          <w:rFonts w:ascii="arial" w:eastAsia="arial" w:hAnsi="arial" w:cs="arial"/>
          <w:color w:val="000000"/>
          <w:sz w:val="20"/>
          <w:lang w:val="en-US" w:eastAsia="en-US" w:bidi="ar-SA"/>
        </w:rPr>
        <w:t xml:space="preserve"> (a potent GHG; each molecule has 310 times the     atmospheric warming potential of one molecule of carbon dioxide). By favoring biodiversity, productivity, resource efficiency and resilience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also offers tangible benefits like cleaner water, preserved wildlife habitat, and reduced exposure to pesticides.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these obvious advantages,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systems are often dismissed as backward or as some romanticized fantasy, particularly by multi-national     chemical companies with a vested interest in maintaining the industrial system. In reality these low-impact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rooted in the realities of local climate and culture and provide promising models of resilience. Consider, for instance,               </w:t>
      </w:r>
      <w:hyperlink r:id="rId319" w:history="1">
        <w:r>
          <w:rPr>
            <w:rFonts w:ascii="arial" w:eastAsia="arial" w:hAnsi="arial" w:cs="arial"/>
            <w:i/>
            <w:color w:val="0077CC"/>
            <w:sz w:val="20"/>
            <w:u w:val="single"/>
            <w:shd w:val="clear" w:color="auto" w:fill="FFFFFF"/>
            <w:lang w:val="en-US" w:eastAsia="en-US" w:bidi="ar-SA"/>
          </w:rPr>
          <w:t>Angelic Organics</w:t>
        </w:r>
      </w:hyperlink>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central Illinois: it grows more than 55 different crops on 100 acres while using cover crops that sequester atmospheric carbon in the soil,     harvest nitrogen from the air, protect the soil from erosion, and provide habitats for beneficial insects. Examples of such productivity combined with     critical ecosystem services can be found all over the country and on every continent. Most importantly, a 2009 scientific report known as the                </w:t>
      </w:r>
      <w:hyperlink r:id="rId320" w:history="1">
        <w:r>
          <w:rPr>
            <w:rFonts w:ascii="arial" w:eastAsia="arial" w:hAnsi="arial" w:cs="arial"/>
            <w:i/>
            <w:color w:val="0077CC"/>
            <w:sz w:val="20"/>
            <w:u w:val="single"/>
            <w:shd w:val="clear" w:color="auto" w:fill="FFFFFF"/>
            <w:lang w:val="en-US" w:eastAsia="en-US" w:bidi="ar-SA"/>
          </w:rPr>
          <w:t xml:space="preserve">International Assessment of </w:t>
        </w:r>
      </w:hyperlink>
      <w:hyperlink r:id="rId320" w:history="1">
        <w:r>
          <w:rPr>
            <w:rFonts w:ascii="arial" w:eastAsia="arial" w:hAnsi="arial" w:cs="arial"/>
            <w:b/>
            <w:i/>
            <w:color w:val="0077CC"/>
            <w:sz w:val="20"/>
            <w:u w:val="single"/>
            <w:shd w:val="clear" w:color="auto" w:fill="FFFFFF"/>
            <w:lang w:val="en-US" w:eastAsia="en-US" w:bidi="ar-SA"/>
          </w:rPr>
          <w:t>Agricultural</w:t>
        </w:r>
      </w:hyperlink>
      <w:hyperlink r:id="rId320" w:history="1">
        <w:r>
          <w:rPr>
            <w:rFonts w:ascii="arial" w:eastAsia="arial" w:hAnsi="arial" w:cs="arial"/>
            <w:i/>
            <w:color w:val="0077CC"/>
            <w:sz w:val="20"/>
            <w:u w:val="single"/>
            <w:shd w:val="clear" w:color="auto" w:fill="FFFFFF"/>
            <w:lang w:val="en-US" w:eastAsia="en-US" w:bidi="ar-SA"/>
          </w:rPr>
          <w:t xml:space="preserve"> Knowledge, Science and Technology for Development</w:t>
        </w:r>
      </w:hyperlink>
      <w:r>
        <w:rPr>
          <w:rFonts w:ascii="arial" w:eastAsia="arial" w:hAnsi="arial" w:cs="arial"/>
          <w:color w:val="000000"/>
          <w:sz w:val="20"/>
          <w:lang w:val="en-US" w:eastAsia="en-US" w:bidi="ar-SA"/>
        </w:rPr>
        <w:t xml:space="preserve"> (IAASTD) concluded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in fact, more resilient in the face of climate change than industrial mono-cropping -- the mile after mile     of corn and soy that now dominates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Imagine what we could do for the climate if instead of blanketing               </w:t>
      </w:r>
      <w:hyperlink r:id="rId321" w:history="1">
        <w:r>
          <w:rPr>
            <w:rFonts w:ascii="arial" w:eastAsia="arial" w:hAnsi="arial" w:cs="arial"/>
            <w:i/>
            <w:color w:val="0077CC"/>
            <w:sz w:val="20"/>
            <w:u w:val="single"/>
            <w:shd w:val="clear" w:color="auto" w:fill="FFFFFF"/>
            <w:lang w:val="en-US" w:eastAsia="en-US" w:bidi="ar-SA"/>
          </w:rPr>
          <w:t>30 percent</w:t>
        </w:r>
      </w:hyperlink>
      <w:r>
        <w:rPr>
          <w:rFonts w:ascii="arial" w:eastAsia="arial" w:hAnsi="arial" w:cs="arial"/>
          <w:color w:val="000000"/>
          <w:sz w:val="20"/>
          <w:lang w:val="en-US" w:eastAsia="en-US" w:bidi="ar-SA"/>
        </w:rPr>
        <w:t xml:space="preserve"> of the nation's farmland with a single industrial crop (corn), the U.S. were to create a thriving network of rural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urban gardens. To tip the climate scale in our favor we need the            </w:t>
      </w:r>
      <w:hyperlink r:id="rId322" w:history="1">
        <w:r>
          <w:rPr>
            <w:rFonts w:ascii="arial" w:eastAsia="arial" w:hAnsi="arial" w:cs="arial"/>
            <w:i/>
            <w:color w:val="0077CC"/>
            <w:sz w:val="20"/>
            <w:u w:val="single"/>
            <w:shd w:val="clear" w:color="auto" w:fill="FFFFFF"/>
            <w:lang w:val="en-US" w:eastAsia="en-US" w:bidi="ar-SA"/>
          </w:rPr>
          <w:t>energetic,good food movement</w:t>
        </w:r>
      </w:hyperlink>
      <w:r>
        <w:rPr>
          <w:rFonts w:ascii="arial" w:eastAsia="arial" w:hAnsi="arial" w:cs="arial"/>
          <w:color w:val="000000"/>
          <w:sz w:val="20"/>
          <w:lang w:val="en-US" w:eastAsia="en-US" w:bidi="ar-SA"/>
        </w:rPr>
        <w:t xml:space="preserve"> to care as much about               </w:t>
      </w:r>
      <w:hyperlink r:id="rId323" w:history="1">
        <w:r>
          <w:rPr>
            <w:rFonts w:ascii="arial" w:eastAsia="arial" w:hAnsi="arial" w:cs="arial"/>
            <w:i/>
            <w:color w:val="0077CC"/>
            <w:sz w:val="20"/>
            <w:u w:val="single"/>
            <w:shd w:val="clear" w:color="auto" w:fill="FFFFFF"/>
            <w:lang w:val="en-US" w:eastAsia="en-US" w:bidi="ar-SA"/>
          </w:rPr>
          <w:t>politics</w:t>
        </w:r>
      </w:hyperlink>
      <w:r>
        <w:rPr>
          <w:rFonts w:ascii="arial" w:eastAsia="arial" w:hAnsi="arial" w:cs="arial"/>
          <w:color w:val="000000"/>
          <w:sz w:val="20"/>
          <w:lang w:val="en-US" w:eastAsia="en-US" w:bidi="ar-SA"/>
        </w:rPr>
        <w:t xml:space="preserve"> as            </w:t>
      </w:r>
      <w:hyperlink r:id="rId324" w:history="1">
        <w:r>
          <w:rPr>
            <w:rFonts w:ascii="arial" w:eastAsia="arial" w:hAnsi="arial" w:cs="arial"/>
            <w:i/>
            <w:color w:val="0077CC"/>
            <w:sz w:val="20"/>
            <w:u w:val="single"/>
            <w:shd w:val="clear" w:color="auto" w:fill="FFFFFF"/>
            <w:lang w:val="en-US" w:eastAsia="en-US" w:bidi="ar-SA"/>
          </w:rPr>
          <w:t>peaches</w:t>
        </w:r>
      </w:hyperlink>
      <w:r>
        <w:rPr>
          <w:rFonts w:ascii="arial" w:eastAsia="arial" w:hAnsi="arial" w:cs="arial"/>
          <w:color w:val="000000"/>
          <w:sz w:val="20"/>
          <w:lang w:val="en-US" w:eastAsia="en-US" w:bidi="ar-SA"/>
        </w:rPr>
        <w:t xml:space="preserve">. By flexing its growing political muscle, the     movement can support legislation that promotes research and training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These practices mitigate climate change and put good food on our tables. Legions of young people who understand the climate change imperative are               </w:t>
      </w:r>
      <w:hyperlink r:id="rId325" w:history="1">
        <w:r>
          <w:rPr>
            <w:rFonts w:ascii="arial" w:eastAsia="arial" w:hAnsi="arial" w:cs="arial"/>
            <w:i/>
            <w:color w:val="0077CC"/>
            <w:sz w:val="20"/>
            <w:u w:val="single"/>
            <w:shd w:val="clear" w:color="auto" w:fill="FFFFFF"/>
            <w:lang w:val="en-US" w:eastAsia="en-US" w:bidi="ar-SA"/>
          </w:rPr>
          <w:t xml:space="preserve">turning to </w:t>
        </w:r>
      </w:hyperlink>
      <w:hyperlink r:id="rId325"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xml:space="preserve">. As a country we must make it as easy as possible for them to pursue careers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support them with forward-looking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policies that are grounded in the climate reality of 2013.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 xml:space="preserve">Philippines: North Cotabato organic </w:t>
        </w:r>
      </w:hyperlink>
      <w:hyperlink r:id="rId33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group seeks more government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the leading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 in Mindanao have expressed interest in having more government partnership in advancing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activities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Don Bosco Foundation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Incorporated eyes massive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 only in Mindanao but also in other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that this will serve as a stepping stone for more government partnerships especially in promoting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 just here in Mindanao but all throughout the Philippines, Maria Helenita Ruizo-Gamela, DBFSDI executive director,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Gamela was a special guest during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Field Day in Barangay New Antique, M'lang, North Cotabato.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Amalia Jayag-Datukan, DA-12 regional director, said highlighted in the field day was the foundation's demonstration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various organic palay seeds which will later be introduced to other regions in the country with the help of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Bureau of Plant Industry (BPI).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seeds produced by Don Bosco will be distributed among organic producers nationwide, according to Dante Fidel, BPI's national seed coordinator.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initiative, according to Fidel, is relative to the country's Seed Development Act of 1992 which supports the production and distribution of high quality seeds to help attain greater yield in palay.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Elated by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region, DA assistant secretary Dante Delima, also the national rice program director congratulated the foundation in pioneering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foundation's advocacies serve as big help to the agency in gradually converting 5 percent of the total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to organic,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Jayag-Datukan said the region is still host to vast tracks of arrable lands that need to be planted to increse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there is a need to push maximum utilization of upland areas, and that the foundation would be the agency's partner in the realization of this endeavour,"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the field day, turnover of one unit of rice processing equipment from the DA capped the event.Besides rice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organic stakeholders, and other officials of the DA-BPI also joined the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DBFSDI is a non-government organization which focuses on providing services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initiatives among the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recently received the Ceres of Germany, a certification that is needed to prove that a product is certified organic and to further advertise it in the world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 emerged as one of the national finalists in Gawad Saka 2012 under the Outstanding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 category. Also, it was named as the Best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Organization given by the National Food Authority (NFA) and was awarded as the Outstanding Medium-scale Agri-Entrepreneur in North Cotabato. - PNA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92-year-old woman donates Peru </w:t>
        </w:r>
      </w:hyperlink>
      <w:hyperlink r:id="rId339" w:history="1">
        <w:r>
          <w:rPr>
            <w:rFonts w:ascii="arial" w:eastAsia="arial" w:hAnsi="arial" w:cs="arial"/>
            <w:b/>
            <w:bCs/>
            <w:i/>
            <w:color w:val="0077CC"/>
            <w:kern w:val="32"/>
            <w:sz w:val="28"/>
            <w:szCs w:val="32"/>
            <w:u w:val="single"/>
            <w:shd w:val="clear" w:color="auto" w:fill="FFFFFF"/>
            <w:lang w:val="en-US" w:eastAsia="en-US" w:bidi="ar-SA"/>
          </w:rPr>
          <w:t>farm</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Nonprofit will demonstrate alternative </w:t>
        </w:r>
      </w:hyperlink>
      <w:hyperlink r:id="rId339"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Kokomo Tribune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Kokomo Tribune / Community Newspaper Holdings, Inc. (CNHI)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Carson Gerber, KOKOMO TRIBUNE</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PERU - A 92-year-old Miami County woman last month donated her 226-acre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group that plans to turn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certified organic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Betty Phelps Refior, who lived in the county for 31 years before moving to Wisconsin, gave the 126-year-old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about 10 miles southwest of Peru to the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located in East Troy, Wis.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news release, the nonprofit institute researches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Refior said she donated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group in part because she worried chemicals used on her fields were killing the bee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doesn't kill honeybees," she said. "What are we going to do if we don't have bees to pollinate our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Andrews, executive director of the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said the donation nearly doubles the amount of the land the nonprofit uses to test non-genetically modified seeds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like no-tilling.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substantial donation," he said. "We've never had anyone give us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Andrews said the institute will take the next three years to transition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an organic operation and he hopes to have it federally certified organic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become a showcase for organic management to convince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less chemical use can be just as economically viable as using an intensive amount of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Refior said she has attended seminars at the institute for years and said she believes they will take good care of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"Betty is a unique individual," Andrews said, noting she's participated in peace walks across the U.S. and Russia. "This is a big part of her belief system - that the land needs to be cared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Refior said she hopes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take note of the project and consider how they might reduce chemical use on their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people to watch what goes on there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Carson Gerber can be reached at 765-854-6739, or at </w:t>
      </w:r>
      <w:hyperlink r:id="rId340" w:history="1">
        <w:r>
          <w:rPr>
            <w:rFonts w:ascii="arial" w:eastAsia="arial" w:hAnsi="arial" w:cs="arial"/>
            <w:i/>
            <w:color w:val="0077CC"/>
            <w:sz w:val="20"/>
            <w:u w:val="single"/>
            <w:shd w:val="clear" w:color="auto" w:fill="FFFFFF"/>
            <w:lang w:val="en-US" w:eastAsia="en-US" w:bidi="ar-SA"/>
          </w:rPr>
          <w:t>carson.gerber@kokomotribune.com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Leaving for greener pastures: Crops and soils agent to go to Michael Fields Institute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Janesville Gazette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Janesville Gazette</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W. Idzerda, The Janesville Gazette, Wis.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 04--JANESVILLE -- Dr. Dirt is returning to home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decade as UW Extension's crops and soils agent for Rock County, Jim Stute is returning to Walworth County to take a position as research program director at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in East Troy. Stute previously worked at the institute as an outreach coordinator.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Extension, you tend to be pulled in all sorts of different directions, and that's a good thing because you're serving people," Stute said. "But this was a tremendous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"different directions" included working with local producers on everything from crop issues to pesticide training, doing research at the Rock County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teaching tractor safety to kids, working with the Rock County Board and serving as office administrator.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taught basic soil science courses to master gardeners who affectionately dubbed him, "Dr.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Stute would tell master gardeners, "It's not dirt, it's soil. Soil is a living thing. Dirt is something on the kitchen floor that you sweep up and throw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concern for the soil that's taking him to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a nonprofit organization focused on education, policy and research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going to have something like 9 billion people to feed by 2050," Stute said. "We're not making any 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In fact, we're destroying it at a rapid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answer, he said, is not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marginal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have to find ways to maintain soil health and feed all these folks," Stute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job at Michael Fields will give him the chance to "really ramp up" cover crop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Cover crops are grown to protect and improve the soil. They are not typically intended for harvest, Stute explained. Cover crops can provide a variety of benefits including adding nutrients to the soil, reducing the need for tilling, and in some cases, reducing pest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significant part of Stute's new job at Michael Field's will involve taking part in a long-term study that compares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10 years in Rock County, Stute has seen significant changes in the local and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modernization has picked up speed, with new and expanded facilities, such as the Rock Prairie Dairy in the town of Bradford.  The $30 million project, which has a 5,200-cow capacity, opened almost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crops: A "fundamental shift" in commodity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most part, everything has doubled," Stute, said. "But at the same time, input prices have gone up.  There's so much more money at risk in a given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food production: The "local foods" movement has gained steam, Stute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movement, which encourages consumers to buy food grown locally, has been buoyed by increased concerns about the quality and safety of large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carbon footprint associated with moving food across the country--or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Stute will start his new job at Michael Fields on Jan.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Hanson, UW Extension southwest regional director said refilling Rock County's ag agent position was a "high priority" and he hoped to find a strong candidate in the early part of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(c)2013 The Janesville Gazette (Janesville, Wis.) Visit The Janesville Gazette (Janesville, Wis.) at </w:t>
      </w:r>
      <w:hyperlink r:id="rId348" w:history="1">
        <w:r>
          <w:rPr>
            <w:rFonts w:ascii="arial" w:eastAsia="arial" w:hAnsi="arial" w:cs="arial"/>
            <w:i/>
            <w:color w:val="0077CC"/>
            <w:sz w:val="20"/>
            <w:u w:val="single"/>
            <w:shd w:val="clear" w:color="auto" w:fill="FFFFFF"/>
            <w:lang w:val="en-US" w:eastAsia="en-US" w:bidi="ar-SA"/>
          </w:rPr>
          <w:t>www.gazetteextra.com</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92-year-old woman donates Peru </w:t>
        </w:r>
      </w:hyperlink>
      <w:hyperlink r:id="rId355"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Kokomo Tribune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Kokomo Tribune</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Carson Gerber, Kokomo Tribune, Ind.</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28--PERU -- A 92-year-old Miami County woman last month donated her 226-acre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an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group that plans to turn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certified organic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Betty Phelps Refior, who lived in the county for 31 years before moving to Wisconsin, gave the 126-year-old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about 10 miles southwest of Peru to the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located in East Troy, Wis.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news release, the nonprofit institute researches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Refior said she donated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group in part because she worried chemicals used on her fields were killing the bee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doesn't kill honeybees," she said. "What are we going to do if we don't have bees to pollinate our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Andrews, executive director of the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said the donation nearly doubles the amount of the land the nonprofit uses to test non-genetically modified seeds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like no-tilling.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substantial donation," he said. "We've never had anyone give us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Andrews said the institute will take the next three years to transition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an organic operation and he hopes to have it federally certified organic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become a showcase for organic management to convince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less chemical use can be just as economically viable as using an intensive amount of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Refior said she has attended seminars at the institute for years and said she believes they will take good care of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"Betty is a unique individual," Andrews said, noting she's participated in peace walks across the U.S. and Russia. "This is a big part of her belief system -- that the land needs to be cared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Refior said she hopes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take note of the project and consider how they might reduce chemical use on their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people to watch what goes on there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Carson Gerber can be reached at 765-854-6739, or at </w:t>
      </w:r>
      <w:hyperlink r:id="rId340" w:history="1">
        <w:r>
          <w:rPr>
            <w:rFonts w:ascii="arial" w:eastAsia="arial" w:hAnsi="arial" w:cs="arial"/>
            <w:i/>
            <w:color w:val="0077CC"/>
            <w:sz w:val="20"/>
            <w:u w:val="single"/>
            <w:shd w:val="clear" w:color="auto" w:fill="FFFFFF"/>
            <w:lang w:val="en-US" w:eastAsia="en-US" w:bidi="ar-SA"/>
          </w:rPr>
          <w:t>carson.gerber@kokomotribune.com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(c)2013 the Kokomo Tribune (Kokomo, Ind.) Visit the Kokomo Tribune (Kokomo, Ind.) at </w:t>
      </w:r>
      <w:hyperlink r:id="rId356" w:history="1">
        <w:r>
          <w:rPr>
            <w:rFonts w:ascii="arial" w:eastAsia="arial" w:hAnsi="arial" w:cs="arial"/>
            <w:i/>
            <w:color w:val="0077CC"/>
            <w:sz w:val="20"/>
            <w:u w:val="single"/>
            <w:shd w:val="clear" w:color="auto" w:fill="FFFFFF"/>
            <w:lang w:val="en-US" w:eastAsia="en-US" w:bidi="ar-SA"/>
          </w:rPr>
          <w:t>www.kokomotribune.com</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Farm</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sharing is common sense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Range News (Maleny,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224.97pt;height:47.99pt">
            <v:imagedata r:id="rId3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WANTED: Landholder with property suitable for food production who can save a Sunshine Coast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is a tough nut to crack, but the not-for-profit organisation Finding Common Ground may have found a solution through a share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Alexina Johnson, chief executive officer of Finding Common Ground, is trialling the concept on her own Obi Obi property that she shares with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Jay Hilder.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 in this region is built on the back of share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Mrs Johnson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taken an older concept and turned it into a 21st century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of landholders who have got a lot of beautiful country to grow things but don't have the time or experience, and that's why we're moving this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 Hilder has been in and out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since he completed his Rural Management degree 20 years ago, he has a Masters in Natural Resource Management but found the work on offer was in the mining sector, an industry that conflicted with his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very much wanted to get back to the land, but I did not really have an opportunity to buy the amount of land I needed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come up with the idea that maybe I could exchange my time for living on land and working part-time with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found Sharing Common Ground and Alexina and I clicked straight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Hilder has a strong interest in alternative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like permaculture,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medium term goal is to perfect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he can then teach others, long term he hopes to become completely self reliant.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challenge Mr Hilder has faced is funds, he estimates he will not start to make a profit for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found a lot of these new people wanting to start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need both business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mentoring," Ms Johnson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land-owners are needed to join the Finding Common Ground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the group or to offer land phone 54469176.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Community-supported </w:t>
        </w:r>
      </w:hyperlink>
      <w:hyperlink r:id="rId37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allows people to support their local </w:t>
        </w:r>
      </w:hyperlink>
      <w:hyperlink r:id="rId371" w:history="1">
        <w:r>
          <w:rPr>
            <w:rFonts w:ascii="arial" w:eastAsia="arial" w:hAnsi="arial" w:cs="arial"/>
            <w:b/>
            <w:bCs/>
            <w:i/>
            <w:color w:val="0077CC"/>
            <w:kern w:val="32"/>
            <w:sz w:val="28"/>
            <w:szCs w:val="32"/>
            <w:u w:val="single"/>
            <w:shd w:val="clear" w:color="auto" w:fill="FFFFFF"/>
            <w:lang w:val="en-US" w:eastAsia="en-US" w:bidi="ar-SA"/>
          </w:rPr>
          <w:t>farmer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Hampshire Sunday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Union Leader Corp.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is a trend that is expanding in the Souhegan Valley and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consumers of fresh produce support their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pre-buying their fruits and vegetables, milk, and meat early in the season. This is the time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the most expenses and the least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return for customer support,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provide produce during the growing season. Some CSAs may also welcome help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chores as partial payment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CSAs were founded in Europe and Japan in the 1960s.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formed a cooperative to assure a safe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supply. The idea was brought to America in the mid-1980s by Trauger Groh, who founded the Wilton-Temple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http://templewiltoncommunityfarm.com</w:t>
        </w:r>
      </w:hyperlink>
      <w:r>
        <w:rPr>
          <w:rFonts w:ascii="arial" w:eastAsia="arial" w:hAnsi="arial" w:cs="arial"/>
          <w:color w:val="000000"/>
          <w:sz w:val="20"/>
          <w:lang w:val="en-US" w:eastAsia="en-US" w:bidi="ar-SA"/>
        </w:rPr>
        <w:t xml:space="preserve">). CSAs are all over the country now and represent a significant portion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different structures to CSA membership. It varies from being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member in the operation to being strictly a consumer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products. Many CSAs have a “share” that consumers may purchase, and for that share they receive a set amount of produce available per week throughout the growing season. Sometimes extra produce is purchased outside of the CSA share they receive.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CSAs have set times for pickup, once or twice a week. The downside of a traditional CSA is that consumers may receive products they don’t use or want, or volumes they can’t handle, or not enough of what they wanted.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variations to make the CSA more consumer-friendly. Some CSAs are set up so buyers pay fixed amounts but can choose product selection, and use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-supplied debit card to “spend” the CSA credit.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allow variable amounts to be committed to the CSA, and the consumer redeems their credit at will as the season progresses. This system allows the consumer flexibility to help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still get choices and amounts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get from the CSA structure? The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organization is able to have a better idea of cash flow early in the year. If the majority of the business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from the CSA, then it allows for better budget planning and uses the resources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provide the most benefit for the members of the CSA.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an early source of income when there might not be anything available to sell. This money can be used for seed and fertilizer purchases to get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going without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having to borrow.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also is assured that there is an outlet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already established. Fresh produce markets may vary, but CSA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already know they have consumers for their products. For CSAs that make labor a integral part of the commitment,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a ready and committed supply of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Souhegan Valley, the following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offering CSA plans this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Temple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Wilton: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cooperative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contact Anthony Graham at </w:t>
      </w:r>
      <w:hyperlink r:id="rId373" w:history="1">
        <w:r>
          <w:rPr>
            <w:rFonts w:ascii="arial" w:eastAsia="arial" w:hAnsi="arial" w:cs="arial"/>
            <w:i/>
            <w:color w:val="0077CC"/>
            <w:sz w:val="20"/>
            <w:u w:val="single"/>
            <w:shd w:val="clear" w:color="auto" w:fill="FFFFFF"/>
            <w:lang w:val="en-US" w:eastAsia="en-US" w:bidi="ar-SA"/>
          </w:rPr>
          <w:t>agraham@tellink.net</w:t>
        </w:r>
      </w:hyperlink>
      <w:r>
        <w:rPr>
          <w:rFonts w:ascii="arial" w:eastAsia="arial" w:hAnsi="arial" w:cs="arial"/>
          <w:color w:val="000000"/>
          <w:sz w:val="20"/>
          <w:lang w:val="en-US" w:eastAsia="en-US" w:bidi="ar-SA"/>
        </w:rPr>
        <w:t xml:space="preserve"> or call 654-5751.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Holland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269 Osgood Road, Milford: Pesticide-free vegetables, with a large pick-your-own garden, Contact Marcy O’Connell at </w:t>
      </w:r>
      <w:hyperlink r:id="rId374" w:history="1">
        <w:r>
          <w:rPr>
            <w:rFonts w:ascii="arial" w:eastAsia="arial" w:hAnsi="arial" w:cs="arial"/>
            <w:i/>
            <w:color w:val="0077CC"/>
            <w:sz w:val="20"/>
            <w:u w:val="single"/>
            <w:shd w:val="clear" w:color="auto" w:fill="FFFFFF"/>
            <w:lang w:val="en-US" w:eastAsia="en-US" w:bidi="ar-SA"/>
          </w:rPr>
          <w:t>www.hollandfarmcsa.com</w:t>
        </w:r>
      </w:hyperlink>
      <w:r>
        <w:rPr>
          <w:rFonts w:ascii="arial" w:eastAsia="arial" w:hAnsi="arial" w:cs="arial"/>
          <w:color w:val="000000"/>
          <w:sz w:val="20"/>
          <w:lang w:val="en-US" w:eastAsia="en-US" w:bidi="ar-SA"/>
        </w:rPr>
        <w:t xml:space="preserve">  or call 673-0667.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Ledge Top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Wilton: Chemical-free vegetables, berries and eggs. Visit ledgetopfarm.com or call Tom Mitchell at 654- 6002.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McCloud Orchards, Milford: Vegetables, apples, flowers. </w:t>
      </w:r>
      <w:hyperlink r:id="rId375" w:history="1">
        <w:r>
          <w:rPr>
            <w:rFonts w:ascii="arial" w:eastAsia="arial" w:hAnsi="arial" w:cs="arial"/>
            <w:i/>
            <w:color w:val="0077CC"/>
            <w:sz w:val="20"/>
            <w:u w:val="single"/>
            <w:shd w:val="clear" w:color="auto" w:fill="FFFFFF"/>
            <w:lang w:val="en-US" w:eastAsia="en-US" w:bidi="ar-SA"/>
          </w:rPr>
          <w:t>www.mcleodorchards.com</w:t>
        </w:r>
      </w:hyperlink>
      <w:r>
        <w:rPr>
          <w:rFonts w:ascii="arial" w:eastAsia="arial" w:hAnsi="arial" w:cs="arial"/>
          <w:color w:val="000000"/>
          <w:sz w:val="20"/>
          <w:lang w:val="en-US" w:eastAsia="en-US" w:bidi="ar-SA"/>
        </w:rPr>
        <w:t xml:space="preserve"> or call 673- 3544.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Trombly Gardens, Milford: Vegetable, berries, beef, pork. Email </w:t>
      </w:r>
      <w:hyperlink r:id="rId376" w:history="1">
        <w:r>
          <w:rPr>
            <w:rFonts w:ascii="arial" w:eastAsia="arial" w:hAnsi="arial" w:cs="arial"/>
            <w:i/>
            <w:color w:val="0077CC"/>
            <w:sz w:val="20"/>
            <w:u w:val="single"/>
            <w:shd w:val="clear" w:color="auto" w:fill="FFFFFF"/>
            <w:lang w:val="en-US" w:eastAsia="en-US" w:bidi="ar-SA"/>
          </w:rPr>
          <w:t>tromblygardens@yahoo.com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Country Dreams CSA, Nashua: Website at countrydreamsfarmCSA.com or call Drema Cady at 878-3437. Also email </w:t>
      </w:r>
      <w:hyperlink r:id="rId377" w:history="1">
        <w:r>
          <w:rPr>
            <w:rFonts w:ascii="arial" w:eastAsia="arial" w:hAnsi="arial" w:cs="arial"/>
            <w:i/>
            <w:color w:val="0077CC"/>
            <w:sz w:val="20"/>
            <w:u w:val="single"/>
            <w:shd w:val="clear" w:color="auto" w:fill="FFFFFF"/>
            <w:lang w:val="en-US" w:eastAsia="en-US" w:bidi="ar-SA"/>
          </w:rPr>
          <w:t>drema@countrydreamsfarmCSA.com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Berkeley doctor and author tills soil for medical answers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 Jose Mercury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San Jose Mercury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Entertainment; Books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Lou Fancher Correspondent</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BERKELEY -- In Dr. Daphne Miller's new book "Farmacology" (2013),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holistic medical practice find each other as soul 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Berkeley resident, author and family care physician first addressed food's relationship to health by sticking to the global plate in "The Jungle Effect" (2008), an examination of world diets and what they teach us about our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"Farmacology" finds Miller back in the United States on a gastronomic journey as she travels to seven distinct locations to dig in the earth -- and the salty, fecund minds of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for buried medical treasures.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discuss her experience and findings at 4 p.m. April 27 at Mrs. Dalloway's book store in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Inspired by authors Grace Gershuny and Joe Smillie's five-chapter "The Soul of Soil," and catapulted into action on the agrarian wings of writer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Wendell Berry's philosophies, Miller set out to learn from dirt what medical school had never taught.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visits a bison ranch in Missouri; two chicken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Arkansas; a winery in California's Sonoma Valley; a community garden in the Bronx; and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an aromatic 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each location,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share wisdom gleaned from years, or even decades, examining their land, filtering the soil through their fingers, and watching an animal or plant go through natural birth-to-death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while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tell their stories, Miller hears the echoes of stress-induced illnesses, chemotherapeutic and other pharmaceutical supersizing and unhealthy diets leading to an acre of maladies.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Recognizing the commonality of the seemingly-disparate, complex medical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Miller draws correlations between busy Carl and Mike, two of her patients, and 15,000 "de-beaked," ammonia-stressed 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learning doesn't stop at this simplistic duality. She ventures on, to a second hen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"poultry plasticity" and personal adaptability mean "good stress" is restorative, even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lessons shift from patients to personal, after her pierced and multicolor-haired 16-year-old daughter works on a Missouri cattle ranch and returns, transformed into a "tan woman with popping biceps." The ranch's holistic system fosters healthy calves and heifers, causing her to reflect, "Little had I expected when I was on Rockin' H that my own gangly calf would be a beneficiary."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bringing the full weight of her medical background to bear while sharing the story of Scribe Winery's integrated pest management systems, a common assumption about cancer treatment receives push-back. The "kill cancer" message is replaced by a new thought: Instead of cancer being the pestly enemy, make cancer the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view ... cancer is a chronic challenge that must be contained and only sometimes reversed ... striving for containment rather than eradication is more likely to control the disease in the long run," she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arriving from the antiseptic land of medicine -- and never completely leaving it -- is the perfect setup for the connections Miller makes between healthy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healthy patients. "Farmacology" could easily have been preachy, but it's not. By relating her patients' tenderly told pathology to intimate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profiles, she keeps it human. This is a book about people, not politics. Childlike, hand-drawn maps of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add a homey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not to say "Farmacology" is "green reading light" or that the political implications aren't enormous. By extension, the issues raised deal with profound economic, social and cultural dilemmas.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book's importance resides here: a medical professional dares to climb out of the mainstream river and stand on the bank's edge in order to gain perspective on what lies under the surface. And Miller's hearty, personable writing style makes it a good read for travelers, lovers of character studies and medical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professionals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Daphne Miller will discuss "Farmacology: What Innovative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Teach Us about Health and Healing" (Morrow, $27.99) at 4 p.m. April 27 at Mrs. Dalloway's, 2904 College Ave. in Berkeley. A wine and cheese reception at The Dailey Method will be held immediately after the event.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510-704-8222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No place for corporate agribusiness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Manawatu Standard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Fairfax New Zealand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Glenn Mead</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 wo divergent paths for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lie before our country. The choices we make now will have a crucial and long-lasting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go forward and truly live up to our clean, green, 100% Pure image and make the most of being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leader, producing safe products of the highest quality and being a country we can be proud of living in, or we can accept a darker path being forced upon us by overseas interests and corporates bent on maximum profits of being a commodity producer, with no point of difference and no advantages over competitors.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choice we must make is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corporate agribusiness.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Corporate agribusiness is about exploiting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about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being profitable in perpetuity. Treat the environment well and it will treat you well. No need for artificial product A or magic bullet B to fix the problems caused by artificial product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lifeblood of our country is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exports and our exporters are driven by consumer demand and market forces. Our overseas markets are realising that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driven by corporate agribusiness are bad for the environment, produce tasteless, poor- quality, unsafe foods and are driven by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marketplace is demanding high-quality, safe products that New Zealand is uniquely positioned to produce, if we choose the right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Corporate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technologies such as genetic engineering and agrichemical use are being shown to be unsafe practices and are being rejected by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Heavy use of artificial fertilisers has been shown to be damaging to the environment, and an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future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claim that such techniques are needed to grow huge amounts of food has been shown to be untrue.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working on the International Assessment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Science and Technology for Development (IAASTD) report for the United Nations clearly say that the way to feed the world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not GE crops and oil-dependent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research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always been underfunded in New Zealand, public and corporate money is being lavished on experimenting with GE technologies both here and in field trials conducted on behalf of New Zealand in overseas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 pine trees are being trialled, and ryegrass, one of the most fundamental elements of our primary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is being genetically engineered to withstand drought overseas.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AgResearch unveiled a tail-less dairy cow genetically engineered to reduce a particular allergen in milk. Our international reputation for safe, natural milk is being quietly undermined by imported supplementary feeds containing GE crops, and by waste from palm-oil production, which global consumers link to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supposed benefits of these modified plants and animals and short-sighted practices can be achieved at a lower cost with currently available technologies, different varieties of plants or animals, or different management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GE plants currently grown are engineered to resist herbicides and, consequently, more herbicides are used to grow them. This is another reason consumers are rejecting food from GE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Agrichemicals have been shown to be detrimental to the environment and human health, which is why consumers want clean, safe food products they can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effects of artificial fertilisers, such as superphosphate and urea, are also a talking point in this country, and have been shown to be detrimental to our soil biology - the basis of any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Agribusiness technologies and practices decrease rather than increase the chances of being able to feed a global population that is predicted to rise to 12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currently wastes enough food through poor utilisation to feed the predicted future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Better management of these resources is far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profitable than scrambling to find more production area, or using unsafe technologies at the cost of the environment and human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biological,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amply demonstrated that we can deliver the quality produce our markets desire without the need for artificial product A or magic bullet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management techniques and thought processes are required, but with a bit of thought and patience,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achievable and rewarding.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care for the land well, enhance the natural environment and be profitable.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we need to make sure that our ability to guide our destiny is not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do this, it is vitally important not only that there be much better support for research and education with relevance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also that New Zealand stay out of any international agreements that favour the corporate agribusiness path, such as the Trans Pacific Partnership (TPP) currently being negotiated in secrecy.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corporate agribusiness interests of pro-GE activists and agrichemical advocates pervade the governmental institutions of the United States and other countries involved and dominate the US president's trade advisory committees.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agribusinesses don't have the interests of the American people at heart and they certainly don't care about New Zealand, except as a potential source of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TPP, if imposed on New Zealand, would further deprive us of a say over what we eat and what is in it - a right already eroded by the food- trade treaty acceded to by the cabinets (but not the parliaments) of Australia and New Zealand in 1991, which set up the current Food Standards Australia New Zealand (FSANZ) bureaucracy.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elected representatives no longer have direct control over what is in our food. Decision-making at FSANZ is subservient to food-industry representatives, who win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cannot keep allowing the very basis of our country's prosperity -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to be controlled by the agendas of overseas agencies and corporate vested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corporate agribusiness is threatened by our ability to supply the consumers of the world with the quality products they really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they can sell their unwanted products is to take away consumer choice. We must ensure that consumer choice is not legislated or traded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cannot produce enough food to feed the whole world, but we can produce top-quality clean, safe and ethical foods that command a premium with discerning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IAASTD shows that corporate agribusiness will neither sustainably feed the world nor produce safe, quality, desirable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global stage, we are a small player. Let's concentrate on being the best of the very best - the top 1 per cent of food quality and safety. Let's make better products, not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opportunity lies before our country and we must stand up and let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political leaders know that it is too good an opportunity to be missed. We must seize the opportunities that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presents us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as a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Glenn Mead is chairman of the Organic Dairy and Pastoral Group New Zealand Inc.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Touring B.C.'s </w:t>
        </w:r>
      </w:hyperlink>
      <w:hyperlink r:id="rId39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wineries a treat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1295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five Okanagan wineries have a number of things in common: fascinating tours, exquisite wines and innovative, environmentally 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seemingly endless miles of pristine lakes, sandy beaches, and scenic strolls, The Okanagan Valley is one of the most beautiful destinations in the world. Add to that its thriving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 where orchards, vegetable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vineyards abound (217 licensed wineries at last count), and the table is set for a truly decadent getaway.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Okanagan wineries are taking steps to protect this extraordinary landscape while continuing to produce premium wines that reflect the unique terroir of their vineyards. With friends in tow, I visited five of my favourite wineries, driving from Kelowna to Oliver, tasted some exquisite wines, and learned about the array of environmentally friendly approaches these winemakers and viticulturists are taking to lead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exciting to see how the passion for what they're doing translates into the glass. Drinking wine is an enjoyable experience to begin with, but since my discovery of B.C. wine began I tend to reach for local bottles at the liquor store, getting even more enjoyment from sipping varietals made from ground I've stood on and viticulturists and winemakers I've had the privilege of getting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stop, Tantalus Vineyards in the hills overlooking Kelowna. Tantalus has some of the oldest vines in the Okanagan, dating back to the early 1970s, and you can taste that history in their Old Vines Riesling - if you can get your hands on one of the coveted bottles. In the winery's modern tasting room, concrete floors and floor-to-ceiling picture windows that look out over the vineyard are juxtaposed with a large collection of First Nation masks carved by Dempsey Bob surrounded by Tantalus's wines which bear different masks on each their labels. Tantalus, with its sleek white energy-efficient building perched above the vineyard, is B.C.'s first certified LEED winery, which means they've put a lot of effort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site development, water efficiency, energy efficiency, materials selection, and indoor environmental quality. Their approach in the vineyard, said general manager Jane Hatch as we walked around the property, is to think about the surrounding ecosystem as a whole. They have a wild, 10-acre forest in the middle of their approximately 75-acre property, where they house more than 30 beehives for their neighbours at Arlo's Honey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they practise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an organic style (but aren't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kilometres south, Summerhill Pyramid Winery has been practising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founder Steven Cipes bought the property in the 1980s. Summerhill achieved certified organic status in 2007 and became the first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winery in B.C. in 2012, and three of Steven's four grown sons are now actively involved in the daily operations. One of those sons, CEO Ezra Cipes, gave us an in-depth tour of the property with stops at a quiet clearing in the forest beyond a bright red Japanese bridge, a First Nations lodge, and, of course, the pyramid - all of which are part of the self-guided tour. Biodynamics is a fascinating "beyond-organic" practice that doesn't stop with the absence of chemicals - its driving principle is to increase ecosystem biodiversity, resulting in better plant immunity and resistance to pests. All of Summerhill's wines - like my go-to bubbly, the award winning Cipes Brut, and one of my favourite new deep and delicious reds, the Alive Organic Red - are finished in the pyramid, a perfectly precise replica of the Great Pyramid of Egypt, for a minimum of 30 days. A great place to enjoy Summerhill's wines is on the expansive patio at their amazing, 100 per cent organic restaurant, Sunset Organic Bistro.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on the west side of Lake Okanagan, about 45 kilometres south of Kelowna, Okanagan Crush Pad, is an innovative custom crush facility in Summerland with nearly a dozen clients, plus their own labels Haywire and Bartier Schofield. They've also begun transitioning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their Switchback vineyard where they grow Pinot Gris, and have been totally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(although not yet certified) from the get-go at their new 312-acre plot in the Garnet Valley. They plan to leave about 250 acres wild, to be used as thoroughfares for resident animals that include mule deer, cougars, coyotes, bears and rattlesnakes. Settle into a chair on the Crush Pad patio where you can pair their wines with your own picnic, or step inside the O Tasting Lounge - be sure to try their juicy Haywire Switchback Vineyard Pinot Gris - and you'll see a row of concrete eggs, Canada's first temperature-controlled egg-shaped concrete fermentation tanks, whose rough insides encourage the growth of natural vineyard yeast. In the vineyard, they've reverted to some old-fashioned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like scything weeds by hand instead of using a tractor, and employing critters like chickens (housed in luxury coop with used wine barrels for nesting boxes) and adorable babydoll sheep to gobble up pests, act as natural lawn mowers, and provide fertilizing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60 kilometres south of Summerland near Oliver, Le Vieux Pin has some cute little helpers supporting their minimal input approach. About 60 chickens of nearly a dozen different breeds, who greet you as pass by on your way to the winery, are unleashed on vineyard pests and happily return to their poultry palace on their own accord after a hard day's work. "The whole philosophy is to have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says winemaker and viticulturist Severine Pinte, who strives to "preserve what we get in the vineyard all the way through," resulting in some exciting wines like their 2011 Ava Viognier (named for her daughter) and 2011 Syrah Cuvee Violette. You'll get the full romantic French experience sipping wines made in the French style in the elegant tasting room, listening to Pinte gracefully describe their character. Outside, clusters of aromatic lavender surround the winery - named for the lone pine tree standing guard over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of the valley, five kilometres away, Tinhorn Creek's winemaker and CEO Sandra Oldfield is making some exciting wines of her own. "It's doing so well for us," says Oldfield of the buzzed-about 2010 Oldfield Series Cabernet Franc. "Having been here for 20 years, I've always been exploring the same site," says Oldfield, of both their Golden Mile Bench and Black Sage Bench vineyards, which has no doubt had an impact on not only her skill as a winemaker but her connection to the land. Tinhorn Creek became Canada's first carbon-neutral winery and was one of the first Salmon-Safe certified vineyards in B.C. As part of their carbon-neutral efforts, Tinhorn's winery trucks and tractors run on biodiesel and organic leftovers from the winemaking process (seeds, skins and stems) and from their award-winning restaurant, Miradoro, are composted and used to fertilize the vines, while the old vines and other woody materials that are pulled up are used for Miradoro's smoker and pig roasting pit. The restaurant's picture windows and wraparound patio provide the most breathtaking panoramic views of the valley, and the mouth-watering seasonal menu (and wine pairings) makes you want to linger a little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plan your visit to these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Okanagan wineries, visit winebc.com.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stay: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Spirit Ridge, Osoyoos: spiritridge.ca( </w:t>
      </w:r>
      <w:hyperlink r:id="rId399" w:history="1">
        <w:r>
          <w:rPr>
            <w:rFonts w:ascii="arial" w:eastAsia="arial" w:hAnsi="arial" w:cs="arial"/>
            <w:i/>
            <w:color w:val="0077CC"/>
            <w:sz w:val="20"/>
            <w:u w:val="single"/>
            <w:shd w:val="clear" w:color="auto" w:fill="FFFFFF"/>
            <w:lang w:val="en-US" w:eastAsia="en-US" w:bidi="ar-SA"/>
          </w:rPr>
          <w:t>http://www.spiritridge.ca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Summerland Waterfront Resort, Summerland: summerlandresorthotel.com( </w:t>
      </w:r>
      <w:hyperlink r:id="rId400" w:history="1">
        <w:r>
          <w:rPr>
            <w:rFonts w:ascii="arial" w:eastAsia="arial" w:hAnsi="arial" w:cs="arial"/>
            <w:i/>
            <w:color w:val="0077CC"/>
            <w:sz w:val="20"/>
            <w:u w:val="single"/>
            <w:shd w:val="clear" w:color="auto" w:fill="FFFFFF"/>
            <w:lang w:val="en-US" w:eastAsia="en-US" w:bidi="ar-SA"/>
          </w:rPr>
          <w:t>http://www.summerlandresorthotel.com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Hotel Eldorado, Kelowna: hoteleldoradokelowna.com( </w:t>
      </w:r>
      <w:hyperlink r:id="rId401" w:history="1">
        <w:r>
          <w:rPr>
            <w:rFonts w:ascii="arial" w:eastAsia="arial" w:hAnsi="arial" w:cs="arial"/>
            <w:i/>
            <w:color w:val="0077CC"/>
            <w:sz w:val="20"/>
            <w:u w:val="single"/>
            <w:shd w:val="clear" w:color="auto" w:fill="FFFFFF"/>
            <w:lang w:val="en-US" w:eastAsia="en-US" w:bidi="ar-SA"/>
          </w:rPr>
          <w:t>http://www.hoteleldoradokelowna.com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Copyright (c) The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Dunne on Wine: Narrow Gate Vineyards tries biodynamics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Sacramento Bee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Sacramento Bee (California)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Dunne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Special to The Bee</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relies more on faith than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Narrow Gate Vineyards in El Dorado County’s Pleasant Valley just outside Placerville, Frank and Teena Hildebrand know all about faith. Their Christian beliefs are evident throughout the estate, the name of which was inspired by a biblical reference (Matthew 7:13-14: “Small is the gate and narrow the road that leads to life, and only a few find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inside the winery’s front door is a table laden not with Christian icons but with cuttings of yarrow, steer horns, crystals — the tools of biodynamics, a gardening philosophy that says the key to a vital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balanced, enclosed and diverse ecosystem that relies to a large extent on preparations of fermented compost, minerals and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most colorful and controversial precept may be the practice of filling cowhorns with a manure-based preparation, burying them in the vineyard at the autumn equinox, digging them up at the spring equinox and then diluting and spraying their contents about the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vintners believe these practices result in better wine. Frank Hildebrand isn’t one of them, at least yet. He has a hunch, though, that his practices yield a healthy, lively wine, in large part because he eschews pesticides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is such a live product, why deaden it with all those chemicals?”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intent through biodynamics is to release wines that express more clearly what his land has to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taking time. He’s just starting to ferment his juice with yeasts found naturally in the vineyard, rather than by using cultured yeasts. “I think I’m still learning how to do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Hildebrand grew up in Woodland, where his father was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electrician. He was headed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himself, earning a degree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and production management at UC Davis. Then he was diverted into a 20-year stretch in fashion marketing in Southern California during which he made wine as a hobby.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1999, however, while en route to Lake Tahoe on a weekend getaway, the Hildebrands were smitten with the Mother Lode’s expanding wine trade. The next year they bought an 86-acre spread with stands of Ponderosa pine rising from red Josephine soils and dusty white rhyolite.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they began a vineyard that now stands at 14 acres, most of it dedicated to varieties traditionally associated with France’s Rhône Valley, the source of Hildebrand’s favorite styles of wine — viognier, mourvedre, grenache and syrah.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years later, they established Narrow Gate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first, the couple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conventionally, relying on the usual assortment of amendments and controls. Then Frank Hildebrand read a comment by Nevada City winemaker Tony Norskog, something to the effect that “if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to live with their families in their vineyards there would be more vineyards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in the vineyard every day with my children and my dogs, so I made a commitment to get away from chemicals,” Hildebrand recalled. “Besides, I hated wearing that big old spray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Initially, he transitioned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2008, a friend persuaded him to kick up his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another notch. Since 2011, the Narrow Gate vineyard has been certified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Demeter, a German verifier of the holistic principles and practices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Vine trimmings, lees left from winemaking, manure from the Hildebrands’ six head of cattle and straw and eggshells from their flock of chickens also go into the 70 tons of compost they spread about their vines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is convinced that the health of his soils has improved, at least as measured by a jump in earthworm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Narrow Gate has been expanding its appreciative audience with the clarity and balance of its wines. The lineup includes a 2011 chardonnay that is soundly structured, a fresh showcase for the tropical-fruit side of the varietal and unusually refreshing for its surprisingly crisp acidity. Hildebrand has retained that character by avoiding the common practice of putting chardonnay through a secondary malolactic fermentation.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2011 viognier is fine-boned and stony, with trademark suggestions of apricot and honey. The 2009 primitivo, a departure from his Rhône orientation, is succulent with suggestions of cherries, berries and plums. And the couple’s most unusual wine, the Lot ’11 Chocolate Splash, is a frisky and fresh take on the increasingly popular niche style that infuses a port-style dessert wine with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release of the family’s flagship wine is the Narrow Gate Vineyards 2008 El Dorado County Estate Dunamis, a rich and hearty blend of 57 percent grenache, 31 percent syrah and 12 percent mourvedre. The wine is big, warm and powerful, but it also possesses the grace and complexity (raspberries, currants, forest duff) of the Rhône Valley models that inspired Hildebrand at the outset.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critic and competition judge Mike Dunne’s selections are based solely on open and blind tastings, judging at competitions, and visits to wine regions. Read his blog at   </w:t>
      </w:r>
      <w:hyperlink r:id="rId409" w:history="1">
        <w:r>
          <w:rPr>
            <w:rFonts w:ascii="arial" w:eastAsia="arial" w:hAnsi="arial" w:cs="arial"/>
            <w:i/>
            <w:color w:val="0077CC"/>
            <w:sz w:val="20"/>
            <w:u w:val="single"/>
            <w:shd w:val="clear" w:color="auto" w:fill="FFFFFF"/>
            <w:lang w:val="en-US" w:eastAsia="en-US" w:bidi="ar-SA"/>
          </w:rPr>
          <w:t>www.ayearinwine.com</w:t>
        </w:r>
      </w:hyperlink>
      <w:r>
        <w:rPr>
          <w:rFonts w:ascii="arial" w:eastAsia="arial" w:hAnsi="arial" w:cs="arial"/>
          <w:color w:val="000000"/>
          <w:sz w:val="20"/>
          <w:lang w:val="en-US" w:eastAsia="en-US" w:bidi="ar-SA"/>
        </w:rPr>
        <w:t xml:space="preserve"> and reach him at   </w:t>
      </w:r>
      <w:hyperlink r:id="rId410" w:history="1">
        <w:r>
          <w:rPr>
            <w:rFonts w:ascii="arial" w:eastAsia="arial" w:hAnsi="arial" w:cs="arial"/>
            <w:i/>
            <w:color w:val="0077CC"/>
            <w:sz w:val="20"/>
            <w:u w:val="single"/>
            <w:shd w:val="clear" w:color="auto" w:fill="FFFFFF"/>
            <w:lang w:val="en-US" w:eastAsia="en-US" w:bidi="ar-SA"/>
          </w:rPr>
          <w:t>mikedunne@winegigs.com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Camphill Village seeking new donors for fundraising campaign; Annual open house slated for Sept. 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Sauk Centre Herald (Minnesota)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SmallTownPapers,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 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SmallTownPapers,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Sauk Centre Herald</w:t>
      </w:r>
    </w:p>
    <w:p>
      <w:pPr>
        <w:keepNext w:val="0"/>
        <w:spacing w:after="0" w:line="220" w:lineRule="atLeast"/>
        <w:ind w:left="0" w:right="0" w:firstLine="0"/>
        <w:jc w:val="left"/>
        <w:rPr>
          <w:lang w:val="en-US" w:eastAsia="en-US" w:bidi="ar-SA"/>
        </w:rPr>
      </w:pPr>
      <w:r>
        <w:rPr>
          <w:lang w:val="en-US" w:eastAsia="en-US" w:bidi="ar-SA"/>
        </w:rPr>
        <w:br/>
      </w:r>
      <w:r>
        <w:pict>
          <v:shape id="_x0000_i1133" type="#_x0000_t75" style="width:199.48pt;height:47.99pt">
            <v:imagedata r:id="rId418" o:title=""/>
          </v:shape>
        </w:pict>
      </w:r>
    </w:p>
    <w:p>
      <w:pPr>
        <w:keepNext w:val="0"/>
        <w:spacing w:before="240" w:after="0" w:line="220" w:lineRule="atLeast"/>
        <w:ind w:left="0" w:right="0" w:firstLine="0"/>
        <w:jc w:val="both"/>
        <w:rPr>
          <w:lang w:val="en-US" w:eastAsia="en-US" w:bidi="ar-SA"/>
        </w:rPr>
      </w:pPr>
      <w:r>
        <w:rPr>
          <w:rFonts w:ascii="arial" w:eastAsia="arial" w:hAnsi="arial" w:cs="arial"/>
          <w:color w:val="000000"/>
          <w:sz w:val="16"/>
          <w:lang w:val="en-US" w:eastAsia="en-US" w:bidi="ar-SA"/>
        </w:rPr>
        <w:t xml:space="preserve">This content, including derivations, may not be stored or distributed in any manner, disseminated, published, broadcast, rewritten or reproduced without express, written consent from </w:t>
      </w:r>
      <w:hyperlink r:id="rId419" w:history="1">
        <w:r>
          <w:rPr>
            <w:rFonts w:ascii="arial" w:eastAsia="arial" w:hAnsi="arial" w:cs="arial"/>
            <w:i/>
            <w:color w:val="0077CC"/>
            <w:sz w:val="16"/>
            <w:u w:val="single"/>
            <w:shd w:val="clear" w:color="auto" w:fill="FFFFFF"/>
            <w:lang w:val="en-US" w:eastAsia="en-US" w:bidi="ar-SA"/>
          </w:rPr>
          <w:t>STPNS</w:t>
        </w:r>
      </w:hyperlink>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Sauk Centre Herald staff</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fundraising campaign is underway at Camphill Village in rural Sauk Centre where officials hope to gain new donors while asking former and current donors to add a little more before year's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experiencing a funding shortfall due to some of our past donors passing away," said Mary Gruber, who works with Camphill Village as part of its development outreach 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those donors gave large amounts of money each year, so losing them has hurt in a big way. It's created a significant gap in our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Camphill desires to create awareness and new support in the surrounding communities to counter the loss of donations, according to Gruber.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fundraising goal for 2013 is $40,000, and we're a bit under half ways there. We are emphasizing the need to raise pledges, whether people can give now or give at the end of the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big part of raising awareness about the mission and goals of Camphill is their annual open house, set for Sunday, Sept. 8, from 12:30 p.m. to 4 p.m. Gruber noted that they've had an open house for over 30 of the 33 years Camphill has been in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house is open to the public and will include an array of entertainment and informational tours of the buildings and grounds. They will have live music, hay rides, face painting and BBQs.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mission is to create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community where people with and without disabilities live, work and care for each other to foster social, spiritual, cultural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renewal," said Gruber.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huge component to what happens at Camphill is what's going on with the land, the weavery, the woodworking and the care for their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Camphill is located on a 500-acre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10 miles north of Sauk Centre. According to their website, Camphill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people live together family-style in seven different homes. All 50 of the residents, whether caregivers or disabled adults, share in the responsibilities of life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"Camphill has so many different qualitative values. The huge part of it is the community of volunteers who choose to live and work side by side with each other and disabled adults who live and work there. There's a huge value in working in nature, working the land and with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Gruber stressed the importance of disabled adults at Camphill knowing they are as much serving other people as they are being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something to give to others as well. Everybody finds out what their unique gifts are. That's an important part of Camphill's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at Camphill revolves around the cycles of nature, with festivals marking the changing seasons. Events throughout the year include plays, concerts, lectures and continuing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encourage anyone who has or hasn't been to Camphill to come for at least part of the afternoon on Sept. 8," said Gruber.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there love the open house. It's a chance for the place to shine for the public and to show its value for those who live and work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those donors gave large amounts of money each year, so losing them has hurt in a big way. It's created a significant gap in our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Mary Gruber of Camphill Village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Salad days are here at Waldorf School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Foster's Daily Democrat (Dover, New Hampshire)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Foster's Daily Democrat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something special going on at the Seacoast Waldorf School in Eliot, starting this summer, and it goes beyond an exceptional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Tuesdays, a unusual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called Misty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sets up a tent on school grounds and sells meats, milk and vegetables it produces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school has been a pickup point before for regular shares of produce from area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known as CSAs, in keeping with a holistic approach to education and living. But this new relationship is extra special, given Misty Brook's adherence to many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started by Waldorf founder Rudolph Steiner in Germany in the early 1900s.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Misty Brook now is based in Albion, Maine. One might ask, why would an operation up in Central Maine offer its products in Eliot?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Fate and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Misty Brook is owned and operated by Brendan and Katia Holmes who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rented land in Barre, Mass.,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raised dairy cows, pigs and chickens along with vegetables and grains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cycle that enriches the land and produces high quality, organic food. Soon their products gained a real following in the Boston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running out of room, however, and finally found enough affordable land, but it was up in Central Maine. Last year they rented the 400-acre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Albion. This spring they purchased it and have been relocating the Massachusetts operation. The move will be complete this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you know about their practices the more it makes you, well, hungry.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animals are rotated in cycles through the fields, growing fat on the grass and other crops but also enriching the soil for the next season. It's a wholesome mix that yields healthier animals and plants and better food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30 Jersey cows, known for their high natural milk fat content, are fed exclusively on grass. As they chomp contentedly through a field they enrich it with you know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400 laying hens follow to peck away at greenery and bugs and produce the kinds of deep yellow egg yolks that stand tall. The birds sold for meat are mighty tasty as well. And they leave behind still more natural fertilizer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the 20 heritage Tamworth sows and their piglets are turned loose to root around and grow fat on what's left, creating the kind of bacon and hams cooks dream about. All the while aerating the soil and adding still more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gem of the operation is the Jersey cows' milk and cream, which are sold raw. Fans of raw milk come from far and wide for the natural nutrients and healthy 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owners embrace Waldorf methods for their own children and as luck would have it, one of their employees has family in Eliot. Hence the connection with Seacoast Waldorf School and the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Katia Holmes said Eliot is within a reasonable drive for her Boston area customers.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bought a refrigerated truck to move product down to the school every Tuesday where it's for sale from 3-5:30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brings down CSA shares purchased by its regulars, but also has a full range of products available for sale to anyone who drops by. It tries to offer everything a person would need for a complete diet of organic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why it also grows grains that it has milled so it can sell organic flour to add to the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Holmes said they eventually hope to establish a permanent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location in the Seacoast area and open other spots in Maine. Meanwhile,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products will be at the school every Tuesday. Watch for the sign out on Route 236.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worked out well for Misty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also for Seacoast families who want to eat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school also is delighted. Tricia Frey, faculty chair, said not only do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practices fit right in with school philosophy but having such wholesome products available right there is a plus for students' families. She has enjoyed all the great vegetables for sale but is especially partial to the rich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couldn't have gotten a better gift for the school," said Frey.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w:t>
      </w:r>
      <w:hyperlink r:id="rId427" w:history="1">
        <w:r>
          <w:rPr>
            <w:rFonts w:ascii="arial" w:eastAsia="arial" w:hAnsi="arial" w:cs="arial"/>
            <w:i/>
            <w:color w:val="0077CC"/>
            <w:sz w:val="20"/>
            <w:u w:val="single"/>
            <w:shd w:val="clear" w:color="auto" w:fill="FFFFFF"/>
            <w:lang w:val="en-US" w:eastAsia="en-US" w:bidi="ar-SA"/>
          </w:rPr>
          <w:t>www.tidewaterwaldorf.org</w:t>
        </w:r>
      </w:hyperlink>
      <w:r>
        <w:rPr>
          <w:rFonts w:ascii="arial" w:eastAsia="arial" w:hAnsi="arial" w:cs="arial"/>
          <w:color w:val="000000"/>
          <w:sz w:val="20"/>
          <w:lang w:val="en-US" w:eastAsia="en-US" w:bidi="ar-SA"/>
        </w:rPr>
        <w:t xml:space="preserve"> or call 207-439-7911; e-mail </w:t>
      </w:r>
      <w:hyperlink r:id="rId428" w:history="1">
        <w:r>
          <w:rPr>
            <w:rFonts w:ascii="arial" w:eastAsia="arial" w:hAnsi="arial" w:cs="arial"/>
            <w:i/>
            <w:color w:val="0077CC"/>
            <w:sz w:val="20"/>
            <w:u w:val="single"/>
            <w:shd w:val="clear" w:color="auto" w:fill="FFFFFF"/>
            <w:lang w:val="en-US" w:eastAsia="en-US" w:bidi="ar-SA"/>
          </w:rPr>
          <w:t>mistybrookorganicfarm@yahoo.com</w:t>
        </w:r>
      </w:hyperlink>
      <w:r>
        <w:rPr>
          <w:rFonts w:ascii="arial" w:eastAsia="arial" w:hAnsi="arial" w:cs="arial"/>
          <w:color w:val="000000"/>
          <w:sz w:val="20"/>
          <w:lang w:val="en-US" w:eastAsia="en-US" w:bidi="ar-SA"/>
        </w:rPr>
        <w:t xml:space="preserve"> or call 413-477-8234.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Jeremiah Turner can be reached at </w:t>
      </w:r>
      <w:hyperlink r:id="rId429" w:history="1">
        <w:r>
          <w:rPr>
            <w:rFonts w:ascii="arial" w:eastAsia="arial" w:hAnsi="arial" w:cs="arial"/>
            <w:i/>
            <w:color w:val="0077CC"/>
            <w:sz w:val="20"/>
            <w:u w:val="single"/>
            <w:shd w:val="clear" w:color="auto" w:fill="FFFFFF"/>
            <w:lang w:val="en-US" w:eastAsia="en-US" w:bidi="ar-SA"/>
          </w:rPr>
          <w:t>jturner@fosters.com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Who's the fairest of them all?; A run-down of other beauty brands that take the guilt out of looking gorgeous. By May Yip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Business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Hauschka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launched in Singapore in 1999, this established skincare company has been training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production, purchasing their ingredients at above market prices and providing long-term purchase guarantees.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fair trade projects initiated and maintained by WALA - the brand's parent company - include producing the first organic mango butter worldwide, ice plants from South Africa, organic castor oil from India, roses from Afghanistan, roses from Iran and shea butter from Africa. Notably, it has been exporting essential rose oil from Ethiopia. In other countries traditionally known for cultivating roses such as Bulgaria, Turkey and Iran, roses bloom within four weeks and have to be harvested during this time, whereas it takes eight weeks in the mountainous Debre Birhan in Ethiopia. This translates into twice the amount of time to harvest the same amount of rose blossoms, less pressure on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harvest quickly, and a longer employment period beyond the season itself.</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Try: The bestselling Rose Essential Day Cream, made from the highly fragrant Damask rose essential oil grown on the Ethiopian highlands.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member of the Fair Trade Federation (FTF), an international association of businesses and non-profit organisations committed to fair trade, this hair and skincare brand has partnerships with indigenous and traditional communities to support the transition from conventional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has set long-term buying contracts as well as cost- and risk-sharing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since 2003, the company has been formulating products using babassu, a nut harvested in the dense rainforests of northern Brazil that is known for its cleansing properties. For over four centuries, the women of Maranhãohave collected the nut and processed it into everything from edible flour and charcoal for cooking, to soap and healing salves. In partnership with Aveda, these communities are able to process their nuts on a larger scale for sale in the global market. It has also partnered with the community co-op ASSEMA and helped finance a babassu processing facility so the women could efficiently produce babassu for sale.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Try: The Damage Remedy Restructuring Shampoo, which nurtures tresses with the gentle babassu and coconut-based formula.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L'Occitane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in Haute-Provence, France, in 1976, L'Occitane has more recently been recognised by the United Nations for its work in far-flung destinations such as Burkina Faso, a country in West Africa. In the early 1980s, company founder Olivier Baussan met women from Burkina Faso who introduced him to shea butter, which became a key ingredient for the brand. He began working with a few local women to develop a shea butter partnership, in the spirit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L'Occitane purchased a record amount of 550 tonnes of shea butter. Beyond a fair trade partnership, it ensures that the women of Burkina Faso reap the full benefits of their work by purchasing the butter from them once it has been processed in situ, providing an 80 per cent down-payment on production and helping the women to improve production, export their produce and find new outlets. During the dry period, the L'Occitane Foundation also develops programmes at its literacy centres and encourages economic autonomy with microcredit programmes.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Try: The top-selling Shea Butter Body Lotion, enriched with 15 per cent shea butter, natural honey and apricot oil to soften skin.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btnews@sph.com.sg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Mindanao Exports Organic Rice to the Middle East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2013 Thursday 8:56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Philippines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the Philippines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metric tons (MT) of Mindanao-produced organic black rice were exported to Dubai in the United Arab Emirates last week, reaffirming Mindanao's position as the premier food source of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shipment, facilitated by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 is a trial export of organic black rice produced and processed by the Don Bosco Multi-purpose Cooperative, the pioneering organization in </w:t>
      </w:r>
      <w:r>
        <w:rPr>
          <w:rFonts w:ascii="arial" w:eastAsia="arial" w:hAnsi="arial" w:cs="arial"/>
          <w:b/>
          <w:i/>
          <w:color w:val="000000"/>
          <w:sz w:val="20"/>
          <w:u w:val="single"/>
          <w:lang w:val="en-US" w:eastAsia="en-US" w:bidi="ar-SA"/>
        </w:rPr>
        <w:t>bios dynamics</w:t>
      </w:r>
      <w:r>
        <w:rPr>
          <w:rFonts w:ascii="arial" w:eastAsia="arial" w:hAnsi="arial" w:cs="arial"/>
          <w:color w:val="000000"/>
          <w:sz w:val="20"/>
          <w:lang w:val="en-US" w:eastAsia="en-US" w:bidi="ar-SA"/>
        </w:rPr>
        <w:t xml:space="preserve"> technology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Mindanao and the biggest supplier of organic rice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progress requires strong government and private partnership efforts. With consistent support like this, we can really help more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convert more lands to organic plantations," said Don Bosco General Manager, Romano Laurilla.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cooperative is the first in the country to obtain accreditation from the Certification of Environmental Standards (CERES) for organic rice production, trading, and export. CERES is a European-based inspection and certification company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food processing, textiles, and biofuels.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Laurilla also added that the Philippine government must provide good support mechanism for scaling up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Mindanao to strengthen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organization is more than willing to share this technology and expertise to other interested organizations here in Mindanao, and in other parts of the country," explained Laurilla.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Don Bosco Multi-purpose Cooperative works in partnership with the Don Bosco Foundation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 civil society organization that aims to empower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welcome development for Mindanao, and we aim to secure our position as the country's reliable source of high-quality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said Mindanao Development Authority Chairperson Luwalhati Antonino, adding that Mindanao remains the best-suited island in the country for rice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cooperative has already shipped organic rice products to Germany, Canada, and Macau, and is eyeing to send 800 kilograms of organic rice sample products to the Netherlands within the month. The Dubai shipment is the cooperative's largest international shipment so far, which was complemented by a parallel shipment of 20MT of Jasponica aromatic white rice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Talavera, Nueva Ecija.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Proceso Alacala said the Dubai rice shipment is a huge feat for the Philippine rice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since it has almost been four decades since the Philippines exported rice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last year, Region 12 remains as Mindanao's top rice producer, and the 8th top rice producer in the Philippines. The region also attained 127% rice-sufficiency for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Don Bosco Multi-purpose cooperative will be joining this year's International Food Exhibition (IFEX) Philippines and hopes to expand their international business partnerships during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joined last year, we were able to attract a lot of local buyers, mainly from Manila. This year, we hope to get wider exposure since we will be displaying our products in two booths during the three-day event," said Don Bosco's General Operations Manager, Gilda Abian.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for May 16 - 19, 2013 at the SMX Convention Center in Manila, the IFEX will feature an Agri-Aqua show that will showcase marine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 from all Philippine regions, and the 2nd Natural Food and Healthy Products festival that highlights the healthy and organic food products and supplements grown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IFEX Philippines is the only government-sponsored food exhibition that gathered significant business results for Philippine food exporters, traders, and producers for the past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 C-PrabMal9 130510-mt93-4338939 61MarlizTagarum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A KING OF COMPOST {SUMMHD} In his LA backyard, Steven Wynbrandt concocts a secret recipe for earth with which to </w:t>
        </w:r>
      </w:hyperlink>
      <w:hyperlink r:id="rId451" w:history="1">
        <w:r>
          <w:rPr>
            <w:rFonts w:ascii="arial" w:eastAsia="arial" w:hAnsi="arial" w:cs="arial"/>
            <w:b/>
            <w:bCs/>
            <w:i/>
            <w:color w:val="0077CC"/>
            <w:kern w:val="32"/>
            <w:sz w:val="28"/>
            <w:szCs w:val="32"/>
            <w:u w:val="single"/>
            <w:shd w:val="clear" w:color="auto" w:fill="FFFFFF"/>
            <w:lang w:val="en-US" w:eastAsia="en-US" w:bidi="ar-SA"/>
          </w:rPr>
          <w:t>sustain</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himself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Press (Newport News,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Daily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GOOD LIFE; Pg. G8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Lisa Boone Tribune Newspapers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Wynbrandt sticks his hand deep beneath the layers of straw that blanket his enormous compost heap and pulls out a fistful of black gold, sweet and earthy.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this soil," Wynbrandt says with excitement as his fingers open, revealing his secret recipe for compost: decomposed dairy cow manure, alfalfa, yarrow, camomile, stinging nettle, oak bark, dandelion and valerian flowers. "I'm an alchemist."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further proof that compost is to gardening these days what grass-fed beef and gluten-free gourmet foods are to the world of cooking, the Wynbrandt compost heap we photographed would later sell through word of mouth for $1 a pound. Beyond his emerging role as one of Los Angeles' kings of compost, Wynbrandt leads gardening workshops and teaches classes on how to make better soil, all the more impressive given the fact that just three years ago he was a gardening novice.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journey began in 2009, when, as a 32-year-old surfer, teacher, musician and self-described "spiritual seeker," he returned home after traveling for four months in Central America and moved back in with his mother in West LA. Looking through her kitchen window, he had an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become more self-sufficient and know where my food comes from," he recalls. He wanted to grow his own food free of pesticides and other chemicals. He wanted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never planted anything in his life," says his mother, June Wynbrandt. "He might have put an avocado seed in a jar when he was young, but that's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Steven attacked the shade-covered, weed-choked yard with a vengeance.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six trees needed to be pruned, he donned bike helmet and rock-climbing harness, climbed 30 feet high and cut the branches himself with a chain saw. Eventually he had four trees cut down completely to bring in the sunlight needed to grow food. ("That was very difficult for him," his mother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weeks, he worked 14 hours a day, filling his neighbors' yard waste bins and selling the cut logs he accumulated. He stripped the leaves from the trees and added them to a compost bin the size of a bedroom he built in the side yard. He brought seaweed from the beach and secretly collected 3,000 pounds of food scraps from a raw vegan restaurant at midnight for three months. The alchemy was under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carting 300 wheelbarrows of manure to his backyard and making 25,000 pounds of compost might be viewed as obsessive, Wynbrandt responds: "I'm not obsessive. I'm just doing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his clay soil was amended with his homemade compost, Wynbrandt attended gardening workshops and tapped the knowledge of others, including groups that help people grow edible gardens. He attended lectures by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Jack McAndrew, a Pacific Palisades, Calif.-based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approach that fuses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says his roots in Judaism and his years at Humboldt State University deeply influenced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Hebrew phrase, tikkun olam," he says. "It means 'heal the world.' That's what I'm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eventually grew more food than he ever thought possible. On 3,000 square feet, more than 20 crops spill out of 13 beds, each 15 feet long. Walk the aisles now and you will find cabbages, Brussels sprouts, broccoli, leeks, collard greens, onions, carrots, asparagus, even quinoa.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summer, he grew more than 200 pounds of Brandywine tomatoes, along with heirloom and Sun Gold cherry tomatoes. Around the perimeter of the garden, he planted 26 fruit trees -- navel orange, pomegranate, avocado, peach, dragonfruit and fig among them -- to create a sound barrier from nearby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unusual," says McAndrew, 77. "He's a very special human being. He has great enthusiasm to learn. I brought a load of manure over to his house and taught him how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Now he's made 15 tons. In the last six months he has accomplished what it took me 10 years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shares his surplus with friends and family as well as with the Sova food pantry in West Hollywood, where his mom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Wynbrandt's suggestions for home gardeners is simple: "Grow what you love to eat. Seek people in your neighborhood and microclimate, and find out what they have grown with success. ... Try to use the best compost you can, whether you make it yourself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advice that worked for him, and now when June Wynbrandt looks out her kitchen window, she is blessed with a spectacular view of a garden that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more than beautiful," she says. "It's magical."</w:t>
      </w:r>
    </w:p>
    <w:p>
      <w:pPr>
        <w:keepNext w:val="0"/>
        <w:spacing w:before="240" w:after="0" w:line="260" w:lineRule="atLeast"/>
        <w:ind w:left="0" w:right="0" w:firstLine="0"/>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lboone@tribune.com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(color) by ANNE CUSACK Tribune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an alchemist," Wynbrandt says, holding the compost he makes.  Steven Wynbrandt, a novice gardener three years ago, now runs gardening workshops and classes on making better soil.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mentor Jack McAndrew says, "In the last six months he has accomplished what it took me 10 years to learn." "Grow what you love to eat," says Wynbrandt, 32, whose garden at his mom's home includes red Russian kale.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Foster's Daily Democrat, Dover, N.H., Jeremiah Turner column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Foster's Daily Democrat, Dover, N.H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Foster's Daily Democrat, Dover, N.H</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Jeremiah Turner, Foster's Daily Democrat, Dover, N.H.</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28--There's something special going on at the Seacoast Waldorf School in Eliot, starting this summer, and it goes beyond an exceptional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Tuesdays, a unusual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called Misty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sets up a tent on school grounds and sells meats, milk and vegetables it produces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has been a pickup point before for regular shares of produce from area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known as CSAs, in keeping with a holistic approach to education and living. But this new relationship is extra special, given Misty Brook's adherence to many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started by Waldorf founder Rudolph Steiner in Germany in the early 1900s.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Misty Brook now is based in Albion, Maine. One might ask, why would an operation up in Central Maine offer its products in Eliot?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Fate and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Misty Brook is owned and operated by Brendan and Katia Holmes who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rented land in Barre, Mass.,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raised dairy cows, pigs and chickens along with vegetables and grains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cycle that enriches the land and produces high quality, organic food. Soon their products gained a real following in the Boston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running out of room, however, and finally found enough affordable land, but it was up in Central Maine. Last year they rented the 400-acre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Albion. This spring they purchased it and have been relocating the Massachusetts operation. The move will be complete this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more you know about their practices the more it makes you, well, hungry.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animals are rotated in cycles through the fields, growing fat on the grass and other crops but also enriching the soil for the next season. It's a wholesome mix that yields healthier animals and plants and better food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30 Jersey cows, known for their high natural milk fat content, are fed exclusively on grass. As they chomp contentedly through a field they enrich it with you know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400 laying hens follow to peck away at greenery and bugs and produce the kinds of deep yellow egg yolks that stand tall. The birds sold for meat are mighty tasty as well. And they behind still more natural fertilizer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20 heritage Tamworth sows and their piglets are turned loose to root around and grow fat on what's left, creating the kind of bacon and hams cooks dream about. All the while aerating the soil and adding still more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gem of the operation is the Jersey cows' milk and cream, which are sold raw. Fans of raw milk come from far and wide for the natural nutrients and healthy 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owners embrace Waldorf methods for their own children and as luck would have it, one of their employees has family in Eliot. Hence the connection with Seacoast Waldorf School and the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Katia Holmes said Eliot is within a reasonable drive for her Boston area customers.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bought a refrigerated truck to move product down to the school every Tuesday where it's for sale from 3-5:30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brings down CSA shares purchased by its regulars, but also has a full range of products available for sale to anyone who drops by. It tries to offer everything a person would need for a complete diet of organic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it also grows grains that it has milled so it can sell organic flour to add to the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Holmes said they eventually hope to establish a permanent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location in the Seacoast area and open other spots in Maine. Meanwhile,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products will be at the school every Tuesday. Watch for the sign out on Route 236.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it worked out well for Misty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also for Seacoast families who want to eat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also is delighted. Tricia Frey, faculty chair, said not only do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practices fit right in with school philosophy but having such wholesome products available right there is a plus for students' families. She has enjoyed all the great vegetables for sale but is especially partial to the rich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couldn't have gotten a better gift for the school," said Frey.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go to </w:t>
      </w:r>
      <w:hyperlink r:id="rId427" w:history="1">
        <w:r>
          <w:rPr>
            <w:rFonts w:ascii="arial" w:eastAsia="arial" w:hAnsi="arial" w:cs="arial"/>
            <w:i/>
            <w:color w:val="0077CC"/>
            <w:sz w:val="20"/>
            <w:u w:val="single"/>
            <w:shd w:val="clear" w:color="auto" w:fill="FFFFFF"/>
            <w:lang w:val="en-US" w:eastAsia="en-US" w:bidi="ar-SA"/>
          </w:rPr>
          <w:t>www.tidewaterwaldorf.org</w:t>
        </w:r>
      </w:hyperlink>
      <w:r>
        <w:rPr>
          <w:rFonts w:ascii="arial" w:eastAsia="arial" w:hAnsi="arial" w:cs="arial"/>
          <w:color w:val="000000"/>
          <w:sz w:val="20"/>
          <w:lang w:val="en-US" w:eastAsia="en-US" w:bidi="ar-SA"/>
        </w:rPr>
        <w:t xml:space="preserve"> or call 207-439-7911; e-mail </w:t>
      </w:r>
      <w:hyperlink r:id="rId428" w:history="1">
        <w:r>
          <w:rPr>
            <w:rFonts w:ascii="arial" w:eastAsia="arial" w:hAnsi="arial" w:cs="arial"/>
            <w:i/>
            <w:color w:val="0077CC"/>
            <w:sz w:val="20"/>
            <w:u w:val="single"/>
            <w:shd w:val="clear" w:color="auto" w:fill="FFFFFF"/>
            <w:lang w:val="en-US" w:eastAsia="en-US" w:bidi="ar-SA"/>
          </w:rPr>
          <w:t>mistybrookorganicfarm@yahoo.com</w:t>
        </w:r>
      </w:hyperlink>
      <w:r>
        <w:rPr>
          <w:rFonts w:ascii="arial" w:eastAsia="arial" w:hAnsi="arial" w:cs="arial"/>
          <w:color w:val="000000"/>
          <w:sz w:val="20"/>
          <w:lang w:val="en-US" w:eastAsia="en-US" w:bidi="ar-SA"/>
        </w:rPr>
        <w:t xml:space="preserve"> or call 413-477-8234.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Jeremiah Turner can be reached at </w:t>
      </w:r>
      <w:hyperlink r:id="rId429" w:history="1">
        <w:r>
          <w:rPr>
            <w:rFonts w:ascii="arial" w:eastAsia="arial" w:hAnsi="arial" w:cs="arial"/>
            <w:i/>
            <w:color w:val="0077CC"/>
            <w:sz w:val="20"/>
            <w:u w:val="single"/>
            <w:shd w:val="clear" w:color="auto" w:fill="FFFFFF"/>
            <w:lang w:val="en-US" w:eastAsia="en-US" w:bidi="ar-SA"/>
          </w:rPr>
          <w:t>jturner@fosters.com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(c)2013 the Foster's Daily Democrat (Dover, N.H.) Visit the Foster's Daily Democrat (Dover, N.H.) at </w:t>
      </w:r>
      <w:hyperlink r:id="rId460" w:history="1">
        <w:r>
          <w:rPr>
            <w:rFonts w:ascii="arial" w:eastAsia="arial" w:hAnsi="arial" w:cs="arial"/>
            <w:i/>
            <w:color w:val="0077CC"/>
            <w:sz w:val="20"/>
            <w:u w:val="single"/>
            <w:shd w:val="clear" w:color="auto" w:fill="FFFFFF"/>
            <w:lang w:val="en-US" w:eastAsia="en-US" w:bidi="ar-SA"/>
          </w:rPr>
          <w:t>www.fosters.com</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New World Chocolate, With a Conscience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Epoch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The Epoch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D1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Channaly Philipp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in a mass production process, those flavors are flattened and standardized through over-processing and over-roasting and result in chocolate bars each as predictable as the next. Pacari's "tree-to-bar" production, for example, oversees every stage, from the cacao trees to the finished product, in the process creating income for all along the chain, from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packager. Peralta points out different characteristics of single-origin Pacari chocolate bars, tying region and flavor: floral and fruity from the Manabi region, which is dry, and caramel notes from the Esmeraldas region, which is rainy and green.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chocolate business let's Nature rule, and the results are world class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cacao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felt he had no choice. He called Santiago Peralta, the man who normally bought his cacao, and offered to sell him his land so he could move to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asked, "What are you going to do in the city? Beg for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went to meet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said his back caused him pain and he couldn't carry the bags of cacao anymore.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solution? Peralta gave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$120 so he could buy a donkey.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four years ago.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carried on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cacao, and he never went into the city to beg for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a donkey trend caught on. "Everyone started getting donkeys, just like that," Peralta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41, makes some of the best chocolate on Earth, working with 3,000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in his native Ecuador. Pacari Chocolate, which he and his wife Carla Barbota launched in 2008, swept last year's International Chocolate Awards, taking home 23. These awards are where the world's finest chocolates are put to the test through blind tastings.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was ever the notion that exceptional chocolate could only come out of Europe's strongholds of culinary achievement, that victory proved the idea wrong. An increasing appreciation for regional authenticity has meant regions that used to be completely offthe radar are coming into their own in the most surprising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like a bottle of wine, a chocolate bar can reveal its provenance, its terroir, and even when it came about, as long as its flavor remains true to the cacao beans that were 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Generally, in a mass production process, those flavors are flattened and standardized through over-processing and over-roasting and result in chocolate bars each as predictable as the next. Take a Hershey's bar,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business of staying true to the bean is completely different. Pacari's "tree-to-bar" production, for example, oversees every stage, from the cacao trees to the finished product, in the process creating income for all along the chain, from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packager.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Origins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Ecuador has been producing cacao for hundreds of years, becoming the world's largest cacao exporter in the late 19th century. Its production made fortunes, and played a crucial role in securing its independence from Spain,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seeing the allure of being able to sell not only to Spain, but to other nations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geography is particular: a small country, where jungles, deserts, mountains, and volcanoes all juggle for space, with climates ranging from desertic to monsoonic.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points out different characteristics of single-origin Pacari chocolate bars, tying region and flavor: floral and fruity from the Manabi region, which is dry, and caramel notes from the Esmeraldas region, which is rainy and green.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there is the spectacular limited edition Nube bar, which won the gold at the chocolate awards. Peralta won't reveal the location of the cacao trees whose beans yield a chocolate that's unbelievably floral-the aroma smacks of roses. It's all in the terroir and the specific year. These results can't be engineered; they are happy surprises from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Nature's Hand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could call it an accident, but Peralta is willing to partner with Nature and let her have her way, resulting in incredible flavors.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like love," he muses. "You don't control things in life. I have a friend, he's a great chocolate producer in a company in the U.K. called Booja-Booja, who says, 'Relax: Nothing is under control.' Relax! You have nothing to do with it. You're trying to go one way but the flow is the other way. You don't control anything."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is pushing the envelope as far away from mass production methods as possible. All his chocolate is already organic, and he pays double the market price, a premium far above the going Fair Trade rate, which he said pays 6 percent above the market price (he has little to say that is complimentary about the labeling scheme).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he's also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chocolate, using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approach that takes into account the rhythms of nature, pioneered by Rudolf Steiner. The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seal took four years to obtain.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means power, you accept the forces, you act with the forces, you go with the flow, you don't produce 24/7." He became familiar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concepts while living in Germany for a year. And he'll admit, there are some strange practices, but he says they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one practice calls for a cow horn filled with a mix of cow waste and silica, buried in the ground. As the concept goes, the silica powder acts as conductor for light and energy, sending concentrated energy underground, benefiting the cacao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about 20 grams per hectare of the mixture is used for the cacao trees. There are no fertilizers, no pesticides.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 when there's a drought, a refreshing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mixture is applied over the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 tiny amount. Can you imagine?" asks Peralta. "Normally you need to pump oil from the Amazon, passing the mountains, to Esmaraldas port, passing Panama, going to Germany to make [oil] into a chemical, coming back, taking a truck" to then apply half a ton of chemicals per hectare, which would take someone a week to do.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one person covers eight hectares a day with a pump, just walking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the cacao is stronger, you can tell it's stronger." The crushers that crack the cacao beans had never stopped in years of production. But the first year cracking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cacao beans, it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just taste it, it's better," he adds.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were used to make Pacari's Raw chocolate bar, which has won multiple awards. The chocolate is minimally processed, at low temperatures, and is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chocolate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special chocolate where you see a lot of flavors, every time you try it, you get something different. It's not a chocolate, which is a nice chocolate, which is gone. It's still in your mouth. It's there-boom, aggressive. It has personality, tannic, like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flavors evolve as the chocolate melts on your tongue, in turns dry, woodsy, fruity.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nutritional profile is particular, too: Antioxidant counts are through the roof.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 Trade Cacao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Maricel Presilla, a chocolate judge, culinary historian, and chef in Hoboken, N.J., as well as a winner of a James Beard Award, has seen the benefits that a direct-trade approach has had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She herself comes from a family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Cuba, where her grandparents were cacao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seen stark differences between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were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and ones that weren't. During a dry spell,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trees were full with cacao for harvesting. "Next door," which wasn't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"they had nothing."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begin to care a lot more about the land," she said. "They see the land as alive, in tune with the seasons."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only that, but cacao, she said, is a "generous plant that likes to live with other plants" so it's not rare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also grow coconuts, bananas, and coffee, for their own use. "A typical sight on a cacao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to see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carrying plantain, yucca, something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Peralta started working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 began working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"We believe in family relations in southern countries. It's very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wanted high quality, organic cacao, which wasn't a hard sell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lot of people don't believe in chemicals-a lot of people don't have the money to pay for chemicals."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started offering prizes for the best cacao among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 was working with, and also came up with practical, simple, and more importantly, cheap solutions to improve the quality of the cacao.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had social consequences, for example, cacao used to be packaged in 100- pound bags, which only strong men could carry. Now, the bags were smaller, able to hold 50 pounds at the most, which opened the door for women to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women are more clever with money," Peralta said, so the way the money is spent has shifted too. When men used to get paid, their friends would wait around on payday, hoping for a round of drinks. "Just one stupid thing. We saw it, we changed it, and now life has changed for these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small adjustments like these and larger community initiatives, but all of these come about because of direct relationships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Peralta spends about a third of his time in the field.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his friends, his associates,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Presilla says something as simple as paying a premium for cacao has a huge effect on the life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Peralta and Presilla are members of a relatively new organization, Direct Cacao, formed last year in Honduras. "We have the best chocolate makers from Europe and America involved," she said. It will open to new members this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is to establish a direct network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chocolate makers, as exemplified in Peralta's work. There will also be educational programs, and a first international conference in the Dominican Republic.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 since the practices in the Ivory Coast were exposed, large companies have been careful. "Even companies that seem to be gigantic do something that is good. Mars, for example, pours millions of dollars in research." Still, she said, "You cannot have great chocolate inexpensively."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normal chocolate production chain, the divide is wide and long between raw material and finished product. The history of chocolate production is rife with exploitation and in the Ivory Coast, infamously spawned child slavery and human trafficking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Ecuador, there are cacao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had produced cacao generation after generation, but had never tasted chocolate.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gave them chocolate for the first time in their lives," Peralta said. "They said 'It's sweet! It's really nice.' Can you imagine? Your grand-grand-grand grandfather was growing cacao [and you're growing cacao] and you never have tried it. They are very proud. We have the best chocolate, we have the best cacao on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was ever the notion that exceptional chocolate could only come out of Europe's strongholds of culinary achievement, that victory proved the idea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special chocolate where you see a lot of flavors, every time you try it, you get something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Santiago Peralta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means power, you accept the forces, you act with the forces, you go with the flow, you don't produce 24/7.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Santiago Peralta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CHANNALY PHILIPP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EPOCH TIMES STAFF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Learn the essentials of organic grain growing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Of New York is hosting a field day from 2 to 6 p.m. July 10 at Lineage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492 Route 217, Hudson. Join NOFA-NY for a workshop titled “Essentials of Organic Grain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grow grains on your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Learn how to make good use of your land with grain rotations using heritage and modern strains of wheat, rye, field corn (for milling), and more. At this workshop designed to help you plant a crop as early as fall 2013, Lineage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Jen Carson and Jon Ronsani will show off their fall-sown wheat and this year’s polenta 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NOFA-NY Grain Coordinator Robert Perry and OGRIN’s Elizabeth Dyck will be walking the fields with Carson and Ronsani. They will all contribute to a thorough explanation of the essentials of organic grain growing, including variety and seed sourcing, planting and monitoring the crop, and harvesting at the appropriate point for processing. Find out how to assess your grain crop’s quality and its potential for direct marketing, wholesale to millers and malt houses, or even for animal feed. To top it all off, participants willl see some small-scale grain-growing and processing equipment in action, and talk about making use of the equipment and on-going education available through New York’s grain-growing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 Carson and Jon Ronsani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together at Lineage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providing several communities with fresh produce through their CSAs. Vegetables aside, their hope is to plant and harvest enough grain to provide even more components of a healthy local diet through their CSA.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follows principles and practices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permaculture principles and ideals as a guiding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Perry has worked as a grain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NOFA-NY Grain and Field Crops Coordinator and NOFA-NY Certified Organic, LLC Organic Inspector for decades. Elizabeth Dyck coordinates the OGRIN project, “Value-Added Grains for Local and Regional Food Systems” bringing together research entities,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organizations (including NOFA-NY), and a marketing not-for profit around their shared educational and outreach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program is supported by the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Rancher Development Program of the National Institute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USDA, #2011-49400-30510 and the USDA NIFA Organic Research and Education Initiative (OREI) Project, “Value-Added Grains for Local and Regional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pre-register and pay, contact the Registration Coordinator, Stephanie, by phone at 585-271-1979 ext. 509, by email at </w:t>
      </w:r>
      <w:hyperlink r:id="rId475" w:history="1">
        <w:r>
          <w:rPr>
            <w:rFonts w:ascii="arial" w:eastAsia="arial" w:hAnsi="arial" w:cs="arial"/>
            <w:i/>
            <w:color w:val="0077CC"/>
            <w:sz w:val="20"/>
            <w:u w:val="single"/>
            <w:shd w:val="clear" w:color="auto" w:fill="FFFFFF"/>
            <w:lang w:val="en-US" w:eastAsia="en-US" w:bidi="ar-SA"/>
          </w:rPr>
          <w:t>register@nofany.org</w:t>
        </w:r>
      </w:hyperlink>
      <w:r>
        <w:rPr>
          <w:rFonts w:ascii="arial" w:eastAsia="arial" w:hAnsi="arial" w:cs="arial"/>
          <w:color w:val="000000"/>
          <w:sz w:val="20"/>
          <w:lang w:val="en-US" w:eastAsia="en-US" w:bidi="ar-SA"/>
        </w:rPr>
        <w:t xml:space="preserve">, or shop online at </w:t>
      </w:r>
      <w:hyperlink r:id="rId476" w:history="1">
        <w:r>
          <w:rPr>
            <w:rFonts w:ascii="arial" w:eastAsia="arial" w:hAnsi="arial" w:cs="arial"/>
            <w:i/>
            <w:color w:val="0077CC"/>
            <w:sz w:val="20"/>
            <w:u w:val="single"/>
            <w:shd w:val="clear" w:color="auto" w:fill="FFFFFF"/>
            <w:lang w:val="en-US" w:eastAsia="en-US" w:bidi="ar-SA"/>
          </w:rPr>
          <w:t>http://tinyurl.com/nofanyevents</w:t>
        </w:r>
      </w:hyperlink>
      <w:r>
        <w:rPr>
          <w:rFonts w:ascii="arial" w:eastAsia="arial" w:hAnsi="arial" w:cs="arial"/>
          <w:color w:val="000000"/>
          <w:sz w:val="20"/>
          <w:lang w:val="en-US" w:eastAsia="en-US" w:bidi="ar-SA"/>
        </w:rPr>
        <w:t xml:space="preserve">. Cost is $10 per person and $15 per two or more people per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Registration is due by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NOFA-NY is a statewide organization leading a growing movement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consumers, gardeners, and businesses committed to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organic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NOFA-NY provides education, assistance, and support to regionally-based,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help them thrive; educate consumers about the value in buying local, organic products; help consumers connect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 to make local, organic food available to all people; and advocate policies that support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One Whole or Many Holes: Can Money Be Part of a Holistic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2013 Friday 1:54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Aug 22, 2013 (The Huffington Post:</w:t>
      </w:r>
      <w:hyperlink r:id="rId484"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word holy, we are talking about something on a spiritual level with the same root as holistic. It means something universal, the whole shebang, or, to borrow from NPR: all things considered. Imagine if we had the capacity to consider all things in each act... we would be approaching holiness. Is His Holiness the Dalai Lama such a being? He might laugh at the notion. But it is one direction our humanity is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way to work, I stopped to buy a green smoothie and as I paid we noticed the word "LOVED" written beautifully in script across the face of a dollar bill. I read it aloud and we blushed. It is not such a stretch to imagine every transaction being an act of love: one lovingly provides the product or service and the other shows their loving appreciation for all that went into it. In fact this is already going on, only we are too shy or busy to notice... why not enjoy it! It is a matter of expanding awareness and noticing the beauty in all things.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sciences, even economics, have begun to recognize the point where cold quantitative, mathematical analysis cannot succeed in understanding life. Brilliant as the analysis may be, it cannot penetrate beyond the level of the mechanics that imitate life. We get closer to life with reverence and an artistic sense for what is revealed through the wondrous beauty of nature, be it the geometry in a flower or the light in children's eyes. This is the foundation for all approaches to life that are called "holistic."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fruits of Rudolf Steiner's holistic thinking[1] are well-established: Waldorf Education considers the "whole" child,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considers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organism. What is, perhaps, less well-known are the successful initiatives that are based on Steiner's holistic approach to money. Triodos Bank[2], based in Holland and the UK, won Fast Company's Community Bank of the year in 2009 and continues to provide leadership in new ways of economic thinking. RSF Social Finance[3], which financed Waldorf Schools initially, changed their name from the Rudolf Steiner Foundation, I expect, to emphasize social finance, a space which they continue to cultivate in multiple innovative ways, and clearly Steiner's holistic thinking remains the foundation of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spoke to the well-known author of Small Is Beautiful, Economics as if People Mattered, Fritz Schumacher, after a lecture in 1973 when I was starting out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He told me that his thinking is based on Steiner's work but as a good Catholic he felt he could not credit the source. He went on to say that he had been able to visit with the pope at that time and noticed he had many of Steiner's books in the papal library but told Schumacher that "the world was not yet ready for it." Interestingly, the Nazis also banned Steiner's books, but thankfully his work can now prosper in the light of day. The foundation of The Schumacher Center for a New Economics' work on local currencies clearly grew from this source. Susan Witt[4], the founder, was formerly a Waldorf teacher.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hard to say how it came about and hardly matters but holistic thinking about money is here to stay. If you listen to the introductory videos on Natural Investments[5] and Centerpoint Advisors[6] you will hear it immediately. The references to natural systems in relation to their financial advisory work are spoken in conscious ways that are direct and relaxed. Goldman Sachs' relatively tiny initiatives[7] in social impact bonds is surprisingly holistic as well. Benjamin Franklin may have been the first to coin the phrase, "doing well by doing good," but it is now being spouted off in the most unlikely places. At a Private Equity International Responsible Investment Forum in NYC in 2011, some of the biggest, baddest firms in the world were on the stage bragging about how many millions they had saved by looking at their investments "holistically"[8] and then implicating emergency efficiency strategies and recycling programs etc. Benjamin Franklin also realized "a penny saved is a penny earned".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3Sisters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LLC is built on Steiner's foundational thinking as well. The Native American "three sisters" were corn, beans and squash, a picture of holistic symbiosis. When investing, the "three sisters" are cash, fixed income, and equities, which are woven together in symbiotic portfolio management! The deeper purpose is to help transform the money system through holistic funds like Scarab Funds[9]. The polarization that exists between rich and poor stems from an old fashioned science which is a quantitative-only belief system. Money itself is not the 'root of all evil' but loving money in quantitative isolation is no better than addiction. Thinking of money as a tool for the good, with the whole beautiful world in mind, frees us from that addiction and allows for new solutions that can lead to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prosperity.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485" w:history="1">
        <w:r>
          <w:rPr>
            <w:rFonts w:ascii="arial" w:eastAsia="arial" w:hAnsi="arial" w:cs="arial"/>
            <w:i/>
            <w:color w:val="0077CC"/>
            <w:sz w:val="20"/>
            <w:u w:val="single"/>
            <w:shd w:val="clear" w:color="auto" w:fill="FFFFFF"/>
            <w:lang w:val="en-US" w:eastAsia="en-US" w:bidi="ar-SA"/>
          </w:rPr>
          <w:t>http://en.wikipedia.org/wiki/Rudolf_Steiner</w:t>
        </w:r>
      </w:hyperlink>
      <w:r>
        <w:rPr>
          <w:rFonts w:ascii="arial" w:eastAsia="arial" w:hAnsi="arial" w:cs="arial"/>
          <w:color w:val="000000"/>
          <w:sz w:val="20"/>
          <w:lang w:val="en-US" w:eastAsia="en-US" w:bidi="ar-SA"/>
        </w:rPr>
        <w:t xml:space="preserve"> [2]: </w:t>
      </w:r>
      <w:hyperlink r:id="rId486" w:history="1">
        <w:r>
          <w:rPr>
            <w:rFonts w:ascii="arial" w:eastAsia="arial" w:hAnsi="arial" w:cs="arial"/>
            <w:i/>
            <w:color w:val="0077CC"/>
            <w:sz w:val="20"/>
            <w:u w:val="single"/>
            <w:shd w:val="clear" w:color="auto" w:fill="FFFFFF"/>
            <w:lang w:val="en-US" w:eastAsia="en-US" w:bidi="ar-SA"/>
          </w:rPr>
          <w:t>http://www.triodos.com/en/about-triodos-bank/</w:t>
        </w:r>
      </w:hyperlink>
      <w:r>
        <w:rPr>
          <w:rFonts w:ascii="arial" w:eastAsia="arial" w:hAnsi="arial" w:cs="arial"/>
          <w:color w:val="000000"/>
          <w:sz w:val="20"/>
          <w:lang w:val="en-US" w:eastAsia="en-US" w:bidi="ar-SA"/>
        </w:rPr>
        <w:t xml:space="preserve"> [3]: </w:t>
      </w:r>
      <w:hyperlink r:id="rId176" w:history="1">
        <w:r>
          <w:rPr>
            <w:rFonts w:ascii="arial" w:eastAsia="arial" w:hAnsi="arial" w:cs="arial"/>
            <w:i/>
            <w:color w:val="0077CC"/>
            <w:sz w:val="20"/>
            <w:u w:val="single"/>
            <w:shd w:val="clear" w:color="auto" w:fill="FFFFFF"/>
            <w:lang w:val="en-US" w:eastAsia="en-US" w:bidi="ar-SA"/>
          </w:rPr>
          <w:t>http://rsfsocialfinance.org</w:t>
        </w:r>
      </w:hyperlink>
      <w:r>
        <w:rPr>
          <w:rFonts w:ascii="arial" w:eastAsia="arial" w:hAnsi="arial" w:cs="arial"/>
          <w:color w:val="000000"/>
          <w:sz w:val="20"/>
          <w:lang w:val="en-US" w:eastAsia="en-US" w:bidi="ar-SA"/>
        </w:rPr>
        <w:t xml:space="preserve">/ [4]: </w:t>
      </w:r>
      <w:hyperlink r:id="rId487" w:history="1">
        <w:r>
          <w:rPr>
            <w:rFonts w:ascii="arial" w:eastAsia="arial" w:hAnsi="arial" w:cs="arial"/>
            <w:i/>
            <w:color w:val="0077CC"/>
            <w:sz w:val="20"/>
            <w:u w:val="single"/>
            <w:shd w:val="clear" w:color="auto" w:fill="FFFFFF"/>
            <w:lang w:val="en-US" w:eastAsia="en-US" w:bidi="ar-SA"/>
          </w:rPr>
          <w:t>http://neweconomy.net/content/susan-witt</w:t>
        </w:r>
      </w:hyperlink>
      <w:r>
        <w:rPr>
          <w:rFonts w:ascii="arial" w:eastAsia="arial" w:hAnsi="arial" w:cs="arial"/>
          <w:color w:val="000000"/>
          <w:sz w:val="20"/>
          <w:lang w:val="en-US" w:eastAsia="en-US" w:bidi="ar-SA"/>
        </w:rPr>
        <w:t xml:space="preserve"> [5]: </w:t>
      </w:r>
      <w:hyperlink r:id="rId488" w:history="1">
        <w:r>
          <w:rPr>
            <w:rFonts w:ascii="arial" w:eastAsia="arial" w:hAnsi="arial" w:cs="arial"/>
            <w:i/>
            <w:color w:val="0077CC"/>
            <w:sz w:val="20"/>
            <w:u w:val="single"/>
            <w:shd w:val="clear" w:color="auto" w:fill="FFFFFF"/>
            <w:lang w:val="en-US" w:eastAsia="en-US" w:bidi="ar-SA"/>
          </w:rPr>
          <w:t>http://naturalinvesting.com</w:t>
        </w:r>
      </w:hyperlink>
      <w:r>
        <w:rPr>
          <w:rFonts w:ascii="arial" w:eastAsia="arial" w:hAnsi="arial" w:cs="arial"/>
          <w:color w:val="000000"/>
          <w:sz w:val="20"/>
          <w:lang w:val="en-US" w:eastAsia="en-US" w:bidi="ar-SA"/>
        </w:rPr>
        <w:t xml:space="preserve">/ [6]: </w:t>
      </w:r>
      <w:hyperlink r:id="rId489" w:history="1">
        <w:r>
          <w:rPr>
            <w:rFonts w:ascii="arial" w:eastAsia="arial" w:hAnsi="arial" w:cs="arial"/>
            <w:i/>
            <w:color w:val="0077CC"/>
            <w:sz w:val="20"/>
            <w:u w:val="single"/>
            <w:shd w:val="clear" w:color="auto" w:fill="FFFFFF"/>
            <w:lang w:val="en-US" w:eastAsia="en-US" w:bidi="ar-SA"/>
          </w:rPr>
          <w:t>http://centerpointadvisors.net</w:t>
        </w:r>
      </w:hyperlink>
      <w:r>
        <w:rPr>
          <w:rFonts w:ascii="arial" w:eastAsia="arial" w:hAnsi="arial" w:cs="arial"/>
          <w:color w:val="000000"/>
          <w:sz w:val="20"/>
          <w:lang w:val="en-US" w:eastAsia="en-US" w:bidi="ar-SA"/>
        </w:rPr>
        <w:t xml:space="preserve">/ [7]: </w:t>
      </w:r>
      <w:hyperlink r:id="rId490" w:history="1">
        <w:r>
          <w:rPr>
            <w:rFonts w:ascii="arial" w:eastAsia="arial" w:hAnsi="arial" w:cs="arial"/>
            <w:i/>
            <w:color w:val="0077CC"/>
            <w:sz w:val="20"/>
            <w:u w:val="single"/>
            <w:shd w:val="clear" w:color="auto" w:fill="FFFFFF"/>
            <w:lang w:val="en-US" w:eastAsia="en-US" w:bidi="ar-SA"/>
          </w:rPr>
          <w:t>http://www.goldmansachs.com/what-we-do/investing-and-lending/urban-investments/case-studies/salt-lake-social-impact-bond.html</w:t>
        </w:r>
      </w:hyperlink>
      <w:r>
        <w:rPr>
          <w:rFonts w:ascii="arial" w:eastAsia="arial" w:hAnsi="arial" w:cs="arial"/>
          <w:color w:val="000000"/>
          <w:sz w:val="20"/>
          <w:lang w:val="en-US" w:eastAsia="en-US" w:bidi="ar-SA"/>
        </w:rPr>
        <w:t xml:space="preserve"> [8]: </w:t>
      </w:r>
      <w:hyperlink r:id="rId491" w:history="1">
        <w:r>
          <w:rPr>
            <w:rFonts w:ascii="arial" w:eastAsia="arial" w:hAnsi="arial" w:cs="arial"/>
            <w:i/>
            <w:color w:val="0077CC"/>
            <w:sz w:val="20"/>
            <w:u w:val="single"/>
            <w:shd w:val="clear" w:color="auto" w:fill="FFFFFF"/>
            <w:lang w:val="en-US" w:eastAsia="en-US" w:bidi="ar-SA"/>
          </w:rPr>
          <w:t>http://www.85broads.com/public/blogs/erika-karp/articles/private-equity-going-</w:t>
        </w:r>
      </w:hyperlink>
      <w:hyperlink r:id="rId491" w:history="1">
        <w:r>
          <w:rPr>
            <w:rFonts w:ascii="arial" w:eastAsia="arial" w:hAnsi="arial" w:cs="arial"/>
            <w:b/>
            <w:i/>
            <w:color w:val="0077CC"/>
            <w:sz w:val="20"/>
            <w:u w:val="single"/>
            <w:shd w:val="clear" w:color="auto" w:fill="FFFFFF"/>
            <w:lang w:val="en-US" w:eastAsia="en-US" w:bidi="ar-SA"/>
          </w:rPr>
          <w:t>sustainable</w:t>
        </w:r>
      </w:hyperlink>
      <w:hyperlink r:id="rId491" w:history="1">
        <w:r>
          <w:rPr>
            <w:rFonts w:ascii="arial" w:eastAsia="arial" w:hAnsi="arial" w:cs="arial"/>
            <w:i/>
            <w:color w:val="0077CC"/>
            <w:sz w:val="20"/>
            <w:u w:val="single"/>
            <w:shd w:val="clear" w:color="auto" w:fill="FFFFFF"/>
            <w:lang w:val="en-US" w:eastAsia="en-US" w:bidi="ar-SA"/>
          </w:rPr>
          <w:t>-pei-forum-in-nyc</w:t>
        </w:r>
      </w:hyperlink>
      <w:r>
        <w:rPr>
          <w:rFonts w:ascii="arial" w:eastAsia="arial" w:hAnsi="arial" w:cs="arial"/>
          <w:color w:val="000000"/>
          <w:sz w:val="20"/>
          <w:lang w:val="en-US" w:eastAsia="en-US" w:bidi="ar-SA"/>
        </w:rPr>
        <w:t xml:space="preserve"> [9]: </w:t>
      </w:r>
      <w:hyperlink r:id="rId492" w:history="1">
        <w:r>
          <w:rPr>
            <w:rFonts w:ascii="arial" w:eastAsia="arial" w:hAnsi="arial" w:cs="arial"/>
            <w:i/>
            <w:color w:val="0077CC"/>
            <w:sz w:val="20"/>
            <w:u w:val="single"/>
            <w:shd w:val="clear" w:color="auto" w:fill="FFFFFF"/>
            <w:lang w:val="en-US" w:eastAsia="en-US" w:bidi="ar-SA"/>
          </w:rPr>
          <w:t>http://www.3sistersinvest.com/strategies/individual-strategies/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Visit 'Winelandia'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Seattle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Seattle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ROP ZONE; Pg. I2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J. Cantwell, Seattle Times travel writer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MCMINNVILLE, Ore. - It's kind of a voyeuristic request of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winemaker, but I found I couldn't resist asking every one I met: "Can I, uh, see your cow 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in the Willamette Valley just southwest of Portland to meet a special breed of vintner. Just as the climate of this valley between Oregon's Willamette River and the Coast Range produces some of the world's best pinot noir wines, the region is also fertile ground for disciples of biodynamics, a regimen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formulated in the 1920s by Austrian cultural philosopher Rudolf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Embracing routines ranging from burying cow horns filled with manure from a lactating cow at the equinox - to be dug up later and spread on vineyards - to planting grapes by phases of the moon,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vintners are regarded by many in the trade as harmless hippies, woo-woo New Agers, or simply those guys who make really good wine (and who cares how they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has been variously likened to "kosher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steroids, but without the steroids."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state of Washington, only three or four winemakers are commonly known to practice biodynamics, or BD, as it's often abbreviated. In the Willamette Valley, it's more like 20. Is this a quirky "Portlandia" sort of thing? Something in the Oregon air? Hard to say, but consider that the Demeter Association (demeter-usa.org), which certifies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in this country (slogan: "Healing the planet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is based in the Willamette Valley town of Philomath.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Searching out Steiner's followers adds a novel spin on winery touring in the Willamette Valley, where more than 300 wineries in seven designated American Viticultural Areas share a landscape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pastures, fir trees and hazelnut orchards.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 wineries with buried cow horns look different? Find out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 Tunnell was showing me his cow horn.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Kneeling in the yard of his Brick House Vineyards winery, northwest of Newberg, he dug his hand into a ceramic crock buried in a brick-lined pit and rhapsodized about the "soil" that results from the cow manure after it has naturally decayed in a cow horn.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about metamorphosis. There's no smell like manure, there's just a beautiful compost, forest-floor aroma - it's kind of like coffee grounds," said Tunnell, a former CBS News correspondent who spent a lot of time covering wars in Beirut before he decided he'd rather drive a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Steiner didn't stop at cow horns. Other homeopathic "preparations," as they're called in biodynamics, range from chamomile flowers packed in a cow intestine - also buried - to yarrow flowers stuffed in the bladder of a deer and hung in the sun to dry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transformed manure actually applied to vineyards is hugely diluted, but this is a world where philosophy counts as much as practice. "It's about microbial stimulation of the soil," said Tunnell, who acknowledges that his philosophy degree from Portland's Lewis &amp; Clark College helps him in his current pursuits.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does apply to what I do now. It lets me be really open and questioning. I'm dazzled by great science but I'm also very aware of how much we don't know and I'm unwilling to shut myself off from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cow horns, a visitor can find other differences in wineries that follow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path. Part of Steiner's philosophy is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should incorporate different ecosystems so as to attract wildlife such as birds that will eat pesky insects. That lends a distinctly different character to a BD wine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 Forest Grove, as you drive through the iron gates of Montinore Vineyards and up the private road to the 1905 mansion built by a Montana copper baron (Montinore is a mashup of "Montana in Oregon"), few places look less New Age-y. But stroll under giant maples beyond the winery building and you'll come to a field of blooming wild mustard above a 15-acre lake where the honking of hundreds of Canada geese is the soundtrack.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meadow and lake aren't just decoration, but part of what makes Montinore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 not just another vineyard of endless regimented rows of manicured grapevines, but more like Steiner's vision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living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owner and winemaker Rudy Marchesi is shy to talk about cow horns and other rituals that have spawned the term "voodoo vintners" ("It's like talking about religion," Marchesi says). But he's a passionate follower, encouraging biodiversity and aerated soil with cover crops such as oats and rye grass between grape rows and renewing the soil with compost. His devoted mechanic has rigged up a special compost spreader on the chassis of an old Ford pickup that can speed around the vineyard in a fraction of the time a tractor would take. It's labeled tongue-in-cheekily as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EcoSystem Restorer.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with plants as part of the environment, sometimes it's very moving ... You begin to see the intelligence of life - this intensive force we can't define, we can't measure," said Marchesi, who first came to the subject by seeing his Italian grandfather raise vegetables and grapes on a home plot in the Bronx.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 another way that biodynamics changes the look of vineyards, go meet the goats at Soléna Estate Winery, outside the little one-pizza-joint town of Yamhill.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there in spring when winery owner Laurent Montalieu got to gush over some newborn kids with floppy ears ("They're cuter than last year, aren't they?" he asked a farmhand). When you visit, ask to walk up the hill to see the animals, whose job it is to provide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the winery facility goes, there are no differences from other wineries. It's all in the vineyard, with the goats and sheep and chickens and the teas that are being made as we speak," said Montalieu, a Bordeaux Institute of Oenology graduate whose French birth is apparent in his speech. He stops at an old wine barrel to stir a "tea," one of many organic brews made from plants such as nettle to be sprayed on the vineyard as natural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Montalieu doesn't seem to come to biodynamics from so spiritual a place as some of his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a little selfish on my own part because I want to make a wine that has a sense of place, not because I want to wear Birkenstocks or because Oregon is a green state," he explained. But biodynamics helps ensure quality by ensuring the vineyard gets plenty of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be out on our four-wheelers spraying teas and compost about 13 times more often than an organic grower and we are much more familiar with our vines. We're out on Jan. 6, on Epiphany, spraying our vines - and in January weather, there are other things we'd rather be doing. Reconnection with the earth is it for me. And if you don't believe the moon and other planets affect things on Earth then you don't believe in tides."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tasty lunch nearby at the Horse Radish Wine and Cheese Bar in the two-block downtown district of the town of Carlton, I strolled past 10 wine-tasting rooms, then dropped into a storefront that attracted me because it had nothing to do with wine: the Republic of Jam, which makes more than 350 flavors. Varieties range from Candied Orange with Fennel to Pear Pinot Gris.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the counter, young Marissa Long-Peak knew a little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and showed an intuitive grasp of the subject: "With all that's involved with cow horns and crystals, at least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folks are out there looking at their vines, while some winery owners aren't even in the same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finish the day, I drove out of McMinnville on Highway 18 toward the ocean beaches and took a side road to Maysara Winery and its Momtazi Vineyard, named for its Iranian immigrant founder, Moe Momtazi.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now I prided myself on being something of a biodynamics detective, and this was the biggest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spotted the obvious signs immediately: Not only was there an 8-acre lake with chirring red-winged blackbirds atop reeds, but oak trees towered in spots around the vineyard, growing right out of the middle of grape rows - testament to the philosophy that biodiversity is more important than keeping shade off the grapes. In traditionally managed vineyards, it would be sacrilege to leave any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as if I'd learned the secret handshake. I couldn't wait to go in search of another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Subscribe to fresh food with Field-Goods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food, nobody wants to be fuller - it's all about being fulfilled!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Wellness and nutrition make you look and feel great. And with Field-Goods.com food shopping is made easy year round as they buy and aggregate fresh food from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deliver to you! So we don't have to swap nutrition for convenience.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be me and source all of your food within 5 miles of your home from five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work hard to feed you so well, but you can ask where your food comes from, get involved with real food - better choices and responsible eating just by meeting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eating local. Field-Goods.com can help you do all of this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Honesty in our food system must be revitalized for the sake of our health, the health of our youth and the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 on a mission to keep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fund youth educational programs and bring your awareness back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food rules you can easily follow that foster the entrepreneurial spirit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restore our faith in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movement - a shift in food choices and sources - based in the idea to do what you can to opt out of processed food and feed yourself and your family better without sacrificing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have a relationship with folks that produce your food - that eating experience impacts your community too. Three times a day that simple choice creates education, commerce, economic development and family values that are indeed fulfilling, not full of hype - and taste better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won't trick you with slick slogans or savvy marketing claims. They will grow what we demand to eat. Manufacturers, retailers and chefs have been like "family" with their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centuries and we trusted those relationships to feed us responsibly.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somewhere -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our own tables - we lost our foodways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connection to do what's right. It just feels good to go back to the start and reconnect with our agrarian roots to understand that seed and soil is the most important part of your diet because it's where the magic happens - taste and nutrition - to satisfy your mind and your body - not empty calories fabricated to just make you feel full.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Donna Williams started Field-Goods.org in 2011 after completing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economic development consulting work for the Greene County Industrial Development Agency. Field Goods was an inevitable outgrowth of this work and she shared, "My belief is in the positive power of local food and small business which explains my venture in consumer health, e-commerce and the natural food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Williams went on, "Field-Goods' mission is to open the floodgates for the flow of fresh food from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urban and suburban communities. Our goals are to bring food of superior taste, freshness and nutritional value to a large audience and to offer an accessible and profitable channel for small producers to sell their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prior successes as an investment banker and key executive in the food business earned her an MBA from Columbia Business School and BA in economics from Mount Holyoke College. This led her to open Field-Goods.com in Athens, where she resides with her husband and 7-year-old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with 13 employees and 30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utilizing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nutrient dense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consumers receive the most nutritious, delicious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Williams has no financial partners except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Field-Goods.com employees. Together they have created demand and a convenient service for communities coming together to demand good food and bringing Field-Goods.com to your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how to get started: It takes as few as five folks - depending on location and given the many drop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select your pick up location. Sign up online to select food quantity. Manage how many weeks you want groceries from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Arrange a pick up time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even a hold option for weeks you are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Quantity varies from "Family Size" to "Small Size" of local produce - vegetables and fruit - as well as add-ons of pasta, cheese and local loaves of fresh bread.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that simple. Talk to locals and together sign-up for a grocery delivery subscription service that brings locally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food to your community for pick-up. Each week your "grocery bag" will be packed with fresh local products chosen on the basis of variety, value, quality and uniqueness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Subscriptions cost range from $20 to $30 per week and are accompanied by a newsletter that tells subscribers what they'll be getting and what to do with it. Field-Goods.com delivers more than 100 different varieties of produce and purchases its products "to-order"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Hudson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model allows it to minimize inventory loss and offer its customers exceptional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Williams has grown this local food delivery service to serve more than 1,000 weekly customers at more than 200 delivery locations. They deliver to more than 125 businesses, 25 pre-school and kindergarten through 12 schools, 14 higher education institutions, and 30 community sites from the Capital Region to the Hudson Valley with great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Field-Goods.com also offers unique school fundraising opportunities to help get rid of junk food in our educational system and provide better touch points to nutrition for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sign up at places like Taconic Hills School District, thanks to Superintendent Dr. Neil Howard, who has implemented a Nutrition and Wellness initiative - and help fundraise for the PTO and H.A.R.V.E.S.T. Club! Be a part of the change - join me in the Hudson Valley to sign up for Field-Goods.com food subscriptions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 Goods subscription model benefits members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Ensuring the highest level of freshness, nutritional value and taste. Supporting customer commitment to their health and sustainability. Educating customers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product nutrition, use and storage. Building shared experience by using community drop-sites. Reducing food waste and the greenhouse gas effects of over-production. Saving you time and inconvenience at the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demand for food products produced by small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Hudson Valley region is growing significantly. Fortunately Field-Goods.com is available to fill your grocery gap and offer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produce and local products that bring joy to your table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Field-Goods.com grocery delivery service can be set up in your community for as little as $20 per person per week. You can manage it online, start and stop when you like and even support school fundraising by signing up to eat local and skip the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not to love? Sure makes me feel full of goodness! Pass it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contact the author, email </w:t>
      </w:r>
      <w:hyperlink r:id="rId507" w:history="1">
        <w:r>
          <w:rPr>
            <w:rFonts w:ascii="arial" w:eastAsia="arial" w:hAnsi="arial" w:cs="arial"/>
            <w:i/>
            <w:color w:val="0077CC"/>
            <w:sz w:val="20"/>
            <w:u w:val="single"/>
            <w:shd w:val="clear" w:color="auto" w:fill="FFFFFF"/>
            <w:lang w:val="en-US" w:eastAsia="en-US" w:bidi="ar-SA"/>
          </w:rPr>
          <w:t>info@farmonfoundation.org</w:t>
        </w:r>
      </w:hyperlink>
      <w:r>
        <w:rPr>
          <w:rFonts w:ascii="arial" w:eastAsia="arial" w:hAnsi="arial" w:cs="arial"/>
          <w:color w:val="000000"/>
          <w:sz w:val="20"/>
          <w:lang w:val="en-US" w:eastAsia="en-US" w:bidi="ar-SA"/>
        </w:rPr>
        <w:t xml:space="preserve"> Twitter: @FarmOnFarmOn.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A conversation: aligning brand messages with specialty categories, retail needs.(BRANDING, RETAILING)(Interview)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Cosmetic Industry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2013 Allured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181; No. 6; ISSN: 1523-9470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Sauer, Elaine</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Q&amp;A with Jurlique's Rose Fernandez, the excitement behind natural and organic products is discussed, as well as how that kind of product messaging fits into the larger branding picture and into its retail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website for Pola Orbis Holdings, which has owned the Jurlique brand since late 2011, Satoshi Sazuki, president and CEO of the Pola Orbis Group, indicated that one of the company's goals is to "inspire all people and touch their hearts." This should resonate particularly with the naturally focused Jurlique, a skin care brand that looks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to help develop and utilize its unique Bio-Intrinsic process to create pure, powerful beauty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consumers are becoming more aware of what they eat and where and how their food ingredients were sourced, they want to know about the ingredients in their beauty products and how they were sourced. To that end, Jurlique has a big stake in the growing natural and organic beauty category. According to a report published in early 2013 by Kline and Company, sales of organic products in the U.S. are expected to exceed $11 billion by 2016. This category has been experiencing double-digit growth since 2005, showing the continued growth of the organic and natural trend, which really is becoming more of a cultural imperative at this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interest in natural and organic is also spurring on a larger wellness movement, which can incorporate beauty treatments and spa and salon offerings--in addition to products. More and more, beauty brand owners are recognizing the importance of meeting the consumer where she shops. For spas and salons, this often means aligning with a brand that can support marketing and that will help those retailing the brand's products expand their business. This is a partnership that will support both businesses, brand and retailer.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lines are blurred in the professional beauty arena, which includes spas and salons, and brands are challenging the "professional-only" category, which can limit the opportunity for the brand. It also has challenged the professional beauty industry, but those who are successful will have recognized the importance of brand recognition and partnership when it comes to selecting products. The bottom line is, consumers are often demanding salons and spas to have branded goods within their establishments--or they will shop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 as an example of a brand with a natural/organic position and varied retail strategy, continues to grow its brand recognition through print advertising, and it also has a cult-like following among celebrities. The brand focuses on the sensorial experience as well, and that resonates with spas. Its products provide a luxurious experience for consumers, and plays to their senses for a memorable spa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 Road Leads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following Q&amp;A interview, Rose Fernandez, vice president of sales for North America for Jurlique, discusses the brand's business strategies and product developments plans, and how it is capitalizing on its unique place in the market to grow in a more global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With the continued expanded growth anticipated in natural and organic beauty segments, how is Jurlique's business today, what distribution channels do you play in and what are your plans for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Our business in North America is very healthy, and we see great potential for continued, strong future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products and services can be found at spas and our flagship locations [in San Francisco, Santa Monica and New York]. Each of our locations has at least one treatment room. It's important to us to be able to provide the full Jurlique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makes us smart about the business overall; we are retailers and service providers, we know what it's like to need to keep the room booked, [the] timing, cost, and it serves as a testing location for us with product. We also have our own website [and] are in limited specialty retailers and third-party dot-coms.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The lines are blurred a bit by the different certifications that can authenticate natural brands. How does that affect your brand nationally and how you globally communicate to your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This is interesting because while there are a lot of certifications, there is not one recognized governing board that regulates the standards. It can become overwhelming to the consumer. Right now, we are working on our EU packaging, and that is a pretty stringent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we maintain the position that our products are made by us with ingredients from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Adelaide Hills, Australia, which is certified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since 2006. We take pride in the fact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as organic as you can get. We grow our crops, and can attest to the quality and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this, we also formulate, strive to clinically test all of our products, manufacture and distribute our own products. That's pretty unique. We are quite proud of this--our customer outreach consistently reinforces the messages of our proprietary methods to grow and process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With the recent purchase of Jurlique by Pola Orbis in late 2011, what are the plans going forward in terms of product development, marketing strategies and the production of your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Our acquisition by Pola Orbis provides us a strong growth platform to drive future innovation, natural skin science breakthroughs and overall awareness. Pola Orbis has a remarkable research facility. They are over 150 years old and have several patents. They really appreciate Jurlique for its strengths--natural, efficacy,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our authentic heritage. [There will be] no changes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maintain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Adelaide Hills and continue to manufacture out of our current facility. There will be significant investment in Jurlique to propel growth, from every area, but noticeable to most will be in the product pipeline and national advertising.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 How do you maintain your founding principles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-derived ingredients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It is simply who we are and how we do business. We are strongly committed to maintaining our authenticity in delivering true, potent,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-to-bottle products even as we grow globally. This commitment is an integral part of every function in the organization.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spans 153 acres, and we have everything from plants to honey bees to kangaroos on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Jurlique has entrenched biodynamics into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in conjunction with a commitment to ensure a positive footprint in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environment through effective soil management, revegetation and biodiversity. Biodynamics is the key to production of the highest-quality plants for incorporation into Jurlique's range of skin care products. It goes hand-in-hand with our proprietary Bio-Intrinsic process. This is what really sets us apart from a formulation perspective in creating authentic, potent, natural skin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Are there any interesting ingredient stories that you are pursuing?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Always, but most notable and used throughout our brand is calendula. We grow calendula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ingredient is in one of our most iconic products, calendula cream. We think of calendula as nature's Neosporin.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expect to see some more coming out of this single ingredient in a bigger way, with some compelling independent research studies that demonstrate the potency and efficacy we can achieve through our distinctive ways of growing and processing calendula.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is the biggest obstacle you will face and how do you plan to address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continued opportunity to educate people on the fact that natural can be efficacious, that synthetic ingredients are not necessary to deliver results. At Jurlique we know this to be true, and with this knowledge, we invest heavily in clinical testing to demonstrate to the consumer that it is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is your impression on the variances in spa world versus other retail distribution avenues? Does it make it easier for the consumer to reach the brands they crave?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There is a huge opportunity with the spa channel. The spa world allows our products to truly shine as they encapsulate the experience, that sensorial and emotional aspect that is so important to who we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founders believed very much in wellness, and while wellness can be found in many places, it is naturally found in spas. The connection with the esthetician and the relationship to Jurlique through [that person] is very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 is a huge focus for us, but in the end we also know that our customer shops where it is convenient for her, so it is important to us to have specialty retail partners that can provide a great environment, with great service and represent us well from how we look on shelf to how the store staff recommends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Why is it important to you to maintain and expand your partnerships in spas?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Our authentic heritage is spa. Our founders were committed to spa. The beauty of our products is the ritual, the experience of the natural scent, the texture of the products, the beauty in knowing that our products are the best of nature and science--and the touch of the esthetician is elemental in this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sophisticated luxury skin care brand, Jurlique naturally fits in the spa arena, where there is a more sophisticated, high-end consumer. Our locus is wellness, and this can be experienced at a hotel or resort spa and day spa. We look for partners that are focused on providing the best service, an experience and that embrace the Jurlique ritual so that we can influence as many people as possible on the healing power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Does Jurlique have to change its packaging or marketing messaging at all for this channel? What's plan to keep the momentum moving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beauty of our products is that they speak for themselves. The sensorial nature of our products is accessible by consumers in all channels. Our use of natural ingredients helps to tell our story. We strive to clinically test product formulations to validate the efficacy. Clinical tests are important to us, [as] they not only help to tell the consumer our promise but they also reinforce [our brand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biggest opportunity is to increase awareness--we invest heavily in national advertising, mainly [via] major beauty, travel and lifestyle publications for the consumer and a couple of key trade publications. We also have significant media [presence] through extensive PR and social media. We also participate in trade show events and boutique networking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Has Jurlique changed how it speaks to consumers about the brand and its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Our voice is authentic because our products are authentic; we strive to be 95% natural, therefore it is important to us that we speak in real terms that consumers can relate to. Our goal is to educate people that natural is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proprietary Bio-Intrinsic process, which is an artisanal approach backed by generations of research and development, utilizes the entire plant to draw out potent elements present in our botanicals. We know it's impossible to manufacture pure skin care, and that's why we grow it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the natural and organic trend become more the rule than the exception, beauty brands need to figure out the best way to communicate their principles and values to target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One way to display a brand's values is through the channels and venues they retail through. A quality retail story and environment can amplify a brand's message.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ELAINE SAUER is a licensed esthetician, CIDESCO diplomat, and a spa and beauty industry expert with vast experience in sales, training and operational management. She has worked with companies including Salon Systems, Murad and Red Door Spa Holdings, and she can be reached at </w:t>
      </w:r>
      <w:hyperlink r:id="rId515" w:history="1">
        <w:r>
          <w:rPr>
            <w:rFonts w:ascii="arial" w:eastAsia="arial" w:hAnsi="arial" w:cs="arial"/>
            <w:i/>
            <w:color w:val="0077CC"/>
            <w:sz w:val="20"/>
            <w:u w:val="single"/>
            <w:shd w:val="clear" w:color="auto" w:fill="FFFFFF"/>
            <w:lang w:val="en-US" w:eastAsia="en-US" w:bidi="ar-SA"/>
          </w:rPr>
          <w:t>esauer2011@gmail.com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King County Executive and partners announce nomination period for third-annual Executive's Small Business Awards; With small business creating two-thirds of the new jobs in the region, Executive Constantine honors those throughout the county helping economic recovery and getting people back to work by opening 2013 nomination period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131.98pt;height:68.24pt">
            <v:imagedata r:id="rId5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30, 2013</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King County Executive Dow Constantine today celebrated the beginning of the nomination period for the 2013 Executive's Small Business Awards at the West Seattle location of last year's winner, Easy Street Records.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excited to celebrate our local small businesses for the third year in a row, and I encourage anyone who meets the criteria to apply," said Executive Constantine.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Easy Street Records was the 2012 Small Business of the Year winner, and President Matt Vaughan today helped announce the start of the 2013 nomination period, along with KeyBank business banker Christine Liu, and State and Local Government representative Dean Iacovelli from the Microsoft Corporation.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great honors Easy Street Records ever received was being recognized as the King County Small Business of the Year. It is a privilege to host and honor the candidates for the Small Business Awards 2013. We recognize the dedication and perseverance it takes to run a small business," said Vaughan. "If you look around your neighborhood and local community, it is small business that reflects King County's character and personality. The impact small business makes on our economy is crucial. Please join us in saluting this year's candidates."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Businesses are eligible for nomination if they operate within King County, have 50 or fewer employees, and have been in business for at least three years. Cities, chambers of commerce, certain business organizations, and small business owners may nominate local firms that meet the criteria. The nomination form can be found online at </w:t>
      </w:r>
      <w:hyperlink r:id="rId524" w:history="1">
        <w:r>
          <w:rPr>
            <w:rFonts w:ascii="arial" w:eastAsia="arial" w:hAnsi="arial" w:cs="arial"/>
            <w:i/>
            <w:color w:val="0077CC"/>
            <w:sz w:val="20"/>
            <w:u w:val="single"/>
            <w:shd w:val="clear" w:color="auto" w:fill="FFFFFF"/>
            <w:lang w:val="en-US" w:eastAsia="en-US" w:bidi="ar-SA"/>
          </w:rPr>
          <w:t>www.kingcounty.gov/smallbusinessawards</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join the Executive in applauding small business owners in King County. Small businesses are critical to our economy in both down times and now, more than ever as we continue to climb into recovery," said Workforce Development Council Chief Executive Officer Marléna Sessions."They are exemplary in the care they take with training and retaining their workforce."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Executive's Small Business Awards are sponsored in partnership with KeyBank, Microsoft Corporation, the Economic Development Council of Seattle and King County, and the Workforce Development Council of Seattle-King County.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 average of 125 firms are nominated each year. Three finalist firms are selected in each of seven categories, and winners are announced at a high-energy, breakfast-hour ceremony attended by nearly 250 people from local chambers of commerce, cities, and small business organizations.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"KeyBank knows that small businesses drive our regional economy and we invest heavily in fueling that engine by lending time, money and effort to help entrepreneurs succeed," said KeyBank business banker Christine Liu. "Sponsoring the King County Executive's Small Business Awards for the third year is yet another way we enjoy celebrating the good work being done by small businesses throughout our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2013 award ceremony will be held on Wednesday, September 25, 2013, at the Meydenbauer Center in Bellevue , with appearances from emcee Pat Cashman and the Seahawks Blue Thunder Drumline.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"Microsoft is proud to sponsor the third-annual Small Business Awards and to honor this year's winners who exemplify the creativity and determination of small businesses," said Dean Iacovelli, Northwest Director for Microsoft State and Local Government. "Microsoft is committed to the success and growth of locally-owned small- and medium-sized businesses. Our business and technology resources enable success for millions of small businesses in the U.S., helping them start, grow and thrive by leveraging today's powerful and affordable technologies."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businesses are the bedrock of our regional economy," said Jeff Marcell, President and CEO of the Economic Development Council of Seattle and King County. "The Economic Development Council is once again honored to be a part of this year's program to recognize small business throughout King County and celebrate their success."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year's winners were selected by a panel of judges from local jurisdictions and business organizations. Winners receive a glass trophy at a breakfast ceremony attended by hundreds of their peers, a photo with Executive Constantine, recognition in a media release and placement on the King County website for the Small Business Awards.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Winners and finalists from previous years are ineligible for the 2013 awards. The winners and finalists in 2012 were: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Easy Street Records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Kenmore Camera Kenmore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Trophy Cupcakes and Party Seattle -- Bellevue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Minority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General Microsystems Inc. Bellevue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Idea Entity Corporation Bellevue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Nesby Associates Renton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Woman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Seattle Chocolates Tukwila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Dynamic Language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Resource Group Bellevue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Exporting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Enprecis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Pacific Metallurgical Kent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TransNET Inc. Issaquah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 Green/</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MicroEnergy Credits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and Built Environments Kirkland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Model Remodel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Workforce Development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Kona Kai Coffee Company Kent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Thinkspace Redmond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Thrive Seattle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2012 Rural Small Business of the Year finalists: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Winner: The Root Connection Sammamish APD*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Jubilee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Snoqualmie APD*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Upper Green APD*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District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A king of compost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Trenton (New Jersey)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TRENTON FULL RUN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Republican Company, Springfield, MA.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Boone, Los Angeles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Steven Wynbrandt sticks his hand deep beneath the layers of straw that blanket his enormous compost heap and pulls out a fistful of black gold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sweet and earthy.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this soil," Wynbrandt said with excitement as his fingers open, revealing his secret recipe for compost: decomposed dairy cow manure, alfalfa, yarrow, camomile, stinging nettle, oak bark, dandelion and valerian flowers. "I'm an alchemist."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further proof that compost is to gardening these days what grass-fed beef and gluten-free gourmet foods are to the world of cooking, the Wynbrandt compost heap would later sell through word of mouth for $1 a pound. Beyond his emerging role as one of Los Angeles' kings of compost, Wynbrandt also leads gardening workshops and teaches classes on how to make better soil -- all the more impressive given the fact that just three years ago he was a gardening novice.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journey began in 2009, when, as a 32-year-old surfer, teacher, musician and self-described "spiritual seeker," he returned home after traveling for four months in Central America and moved back in with his mother in West L.A. Looking through her kitchen window, he had an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become more self-sufficient and know where my food comes from," he recalled. He wanted to grow his own food free of pesticides and other chemicals. He wanted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never planted anything in his life," said his mother, June. "He might have put an avocado seed in a jar when he was young, but that's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Wynbrandt attacked the shade-covered, weed-choked yard with a vengeance. When six trees needed to be pruned, he donned a bike helmet and rock climbing harness, climbed 30 feet high and cut the branches himself with a chain saw. Eventually he had four trees cut down completely to bring in the sunlight needed to grow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weeks, he worked 14 hours a day, filling his neighbors' green bins and selling the cut logs he accumulated. He stripped the leaves from the trees and added them to a compost bin the size of a bedroom he built in the side yard. He brought seaweed from the beach and secretly collected 3,000 pounds of food scraps from a raw vegan restaurant at midnight for three months. The alchemy was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if carting 300 wheelbarrows of manure to his backyard and making 25,000 pounds of compost might be viewed as obsessive, Wynbrandt responds: "I'm not obsessive. I'm just doing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his clay soil was amended with his homemade compost, Wynbrandt attended gardening workshops and tapped the knowledge of others, including the Westside Permies, who help people grow edible gardens. He attended lectures by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Jack McAndrew, a Pacific Palisades, Calif.-based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approach that fuses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said his roots in Judaism and his years at Humboldt State University deeply influenced his stewardship for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Hebrew phrase, 'Tikkun olam,'" he said. "It means 'Heal the world.' That's what I'm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eventually grew more food than he ever thought possible. On 3,000 square feet, more than 20 crops spill out of 13 beds, each 15 feet long. Walk the aisles now and you will find cabbages, Brussels sprouts, broccoli, leeks, collard greens, onions, carrots, asparagus, even quinoa. During the summer, he grew more than 200 pounds of Brandywine tomatoes along with heirloom and Sun Gold cherry tomatoes. Around the perimeter of the garden, he planted 26 fruit trees -- navel orange, pomegranate, avocado, peach, dragonfruit and fig among them -- to create a sound barrier from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unusual," said McAndrew, 77. "He's a very special human being. He has great enthusiasm to learn. I brought a load of manure over to his house and taught him how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Now he's made 15 tons. In the last six months he has accomplished what it took me 10 years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shares his surplus with friends and family, as well as with the Sova food pantry in West Hollywood, where his mom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suggestions for home gardeners is simple: "Grow what you love to eat. Seek people in your neighborhood and microclimate, and find out what they have grown with success. Consult the UC Extension planting schedule and try to use the best compost you can, whether you make it yourself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advice that worked for him and now when June Wynbrandt looks out her kitchen window, she is blessed with a spectacular view of a garden that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her. "It's more than beautiful," she said. "It's magical."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COMPOSTING TIPS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 has become a hot commodity among organic gardeners. Wynbrandt makes and sells his own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dates back nearly 80 years, to when Austrian philosopher Rudolf Steiner's lectures were published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many gardeners (and scientists) roll their eyes at a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that takes cues from the cosmos, Wynbrandt said he has seen the benefits of a system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breathing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want to try composting on a less cosmic scale, we surveyed other pros for thoughts on key ingredients and equipment you need -- or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Dale Newman, Dale Newman Design, Santa Monica,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all of my kitchen scraps -- fruit, vegetables, coffee grinds, tea bags and paper towels -- and put them directly in the ground. I use a cheap black plastic 5- or 15-gallon bucket from the nursery, cut out the bottom and place it in a big hole in the ground. A saucer on top keeps the rodents out. I also add plants from the garden, but not weeds because the temperature will not get high enough to kill them. When the compost gets to surface level, I cap it with about 6 inches of soil and then pull the tub out. You can then dig a new hole and start over in another location that needs amending. Composting directly in the ground encourages worms by attracting them to the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Kathleen Ferguson, Kathleen Ferguson Landscapes, Los Angeles: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home, we've had the most success with the worm composter from the Worm Factory. We place it right outside our kitchen on our deck. My two kids love it." </w:t>
      </w:r>
      <w:hyperlink r:id="rId532" w:history="1">
        <w:r>
          <w:rPr>
            <w:rFonts w:ascii="arial" w:eastAsia="arial" w:hAnsi="arial" w:cs="arial"/>
            <w:i/>
            <w:color w:val="0077CC"/>
            <w:sz w:val="20"/>
            <w:u w:val="single"/>
            <w:shd w:val="clear" w:color="auto" w:fill="FFFFFF"/>
            <w:lang w:val="en-US" w:eastAsia="en-US" w:bidi="ar-SA"/>
          </w:rPr>
          <w:t>www.wormfactory.us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Elizabeth Low, Elow Landscape Design and Build, Mar Vista,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wasn't crazy about the tumbler from Gardener's Supply because it was producing way too much compost. I had enough compost for my entire neighborhood. Patty Lee at F.K. Nursery in West L.A. told me to use sardines and raw eggshells to grow vegetables instead of compost. Dig about 10 inches down and plant six sardines under each plant and then put soil on top so it doesn't attract raccoons. It works great. This year we had our best tomatoes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John Lyons, the Woven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encourage people to do if they don't want to compost is to dig a trench and put the raw materials in the trench and cover it with soil. You can really amend stubborn soil that way. It decomposes very quickly. There's a very good book on composting by Rodale, 'The Rodale Book of Composting.' The only secret to composting is to get the carbon to nitrogen correct and keep the pile moist but not wet."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Bountiful View: Placer County </w:t>
        </w:r>
      </w:hyperlink>
      <w:hyperlink r:id="rId539" w:history="1">
        <w:r>
          <w:rPr>
            <w:rFonts w:ascii="arial" w:eastAsia="arial" w:hAnsi="arial" w:cs="arial"/>
            <w:b/>
            <w:bCs/>
            <w:i/>
            <w:color w:val="0077CC"/>
            <w:kern w:val="32"/>
            <w:sz w:val="28"/>
            <w:szCs w:val="32"/>
            <w:u w:val="single"/>
            <w:shd w:val="clear" w:color="auto" w:fill="FFFFFF"/>
            <w:lang w:val="en-US" w:eastAsia="en-US" w:bidi="ar-SA"/>
          </w:rPr>
          <w:t>farm</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strives for eco-balance; Mt. Pleasant </w:t>
        </w:r>
      </w:hyperlink>
      <w:hyperlink r:id="rId539" w:history="1">
        <w:r>
          <w:rPr>
            <w:rFonts w:ascii="arial" w:eastAsia="arial" w:hAnsi="arial" w:cs="arial"/>
            <w:b/>
            <w:bCs/>
            <w:i/>
            <w:color w:val="0077CC"/>
            <w:kern w:val="32"/>
            <w:sz w:val="28"/>
            <w:szCs w:val="32"/>
            <w:u w:val="single"/>
            <w:shd w:val="clear" w:color="auto" w:fill="FFFFFF"/>
            <w:lang w:val="en-US" w:eastAsia="en-US" w:bidi="ar-SA"/>
          </w:rPr>
          <w:t>Farm</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&amp; Gardens donates to Placer Food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Press-Tribune (Roseville,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Press-Tribune,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Sena Christian</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Mount Pleasant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Gardens in Lincoln is not your typical modern-day industrial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instead harkening back to another era when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operated as part of a larger biological system and when beneficial insects were embraced and weed pulling done without the use of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the 10-acre property's perimeter live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underpaid workers: ants that deal with troublesome infestations, snakes that eat gophers and rats and beneficial birds. Once established, this hedgerow of native trees and shrubs will be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won't need water, and will become part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vision to create the right eco-balance.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Gregg Novotny has 40 years of combined experience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French intensive gardening and organic horticulture. He operates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philosophies of these practices in mind. Mount Pleasant aims to create a diversified, balanced ecosystem where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health and fertility comes from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Novotny, of Colfax, essentially practices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avoiding synthetic pesticides and genetically engineered seeds, but he has no immediate plans to apply for organic certification through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process is time-consuming and expensive, and his focus now is on building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many projects, including its centerpiece -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or CSA.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Customers sign up as members of the CSA and get weekly deliveries of fresh, seasonal produce. These programs not only connect consumers directly with the local grower behind their food, they play a vital role in the financial sustainability of independent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 Pleasant showcases the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California, where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-to-fork is all the rage. But it also illustrates the challenges in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Because, when it comes down to it, they're not just selling vegetables. They're selling a subscription to a particular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Dream Comes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bright morning in late summer,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six full-time employees set to work harvesting produce and packing CSA boxes for their 30 members in the program. They hope to get to 100 next year, and Novotny thinks the land will eventually produce enough to support 350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small or large size option - running either $20 or $28 weekly. The abundance of the produce is often the main criticism, if you can call it that, of the CSA program, as consumers end up wasting some of the food. Mount Pleasant encourages people to eat vegetables not just as a side dish, but as filling up two-thirds of their plate. And not just for dinner, but breakfast and lunch,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assist, Novotny sends a weekly email with a recipe using ingredients in that week's box. "It's not a Julia Child thing," he said. The recipes are easy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current members come from Lincoln, Colfax, Dutch Flat, Grass Valley and Granite Bay, and tend to primarily be in the 45-to-55 age range with the time and money to focus on their health and diet. To encourage participation,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holds occasional special events such as food tours and a member appreciation potluck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Novotny,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dream 20 years in the making, when he first looked to buy property in Lincoln - on which now sit 15 houses, the promising farmland long gone. Novotny ran a landscaping business for many years, until the economy crashed in 2008 and customers thinned out. He retired.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this time, Novotny suffered chest pains. He had always been physically active, playing adult baseball, surfing and backpacking; but a visit to a cardiologist meant immediate surgery for a stint and a host of medications to follow. Eventually, another doctor suggested a plant-based diet and soon he was feeling much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he kept thinking about that dream to have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always wanted to do this, but everyone told me I couldn't," Novotny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He'd been warned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hard way to make a living and, indeed, Mount Pleasant, is in the red. The business doesn't receive federal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Upon buying the land in May 2012, Novotny immediately took a shovel and started digging - there was good soil here. He made a pond and repaired a 100-year-old drainage system. Next, he prepared the soil for planting, which didn't take much,seeing as how for more than a decade it had been composting itself with grasses growing, then dying, the growing, then dying. One day while trenching for irrigation, he looked down and saw thousands of praying mantises.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"Stuff like that wouldn't happen, no matter how well you prepared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you wouldn't have this population," Novotny said. This land was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workers planted Johnny's Selected Seeds, and celebrated their first harvest in March. Once a crop is finished, it dries up and is ground up and turned over and a cover crop is planted, such as fava beans, peas, barley and black-eye peas. They have a way of pulling nitrogen - a chemical element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thrives on - into their roots and back into the soil. Mount Pleasant doesn't use big machinery or chemicals, which means the work is labor-intensive and, therefore,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 Pleasant's produce is now available in three seasonal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waitlisted for a highly competitive year-round market. This winter, they'll plant blackberries, raspberries and blueberries. Soon the hills will be covered with fruit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 surplus of food, they donate 1,200 pounds of veggies to the Placer Food Bank weekly, as part of Placer Community Gardens, a program that enrolls private gardens, commercial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orchards, ranches and public gardens and links them to materials and volunteers in exchange for agreeing to donate a portion of their harvest to the food bank. This food goes out to some 60 local hunger-relief organizations, and is then distributed to some 90,000 people suffering from hunger in Placer, Nevada and El Dorado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essential partners in our efforts to nourish our community and end hunger," said Placer Food Bank Program Director Alan Osterstock. "One of the food bank's primary goals has been to increase the quantity of fresh produce and thereby the nutritional value of the food we distribute to our hunger-relief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Volunteers are matched with a local garden,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ranch based on their skills, interests, location and availability. They help build garden boxes, prepare for planting or harvest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 Pleasant is also promulgating seeds in its greenhouse for community gardens to use. They have 1,600 starts in the works, which were planted with volunteers from the Rotary Club of Roseville. These will eventually be donated to the food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staff have been in talks with a local school district to make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field trip stop - a place where children can learn about native plants, gardening without synthetic pesticides and the importance of beneficial insects. Perhaps, they will one day want to become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The Yoga of Ecology at Bluestone </w:t>
        </w:r>
      </w:hyperlink>
      <w:hyperlink r:id="rId546" w:history="1">
        <w:r>
          <w:rPr>
            <w:rFonts w:ascii="arial" w:eastAsia="arial" w:hAnsi="arial" w:cs="arial"/>
            <w:b/>
            <w:bCs/>
            <w:i/>
            <w:color w:val="0077CC"/>
            <w:kern w:val="32"/>
            <w:sz w:val="28"/>
            <w:szCs w:val="32"/>
            <w:u w:val="single"/>
            <w:shd w:val="clear" w:color="auto" w:fill="FFFFFF"/>
            <w:lang w:val="en-US" w:eastAsia="en-US" w:bidi="ar-SA"/>
          </w:rPr>
          <w:t>Farm</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(PHOTOS)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2013 Wednesday 1:41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1384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 09, 2013 (The Huffington Post:</w:t>
      </w:r>
      <w:hyperlink r:id="rId484"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Delivered by Newstex)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Yoga of Ecology blog originally began[1] in 2008 as a chronicle of the spiritually inspired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exploits of the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Center project at the New Vrindaban bhakti-yoga community in the foothills of the West Virginia Panhandle. I wanted to share the unique experience I was having not only of monastic life in the 21st Century, but also the experience of being part of a community and project focused on the ideals of "simple living and high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Inspired by the practical wisdom of bhakti-yoga scholar/teacher A/C Bhaktivedanta Swami Prabhupada, communities like the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Center were and are presenting a model of anticipation as we move from an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model of industrialized and commodified civilization to an ecologically sound civilization.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waves of time has moved my own journey and the journey of this blog in new directions and vistas. I am now studying for my master's degree in eco-theology at the Union Theological Seminary in New York City, and once again I am drawn to the work of the soil, of the spirit within the soil, and to those people creating what has been coined by eco-theologians, including Larry Rasmussen in his latest book Earth-Honoring Faith: Religious Ethics In A New Key, as the anticipatory community.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sacred sanghas of individuals who are determined, courageous, knowledgeable, humbly setting themselves to the rhythms of our Mother Earth, showing us today the ways and means of harmony that will lead us to the cultural, ethical, and spiritual adaptation that tomorrow calls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realized that if I am going to be any kind of eco-theologian, eco-activist, eco-ethicist, or simple tiller of the soil, citizen of the Earth, my studies must include but not remain solely in the head-space. The Earth is the realm of the hands and heart, and with this understanding I have embarked this summer on a series of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internships that will help me to learn the fine arts, skills, and meditations of grounded ecological life.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experience that I hope will help me to overcome my nature-deficit disorder[2]. In this mood, this blog will return this summer and beyond to a chronicle of experience in the communities I am serving in, as we share the bounties of our harvest that fill our plates and our spirit.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a brief word on what I mean by the the yoga of ecology. Having been a practitioner in the bhakti-yoga community for nearly a decade now, I have come to understand that the values of yoga, values that connect us, that yolk us, to the Divine are values that inherently create ecologically-sound lifestyles and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Bhakti means devotion to the Divine, and this devotion, when it is the foundation of a spiritual community, creates an understanding of the boundless potential for spiritual grace and happiness that can only truly be found when we respect and understand the boundaries and spaces that Mother Earth asks us to live in. Devotion is a value which removes the dust from our heart, the dust of greed, envy, and selfishness, the internal pollution which manifests in the external pollution that wrecks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to till and love the soil, for the purpose of loving devotion to the Divine and to each other, is a form of yoga, and the soil also teaches us much about the true essence of spiritual values if we become tuned in enough to observe and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spent the last three weeks in Brewster, N.Y., an hour north of the City, at Bluestone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Living Arts Center, which is part of the Community of the Holy Spirit. From their website[3] the resident Sisters explain a bit of their history and 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Melrose house was established in 1961, in Brewster, New York, about an hour northeast of New York City. In 2004, we began to pursue our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by starting Bluestone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Living Arts Center. Grown organically, the produce we cultivate and store (by drying, lactofermenting, and freezing) feeds us throughout the year. Over the last five years,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come to include beekeeping, duck and chicken flocks, cows, maple syrup and honey production, and wine-making among other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Together, we are engaged in weaving together our worship and our work, inspired by the writings of the late Thomas Berry, Brian Swimme, Ellen Davis, and Cynthia Bourgeault, among others. (Learn more about the "new cosmology" and thespirituality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Sisters Helena Marie, Carol Bernice, Catherine Grace, and Emmanuel, of the order of the Community of the Holy Spirit, are the wonderful and wise souls who have devoted their lives to this project. They are joined by Resident Companions Rev. Matthew Wright and Jody Ballew, and for the past few weeks and months interns Katie Ferrari, Yanick Savain, Sarah Lucas, and myself. We are a small but determined group, happily set to explore a way of life which carries deep meaning, potential, and soul.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voices of the Sisters and Companions explain the heart of their intentions[4]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"Melrose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community...practicing the principles of permaculture and the religious life, we foster a mutually enhancing Earth-human relationship through prayer, ongoing reflection, manual labor, celebration and the arts. We hold a deep respect for creation as a primary revelation of God, and by sharing our work, worship, harvest and all we learn we model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social justice and spiritual fulfillment in the context of local community and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stand at the turning point. We are a small group of people who have transformed a yard into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help save Earth. We do not mean to startle or preach; we mean to declare that with intention and the labor of love we will ease the damage done to our Mother Earth by civilization gone awry. We mean peacefully to weave our own strand into the web of life as it exists here and now in our neck of the woods.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eschew any form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that shocks, destroys, or otherwise inhibits participation of all the species in the life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recognize the rights of beings to their habitat. Thus we enjoin upon ourselves the patience, tolerance, and care needed to proceed mindfully through our days.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together, we will learn from one another how to care for our Mother Earth. Working together, we will walk naturally into the great creative rhythm of the universe. We mean our lives together to be our act of love for one another, and in love we are confident of redemption."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is a photo essay of some of my experiences of life at Bluestone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backyard, the Bluestone </w:t>
      </w:r>
      <w:r>
        <w:rPr>
          <w:rFonts w:ascii="arial" w:eastAsia="arial" w:hAnsi="arial" w:cs="arial"/>
          <w:b/>
          <w:i/>
          <w:color w:val="000000"/>
          <w:sz w:val="20"/>
          <w:u w:val="single"/>
          <w:lang w:val="en-US" w:eastAsia="en-US" w:bidi="ar-SA"/>
        </w:rPr>
        <w:t>Farm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Cuthbert's House and the </w:t>
      </w:r>
      <w:r>
        <w:rPr>
          <w:rFonts w:ascii="arial" w:eastAsia="arial" w:hAnsi="arial" w:cs="arial"/>
          <w:b/>
          <w:i/>
          <w:color w:val="000000"/>
          <w:sz w:val="20"/>
          <w:u w:val="single"/>
          <w:lang w:val="en-US" w:eastAsia="en-US" w:bidi="ar-SA"/>
        </w:rPr>
        <w:t>Farm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Jiffy, her daughter Mercy, and the milking shed where our beloved cow-friends give us gallons of fresh raw milk daily, which we drink and also use to make homemade butter and cheese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 Companion Jody Ballew hand-milks Jiffy. With the guidance of Jody and our "sacred cow-woman" Sr. Carol Bernice, I have already accomplished one of my main goals for the summer: learning how to milk a cow!</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Sunset over the </w:t>
      </w:r>
      <w:r>
        <w:rPr>
          <w:rFonts w:ascii="arial" w:eastAsia="arial" w:hAnsi="arial" w:cs="arial"/>
          <w:b/>
          <w:i/>
          <w:color w:val="000000"/>
          <w:sz w:val="20"/>
          <w:u w:val="single"/>
          <w:lang w:val="en-US" w:eastAsia="en-US" w:bidi="ar-SA"/>
        </w:rPr>
        <w:t>Farm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Freshly harvested strawberries and peas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Broccoli blooming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Katie and a ginormous kale harvest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gaillardia bloom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caterpillar of the monarch butterfly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Sr. Helena Marie amongst the Margarittes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Katie and myself displaying the spaceship kohlrabi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and our harvest of kohlrabi, collard greens, and snap peas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sisters (corn, beans, squash) come to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omnipresent height of evolution: the weed.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eternal. Weeding is eternal. If you don't like weeding you are in the wrong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to come in the days ahead, including the unique ways we incorporate our harvest into our worship and celebration life, and the magic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and cow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check out Bluestone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Fans on Facebook[5].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547" w:history="1">
        <w:r>
          <w:rPr>
            <w:rFonts w:ascii="arial" w:eastAsia="arial" w:hAnsi="arial" w:cs="arial"/>
            <w:i/>
            <w:color w:val="0077CC"/>
            <w:sz w:val="20"/>
            <w:u w:val="single"/>
            <w:shd w:val="clear" w:color="auto" w:fill="FFFFFF"/>
            <w:lang w:val="en-US" w:eastAsia="en-US" w:bidi="ar-SA"/>
          </w:rPr>
          <w:t>http://yogaofecology.blogspot.com/2008_03_01_archive.html</w:t>
        </w:r>
      </w:hyperlink>
      <w:r>
        <w:rPr>
          <w:rFonts w:ascii="arial" w:eastAsia="arial" w:hAnsi="arial" w:cs="arial"/>
          <w:color w:val="000000"/>
          <w:sz w:val="20"/>
          <w:lang w:val="en-US" w:eastAsia="en-US" w:bidi="ar-SA"/>
        </w:rPr>
        <w:t xml:space="preserve"> [2]:            </w:t>
      </w:r>
      <w:hyperlink r:id="rId548" w:history="1">
        <w:r>
          <w:rPr>
            <w:rFonts w:ascii="arial" w:eastAsia="arial" w:hAnsi="arial" w:cs="arial"/>
            <w:i/>
            <w:color w:val="0077CC"/>
            <w:sz w:val="20"/>
            <w:u w:val="single"/>
            <w:shd w:val="clear" w:color="auto" w:fill="FFFFFF"/>
            <w:lang w:val="en-US" w:eastAsia="en-US" w:bidi="ar-SA"/>
          </w:rPr>
          <w:t>http://www.npr.org/templates/story/story.php?storyId=4665933</w:t>
        </w:r>
      </w:hyperlink>
      <w:r>
        <w:rPr>
          <w:rFonts w:ascii="arial" w:eastAsia="arial" w:hAnsi="arial" w:cs="arial"/>
          <w:color w:val="000000"/>
          <w:sz w:val="20"/>
          <w:lang w:val="en-US" w:eastAsia="en-US" w:bidi="ar-SA"/>
        </w:rPr>
        <w:t xml:space="preserve"> [3]:            </w:t>
      </w:r>
      <w:hyperlink r:id="rId549" w:history="1">
        <w:r>
          <w:rPr>
            <w:rFonts w:ascii="arial" w:eastAsia="arial" w:hAnsi="arial" w:cs="arial"/>
            <w:i/>
            <w:color w:val="0077CC"/>
            <w:sz w:val="20"/>
            <w:u w:val="single"/>
            <w:shd w:val="clear" w:color="auto" w:fill="FFFFFF"/>
            <w:lang w:val="en-US" w:eastAsia="en-US" w:bidi="ar-SA"/>
          </w:rPr>
          <w:t>http://www.chssisters.org/melrose-bluestone-</w:t>
        </w:r>
      </w:hyperlink>
      <w:hyperlink r:id="rId549" w:history="1">
        <w:r>
          <w:rPr>
            <w:rFonts w:ascii="arial" w:eastAsia="arial" w:hAnsi="arial" w:cs="arial"/>
            <w:b/>
            <w:i/>
            <w:color w:val="0077CC"/>
            <w:sz w:val="20"/>
            <w:u w:val="single"/>
            <w:shd w:val="clear" w:color="auto" w:fill="FFFFFF"/>
            <w:lang w:val="en-US" w:eastAsia="en-US" w:bidi="ar-SA"/>
          </w:rPr>
          <w:t>farm</w:t>
        </w:r>
      </w:hyperlink>
      <w:r>
        <w:rPr>
          <w:rFonts w:ascii="arial" w:eastAsia="arial" w:hAnsi="arial" w:cs="arial"/>
          <w:color w:val="000000"/>
          <w:sz w:val="20"/>
          <w:lang w:val="en-US" w:eastAsia="en-US" w:bidi="ar-SA"/>
        </w:rPr>
        <w:t xml:space="preserve">/ [4]:            </w:t>
      </w:r>
      <w:hyperlink r:id="rId550" w:history="1">
        <w:r>
          <w:rPr>
            <w:rFonts w:ascii="arial" w:eastAsia="arial" w:hAnsi="arial" w:cs="arial"/>
            <w:i/>
            <w:color w:val="0077CC"/>
            <w:sz w:val="20"/>
            <w:u w:val="single"/>
            <w:shd w:val="clear" w:color="auto" w:fill="FFFFFF"/>
            <w:lang w:val="en-US" w:eastAsia="en-US" w:bidi="ar-SA"/>
          </w:rPr>
          <w:t>http://holyspirit.squarespace.com/storage/bluestone-vision.pdf</w:t>
        </w:r>
      </w:hyperlink>
      <w:r>
        <w:rPr>
          <w:rFonts w:ascii="arial" w:eastAsia="arial" w:hAnsi="arial" w:cs="arial"/>
          <w:color w:val="000000"/>
          <w:sz w:val="20"/>
          <w:lang w:val="en-US" w:eastAsia="en-US" w:bidi="ar-SA"/>
        </w:rPr>
        <w:t xml:space="preserve"> [5]:            </w:t>
      </w:r>
      <w:hyperlink r:id="rId551" w:history="1">
        <w:r>
          <w:rPr>
            <w:rFonts w:ascii="arial" w:eastAsia="arial" w:hAnsi="arial" w:cs="arial"/>
            <w:i/>
            <w:color w:val="0077CC"/>
            <w:sz w:val="20"/>
            <w:u w:val="single"/>
            <w:shd w:val="clear" w:color="auto" w:fill="FFFFFF"/>
            <w:lang w:val="en-US" w:eastAsia="en-US" w:bidi="ar-SA"/>
          </w:rPr>
          <w:t>https://www.facebook.com/pages/Bluestone-</w:t>
        </w:r>
      </w:hyperlink>
      <w:hyperlink r:id="rId551" w:history="1">
        <w:r>
          <w:rPr>
            <w:rFonts w:ascii="arial" w:eastAsia="arial" w:hAnsi="arial" w:cs="arial"/>
            <w:b/>
            <w:i/>
            <w:color w:val="0077CC"/>
            <w:sz w:val="20"/>
            <w:u w:val="single"/>
            <w:shd w:val="clear" w:color="auto" w:fill="FFFFFF"/>
            <w:lang w:val="en-US" w:eastAsia="en-US" w:bidi="ar-SA"/>
          </w:rPr>
          <w:t>Farm</w:t>
        </w:r>
      </w:hyperlink>
      <w:hyperlink r:id="rId551" w:history="1">
        <w:r>
          <w:rPr>
            <w:rFonts w:ascii="arial" w:eastAsia="arial" w:hAnsi="arial" w:cs="arial"/>
            <w:i/>
            <w:color w:val="0077CC"/>
            <w:sz w:val="20"/>
            <w:u w:val="single"/>
            <w:shd w:val="clear" w:color="auto" w:fill="FFFFFF"/>
            <w:lang w:val="en-US" w:eastAsia="en-US" w:bidi="ar-SA"/>
          </w:rPr>
          <w:t>-Fans/116453775039403?fref=ts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Bountiful berries: Warren </w:t>
        </w:r>
      </w:hyperlink>
      <w:hyperlink r:id="rId558" w:history="1">
        <w:r>
          <w:rPr>
            <w:rFonts w:ascii="arial" w:eastAsia="arial" w:hAnsi="arial" w:cs="arial"/>
            <w:b/>
            <w:bCs/>
            <w:i/>
            <w:color w:val="0077CC"/>
            <w:kern w:val="32"/>
            <w:sz w:val="28"/>
            <w:szCs w:val="32"/>
            <w:u w:val="single"/>
            <w:shd w:val="clear" w:color="auto" w:fill="FFFFFF"/>
            <w:lang w:val="en-US" w:eastAsia="en-US" w:bidi="ar-SA"/>
          </w:rPr>
          <w:t>farm</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producing commercial wine.(NEWS)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Northern Ontario Business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2013 Laurentian Business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33; No. 12; ISSN: 0710-2755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Lindsay</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 old Finnish homestead that dates back 80 years. Greg and Mira Melien are establishing Northern Ontario's first commercial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Boreal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Winery in Warren is producing wine from the haskap berry, a hardy, cold-tolerant fruit of the honeysuckle family that resembles an elongated grape and tastes like a cross between a blueberry and raspberry. With hints of dark berry, vanilla and licorice, the wine has been compared to a pinot noir Located 40 minutes east of Sudbury,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grows a variety of fruit, including Saskatoon berries and cherries, and produces haskap wine jellies, jams and dessert toppers. The couple is also hoping to put in a juice-producing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just looking for the right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this was it," Mira said. "We tested the soil and determined it was suitable for the fruits we wanted to grow, and they're doing very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target market is Toronto and Ottawa, and the Meliens primarily promote their wares at the Royal Winter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Fair and La Foire Gourmande. They also run the Ontario Haskap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proprietors don't come from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 but they had been experimenting with fruit wines as far back as 2005 when Greg was stationed in Petawawa. Boreal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No herbicides are used on the crops, and all the fruit is hand-weeded and hand-picked by the Meliens.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experience just came from trial and error over time," Mira said. "We've taken some courses as well, just to learn about wine-making, and we also teach courses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Situated along the Nepewassi River flood plain,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only one in the area with silt loam on it. The couple has cultivated 40 acres of tile-drained land, on which they've planted 7,500 haskap plants. This year they've added 400 grape plants to their orchard; if the plants overwinter well, they'll add an additional 1,600 plants in the spring. Another 40 acres of land is currently used as pasture.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located in growing zone 3b, which is characterized by a short growing season and high potential for frost in late spring. But it also takes less time for fruit wine production. It takes roughly three months to produce a fruit wine, while traditional grape wines can take up to 18 months to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Italian-made 2,000-litre tanks can produce up to 10,000 litres of wine, but the Meliens will make 3,000 litres to start. With assistance from renowned Canadian fruit winemaker Dominic Rivard, this year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produce haskap wine and cherry wine, as well as a garlic wine that is ideal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year, the couple has been constructing the production building which will house their wine-making and bottling equipment, a small tasting area, a kitchen/laboratory area, and a cold cellar for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patio and outdoor cafe adjacent to the building will host tasting events where visitors can pair the wines with cheeses, crackers and fruit. Greg said visitors will be encouraged to bring a picnic, and the couple may consider opening a restaurant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this might become a bed and breakfast," Greg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Constructed of insulated concrete foam, the building has an R52 rating and uses the natural night air to keep the products at the ideal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we've essentially created here is an above-ground cave," Greg said. "Everything here is designed to be very insulated so we can keep the heating costs and cooling costs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 runs on solar energy, and the Meliens are also growing switchgrass, which will be pelletized on site and used to heat the building in cooler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harvesting fruit, the Meliens also keep a small herd of Canadienne cows, a cold-hardy heritage breed of which there are only a few hundred in Canada, and Chantecler chickens, also a cold-weather breed.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certified bee-friendly, which means the Meliens make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attractive to wild pollinators by letting their field go to wildflower, and constructing wild pollination sites out of bundled raspberry canes, logs or mud buckets to keep bees on their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part of keeping the orchard," Mira said.</w:t>
      </w:r>
    </w:p>
    <w:p>
      <w:pPr>
        <w:keepNext w:val="0"/>
        <w:spacing w:before="240" w:after="0" w:line="260" w:lineRule="atLeast"/>
        <w:ind w:left="0" w:right="0" w:firstLine="0"/>
        <w:jc w:val="both"/>
        <w:rPr>
          <w:lang w:val="en-US" w:eastAsia="en-US" w:bidi="ar-SA"/>
        </w:rPr>
      </w:pPr>
      <w:hyperlink r:id="rId559" w:history="1">
        <w:r>
          <w:rPr>
            <w:rFonts w:ascii="arial" w:eastAsia="arial" w:hAnsi="arial" w:cs="arial"/>
            <w:i/>
            <w:color w:val="0077CC"/>
            <w:sz w:val="20"/>
            <w:u w:val="single"/>
            <w:shd w:val="clear" w:color="auto" w:fill="FFFFFF"/>
            <w:lang w:val="en-US" w:eastAsia="en-US" w:bidi="ar-SA"/>
          </w:rPr>
          <w:t>www.ontariohaskap.ca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LINDSAY KELLY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Ontario Business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Commune-like NY </w:t>
        </w:r>
      </w:hyperlink>
      <w:hyperlink r:id="rId566" w:history="1">
        <w:r>
          <w:rPr>
            <w:rFonts w:ascii="arial" w:eastAsia="arial" w:hAnsi="arial" w:cs="arial"/>
            <w:b/>
            <w:bCs/>
            <w:i/>
            <w:color w:val="0077CC"/>
            <w:kern w:val="32"/>
            <w:sz w:val="28"/>
            <w:szCs w:val="32"/>
            <w:u w:val="single"/>
            <w:shd w:val="clear" w:color="auto" w:fill="FFFFFF"/>
            <w:lang w:val="en-US" w:eastAsia="en-US" w:bidi="ar-SA"/>
          </w:rPr>
          <w:t>farm</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offers baby boomers, other seniors an alternative for their golden years; Commune-like N.Y. </w:t>
        </w:r>
      </w:hyperlink>
      <w:hyperlink r:id="rId566" w:history="1">
        <w:r>
          <w:rPr>
            <w:rFonts w:ascii="arial" w:eastAsia="arial" w:hAnsi="arial" w:cs="arial"/>
            <w:b/>
            <w:bCs/>
            <w:i/>
            <w:color w:val="0077CC"/>
            <w:kern w:val="32"/>
            <w:sz w:val="28"/>
            <w:szCs w:val="32"/>
            <w:u w:val="single"/>
            <w:shd w:val="clear" w:color="auto" w:fill="FFFFFF"/>
            <w:lang w:val="en-US" w:eastAsia="en-US" w:bidi="ar-SA"/>
          </w:rPr>
          <w:t>farm</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offers baby boomers, other seniors an option for their golden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Capital (Annapolis, MD)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Capital Gazette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 Pg.3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FITZGERALD Associated Press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CHESTNUT RIDGE, N.Y. - At the Fellowship Community's adult home, workers are paid not according to what they do, but what they need; aging residents are encouraged to lend a hand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candle shop or the pottery studio; and boisterous children are welcome around the old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home for the elderly in a commune-like setting, 30 miles from Manhattan, that takes an unusual approach, integrating seniors into the broader community and encouraging them to contribute to its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great place to live, and I think there's probably no better place in the world to die," says Joanne Karp, an 81-year-old resident who was supposed to be in her room recovering from eye surgery but instead was down the hall at the piano, accompanying three kids learning to play the recorder.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33-bed adult home is at the center of Fellowship Community, a collection of about 130 men, women and children founded in 1966 that offers seniors - including the aging baby boom generation - an alternative to living out their final years in traditional assisted-living homes or with their grown sons and daughters.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most adult homes, a resident in decline would eventually have to go to a hospital or nursing home. But Fellowship has an exemption from state law that allows dying residents to stay there because "people have wanted to stay, and we have wanted to keep them," said administrator Ann Scharff, who helped found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a space in which people can prepare to die in a way that is accepted and nourishing to them and fraught with meaning," Scharff said. "It's not something you run away from, but it's part of the whole spectrum of life, just as birth is part of life and is prepared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Situated on a hilltop in suburban Rockland County, Fellowship looks a bit like a village out of the past. Besides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pottery and candle shops, there are a dairy barn with 10 cows, a print shop, a metal shop, a "weavery" and a wood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principles, as much as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said Jairo Gonzalez, the head gardener. Solar panels sparkle on the barn roof, and cow manure becomes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adult home workers live in buildings surrounding it, as do about 35 independent seniors who don't yet need the services but plan to live out their days in the community. At meals, elders, workers and children dine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subscribe to 'Children should be seen and not heard,'"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Caring for the elderly is the main activity, but all the workers also have other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typical work week, someone will be inside helping the elderly, meaning bringing meals, bathing, meds," said Will Bosch, head of the community's board of trustees. "But they'll also be doing building and grounds maintenance, planting, harvesting, milking."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Organizers decline to call it a commune but concede the spirit is similar. The philosophy behind it is called anthroposophy, "a source of spiritual knowledge and a practice of inner development," according to The Anthroposophical Society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 care is practiced in somewhat similar fashion in at least two other anthroposophy-inspired communities: Camphill Ghent in Chatham, N.Y., and Hesperus Village in Vaughan, Ontario, near Toronto.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around Fellowship has several other organizations with ties to anthroposophy, including a private school, a bookstore and a co-op grocery that sells some of the community's crops. Fewer than half the adult home residents at Fellowship Community have any connection to anthroposophy, at least when they enter,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an age-integrated community built around the central mission of care of the elderly," Bosch said. "The members want to be of service. They come because they know this is a place where they can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Karp, the 81-year-old, teaches music and entertains the community at the piano.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reason people really appreciate this place is because they can be active and they can contribute and there's always something that needs doing," Karp said. "And it's nice when kids are glad to see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residents, or members, as they're called, have found similar niches.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Gwen Eisenmann, 91, a retired poet, leads poetry discussions and also likes to set the table before meals. Larry Fox, 74, a psychologist, treats patients at the Fellowship's medical office and said, "Where could I be at my age and be so happy to get up in the morning and look forward to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difficult, Bosch said, to find people to sign up for the communal life and work. It appeals to "people who are dismayed with the materialism of the world and are trying to get above it," he said. "People who are interested in an alternative lifestyle , not based on pocketing the most money they can for the least amount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elders come in, they pay a "life lease" of $27,500 to $50,000, depending on the space they will occupy in the adult home or the "lodges" surrounding it. In addition, they pay $700-$1,500 per month in rent, and up to $3,000 a month for care, depending on what they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from the adult home provides 60 percent of the nonprofit Fellowship Community's $3 million operating budget, with the rest coming from donations and the sale of produce, milk and crafts, home officials said. Donations completely fund the capital budget, make up any annual shortfall and subsidize the adult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adult home is licensed and inspected by the state and is in good standing. It doesn't accept federal or state aid. Workers are paid according to need, and their housing, food and transportation - there are community cars - are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people doing the same job might get very different stipends," Bosch said. "One might have children, one might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Uppenbrink, 44, a former businessman in the fashion world who now lives at Fellowship with his wife and two children, is on the community's "financial circle" but also does his bit in the adult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got my MBA, I didn't think I'd be helping somebody to go to the toilet," he said. "But years ago, with Grandma and Grandpa in the house, that's how it was done. What we do here is like helping a friend or helping a loved one. My dad is in a nursing home, and I wish he had this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Berman, a 47-year-old former New York City teacher, lives at the community with her 10-year-old daughter.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cook,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care for the elderly," Berman said. "I was in the Peace Corps, and I lived for a while on a kibbutz in Israel, so community life was important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workers "get to see the stages of an elder's journey, different approaches to the end of life," Uppenbrink said. "You get to see the process happen. It gives you something to work with in terms of your own future."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8" style="position:absolute;z-index:251811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 Mead, center, tills soil with horses at the Fellowship Community, a commune-like setting north of New York City in Chestnut Ridge. Meade, a former co-worker at the Fellowship is director of the neighboring Pfeiffer Center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He was working with his interns in one of the gardens on 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 Mead, center, tills soil with horses at the Fellowship Community, a commune-like setting north of New York City in Chestnut Ridge. Meade, a former co-worker at the Fellowship is director of the neighboring Pfeiffer Center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He was working with his interns in one of the gardens on 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Erna Derkatsch, a member of the Fellowship Community, holds a stuffed teddy bear as she goes for a stroll with co-worker Jeanette Rodriguez on the Fellowship's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Pearl Zucherman works on a loom in the weavery. Situated on a hilltop in suburban Rockland County, N.Y., Fellowship looks a bit like a village out of the past. Besides the weavery, there is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pottery and candle shop, a dairy barn with 10 cows, a print shop, a metal shop, food gardens and a wood shop where residents are urged to contribute to the community by lending a hand.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The Factors Influencing the Application of Organic </w:t>
        </w:r>
      </w:hyperlink>
      <w:hyperlink r:id="rId573"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Operations by </w:t>
        </w:r>
      </w:hyperlink>
      <w:hyperlink r:id="rId57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in Iran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AGRIS On-line Papers in Economics and Informatics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Faculty of Economics and Management CULS Prague 2013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179; Vol 5; No.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Savari</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R Ebrahimi-Maymand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F Mohammadi-Kanigolzar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Prague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aim of this study is to study the factors influencing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research's statistical population would consist of all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Divandarreh city (N=7931). Using the Cochran's sampling formula, 98 individuals were selected as the sample. In order to enhance the validity of findings, a total of 120 questionnaires were distributed using stratified random sampling, with proportionate and finally, 115 ones were completed and analyzed. The research's main instrument was a questionnaire whose viability by a panel of experts and its reliability was confirmed by Cronbach's alpha coefficient (α&gt;0.7). Data analysis was carried out by the software SPSSwin18. The results showed that the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at a low and moderate level. Additionally, the results indicated that there is a positive and significant relationship between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with the variables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-work experience, literacy, use of communicative media, attitude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knowledge and awareness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participation in educational courses of extension, and use of educational publications.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results of regression analysis showed that the three variables of use of information and communicative resources and channels, attitude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use of educational and extensional publications explained 61.2 percent of the changes related to the variance of the study's dependent variable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words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Soil Preservation, Divandarreh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World War II,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especially because of modern technologies utilization, machinery, increasing use of chemicals, and specialization of public policies, has dramatically changed and enhanced the yield and productivity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products. Although, the above items have led to considerable variations and have lowered the original risk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activities, they've imposed remarkable costs such as surface soil erosion, -underground- waters contamination, decline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ever increasing neglect of laborers'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and livelihood circumstances, high costs of production, and lack of consistency with socio-economic conditions in rural communities (Shabanali Fami et al, 2010).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resulted in great achievements in respect of increasing food products, enhancing the productivity of production resources, and improving commonwealth. According to many scholars (Godfray et al., 2010; Lang &amp; Barling, 2012; Borlaug, 1997) it plays an extremely significant role in providing welfare and food security for communities. Therefore, excessive reliance on the external inputs, especially chemical fertilizers,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machinery, and immoderate use of them has really damaged the environment (Burn, 2000; Storkey et al., 2011). So that in recent decades, due to the concerns about environmental problems,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were severely criticized (Alonge et al, 1995; Rodrigues, 2005). In most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well as in our country,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especially fruits and vegetables, are precipitously sprayed. In an operational period, sometimes a melon-bedis sprayed up to 15 times and it's not acceptable to observe any time distance between spraying and harvesting, thus you didn't need to apply complex and sensitive devices to measure pesticide residues. Consumer taste by itself truly testifies the pesticide taste in product. The current paradigm shift in the production and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undeniable (Maxey, 2007). Over the past two decades, human has sought to find effective solutions to solve these problems one of which has been a movement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in recent decades, has caught much attention and popularity in various countries.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only concerned with many social and environmental problems, but also it creates innovative and economically advantageous opportunities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growers, workers, consumers, policy makers and other actors involved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all the society.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as cited in Al-Subaiee et al., (2005) aims to produce healthy and sufficient food for the present and future generations through proper use of natural resources is defined by various experts in different ways (Minarovic et al., 2000). Effects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the environment in the late 1960s and early 1970's caused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be considered (Harwood,-1990). Moreover,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biological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to use traditional and scientific information to reduce the use of pesticides and chemicals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with regard to the compatible interaction of human activities with the cycles of nature and using it reasonably. This fact will lead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balance in the basic water and soil sources (Lampkin, 1990; Fuller, 1997; Guthman, 2004).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discussed in terms of biological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and has four basic principles of health, ecology, fairness and care and is based on ecosystem management (Lockie &amp; Halpin, 2005; Mohammadi, 2008). The philosophy of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is based on human goals and long-term effects of human activity on the environment, so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must be equitable, protect natural resources, reduce pollution and enhance productivity. In generally,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considers food production as a living process in which the health of soil is very important (Anon, 1979). In this way,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managed in such a manner that the maximum advantage is taken out of foods and minimum wastage is left (Malakouti, 2000). Producing the food with acceptable quantity and quality, maintaining and improving soil fertility, reducing the pollution of water and soil, increasing the producers' revenue and decreasing production costs in regions with low yield rate, and protecting the health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by creating a healthy ecosystem in the long run can be referred to as some of the important goals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(Guthman, 2004).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improves soil conditions, using minimum tillage, biological fertilizers, the use of crop rotation and cover crops, compost and organic fertilizers.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actually in harmony with the ecology and leads to the conservation of the water, carbon and nutrients cycles (Trewaves, 2004). In addition to thinking of food quantity,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pays specifically attention to the food quality and safety (Jacobsen et al., 2005; Antoine, 2008). With this regard, considering the importance of the subject, several studies have examined the application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factors influencing it. Among them, we can mention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study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West Kenya, Makah et al. (1999) showed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participation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workshops and seminars, contacting with the Extension Organization and deciding to reduce the use of chemical fertilizers, and specific technological characteristics and the effects of these technologies on crop production has a significant influence on the adoption of conservation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Beedell &amp; Rehman (1999), such methodologies can be standardized and repeatable, thereby making them useful in monitoring change over time for EU policy- makers. These requirements have contributed to a recent increase in the application of 'behavioral approaches' to investigate issues such as food security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Fakoya et al (2007) shown that there is a significant positive relationship between people's attitudes and use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Along &amp; Martin (1995) represented that the perception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towards the compatibility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operations with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are the best predictor of the adoption of these operations. Bagheri et al (2008) illustrate that education level, contact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 and participation in the extensional programs is the best predictors of the attitudes of rice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Haraz region, Mazandaran province, towards the technology application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Comparing the attitudes of male and female rice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 village of Kazeroon city. Mansoorabadi &amp; karimi (2007) concluded that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 more positive attitude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than males and the factors, such as education and access to information, are effective on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attitudes to the use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generally, some writers are concerned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are becoming 'conventionalized' in their production, marketing and distribution methods (Lockie &amp; Halpin, 2005; Rosin &amp; Campbell, 2009), some of them think that they have the potential to 'develop in distinct ways in different national contexts' (Hall &amp; Mogyorody, 2001, p. 401; see also Coombes &amp; Campbell, 1998 and Guthman,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Therefore, the overall aim of this study was to examine the factors affecting the application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city of Divandarreh.In order to achieve that, the following specific objectives will be pursued: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To identify the individual, social and economic characteristics of the sampled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To evaluate the application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and prioritize its constituent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To analyze the relationships between the studied variables with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the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To determine the effect of studied variables on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the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Materials and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design of the study was a descriptive survey that done by single cross-sectional study. The survey would contain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city of Divandarreh (Kurdistan province), including the central part (4736 subjects) and Saral part (3195 subjects) (N =7931). Using Cochran's sampling formula, 98 individuals were selected as the sample (in Cochran's sampling formula,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is as dependent variable). To increase the validity of findings, 120 questionnaires were distributed using stratified random sampling method (different parts were considered as classes) with proportionate probability and finally, 115 completed questionnaires were completed and analyzed. The main research instrument was a researcher-made and pre-tested was questionnaire. The questionnaire consisted of three parts, first: 14 items related to individual, social and economic characteristics, second: 14 items to measure the attitudes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third: 12 items to assess their knowledge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fourth: 18 items to evaluate the use of information sources and communication channels, and fifth: 17 items to measure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To determine the validity of the questionnaire, a panel of experts, including the experts in the fields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and extension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and management of Tehran University, was used and based on their comments and suggestions, necessary amendments were made to the questionnaire. To estimate the reliability of the questionnaire, the Cronbach's alpha coefficient test was used (Table 1). Given that Cronbach's alpha coefficients calculated for each of the questionnaire's sections was above 0.7, it was concluded that the questionnaire had good reliability for conducting research. In order to classify the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according to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Standard Deviation from the Mean (ISDM) was used as follows (Gangadharappa et al.,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 A &lt; mean- 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Middle: mean- SD &lt; B &lt; mean + 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C &gt; mean + 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SD is standard deviation, Adoption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are classified in three parts (high, medium, low). The data analysis implemented in two parts, consisting descriptive and inferential statistics by using SPSSwin18 software. In the descriptive part of the statistical analysis frequency, percentage, mean and standard deviation were used. In the t inferential statistical analysis comparison, correlation analysis and regression analysis were used. The step-by- step iterative construction of a regression model that involves automatic selection of independent variables. Stepwise regression can be achieved either by trying out one independent variable at a time and including it in the regression model if it is statistically significant, or by including all potential independent variables in the model and eliminating those that are not statistically significant, or by a combination of both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Results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Individual, social and economic charact-eristics of the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results showed that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was 42.12 years with a standard deviation of 14.57, the youngest 19 years old and the oldest was 71 years old. Average annual income in terms of results was 7.3 million Tomeans. Average use of communicative media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was 6.85 hours per day with a standard deviation of 3.7. Average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was 17.12 years, with SD 44/13.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owned an average of 21/11 acres with SD 4.71. Moreover;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owned an average of 7.8 pieces of land. The results of other characteristics of the study population are given in Table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Evaluation of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and prioritizing its constituent items among the study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investigate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ISDM scale was used. The results of this section are shown in Table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of Table 3 indicate that only 11 individuals (9.57 %) greatly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whilst, 39 individuals (33.91 percent) at a moderate level and 65 subjects (56.52 %) at a low level would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Therefore, according to the above, it can be stated that the majority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don't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in this city, because 104 subjects (90.43 %) applied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low and moderate level. In order to prioritize the items related to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study, Mean was used. The results of this section are presented in Table 4. Based on the results of Table 4, it can be stated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city of Divandareh use more the operations of "crop rotation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"and"use of shallow culture". However, the operations of "intercropping" and "culture of Leguminosae plants" are used less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Analysis of the relationships between the study variables with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investigate the relationship between the research variables (including relative and spatial data) with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study, Pearson and Spearman correlation coefficients were used, respectively. The results of this section are shown in Table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presented in Table 5 indicate that there is no statistically significant relationship between the variables of age, income, amount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 and number of land parcels with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However, the above results indicate that there is a positive significant relationship between the variables of field work experience, level of education, application of media, attitudes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knowledge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participation in extensional courses, and application of educational publications with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means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take more advantage of communicative media or enjoy good knowledge of and attitude toward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participate in extensional-educational courses, further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determine the effect of the studied variables on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order to determine the effect of the studied variables on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stepwise multiple regression analysis method was used. Stepwise method is a technique in which the most powerful variables, one by one, enter into the regression equation and this continues until the significance test error reaches 5%. In this study, after entering the variables that correlated significantly with the dependent variable of the study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the equation moved 3 steps forward. The results of this section are shown in Table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presented in Table 6 show that in the first step, the variable of application of communicative media entered into the equation. The multiple correlation coefficient (R) equals to 0.528 and the coefficient of determination (R2) equals to 0.214.In other words, 21.4 % of the changes of dependent variable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are explained by this variable. In the second step, the attitude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entered the equation. This variable increased multiple-correlation coefficient (R) to 0.698 and the coefficient of determination (R2) to 0.421. In other words, 20.7 % of the changes of dependent variable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are explained by this variable. In the third step, the application of educational- extensional publications in the field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entered into the equation. This variable increased multiple-correlation coefficient (R) to 0.813 and the coefficient of determination (R2) to 0.612. Therefore, 19.1 % of the changes of dependent variable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are explained by this variable. Based on the results, 61.2 % (R2 = 0.612) of the changes of dependent variable (the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can be explained by these three variables and the remaining 38 percent is due to other factors that have not been identified in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above description and the results of Table 7, the linear regression equation is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 = 18.625 + 3.011 X1 + 1.125X2 + 1.236 X3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significance of F and t tests showed that regression equation is significant. Regression equation dose not express anything about the relative importance of the independent variables to predict the changes of dependent variable. To determine the relative importance of independent variables in predicting the dependent variable, the value of Beta should be noted. These statistics show the impact of each independent variable, out of the impact of other independent variables, on the dependent variable. Accordingly, the most influential independent variable on the dependent variable (application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is the variable of attitude toward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which the Beta value is about 0.752. That is, one unit of change is created in the standard deviation of in the variable of attitude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0.755 unit of change in the standard deviation of the dependent variable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operation).Other variables, in order of importance to influence the dependent variable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include: information and communicative sources and channels with Beta value of 0.625, and the application of educational publications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beta value of 0.396. Therefore, information and communicative sources and channels, attitude toward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application of educational-extensional publications have large effects on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That is, the more favorable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attitude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and the more they enjoy information and communicative sources and channels, literacy, and educational-extensional publications, the more they'll apply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increase in the needs of human communities to food security, increasing population growth and the development of science and new technologies, such as production of high yielding varieties, use of chemical fertilizers and pesticides, genetic engineering and biotechnology has led to a massive imbalance in and promotion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Alongside the increase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and resolving food shortages in many developed and developing countries, new problems have emerged in the field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ecosystems. Water pollution, affected health of the soil and a decrease in the absorption rate of certain micronutrients, such as zinc, copper and iron, and the disturbance of the biological balance of ecosystems, pest resistance to chemical pesticides and the appearance of new pests, and ultimately reduction of the quality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are of great importance among these problems. The set of these factors has caused the environmental protection and security of food health turn into one of the challenges in the present era. The international community considers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as the most appropriate strategy to resolve these problems. In this regard, considering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administrators, responsible for remarkable functions, therefore a prerequisite for any planning by them is to be aware of the current situation. Accordingly, the overall aim of this study was to identify the factors affecting the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city of Divandarreh. The results showed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at low and middle levels. The results of correlation analysis showed that there is a positive and significant relationship between the variables of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with the variables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level of education, application of communicative media, attitude toward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knowledge and awareness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participation in educational-extensional courses, and application of educational publications. The results of this section are consistent with the findings of Bagheri et al (2008), Fakoya et al (2007) and Makoha et al (1999). Additionally, the results of multiple regression analysis showed that the variables of application of information and communicative sources and channels, attitude toward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application of educational publications are able to predict 61.2% of the variance in the dependent variable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According to the results of this study, it can be recommended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Since there is a positive and significant relationship between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attitude and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by them, we can take steps to change their attitude towards sustainability through holding educational courses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its benefits. This will eventually help them with the adoption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As there was a significant positive relationship between the knowledge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application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it is recommended that the concepts and operations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emphasized in the educational-extensional courses held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get familiar with this type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Alauddin, M., Tisdell, C. The Green Revolution' and Economic Development: The Process and its Impact in Bangladesh, London: Macmillan, 1991, xxiv+324.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Alonge, A. J., Martin, R. A. Assessment of the adoption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Implication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1995, 3(3), 34-42. DOI: 10.5032/jae.1995.03034.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Al-Subaiee, S., S. F. Yoder, Thomson, J. Extension agents' perceptions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Riyadh Region of Saudi Arabia. Journal of International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Education and Extension, 2005, 12(1), 5-13. ISSN 1389-224X.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Anon. An exploration of the role of grass Clover in Biological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journal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2005, Pp.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Bagheri, A., Fami, H. S., Rezvanfar, A., Yazdani, S. Analyzing application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technologies among paddy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Haraz Catchments area, Mazandran province of Iran.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2008, 39-2(1), 139-152.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Beedell, J. D. C., Rehman, T. Explaining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conservation behaviour: Why do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behave the way they do? Journal of Environmental Management, 1999, Vol. 57, pp. 165-176, ISSN 0301-4797.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Borlaug, NE. Factual errors and misinformation Norman Borlaug defends the green revolution Ecologist, 1997, 27, p. 211.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Burn, A. J. Pesticides and their effect on lowland farmland birds. In Aebischer, N. J., Evans, A. D., Grice, P. V., Vickery, J. A. (eds) Ecology and Conservation of Lowland Farmland birds. British Ornithologists' Union, Tring, 2000, pp. 89-104.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Coombes, B., Campbell, H. Dependent reproduction of alternative modes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Zealand. Sociologia Ruralis, 1998, Vol. 38, pp. 127- 145, ISSN 0038-0199.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Fakoya, E. O., Agbonlahor, M. U., Dipeolu, A. O. Attitude of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management practices in South-westem Nigeria. World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2007, 3(4), 536-542.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Fami S., Ghasemi, H. Mohamad Z. J., Nasrabadi, 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 review of approaches for Ghali. Cultural and educational institutions, Monadi. Tehran, Iran,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Gangadharappa, H. V, Pramod, K. T. M, Shiva, K. H. G. Gastric floating drug delivery systems: a review. Indian J. Pharm. Ed. Res. 2007, 41, 295-305.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Godfray, C. J., Crute, I., Haddad, L., Lawrence, D., Muir, J. F., Nisbett, N., Pretty, J., Robinson, S., Toulmin, C., Whiteley, R. The future of the global food system. Philosophical Transactions of the Royal Society B: Biological Sciences, 2010, 365, pp. 2769-2777, ISSN 0800-4622.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Guthman, J. The Trouble with 'Organic Lite' in California: a Rejoiner to the 'Conventionalisation' Debate. Sociologia Ruralis, 2004, (44) pp. 301-316, ISSN 0038-0199.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Hall, A., Mogyorody, V.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Ontario: an examination of the conventionalisation argument. Sociologia Ruralis, 2001, 41, pp. 399-422, ISSN 0038-0199.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Harwood, 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Edited by Edwards, C., Lal, R., Madden, P., Miller, R., House, G. Northeast Ankeny, IA: Soil and Water Conservation Society.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Jacobsen, B. H., Madsen, N., Ørum, J. 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level - scenarios for the future development. KVL, Report No. 178, Copenhagen, Denmark.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Karami, E., Mansoorabadi,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attitudes and behaviors: a gender analysis of Iranian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Environment Development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2007, 10, pp. 883-898, DOI 10.1007/s10668-007-9090-7.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Lang, T., Barling, D. (forthcoming) Food Security or Food Sustainability: The return and reformulation of an old debate. Geographical Journal.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Lockie, S., Halpin, D. The Conventionalisation thesis reconsidered: structural and idealogical transformation of Australian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Sociologia Ruralis, 2005, 45, pp. 284-307. ISSN 0038-0199.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Makoha, M., Odera, H., Maritim, II. K. Okalebo, J. R. Iruria, D. 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perceptions and adoption of soil management technologies in Western Kenya. African Crop Science Journal 1999, 7 (4): 549-58, ISSN: 1021-9730.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Malakouti, 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enhanced performance through optimization of fertilizer use in Iran, Azmoon publications, 2nd edition. 2000, 631-43.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Maxey, L. From 'Alternative'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In Maye, D., Holloway, L., Kneafsey, M. (Eds) Alternative Food Geographies: Concepts and Debates. Elsevier, Oxford. 2007.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Minarovic, R., Mueller, J.P. North Carolina Cooperative Extension Service professionals' attitudes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Journal of Extension. 2000. [Online]. Available: </w:t>
      </w:r>
      <w:hyperlink r:id="rId574" w:history="1">
        <w:r>
          <w:rPr>
            <w:rFonts w:ascii="arial" w:eastAsia="arial" w:hAnsi="arial" w:cs="arial"/>
            <w:i/>
            <w:color w:val="0077CC"/>
            <w:sz w:val="20"/>
            <w:u w:val="single"/>
            <w:shd w:val="clear" w:color="auto" w:fill="FFFFFF"/>
            <w:lang w:val="en-US" w:eastAsia="en-US" w:bidi="ar-SA"/>
          </w:rPr>
          <w:t>http://www.joe.org</w:t>
        </w:r>
      </w:hyperlink>
      <w:r>
        <w:rPr>
          <w:rFonts w:ascii="arial" w:eastAsia="arial" w:hAnsi="arial" w:cs="arial"/>
          <w:color w:val="000000"/>
          <w:sz w:val="20"/>
          <w:lang w:val="en-US" w:eastAsia="en-US" w:bidi="ar-SA"/>
        </w:rPr>
        <w:t>/ joe/2000february /a1.html.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 Mohammadi, 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observers Azerbaijan, 2008. Available http :// ea-nazer. Blogfa.com post-65.aspx.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[26] Rodrigues, G. S., Campanhola, C., Kitamura, P. C. An environmental impact assessment system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 &amp; D. Environmental Impact Assessment Review, 2003, 23, 219-244, ISSN 0195-9255.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Rosin, C., Campbell, H. Beyond bifurcation: examining the conventions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New Zealand. Journal of Rural Studies, 2009, Vol. 25, pp. 35-47, ISSN 0743-0167.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Storkey, J., Meyer, S., Still, K. S., Leuschner, C. The impact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intensification and land- use on the European arable flora. 2011, Proceedings of the Royal Society B: Biological Sciences, rspb20111686, ISSN 0962-8452.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[29] Trewaves, A. A Critical assessment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assertion with particular respect to the UK and the potential environmental benefits of on-till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2004. Online Available at: www. Science direct.com.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Savari, R. Ebrahimi-Maymand, F. Mohammadi-Kanigolzar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Tehran,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Corresponding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Moslem Savari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MS.C student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in University of Tehran, Iran E-mail: </w:t>
      </w:r>
      <w:hyperlink r:id="rId575" w:history="1">
        <w:r>
          <w:rPr>
            <w:rFonts w:ascii="arial" w:eastAsia="arial" w:hAnsi="arial" w:cs="arial"/>
            <w:i/>
            <w:color w:val="0077CC"/>
            <w:sz w:val="20"/>
            <w:u w:val="single"/>
            <w:shd w:val="clear" w:color="auto" w:fill="FFFFFF"/>
            <w:lang w:val="en-US" w:eastAsia="en-US" w:bidi="ar-SA"/>
          </w:rPr>
          <w:t>Moslem_savari@yahoo.com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Aging America; Commune-life </w:t>
        </w:r>
      </w:hyperlink>
      <w:hyperlink r:id="rId582" w:history="1">
        <w:r>
          <w:rPr>
            <w:rFonts w:ascii="arial" w:eastAsia="arial" w:hAnsi="arial" w:cs="arial"/>
            <w:b/>
            <w:bCs/>
            <w:i/>
            <w:color w:val="0077CC"/>
            <w:kern w:val="32"/>
            <w:sz w:val="28"/>
            <w:szCs w:val="32"/>
            <w:u w:val="single"/>
            <w:shd w:val="clear" w:color="auto" w:fill="FFFFFF"/>
            <w:lang w:val="en-US" w:eastAsia="en-US" w:bidi="ar-SA"/>
          </w:rPr>
          <w:t>farm</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offers seniors alternative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News-Topic (Lenoir,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News-Topic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FITZGERALD</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CHESTNUT RIDGE, N.Y. - At the Fellowship Community's adult home, workers are paid not according to what they do, but what they need; aging residents are encouraged to lend a hand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candle shop or the pottery studio; and boisterous children are welcome around the old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home for the elderly in a communelike setting, 30 miles f r om Ma n h a t t a n, that takes an unusual approach, integrating seniors into the broader community and encouraging them to contribute to its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great place to live, and I think there's probably no better place in the world to die," says Joanne Karp, an 81-yearold resident who was supposed to be in her room recovering from eye surgery but instead was down the hall at the piano, accompanying three kids learning to play the recorder.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33-bed adul t home is at the center of Fel lowship Community, a collection of about 130 men, women and children founded in 1966 that offers seniors - including the aging baby boom generation - an alternative to living out their final years in traditional assisted-living homes or with their grown sons and daughters.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most adult homes, a resident in decline would eventually have to go to a hospital or nursing home. But Fellowship has an exemption from state law that allows dying residents to stay there because "people have wanted to stay, and we have wanted to keep them," said administrator Ann Schar f f, who helped found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provide a space in which people can prepare to die in a way that is accepted and nourishing to them and fraught with meaning," Scharff said. "It's not something you run away from, but it's par t of the whole spectrum of life, just as birth is part of life and is prepared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Situated on a hilltop in suburban Rockland Count y, Fe l lowshi p looks a bit like a village out of the past. Besides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pottery and candle shops, there are a dair y barn with 10 cows, a print shop, a metal shop, a "weavery" and a wood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principles, as much as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said Jairo Gonzalez, the head gardener. Solar panels sparkle on the barn roof, and cow manure becomes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adult home workers live in buildings surrounding it, as do about 35 independent seniors who don't yet need the ser vices but plan to live out their days in the community. At meals, elders, workers and children dine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don't subscribe to 'Children should be seen and not heard,'"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Caring for the elderly is the main activity, but all the workers also have other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typical work week, someone will be inside helping the elderly, meaning bringing meals, bathing, meds," said Will Bosch, head of the community's board of trustees. "But they'll also be doing building and grounds maintenance, planting, harvesting, milking."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Organizers decline to call it a commune but concede the spirit is similar. The phi -losophy behind it is called anthroposophy, "a source of spiritual knowledge and a practice of inner development," according to The Anthroposophical Society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Elder care is practiced in somewhat similar fashion in at least two other anthroposophyinspired communities: Camphill Ghent in Chatham, N.Y., and Hesperus Village in Vaughan, Ontario, near Toronto.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 r ea a r ound Fellowship has several other organi zat ions with ties to anthroposophy, including a private school, a bookstore and a co-op grocer y that sells some of the community's crops. Fewer than half the adult home residents at Fellowship Community have any connection to anthroposophy, at least when they enter,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an age-integrated community built around the central mission of care of the elderly," Bosch said. "The members want to be of ser vice. They come because they know this is a place where they can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Karp, the 81-yearold, teaches music and enter tains the community at the piano.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reason people really appreciate this place is because they can be active and they can contribute and there's always something that needs doing," Karp said. "And it's nice when kids are glad to see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residents, or members, as they're called, have found similar niches.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Associated Press Mac Mead, center, tills soil with horses in 2011 at the Fellowship Community, a commune-like setting north of New York City in Chestnut Ridge, N.Y. Meade, a former co-worker at the Fellowship and now director of the neighboring Pfeiffer Center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was working with his interns in one of the gardens on 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principles. Associated Press A dogwood tree blooms in 2012 in front of Garden House, where Anne and Paul Scharff, founders of the commune-like Fellowship Community, live with coworkers north of New York City in Chestnut Ridge, N.Y. A 33-bed adult home is at the center of Fellowship Community, a collection of about 130 men, women and children founded in 1966 that offers seniors - including the aging baby boom generation - an alternative to living out their final years in traditional assisted-living homes or with their grown sons and daughters.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A guide to the most eco friendly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EcoFriend.com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2013 Tuesday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 09, 2013 (EcoFriend.com:</w:t>
      </w:r>
      <w:hyperlink r:id="rId590" w:history="1">
        <w:r>
          <w:rPr>
            <w:rFonts w:ascii="arial" w:eastAsia="arial" w:hAnsi="arial" w:cs="arial"/>
            <w:i/>
            <w:color w:val="0077CC"/>
            <w:sz w:val="20"/>
            <w:u w:val="single"/>
            <w:shd w:val="clear" w:color="auto" w:fill="FFFFFF"/>
            <w:lang w:val="en-US" w:eastAsia="en-US" w:bidi="ar-SA"/>
          </w:rPr>
          <w:t>http://ecofriend.com</w:t>
        </w:r>
      </w:hyperlink>
      <w:r>
        <w:rPr>
          <w:rFonts w:ascii="arial" w:eastAsia="arial" w:hAnsi="arial" w:cs="arial"/>
          <w:color w:val="000000"/>
          <w:sz w:val="20"/>
          <w:lang w:val="en-US" w:eastAsia="en-US" w:bidi="ar-SA"/>
        </w:rPr>
        <w:t xml:space="preserve">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Beverages are a vital part of any meal and when that beverage is as delicious as wines then people find it hard to resist. Wine is made from grapes and it is a much known fact but what is little known is the fact that the whole making process of wine involves use of harmful pesticides. Such harmful and toxic pesticides are also used while producing variety of crops as well and they transform these crops into something that is not at all good for health of the people and the planet.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true that some wines are made by using pesticides but not all of them and some of them are indeed organic and healthy. You need to learn about these eco friendly wines so that the next time when you go wine shopping then you know which one to buy and from where. Let us discuss some points and ways by which you can contribute in saving the environment and buy yourself eco friendly wine.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about eco friendly wine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http://www.ecofriend.com/a-guide-to-the-most-eco-friendly-wine.html/wine-blog-pic1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Imported grapes are the culprit when we talk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and if you want to avoid buying those not so natural wines then you must search the local stores. These local stores will have the wines that are locally and most probably with natural products and grapes. This will not only help your health but also save the planet on a whole. Apart from the health benefits that you avail from buying local wine you also tend to promote and encourage the local wine shops that are running in your town.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you see that buying wine from a local wine shop has more than one benefit and these benefits will apply to many people as well. Another thing that you must notice while shopping for wine is an organic label on the bottle. The organic wine is made from only natural ingredients and there are no chances of any harmful content in them. Therefore if you are looking for a sure shot way of avoiding wine with harmful chemicals then go for wine that has certified organic label on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http://www.ecofriend.com/a-guide-to-the-most-eco-friendly-wine.html/main_wine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also need to be familiar with 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not a commonly known term especially for those who are hardly concerned with this matter. However if you want to make the right choice and pick the eco friendly bottle of wine then you have to be familiar with 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make sure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growing grapes for wine do not use even the pesticides that are natural in nature. Due to this practice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grow their crops in a completely clean environment so that they do not require any kind of pesticides for their crops.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http://www.ecofriend.com/a-guide-to-the-most-eco-friendly-wine.html/wine</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think that all wines are vegan then you are nothing but wrong as some of them do go through procedures during their filtration process that are not vegan at all. Almost all wines undergo these procedures in order to get infiltrated but these days most of the winemakers are turning away from such practices. The use of any kind of animal products in the filtration process is not the desired practice by most winemakers these days.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by now you would have understood a lot about eco friendly wines and how to get them. Therefore the next time you go shopping for wines always make sure to buy the eco friendly ones. By doing so you will benefit your health no doubt but you will also contribute towards the betterment of the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guide to the most eco friendly wine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The Commune Life; New York </w:t>
        </w:r>
      </w:hyperlink>
      <w:hyperlink r:id="rId600" w:history="1">
        <w:r>
          <w:rPr>
            <w:rFonts w:ascii="arial" w:eastAsia="arial" w:hAnsi="arial" w:cs="arial"/>
            <w:b/>
            <w:bCs/>
            <w:i/>
            <w:color w:val="0077CC"/>
            <w:kern w:val="32"/>
            <w:sz w:val="28"/>
            <w:szCs w:val="32"/>
            <w:u w:val="single"/>
            <w:shd w:val="clear" w:color="auto" w:fill="FFFFFF"/>
            <w:lang w:val="en-US" w:eastAsia="en-US" w:bidi="ar-SA"/>
          </w:rPr>
          <w:t>farm</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offers baby boomers, other seniors an alternative for their golden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Kamloops Daily News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Kamloops Daily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B1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Fitzgerald, The Daily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CHESTNUT RIDGE, N.Y.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Fellowship Community's adult home, workers are paid not according to what they do, but what they need; aging residents are encouraged to lend a hand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candle shop or the pottery studio; and boisterous children are welcome around the old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home for the elderly in a commune-like setting, 50 kilometres from Manhattan, that takes an unusual approach, integrating seniors into the broader community and encouraging them to contribute to its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great place to live, and I think there's probably no better place in the world to die," says Joanne Karp, an 81-year-old resident who was supposed to be in her room recovering from eye surgery but instead was down the hall at the piano, accompanying three kids learning to play the recorder.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33-bed adult home is at the centre of Fellowship Community, a collection of about 130 men, women and children founded in 1966 that offers seniors -- including the aging baby boom generation -- an alternative to living out their final years in traditional assisted-living homes or with their grown sons and daughters.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most adult homes, a resident in decline would eventually have to go to a hospital or nursing home. But Fellowship has an exemption from state law that allows dying residents to stay there because "people have wanted to stay, and we have wanted to keep them," said administrator Ann Scharff, who helped found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a space in which people can prepare to die in a way that is accepted and nourishing to them and fraught with meaning," Scharff said. "It's not something you run away from, but it's part of the whole spectrum of life, just as birth is part of life and is prepared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Situated on a hilltop in suburban Rockland County, Fellowship looks a bit like a village out of the past. Besides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pottery and candle shops, there are a dairy barn with 10 cows, a print shop, a metal shop, a "weavery" and a wood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principles, as much as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said Jairo Gonzalez, the head gardener. Solar panels sparkle on the barn roof, and cow manure becomes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adult home workers live in buildings surrounding it, as do about 35 independent seniors who don't yet need the services but plan to live out their days in the community. At meals, elders, workers and children dine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subscribe to 'Children should be seen and not heard,' "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Caring for the elderly is the main activity, but all the workers also have other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typical work week, someone will be inside helping the elderly, meaning bringing meals, bathing, meds," said Will Bosch, head of the community's board of trustees. "But they'll also be doing building and grounds maintenance, planting, harvesting, milking."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Organizers decline to call it a commune but concede the spirit is similar. The philosophy behind it is called anthroposophy, "a source of spiritual knowledge and a practice of inner development," according to The Anthroposophical Society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around Fellowship has several other organizations with ties to anthroposophy, including a private school, a bookstore and a co-op grocery that sells some of the community's crops. Fewer than half the adult home residents at Fellowship Community have any connection to anthroposophy, at least when they enter, Scharff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an age-integrated community built around the central mission of care of the elderly," Bosch said. "The members want to be of service. They come because they know this is a place where they can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Karp, the 81-year-old, teaches music and entertains the community at the piano.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reason people really appreciate this place is because they can be active and they can contribute and there's always something that needs doing," Karp said. "And it's nice when kids are glad to see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residents, or members, as they're called, have found similar niches.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difficult, Bosch said, to find people to sign up for the communal life and work. It appeals to "people who are dismayed with the materialism of the world and are trying to get above it," he said. "People who are interested in an alternative lifestyle, not based on pocketing the most money they can for the least amount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elders come in, they pay a "life lease" of $27,500 to $50,000, depending on the space they will occupy in the adult home or the "lodges" surrounding it. In addition, they pay $700-$1,500 per month in rent, and up to $3,000 a month for care, depending on what they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from the adult home provides 60 per cent of the non-profit Fellowship Community's $3-million operating budget, with the rest coming from donations and the sale of produce, milk and crafts, home officials said. Donations completely fund the capital budget, make up any annual shortfall and subsidize the adult home.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59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Colour Photo: Mac Mead, centre, tills soil with horses at  the Fellowship Community, a commune-like setting north of New York  City in Chestnut Ridge, N.Y. Meade, a former co-worker at the  Fellowship and now director of the neighbouring Pfeiffer Center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school, was working with his interns in one of the  gardens on the 33-acre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goes beyond organic, running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Colour Photo:  Half-gallon jugs await fresh milk at the dairy barn. The sale of  produce, milk and crafts helps go toward the community's $3-million  operating budget.;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Colour Photo: (See hardcopy for Photo);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Couple's mati-manush tale with roots in Kentucky and shoots in Calcutta </w:t>
        </w:r>
      </w:hyperlink>
      <w:hyperlink r:id="rId607"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Telegraph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Telegraph (India),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MOHUA DAS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Kentucky, 2005: Aparajita Sengupta, a 25-year-old English literature student doing her PhD in Indian cinema, and Debal Mazumder, a 31-year-old senior software developer, rush out of their Kentucky home with a cup of cereal each in their hands, she to her university and he to his software firm. Weekends are a blur, driving around town, visiting malls and meeting friends over drinks at a pub.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Calcutta, 2013: Aparajita and Debal are eight years older and in a different time zone, living a very different life. They have ditched their formal shoes to slip into work chappals. Instead of shopping and pubbing on weekends, they shovel manure and harvest crops. Meals are no longer about takeaways but growing food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called Smell of the Earth, said to be the first of its kind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full-time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now!" exclaims Aparajita, 33, her broad smile and sickle in perfect sync.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standing in an 11-bigha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Thakurpukur on the southern fringes of Calcutta. "I join in the digging and harvesting but not the tilling because that requires a bullock and a plough, which I still don't know how to handle," she says, almost apologetically.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rare mati-manush tale, with roots in Kentucky and shoots in Calcutta, began with Aparajita and Debal starting their life together in the US like any other young immigrant couple vying for their own small piece of the so-called American dream. Then something happened. Not professional instability, illness or a family crisis. Just a simple realisation that the food they were eating was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drawn to food-related issues in the US and the growing influence of GMO (genetically modified organisms) back home. It scared us that the rate of disease, birth defects, cancer and allergies related to food production was so high," says Debal, 39, who continues to work as a software developer for his American employer while pursuing his other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witnessed the beginning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CSA in the US, a movement that has gained unprecedented momentum in the last eight years. But India was going in the reverse direction and we felt the need to come back and do our bit in spreading awareness, starting with Calcutta's urban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in the summer of 2011, the couple left their adopted American way of life to return to the chaos of Calcutta. "When we left Kentucky, we weren't sure we would be able to start immediately because we knew we wouldn't be able to afford land sufficient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Calcutta. Our first aim was to raise consciousness among middle-class families by writing articles or filming documentaries," says Debal.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opportunity came knocking when a friend offered a family-owned plot in Thakurpukur, which they happily "borrowed" through a land-share agreement. In a matter of months, Debal and Aparajita's Smell of the 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had found 26 members, including software and advertising professionals, college professors, an accountant, a banker and a photographer. They pay Rs 2,000 each for organic vegetables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over an hour's drive from the couple's Santoshpur home, is not your usual faux rural setting meant for weekend outings. It is a plot of land meant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Debal and Aparajita intend to keep it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Smell of the Earth had its first harvest in January with fresh leafy greens, radish, peas and cauliflower. Coming up are cabbage, coriander, French beans, tomato, pumpkin, brinjal, bitter gourd, potato, onion and chillies.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"Ours is a low-tech, low-energy and low-input poly and multi-cropping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do inter-cropping instead of using pesticides to avoid disturbing the biodynamics. We use pond water and not ground water, and plan to make a transition to solar power," says Aparajita.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and Debal are quick to dispel the notion that they are in it for the money. "We don't want to grow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expand as a business. What we would like to see grow is the idea. We want more people to look at our model and replicate it so that there can be a large network of such communities. If 30 more families were doing what we are doing, we could move towards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of healthy people," Debal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makes the couple happy is the enthusiasm of friends, colleagues and neighbours about their initiative. "When they came and saw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attended meetings, they realised that this wasn't just about paying Rs 2,000 for organic vegetables every month but about participation, building a community and protecting the ecosystem. The vegetables come as a bonus, as one of our members puts it," says Aparajita.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CSA model had started in Germany in the 1960s and was adopted by Japan before it made inroads into North America two decades later. But it was only in the new millennium that the movement gained momentum in the face of environmental awareness and food scandals in the US. Today, there are more than 7,000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and around 2,000 in Central and Eastern Europe, but just about a hundred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typical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comprises a community of individuals who pledge their support to an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where the growers and consumers share the risks and benefits of food production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 exchange for a monthly membership fee and a little labour during harvest, members receive shares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bounty throughout the growing season, delivered every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Thakurpukur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Wednesdays and Fridays are reserved for delivery, when Aparajita fills organic cotton bags with the harvested veggies and ferries them across the city to members'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other days, too, Aparajita is busy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having given up a post-grad teaching stint. She helps with the work and planning for the season with Manoranjan, a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has been appointed caretaker. Debal joins in on Sundays with the couple's three-year-old daughter Kulfi.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 month, the members go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visits and assemble 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couple's Santoshpur home to watch documentaries and share books. "We keep updating our Facebook page [Smell of the Earth] with pictures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share tips and recipes on vegetables growing for the season," says Debal.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recently had a wonderful experience: a two-week permaculture course [the development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ecosystems intended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self-sufficient] in a small village near Darjeeling. It's still a learning process because what did we know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adds Aparajita.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2000, Jadavpur University alumnus Debal couldn't see beyond the career that awaited him in Kentucky as a software developer, while ex-Presidencian Aparajita left Calcutta four years later to do her PhD at the University of Kentucky. It was in the US that they met, fell in love and got married.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had left India we were looking at diverse opportunities of building our careers and starting a new life. We were quite unclear if we would ever come back. We bought a house, a car, had our daughter there, but once this issue started affecting us, we were convinced that we wanted to come back," recalls Aparajita.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never really been conscious about what we were eating until we started getting bothered by the taste of vegetables, the idea of processed food and TV dinners that simply go into your microwave. Onions were the size of papaya," says Aparajita. "And chicken tasted like soap," quips Debal.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chance meeting with an Indian couple growing organic food helped them understand the difference between what they were eating and how nature meant food to be. "We borrowed some of their books, watched movies and visited websites they recommended. We started buying our grocery from organic food chains even though it cost us three times as much before exploring food co-operatives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markets," says Aparajita.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a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Lexington in Kentucky - set up by Erik Walles, "an American scientist who gave it all up to start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 sealed the dream Aparajita and Debal are now chasing.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ARE THEY?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Aparajita Sengupta, 33, and Debal Mazumder, 39. They gave up their life in Kentucky to come back to Calcutta in 2011 and start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Thakurpukur, called Smell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A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comprising a community of individuals who pledge their support to an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where food is produced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SMELL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Aparajita and Debal's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26 members who pay Rs 2,000 each for organic vegetables every month and participate in the movement. Its first harvest in January comprised fresh leafy greens, radish, peas and cauliflower. Coming up are cabbage, coriander, French beans, tomato, pumpkin, brinjal, bitter gourd, potato, onion and chillies.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your message for Aparajita and Debal? Tell </w:t>
      </w:r>
      <w:hyperlink r:id="rId608" w:history="1">
        <w:r>
          <w:rPr>
            <w:rFonts w:ascii="arial" w:eastAsia="arial" w:hAnsi="arial" w:cs="arial"/>
            <w:i/>
            <w:color w:val="0077CC"/>
            <w:sz w:val="20"/>
            <w:u w:val="single"/>
            <w:shd w:val="clear" w:color="auto" w:fill="FFFFFF"/>
            <w:lang w:val="en-US" w:eastAsia="en-US" w:bidi="ar-SA"/>
          </w:rPr>
          <w:t>ttmetro@abpmail.com</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ttmetro@abpmail.com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gardening relies on the phases of the moon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Kerrville Daily Times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Kerrville Daily Times</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Gable Hatch, Kerrville Daily Times, Texas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10--For as long as people have gardened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those in the know have relied on Mother Nature -- in all her forms -- to help grow the most nutritious and fertile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Planting by the moon and using the correlation between the planets, stars, moon and earth is basic knowledge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used for centuries. Those who doubt need only look to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almanacs for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or permaculture, the principle can help gardeners harvest the highest possible yield in the smallest possible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popularized in the 1920s by German philosopher and scientist Rudolf Steiner, who authored the book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The Birth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said Amy Coward, a certified herbalist and registered nurse.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spiritual-ethical-ecological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production and nutrition," Coward said. "He inspired the founding of Waldorf education, the art of eurhythmy, and he made many valuable contributions to medicine, architecture, drama and poetry. Steiner's greatest gift to humanity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 way to heal and revitalize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Coward and fellow certified herbalist Sally Garrett will lead a workshop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and the fermentation method of composting from 11:30 a.m. to 1 p.m. Sept. 19 in the Native Healing Garden of Riverside Nature Center, 150 Francisco Lemos.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is $20 for nature center members and $25 for non-members.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Steiner's goal, Coward said, was to deepen our understanding of the life forces that underlie nature's processes in order to produce food of the highest quality. A visionary, he predicted a time when it would become increasingly difficult for people to grow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Garrett said, like organic gardening,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depends on building and maintaining soil fertility and managing land ecologically to improve and protect soil health and its relation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studying permaculture, a system of techniques and principles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human development, ever since having my first garden," Garrett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workshop, participants will learn the basics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synodic gardening -- planting by the moon -- as well as general soil health and a method of composting by fermentation."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knows tides are affected by the gravitational pull of the moon, Coward said. These same forces affect the water content of the soil, creating more moisture in the soil at the time of the new and full moon. The increased moisture encourages the seeds to sprout and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the waxing and waning phases of the moon as a guide in gardening is referred to as the synodic method of gardening," Coward said. "Basically, practitioners of this form of gardening use the four phases of the moon to guide when seeds are planted, transplanted, harvested and tended. Early peoples from all over the world used the moon cycles to dictate when crops were planted, gathered and stored. This cycle begins with the new moon, which then waxes until the full moon, which then wanes until the next new moon. This cycle takes 29.6 days. The astrological sign that the moon is in also ties in nicely with this method and helps to increase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Garrett said produce that is the result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synodic gardening practices tastes better and has improved nutritional value. Additionally, the technique helps those who love to be "one with the earth" to better understand the rhythms of the planet and how to work with the influence of the invisible energies and forces that exist, as well as those we can see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in which the growing space is utilized is also important, Garrett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"Spacing is particularly important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to promote continuous and rapid growth and sustainability of the plants," Garrett said. "By spacing the plants in the bed close enough together, a leaf canopy is created, which holds in moisture and protects from the drying action of the sun and wind by the time the plants have reached full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greenhouse effect also protects the soil from forming a surface crust and choking the plants around the crown of the plants,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garden beds are always oriented north-south, so that the sun will strike each bed directly for at least a part of every day. The width of the beds is determined by how far you can conveniently reach. From the path on each side,you should be able to reach to the center of the bed without too much effort; about 5 feet wide is pretty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paths between beds are to be as narrow as possible, never more than about 6 inches 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prevents the waste of garden space, and also helps to expand the zone of temperature control across from one bed to the other," Garrett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important of all, she said, is the beds are "double dug" to a depth of two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resulting deep "cushion" of well-worked soil, plants can more easily send their tiny root hairs down to gather in the water and nutrition that are necessary to healthy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go into detail regarding double digging in class," Garrett said, adding the workshop will cover the basics, and participants will take part in hands-on demonstrations in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 and handouts will be provided, as well as a native tea as a refreshment beverage," Garrett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Garrett also will zero in on the benefits of the fermented compost method. Also known as the Bokashi method, it is a new "old'"way to compost, Garrett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 composting relies on oxygen-fed organisms to break down organic material. To employ the method, three outdoor bins are ideal: one to hold current wastes, one to be 'cooking' -- as it takes several months to a year to fully compost, depending on conditions -- and one to hold fully composted material that can be used on the garden. Kitchen waste is layered in with other organic materials and kept at a certain temperature for proper decomposition."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Bokashi method, "the food matter breaks down by fermenting in a closed bin equipped with drainage holes for compost tea, available any time throughout the process," Garrett said. "The compost tea is poured on plants in garden to nourish."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time, it's then buried in the soil on top of clean cardboard, black and white newspaper or the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three to six months, it produces humus like rich, chocolate cake, which will then revive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little more labor intensive on the front end, she said, "but there is not much monitoring after it's buried, and the composting time is generally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this kind of composting fits into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Garrett said, "its main ingredients are kitchen waste and a sugar source." The byproduct of compost tea is a big benefit to the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methood emphasizes the circle of life philosophy, as any composting system does, of reusing and recycling kitchen and yard waste to nourish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glance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and fermentation method of 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11:30 a.m. to 1 p.m. Sept.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Riverside Nature Center, 150 Francisco Lemos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$20 for nature center members, $25 for non-members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 Visit </w:t>
      </w:r>
      <w:hyperlink r:id="rId616" w:history="1">
        <w:r>
          <w:rPr>
            <w:rFonts w:ascii="arial" w:eastAsia="arial" w:hAnsi="arial" w:cs="arial"/>
            <w:i/>
            <w:color w:val="0077CC"/>
            <w:sz w:val="20"/>
            <w:u w:val="single"/>
            <w:shd w:val="clear" w:color="auto" w:fill="FFFFFF"/>
            <w:lang w:val="en-US" w:eastAsia="en-US" w:bidi="ar-SA"/>
          </w:rPr>
          <w:t>www.riversidenaturecenter.org</w:t>
        </w:r>
      </w:hyperlink>
      <w:r>
        <w:rPr>
          <w:rFonts w:ascii="arial" w:eastAsia="arial" w:hAnsi="arial" w:cs="arial"/>
          <w:color w:val="000000"/>
          <w:sz w:val="20"/>
          <w:lang w:val="en-US" w:eastAsia="en-US" w:bidi="ar-SA"/>
        </w:rPr>
        <w:t xml:space="preserve"> or call 257-4837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(c)2013 the Kerrville Daily Times (Kerrville, Texas) Visit the Kerrville Daily Times (Kerrville, Texas) at </w:t>
      </w:r>
      <w:hyperlink r:id="rId617" w:history="1">
        <w:r>
          <w:rPr>
            <w:rFonts w:ascii="arial" w:eastAsia="arial" w:hAnsi="arial" w:cs="arial"/>
            <w:i/>
            <w:color w:val="0077CC"/>
            <w:sz w:val="20"/>
            <w:u w:val="single"/>
            <w:shd w:val="clear" w:color="auto" w:fill="FFFFFF"/>
            <w:lang w:val="en-US" w:eastAsia="en-US" w:bidi="ar-SA"/>
          </w:rPr>
          <w:t>www.dailytimes.com</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 xml:space="preserve">Growing Our Local Food Infrastructure: Urban </w:t>
        </w:r>
      </w:hyperlink>
      <w:hyperlink r:id="rId624" w:history="1">
        <w:r>
          <w:rPr>
            <w:rFonts w:ascii="arial" w:eastAsia="arial" w:hAnsi="arial" w:cs="arial"/>
            <w:b/>
            <w:bCs/>
            <w:i/>
            <w:color w:val="0077CC"/>
            <w:kern w:val="32"/>
            <w:sz w:val="28"/>
            <w:szCs w:val="32"/>
            <w:u w:val="single"/>
            <w:shd w:val="clear" w:color="auto" w:fill="FFFFFF"/>
            <w:lang w:val="en-US" w:eastAsia="en-US" w:bidi="ar-SA"/>
          </w:rPr>
          <w:t>Farm</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School Opens in Asheville NC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EcoLocalizer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2013 Monday 4:20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1297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Feb 11, 2013 (EcoLocalizer:</w:t>
      </w:r>
      <w:hyperlink r:id="rId625" w:history="1">
        <w:r>
          <w:rPr>
            <w:rFonts w:ascii="arial" w:eastAsia="arial" w:hAnsi="arial" w:cs="arial"/>
            <w:i/>
            <w:color w:val="0077CC"/>
            <w:sz w:val="20"/>
            <w:u w:val="single"/>
            <w:shd w:val="clear" w:color="auto" w:fill="FFFFFF"/>
            <w:lang w:val="en-US" w:eastAsia="en-US" w:bidi="ar-SA"/>
          </w:rPr>
          <w:t>http://ecolocalizer.com</w:t>
        </w:r>
      </w:hyperlink>
      <w:r>
        <w:rPr>
          <w:rFonts w:ascii="arial" w:eastAsia="arial" w:hAnsi="arial" w:cs="arial"/>
          <w:color w:val="000000"/>
          <w:sz w:val="20"/>
          <w:lang w:val="en-US" w:eastAsia="en-US" w:bidi="ar-SA"/>
        </w:rPr>
        <w:t>/ Delivered by Newstex)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Share This:            </w:t>
      </w:r>
      <w:hyperlink r:id="rId626" w:history="1">
        <w:r>
          <w:rPr>
            <w:rFonts w:ascii="arial" w:eastAsia="arial" w:hAnsi="arial" w:cs="arial"/>
            <w:i/>
            <w:color w:val="0077CC"/>
            <w:sz w:val="20"/>
            <w:u w:val="single"/>
            <w:shd w:val="clear" w:color="auto" w:fill="FFFFFF"/>
            <w:lang w:val="en-US" w:eastAsia="en-US" w:bidi="ar-SA"/>
          </w:rPr>
          <w:t>http://twitter.com/share?url=http%3A%2F%2Fecolocalizer.com%2F2013%2F02%2F11%2Fgrowing-our-local-food-infrastructure-urban-</w:t>
        </w:r>
      </w:hyperlink>
      <w:hyperlink r:id="rId626" w:history="1">
        <w:r>
          <w:rPr>
            <w:rFonts w:ascii="arial" w:eastAsia="arial" w:hAnsi="arial" w:cs="arial"/>
            <w:b/>
            <w:i/>
            <w:color w:val="0077CC"/>
            <w:sz w:val="20"/>
            <w:u w:val="single"/>
            <w:shd w:val="clear" w:color="auto" w:fill="FFFFFF"/>
            <w:lang w:val="en-US" w:eastAsia="en-US" w:bidi="ar-SA"/>
          </w:rPr>
          <w:t>farm</w:t>
        </w:r>
      </w:hyperlink>
      <w:hyperlink r:id="rId626" w:history="1">
        <w:r>
          <w:rPr>
            <w:rFonts w:ascii="arial" w:eastAsia="arial" w:hAnsi="arial" w:cs="arial"/>
            <w:i/>
            <w:color w:val="0077CC"/>
            <w:sz w:val="20"/>
            <w:u w:val="single"/>
            <w:shd w:val="clear" w:color="auto" w:fill="FFFFFF"/>
            <w:lang w:val="en-US" w:eastAsia="en-US" w:bidi="ar-SA"/>
          </w:rPr>
          <w:t>-school-opens-in-asheville-nc%2Famp;text=Growing+Our+Local+Food+Infrastructure%3A+Urban+</w:t>
        </w:r>
      </w:hyperlink>
      <w:hyperlink r:id="rId626" w:history="1">
        <w:r>
          <w:rPr>
            <w:rFonts w:ascii="arial" w:eastAsia="arial" w:hAnsi="arial" w:cs="arial"/>
            <w:b/>
            <w:i/>
            <w:color w:val="0077CC"/>
            <w:sz w:val="20"/>
            <w:u w:val="single"/>
            <w:shd w:val="clear" w:color="auto" w:fill="FFFFFF"/>
            <w:lang w:val="en-US" w:eastAsia="en-US" w:bidi="ar-SA"/>
          </w:rPr>
          <w:t>Farm</w:t>
        </w:r>
      </w:hyperlink>
      <w:hyperlink r:id="rId626" w:history="1">
        <w:r>
          <w:rPr>
            <w:rFonts w:ascii="arial" w:eastAsia="arial" w:hAnsi="arial" w:cs="arial"/>
            <w:i/>
            <w:color w:val="0077CC"/>
            <w:sz w:val="20"/>
            <w:u w:val="single"/>
            <w:shd w:val="clear" w:color="auto" w:fill="FFFFFF"/>
            <w:lang w:val="en-US" w:eastAsia="en-US" w:bidi="ar-SA"/>
          </w:rPr>
          <w:t>+School+Opens+in+Asheville+NC</w:t>
        </w:r>
      </w:hyperlink>
      <w:r>
        <w:rPr>
          <w:rFonts w:ascii="arial" w:eastAsia="arial" w:hAnsi="arial" w:cs="arial"/>
          <w:color w:val="000000"/>
          <w:sz w:val="20"/>
          <w:lang w:val="en-US" w:eastAsia="en-US" w:bidi="ar-SA"/>
        </w:rPr>
        <w:t xml:space="preserve"> mailto:?subject=Check%20out%20http%3A%2F%2Fecolocalizer.com%2F2013%2F02%2F11%2Fgrowing-our-local-food-infrastructure-urban-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-school-opens-in-asheville-nc%2F            </w:t>
      </w:r>
      <w:hyperlink r:id="rId627" w:history="1">
        <w:r>
          <w:rPr>
            <w:rFonts w:ascii="arial" w:eastAsia="arial" w:hAnsi="arial" w:cs="arial"/>
            <w:i/>
            <w:color w:val="0077CC"/>
            <w:sz w:val="20"/>
            <w:u w:val="single"/>
            <w:shd w:val="clear" w:color="auto" w:fill="FFFFFF"/>
            <w:lang w:val="en-US" w:eastAsia="en-US" w:bidi="ar-SA"/>
          </w:rPr>
          <w:t>http://pinterest.com/pin/create/button/?url=http%3A%2F%2Fecolocalizer.com%2F2013%2F02%2F11%2Fgrowing-our-local-food-infrastructure-urban-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-school-opens-in-asheville-nc%2Famp;media=http%3A%2F%2Fecolocalizer.com%2Ffiles%2F2013%2F02%2Flandscapes-at-the-urban-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-school.jpgamp;description=Growing+Our+Local+Food+Infrastructure%3A+Urban+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+School+Opens+in+Asheville+NC</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it sometimes seems like our evil frankenfood corporate overlords, such as Monsanto[1] and Dow, have completely hi-jacked our food system, many people around the nation are actually creating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viable alternatives. A few good folks in Asheville, NC[2] are bringing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back to the people, empowering urbanites to gain more food independence, while learning to grow healthier fresh local food for their own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http://ecolocalizer.com/2013/02/11/growing-our-local-food-infrastructure-urban-</w:t>
        </w:r>
      </w:hyperlink>
      <w:hyperlink r:id="rId628" w:history="1">
        <w:r>
          <w:rPr>
            <w:rFonts w:ascii="arial" w:eastAsia="arial" w:hAnsi="arial" w:cs="arial"/>
            <w:b/>
            <w:i/>
            <w:color w:val="0077CC"/>
            <w:sz w:val="20"/>
            <w:u w:val="single"/>
            <w:shd w:val="clear" w:color="auto" w:fill="FFFFFF"/>
            <w:lang w:val="en-US" w:eastAsia="en-US" w:bidi="ar-SA"/>
          </w:rPr>
          <w:t>farm</w:t>
        </w:r>
      </w:hyperlink>
      <w:hyperlink r:id="rId628" w:history="1">
        <w:r>
          <w:rPr>
            <w:rFonts w:ascii="arial" w:eastAsia="arial" w:hAnsi="arial" w:cs="arial"/>
            <w:i/>
            <w:color w:val="0077CC"/>
            <w:sz w:val="20"/>
            <w:u w:val="single"/>
            <w:shd w:val="clear" w:color="auto" w:fill="FFFFFF"/>
            <w:lang w:val="en-US" w:eastAsia="en-US" w:bidi="ar-SA"/>
          </w:rPr>
          <w:t>-school-opens-in-asheville-nc/landscapes-at-the-urban-</w:t>
        </w:r>
      </w:hyperlink>
      <w:hyperlink r:id="rId628" w:history="1">
        <w:r>
          <w:rPr>
            <w:rFonts w:ascii="arial" w:eastAsia="arial" w:hAnsi="arial" w:cs="arial"/>
            <w:b/>
            <w:i/>
            <w:color w:val="0077CC"/>
            <w:sz w:val="20"/>
            <w:u w:val="single"/>
            <w:shd w:val="clear" w:color="auto" w:fill="FFFFFF"/>
            <w:lang w:val="en-US" w:eastAsia="en-US" w:bidi="ar-SA"/>
          </w:rPr>
          <w:t>farm</w:t>
        </w:r>
      </w:hyperlink>
      <w:hyperlink r:id="rId628" w:history="1">
        <w:r>
          <w:rPr>
            <w:rFonts w:ascii="arial" w:eastAsia="arial" w:hAnsi="arial" w:cs="arial"/>
            <w:i/>
            <w:color w:val="0077CC"/>
            <w:sz w:val="20"/>
            <w:u w:val="single"/>
            <w:shd w:val="clear" w:color="auto" w:fill="FFFFFF"/>
            <w:lang w:val="en-US" w:eastAsia="en-US" w:bidi="ar-SA"/>
          </w:rPr>
          <w:t>-school/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movement sweeping across the country that is bringing food production into urban areas. It is an attempt to re-define where we get our foods[3], re-think how we use our urban landscapes, make food as local as possible, and de-centralize the power vacuum and the economies of our food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 effort to address food deserts, food insecurity[4], community health, improve urban quality of life, as well as to reduce the rising costs[5] of healthy foods. It is a participatory food production model that inspires urban communities with the knowledge on how to reap the rewards of growing food on even the smallest[6] plot of land, an abandoned lot, roof tops, patios, or even in a parking strip.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http://ecolocalizer.com/2013/02/11/growing-our-local-food-infrastructure-urban-</w:t>
        </w:r>
      </w:hyperlink>
      <w:hyperlink r:id="rId629" w:history="1">
        <w:r>
          <w:rPr>
            <w:rFonts w:ascii="arial" w:eastAsia="arial" w:hAnsi="arial" w:cs="arial"/>
            <w:b/>
            <w:i/>
            <w:color w:val="0077CC"/>
            <w:sz w:val="20"/>
            <w:u w:val="single"/>
            <w:shd w:val="clear" w:color="auto" w:fill="FFFFFF"/>
            <w:lang w:val="en-US" w:eastAsia="en-US" w:bidi="ar-SA"/>
          </w:rPr>
          <w:t>farm</w:t>
        </w:r>
      </w:hyperlink>
      <w:hyperlink r:id="rId629" w:history="1">
        <w:r>
          <w:rPr>
            <w:rFonts w:ascii="arial" w:eastAsia="arial" w:hAnsi="arial" w:cs="arial"/>
            <w:i/>
            <w:color w:val="0077CC"/>
            <w:sz w:val="20"/>
            <w:u w:val="single"/>
            <w:shd w:val="clear" w:color="auto" w:fill="FFFFFF"/>
            <w:lang w:val="en-US" w:eastAsia="en-US" w:bidi="ar-SA"/>
          </w:rPr>
          <w:t>-school-opens-in-asheville-nc/workshop-at-urban-</w:t>
        </w:r>
      </w:hyperlink>
      <w:hyperlink r:id="rId629" w:history="1">
        <w:r>
          <w:rPr>
            <w:rFonts w:ascii="arial" w:eastAsia="arial" w:hAnsi="arial" w:cs="arial"/>
            <w:b/>
            <w:i/>
            <w:color w:val="0077CC"/>
            <w:sz w:val="20"/>
            <w:u w:val="single"/>
            <w:shd w:val="clear" w:color="auto" w:fill="FFFFFF"/>
            <w:lang w:val="en-US" w:eastAsia="en-US" w:bidi="ar-SA"/>
          </w:rPr>
          <w:t>farm</w:t>
        </w:r>
      </w:hyperlink>
      <w:hyperlink r:id="rId629" w:history="1">
        <w:r>
          <w:rPr>
            <w:rFonts w:ascii="arial" w:eastAsia="arial" w:hAnsi="arial" w:cs="arial"/>
            <w:i/>
            <w:color w:val="0077CC"/>
            <w:sz w:val="20"/>
            <w:u w:val="single"/>
            <w:shd w:val="clear" w:color="auto" w:fill="FFFFFF"/>
            <w:lang w:val="en-US" w:eastAsia="en-US" w:bidi="ar-SA"/>
          </w:rPr>
          <w:t>-school/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strategy for reclaiming landscapes which have traditionally been synonymous with trimmed lawns and inedible landscaping, instead using these plots to grow fruits and vegetables, raise bees and chickens, and create beautiful food filled urban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encourages people to keep their money[7] in their local communities, eat in season, eat as local[8] as possible, decrease food transportation, and solve several urban pollution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Can I learn About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this April, the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School[9] at the Ashevillage Institute[10] will open its doors with a comprehensive, 815 hour, 28-week program that runs from May 6 to November 13, 2013. The training will include a full range of topics,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Permaculture certification,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Biochar amp; Hugelkultur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Pest, weed and soil fertility management Site planning, seed selecting[11], and season extension techniques Small scale composting, vermiculture and humanure Wild crafting and responsible wild foods foraging[12] Aquaponics, and mushroom cultivation Skills needed to create value added products such as herbal medicine-making, fermentation[13], and food preservation Beekeeping[14] Forest gardening, urban orchards, and managing animals in the garden Seed-saving, marketing and outreach Other Topics include learning about food justice[15], food politics, natural building methods including cob construction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http://ecolocalizer.com/2013/02/11/growing-our-local-food-infrastructure-urban-</w:t>
        </w:r>
      </w:hyperlink>
      <w:hyperlink r:id="rId630" w:history="1">
        <w:r>
          <w:rPr>
            <w:rFonts w:ascii="arial" w:eastAsia="arial" w:hAnsi="arial" w:cs="arial"/>
            <w:b/>
            <w:i/>
            <w:color w:val="0077CC"/>
            <w:sz w:val="20"/>
            <w:u w:val="single"/>
            <w:shd w:val="clear" w:color="auto" w:fill="FFFFFF"/>
            <w:lang w:val="en-US" w:eastAsia="en-US" w:bidi="ar-SA"/>
          </w:rPr>
          <w:t>farm</w:t>
        </w:r>
      </w:hyperlink>
      <w:hyperlink r:id="rId630" w:history="1">
        <w:r>
          <w:rPr>
            <w:rFonts w:ascii="arial" w:eastAsia="arial" w:hAnsi="arial" w:cs="arial"/>
            <w:i/>
            <w:color w:val="0077CC"/>
            <w:sz w:val="20"/>
            <w:u w:val="single"/>
            <w:shd w:val="clear" w:color="auto" w:fill="FFFFFF"/>
            <w:lang w:val="en-US" w:eastAsia="en-US" w:bidi="ar-SA"/>
          </w:rPr>
          <w:t>-school-opens-in-asheville-nc/urban-</w:t>
        </w:r>
      </w:hyperlink>
      <w:hyperlink r:id="rId630" w:history="1">
        <w:r>
          <w:rPr>
            <w:rFonts w:ascii="arial" w:eastAsia="arial" w:hAnsi="arial" w:cs="arial"/>
            <w:b/>
            <w:i/>
            <w:color w:val="0077CC"/>
            <w:sz w:val="20"/>
            <w:u w:val="single"/>
            <w:shd w:val="clear" w:color="auto" w:fill="FFFFFF"/>
            <w:lang w:val="en-US" w:eastAsia="en-US" w:bidi="ar-SA"/>
          </w:rPr>
          <w:t>farm</w:t>
        </w:r>
      </w:hyperlink>
      <w:hyperlink r:id="rId630" w:history="1">
        <w:r>
          <w:rPr>
            <w:rFonts w:ascii="arial" w:eastAsia="arial" w:hAnsi="arial" w:cs="arial"/>
            <w:i/>
            <w:color w:val="0077CC"/>
            <w:sz w:val="20"/>
            <w:u w:val="single"/>
            <w:shd w:val="clear" w:color="auto" w:fill="FFFFFF"/>
            <w:lang w:val="en-US" w:eastAsia="en-US" w:bidi="ar-SA"/>
          </w:rPr>
          <w:t>-school-logo/</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Janell Kapoor[16] founder, designer and chief visionary from the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School[17] and director for Kleiwerks International[18], explains why this growing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is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School is significant because it is 100% possible for us to collectively create truly local, long-lasting, integrated and vibrant culture within our cities. Ultimately, healthy and nutritious food is good for all of us, and there is no reason we cannot provide for this. Food is a central part of our lives. It brings us together. Addressing food means we address all aspects of society   from education to economics, from water supply to seed supply, from local governance to quality of life. None of these things are separate.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Communities that can provide for their own needs, and their own food, are communities that have a direct relationship with place and that value life in a sacred way. The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School will help to generate community leaders with hands-in-the-dirt skills, and with big vision comprehension and connections to feed our urban bellies and souls.'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http://ecolocalizer.com/2013/02/11/growing-our-local-food-infrastructure-urban-</w:t>
        </w:r>
      </w:hyperlink>
      <w:hyperlink r:id="rId631" w:history="1">
        <w:r>
          <w:rPr>
            <w:rFonts w:ascii="arial" w:eastAsia="arial" w:hAnsi="arial" w:cs="arial"/>
            <w:b/>
            <w:i/>
            <w:color w:val="0077CC"/>
            <w:sz w:val="20"/>
            <w:u w:val="single"/>
            <w:shd w:val="clear" w:color="auto" w:fill="FFFFFF"/>
            <w:lang w:val="en-US" w:eastAsia="en-US" w:bidi="ar-SA"/>
          </w:rPr>
          <w:t>farm</w:t>
        </w:r>
      </w:hyperlink>
      <w:hyperlink r:id="rId631" w:history="1">
        <w:r>
          <w:rPr>
            <w:rFonts w:ascii="arial" w:eastAsia="arial" w:hAnsi="arial" w:cs="arial"/>
            <w:i/>
            <w:color w:val="0077CC"/>
            <w:sz w:val="20"/>
            <w:u w:val="single"/>
            <w:shd w:val="clear" w:color="auto" w:fill="FFFFFF"/>
            <w:lang w:val="en-US" w:eastAsia="en-US" w:bidi="ar-SA"/>
          </w:rPr>
          <w:t>-school-opens-in-asheville-nc/janell-kapoor-urban-</w:t>
        </w:r>
      </w:hyperlink>
      <w:hyperlink r:id="rId631" w:history="1">
        <w:r>
          <w:rPr>
            <w:rFonts w:ascii="arial" w:eastAsia="arial" w:hAnsi="arial" w:cs="arial"/>
            <w:b/>
            <w:i/>
            <w:color w:val="0077CC"/>
            <w:sz w:val="20"/>
            <w:u w:val="single"/>
            <w:shd w:val="clear" w:color="auto" w:fill="FFFFFF"/>
            <w:lang w:val="en-US" w:eastAsia="en-US" w:bidi="ar-SA"/>
          </w:rPr>
          <w:t>farm</w:t>
        </w:r>
      </w:hyperlink>
      <w:hyperlink r:id="rId631" w:history="1">
        <w:r>
          <w:rPr>
            <w:rFonts w:ascii="arial" w:eastAsia="arial" w:hAnsi="arial" w:cs="arial"/>
            <w:i/>
            <w:color w:val="0077CC"/>
            <w:sz w:val="20"/>
            <w:u w:val="single"/>
            <w:shd w:val="clear" w:color="auto" w:fill="FFFFFF"/>
            <w:lang w:val="en-US" w:eastAsia="en-US" w:bidi="ar-SA"/>
          </w:rPr>
          <w:t>-school/</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 This:            </w:t>
      </w:r>
      <w:hyperlink r:id="rId626" w:history="1">
        <w:r>
          <w:rPr>
            <w:rFonts w:ascii="arial" w:eastAsia="arial" w:hAnsi="arial" w:cs="arial"/>
            <w:i/>
            <w:color w:val="0077CC"/>
            <w:sz w:val="20"/>
            <w:u w:val="single"/>
            <w:shd w:val="clear" w:color="auto" w:fill="FFFFFF"/>
            <w:lang w:val="en-US" w:eastAsia="en-US" w:bidi="ar-SA"/>
          </w:rPr>
          <w:t>http://twitter.com/share?url=http%3A%2F%2Fecolocalizer.com%2F2013%2F02%2F11%2Fgrowing-our-local-food-infrastructure-urban-</w:t>
        </w:r>
      </w:hyperlink>
      <w:hyperlink r:id="rId626" w:history="1">
        <w:r>
          <w:rPr>
            <w:rFonts w:ascii="arial" w:eastAsia="arial" w:hAnsi="arial" w:cs="arial"/>
            <w:b/>
            <w:i/>
            <w:color w:val="0077CC"/>
            <w:sz w:val="20"/>
            <w:u w:val="single"/>
            <w:shd w:val="clear" w:color="auto" w:fill="FFFFFF"/>
            <w:lang w:val="en-US" w:eastAsia="en-US" w:bidi="ar-SA"/>
          </w:rPr>
          <w:t>farm</w:t>
        </w:r>
      </w:hyperlink>
      <w:hyperlink r:id="rId626" w:history="1">
        <w:r>
          <w:rPr>
            <w:rFonts w:ascii="arial" w:eastAsia="arial" w:hAnsi="arial" w:cs="arial"/>
            <w:i/>
            <w:color w:val="0077CC"/>
            <w:sz w:val="20"/>
            <w:u w:val="single"/>
            <w:shd w:val="clear" w:color="auto" w:fill="FFFFFF"/>
            <w:lang w:val="en-US" w:eastAsia="en-US" w:bidi="ar-SA"/>
          </w:rPr>
          <w:t>-school-opens-in-asheville-nc%2Famp;text=Growing+Our+Local+Food+Infrastructure%3A+Urban+</w:t>
        </w:r>
      </w:hyperlink>
      <w:hyperlink r:id="rId626" w:history="1">
        <w:r>
          <w:rPr>
            <w:rFonts w:ascii="arial" w:eastAsia="arial" w:hAnsi="arial" w:cs="arial"/>
            <w:b/>
            <w:i/>
            <w:color w:val="0077CC"/>
            <w:sz w:val="20"/>
            <w:u w:val="single"/>
            <w:shd w:val="clear" w:color="auto" w:fill="FFFFFF"/>
            <w:lang w:val="en-US" w:eastAsia="en-US" w:bidi="ar-SA"/>
          </w:rPr>
          <w:t>Farm</w:t>
        </w:r>
      </w:hyperlink>
      <w:hyperlink r:id="rId626" w:history="1">
        <w:r>
          <w:rPr>
            <w:rFonts w:ascii="arial" w:eastAsia="arial" w:hAnsi="arial" w:cs="arial"/>
            <w:i/>
            <w:color w:val="0077CC"/>
            <w:sz w:val="20"/>
            <w:u w:val="single"/>
            <w:shd w:val="clear" w:color="auto" w:fill="FFFFFF"/>
            <w:lang w:val="en-US" w:eastAsia="en-US" w:bidi="ar-SA"/>
          </w:rPr>
          <w:t>+School+Opens+in+Asheville+NC</w:t>
        </w:r>
      </w:hyperlink>
      <w:r>
        <w:rPr>
          <w:rFonts w:ascii="arial" w:eastAsia="arial" w:hAnsi="arial" w:cs="arial"/>
          <w:color w:val="000000"/>
          <w:sz w:val="20"/>
          <w:lang w:val="en-US" w:eastAsia="en-US" w:bidi="ar-SA"/>
        </w:rPr>
        <w:t xml:space="preserve"> mailto:?subject=Check%20out%20http%3A%2F%2Fecolocalizer.com%2F2013%2F02%2F11%2Fgrowing-our-local-food-infrastructure-urban-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-school-opens-in-asheville-nc%2F            </w:t>
      </w:r>
      <w:hyperlink r:id="rId627" w:history="1">
        <w:r>
          <w:rPr>
            <w:rFonts w:ascii="arial" w:eastAsia="arial" w:hAnsi="arial" w:cs="arial"/>
            <w:i/>
            <w:color w:val="0077CC"/>
            <w:sz w:val="20"/>
            <w:u w:val="single"/>
            <w:shd w:val="clear" w:color="auto" w:fill="FFFFFF"/>
            <w:lang w:val="en-US" w:eastAsia="en-US" w:bidi="ar-SA"/>
          </w:rPr>
          <w:t>http://pinterest.com/pin/create/button/?url=http%3A%2F%2Fecolocalizer.com%2F2013%2F02%2F11%2Fgrowing-our-local-food-infrastructure-urban-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-school-opens-in-asheville-nc%2Famp;media=http%3A%2F%2Fecolocalizer.com%2Ffiles%2F2013%2F02%2Flandscapes-at-the-urban-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-school.jpgamp;description=Growing+Our+Local+Food+Infrastructure%3A+Urban+</w:t>
        </w:r>
      </w:hyperlink>
      <w:hyperlink r:id="rId627" w:history="1">
        <w:r>
          <w:rPr>
            <w:rFonts w:ascii="arial" w:eastAsia="arial" w:hAnsi="arial" w:cs="arial"/>
            <w:b/>
            <w:i/>
            <w:color w:val="0077CC"/>
            <w:sz w:val="20"/>
            <w:u w:val="single"/>
            <w:shd w:val="clear" w:color="auto" w:fill="FFFFFF"/>
            <w:lang w:val="en-US" w:eastAsia="en-US" w:bidi="ar-SA"/>
          </w:rPr>
          <w:t>Farm</w:t>
        </w:r>
      </w:hyperlink>
      <w:hyperlink r:id="rId627" w:history="1">
        <w:r>
          <w:rPr>
            <w:rFonts w:ascii="arial" w:eastAsia="arial" w:hAnsi="arial" w:cs="arial"/>
            <w:i/>
            <w:color w:val="0077CC"/>
            <w:sz w:val="20"/>
            <w:u w:val="single"/>
            <w:shd w:val="clear" w:color="auto" w:fill="FFFFFF"/>
            <w:lang w:val="en-US" w:eastAsia="en-US" w:bidi="ar-SA"/>
          </w:rPr>
          <w:t>+School+Opens+in+Asheville+NC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632" w:history="1">
        <w:r>
          <w:rPr>
            <w:rFonts w:ascii="arial" w:eastAsia="arial" w:hAnsi="arial" w:cs="arial"/>
            <w:i/>
            <w:color w:val="0077CC"/>
            <w:sz w:val="20"/>
            <w:u w:val="single"/>
            <w:shd w:val="clear" w:color="auto" w:fill="FFFFFF"/>
            <w:lang w:val="en-US" w:eastAsia="en-US" w:bidi="ar-SA"/>
          </w:rPr>
          <w:t>http://ecolocalizer.com/2012/08/14/now-appearing-at-walmart-stores-genetically-modified-corn/</w:t>
        </w:r>
      </w:hyperlink>
      <w:r>
        <w:rPr>
          <w:rFonts w:ascii="arial" w:eastAsia="arial" w:hAnsi="arial" w:cs="arial"/>
          <w:color w:val="000000"/>
          <w:sz w:val="20"/>
          <w:lang w:val="en-US" w:eastAsia="en-US" w:bidi="ar-SA"/>
        </w:rPr>
        <w:t xml:space="preserve"> [2]:            </w:t>
      </w:r>
      <w:hyperlink r:id="rId633" w:history="1">
        <w:r>
          <w:rPr>
            <w:rFonts w:ascii="arial" w:eastAsia="arial" w:hAnsi="arial" w:cs="arial"/>
            <w:i/>
            <w:color w:val="0077CC"/>
            <w:sz w:val="20"/>
            <w:u w:val="single"/>
            <w:shd w:val="clear" w:color="auto" w:fill="FFFFFF"/>
            <w:lang w:val="en-US" w:eastAsia="en-US" w:bidi="ar-SA"/>
          </w:rPr>
          <w:t>http://ecolocalizer.com/2013/01/27/asheville-city-council-tackles-food-insecurity-and-approves-food-action-plan/</w:t>
        </w:r>
      </w:hyperlink>
      <w:r>
        <w:rPr>
          <w:rFonts w:ascii="arial" w:eastAsia="arial" w:hAnsi="arial" w:cs="arial"/>
          <w:color w:val="000000"/>
          <w:sz w:val="20"/>
          <w:lang w:val="en-US" w:eastAsia="en-US" w:bidi="ar-SA"/>
        </w:rPr>
        <w:t xml:space="preserve"> [3]:            </w:t>
      </w:r>
      <w:hyperlink r:id="rId634" w:history="1">
        <w:r>
          <w:rPr>
            <w:rFonts w:ascii="arial" w:eastAsia="arial" w:hAnsi="arial" w:cs="arial"/>
            <w:i/>
            <w:color w:val="0077CC"/>
            <w:sz w:val="20"/>
            <w:u w:val="single"/>
            <w:shd w:val="clear" w:color="auto" w:fill="FFFFFF"/>
            <w:lang w:val="en-US" w:eastAsia="en-US" w:bidi="ar-SA"/>
          </w:rPr>
          <w:t>http://ecolocalizer.com/2012/02/25/seattle-to-create-nations-first-public-food-forest/</w:t>
        </w:r>
      </w:hyperlink>
      <w:r>
        <w:rPr>
          <w:rFonts w:ascii="arial" w:eastAsia="arial" w:hAnsi="arial" w:cs="arial"/>
          <w:color w:val="000000"/>
          <w:sz w:val="20"/>
          <w:lang w:val="en-US" w:eastAsia="en-US" w:bidi="ar-SA"/>
        </w:rPr>
        <w:t xml:space="preserve"> [4]:            </w:t>
      </w:r>
      <w:hyperlink r:id="rId635" w:history="1">
        <w:r>
          <w:rPr>
            <w:rFonts w:ascii="arial" w:eastAsia="arial" w:hAnsi="arial" w:cs="arial"/>
            <w:i/>
            <w:color w:val="0077CC"/>
            <w:sz w:val="20"/>
            <w:u w:val="single"/>
            <w:shd w:val="clear" w:color="auto" w:fill="FFFFFF"/>
            <w:lang w:val="en-US" w:eastAsia="en-US" w:bidi="ar-SA"/>
          </w:rPr>
          <w:t>http://ecolocalizer.com/2012/06/25/food-rules-michael-pollan-on-the-truth-about-using-industrial-</w:t>
        </w:r>
      </w:hyperlink>
      <w:hyperlink r:id="rId635" w:history="1">
        <w:r>
          <w:rPr>
            <w:rFonts w:ascii="arial" w:eastAsia="arial" w:hAnsi="arial" w:cs="arial"/>
            <w:b/>
            <w:i/>
            <w:color w:val="0077CC"/>
            <w:sz w:val="20"/>
            <w:u w:val="single"/>
            <w:shd w:val="clear" w:color="auto" w:fill="FFFFFF"/>
            <w:lang w:val="en-US" w:eastAsia="en-US" w:bidi="ar-SA"/>
          </w:rPr>
          <w:t>agriculture</w:t>
        </w:r>
      </w:hyperlink>
      <w:hyperlink r:id="rId635" w:history="1">
        <w:r>
          <w:rPr>
            <w:rFonts w:ascii="arial" w:eastAsia="arial" w:hAnsi="arial" w:cs="arial"/>
            <w:i/>
            <w:color w:val="0077CC"/>
            <w:sz w:val="20"/>
            <w:u w:val="single"/>
            <w:shd w:val="clear" w:color="auto" w:fill="FFFFFF"/>
            <w:lang w:val="en-US" w:eastAsia="en-US" w:bidi="ar-SA"/>
          </w:rPr>
          <w:t>-for-fuel-an-rsa-animated-lecture/</w:t>
        </w:r>
      </w:hyperlink>
      <w:r>
        <w:rPr>
          <w:rFonts w:ascii="arial" w:eastAsia="arial" w:hAnsi="arial" w:cs="arial"/>
          <w:color w:val="000000"/>
          <w:sz w:val="20"/>
          <w:lang w:val="en-US" w:eastAsia="en-US" w:bidi="ar-SA"/>
        </w:rPr>
        <w:t xml:space="preserve"> [5]:            </w:t>
      </w:r>
      <w:hyperlink r:id="rId636" w:history="1">
        <w:r>
          <w:rPr>
            <w:rFonts w:ascii="arial" w:eastAsia="arial" w:hAnsi="arial" w:cs="arial"/>
            <w:i/>
            <w:color w:val="0077CC"/>
            <w:sz w:val="20"/>
            <w:u w:val="single"/>
            <w:shd w:val="clear" w:color="auto" w:fill="FFFFFF"/>
            <w:lang w:val="en-US" w:eastAsia="en-US" w:bidi="ar-SA"/>
          </w:rPr>
          <w:t>http://sustainablog.org/2011/02/rising-global-food-prices/</w:t>
        </w:r>
      </w:hyperlink>
      <w:r>
        <w:rPr>
          <w:rFonts w:ascii="arial" w:eastAsia="arial" w:hAnsi="arial" w:cs="arial"/>
          <w:color w:val="000000"/>
          <w:sz w:val="20"/>
          <w:lang w:val="en-US" w:eastAsia="en-US" w:bidi="ar-SA"/>
        </w:rPr>
        <w:t xml:space="preserve"> [6]:            </w:t>
      </w:r>
      <w:hyperlink r:id="rId637" w:history="1">
        <w:r>
          <w:rPr>
            <w:rFonts w:ascii="arial" w:eastAsia="arial" w:hAnsi="arial" w:cs="arial"/>
            <w:i/>
            <w:color w:val="0077CC"/>
            <w:sz w:val="20"/>
            <w:u w:val="single"/>
            <w:shd w:val="clear" w:color="auto" w:fill="FFFFFF"/>
            <w:lang w:val="en-US" w:eastAsia="en-US" w:bidi="ar-SA"/>
          </w:rPr>
          <w:t>http://sustainablog.org/2010/03/diy-vertical-gardening-projects-ppb-35/</w:t>
        </w:r>
      </w:hyperlink>
      <w:r>
        <w:rPr>
          <w:rFonts w:ascii="arial" w:eastAsia="arial" w:hAnsi="arial" w:cs="arial"/>
          <w:color w:val="000000"/>
          <w:sz w:val="20"/>
          <w:lang w:val="en-US" w:eastAsia="en-US" w:bidi="ar-SA"/>
        </w:rPr>
        <w:t xml:space="preserve"> [7]:            </w:t>
      </w:r>
      <w:hyperlink r:id="rId638" w:history="1">
        <w:r>
          <w:rPr>
            <w:rFonts w:ascii="arial" w:eastAsia="arial" w:hAnsi="arial" w:cs="arial"/>
            <w:i/>
            <w:color w:val="0077CC"/>
            <w:sz w:val="20"/>
            <w:u w:val="single"/>
            <w:shd w:val="clear" w:color="auto" w:fill="FFFFFF"/>
            <w:lang w:val="en-US" w:eastAsia="en-US" w:bidi="ar-SA"/>
          </w:rPr>
          <w:t>http://ecolocalizer.com/2012/11/20/top-10-trends-in-</w:t>
        </w:r>
      </w:hyperlink>
      <w:hyperlink r:id="rId638" w:history="1">
        <w:r>
          <w:rPr>
            <w:rFonts w:ascii="arial" w:eastAsia="arial" w:hAnsi="arial" w:cs="arial"/>
            <w:b/>
            <w:i/>
            <w:color w:val="0077CC"/>
            <w:sz w:val="20"/>
            <w:u w:val="single"/>
            <w:shd w:val="clear" w:color="auto" w:fill="FFFFFF"/>
            <w:lang w:val="en-US" w:eastAsia="en-US" w:bidi="ar-SA"/>
          </w:rPr>
          <w:t>sustainable</w:t>
        </w:r>
      </w:hyperlink>
      <w:hyperlink r:id="rId638" w:history="1">
        <w:r>
          <w:rPr>
            <w:rFonts w:ascii="arial" w:eastAsia="arial" w:hAnsi="arial" w:cs="arial"/>
            <w:i/>
            <w:color w:val="0077CC"/>
            <w:sz w:val="20"/>
            <w:u w:val="single"/>
            <w:shd w:val="clear" w:color="auto" w:fill="FFFFFF"/>
            <w:lang w:val="en-US" w:eastAsia="en-US" w:bidi="ar-SA"/>
          </w:rPr>
          <w:t>-investing-local-dollars-local-sense/</w:t>
        </w:r>
      </w:hyperlink>
      <w:r>
        <w:rPr>
          <w:rFonts w:ascii="arial" w:eastAsia="arial" w:hAnsi="arial" w:cs="arial"/>
          <w:color w:val="000000"/>
          <w:sz w:val="20"/>
          <w:lang w:val="en-US" w:eastAsia="en-US" w:bidi="ar-SA"/>
        </w:rPr>
        <w:t xml:space="preserve"> [8]:            </w:t>
      </w:r>
      <w:hyperlink r:id="rId639" w:history="1">
        <w:r>
          <w:rPr>
            <w:rFonts w:ascii="arial" w:eastAsia="arial" w:hAnsi="arial" w:cs="arial"/>
            <w:i/>
            <w:color w:val="0077CC"/>
            <w:sz w:val="20"/>
            <w:u w:val="single"/>
            <w:shd w:val="clear" w:color="auto" w:fill="FFFFFF"/>
            <w:lang w:val="en-US" w:eastAsia="en-US" w:bidi="ar-SA"/>
          </w:rPr>
          <w:t>http://eatdrinkbetter.com/2008/09/29/ten-ways-to-eat-local-seasonal-food-all-year/</w:t>
        </w:r>
      </w:hyperlink>
      <w:r>
        <w:rPr>
          <w:rFonts w:ascii="arial" w:eastAsia="arial" w:hAnsi="arial" w:cs="arial"/>
          <w:color w:val="000000"/>
          <w:sz w:val="20"/>
          <w:lang w:val="en-US" w:eastAsia="en-US" w:bidi="ar-SA"/>
        </w:rPr>
        <w:t xml:space="preserve"> [9]:            </w:t>
      </w:r>
      <w:hyperlink r:id="rId640" w:history="1">
        <w:r>
          <w:rPr>
            <w:rFonts w:ascii="arial" w:eastAsia="arial" w:hAnsi="arial" w:cs="arial"/>
            <w:i/>
            <w:color w:val="0077CC"/>
            <w:sz w:val="20"/>
            <w:u w:val="single"/>
            <w:shd w:val="clear" w:color="auto" w:fill="FFFFFF"/>
            <w:lang w:val="en-US" w:eastAsia="en-US" w:bidi="ar-SA"/>
          </w:rPr>
          <w:t>http://ashevillage.org/program/urban-</w:t>
        </w:r>
      </w:hyperlink>
      <w:hyperlink r:id="rId640" w:history="1">
        <w:r>
          <w:rPr>
            <w:rFonts w:ascii="arial" w:eastAsia="arial" w:hAnsi="arial" w:cs="arial"/>
            <w:b/>
            <w:i/>
            <w:color w:val="0077CC"/>
            <w:sz w:val="20"/>
            <w:u w:val="single"/>
            <w:shd w:val="clear" w:color="auto" w:fill="FFFFFF"/>
            <w:lang w:val="en-US" w:eastAsia="en-US" w:bidi="ar-SA"/>
          </w:rPr>
          <w:t>farm</w:t>
        </w:r>
      </w:hyperlink>
      <w:hyperlink r:id="rId640" w:history="1">
        <w:r>
          <w:rPr>
            <w:rFonts w:ascii="arial" w:eastAsia="arial" w:hAnsi="arial" w:cs="arial"/>
            <w:i/>
            <w:color w:val="0077CC"/>
            <w:sz w:val="20"/>
            <w:u w:val="single"/>
            <w:shd w:val="clear" w:color="auto" w:fill="FFFFFF"/>
            <w:lang w:val="en-US" w:eastAsia="en-US" w:bidi="ar-SA"/>
          </w:rPr>
          <w:t>-school/</w:t>
        </w:r>
      </w:hyperlink>
      <w:r>
        <w:rPr>
          <w:rFonts w:ascii="arial" w:eastAsia="arial" w:hAnsi="arial" w:cs="arial"/>
          <w:color w:val="000000"/>
          <w:sz w:val="20"/>
          <w:lang w:val="en-US" w:eastAsia="en-US" w:bidi="ar-SA"/>
        </w:rPr>
        <w:t xml:space="preserve"> [10]:            </w:t>
      </w:r>
      <w:hyperlink r:id="rId641" w:history="1">
        <w:r>
          <w:rPr>
            <w:rFonts w:ascii="arial" w:eastAsia="arial" w:hAnsi="arial" w:cs="arial"/>
            <w:i/>
            <w:color w:val="0077CC"/>
            <w:sz w:val="20"/>
            <w:u w:val="single"/>
            <w:shd w:val="clear" w:color="auto" w:fill="FFFFFF"/>
            <w:lang w:val="en-US" w:eastAsia="en-US" w:bidi="ar-SA"/>
          </w:rPr>
          <w:t>http://ashevillage.org</w:t>
        </w:r>
      </w:hyperlink>
      <w:r>
        <w:rPr>
          <w:rFonts w:ascii="arial" w:eastAsia="arial" w:hAnsi="arial" w:cs="arial"/>
          <w:color w:val="000000"/>
          <w:sz w:val="20"/>
          <w:lang w:val="en-US" w:eastAsia="en-US" w:bidi="ar-SA"/>
        </w:rPr>
        <w:t xml:space="preserve">/ [11]:            </w:t>
      </w:r>
      <w:hyperlink r:id="rId642" w:history="1">
        <w:r>
          <w:rPr>
            <w:rFonts w:ascii="arial" w:eastAsia="arial" w:hAnsi="arial" w:cs="arial"/>
            <w:i/>
            <w:color w:val="0077CC"/>
            <w:sz w:val="20"/>
            <w:u w:val="single"/>
            <w:shd w:val="clear" w:color="auto" w:fill="FFFFFF"/>
            <w:lang w:val="en-US" w:eastAsia="en-US" w:bidi="ar-SA"/>
          </w:rPr>
          <w:t>http://ecolocalizer.com/2011/05/23/reclaiming-our-heritage-growing-heirloom-plants-and-saving-seed/</w:t>
        </w:r>
      </w:hyperlink>
      <w:r>
        <w:rPr>
          <w:rFonts w:ascii="arial" w:eastAsia="arial" w:hAnsi="arial" w:cs="arial"/>
          <w:color w:val="000000"/>
          <w:sz w:val="20"/>
          <w:lang w:val="en-US" w:eastAsia="en-US" w:bidi="ar-SA"/>
        </w:rPr>
        <w:t xml:space="preserve"> [12]:            </w:t>
      </w:r>
      <w:hyperlink r:id="rId643" w:history="1">
        <w:r>
          <w:rPr>
            <w:rFonts w:ascii="arial" w:eastAsia="arial" w:hAnsi="arial" w:cs="arial"/>
            <w:i/>
            <w:color w:val="0077CC"/>
            <w:sz w:val="20"/>
            <w:u w:val="single"/>
            <w:shd w:val="clear" w:color="auto" w:fill="FFFFFF"/>
            <w:lang w:val="en-US" w:eastAsia="en-US" w:bidi="ar-SA"/>
          </w:rPr>
          <w:t>http://ecolocalizer.com/2012/11/05/first-us-wild-foods-and-medicinals-market-to-open-in-asheville-nc/</w:t>
        </w:r>
      </w:hyperlink>
      <w:r>
        <w:rPr>
          <w:rFonts w:ascii="arial" w:eastAsia="arial" w:hAnsi="arial" w:cs="arial"/>
          <w:color w:val="000000"/>
          <w:sz w:val="20"/>
          <w:lang w:val="en-US" w:eastAsia="en-US" w:bidi="ar-SA"/>
        </w:rPr>
        <w:t xml:space="preserve"> [13]:            </w:t>
      </w:r>
      <w:hyperlink r:id="rId644" w:history="1">
        <w:r>
          <w:rPr>
            <w:rFonts w:ascii="arial" w:eastAsia="arial" w:hAnsi="arial" w:cs="arial"/>
            <w:i/>
            <w:color w:val="0077CC"/>
            <w:sz w:val="20"/>
            <w:u w:val="single"/>
            <w:shd w:val="clear" w:color="auto" w:fill="FFFFFF"/>
            <w:lang w:val="en-US" w:eastAsia="en-US" w:bidi="ar-SA"/>
          </w:rPr>
          <w:t>http://ecolocalizer.com/2012/07/30/sandor-katzs-delicious-beautiful-inspiring-art-of-fermentation/</w:t>
        </w:r>
      </w:hyperlink>
      <w:r>
        <w:rPr>
          <w:rFonts w:ascii="arial" w:eastAsia="arial" w:hAnsi="arial" w:cs="arial"/>
          <w:color w:val="000000"/>
          <w:sz w:val="20"/>
          <w:lang w:val="en-US" w:eastAsia="en-US" w:bidi="ar-SA"/>
        </w:rPr>
        <w:t xml:space="preserve"> [14]:            </w:t>
      </w:r>
      <w:hyperlink r:id="rId645" w:history="1">
        <w:r>
          <w:rPr>
            <w:rFonts w:ascii="arial" w:eastAsia="arial" w:hAnsi="arial" w:cs="arial"/>
            <w:i/>
            <w:color w:val="0077CC"/>
            <w:sz w:val="20"/>
            <w:u w:val="single"/>
            <w:shd w:val="clear" w:color="auto" w:fill="FFFFFF"/>
            <w:lang w:val="en-US" w:eastAsia="en-US" w:bidi="ar-SA"/>
          </w:rPr>
          <w:t>http://ecolocalizer.com/2012/11/30/struggling-hungry-bees-will-work-for-flowers/</w:t>
        </w:r>
      </w:hyperlink>
      <w:r>
        <w:rPr>
          <w:rFonts w:ascii="arial" w:eastAsia="arial" w:hAnsi="arial" w:cs="arial"/>
          <w:color w:val="000000"/>
          <w:sz w:val="20"/>
          <w:lang w:val="en-US" w:eastAsia="en-US" w:bidi="ar-SA"/>
        </w:rPr>
        <w:t xml:space="preserve"> [15]:            </w:t>
      </w:r>
      <w:hyperlink r:id="rId646" w:history="1">
        <w:r>
          <w:rPr>
            <w:rFonts w:ascii="arial" w:eastAsia="arial" w:hAnsi="arial" w:cs="arial"/>
            <w:i/>
            <w:color w:val="0077CC"/>
            <w:sz w:val="20"/>
            <w:u w:val="single"/>
            <w:shd w:val="clear" w:color="auto" w:fill="FFFFFF"/>
            <w:lang w:val="en-US" w:eastAsia="en-US" w:bidi="ar-SA"/>
          </w:rPr>
          <w:t>http://ecolocalizer.com/2012/04/20/what-is-food-justice-5-short-films-from-shalini-kantayya-help-explain/</w:t>
        </w:r>
      </w:hyperlink>
      <w:r>
        <w:rPr>
          <w:rFonts w:ascii="arial" w:eastAsia="arial" w:hAnsi="arial" w:cs="arial"/>
          <w:color w:val="000000"/>
          <w:sz w:val="20"/>
          <w:lang w:val="en-US" w:eastAsia="en-US" w:bidi="ar-SA"/>
        </w:rPr>
        <w:t xml:space="preserve"> [16]:            </w:t>
      </w:r>
      <w:hyperlink r:id="rId647" w:history="1">
        <w:r>
          <w:rPr>
            <w:rFonts w:ascii="arial" w:eastAsia="arial" w:hAnsi="arial" w:cs="arial"/>
            <w:i/>
            <w:color w:val="0077CC"/>
            <w:sz w:val="20"/>
            <w:u w:val="single"/>
            <w:shd w:val="clear" w:color="auto" w:fill="FFFFFF"/>
            <w:lang w:val="en-US" w:eastAsia="en-US" w:bidi="ar-SA"/>
          </w:rPr>
          <w:t>http://ashevillage.org/about/core-team/</w:t>
        </w:r>
      </w:hyperlink>
      <w:r>
        <w:rPr>
          <w:rFonts w:ascii="arial" w:eastAsia="arial" w:hAnsi="arial" w:cs="arial"/>
          <w:color w:val="000000"/>
          <w:sz w:val="20"/>
          <w:lang w:val="en-US" w:eastAsia="en-US" w:bidi="ar-SA"/>
        </w:rPr>
        <w:t xml:space="preserve"> [17]:            </w:t>
      </w:r>
      <w:hyperlink r:id="rId640" w:history="1">
        <w:r>
          <w:rPr>
            <w:rFonts w:ascii="arial" w:eastAsia="arial" w:hAnsi="arial" w:cs="arial"/>
            <w:i/>
            <w:color w:val="0077CC"/>
            <w:sz w:val="20"/>
            <w:u w:val="single"/>
            <w:shd w:val="clear" w:color="auto" w:fill="FFFFFF"/>
            <w:lang w:val="en-US" w:eastAsia="en-US" w:bidi="ar-SA"/>
          </w:rPr>
          <w:t>http://ashevillage.org/program/urban-</w:t>
        </w:r>
      </w:hyperlink>
      <w:hyperlink r:id="rId640" w:history="1">
        <w:r>
          <w:rPr>
            <w:rFonts w:ascii="arial" w:eastAsia="arial" w:hAnsi="arial" w:cs="arial"/>
            <w:b/>
            <w:i/>
            <w:color w:val="0077CC"/>
            <w:sz w:val="20"/>
            <w:u w:val="single"/>
            <w:shd w:val="clear" w:color="auto" w:fill="FFFFFF"/>
            <w:lang w:val="en-US" w:eastAsia="en-US" w:bidi="ar-SA"/>
          </w:rPr>
          <w:t>farm</w:t>
        </w:r>
      </w:hyperlink>
      <w:hyperlink r:id="rId640" w:history="1">
        <w:r>
          <w:rPr>
            <w:rFonts w:ascii="arial" w:eastAsia="arial" w:hAnsi="arial" w:cs="arial"/>
            <w:i/>
            <w:color w:val="0077CC"/>
            <w:sz w:val="20"/>
            <w:u w:val="single"/>
            <w:shd w:val="clear" w:color="auto" w:fill="FFFFFF"/>
            <w:lang w:val="en-US" w:eastAsia="en-US" w:bidi="ar-SA"/>
          </w:rPr>
          <w:t>-school/</w:t>
        </w:r>
      </w:hyperlink>
      <w:r>
        <w:rPr>
          <w:rFonts w:ascii="arial" w:eastAsia="arial" w:hAnsi="arial" w:cs="arial"/>
          <w:color w:val="000000"/>
          <w:sz w:val="20"/>
          <w:lang w:val="en-US" w:eastAsia="en-US" w:bidi="ar-SA"/>
        </w:rPr>
        <w:t xml:space="preserve"> [18]:            </w:t>
      </w:r>
      <w:hyperlink r:id="rId648" w:history="1">
        <w:r>
          <w:rPr>
            <w:rFonts w:ascii="arial" w:eastAsia="arial" w:hAnsi="arial" w:cs="arial"/>
            <w:i/>
            <w:color w:val="0077CC"/>
            <w:sz w:val="20"/>
            <w:u w:val="single"/>
            <w:shd w:val="clear" w:color="auto" w:fill="FFFFFF"/>
            <w:lang w:val="en-US" w:eastAsia="en-US" w:bidi="ar-SA"/>
          </w:rPr>
          <w:t>http://www.kleiwerks.org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Kauai Pesticide Concerns Well Founded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Honolulu Civil Beat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2013 Friday 11:28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1541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Apr 12, 2013 (Honolulu Civil Beat:</w:t>
      </w:r>
      <w:hyperlink r:id="rId656" w:history="1">
        <w:r>
          <w:rPr>
            <w:rFonts w:ascii="arial" w:eastAsia="arial" w:hAnsi="arial" w:cs="arial"/>
            <w:i/>
            <w:color w:val="0077CC"/>
            <w:sz w:val="20"/>
            <w:u w:val="single"/>
            <w:shd w:val="clear" w:color="auto" w:fill="FFFFFF"/>
            <w:lang w:val="en-US" w:eastAsia="en-US" w:bidi="ar-SA"/>
          </w:rPr>
          <w:t>http://civilbeat.com</w:t>
        </w:r>
      </w:hyperlink>
      <w:r>
        <w:rPr>
          <w:rFonts w:ascii="arial" w:eastAsia="arial" w:hAnsi="arial" w:cs="arial"/>
          <w:color w:val="000000"/>
          <w:sz w:val="20"/>
          <w:lang w:val="en-US" w:eastAsia="en-US" w:bidi="ar-SA"/>
        </w:rPr>
        <w:t xml:space="preserve">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Editor's Note: The following op-ed was submitted in response to a March 20 Civil Beat story entitled "Syngenta: Pesticide Concerns Unwarranted[1]."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set the record straight.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over 20 years,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have been the unfortunate targets of large biotech corporations, such as Syngenta, Pioneer and Monsanto, who have utilized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and communities for the testing of genetically modified crops and their associated chemicals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deeply vested interest of these corporations to dominate and control the worlds seed supply through patenting of life and genetically modifying crops for pesticide production and herbicide resistance is a serious concern both locally and worldwide.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Biotech corporations, like Syngenta, went into Hawaiian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and took advantage of the growingly available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and the social and economic conditions created by the dying plantation industry. They saw an opportunity and they seized it and as a result they now employ some of our community members, our family and our friends.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corporations would like you to believe that they are your economic salvation and the only possibility for employment. They would like you to rationalize that somehow the spraying and fumigating of their toxic, cancer causing, hormone disrupting and environmentally damaging pesticides and herbicides are excusable because they are giving you a job and paying you to do it. For this, you are supposed to be grateful, and obedient.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that there is no reasonable price that can be put on your health and your life and not a price you wouldn't pay, or a job you wouldn't give up, to have a longer and healthier life with your family. We believe those that worked on the Agent Orange tests, the sprayers of DDT, the lead painters, the asbestos workers, they all would have given up their jobs had they known… had they known they were taking time off their own lives, impacting those of their children, and impacting the entire health of their community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Apparently the fact that the biotech industry now plays a major role in our economy, means we shouldn't question the experimental and controversial genetically modified experiments or pesticides being trialed out in the open in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fields. Apparently we should just be thankful for the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replacement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jobs with the use of toxic herbicides to kill weeds seems counterproductive to the economy as a whole. The replacement of experimental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genetically modified chemical addicted crop varieties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would increase jobs, reduce the cost of food, potentially reduce health care costs and improve the health of the community while creating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economy, food supply and environment. The biotech industry wants you to assume that they would never threaten your health and survival or that of our communities. Unfortunately, the history of the industry and chemical use in general tells a much different story. Just look at the repeated cycle of chemical invention, use, impact realization and banning over the last 100 years. The approach is the same. Rather than new chemicals being assumed to be dangerous until proven undoubtedly safe, they are assumed safe until their impacts are so evident they can no longer be denied and lives and environments have been destroyed. In the process corporations profit millions, maybe billions, poisoning people and communities and are rarely held accountable.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Locally, restricted use pesticides and experimental pesticides are being used and will continue to be used in high doses and tested on experimental crops, close to our schools and sensitive areas. This will continue for many years until they prove without a doubt that people have been poisoned and impacts are undeniable. Dismissing well founded concerns with the use of restricted use and experimental grade pesticides in our communities and associated with genetically modified test crops is an example of the industries lack of care and respect for the community and our 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Concerns with Atrazine are grounded and real and based on evidence of groundwater contamination risks and hormonal impacts to animals and humans alike. Endless articles are available on Atrazine and the known and potential impacts of its use and exposure and more is being discovered every day. Studies produced by the companies to demonstrate safety are laden with conflict of interest and poor experimental and statistical design. Atrazine, much like DDT, Agent Orange, and the excessive list of chemicals approved based on self proclaimed 'safe' science, will also likely be banned in the future as science once again conclusively determines that this biocide indeed also has negative impacts to health and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Atrazine may be effective at killing plants, but it is certainly not safe. Atrazine does not increase crop yields in any direct form, it is a herbicide designed to kill plants, the subjective claim that it increases yields indirectly by killing off competing weeds is a far stretch to say the least. In actuality, genetically modified crops are failing to produce higher yields and threatening the world's food supply. Mass contamination of ground water with Atrazine, as evident throughout Europe, is undoubtedly the destruction of natural resources and the exact opposite of environmental protection.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safety claims being made by the industry, the inconsistencies with water quality results and lack of adequate sampling being conducted throughout the county has become evident in recent weeks. The real status of groundwater, surface water and soil contamination is currently under studied and remains unknown.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often-repeated myth that GMO seeds are feeding the worlds growing population is drastically misleading and completely false. There are huge gaps in this analysis and selective viewing of the impacts they would like to promote and complete avoidance of the negative impacts, which counteract this claim. This statement does not consider the impacts associated with chemical fertilizers, pesticides and herbicides on health and reduced yield of genetically modified crop varieties, which are inherently less adapted to environmental extremes and are failing consistently around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20+ years of claiming the biotech industry is responsible for feeding Africa, the famine in Africa has been at an all time crisis level. The suing of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legal cases around the world regarding patent infringement has resulted in the forced destruction of crops and genetic diversity, which does nothing to feed anyone. The world monopolization of seed and the food supply by the biotech industry is arguably the largest threat to the food supply and the ability for us to feed the growing population. The biotech corporations destroy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resources and our environment leaving little ability for us to feed ourselves, or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 not support the use of Hawaiian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by biotech corporations. Their seeds are destroying the lands and communities in which they were grown and to which they are sent. We are calling for a thorough inquiry into the extent of the destruction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water sources and communities by biotech chemical corporations so that they may be held fully accountable for the violation of our state constitution and the impacts of their experiments and pesticide laden seed production. We believe that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of Hawai'i must be restored to grow food and we are committed to acquiring, rehabilitating and restoring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and food production abilities of Kaua'i and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Counties, states and nations around the world are turning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to increase yields and produce better quality food with fewer impacts to the environment. This is the future of Hawaiian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export of quality food, not the export of pesticide producing and herbicide resistant controversial and potentially dangerous genetically modified seeds.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the author: Fern Rosenstiel is not being paid to write this article on anyone's behalf or with any vested interest. She is a community advocate and environmental scientist who donates her time to educating the community about the history of the biotech industry, their chemicals and unethical practices. She is currently one of the acting directors of 'Ohana 'O Kaua'i.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Voices aims to encourage broad discussion on many topics of community interest. It's kind of a cross between Letters to the Editor and op-eds. This is your space to talk about important issues or interesting people who are making a difference in our world. Columns generally run about 800 words (yes, they can be shorter or longer) and we need a photo of the author and a bio. We welcome video commentary and other multimedia formats. Send to </w:t>
      </w:r>
      <w:hyperlink r:id="rId657" w:history="1">
        <w:r>
          <w:rPr>
            <w:rFonts w:ascii="arial" w:eastAsia="arial" w:hAnsi="arial" w:cs="arial"/>
            <w:i/>
            <w:color w:val="0077CC"/>
            <w:sz w:val="20"/>
            <w:u w:val="single"/>
            <w:shd w:val="clear" w:color="auto" w:fill="FFFFFF"/>
            <w:lang w:val="en-US" w:eastAsia="en-US" w:bidi="ar-SA"/>
          </w:rPr>
          <w:t>news@civilbeat.com[2]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658" w:history="1">
        <w:r>
          <w:rPr>
            <w:rFonts w:ascii="arial" w:eastAsia="arial" w:hAnsi="arial" w:cs="arial"/>
            <w:i/>
            <w:color w:val="0077CC"/>
            <w:sz w:val="20"/>
            <w:u w:val="single"/>
            <w:shd w:val="clear" w:color="auto" w:fill="FFFFFF"/>
            <w:lang w:val="en-US" w:eastAsia="en-US" w:bidi="ar-SA"/>
          </w:rPr>
          <w:t>http://www.civilbeat.com/voices/2013/03/20/18621-syngenta-pesticide-concerns-unwarranted/</w:t>
        </w:r>
      </w:hyperlink>
      <w:r>
        <w:rPr>
          <w:rFonts w:ascii="arial" w:eastAsia="arial" w:hAnsi="arial" w:cs="arial"/>
          <w:color w:val="000000"/>
          <w:sz w:val="20"/>
          <w:lang w:val="en-US" w:eastAsia="en-US" w:bidi="ar-SA"/>
        </w:rPr>
        <w:t xml:space="preserve"> [2]: </w:t>
      </w:r>
      <w:hyperlink r:id="rId659" w:history="1">
        <w:r>
          <w:rPr>
            <w:rFonts w:ascii="arial" w:eastAsia="arial" w:hAnsi="arial" w:cs="arial"/>
            <w:i/>
            <w:color w:val="0077CC"/>
            <w:sz w:val="20"/>
            <w:u w:val="single"/>
            <w:shd w:val="clear" w:color="auto" w:fill="FFFFFF"/>
            <w:lang w:val="en-US" w:eastAsia="en-US" w:bidi="ar-SA"/>
          </w:rPr>
          <w:t>news@civilbeat.com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Faculty Prerequisites for Dialogue-Based Education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NACTA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2013 North American Colleges and Teachers of </w:t>
      </w:r>
      <w:r>
        <w:rPr>
          <w:rFonts w:ascii="arial" w:eastAsia="arial" w:hAnsi="arial" w:cs="arial"/>
          <w:b/>
          <w:i/>
          <w:color w:val="000000"/>
          <w:sz w:val="16"/>
          <w:u w:val="single"/>
          <w:lang w:val="en-US" w:eastAsia="en-US" w:bidi="ar-SA"/>
        </w:rPr>
        <w:t>Agriculture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TEACHING TIPS/NOTES; Pg. 72; Vol. 57; No. 3; ISSN: 0149-4910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Francis, Charles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Lieblein, Geir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Geir Lieblein and Charles Francis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Norwegian University of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Plant and Environmental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Nebraska - Lincoln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Lincoln, NE</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Dialogue-based education has been slow to gain general acceptance among instructors in agroecology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elsewhere in higher education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facilitated a dialogue-based workshop in Lyon, France in August, 2012 with university instructors from 13 European countries to identify prerequisites for implementing this learning strategy. Results included a mapping of questions that teachers need to consider before launching a major modification of class procedures. We organized these into structural and personal issues to be resolved at institutional and individual levels (Lieblein and Francis, 2012), and conclude with specific recommendations on how to implement changes in classroom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a decade, we have explored how to use experiential learning in agroecology, using examples of complex and integrated systems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Agroecology was defined as the ecology of food systems (Francis et al., 2003), and we focused on student-centered learning through steps on two related learning ladders (Lieblein et al., 2007), with the goal of learning and research for responsible action (Lieblein and Francis, 2007; Lieblein et al., 2012). The modern foundation for dialogue comes from the British physisist David Böhm (2004), and emphasizes an open, explorative and listening approach to learning. The principles of dialogue-based education have been summarized by Vella (1980) and described as transformative learning, or a means of popular education through participation.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 means "through", and "logos" translates as "meaning", thus a dialog creates a flow of meaning, and creates one way of taking energy out of differences and channeling it toward ideas that have not been created previously. Dialogue is a creative, multi-way mode of talking together between two or among more people, clearly different from a one-way lecture to transfer knowledge from teacher to student. Dialog initiates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collective inquiry that challenges the processes, assumptions and certainties that structure much of our everyday experience (Hannevig and Parker,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Assuming that change needs to start within ourselves, we facilitated an interactive workshop with 24 instructors from 13 countries, all currently teachers in European universities. We provided one key question, then time for individual reflection, and two methods for structured response. The question was: If we are to move from a linear mode of education to an education that is based on dialogue, then what would that require from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introduced the concept of dialogue, in contrast to a linear mode of education based on knowledge transfer. A three-step process was introduced: five quiet minutes of individual reflecting and writing down ideas, an exchange of ideas in small groups, then discussion in a plenary session while we recorded issues on a white board creating a mind map of ideas. The guidelines for group dialogue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Listen - without thinking about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 the urge to defend old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 curious and suspend certainty and judgment.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Abandon a need to hear only what you agree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Ask: Am I willing to be influenced?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Suspend a need for specific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Leave teaching roles and administrative positions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Slow down to allow for silence and reflection.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discussion following these rules, groups chose three important issues to share in plenary session related to dialogue-based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Workshop participants reported that a dialogbased mode of education will require us to make several changes to stimulate participation by students and infuse them with a sense of ownership in the learning agenda. As stated in their words, these changes would require that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Train ourselves as teachers in dialog.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Create a clear framework to structure dialogues and avoid superficial chatting.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Give up overt authority over the learning agenda to empower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Recognize prior experiences of students and what they bring to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Value humility, as a "learning leader" or facilitator, and give up the "sole source of knowledge" mentality.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 patient and respectful, clear and concise.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Provide safe space for new and creative ideas, insist that everyone suspend judgment on new ideas, and encourage further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Integrate new actors - policy makers, consumers,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into the learning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Drop conventional thinking about roles and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Move out of faculty "knowledge silos" and accept new roles as catalysts for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Become more open-minded and willing to take risks, showing a willingness to "lose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Cultivate diversity in class and have discussion without reaching consensus.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Create a lively and tolerant dialog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Focus on the process of identifying and describing complex situations, without jumping to conclusions and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Move the learning process toward exploring opportunities and 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Find creative ways of enabling dialog-based learning with large student numbers and small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later organized these into structural or university issues and personal or individual issues, as shown in Figure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structural organization of a class and activities may be more easily dealt with, although limited budgets, appropriate facilities, present infrastructure and administrative procedures may have to be overcome. Such issues likely can be resolved without posing a personal threat to instructors' integrity or questioning successful past performance. Issues include class size, available budget for off-campus activities and relating research more closely to education. On the other hand, issues such as willingness to "let go" and potentially lose a degree of control, called by some a pedagogy of no mercy (Freire, 2000), may be less palatable. To see oneself as an effective facilitator rather than as an authority figure could be threatening to an instructor's self-image and perceived status in the classroom, as well as in the academy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plenary session we heard that perception of the value of dialog-based education is vitally important for a change from a linear mode of teaching to an interactive, participatory mode. If a shift is perceived as vital and necessary, this provides a platform for changes at the individual level - a move out of the comfort zone, give up some control, and easily accept multiple sources of knowledge. Some issues may be more threatening than others. It may be easier to become a good listener, find more time for planning, and be enthusiastic in class than to let go of authority and admit being wrong. When an individual shift has taken place, there are other ways of dealing with institutional barriers. When status quo dominates, then the structural, institutional barriers will be used as excuses for not making any changes in our personal approaches to teaching.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Dialogue-based communication as a foundation for creating an energetic and stimulating classroom and discussion-based learning environmenthas been explored in the Norway MSc course in agroecology, and also in several venues including ENOAT annual workshops. In each of the last five years, results of similar activities have been summarized in the workshop proceedings. Nearuniversal positive comments from participants about the value of dialogue-based interactions and projections of how these could be used to benefit student learning in agroecology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apparently has not been implemented in other courses. We urge our colleagues to report on successes and frustrations with these types of methods, and hope the process will lead to new and creative learning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participant summarized the experiences from this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the session I was just so tired after listening to all the presentations, and thought I had no ideas and nothing to offer. But after a while the ideas started to come and I had plenty of new ones and at the end I was full of energy and not tired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reaction articulates well the vision and rationale for dialogue-based education: creating empowered, energetic and knowledgeable students. Our main conclusion from this workshop and from conversations with individual teachers in the academy, is that the obstacles for moving towards this educational strategy include an uncertainty about methods and fear of losing control when moving from the comfort zone of the known to an unfamiliar and unknown approach. Giving the method a try in our classes can help remove these obstacles.</w:t>
      </w:r>
    </w:p>
    <w:p>
      <w:pPr>
        <w:keepNext/>
        <w:spacing w:before="240" w:after="0" w:line="340" w:lineRule="atLeast"/>
        <w:ind w:left="0" w:right="0" w:firstLine="0"/>
        <w:jc w:val="left"/>
        <w:rPr>
          <w:lang w:val="en-US" w:eastAsia="en-US" w:bidi="ar-SA"/>
        </w:rPr>
      </w:pPr>
      <w:bookmarkStart w:id="120" w:name="Bibliography"/>
      <w:bookmarkEnd w:id="120"/>
      <w:r>
        <w:rPr>
          <w:rFonts w:ascii="arial" w:eastAsia="arial" w:hAnsi="arial" w:cs="arial"/>
          <w:b/>
          <w:color w:val="000000"/>
          <w:sz w:val="28"/>
          <w:lang w:val="en-US" w:eastAsia="en-US" w:bidi="ar-SA"/>
        </w:rPr>
        <w:t>Bibliography</w:t>
      </w:r>
    </w:p>
    <w:p>
      <w:pPr>
        <w:spacing w:line="60" w:lineRule="exact"/>
        <w:rPr>
          <w:lang w:val="en-US" w:eastAsia="en-US" w:bidi="ar-SA"/>
        </w:rPr>
      </w:pPr>
      <w:r>
        <w:pict>
          <v:line id="_x0000_s1218"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Böhm. D. 2004. On dialogue. Routledge Classics.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Francis, C., G. Lieblein, S. Gliessman, T.A. Breland, N. Creamer, R. Harwood, L. Salomonsson, J. Helenius, D. Rickerl, R. Salvador, M. Wiedenhoeft, S. Simmons, P. Allen, M. Altieri, C. Flora and R. Poincelot. 2003. Agroecology: the ecology of food systems. J.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Agrie. 22(3):99-118.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Freire, P., M.B. Ramos and B. Macedo. 2000. Pedagogy of the oppressed, 30th Anniversary Edition. Continuum, 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Hannevig, L. and M. Parker. 2012. Dialog. Flux Forlag (</w:t>
      </w:r>
      <w:hyperlink r:id="rId667" w:history="1">
        <w:r>
          <w:rPr>
            <w:rFonts w:ascii="arial" w:eastAsia="arial" w:hAnsi="arial" w:cs="arial"/>
            <w:i/>
            <w:color w:val="0077CC"/>
            <w:sz w:val="20"/>
            <w:u w:val="single"/>
            <w:shd w:val="clear" w:color="auto" w:fill="FFFFFF"/>
            <w:lang w:val="en-US" w:eastAsia="en-US" w:bidi="ar-SA"/>
          </w:rPr>
          <w:t>www.flux.no</w:t>
        </w:r>
      </w:hyperlink>
      <w:r>
        <w:rPr>
          <w:rFonts w:ascii="arial" w:eastAsia="arial" w:hAnsi="arial" w:cs="arial"/>
          <w:color w:val="000000"/>
          <w:sz w:val="20"/>
          <w:lang w:val="en-US" w:eastAsia="en-US" w:bidi="ar-SA"/>
        </w:rPr>
        <w:t>) (In Norwegian)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Lieblein, G., T.A. Breland, C. Francis and E. Ostergaard. 2012.Agroecology education: Action-oriented learning and research J. Agrie. Education &amp;; Extension. 18(l):27-40.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Lieb lein, G., T.A. Breland, E. Ostergaard, L. Salomonsson and C. Francis. 2007. Educational perspectives in agroecology: Steps on a dual learning ladder toward responsible action. NACTAJ. 51(l):37-44.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Lieb lein, G. and C. Francis. 2012. Dialogue-based education in agroecology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What are the prerequisites? Learning in Future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Systems: European Education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Agroecology, Proc. 2012 ENOAT Workshop, A. Wezel, E. Rembialkowska, and C. Francis, editors. Lyon, France, 31 Aug 2012. Available at: </w:t>
      </w:r>
      <w:hyperlink r:id="rId668" w:history="1">
        <w:r>
          <w:rPr>
            <w:rFonts w:ascii="arial" w:eastAsia="arial" w:hAnsi="arial" w:cs="arial"/>
            <w:i/>
            <w:color w:val="0077CC"/>
            <w:sz w:val="20"/>
            <w:u w:val="single"/>
            <w:shd w:val="clear" w:color="auto" w:fill="FFFFFF"/>
            <w:lang w:val="en-US" w:eastAsia="en-US" w:bidi="ar-SA"/>
          </w:rPr>
          <w:t>http://agrooasis.org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Lieblein, G. and C. Francis. 2007. Towards responsible action through agroecological education. Italian J. Agronomy/Riv. Agron. 2:79-86.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Vella, J.K. 2004. Dialogue education at work: a case book. Jossey - Bass Publ., Thousand Oaks, CA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9" style="position:absolute;z-index:251872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78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21" w:name="Bookmark_61"/>
      <w:bookmarkEnd w:id="121"/>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M.U.M.'s </w:t>
        </w:r>
      </w:hyperlink>
      <w:hyperlink r:id="rId675"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Living Dept Hosts Bhutanese Vedic Organic </w:t>
        </w:r>
      </w:hyperlink>
      <w:hyperlink r:id="rId675"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Expert, Webcast on MUMTV, Wed May 15, 8:00 PM CST.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after="0" w:line="340" w:lineRule="atLeast"/>
        <w:ind w:left="0" w:right="0" w:firstLine="0"/>
        <w:jc w:val="left"/>
        <w:rPr>
          <w:lang w:val="en-US" w:eastAsia="en-US" w:bidi="ar-SA"/>
        </w:rPr>
      </w:pPr>
      <w:bookmarkStart w:id="122" w:name="Body_5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Fairfield, Iowa (PRWEB) May 14,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M.U.M.'s Distinguished Lecture Series, MUMTV will webcast a presentation on Vedic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Dr. A. Thimmaiah, developer of Bhutan National Organic Standards and senior adviser to the Bhutan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Regulatory Authority, Bhutan's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Forests. The title of his talk is Feeding Our Future: What We Must Do to Nourish Our Bodies, Our Communities, and OurPlanet.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 Thimmaiah is a respected global expert in organic and Maharishi Vedic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is a leader in designing and implementing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utilizing low-carbon green strategies, and identifying inclusive trade opportunities that benefit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Thimmaiah will discuss the value of developing coherent links between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ancient Indian farmingsystems mentioned in the Vedas and Upanishads. He will explain how we can produce safe and nutritious food by adopting these concepts andpractices.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 Thimmaiah holds a PhD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the Indian Institute of Technology and has worked with M.U.M. founder Maharishi Mahesh Yogi on Maharishi Vedic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talk will take place Wednesday, May 15, at 8:00 p.m. in Dalby Hall. To see the presentation online, visit </w:t>
      </w:r>
      <w:hyperlink r:id="rId676" w:history="1">
        <w:r>
          <w:rPr>
            <w:rFonts w:ascii="arial" w:eastAsia="arial" w:hAnsi="arial" w:cs="arial"/>
            <w:i/>
            <w:color w:val="0077CC"/>
            <w:sz w:val="20"/>
            <w:u w:val="single"/>
            <w:shd w:val="clear" w:color="auto" w:fill="FFFFFF"/>
            <w:lang w:val="en-US" w:eastAsia="en-US" w:bidi="ar-SA"/>
          </w:rPr>
          <w:t>http://www.mum.edu/mumtv</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 President Dr. Bevan Morris invited Dr. Thimmaiah as part ofan ongoing cross-pollination of expertise and ideas between the University and Bhutan. Dr. Thimmaiah has been on campus since May 1, sharing his expertise and learning more about M.U.M.'s initiatives in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approaches may increase yields but have also created problems, polluting natural resources and the environment. Forthat reason Bhutan is moving in the direction of exclusively using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 Thimmaiah is playing a major role as a senioradvisor to the Bhutan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Regulatory Authority, a division of Bhutan's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he says, is more in tune with natural law with its deep roots in the Vedas and can provide a solution to produce safe, nutritious and bountiful harvests.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Bhutan has a mandate to become 100% organic. Large numbers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trained in low-cost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technologies utilizing locally available resources. "To support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explainsDr. Thimmaiah, "the Bhutan Organic Certification System (BOCS) was recently launched. It is a 'zero-cost certification program' where inspection and certification will be provided free of cost to the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Thimmaiah is an expert in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entails adopting low-carbon green technologies. In his research he hasdeveloped many low-cost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solutions. He has advised various international organizations, agri-business corporations, governments, and NGOs in India, Nepal, Bhutan, Sri Lanka, Italy, Holland, and CostaRica.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developing Bhutan's organic standards, he has developed training manuals and other documents that are being used as Bhutan moves toward being 100% organic.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his website for more information: </w:t>
      </w:r>
      <w:hyperlink r:id="rId677" w:history="1">
        <w:r>
          <w:rPr>
            <w:rFonts w:ascii="arial" w:eastAsia="arial" w:hAnsi="arial" w:cs="arial"/>
            <w:i/>
            <w:color w:val="0077CC"/>
            <w:sz w:val="20"/>
            <w:u w:val="single"/>
            <w:shd w:val="clear" w:color="auto" w:fill="FFFFFF"/>
            <w:lang w:val="en-US" w:eastAsia="en-US" w:bidi="ar-SA"/>
          </w:rPr>
          <w:t>http://organicagrisolutions-thimmaiah.blogspot.com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1971, Maharishi University of Management (MUM) offers Consciousness-Baseda Education, a traditional academic curriculum enhanced with self-development programs like the Transcendental Meditation(R) technique. Students are encouraged to follow a more sustainableroutine of study, socializing and rest without the typical college burnout. All aspects of campus life nourish the body and mind, including organic vegetarian meals served fresh daily. Located in Fairfield,Iowa, MUM is accredited by The Higher Learning Commission and offersbachelor's, master's, and doctoral degrees in the arts, sciences, humanities, and business. Visitors Weekends are held throughout the year. For more information, call the Admissions Office at 800-369-6480 or visit </w:t>
      </w:r>
      <w:hyperlink r:id="rId678" w:history="1">
        <w:r>
          <w:rPr>
            <w:rFonts w:ascii="arial" w:eastAsia="arial" w:hAnsi="arial" w:cs="arial"/>
            <w:i/>
            <w:color w:val="0077CC"/>
            <w:sz w:val="20"/>
            <w:u w:val="single"/>
            <w:shd w:val="clear" w:color="auto" w:fill="FFFFFF"/>
            <w:lang w:val="en-US" w:eastAsia="en-US" w:bidi="ar-SA"/>
          </w:rPr>
          <w:t>http://www.mum.edu</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679" w:history="1">
        <w:r>
          <w:rPr>
            <w:rFonts w:ascii="arial" w:eastAsia="arial" w:hAnsi="arial" w:cs="arial"/>
            <w:i/>
            <w:color w:val="0077CC"/>
            <w:sz w:val="20"/>
            <w:u w:val="single"/>
            <w:shd w:val="clear" w:color="auto" w:fill="FFFFFF"/>
            <w:lang w:val="en-US" w:eastAsia="en-US" w:bidi="ar-SA"/>
          </w:rPr>
          <w:t>http://www.prweb.com/releases/MUMTV/VedicOrganicAg/prweb10725438.htm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23" w:name="Bookmark_62"/>
      <w:bookmarkEnd w:id="123"/>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A leader in her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1810 words</w:t>
      </w:r>
    </w:p>
    <w:p>
      <w:pPr>
        <w:keepNext/>
        <w:spacing w:before="240" w:after="0" w:line="340" w:lineRule="atLeast"/>
        <w:ind w:left="0" w:right="0" w:firstLine="0"/>
        <w:jc w:val="left"/>
        <w:rPr>
          <w:lang w:val="en-US" w:eastAsia="en-US" w:bidi="ar-SA"/>
        </w:rPr>
      </w:pPr>
      <w:bookmarkStart w:id="124" w:name="Body_6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on Jill Hoeppner's iPhone rings at 3: 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27-year-old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hits the ground not running exactly, but with a quick stride that she'll keep up all day and well into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coffee. Her clothes are in a heap on the kitchen floor: grey work socks, blue jogging pants, hoody, stained overalls with a granola bar tucked into the pocket. She doesn't linger in the little blue bathroom where she pulls her honey-blond hair into a ponytail.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it's a few degrees above freezing. All's quiet except the occasional semi rumbling by on the highway that runs past the renovated farmhouse where she lives with her husband, Kelwyn.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white Chevy isn't locked. A blue air freshener swings from the rear-view mirror as she puts the truck in gear. There's country music on the radio, a man singing about "an 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 out turning up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song is catchy, but not a fitting soundtrack as Hoeppner drives past silent fields a few minutes before 4 a.m. It's too early for plowing, and she's no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that's the stereotype," she says later.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wife. When someone meets me for the first time, they just assume I'm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pauses, then adds slyly: "I'm so much more. I do it all. I'm an ag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not the only woman bucking gender stereotypes that persist in one of the world's oldest occupations.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10,915 female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operators, B.C. boasts more "ag girls" than any other province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census, more than one-third of B.C.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run, or co-run, by women. That's about 36 per cent, compared to 27 per cent 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women are entering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the local food movement, with a focus on niche markets,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small livestock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what you'd call a typical Super Bowl commercial: no actors, models or comedians. Instead, Chrysler's popular Super Bowl 2013 ad takes aim at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 said, 'I need somebody willing to get up before dawn, milk cows, work all day in the fields, milk cows again, eat supper, then go to town and stay past midnight at a meeting of the school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to a recording of a 1978 speech given by American radio broadcaster Paul Harvey, the ad for Ram trucks shows a series of photographs of farmhouses, fields, tractors and, of course,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ends with the words: "So God made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 received top marks from bloggers, who pointed out that the concept came from a Canadian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website that allowed Chrysler to remake it as a commercial.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viewed almost 15 million times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has also sparked controversy among critics who say its portrayal of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outdated. There are 15 photos of men in the ad. There are three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very least, the commercial reinforces stereotypes about the face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Jill Hoeppner liked the ad. "Loved it," she says. "There was a woman in there, and a little girl standing in a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Abbotsford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doesn't think much about gender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doer," she says. It's 5 a.m. and she's been milking cows for more than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on, girls. Let's go." It sounds like she's singing as she urges her "girls" - 202 organic dairy cows, mostly Holsteins - into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milking parlour, 16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concrete room is loud with the rhythmic sound of pumps. Milk machines are attached to the cows' udders and their milk is sucked into sterilized glass jars before being whisked away to a large milk tank in the dairy. When filled, the jars are warm to the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it!" says Hoeppner as a cow relieves itself, manure ricocheting off the floors and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messy. It's smelly. (At the end of the day, Hoeppner washes her hair twice to get rid of the stench.) It's also repetitive and sometimes tedious.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most likely reason it's traditionally viewed as a man's job is that it's physically demanding. While milk machines and tractors have made it easier, treating and feeding cows that weigh about 580 kilograms remains a challenge for most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physical things that boys can do quicker, and I guess there are some things I just can't do," says Hoeppner. "We work as a team here. Everyone brings their own strengths."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full moon turns its face into the shoulder of the mountain and the eastern sky begins to lighten, Hoeppner carries pails of grain and water across the farmyard to a calf barn. She kneels on the bedding to feed a bottle of milk to a baby Jersey. With one arm around the calf's shoulders, she pulls it close to her body and pushes the nipple into its mouth. It begins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girl," she croons.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family represents another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the reason she's able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giving her the access and support experts agree is critical to the success of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support of family there's no way I'd be doing what I'm doing," Hoeppner says as she prepares a simple breakfast. "We all have a love for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grandparents immigrated to Canada from the Netherlands in the early 1940s and eventually established Cedarwal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Years passed,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grew, and some of her grandpa's sons joined him in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ranks as a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B.C. standards, milking a herd of about 350 purebred cows and a separate herd of about 200 organic cows. The purebreds produce an average of 11,000 litres of milk each day, mostly for local consumption, while the organic herd produces an average of 5,000 litres.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 and corn to feed the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five years, the grandkids have also started to play an important role at Cedarwal, including Hoeppner and two of her three sisters.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the one who always found stray cats and took them into the house," she says of her childhood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high school she received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at a U.S. college and then came home to work at Cedarwal.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met her husband, Kelwyn, a Manitoba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son, at a cow show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display and sometimes sell their best animals. They've been married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Kelwyn says he values the oppor tunity to work with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new to me," he says of her decision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When he was a baby, his mom put his playpen in the barn while she milked cows. He smiles at his wife. "I expect some day you'll be pushing a stroller while you (check) herd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mom also embraced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it was her dad, 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large-animal veterinarian, who passed on his passion for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his big things, having all girls, is that he worried we would all find husbands and move away," she says. "But three of the four are here, and we've brought our husbands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Inheritance is one of several paths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becoming more open to women, according to University of the Fraser Valley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professor Lenore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finally being allowed to choose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career and to call themselves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she told the Sunday Province in a recent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Newman believes the high number of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B.C. is also tied to the local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coming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through an interest in local food," she said. "It's a significant point of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desire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 not make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that's where B.C. is somewhat unique. In the Fraser Valley, in particular, where land is among the most productive in the world, high yields make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more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than in other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family in B.C. can still earn a living on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said Newman, meaning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under 100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opens the door for women who decide they want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can't raise the capital for large-scale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such as grain production on the Prairies.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differently than men. They're involved in organic,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high-end, specialty markets," said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little tougher to define the impact women like Hoeppner are having on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follow her for a day and you'll start to get an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passion and commitment rivals that of any recent college graduate determined to make a difference in her field. And it's this spirit that renders stereo types almost irrelevant as it puts her on the cutting edge of B.C.'s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Lila Z," says Hoeppner, leading a purebred Holstein from a special pen into morning sunlight spangled with dust motes.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introducing the bovine equivalent of royalty: Lylehaven Lila Z is a member of the "million-dollar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two-year-old heifer, she sold for $1.15 million. That was before Cedarwal acquired her - she's now 11 - but she remains an important asset, though she produces no milk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Lila Z's worth is in her offspring, who tend to be high milk producers or, in the case of her sons, pass along that trait to their offspring. The pretty cow is routinely artificially inseminated, and her fertilized eggs are flushed and sold to be implanted in other cows. Her calves have been born as far away as the U.K., Germany, South Korea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genetic program helps to secure its future at a time when more people are eschewing local milk in favour of cheaper American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Hoeppner is giving Lila Z "snuggles" before a group representing a national dairy genetics company arrives to tour Cedarwal's young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all business when a van pulls up and four men get out. One is wearing strong cologne that mingles with the smell of manure as he follows Hoeppner and her sister Lorene into the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 points out the best animals and rattles off their lineages mostly from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like a computer," says Westgen dairy sales representative Camilo Ruiz. "I'm always impressed when I'm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morning continues with office work - keeping immaculate records on hundreds of cows takes hours each week - then lunch, another tour, and finally a visit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veterinarian, her dad, who checks the herd for heats and pregnancies. Rich Vanderw-al says the quality of the calves born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result of his daughter's diligence. She knows each cow and calf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you're proud of your kids no matter what they do, but when they come into the family business there's a feeling of continuity that's really special,"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representative from Hoeppner's last tour is a family friend, so she and Kelwyn accompany him to her parents' house for supper.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night they drive past Cedarwal. The waning moon illuminates the quiet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 30 p.m., she sleeps.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gluymes@ theprovince.com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twitter.com/ prov_valleygirl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theprovince.com/ valleygirls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Copyright (c) The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25" w:name="Bookmark_63"/>
      <w:bookmarkEnd w:id="125"/>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Farm</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Equipment That Runs On Oats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228" type="#_x0000_t75" alt="Notice" style="width:10.5pt;height:12.75pt">
            <v:imagedata r:id="rId69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House &amp; Home/Style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ANNE RAVER</w:t>
      </w:r>
    </w:p>
    <w:p>
      <w:pPr>
        <w:keepNext/>
        <w:spacing w:before="240" w:after="0" w:line="340" w:lineRule="atLeast"/>
        <w:ind w:left="0" w:right="0" w:firstLine="0"/>
        <w:jc w:val="left"/>
        <w:rPr>
          <w:lang w:val="en-US" w:eastAsia="en-US" w:bidi="ar-SA"/>
        </w:rPr>
      </w:pPr>
      <w:bookmarkStart w:id="126" w:name="Body_61"/>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HARTLAND, Vt. -- It was a perfect day for plowing, a little overcast with a cool breeze. You could hear the sound of the birds, the chink-chink-chink of the harness.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Leslie, an artist and former Benedictine monk, guided two Norwegian Fjords down the field. The walking moldboard plow, a 300-pound curving steel blade, cut through the soil and sent it curling over itself in dark, crumbly waves. He stepped quickly, leaning back into the lines he kept looped around his shoulders so his hands were free to guide the plow.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haw, stay haw,'' Mr. Leslie said in a low, calm voice, reminding the dun-colored horses to bear right as they neared the end of the field. Full grown at 14 hands high and 950 pounds, these powerful animals can be dangerous if they are startled. But compared with Clydesdales or Percherons, which are twice as big and can weigh as much as 2,500 pounds, they look like big, muscular ponies.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 now, gee,'' he said, urging them left as they stepped onto the unplowed grass at the edge of the field. ''Easy now, easy.''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horses is a complicated dance in which timing is all. But Cassima, 19, and Tristan, 14, have been with Mr. Leslie for most of their lives (Fjords can live as long as three decades), so years of trust bind them. And theirs is a breed that wants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guys are really easygoing compared to a thoroughbred, or even a Morgan horse,'' he said. ''But they're lively, and they can be willful.''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Leslie, 52, and his wife, Kerry Gawalt, 38, use a tractor to haul manure and do other heavy jobs here on Cedar Mountain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when it comes to working the land, they use four Norwegian Fjords.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one of some 400,000 operations in North American that use draft horses in some capacity, estimates Lynn Miller, the editor of the Small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Journal, in Sisters, Ore., who has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horses for more than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World War II,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traded in tens of millions of horses for tractors -- ''There was no place for the horses except the glue factory,'' Mr. Miller said -- the use of draft horses plummeted. By the 1970s, some of the breeds that had been the most popular were down to the 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''since then, the number of work horses and draft mules has steadily climbed,'' said Mr. Miller, who has written more than a dozen books on the subject. ''People are attracted to the way of working with animals, of being back in touch with nature, of regaining a kind of rhythmic elegance to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Leslie voiced a similar sentiment in ''The New Horse-Powered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Tools and Systems for the Small-Scale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Market Grower,'' published last month by Chelsea Green. In it, he writes, ''I envision a day when live horse power will be joined in tandem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new and cleaner technologies that will include tractors and delivery vans that will run on alternatives to diesel such as recycled vegetable oil, locally and sustainably produced biofuels, and solar-powered batteries, just as the glory days of horse power in North America and Britain coupled advances in horse-drawn implements with stationary steam-powered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their strong, arched necks and stiff, clipped manes -- white with a black stripe down the middle -- the Fjords look like proud warriors, their big heads bobbing in concert as they keep pace down the field of winter oats. These nimble-footed horses, which hark back to the Vikings and are still bred by royalty in Norway, plow and disk the fields here, spread manure and cultivate rows of vegetables, mow the hayfields in summer and pull logs out of the 30-acre forest in winter. On that recent day, they were plowing in a cover crop to feed the soil with nutrients and give it good tilth,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 referring to moist, well-aerated earth teeming with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fields, the cluster of barns and hoop houses was part of the same working landscape, in which animals -- sheep, milk cows, beef cattle -- and constantly rotated crops aimed to achieve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call a closed-loop system. Cover crops and manure from animals enriched the soil; solar-powered buildings reduced energy consumption; and hay, vegetables, milk and cheese, beef and lamb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provided most of what the animals and humans consumed.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idyllic life in many ways, but it isn't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everybody is geared toward having the patience and sensitivity to work with animals,'' Mr. Leslie said. But before the tractor,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to work with horses, he added, whether they liked them or not: ''Back then that was what was available, even if you were an impatient and hard-driving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Leslie, however, seems particularly well suited to this life, although his path was a circuitous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studied painting and drawing at the School of the Museum of Fine Arts in Boston in the early 1980s, he said, ''but I didn't really see what I was making art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his interest in Eastern and Native American spirituality led him to the writings of Thomas Merton, the Trappist monk and social activist, and he spent seven years at the Weston Priory in Vermont. He not only learned to garden there, but was also politicized by the monks' trips to Mexico and Guatemala, where they helped indigenous communities set up health centers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collectives, and escape persecution.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Soon, though, he realized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his true calling.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because I had this sense, even back in the early '90s, that our society was hurtling toward a cliff in terms of the unsustainability of systems we've put in place,'' Mr. Leslie said. ''I wasn't really an activist, but I'm an artist. I like to do things. There's not that big a disjuncture between wanting to paint a canvas and wanting to work a piece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he read about draft horses in the Small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Journal, a light went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an ecological standpoint, it's just so clean, versus burning fossil fuel, and the compaction you get with a tractor,'' he said. ''But on that other level, there is just this unending learning curve that keeps you engaged. It's a window into an instinctual world that is also entirely present. When I'm with the horses they are entirely present to me and to the task at hand. 'Here we are, this is it, this is what we're doing.' And if I'm not grounded, things go off in the wrong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plowing up heavy ground, he uses a tractor, but still, he would rather be with Cassima and Tristan. ''Bouncing around on that tractor, craning my neck back, I get off feeling awful,'' he said. Whereas, after plowing with the horses, he said, ''I get done with this, my blood's going, my heart's beating, I've been with my friends here, it's just such a different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horses are key to the life he shares here with Ms. Gawalt, whom he met 20 years ago while they were working as apprentices at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400-acre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Ghent,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and their 6-year-old daughter, Maeve, are part of the 60-member Cobb Hill co-housing community incorporated in 1998. It was the brainchild of Donella Meadows, the late environmental scientist and an author of ''The Limits to Growth,'' an influential 1972 book that used computer modeling to predict the future of the earth if the population continued to expand and consume limited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Twenty-three houses cluster on a hill overlooking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situated for the best solar gain. There are two Garn wood-burning furnaces that provide heat and hot water in winter; solar panels that heat the water in summer, when the sun is strong enough; compost toilets that require no water or septic fields; and shared equipment like lawn mowers.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Leslie and Ms. Gawalt bought one of the houses in 2001, with help from the Cobb Hill Community and the Vermont Housing and Conservation Board, and signed a 20-year lease for the land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Cobb Hill. (The community sold its development rights to the Upper Valley Land Trust, to preserve 270 acres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used money from the sale to subsidize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Plowing the field, Mr. Leslie will occasionally hit a rock with his steel blade and the plow will pop out of the furrow, dragging him with it. But he never loses his quiet, conversational tone, although to an observer it looks like a train car jumping the tracks. He simply rights the plow and clucks his tongue, as the team stands waiting patiently, and off they go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always so. One winter's day, about 16 years ago, when Mr. Leslie and Ms. Gawalt were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Hampshire, they hitched up Cassima and another horse to a sled to practice pulling logs in the woods.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''Cassima was a very young horse,'' he said. ''And they got scared by something and broke into a runaway. I couldn't stop them and got bounced off the sled.''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Gawalt, who had helped hitch up the horses, was in an adjacent field, and the horses, in a blind panic, ran straight at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wasn't able to get herself up off this fence, and she got struck by the sled, which broke the tibia on both legs, in the same spot,'' he said. ''It was a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Mr. Leslie got his wife into an ambulance, he went looking for the horses. They had shattered the sled trying to run through a gate, which had snagged their harness and brought them up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none of them was hurt,'' he said. ''Because they could have been destroyed,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unharnessed the team, took them back to the barn and then forced himself to take them out again three days later. He knew he had to face his fear if he was going to continue working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''for the next four or five years, every time I hitched up a team of horses, I had butterflies in my stomach,'' he said. ''But I knew what could be done with horses. I knew the mistakes we had made. It was a wake-up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found an experienced teamster with whom he could train Cassima -- and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months, Ms. Gawalt was dragging herself into the market garden to tend her crops, although it took her a couple of years to fully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their moment,'' Ms. Gawalt said, as Mr. Leslie let the Fjords out of their stable into a green field where they trotted about like colts before lowering their big heads to the soft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Fjords are so thrifty metabolically, they can get fat on too much grass, so they aren't allowed to graze for long. ''I like to keep them fighting fit,'' Mr. Leslie said, patting Cassima's muscular flank.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tractor might break down occasionally, but it doesn't eat anything other than gas and oil. And it doesn't have moods. Horses do, and they can pick up on yours in an instant.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feeling under the gun, like, 'I gotta get this field done,' they pick it right up,'' Mr. Leslie said. ''That's the Zen practice you have to work on yourself: Take some deep breaths, create some sense of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 he and Ms. Gawalt learned the hard way, you have to work for years to learn how to handle horses in various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mistake we made was starting with young horses,'' Mr. Leslie said. He advises greenhorns to apprentice themselves to an experienced teamster and start out with an older, settled team. ''Until you know what you're doing, find that team that knows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morning, as he brought Cassima and Tristan out of their paddock, every move was a ritual. He tied them to the hitching post and gave them an alfalfa treat. Then he brushed them and cleaned their feet, an act that required an astonishing degree of trust on both sides, Ms. Gawalt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''Horses are all about instinct and routine,'' she said, as Mr. Leslie put on the halter, the bridle, the collar and all the various straps and lines that make up the harness.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Fjords go barefoot because their feet are strong, and they are more agile without iron shoes nailed to their hooves. But that means Mr. Leslie must inspect each foot for stones or minor cuts, and clean out mud and manure, before starting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this elaborate routine provides the sort of connection to living things that Mr. Leslie believes people today are longing for -- and it is why he is convinced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horses will have a real renaissance.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people are hungering for a kind of unplugged reality,'' he said. ''That leads to a deeper self-understanding.''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''It has a spiritual component -- to what this is all about, what gives meaning to human life.''</w:t>
      </w:r>
    </w:p>
    <w:p>
      <w:pPr>
        <w:keepNext w:val="0"/>
        <w:spacing w:before="240" w:after="0" w:line="260" w:lineRule="atLeast"/>
        <w:ind w:left="0" w:right="0" w:firstLine="0"/>
        <w:jc w:val="left"/>
        <w:rPr>
          <w:lang w:val="en-US" w:eastAsia="en-US" w:bidi="ar-SA"/>
        </w:rPr>
      </w:pPr>
      <w:r>
        <w:rPr>
          <w:lang w:val="en-US" w:eastAsia="en-US" w:bidi="ar-SA"/>
        </w:rPr>
        <w:br/>
      </w:r>
      <w:hyperlink r:id="rId695" w:history="1">
        <w:r>
          <w:rPr>
            <w:rFonts w:ascii="arial" w:eastAsia="arial" w:hAnsi="arial" w:cs="arial"/>
            <w:i/>
            <w:color w:val="0077CC"/>
            <w:sz w:val="20"/>
            <w:u w:val="single"/>
            <w:shd w:val="clear" w:color="auto" w:fill="FFFFFF"/>
            <w:lang w:val="en-US" w:eastAsia="en-US" w:bidi="ar-SA"/>
          </w:rPr>
          <w:t>http://www.nytimes.com/2013/05/16/garden/</w:t>
        </w:r>
      </w:hyperlink>
      <w:hyperlink r:id="rId695" w:history="1">
        <w:r>
          <w:rPr>
            <w:rFonts w:ascii="arial" w:eastAsia="arial" w:hAnsi="arial" w:cs="arial"/>
            <w:b/>
            <w:i/>
            <w:color w:val="0077CC"/>
            <w:sz w:val="20"/>
            <w:u w:val="single"/>
            <w:shd w:val="clear" w:color="auto" w:fill="FFFFFF"/>
            <w:lang w:val="en-US" w:eastAsia="en-US" w:bidi="ar-SA"/>
          </w:rPr>
          <w:t>farm</w:t>
        </w:r>
      </w:hyperlink>
      <w:hyperlink r:id="rId695" w:history="1">
        <w:r>
          <w:rPr>
            <w:rFonts w:ascii="arial" w:eastAsia="arial" w:hAnsi="arial" w:cs="arial"/>
            <w:i/>
            <w:color w:val="0077CC"/>
            <w:sz w:val="20"/>
            <w:u w:val="single"/>
            <w:shd w:val="clear" w:color="auto" w:fill="FFFFFF"/>
            <w:lang w:val="en-US" w:eastAsia="en-US" w:bidi="ar-SA"/>
          </w:rPr>
          <w:t>-equipment-that-runs-on-oats.html</w:t>
        </w:r>
      </w:hyperlink>
    </w:p>
    <w:p>
      <w:pPr>
        <w:keepNext/>
        <w:spacing w:before="240" w:after="0" w:line="340" w:lineRule="atLeast"/>
        <w:ind w:left="0" w:right="0" w:firstLine="0"/>
        <w:jc w:val="left"/>
        <w:rPr>
          <w:lang w:val="en-US" w:eastAsia="en-US" w:bidi="ar-SA"/>
        </w:rPr>
      </w:pPr>
      <w:bookmarkStart w:id="127" w:name="Correction"/>
      <w:bookmarkEnd w:id="12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3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article on May 16 about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plow horses reversed the commands used for horses in the United States. Gee is for a right turn and haw is for a left. (In England, it is gee for left and haw for right.)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xml:space="preserve"> June 6, 2013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73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Stephen Leslie and Cassima, one of the Norwegian Fjord draft horses at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Vermont.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Clockwise from left, at Cedar Mountain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Vermont, Stephen Leslie uses a plow pulled by Cassima, left, and Tristan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horses, unshod, need daily hoof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hoop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Kerry Gawalt prepares to milk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Cassima is 19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Leslie and Kerry Gawalt's daughter, Maeve,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part of the Cobb Hill co-housing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Leslie in  the tack room. (PHOTOGRAPHS BY STACEY CRAMP FOR THE NEW YORK TIMES) (D7)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28" w:name="Bookmark_64"/>
      <w:bookmarkEnd w:id="12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 xml:space="preserve">Woman donates </w:t>
        </w:r>
      </w:hyperlink>
      <w:hyperlink r:id="rId702" w:history="1">
        <w:r>
          <w:rPr>
            <w:rFonts w:ascii="arial" w:eastAsia="arial" w:hAnsi="arial" w:cs="arial"/>
            <w:b/>
            <w:bCs/>
            <w:i/>
            <w:color w:val="0077CC"/>
            <w:kern w:val="32"/>
            <w:sz w:val="28"/>
            <w:szCs w:val="32"/>
            <w:u w:val="single"/>
            <w:shd w:val="clear" w:color="auto" w:fill="FFFFFF"/>
            <w:lang w:val="en-US" w:eastAsia="en-US" w:bidi="ar-SA"/>
          </w:rPr>
          <w:t>farm</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to Michael Fields | Land will serve as teaching ground for </w:t>
        </w:r>
      </w:hyperlink>
      <w:hyperlink r:id="rId70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2"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Milwaukee Journal Sentinel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Journal Sentinel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129" w:name="Body_62"/>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refer to Betty Phelps Refior as an ardent environmentalist, peace activist or simply an old hippie. Whatever you want to call this 92 year-old "young lady" she believes in protecting the land her family has cared for the past 126 years. She is doing this by placing the stewardship of the 226-acre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hands of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in East Troy, is devoted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research and education. The institute shows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 careful stewardship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land and its resources. As a public, nonprofit learning center, Michael Fields, in business since 1984, seeks to revitalize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education research, technical assistance and public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Refior, who has attended the Institute's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workshops for many years, believes her Indiana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she refers to as "The Tilth Institute" can be used to demonstrate not only how to care for the land, but also to show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less chemical use can be just as economically viable. The Tilth Institute will be used by Michael Fields to demonstrate how to transition a prime piece of cropland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productions.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226-acre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Peru, Ind., will become a showcase where organic management practices can be observed by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both from a crops standpoint and through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the 20-plus acres of forest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David Andrews, executive director for Michael Fields, "This gift represents Betty's sincere belief that contemporary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ultimately undermine humanity's ability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such a large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2013 Journal Sentinel,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30" w:name="Bookmark_65"/>
      <w:bookmarkEnd w:id="13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Grapegrower Interview: Steve mcintyre; GRAPEGROWING; Interview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Wines &amp; Vines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53(5); Vol. 94; No. 12;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Laurie</w:t>
      </w:r>
    </w:p>
    <w:p>
      <w:pPr>
        <w:keepNext/>
        <w:spacing w:before="240" w:after="0" w:line="340" w:lineRule="atLeast"/>
        <w:ind w:left="0" w:right="0" w:firstLine="0"/>
        <w:jc w:val="left"/>
        <w:rPr>
          <w:lang w:val="en-US" w:eastAsia="en-US" w:bidi="ar-SA"/>
        </w:rPr>
      </w:pPr>
      <w:bookmarkStart w:id="131" w:name="Body_63"/>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3776"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Manager of 10,000 acres in Monterey discusses technology, labor and sustainability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Although Steve McIntyre trained as a winemaker--he received his master's degree in enology from California State University, Fresno, in 1982--he is much better known for his skills as a viticulturist.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After helping to develop Galante Vineyards in Carmel Valley, Calif., and then working as assistant winemaker and, later, viticulturist at Smith &amp; Hook (now Hahn Family Wines) in Soledad, Calif., McIntyre and his wife Kimberly started Monterey Pacific, a vineyard management company that now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about 10,000 acres in Monterey County. (The McIntyres also own or are partners in about 400 vineyard acres.) Monterey Pacific grows or manages grapes for companies ranging from small boutique wineries like Miura and Testarossa to large operations like Diageo Chateau &amp; Estate Wines and Constellation Brands Inc.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McIntyre is also a former partner in Monterey Wine Co., a custom-crush facility in King City, Calif., and he and his wife own McIntyre Vineyards, which produces small quantities of Chardonnay, Pinot Noir and sparkling wine from their 60-acre vineyard in the Santa Lucia Highlands as well as Merlot from Arroyo Seco.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Wines &amp; Vines: Is there any new vineyard machinery or technology that you're particularly excited about?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Steve McIntyre: Robotic pruning machines. </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Engineers are making great strides in building mobile robotic pruners using artificial vision technology currently employed in optical scanners at packing sheds. It works much like the DaVinci surgical robot in that it can see the area between spurs where a cut is required, and its articulating arms (one on either side of the trailer-mounted device) reach out to make the appropriate cut. They are beta-testing this equipment in two hemispheres and hope to have a commercial product in two years or less. The company is called Vision Robotics.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continue to be intrigued by sap-flow devices and dendrometers for use in plant-based water-status measurements. Instantaneous measurements utilizing data loggers that do not require technicians or time-of-day-sensitive sampling, as are required with pressure-bomb readings, will provide a greater number of data points to refine the use of agronomic software, thereby improving irrigation scheduling to further enhance wine quality. Current techniques are labor- and time-intensive and lack the automation required to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large blocks.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W&amp;V: You've said in the past that some newer machinery has its drawbacks and isn't necessarily better than the tried-and-true. For example, you have mixed feelings about electrostatic sprayers. What are the drawbacks and the appropriate uses? McIntyre: I do have mixed feelings about electrostatic sprayers. On one hand, they provide superior coverage and theoretically reduce amounts of pesticides and fungicides required on a per-acre basis. While this seems to be true with applications related to the monitoring of insect populations prior to treatment under an integrated pest management program, the current technology can he troublesome for prophylactic applications for organisms such as powdery mildew. Most pest control on the Central Coast takes place at night to avoid problems associated with our infamous wind. With electrostatic technology, it is critical that the droplet leave the nozzle with a "charge" in order for the plant to attract the oppositely charged droplet. Should the electrostatic technology that ionizes the droplet fail for even a few seconds, the treated vines would not receive sufficient coverage. Under this nighttime scenario, it might be very difficult for an operator to sense there was a problem with the system. Consequently, if there were enough coverage lapses due to intermittent (or worse) electrostatic failure, a grower might have to re-treat a block when he or she determines the material did not kill the intended target. With mildew control, a grower wouldn't know there was a problem until there was an infection, which everyone knows is very difficult to deal with after the fact. Until such time as the system has redundant fail-safe reliability, it should be limited to organisms with an economic population threshold greater than zero. I prefer airblast sprayers, especially in our infamous wind.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W&amp;V: What are you doing to prepare for labor shortages in the vineyards?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McIntyre: We are grading the productivity of each crew that we utilize and returning unproductive crews to the licensed labor contractors we have hired. Once we have found the most productive crews, we try to keep them working year-round so as not to lose them.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is likely that Obamacare, immigration reform and labor scarcity will eliminate the advantages of using outside labor contractors. Consequently, it will become advantageous to hire all our own employees, which will help us hold the line on costs, as health care costs will be offset by commissions we used to pay to contractors. Many growers have used labor contractors because they don't want to deal with the burden of 1-9 forms and immigration documentation, but if immigration reform requires growers to use E-Verify, and the grower is ultimately liable for health care penalties (or premiums), payroll taxes and citizenship status, what's the point of using a contractor?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All of our new plantings for the past two years and the next two years are being set up for complete mechanization--pruning, harvesting, minimal canopy management--in preparation for labor shortages.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W&amp;V: Is it hard to persuade higher end wine producers that mechanical harvesting can yield good results?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McIntyre: Today's sophisticated mechanical harvesters not only significantly reduce harvesting costs on a per-acre basis, they are more dependable and deliver much less MOG (material other than grapes) than most hand-harvesting crews. It seems the best way to persuade higher end wine producers that mechanical harvesting is superior to hand harvesting is to point out that machine harvesters are being used at many of the classified-growth chateaus in France, and then offer to provide a demonstration or trial to satisfy their skepticism. It is very important when conducting these trials that precautions are taken to ensure success. Specifically, make sure the grapes don't have to be transported more than a couple of miles to the winery and minimize the number of times the grapes fall, or are dumped, during the harvest process. Most modern machines only allow the grapes to fall twice: from one conveyor to another on the machine, and then once again either into a tank on the machine or gondola being towed by a tractor close by. Since the gondola or tank will have to be dumped into either a truck, crush pit or, ideally, right into a tank, it is important to minimize maceration and juicing as much as possible during this final stage of the journey.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W&amp;V: As vineyard machinery gets more complex, training the workforce can be a challenge. What advice would you give to other growers about this?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McIntyre: Task your area grape or wine association to solicit your local junior college to provide instructional programs specific to your industry's needs. This has worked quite well here in the Salinas Valley, at Hartnell College. Alternatively, assemble a group of companies or an organization such as the (Central Coast) Vineyard Team to provide privately funded group training in the appropriate language.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W&amp;V: Although you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organically and/or Biodynamically for some clients, you prefer to practice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viticulture. Why?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McIntyre: Our operation has vineyards that are certified under the Sustainability in Practice (SIP) and Certified California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programs. Currently, we have decided to use just the SIP program for our certification needs, primarily because it is local and I was involved in its formation.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 believe we need to embrace, promote and define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that combines beneficial, scientifically proven practices from conventional,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that considers all the cumulative impacts of our decisions. The process of adoption would be a dynamic one, since science is a self-correcting discipline.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There are many environmental benefits to certified organic, but what about the extra equipment, diesel, air pollution and compaction required to tend an organic vineyard? Most organic growers use cultivation to tend to organic weed control instead of herbicides. However, anyone who has tended a garden knows that when you cultivate the weeds they grow back quite rapidly, as opposed to using a contact herbicide, where new weeds take much longer to re-establish. Consequently, an herbicide program has a smaller carbon footprint than an organic cultivation strategy due to the fact it requires less equipment, smaller equipment (that uses less fuel and thereby emits fewer pollutants) and fewer passes to accomplish the same control. Additionally, cultivation releases methane gas, which is 30 times more reactive than carbon dioxide as a greenhouse gas. Studies have also shown greater mycorrhizal and beneficial bacteria activity and populations under non-cultivated vineyard floors. The carbon footprint continues to favor herbicides even when you consider the carbon footprint required to manufacture the herbicide.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Unless there is a marketing niche, to adhere strictly to any one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 such as organic is painting oneself in an expensive box. What if it was discovered and proven scientifically that pine needles spread in the vine row would suppress the growth of the bacteria that causes Pierce's disease? Growers with PD would undoubtedly use this defense. Then, five years later, it was discovered that salts from all the pine needles were starting to inhibit vine growth and building up toxic levels of salts in the soils. Meanwhile, Monsanto discovers the "molecule" in the pine needles responsible for PD suppression. What is the responsible thing to do: physically spread all those needles that ultimately inhibit a healthy soil environment, or use a synthetic form of the active ingredient without the same unintended consequences?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It is imperative that we do not try and adopt standards for sustainability. Certainly, we need metrics to evaluate our progress, but to set standards will place practitioners once again within the proverbial box. Recently, a standard was adopted by SIP that stipulated a maximum width for an herbicide band under the vine. Some of our vineyards had a wider band, and we were in danger of not receiving certification. However, once we explained that the wider band helps facilitate our in-row ripping program, which helps incorporate our heavy use of compost to build up our organic matter to ameliorate the impact of naturally occurring cadmium in our soil, the certification panel realized the standard was flawed.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Certainly organic is a great marketing tool, a whole other segment of the marketplace, but I would propose that there is ultimately more inherent industry integrity and benefit to the environment to be gained with the combination of scientifically peer-reviewed practices from all of the various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systems. To me, this is the basis for sustainability.W&amp;V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VIEW VIDEO: The Autonomous Grapevine Pruner from Vision Robotics Corp. operates in a vineyard in Lodi, Calif.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access, scan this mobile barcode with your phone. Or see the digital edition at winesandvines.com.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Steve McIntyre worked as a winemaker and viticulturist before starting the vineyard management company Monterey Pacific.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need metrics to evaluate our progress, but to set standards will place practitioners once again within the proverbial box."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--Steve McIntyre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resident of the Santa Cruz Mountains, Laurie Daniel has been a journalist for more than 25 years. She has been writing about wine for publications for nearly 15 years and has been a Wines &amp; Vines contributor since 2006.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RELATED ARTICLE: Parts per million for pesticides?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Monterey County grapegrower Steve McIntyre would like to see pesticide makers change how they label appropriate amounts of their products to use. Old spraying technology led to labeling that stated recommended pounds or ounces per acre, but he says that for newer sprayers, concentration labeling--parts per million, as with [SO.sub.2] in winemaking--would be more appropriate.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manufacturer has undoubtedly determined during testing what concentration threshold is required to kill the target organism," McIntyre says. He adds that growers would be able to save a lot of material, which is important "as we all try to reduce our pesticide use."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 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32" w:name="Bookmark_66"/>
      <w:bookmarkEnd w:id="13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A great Sunday read - A leader in her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FARMGATE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1916 words</w:t>
      </w:r>
    </w:p>
    <w:p>
      <w:pPr>
        <w:keepNext/>
        <w:spacing w:before="240" w:after="0" w:line="340" w:lineRule="atLeast"/>
        <w:ind w:left="0" w:right="0" w:firstLine="0"/>
        <w:jc w:val="left"/>
        <w:rPr>
          <w:lang w:val="en-US" w:eastAsia="en-US" w:bidi="ar-SA"/>
        </w:rPr>
      </w:pPr>
      <w:bookmarkStart w:id="133" w:name="Body_64"/>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I had the opportunity to follow Abbotsford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Jill Hoeppner for a day. The result was my favourite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story of 2013. The article, which you can find below, ran April 7 in the Sunday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on Jill Hoeppner's iPhone rings at 3:30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27-year-old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hits the ground not running exactly, but with a quick stride that she'll keep up all day and well into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coffee. Her clothes are in a heap on the kitchen floor: grey work socks, blue jogging pants, hoody, stained overalls with a granola bar tucked into the pocket. She doesn't linger in the little blue bathroom where she pulls her honey-blond hair into a ponytail.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it's a few degrees above freezing. All's quiet except the occasional semi rumbling by on the highway that runs past the renovated farmhouse where she lives with her husband, Kelwyn.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white Chevy isn't locked. A blue air freshener swings from the rear-view mirror as she puts the truck in gear. There's country music on the radio, a man singing about "an 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 out turning up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song is catchy, but not a fitting soundtrack as Hoeppner drives past silent fields a few minutes before 4 a.m. It's too early for plowing, and she's no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that's the stereotype," she says later.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wife. When someone meets me for the first time, they just assume I'm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pauses, then adds slyly: "I'm so much more. I do it all. I'm an ag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not the only woman bucking gender stereotypes that persist in one of the world's oldest occupations.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10,915 female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operators, B.C. boasts more "ag girls" than any other province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census, more than one-third of B.C.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run, or co-run, by women. That's about 36 per cent, compared to 27 per cent 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women are entering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the local food movement, with a focus on niche markets,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small livestock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like Hoeppner, are making their mark in more traditional, large-scale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what you'd call a typical Super Bowl commercial: no actors, models or comedians. Instead, Chrysler's popular Super Bowl 2013 ad takes aim at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 said, 'I need somebody willing to get up before dawn, milk cows, work all day in the fields, milk cows again, eat supper, then go to town and stay past midnight at a meeting of the school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to a recording of a 1978 speech given by American radio broadcaster Paul Harvey, the ad for Ram trucks shows a series of photographs of farmhouses, fields, tractors and, of course,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ends with the words: "So God made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 received top marks from bloggers, who pointed out that the concept came from a Canadian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website that allowed Chrysler to remake it as a commercial.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viewed almost 15 million times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has also sparked controversy among critics who say its portrayal of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outdated. There are 15 photos of men in the ad. There are three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very least, the commercial reinforces stereotypes about the face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Jill Hoeppner liked the ad. "Loved it," she says. "There was a woman in there, and a little girl standing in a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Abbotsford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doesn't think much about gender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doer," she says. It's 5 a.m. and she's been milking cows for more than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on, girls. Let's go." It sounds like she's singing as she urges her "girls" - 202 organic dairy cows, mostly Holsteins - into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milking parlour, 16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concrete room is loud with the rhythmic sound of pumps. Milk machines are attached to the cows' udders and their milk is sucked into sterilized glass jars before being whisked away to a large milk tank in the dairy. When filled, the jars are warm to the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it!" says Hoeppner as a cow relieves itself, manure ricocheting off the floors and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messy. It's smelly. (At the end of the day, Hoeppner washes her hair twice to get rid of the stench.) It's also repetitive and sometimes tedious.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most likely reason it's traditionally viewed as a man's job is that it's physically demanding. While milk machines and tractors have made it easier, treating and feeding cows that weigh about 580 kilograms remains a challenge for most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physical things that boys can do quicker, and I guess there are some things I just can't do," says Hoeppner. "We work as a team here. Everyone brings their own strengths."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full moon turns its face into the shoulder of the mountain and the eastern sky begins to lighten, Hoeppner carries pails of grain and water across the farmyard to a calf barn. She kneels on the bedding to feed a bottle of milk to a baby Jersey. With one arm around the calf's shoulders, she pulls it close to her body and pushes the nipple into its mouth. It begins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girl," she croons.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family represents another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the reason she's able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giving her the access and support experts agree is critical to the success of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support of family there's no way I'd be doing what I'm doing," Hoeppner says as she prepares a simple breakfast. "We all have a love for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grandparents immigrated to Canada from the Netherlands in the early 1940s and eventually established Cedarwal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Years passed,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grew, and some of her grandpa's sons joined him in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ranks as a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B.C. standards, milking a herd of about 350 purebred cows and a separate herd of about 200 organic cows. The purebreds produce an average of 11,000 litres of milk each day, mostly for local consumption, while the organic herd produces an average of 5,000 litres.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 and corn to feed the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five years, the grandkids have also started to play an important role at Cedarwal, including Hoeppner and two of her three sisters.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the one who always found stray cats and took them into the house," she says of her childhood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high school she received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at a U.S. college and then came home to work at Cedarwal.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met her husband, Kelwyn, a Manitoba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son, at a cow show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display and sometimes sell their best animals. They've been married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Kelwyn says he values the opportunity to work with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new to me," he says of her decision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When he was a baby, his mom put his playpen in the barn while she milked cows. He smiles at his wife. "I expect some day you'll be pushing a stroller while you (check) herd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mom also embraced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it was her dad, 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large-animal veterinarian, who passed on his passion for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his big things, having all girls, is that he worried we would all find husbands and move away," she says. "But three of the four are here, and we've brought our husbands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Inheritance is one of several paths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becoming more open to women, according to University of the Fraser Valley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professor Lenore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finally being allowed to choose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career and to call themselves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she told the Sunday Province in a recent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Newman believes the high number of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B.C. is also tied to the local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coming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through an interest in local food," she said. "It's a significant point of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desire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 not make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that's where B.C. is somewhat unique. In the Fraser Valley, in particular, where land is among the most productive in the world, high yields make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more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than in other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family in B.C. can still earn a living on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said Newman, meaning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under 100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opens the door for women who decide they want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can't raise the capital for large-scale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such as grain production on the Prairies.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differently than men. They're involved in organic,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high-end, specialty markets," said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little tougher to define the impact women like Hoeppner are having on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follow her for a day and you'll start to get an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passion and commitment rivals that of any recent college graduate determined to make a difference in her field. And it's this spirit that renders stereo types almost irrelevant as it puts her on the cutting edge of B.C.'s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Lila Z," says Hoeppner, leading a purebred Holstein from a special pen into morning sunlight spangled with dust motes.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introducing the bovine equivalent of royalty: Lylehaven Lila Z is a member of the "million-dollar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two-year-old heifer, she sold for $1.15 million. That was before Cedarwal acquired her - she's now 11 - but she remains an important asset, though she produces no milk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Lila Z's worth is in her offspring, who tend to be high milk producers or, in the case of her sons, pass along that trait to their offspring. The pretty cow is routinely artificially inseminated, and her fertilized eggs are flushed and sold to be implanted in other cows. Her calves have been born as far away as the U.K., Germany, South Korea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genetic program helps to secure its future at a time when more people are eschewing local milk in favour of cheaper American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Hoeppner is giving Lila Z "snuggles" before a group representing a national dairy genetics company arrives to tour Cedarwal's young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all business when a van pulls up and four men get out. One is wearing strong cologne that mingles with the smell of manure as he follows Hoeppner and her sister Lorene into the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 points out the best animals and rattles of their lineages mostly from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like a computer," says Westgen dairy sales representative Camilo Ruiz. "I'm always impressed when I'm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morning continues with office work - keeping immaculate records on hundreds of cows takes hours each week - then lunch, another tour, and finally a visit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veterinarian, her dad, who checks the herd for heats and pregnancies.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 Vanderwal says the quality of the calves born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result of his daughter's diligence. She knows each cow and calf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you're proud of your kids no matter what they do, but when they come into the family business there's a feeling of continuity that's really special,"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representative from Hoeppner's last tour is a family friend, so she and Kelwyn accompany him to her parents' house for supper.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night they drive past Cedarwal. The waning moon illuminates the quiet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 30 p.m., she sleeps.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thanks to Jill Hoeppner for allowing me to write this story, which won the Dick Beamish award( </w:t>
      </w:r>
      <w:hyperlink r:id="rId717" w:history="1">
        <w:r>
          <w:rPr>
            <w:rFonts w:ascii="arial" w:eastAsia="arial" w:hAnsi="arial" w:cs="arial"/>
            <w:i/>
            <w:color w:val="0077CC"/>
            <w:sz w:val="20"/>
            <w:u w:val="single"/>
            <w:shd w:val="clear" w:color="auto" w:fill="FFFFFF"/>
            <w:lang w:val="en-US" w:eastAsia="en-US" w:bidi="ar-SA"/>
          </w:rPr>
          <w:t>http://www.theprovince.com/news/Province+reporter+Glenda+Luymes+garners+</w:t>
        </w:r>
      </w:hyperlink>
      <w:hyperlink r:id="rId717" w:history="1">
        <w:r>
          <w:rPr>
            <w:rFonts w:ascii="arial" w:eastAsia="arial" w:hAnsi="arial" w:cs="arial"/>
            <w:b/>
            <w:i/>
            <w:color w:val="0077CC"/>
            <w:sz w:val="20"/>
            <w:u w:val="single"/>
            <w:shd w:val="clear" w:color="auto" w:fill="FFFFFF"/>
            <w:lang w:val="en-US" w:eastAsia="en-US" w:bidi="ar-SA"/>
          </w:rPr>
          <w:t>farm</w:t>
        </w:r>
      </w:hyperlink>
      <w:hyperlink r:id="rId717" w:history="1">
        <w:r>
          <w:rPr>
            <w:rFonts w:ascii="arial" w:eastAsia="arial" w:hAnsi="arial" w:cs="arial"/>
            <w:i/>
            <w:color w:val="0077CC"/>
            <w:sz w:val="20"/>
            <w:u w:val="single"/>
            <w:shd w:val="clear" w:color="auto" w:fill="FFFFFF"/>
            <w:lang w:val="en-US" w:eastAsia="en-US" w:bidi="ar-SA"/>
          </w:rPr>
          <w:t>+writers+award/9008926/story.html</w:t>
        </w:r>
      </w:hyperlink>
      <w:r>
        <w:rPr>
          <w:rFonts w:ascii="arial" w:eastAsia="arial" w:hAnsi="arial" w:cs="arial"/>
          <w:color w:val="000000"/>
          <w:sz w:val="20"/>
          <w:lang w:val="en-US" w:eastAsia="en-US" w:bidi="ar-SA"/>
        </w:rPr>
        <w:t xml:space="preserve"> ) for best press feature at the 2013 Canadian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Writers' Federation Awards Banquet in October.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 INDEX of great Sunday reads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click here( </w:t>
      </w:r>
      <w:hyperlink r:id="rId718" w:history="1">
        <w:r>
          <w:rPr>
            <w:rFonts w:ascii="arial" w:eastAsia="arial" w:hAnsi="arial" w:cs="arial"/>
            <w:i/>
            <w:color w:val="0077CC"/>
            <w:sz w:val="20"/>
            <w:u w:val="single"/>
            <w:shd w:val="clear" w:color="auto" w:fill="FFFFFF"/>
            <w:lang w:val="en-US" w:eastAsia="en-US" w:bidi="ar-SA"/>
          </w:rPr>
          <w:t>http://blogs.theprovince.com/2013/10/18/index-a-great-sunday-read/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34" w:name="Bookmark_67"/>
      <w:bookmarkEnd w:id="13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Dartington and Bicton in perfect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Western Morning News (Plymouth, 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;FEATURES;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135" w:name="Body_65"/>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staff at Bicton College really "get it" when dealing with innovation and new technologies - and that was why the link with Dartington was so worthwhile.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praise came from Vaughan Lindsay, chief executive of Dartington Hall Trust, who said the Bicton staff had "real passion to educate and learn". It was a perfect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problematic just how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current systems were, he said - but they certainly were not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they might be, and relying on non-renewable resources was a struggle. The system was under strain, with a constant need to feed more people, with huge changes in diets. "We have to try to find a solution," said Mr Lindsay. "But places of experiment and learning are increasingly rare. And very few people are willing to take the first steps and the first risks, even in academia."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Dartington had been involved in scientific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the start: the first commercially produced apple juice, pioneering artificial insemination, and the first soilfertility service. "If you don't take risks you won't learn anything,"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heard from a tranche of speakers with differing backgrounds and experiences. Cambridgeshire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Stephen Briggs spoke about the benefits of agroforestry, advocating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adopt the system on a fifth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Frediani, curator of plants and gardens at Paignton Zoo, spoke about high-density vertical growing with hydroponics, producing fresh-rooted lettuce, endive, basil and mustard. Why not use the system in large cities, where warehouses could be utilised,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 science to understand nature - looking at biology rather than chemistry," said Jody Scheckter, explaining the philosophy behind his 2,500-acre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holding at Laverstoke, in Hampshire. "It's not what you should put on your land, but what you should not," he counselled. But he stressed he was not anti GM food. And Jonty Williams, who runs the Husbandry School at Ashburton with his wife Carole, said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not just be left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 added: "We would like to encourage and enable people to become husbanders,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tenancies, and be able to lighten the burden on feeding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should be "universities of husbandry" for urban people to learn about "dirtying their hands, loving the land and treating it with dignity."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36" w:name="Bookmark_68"/>
      <w:bookmarkEnd w:id="13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Winemakers take the </w:t>
        </w:r>
      </w:hyperlink>
      <w:hyperlink r:id="rId73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path Holistic method avoids chemicals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Tasmanian Country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ROGER HANSON</w:t>
      </w:r>
    </w:p>
    <w:p>
      <w:pPr>
        <w:keepNext/>
        <w:spacing w:before="240" w:after="0" w:line="340" w:lineRule="atLeast"/>
        <w:ind w:left="0" w:right="0" w:firstLine="0"/>
        <w:jc w:val="left"/>
        <w:rPr>
          <w:lang w:val="en-US" w:eastAsia="en-US" w:bidi="ar-SA"/>
        </w:rPr>
      </w:pPr>
      <w:bookmarkStart w:id="137" w:name="Body_66"/>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SOUTHERN Tasmanian vineyard is aiming for better soils by adopting a holistic regenerative management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Fifth-generation winemakers Steve Lubiana and his wife Monique recently became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at their Stefano Lubiana Wines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takes about three years to become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arriving in 1990, the couple developed their Granton vineyard, near Hobart, to create handcrafted Tasmanian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Lubianas hosted a Rabobank forum, for about 20 southern growers, to discuss biodynamics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Forum panel speakers included Dr Jo Jones from the Tasmanian Institute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who outlined informed pruning techniques, and Rabobank's viticulture analyst Marc Soccio's perspective of where Tasmania fits into the Australian and international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basics of biodynamics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with both styles having no or limited use of synthetic herbicides, pesticides or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Vineyard manager Mark Hoey said it involved sourcing nutrients and compounds needed to grow produce from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try to be as self-contained as possible,'' Mr Hoey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aim is to have better soil biology, to have the healthiest soil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vineyard looks at the soil as a source of nutrients for the vines, and one technique they have adopted is growing deep-rooted legumes to help break up the soil between 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that to alleviate compaction in the soil,'' Mr Hoey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is not an exact science, but we are building soil health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Lubiana said being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will possibly form part of the marketing of the vineyard and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Jones, from the Perennial Horticulture Centre at TIA in Sandy Bay, said the post harvest period was crucial for replenishing stored carbohydrates to drive bud burst and vine growth the following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cool climate vineyards are picking fruit as leaves are falling in autumn.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Jones said the important drivers in informed pruning were to maximise profit and achieve the highest possible yield without fruit quality being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record and analyse weather data at your site, then use your knowledge to set target yields,'' Dr Jones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done by conducting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trials to test the yield/quality threshold, try different pruning systems and push bud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``Cane selection is also very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Pooley, from Pooley Wines, said Tasmania was building its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encourage growers to charge a proper price to cover costs with a built-in margin to keep the industry viable,''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Pooley has developed a spreadsheet to analyse operational expenses and identify the cost of each bottle.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8" w:name="Bookmark_69"/>
      <w:bookmarkEnd w:id="138"/>
    </w:p>
    <w:p>
      <w:pPr>
        <w:rPr>
          <w:rFonts w:ascii="arial" w:eastAsia="arial" w:hAnsi="arial" w:cs="arial"/>
          <w:sz w:val="20"/>
          <w:lang w:val="en-US" w:eastAsia="en-US" w:bidi="ar-SA"/>
        </w:rPr>
      </w:pPr>
      <w:r>
        <w:pict>
          <v:shape id="_x0000_i124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Whole Foods Creates Rating System for Produce, Floral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Supermarket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27, 2013</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2013 Penton Business Media,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after="0" w:line="340" w:lineRule="atLeast"/>
        <w:ind w:left="0" w:right="0" w:firstLine="0"/>
        <w:jc w:val="left"/>
        <w:rPr>
          <w:rFonts w:ascii="arial" w:eastAsia="arial" w:hAnsi="arial" w:cs="arial"/>
          <w:sz w:val="20"/>
          <w:lang w:val="en-US" w:eastAsia="en-US" w:bidi="ar-SA"/>
        </w:rPr>
      </w:pPr>
      <w:bookmarkStart w:id="139" w:name="Body_67"/>
      <w:bookmarkEnd w:id="13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49" style="position:absolute;z-index:2517278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AUSTIN, Texas — To point customers towards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and floral items, </w:t>
      </w:r>
      <w:hyperlink r:id="rId740" w:history="1">
        <w:r>
          <w:rPr>
            <w:rFonts w:ascii="arial" w:eastAsia="arial" w:hAnsi="arial" w:cs="arial"/>
            <w:i/>
            <w:color w:val="0077CC"/>
            <w:sz w:val="20"/>
            <w:u w:val="single"/>
            <w:shd w:val="clear" w:color="auto" w:fill="FFFFFF"/>
            <w:lang w:val="en-US" w:eastAsia="en-US" w:bidi="ar-SA"/>
          </w:rPr>
          <w:t>Whole Foods Market</w:t>
        </w:r>
      </w:hyperlink>
      <w:r>
        <w:rPr>
          <w:rFonts w:ascii="arial" w:eastAsia="arial" w:hAnsi="arial" w:cs="arial"/>
          <w:color w:val="000000"/>
          <w:sz w:val="20"/>
          <w:lang w:val="en-US" w:eastAsia="en-US" w:bidi="ar-SA"/>
        </w:rPr>
        <w:t xml:space="preserve"> has established a rating system that it will begin using in stores in fall 2014. The retailer informed suppliers about the system on Thursday.   Similar to </w:t>
      </w:r>
      <w:hyperlink r:id="rId741" w:history="1">
        <w:r>
          <w:rPr>
            <w:rFonts w:ascii="arial" w:eastAsia="arial" w:hAnsi="arial" w:cs="arial"/>
            <w:i/>
            <w:color w:val="0077CC"/>
            <w:sz w:val="20"/>
            <w:u w:val="single"/>
            <w:shd w:val="clear" w:color="auto" w:fill="FFFFFF"/>
            <w:lang w:val="en-US" w:eastAsia="en-US" w:bidi="ar-SA"/>
          </w:rPr>
          <w:t>Whole Foods’ ratings for meat</w:t>
        </w:r>
      </w:hyperlink>
      <w:r>
        <w:rPr>
          <w:rFonts w:ascii="arial" w:eastAsia="arial" w:hAnsi="arial" w:cs="arial"/>
          <w:color w:val="000000"/>
          <w:sz w:val="20"/>
          <w:lang w:val="en-US" w:eastAsia="en-US" w:bidi="ar-SA"/>
        </w:rPr>
        <w:t xml:space="preserve">, the three-tiered system will label produce and floral as “good,” “better” or “best” based on the following factors: </w:t>
      </w: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Pest management, including prohibited and restricted pesticides</w:t>
      </w:r>
      <w:r>
        <w:rPr>
          <w:rFonts w:ascii="arial" w:eastAsia="arial" w:hAnsi="arial" w:cs="arial"/>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Farmworker welfare</w:t>
      </w:r>
      <w:r>
        <w:rPr>
          <w:rFonts w:ascii="arial" w:eastAsia="arial" w:hAnsi="arial" w:cs="arial"/>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Pollinator protection</w:t>
      </w:r>
      <w:r>
        <w:rPr>
          <w:rFonts w:ascii="arial" w:eastAsia="arial" w:hAnsi="arial" w:cs="arial"/>
          <w:color w:val="000000"/>
          <w:sz w:val="20"/>
          <w:lang w:val="en-US" w:eastAsia="en-US" w:bidi="ar-SA"/>
        </w:rPr>
        <w:t xml:space="preserve">  </w:t>
      </w:r>
    </w:p>
    <w:p>
      <w:pPr>
        <w:keepNext w:val="0"/>
        <w:numPr>
          <w:numId w:val="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conservation and protection</w:t>
      </w:r>
      <w:r>
        <w:rPr>
          <w:rFonts w:ascii="arial" w:eastAsia="arial" w:hAnsi="arial" w:cs="arial"/>
          <w:color w:val="000000"/>
          <w:sz w:val="20"/>
          <w:lang w:val="en-US" w:eastAsia="en-US" w:bidi="ar-SA"/>
        </w:rPr>
        <w:t xml:space="preserve">  </w:t>
      </w:r>
    </w:p>
    <w:p>
      <w:pPr>
        <w:keepNext w:val="0"/>
        <w:numPr>
          <w:numId w:val="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Soil health</w:t>
      </w:r>
      <w:r>
        <w:rPr>
          <w:rFonts w:ascii="arial" w:eastAsia="arial" w:hAnsi="arial" w:cs="arial"/>
          <w:color w:val="000000"/>
          <w:sz w:val="20"/>
          <w:lang w:val="en-US" w:eastAsia="en-US" w:bidi="ar-SA"/>
        </w:rPr>
        <w:t xml:space="preserve">  </w:t>
      </w:r>
    </w:p>
    <w:p>
      <w:pPr>
        <w:keepNext w:val="0"/>
        <w:numPr>
          <w:numId w:val="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Ecosystems</w:t>
      </w:r>
      <w:r>
        <w:rPr>
          <w:rFonts w:ascii="arial" w:eastAsia="arial" w:hAnsi="arial" w:cs="arial"/>
          <w:color w:val="000000"/>
          <w:sz w:val="20"/>
          <w:lang w:val="en-US" w:eastAsia="en-US" w:bidi="ar-SA"/>
        </w:rPr>
        <w:t xml:space="preserve">  </w:t>
      </w:r>
    </w:p>
    <w:p>
      <w:pPr>
        <w:keepNext w:val="0"/>
        <w:numPr>
          <w:numId w:val="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Biodiversity</w:t>
      </w:r>
      <w:r>
        <w:rPr>
          <w:rFonts w:ascii="arial" w:eastAsia="arial" w:hAnsi="arial" w:cs="arial"/>
          <w:color w:val="000000"/>
          <w:sz w:val="20"/>
          <w:lang w:val="en-US" w:eastAsia="en-US" w:bidi="ar-SA"/>
        </w:rPr>
        <w:t xml:space="preserve">  </w:t>
      </w:r>
    </w:p>
    <w:p>
      <w:pPr>
        <w:keepNext w:val="0"/>
        <w:numPr>
          <w:numId w:val="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recycling and packaging</w:t>
      </w:r>
      <w:r>
        <w:rPr>
          <w:rFonts w:ascii="arial" w:eastAsia="arial" w:hAnsi="arial" w:cs="arial"/>
          <w:color w:val="000000"/>
          <w:sz w:val="20"/>
          <w:lang w:val="en-US" w:eastAsia="en-US" w:bidi="ar-SA"/>
        </w:rPr>
        <w:t xml:space="preserve">  </w:t>
      </w:r>
    </w:p>
    <w:p>
      <w:pPr>
        <w:keepNext w:val="0"/>
        <w:numPr>
          <w:numId w:val="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w:t>
      </w:r>
      <w:r>
        <w:rPr>
          <w:rFonts w:ascii="arial" w:eastAsia="arial" w:hAnsi="arial" w:cs="arial"/>
          <w:color w:val="000000"/>
          <w:sz w:val="20"/>
          <w:lang w:val="en-US" w:eastAsia="en-US" w:bidi="ar-SA"/>
        </w:rPr>
        <w:t xml:space="preserve">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 are driven by our core values and are always looking at ways to enrich our customers’ experience, improve our communities and support our supplier partners,” Edmund LaMacchia, global vice president of perishables, said in a press release. “The new produce ratings will provide deeper transparency to our shoppers, helping them make conscious choices while also celebrating the great work and responsible practices of growers beyond their organic and local efforts.”   Whole Foods developed the rating system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 as well as suppliers.   While certified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rate highly, so will those that treat workers well and promote resource conservation. The system also recognizes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achieved third-party certifications like Fair Trade, Rainforest Alliance, Protected Harvest and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40" w:name="Bookmark_70"/>
      <w:bookmarkEnd w:id="14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Innovate and Scale: A Tough Balancing 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Stanford Social Innovation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Summer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Stanford Social Innovation Review, Stanford University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12A; Vol. 11; No. 3; ISSN: 1542-7099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Mair, Johanna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Seelos, Christian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Seelos is a visiting scholar at the Stanford Center cm Philanthropy and Civil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Johanna Mairis a professor of management, organization, and leadership at the Hertie School of Governance in Berlin and the Hewlett Foundation visiting scholar at the Stanford Center on Philanthropy and Civil Society.</w:t>
      </w:r>
    </w:p>
    <w:p>
      <w:pPr>
        <w:keepNext/>
        <w:spacing w:before="240" w:after="0" w:line="340" w:lineRule="atLeast"/>
        <w:ind w:left="0" w:right="0" w:firstLine="0"/>
        <w:jc w:val="left"/>
        <w:rPr>
          <w:lang w:val="en-US" w:eastAsia="en-US" w:bidi="ar-SA"/>
        </w:rPr>
      </w:pPr>
      <w:bookmarkStart w:id="141" w:name="Body_68"/>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social innovation captures our collective desires to find novel solutions to persistent social needs. The necessary innovations at a scale that matches the size of the problem can be enacted only by organizations. Social innovation is thus a crucial organizational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issues are of concern. One relates to the challenge of scaling up successful innovations to truly make an impact at the scale ofthe needsthey address. The second relates to the challenge of building a capacity in already established social-sector organizations for continuous innovation rather than "one-hit wonders."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proceeding, we should be clear about what we mean by innovation. We define innovation as the process that starts with the emergence of an idea that is developed into a new set of organizational activities, technologies, products, or services, and their consequences for external stakeholders as well as the innovating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Scaling and continuous innovation are fundamentally related in a counterintuitive manner: Scaling successful past innovations may make future innovations less productive, and ongoing cycles of innovation may make scaling less productive. Once an organizational innovation has succeeded in building a robust model for delivering needed products and services, subsequent scaling requires much incremental refinement, routinization, and standardization. Scaling thus requires focus and a commitment to the current operating model. On the other hand, continuous innovation is grounded in increasing the variance of ideas and experiments, challengingthe status quo, and thinking and acting in fundamentally new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dual pressure of scaling the innovations ofthe past to achieve and demonstrate predictable impact today and exploring uncertain innovations for tomorrow creates a difficult balancing act. The ability to manage this tension fundamentally defines an organization's capacity for continuous innovation (OCCI) and its ability to make an impact overtime.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literature on OCCI in the social sector is thin and provides little guidance for social sector organizations. And our knowledge base is fragmented and lacks cumulative progress. In a recent workshop on this topic ho ste d by the Ro ckefeller Foundation,1 it became obvious that scholars and practitioners use multiple definitions of innovation (incremental change versus radical innovation, invention versus innovation), refer to different types of innovations (management/operational, product/service, or business model), or focus on different levels of innovation (individuals, organizations, or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diversity and ambiguity around how people think about innovation and the language used to capture elements of innovation unfortunately stifle progress. People often disagree or fail to find common ground because of different semantics rather than an exchange and evaluation of knowledge or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Anatomy of Organizational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progress in understanding OCCI, we developed an analytical model of organizational innovation processes. The model serves several purposes that are crucial for making progress in our understanding of OCCI in the social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avoid ambiguity about what we mean by terms such as innovation or OCCI. The model defines OCCI clearly by specifyingits sub-processes and their characteristics. It is a restricted lens, because many other things happen in organizations that are not considered. This enables comparative work on similar aspects across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encompass differenttypes of innovation by being compatible with management or technical innovations as well as newproducts, services, or business models. The OCCI model is thus generic but can also be adapted to fit Ï articular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bridge relevant levels including individuals, groups, organizations, and the external environment that collectively define the particular characteristics of OCCI. That way, realistic evaluations of OCCI and diagnosis of any external or internal enablingfactors orthose that may derail innovation can be made systematically and more objectively.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link organizational innovation processes with innovation outcomes in a dynamic manner that reflects onimportantfeedbackmechanisms betweenpast and future innovation. This captures the fact that innovation has consequences not only for external stakeholders but also for the organization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Organizational innovation is often portrayed as a stage model. It starts when individuals or small groups create novel ideas within organizations or access them from the environment. Ideas may also diffuse from their environments through diverse communication channels or may be actively disseminated through various relationship structures. Ideas need to be translated and communicated within organizations to groups of people, because individuals never have all the resources to develop them. Groups interpret and evaluate ideas through various lenses-for example, whether an idea fits and is appropriate (normative lens), whether it is feasible and needed (cognitive lens), whether now is the right time for it (strategic lens), or whether senior management or external powerful stakeholders such as funders will like it (political/p o wer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 idea survives this initial stage, it needs to be given resources and enacted to determine itspractical value. The latter outcome cannot be known in advance. This feature distinguishes innovation from many other organizational activities. Outcomes are uncertain and thus need to be experienced and learned. This experimentation stage is thus crucial to building broader co nsensus about the nascent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consensus is positive the new set of activities is formalized into new structures, processes, technologies, and product and service offerings. The innovation needs to be fine-tuned and improved, usually through incremental changes to create value that justifies the efforts invested in creating it. That fine-tuning builds deep organizational routines and competencies that enable an organization to scale the innovation to meet its ambitions. Innovation thus becomes the new mainstream, and thereby an organization has changed in some important manner. (See "OCCI Model"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external and internal factors shape and influence OCCI. They include organizational factors such as leadership andpower characteristics, organizational mission and culture, levels of creativity, knowledge management and organizational competencies, and explicitness of an organization's strategy. Many external factors have been shown to impact OCCI. They include the particular institutional context, the levels of competition and collaboration among the social organizations in the broader ecosystem, the ways in which organizations engage with the people and communities they serve, and the levels of trust and reputation that define these relationships. The model also explains the low success rate of innovations: Success depends on a complex constellation of many enabling external and internal factors at all stages concurrently, but even a single negative factor can derail innovation at any of the se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Example of Sekem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understand OCCI it is useful to look at the example of one organization, Sekem, in some detail. Sekemis an Egyptian socialsector organizationthatoverthe course of30years transformed a strip of desert north of Cairo into a thriving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community. Sekem is composed of several businesses based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along with nonprofit organizations such as a medical center, kindergartens, schools, arecently opened university, and a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certification body. To create this community, Sekem had to manage the difficult job of balancing innovation and scalingup. Three factors conspired to almost derail their innovations.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based on cognitive hurdles \ When Sekem began exploring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Egypt in the 1970s, neither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nor the government thought that it was a valuable proposition.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believed that it was not economically valuable and did not cooperate. The government authorities stopped initial attempts to cultivate the land, arguingthatusingcow dungto build up organic soil would contaminate the soil withdangerousbacteria.Ittookyearsto convince these stakeholders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feasible and would improve soil quality. Today, Sekem has a number of profitable companies that produce highquality food and enable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move out of unprofitable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trust, reputation, self-confidence, and knowledge developed by these almost failed innovations were the basis for subsequent innovations and building Sekem's OCCI. For example, the idea of pioneering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cotton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Egypt was supported by the government because of the trust built during Sekem's successful introduction of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based on normative hurdles \ Sekem's early innovations were threatened by a lack of productive workers. Most employees from poor communities did not consider it "normal" to show up at work predictably and ontime, attributes required for building a productive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organization. Through much trial and error, Sekem found a collective action mechanism to achieve this goal. Every organization of the Sekem group forms a morning circle consisting of all employees. Not being at work on time is now highly visible and embarrassing for individual workers. This mechanism created new templates for role behavior required for efficient economic activities. It built Sekem's capacity for instill- ing new rules and monitoring behavior, creating a greater ability to innovate and scale and to enable OCCI through productive human resources. Today, Sekem employees understand that they are the drivers for innovation. They have the requisite communication channels, processes, and resources to evaluate and test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based on political/power hurdles | In its early years Sekem ran into disputes with the local Bedouin over landuse rights. The Bedouin, who were nomadic and lived outside the regulatory norms of the country, challenged Sekem's rights to the land it had acquired. Settling this dispute was close to a life-or-death endeavor that severely challenged the organization's motivation to proceed. Afew years later, the military occupied and started bulldozing the land on which Sekem had built its firstfarms, almost eliminating any hope for progress. But Sekem demonstrated commitment and perseverance, which earned it respect and made it less vulnerable. Sekem also engaged in a strategy to build up organizational size and complexity. It created a microcosm of different types of for-profit and not-forprofit organizations and linked up closely with external partners in Egypt and abroad. This strategy created a more resilient and controlled environment, which enabled more productive innovation overtime.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to access many different types of resources enabled Sekem to invest more time and effort in exploring risky innovations. The willingness to stay with these innovations and make them work created tremendous learning and also relational resources that enabled Sekem to innovate more productively over time and thus increase its OCCI.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Mapping OCCI and Its Pathologies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Scholars have voiced concerns over the expectations for "social engineering" as implied by the literature on so-called innovation success factors, which suggests that innovation in organizations can be predictably designed. Sekem reminds us how difficult and risky innovation is. Innovation depends on the ability to make a plan work through much effort, investment of resources, and a lot of luck. Innovations rarely work as intended. We believe that the discovery of unintended consequences of our innovationprocessesandthe circumstances oftheir workings represent an important approach for significant progress toward a realistic understanding of social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OCCI model can be used as a diagnostic instrument to account for factors that could derail innovation. A large number of these "innovation pathologies" have been documented.2 Working directly with organizations, we may explore some of the following Ï athologies.3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 creation/access- individual level | Do people misunderstand an organization's mission and vision? Do people lack motivation or insights because, for example, they are too far removed from the front line? Are people too stressed to reflect on their work and the organization's future? Is the organization driven by setting and meeting targets? Are there signs of the "not invented here" syndrome? Do people fear punishment for potential failures, or are they never recognized for good ideas? D o the mo st innovative peopletendtole ave the organization? Are the workforce and management too homogeneous?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Interpretation and evaluation-group level | Are groups built ad hoc, so that there is no consistency and learning in evaluating ideas? Are participants in groups too competitive, so that there is no trust? Are managers overconfident in existing practices? Do senior managers suffer from too-rigid beliefs, values, and assumptions? Do status, cultural, or language barriers prevent efficient and open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Experimenting and consensus building-group level | Are responsibilities for execution unclear? Are people expected to pilot projects "on the side"? Are resources withdrawn from prototypes too early or ad hoc? Do projects that don't work tend to be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for too long (failure traps)? Does failure trigger blaming people rather than acknowledging the inherent uncertainty of innovation and learning from it? Is learning from success and failure superstitious and irrational rather than objective and systematic?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Formalization and scaling-organizational level | Do innovations remain invisible to headquarters, for example in very decentralized organizations? Does apower and leadership vacuum prevent successful innovations from being formalized and adopted? Do organizations have inadequate critical execution competencies? Do rapid cycles of innovation prevent sufficient development of the outcomes of innovation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External stakeholders-task environment level | Do funders push organizations in directions that conflict with their sense of identity? Do funders incentivize organizations to "sell" everything they do as an innovation rather than pursuing real innovation? Do impatience, short-termism, and requirements for reporting impact metrics stifle investments in experimentation, failure, and learning? Does a hostile environment stifle efforts at innovation by aggressive or even illegal actions? Are sufficient resources accessible for enabling innovations and making the "waste" created by failures inherent to innovation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is risky, difficult, and in many ways unpredictable. It competes with other ways of creating value, such as focusing on many small improvements overtime.4 Getting better at innovation and making innovation more productive are the keys to realizing its potential. Almost all organizations that have operated for some time accumulate structural, behavioral, or strategic barriers to making innovation productive. Getting good at diagnosis and finding ways to eliminate the causes of pathologies increase OCCI. Unfortunately, we are much more likely to talk about successes and achievements than we are to talk about failures and weaknesses.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Creating new pro ducts, services, and processes is important, butitis equallyimportant that organizations fully exploit, develop, and scale past innovations to maximize their value potential. Constantly pushing for innovationis counterproductive.Butso is gettingtoo cozy with the predictability and convenience of the old ways and losing the motivation and skills required for productive innovation. Learning how to balance these two competing organizational processes is an important task for the entire social sector.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Christian Seelos and Johanna Mair, "Organizational Capacity for Continuous Innovation-Outline of a Research Agenda," Stanford PACSReport to the Rockefeller Foundation, March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Jan Schilling and Annette Kluge, "Barriers to Organizational Learning: An Integration of Theory and Research," International Journal of Management Reviews, vol. 11, no. 3, Sept.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This section is partly adopted from Shilling and Kluge, "Barriers to Organizational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Christian Seelos and Johanna Mair, "Innovation Is Not the Holy Grail," Stanford Social Innovation Review, Fall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42" w:name="Bookmark_71"/>
      <w:bookmarkEnd w:id="14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Policy and Governance for </w:t>
        </w:r>
      </w:hyperlink>
      <w:hyperlink r:id="rId755" w:history="1">
        <w:r>
          <w:rPr>
            <w:rFonts w:ascii="arial" w:eastAsia="arial" w:hAnsi="arial" w:cs="arial"/>
            <w:b/>
            <w:bCs/>
            <w:i/>
            <w:color w:val="0077CC"/>
            <w:kern w:val="32"/>
            <w:sz w:val="28"/>
            <w:szCs w:val="32"/>
            <w:u w:val="single"/>
            <w:shd w:val="clear" w:color="auto" w:fill="FFFFFF"/>
            <w:lang w:val="en-US" w:eastAsia="en-US" w:bidi="ar-SA"/>
          </w:rPr>
          <w:t>Sustaining</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Livelihoods and Natural Resources in Small </w:t>
        </w:r>
      </w:hyperlink>
      <w:hyperlink r:id="rId755" w:history="1">
        <w:r>
          <w:rPr>
            <w:rFonts w:ascii="arial" w:eastAsia="arial" w:hAnsi="arial" w:cs="arial"/>
            <w:b/>
            <w:bCs/>
            <w:i/>
            <w:color w:val="0077CC"/>
            <w:kern w:val="32"/>
            <w:sz w:val="28"/>
            <w:szCs w:val="32"/>
            <w:u w:val="single"/>
            <w:shd w:val="clear" w:color="auto" w:fill="FFFFFF"/>
            <w:lang w:val="en-US" w:eastAsia="en-US" w:bidi="ar-SA"/>
          </w:rPr>
          <w:t>Farms</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 A Case Study in Karnataka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Indian Journal of </w:t>
      </w:r>
      <w:r>
        <w:rPr>
          <w:rFonts w:ascii="arial" w:eastAsia="arial" w:hAnsi="arial" w:cs="arial"/>
          <w:color w:val="000000"/>
          <w:sz w:val="20"/>
          <w:lang w:val="en-US" w:eastAsia="en-US" w:bidi="ar-SA"/>
        </w:rPr>
        <w:t>Agricultural</w:t>
      </w:r>
      <w:r>
        <w:rPr>
          <w:rFonts w:ascii="arial" w:eastAsia="arial" w:hAnsi="arial" w:cs="arial"/>
          <w:color w:val="000000"/>
          <w:sz w:val="20"/>
          <w:lang w:val="en-US" w:eastAsia="en-US" w:bidi="ar-SA"/>
        </w:rPr>
        <w:t xml:space="preserve"> Economics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2013 - June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2013 Indian Society of </w:t>
      </w:r>
      <w:r>
        <w:rPr>
          <w:rFonts w:ascii="arial" w:eastAsia="arial" w:hAnsi="arial" w:cs="arial"/>
          <w:b/>
          <w:i/>
          <w:color w:val="000000"/>
          <w:sz w:val="16"/>
          <w:u w:val="single"/>
          <w:lang w:val="en-US" w:eastAsia="en-US" w:bidi="ar-SA"/>
        </w:rPr>
        <w:t>Agricultural</w:t>
      </w:r>
      <w:r>
        <w:rPr>
          <w:rFonts w:ascii="arial" w:eastAsia="arial" w:hAnsi="arial" w:cs="arial"/>
          <w:color w:val="000000"/>
          <w:sz w:val="16"/>
          <w:lang w:val="en-US" w:eastAsia="en-US" w:bidi="ar-SA"/>
        </w:rPr>
        <w:t xml:space="preserve"> Economics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240; Vol. 68; No. 2; ISSN: 0019-5014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Purushothaman, Seema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Patil, Sheetal</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Patil, Iswar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Francis, Ierene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Nesheim, Ingrid</w:t>
      </w:r>
    </w:p>
    <w:p>
      <w:pPr>
        <w:keepNext/>
        <w:spacing w:before="240" w:after="0" w:line="340" w:lineRule="atLeast"/>
        <w:ind w:left="0" w:right="0" w:firstLine="0"/>
        <w:jc w:val="left"/>
        <w:rPr>
          <w:lang w:val="en-US" w:eastAsia="en-US" w:bidi="ar-SA"/>
        </w:rPr>
      </w:pPr>
      <w:bookmarkStart w:id="143" w:name="Body_69"/>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natural resources in small 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less debated issue, especially its governance aspects. Focusing on selected villages where a policy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introduced in Karnataka - a state showing signs of agrarian distress; the paper discusses the governance aspects in natural resources management for small 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focused group discussions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officials and voluntary workers, the study indicates benefits for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less developed districts from the emerging policy trend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also elicit governance factors responsible for outcomes of such policies. Inclusive design and participatory governance emerge crucial along with efficacy of government officials and completeness in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Natural resources management, Small 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JEL: Q28, Q010, Q13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Analysing policies and institutions for inclusive governance is increasingly becoming relevant to natural resource management (NRM) in India - notably since the 1980s when joint forest management was pursued seriously; till recent times when rights of forest dwelling communities were enacted [Schedule Tribes and other Forest Dwellers (Recognition of Forest Rights) Act 2006 (FRA)].1 The recent discourse on governance in NRM spans varied approaches: (a) centralised and top-down mechanisms for regulation and conflict redressai (e.g., National Green Tribunal 2010),2 (b) community based but externally supported management regimes (e.g., water users' associations, collectives around low external input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),3 (c) self- organised regimes at the grass roots (e.g., sacred groves of Western Ghats), (Chandrashekara and Sankar, 1998), (d) co-management schemes (e.g., committees at different levels under FRA) and (e) multi-tier and polycentric governance (e.g., case of fisheries as in Ostrom and Cox (2010), institutional mechanisms envisaged under FRA and in the National Authority/State Boards for Biodiversity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Institutional studies do not prescribe specific analytical methods for looking at governance, but provide overall principles, as any framework and specific method need to be context-dependent and adaptive; attributable to the ever more complex interaction of ecosystems, institutions, policies, technologies, actors and values. Nevertheless, there are arguments for analysing the policy implementation processes in the context of clusters of actors and organisations (Sabatier, 1991); while empirical studies (e.g. Nagendra and Ostrom, 2012) show that polycentric engagements enable users to evolve rules and organisations at multiple levels. Unlike the governance issues in the context of forest resources (Murali et al., 2006; Behera and Engel, 2006), applied research on institutions and governance regimes in production systems especially at regional and local levels are rare (e.g. Vorley, 2002). This lacuna looks pronounced considering; (a) the ambitious expectation of feeding more than three billion people from a shrinking natural resource base in the next four decades, (b) the rapid pace of change that the sector has undergone since 1960s in terms of technology, practices and socio-economic status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above context of lack of attention to NRM institutions in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widespread concern about threatened natural resource base for fanning (see Bhattacharya et al., 2004 for the extent of land degradation in India) this paper discusses a potential structure for policy and governance of NRM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First it takes a look at the modalities and potential outcomes (with respect to small 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an apparent transition towards sustainability objectives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The next section analyses the case study in this larger context of transition while Section III identifies policy conflicts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Section IV identifies governance, institutions and policies related to NRM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context of Karnataka state in South-western India. This is followed by two sections that brief about study sites and methods adopted for analysing the governance in the background of a selected policy. Section VII discusses the role of governance in implementing the selected policy in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perspective, drawing final conclusions in the last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Institutions in the form of law, policy or procedure; or as informal norms, standard operating practices or habits (Vatn, 2007), have recognised the potential to either facilitate or hinder development (Vorley, 2002). Institutions and governance mechanisms often overlap and work in tandem to attain policy objectives (Annan, 1998). That makes governance an important criterion while assessing the impact of policies through efficacy of institutional mechanisms that they set in motion; going beyond a stock taking against targets in financial achievements, number of beneficiaries or adoption rate. Institutional mechanisms and societal worldviews reshape each other being both dynamic and complementary. The analysis of developmental governance and policies thus help evolution of governance regime/s dealing with environmental and social issues. To quote from Vatn (2007), "the idea that there is only one institutional structure that is really the best solution to any problem, and that other solutions are used only because we fall short of realizing that ideal solution, is a great obstacle against both realism and creativity when the development of regimes is at stake". We see this concern reflected in the governance and institutions in Indian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evolutionary context of a small holder dominated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 in India, intensive use of external inputs has been institutionalised over the past few decades. A mismatch between the technologies promoted by the government vis-à-vis the requirements of a large section of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holdings in India is evident in both data and literature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performance. The explicit focus of government executives as well as researchers and agencies generally rests on statistics like crop yield (and income) per unit land or labour, fertiliser or pesticide consumption per unit area etc. (e.g., Government of India, 2009; Mathur et al., 2006; Misra and Govinda Rao, 2003) than information like preferences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joined or abandoned the profession, how change in policies affect practices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trends in distress across varying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governance regimes etc. This is despite the fact that,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most visible public line agency in India that is decentralised in many ways (see Vaddiraju and Sangita, 2011; Shivanna, 2001). Decisions made by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managing their resources and short or long term productivity could be driven by the institutions that are active in the sector, while these institutions themselves continue to be driven by government policies - mainly those from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increased food production with the advent of Green Revolution, for the past 15 years India has been a net importer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food commodities (Ng and Aksoy, 2008). The problems of shrinking size of holdings, expansion of commercial crops (and non-profitability of traditional crops), increasing indebtedness and vulnerability to the market forces are visible in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(Nadkarni. 1986, Ram et al., 1999, Misra and Govinda Rao, 2003). Growth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has been slowing since 1990s (Fan and Chan-Kang, 2005) putting serious pressure on the income and livelihood of smallholders (Chand et al., 2011), while continuing to trigger and intensify ecological impacts including shrinking forest cover, loss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biodiversity, depleting ground water levels and contamination of water bodies (Maison et al, 1997; Singh, 2000). Policy responses to mitigate the above mentioned diverse problems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typically been in the same direction for a long time - subsidies for seeds, fertilisers, power, irrigation, credit, loan waivers or relief packages and investment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as well as technology extension. Informed governance strategies taking into account the multi-functionality of agrarian land use and trade-offs between various ecosystem services from them are still conspicuous by absence in these policy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CENTRE AND POLICIES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NRM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agrarian situation in the south-western state of Karnataka is reflective of the rest of the country. The share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(only crop cultivation excluding allied activities like forestry, livestock, poultry etc.) in GSDP of Karnataka declined from 11.9 per cent in 2007-08 to 5.9 per cent in 2010-11 (Government of Karnataka, 20??? ? while 70 per cent of its population continued to depend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livelihood. From 1960s till 1990s,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state was intensively practiced with more land under commercial crops than food crops, while during the last two decades it witnessed significant shift in acreage from commercial non-food crops to horticultural crops (Purushothaman and Kashyap, 2010). These changes in the cropping pattern have had implications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practices including type and quantity of inputs used (see Pingali, 1997, for Asia in general). The sectoral problems are manifested in declining public investment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shrinking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size and persisting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suicides (Deshpande and Prachitha, 2005). In order to ease the crisis, the state government introduced various policy measures that included measures to encourage efficient natural resource management with emphasis on balancing ecological and livelihood dimensions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these measures deviate from the conventional productivity oriented schemes like subsidies for imported technologies; they also needed unconventional mechanisms for implementation. The governance pattern adopted by the state for such policies is traced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well as 'land use and planning' are both state subjects (the central government has less direct control over planning and execution), individual states are responsible in principle, for the conservation, development and management of land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This however is not manifested in the planning and fund allocation for different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sector programmes on the ground, as the central policies of procurement prices and technology missions (for specific crops, driven by inflationary tendencies) drive crop selection, though state departments are free to plan, strategise and decentralise their mandates to lower levels of administration. Most states have established agencies to plan and implement various NRM programmes in watersheds and wastelands with financial and technical support from national or international agencies in the government or nongovernmental sectors. Apart from these schemes with potential direct impact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there are various policies at different scales and sectors that impact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socio-ecological system (Purushothaman et al., 2012a). Although this means a diverse set of institutions and actors impacting NRM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key players determining the outcome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policies are the Government of Karnataka, Government of India, Non-Governmental Organisations (NGOs) active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NRM in Karnataka is shaped by the way any/all of these institutions interact and form a self-reinforcing loop. Although the scale and sectoral dimensions of different policies and institutions interplay with each other towards the actual outcome,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(both at the centre and the state) act as the key nodal actor for any policy. Most common instruments employed by this nodal department are subsidies, direct payments, outreach and contact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the relative quantum and direction of incentives as subsidies vary between explicit and implicit instruments (Acharya and Jogi, 2004). Explicit input subsidies are payments made by the government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to the agents who supply the inputs) to meet the cost of an input. Instead, with an implicit subsidy, input prices are administratively determined especially if cost of production of the input is much more than its market price. This invisible subsidy supports industrial producers of chemical fertilisers. We consider the implicit subsidy to chemical fertilisers as 'institutionalised mainstream incentive' as considerable public interest and government expenditure are involved (Fan et al., 2008).4 These remain true while budget allocations in other directions especially towards NRM policies, like National and Regional Centres of Organic Farming5 remain relatively marginal.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Nascent attempts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the Karnataka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provide an example of potential NRM strategies with better financial commitments from the state government. For instance, introduction and implementation of targeted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schemes like State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Mission, Karnataka State Policy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(KSPOF) and NRM components in various technology and crop specific missions. The stated objectives of such policies are both ecological and socio-economic, aiming at ensuring and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food and nutritional security and soil fertility, as well as avoiding indebtedness.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in a nutshell, when the state department is beginning to invest in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optimum use of natural bio-mass in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central policies (and corresponding mechanisms in the states) pull in the opposite direction, with incentives to procure implicitly subsidised chemical inputs. Generally influenced by industries and politically powerful large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these opposite forces could have a dampening effect on the outcome of state policies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appears that while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productivity of land is a local concern, increasing food production and lowering food prices is priority for a federal authority. Thus through decentralised institutions and polices, NRM in primary production landscapes is a suitable approach to accomplish the mandate of local developmental action. However, it needs to act against conflicting centralised policies and lobbies for industrial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recent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in transition towards a focus on sustainability, originate mainly with state government as a mixed bag of financial, technological and social interface between target groups and local implementing agencies. They can potentially affect a range of stakeholders (Purushothaman et al., 2012b) positively and negatively, with varying magnitude. The hub of impacts (Figure 1) developed during the study from various interactions (process of interactions described in Section VI) depicts institutions, individuals and agencies that are affected (both positively and negatively). The most affected are placed closer to the core and the positively impacted are placed on the left side. Only individuals and corporates dealing in manufacture and supply of chemical fertilisers could be affected adversely that too only in financial terms, as they also would benefit from healthy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On the other hand, a host of organisations and individuals get benefitted from expansion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GOVERNANCE AND IMPLEMENTATION OF POLICIES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NRM IN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above mentioned transition in the focus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manifests itself both in terms of policy content and method of implementation, apart from increasing budgetary allocation. Budgetary support allocated for subsidies for organic inputs across various schemes increased by nearly 20 per cent in Karnataka in the period of four years from 2006 to 2010.6 The budget outlay for all schemes under policies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increased from ? 7 crores in 2006 to ? 120 crores in 2010 and to ? 200 crores in 2011.7 Given the societal objectives outlined in the policy statement and the apparent spatial and budgetary expansions in this direction, amidst the crisis looming large in the sector, institutional mechanisms needed for successful implementation of such policies appear to be insufficiently deliberated. The definition, context and implementation of such policies evoke interest also because the history of policy formulation involves formal recognition of certain failures in green revolution strategies. A third reason why these issues deserve attention is the low-key central support for such policies (compared to what is available for industrial scale synthetic inputs) making it a case to be analysed for potential strategisation of a socio-ecologically progressive policy change at sub-national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Karnataka State Policy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(KSPOF)8 was formulated in 2004 as the first policy in this direction in Karnataka and introduced to address the crisis in small 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2006,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registered under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policy has grown five-fold. The official off-shoot of the popularity of this policy (and others with some support for organic inputs) is another initiative by the subsequent government in 2008 - the 'Karnataka State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Mission' with considerable budgetary allocation aiming at reducing indiscriminate use of chemical fertilisers and pesticides and to provide healthy food to the people. The most ambitious and far-reaching objective of the above two policies (though currently there are changes on the anvil as discussed in the media) with varying governance mechanisms is to revive the rural economy that is intricately linked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by offering rural youth an alternative to migrate to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Karnataka State Policy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Organic Village '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above broad picture of policies and institutions around NRM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order to inquire into the governance concerns raised in Section II, we focus on the state policy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Karnataka (KSPOF) as an example of a policy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Though small in the initial budget allocation (? 7 crore in 2006), KSPOF provides a clear deviation from the conventional dependence on high tech inputs, technology or practice and offers more than tokenism to small holders. In the background of increasing cost of cultivation, shrinking size of land holding, persistence of rainfed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soil degradation and trends in corporatisation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unequal game for the small holder, it advocates reduction of market dependence for most of the inputs, improvement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income through improving quality of produce, and increase in rural employment opportunities. The policy was implemented initially in one selected village each in all districts of the state and later (in 2006) it was scaled up to one village per taluk.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incentives formulated in 2004 for organic manures and pesticides continue to be distributed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partnering NGOs are being supported for training and guidance offered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new schemes are also emerging with similar incentives (e.g. National/State Horticultural Mission; Regional Centres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policy does not advocate immediate and complete conversion to 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intends to provide support (technical, financial and networking) for those who want it. The process of implementation of KSPOF entailed that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select a partner NGO and a village in each selected taluk. Generally the NGO is selected based on its experience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local acceptance. Next, the government department together with the NGO choose a village to implement schemes under the policy in accordance with several factors -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interest in organic practices and livestock rearing, number of households, crops grown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line with the argument that organic practices in the current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 are knowledge-based (Das, 2007), appropriate management practices were supposed to be developed under the policy and improved constantly, depending on locally available and most relevant inputs for local crops. For this to happen, convincing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on the benefit of moving to and sticking with the practices, as well as evolving techniques constantly, were crucial. This was the expected role of NGOs - to be instrumental in organising trainings and interactive sessions, exposure visits, and in providing help and advice available in the village for implementing various components of the policy - vermicompost, azolla culture, mulching, organic pesticides, livestock keeping for manure, local crop varieties and so on. Partnering NGOs were also instrumental in generating socio-economic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benchmark data for the 176 villages selected for the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bulky quantum and wet storage needed for organic inputs, production and distribution of these inputs need to be in areas proximate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incentivising the production and distribution of this kind, grassroots agencies and local governments are best equipped. It is recognised that the kind(s), quantum, time and method of application of organic inputs as well as ways to produce the most locally appropriate inputs envisage constant research and field level interactions. Thus KSPOF put in place new governance and implementation mechanisms involving diverse agencies engaged in horticulture, watersheds, sericulture, education, animal husbandry, fisheries, marketing, co-operatives and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universities as well. Like other government schemes, KSPOF too is not free from problems including reported bias in selecting villages and partner NGOs as well as other irregularities. But as mentioned earlier, the study is not about the performance of the policy per se, but about its governance mechanism to take a look at the role that governance and institutions can play towards the outcomes of NRM polices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mentioned earlier, KSPOF (henceforth referred as 'the policy') was unique; in its origins, (originating from the state and not from the centre),9 with respect to the objectives (of diverting from the mainstream bipolar policies supporting either chemical or 100 per cent 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governance strategies (involving voluntary agencies and locally adaptive techniques). Unlike KSPOF, that had formal involvement of local NGOs,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mission that emerged later, focused on facilitating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associations without involving grassroot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continuity of the practices popularised by the policy as well as awareness on the benefits and the schemes under the policy, the paper will now look at the success and failures of KSPOF with its multi-agency governance mechanism, based on a detailed assessment during 2009-10 in selected study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SELECTED STUDY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conducted the study in the same sites chosen for an assessment of multi dimensional impact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policies (Purushothaman et al., 2012c). The selected districts10 for the study (Figure 2) are located in different agro-climatic zones having different environmental, economic as well as societal characteristics (Table 1). Bijapur is the largest but least developed while Udupi the smallest and the most developed among the five study districts. Chikballapur has the smallest holdings and Mysore has the highest density of population while Chitradurga topped in famers' suicides during the period compared. Thus, out of the 176 villages where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policy was being implemented, 14 villages (across five selected districts) were finally under scrutiny for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2 summarises the temporal changes in land use and cropping pattern in the selected districts. Most of them show an expansion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substituting other land uses and change in crops away from millets and pulses. The trends indicate possible signs of location-specific specialisation in crops during liberalisation period (post-1990s) in tandem with technology missions for selected crops that significantly correlate with the argument on institutionalised intensive cultivation of commercial crops. With expansion of irrigation, sugarcane cultivation expanded in two districts. Other factors like market access, good demand, subsidised seeds and credit availability also influenced cultivation of certain crops. The studies of Purushothaman and Kashyap (2010) and Purushothaman et al. (2012a) provide insights on commercialisation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ignored the socio-ecological aspects during the liberalisation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adopted a systematic inclusive process to assess the impact of KSPOF, using Focus Group Discussions (FGDs) separately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NGO staff and department executives responsible for policy implementation in each of the selected 14 villages." Annexure 1 provides the set of questions deliberated in FGDs. Field walks with randomly selected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mapping of policies (other policies that have similar or contradictory impact) as well as institutions [formal (research, executive and outreach agencies) and informal (collectives)] preceded the FGDs.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 short span of three years since the policy was implemented, we focus on two parameters (viz., awareness and continuity) of impact along with indicators like completeness in implementation, efficacy of staff involved as also factors like collective action and homogeneity; to reflect on the impact of the mechanisms that implemented KSPOF on the ground. Ideally, the impact of such a policy should be adjudged also by the changes in soil productivity and the welfare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in the longer run (short to medium term impacts on these are analysed in Purushothaman et al., 2012 b, c and Patil et al., 2012). The two parameters/criteria (degree of awareness and probability of continuing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derived from discussions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NGOs,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Officers (AO) specific to the 14 selected villages. While the first parameter (awareness levels) can directly be traced to the work of the NGO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officers, the second one (continuity of organic practices after the NGOs exit and subsidies stop) is subject to many other contingent conditions, like availability of inputs and suitable planting materials. Both are nevertheless affected by governance strategies and mechanisms - in the design of support, rapport of NGOs with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communities, efficiency of executive officials and the department (in timely release of incentives avoiding high transaction costs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more generic symptoms of good governance, not specific to the selected policy (like timely release and utilisation of funds from higher offices in the line agency) are out of scope of this study and focus is only on the impact of governance mechanism at the grassroots on the stated policy goals. The next section presents the results of FGDs conducted (method described in Section VI) in the selected villages (selection described in Section V) with this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governance at the grassroots has been through extension agencies that are geared for spreading experimental results through programmes like 'lab to land'. This reflects the conventional wisdom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that whether it is technology development, education, research or extension, completely new and sophisticated techniques are necessary. Such tools often originating from very different socio-ecological contexts, trigger treadmills of technology dependence (for instance, crops from new technologies in need of technology intensive inputs and practices, in-turn depend on more technology). Needless to say these have been mostly of help to large and resourceful land holders (Suri, 2006). It appears that the education, research and extension systems in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inclined and geared towards foreign ideas, technology and curriculum. This predicament, one could argue, is partially responsible for the mismatch between the requirements of large chunk of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holdings (that are unique to the country) and the major investments that happened in policies, research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KSPOF in this context is a deviation from the mainstream. We have assessed six indicators (or factors) of governance of this policy (Table 3). Potential continuity and improvement of indigenous practices envisaged by this policy and awareness generated during its implementation are assessed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responses to concerned queries during FGDs in selected villages. To evaluate the extent of implementation of the policy, we took the number of schemes under the policy that were implemented in the concerned village from one stakeholder group (of the three stakeholder groups and FGDs in each village), which was cross verified with the other two groups. NGO efficiency was evaluated from the response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AOs and supplemented by our observations on the actual outcomes of their expected roles. Similarly efficiency of the AOs was assessed based on statements from the other two groups. Collective action, in terms of group activities like self-help groups, co-operatives and cultural programmes; a factor that was influencing the policy outcome (in terms of spread of practices and evolution of technologies) was verified both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NGOs. Homogeneity, another contributing factor as identified in the policy (albeit outside the purview of policy implementation) was measured in terms of caste diversity12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FGDs with NGOs, AOs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were partaking in the implementation of the policy, imply that a reasonable level of awareness has been raised across all implemented villages, though outside the group of participating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outside selected villages, the level of awareness varied. As far as the major question of continuity is concerned, only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four out of 14 selected study villages declared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will be continued, seven villages were unsure and three villages were clear about discontinuing the practices after NGOs leave and subsidies stop (Table 3). The three villages where FGDs revealed possible discontinuation of organic practices once the external support ceases, were also the places (among the study sites) where the factors affecting policy outcome were not performing well (Table 3). All these three villages fall in districts closer to the city of Bangalore than the other study districts and FGDs also reveal that continuity of the practice is influenced by institutional and governance factors as much as by proximity to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spreading awareness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policy, NGOs and AOs were most successful in four villages, somewhat successful in two and just imparted minimal awareness in six villages. In rest of the two villages, even bare knowledge of the policy was doubtful. With respect to the implementation of the policy in its full form (in terms of declared schemes to be implemented), only five villages received all the schemes while another set of five villages saw some schemes implemented and in four villages none of the schemes were implemented well. NGOs were adjudged efficient in performing their roles in five villages, average in three and of minimal presence in six villages.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officers (AOs) were somewhat effective in spreading information about the schemes available under the policy in four villages and in the rest, were not up to the expected levels. In 11 villages, collective activities around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other developmental schemes were prominent but the remaining three villages lacked cohesion required for group actions, while most of the villages (10 out of 14) were caste heterogeneous.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like awareness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schemes, degree of implementation, efficient functioning of NGOs and department officials' effectiveness were very important for a possible self organisation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continue the new practices without external support. Collective activities and caste homogeneity apparently have not influenced this potential. Though collective activities and homogeneity appeared to be less significant in determining the continuation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villages where collective action was observed showed potential for continuity. The lowest potential for continuity was observed in districts where department officials were not effective - in terms of continued availability in their office and in the village; as well as due to many posts lying unfilled. This probably indicates that NGO efficacy can only facilitate, but not substitute governance by the executive agency. The following section discusses the results in detail with a focus on small 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FGDs revealed that while traditional know-how and practices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almost extinct, formal rules for organic practices show signs of potential emergence as innovative and resourceful strategies in the policy guidelines. Thus, these practices now getting popular are not a 'going back to old times' as traditions vary from place to place (e.g.,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hilly areas tend to practice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even without special incentives) and from crop to crop (e.g., there are crops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apply more organic manure - areca and certain varieties of grapes) as also due to the fact that alternate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traditions have been evolving over time, albeit in pockets -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Low External Input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(LEISA) are examples. Out of the new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traditions LEISA is more popular among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while the other two are generally practiced by large land holders, growing high value crops like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NGOs implementing the policy found that the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want to emulate large holders in the selection of crops (that mainly target markets) while struggling to ensure food and nutrition for the family. There were also informal norms emerging in tune with the institutionalised and most prevalent chemically intensive practices. These include setting aside some crop area under organic practices for the family's own consumption, resonating the idea of 'inputs from markets to raise products for the market', raised during FGDs in study villages.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refer to the inputs procured from market as "english manure/ medicine" as against "local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other two groups (NGOs and AOs);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not confine the discussions (in FGDs) to just the policy under study but tend to link related and similar policies from the same or other departments. They also link policies to changes that had taken place in the land use and cropping pattern in their villages. They apparently kept track of the efficacy of governance as revealed by discussions on policies that are locally considered best in terms of implementation.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FGDs appreciated the governance mechanism involving local NGOs in implementation, relatively transparent process and the focus on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Most FGDs also highlighted why it is more important for the small holder (than large/corporate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adopt organic practices considering the possible reduction in costs and financial risks;13 as well as readiness, availability and sufficiency of family labour for the small land area especially in the background of the high proportion of expenses incurred on food and nutritional requirements. Although they recognise the schemes under KSPOF as having helped raise crop yield and reduce cost of production, concerns were raised about the availability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yard manure due to shrinking livestock numbers and available biomass in and around their field. The policy provisions to support livestock keeping, azolla culture and composting so as to augment manures produced in-situ have been benefitted by the governance and institutional mechanisms put in place involving active NGOs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integrated approach of the policy involving many interlinked agencies working together towards a common goal instead of forming a new establishment takes cue from the 'form following functions' rule (Schroeder et al., 2008) that also expects unintended consequences arising from institutional interplay. The unintended consequence in some regions where KSPOF has been implemented was reported as substitution of food crops with commercial crops (Patil et al., 2012), potentially impacting the household food and financial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expansion can change cropping pattern to cater to the demand of high income population in the city. These exotic crops generally need intensive use of external inputs. But if institutional and governance factors work well, even transition to new crops could be made less damaging to the small holder - in terms of suitably modified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Notable awareness on NRM issues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villages where the selected policy was being implemented is a clear pointer to the potential of joint involvement of diverse institutions when dealing with the socio-ecological issues of rural India. Our results also indicate that institutional efforts in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were relatively more effective in less developed districts. Efficacy of the executive arm of the government as well as completeness in the implementation of all schematic components emerge crucial in spreading NRM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Very few agencies involved in manufacturing and dealing in chemical fertilisers were identified to be negatively impacted with the policies aiming at sustainability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methodological approach of the paper though tailored to the intention of identifying institutional gaps (in terms of governance) and failures (e.g., in terms of conflicting policies) demands contextual design of actual tools to be used in the field; also echoed in Das (2007) in a related but distinctly different context of 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India. Extensive primary and secondary data collection for a multidimensional impact assessment (Purushothaman et al., 2012a,b) prior to the FGDs provided us with the required understanding to design this tool for the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that 'the people have to be seen as being actively involved in shaping their own destiny, and not just as passive recipients of the fruits of top-down development programmes' (Sen, 2000) is apparently reinforced in the paper. From this perspective, the most far-reaching aim of development is an increase in the social agency of a particular social group. This so-far invisible goal of policy implementation has been highlighted in other studies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apparently prioritise not just the economic aspects, but also health, occupational satisfaction, social activities and water resources (Purushothaman et al., 2012b). Thus inclusive design and participatory governance emerge crucial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NRM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terms of livelihood and ecological outcomes as well as social acceptance.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September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Revised Accepted April 2013.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w:t>
      </w:r>
      <w:hyperlink r:id="rId756" w:history="1">
        <w:r>
          <w:rPr>
            <w:rFonts w:ascii="arial" w:eastAsia="arial" w:hAnsi="arial" w:cs="arial"/>
            <w:i/>
            <w:color w:val="0077CC"/>
            <w:sz w:val="20"/>
            <w:u w:val="single"/>
            <w:shd w:val="clear" w:color="auto" w:fill="FFFFFF"/>
            <w:lang w:val="en-US" w:eastAsia="en-US" w:bidi="ar-SA"/>
          </w:rPr>
          <w:t>http://tribal.nic.in/writereaddata/mainlinkfile/File</w:t>
        </w:r>
      </w:hyperlink>
      <w:r>
        <w:rPr>
          <w:rFonts w:ascii="arial" w:eastAsia="arial" w:hAnsi="arial" w:cs="arial"/>
          <w:color w:val="000000"/>
          <w:sz w:val="20"/>
          <w:lang w:val="en-US" w:eastAsia="en-US" w:bidi="ar-SA"/>
        </w:rPr>
        <w:t xml:space="preserve"> 1033.pdf accessed on 4th June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hyperlink r:id="rId757" w:history="1">
        <w:r>
          <w:rPr>
            <w:rFonts w:ascii="arial" w:eastAsia="arial" w:hAnsi="arial" w:cs="arial"/>
            <w:i/>
            <w:color w:val="0077CC"/>
            <w:sz w:val="20"/>
            <w:u w:val="single"/>
            <w:shd w:val="clear" w:color="auto" w:fill="FFFFFF"/>
            <w:lang w:val="en-US" w:eastAsia="en-US" w:bidi="ar-SA"/>
          </w:rPr>
          <w:t>http://www.greentribunal.in/downloads/NGT-fin.pdf</w:t>
        </w:r>
      </w:hyperlink>
      <w:r>
        <w:rPr>
          <w:rFonts w:ascii="arial" w:eastAsia="arial" w:hAnsi="arial" w:cs="arial"/>
          <w:color w:val="000000"/>
          <w:sz w:val="20"/>
          <w:lang w:val="en-US" w:eastAsia="en-US" w:bidi="ar-SA"/>
        </w:rPr>
        <w:t xml:space="preserve"> accessed on 5th June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w:t>
      </w:r>
      <w:hyperlink r:id="rId758" w:history="1">
        <w:r>
          <w:rPr>
            <w:rFonts w:ascii="arial" w:eastAsia="arial" w:hAnsi="arial" w:cs="arial"/>
            <w:i/>
            <w:color w:val="0077CC"/>
            <w:sz w:val="20"/>
            <w:u w:val="single"/>
            <w:shd w:val="clear" w:color="auto" w:fill="FFFFFF"/>
            <w:lang w:val="en-US" w:eastAsia="en-US" w:bidi="ar-SA"/>
          </w:rPr>
          <w:t>http://leisaindia.org/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According to Gulati and Narayanan (2000), relative share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industries in the central government fertilizer subsidy changes over time. Last two decades show increasing share of the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In 2004, National Project on Organic Fanning (NPOF, by Task Force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supported for capital investment by NABARD) received INR 57.05 crore while subsidy for chemical fertilisers was INR 10, 616 crore; in 2008-09 the allocation for NPOF was INR 164 crore, while subsidy for chemical fertilisers was INR 75, 849 crore. (Sources: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Policy 2005, Ministry of Agri.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Cooperation (Memorandum for Expenditure Finance Committee on NPOF, Fertiliser Association of India - Annual Reports).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w:t>
      </w:r>
      <w:hyperlink r:id="rId759" w:history="1">
        <w:r>
          <w:rPr>
            <w:rFonts w:ascii="arial" w:eastAsia="arial" w:hAnsi="arial" w:cs="arial"/>
            <w:i/>
            <w:color w:val="0077CC"/>
            <w:sz w:val="20"/>
            <w:u w:val="single"/>
            <w:shd w:val="clear" w:color="auto" w:fill="FFFFFF"/>
            <w:lang w:val="en-US" w:eastAsia="en-US" w:bidi="ar-SA"/>
          </w:rPr>
          <w:t>http://www.kar.nic.in/finance/bud2010/budhig</w:t>
        </w:r>
      </w:hyperlink>
      <w:r>
        <w:rPr>
          <w:rFonts w:ascii="arial" w:eastAsia="arial" w:hAnsi="arial" w:cs="arial"/>
          <w:color w:val="000000"/>
          <w:sz w:val="20"/>
          <w:lang w:val="en-US" w:eastAsia="en-US" w:bidi="ar-SA"/>
        </w:rPr>
        <w:t xml:space="preserve"> 1 Oe.pdf and Karnataka State Annual Budget 2011-12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Allocation for KSPOF continued from 2006 to 2010, and from then on was subsumed under the allocation for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mission.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w:t>
      </w:r>
      <w:hyperlink r:id="rId760" w:history="1">
        <w:r>
          <w:rPr>
            <w:rFonts w:ascii="arial" w:eastAsia="arial" w:hAnsi="arial" w:cs="arial"/>
            <w:i/>
            <w:color w:val="0077CC"/>
            <w:sz w:val="20"/>
            <w:u w:val="single"/>
            <w:shd w:val="clear" w:color="auto" w:fill="FFFFFF"/>
            <w:lang w:val="en-US" w:eastAsia="en-US" w:bidi="ar-SA"/>
          </w:rPr>
          <w:t>http://raitamitra.kar.nic.in/kda</w:t>
        </w:r>
      </w:hyperlink>
      <w:r>
        <w:rPr>
          <w:rFonts w:ascii="arial" w:eastAsia="arial" w:hAnsi="arial" w:cs="arial"/>
          <w:color w:val="000000"/>
          <w:sz w:val="20"/>
          <w:lang w:val="en-US" w:eastAsia="en-US" w:bidi="ar-SA"/>
        </w:rPr>
        <w:t xml:space="preserve"> booklet.pdf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The policy is said to have originated from discussions that the then State Minister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held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distressed taluks of Karnataka and was drafted by a visionary secretary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The selection was (as in Purushothaman et al., 2012b) based on an iterative and participatory analysis of change in land use, cropping pattern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suicides in all districts of the state as well as considering agroclimatic diversity, and the need to have control areas for the criteria considered in temporal analysis. Three taluks in each of the five selected districts (except in the case of Udupi, where only two taluks were chosen given its relatively small size) were chosen following the same procedure that was adopted for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Groups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10-15 individuals while NGO representatives were 3-4 and department officials generally 2, in each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Considering the fact that cast is a major identity in rural Karnataka, the number of castes constituting 20 per cent or more of the households in the village, denotes heterogeneity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The financial impacts in the short, medium and long run (Patil et al., 2012, Purushothaman el al., 2012 b, c and d)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involved in this policy have shown insignificant reduction in crop yield (often no reduction in yields too) and considerable cost reduction. This supports Nadkarni's (1988) argument while questioning the assumption that sufficient manure cannot be produced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meet crop requirement as the basis of expecting yield reduction in transition. Yield reduction is a possibility if same varieties grown with synthetic inputs are grown in the same soil without adequate organic manure and other practices to recover soil. Also, yield reduction has been universally observed where inorganic inputs have been used continuously and intensively.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Seema Purushothaman*, Sheetal Patil", Iswar Patil , Ierene Francis* and Ingrid Nesheim*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*Azim Premji University, PES Institute of Technology Campus, Bangalore - 560 100, **Ashoka Trust for Research in Ecology and the Environment (ATREE) and fCentre for Development and the Environment, University of Oslo, Norway,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gratefully acknowledge the support from EU FP6 project "Land Use Policies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Developing Countries (LUPIS)" and inputs from Desmond McNeill.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ANNEXURE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CHECKLIST USED IN FC.DS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Group interactions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Trends in conflicts: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Village level (driven by caste, alcohol, property, politics,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Household level (driven by alcohol,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Incidence of conflicts i violence - number under each category for the past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Village level (driven by caste, alcohol, property, politics,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Household level (alcohol,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Collective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No: of SHGs (gender and purpose 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Extent of involvement (women and lower castes) in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No: of festivals (common to all the villagers and community specific) in the background of number of castes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Disparity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Trend (in caste, income and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 of households (of two adults) with land 5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 of households earning more than ? -/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Perception on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Schemes/ policies for rural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Rank the above list in terms of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Schemes that help mainly the rich/ better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Perception on institutional effectiveness: government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NGOs and collectives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Any other comments on KSPOF than those mentioned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Interaction with officials in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NGO functionaries: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Policies that help/helped rural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Rank the above list of effective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Policies that help mainly the rich/ better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Factors that affect effectiveness and continuity of KSPoOF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Trends in conflicts: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Village level (driven by caste, alcohol, property, politics,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Household level (driven by alcohol,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Incidence of conflicts / violence - number under each category for the past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Village level (driven by caste, alcohol, property, politics,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Household level (driven by alcohol,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Checklist was devised after informal interactions on specific questions about KSPOF. Interactions revealed that it was difficult to discuss just one policy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hence the list was modified to be more broad-based, but leading eventually to the particular parameters adopted to analyse implementation of KSPOF.</w:t>
      </w:r>
    </w:p>
    <w:p>
      <w:pPr>
        <w:keepNext/>
        <w:spacing w:before="240" w:after="0" w:line="340" w:lineRule="atLeast"/>
        <w:ind w:left="0" w:right="0" w:firstLine="0"/>
        <w:jc w:val="left"/>
        <w:rPr>
          <w:lang w:val="en-US" w:eastAsia="en-US" w:bidi="ar-SA"/>
        </w:rPr>
      </w:pPr>
      <w:bookmarkStart w:id="144" w:name="Bibliography_0"/>
      <w:bookmarkEnd w:id="144"/>
      <w:r>
        <w:rPr>
          <w:rFonts w:ascii="arial" w:eastAsia="arial" w:hAnsi="arial" w:cs="arial"/>
          <w:b/>
          <w:color w:val="000000"/>
          <w:sz w:val="28"/>
          <w:lang w:val="en-US" w:eastAsia="en-US" w:bidi="ar-SA"/>
        </w:rPr>
        <w:t>Bibliography</w:t>
      </w:r>
    </w:p>
    <w:p>
      <w:pPr>
        <w:spacing w:line="60" w:lineRule="exact"/>
        <w:rPr>
          <w:lang w:val="en-US" w:eastAsia="en-US" w:bidi="ar-SA"/>
        </w:rPr>
      </w:pPr>
      <w:r>
        <w:pict>
          <v:line id="_x0000_s1256"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Ac'narya, S.S. and R.L. Jogi (2004),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 Subsidies in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Research Review, Vol.17, No.l, January-June, pp.11-41.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Annan, K. (1998), Annual Report of the Secretary General to the UN General Assembly on the work of the organization. Viewed on 10 May 2012 (</w:t>
      </w:r>
      <w:hyperlink r:id="rId761" w:history="1">
        <w:r>
          <w:rPr>
            <w:rFonts w:ascii="arial" w:eastAsia="arial" w:hAnsi="arial" w:cs="arial"/>
            <w:i/>
            <w:color w:val="0077CC"/>
            <w:sz w:val="20"/>
            <w:u w:val="single"/>
            <w:shd w:val="clear" w:color="auto" w:fill="FFFFFF"/>
            <w:lang w:val="en-US" w:eastAsia="en-US" w:bidi="ar-SA"/>
          </w:rPr>
          <w:t>http://www.unsvstem.org/ngls/documents/pdf/go</w:t>
        </w:r>
      </w:hyperlink>
      <w:r>
        <w:rPr>
          <w:rFonts w:ascii="arial" w:eastAsia="arial" w:hAnsi="arial" w:cs="arial"/>
          <w:color w:val="000000"/>
          <w:sz w:val="20"/>
          <w:lang w:val="en-US" w:eastAsia="en-US" w:bidi="ar-SA"/>
        </w:rPr>
        <w:t>. between/gb71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Behera, B. and S. Engel (2006), "Institutional Analysis of Evolution of Joint Forest Management in India: A New Institutional Economics Approach", Forest Policy and Economics, Vol.8, pp.350362.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Bhattacharya S.; M.Q.I. Khan and S. Riyazuddin (2004), "Soil Degradation in India: An Environmental and Socio-Economic Hazard" in B. Debroy, and A.U. Khan, (Eds.) (2004), Integrating the Rural Poor into Markets, Academic Foundation, New Delhi, pp. 153-176.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 R.; P.A. Lakshmi Prasanna and A. Singh (2011),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Size and Productivity: Understanding the Strengths of Smallholders and Improving their Livelihoods", Economic and Political Weekly, Vol.46, No.26&amp;;27, June 25-July 8, pp.5-11.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Chandrashekara V.M. and S. Sankar (1998), "Ecology and Management of Sacred Groves in Kerala, India", Forest Ecology and Management, Vol. 112, No. 1-2, pp. 165-177.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K. (2007), "Towards a Smoother Transition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Economic and Political Weekly, Vol.42, No.24, June 16-12, pp.2243-2245.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Deshpande, R.S. and J. Prachitha (2005), WTO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in Karnataka, ISEC Research Report: IX/ADRT/ 119,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Fan, S. and C. Chan-Kang (2005), "Is Small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Size, Productivity, and Poverty in Asian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Vol.32, pp. 135-146.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Fan, S.; A. Gulati and S. Thorat (2008), "Investment, Subsidies, and Pro-Poor Growth in Rural India",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Vol.39, pp. 163-170.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Karnataka (2006),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Census. Directorate of Economics and Statistics.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Governement of India (2009),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Statistics at a Glance 2009,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 Karnataka (2010-11), Economic Survey of Karnataka 2010-11, Directorate of Economics and Statistics,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 Karnataka (2011), Karnataka at a Glance, 2009-10, Directorate of Economics and Statistics,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Gulati, A. and S. Narayanan (2000), "Demystifying Fertiliser and Power Subsidies in India", Economic and Political Weekly, Vol.35, No.10, March 4-10, pp.784-794.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Mathur, A.S.; S. Das and S. Sircar (2006), "Status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 Trends and Perspective", Economic and Political Weekly, Vol.41, No.52, December 30 to January 5, pp.5327-5336.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Matson, PA.; W.J. Parton, A.G. Power, and M.J. Swift (1997),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Intensification and Ecosystem Properties", Science, Vol.277, pp.504-509.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Misra, V.M. and M. Govinda Rao (2003), "Trade Policy,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Growth and Rural Poor: Indian Experience, 1978-79 to 1999-2000", Economic and Political Weekly, Vol.38, No.43, October 2531, pp.4588-4603.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Murali, K.S.; I.K. Murthy and N.H. Ravindranath (2006),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Community Forest Management Systems: A Study on Community Forest Management and Joint Forest Management Institutions in India", International Review for Environmental Strategies, Vol.6, No.l, pp.23-40.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Nadkarni, M.V. (1986), "'Backward' Crops in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Economy of Coarse Cereals and Pulses", Economic and Political Weekly, Vol.21, No.38/39, September 20, pp.113-118.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Nadkarni, M.V. (1988), "Crisis in Increasing Costs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Is there a Way Out?", Economic and Political Weekly, Review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Vol.23, No.39, September 24, pp.Al 14-A119.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Nagendra, H. and E. Ostrom (2012), Polycentric governance of multifunctional forested landscapes. International Journal of Commons, Vol.6, No.2, Viewed on 10 September 2012, </w:t>
      </w:r>
      <w:hyperlink r:id="rId762" w:history="1">
        <w:r>
          <w:rPr>
            <w:rFonts w:ascii="arial" w:eastAsia="arial" w:hAnsi="arial" w:cs="arial"/>
            <w:i/>
            <w:color w:val="0077CC"/>
            <w:sz w:val="20"/>
            <w:u w:val="single"/>
            <w:shd w:val="clear" w:color="auto" w:fill="FFFFFF"/>
            <w:lang w:val="en-US" w:eastAsia="en-US" w:bidi="ar-SA"/>
          </w:rPr>
          <w:t>http://www.thecommonsjournal.org/index.php/ijc/article/view/321/270</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 F. and A.M. Aksoy (2008), Who are the Net Food Importing Countries? World Bank Policy Research Working Paper, WPS44457, Washington, D.C.,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Ostrom, ?. and M. Cox (2010), "Moving Beyond Panaceas: A Multi-Tiered Diagnostic Approach for Social-Ecological Analysis", Environmental Conservation, Vol.37, No.4, pp.451-463.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Patil, Sheetal; Pytrik Reidsma, Pratik Shah, Seema Purushothaman and Wolf Joost (2012), "Comparing Conventional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Karnataka, India: Where and When can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Land Use Policy, D01:10.1016/j.landusepol.2012.01.006.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Pingali, Prabhu L. (1997), "From Subsistence to Commercial Production System: The Transformation of Asian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American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Vol.79, No.2, pp.628-634.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Purushothaman, S. and S. Kashyap (2010), "Trends in Land Use and Crop Acreages in Karnataka and their Repurcussions", Karnataka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 Vol.23, No.2, pp.330-333.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Purushothaman, S.; S. Patil and S. Kashyap (2012a), "Agrarian Crisis and Policy Links: A Framework for Karnataka, India" in B. Floor; D. McNeill and I. Nishiem (Eds.) (2012), Land Use Policies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Exploring Integrated Assessment Tools, Edward Elgar Publishing, Cheltenham, U.K., pp. 167-190.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Purushothaman, S.; S. Patil, I. Francis, H.J. König, P. Reidsma and S. Hegde (2012b), "Participatory Impact Assessment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using the Land Use Functions Framework: Case Study from India", International Journal of Biodiversity Science, Ecosystem Services and Management, DOLIO. 1080/21513732.2012.721005.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Purushothaman, S.; S. Patil and I. Francis (2012c), "Impact of Policies Favouring Organic Inputs on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Karnataka, India: A Multicriteria Approach", Environment, Development and Sustainability, Vol.14, pp.507-527.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Purushothaman, S.; S. Patil and I. Francis (2012d), "Assessing the Impacts of Policy-Driven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 Karnataka, India", Sustainability Science, DOI 10.1007/sl 1625-012-0188-y.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 K.A.; A. Tsunekawa, D.K. Sahad and Miyazki (1999), "Subdivision and Fragmentation of Land Holdings and their Implication in Desertification in the Thar Desert, India", Journal of Arid Environments, Vol.41, pp.463-477.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Sabatier, Paul (1991), "Toward Better Theories of the Policy Process", Political Science and Politics, Vol.24, pp.144-156.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Schroeder, H.; L.A. King and S. Tay (2008), "Contributing to the Science-Policy Interface: Policy Relevance of Findings on the Institutional Dimensions of Global Environmental Change" in O.R. Young; L.A. King and H. Schroeder (Eds.) (2008), Institutions and Environmental Change: Principal Findings, Applications and Research Frontiers, MIT Press, Cambridge, MA, USA, pp.261-275.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A.K. (2000), Development as Freedom, Oxford University Press, p.384.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Shivanna, N. (2001): "Process and Performance of Panchayats in Karnataka" in A. Aziz; N. Shivanna, M.D. Babu and C.C. Nelson (Eds.) (2001), Decentralised Governance and Planning: A Comparative Study in Three South Indian States McMillan Publishers, India, p.336.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Singh, R.B. (2000), "Environmental Consequences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A Case Study from Green Revolution State of Haryana, India",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Ecosystem and Environment, Vol.82, pp.97-103.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Suri, K.C. (2006), "Political Economy of Agrarian Distress", Economic and Political Weekly, Vol.41, No. 16, April 22-28, pp. 1523-1529.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Vaddiraju, A.K. and S. Sangita (2011), Decentralised Governance and Planning in Karnataka, India, Cambridge Scholars Publication.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Vatn, A. (2007), Institutions and the Environment, Edward Elgar Publishing Ltd., p.496.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Vorley, B. (2002),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Governance, and the Future of Family-based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Synthesis Report of the Project 'Policies that Work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Regenerating Rural Livelihoods', International Institute of Environment and Development, p. 196.</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874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 ILLUSTRATION, , Figure 1. Impact Hub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ILLUSTRATION, , Figure 2. Study Sites in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TABLE, , TABLE 1. SELECTED FEATURES OF STUDY DISTRICTS, , TABLE 2. CHANGE IN LAND USE AND CROPPING PATTERN IN THE STUDY DISTRICTS (IN DECREASING ORDER OF ACREAGE)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TABLE, , TABLE 3. GOVERNANCE FACTORS AND IMPACT OF KSPOF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80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45" w:name="Bookmark_72"/>
      <w:bookmarkEnd w:id="145"/>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and the Sustainability Conundrum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TerraGreen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ENERGY AND RESOURCES INSTITUTE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6" w:name="Body_70"/>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31 -- Early mans' foray into the art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a life redefining and path-breaking event, a quantum leap forward. It forever changed the course of human socio-economic evolution, and laid the foundation for the fruition of human settlements, towns and eventually city-states, that subsequently gave birth to centralized administration, political and hierarchical structure, standing armies, trade, transport, communication and organized religion. It marked the beginning of the Neolithic revolution, the transition from a hunter-gatherer lifestyle to that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development of settled civilization. Harun Trikha ponders further on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are yet to determine as to how and why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discovered only 12000-10000 BP, but the substantial improvements in tools, clothing, art and general culture of humankind between the lower and upper Paleolithic, as also the increasing knowledge of the environment, flora and fauna, are regarded as being contributing factors. Climate change from cold to temperate climes may have been a motivator. The growth in population of Natufian communities', strained the carrying capacity of the local environment, further giving impetus to the need for an alternative and viable source of food energy. Humankind had to pass through a substantial period of time (1.5 million years); refining processes, techniques and degrees of conceptualization before the fortuitous discovery.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it maybe, modern man will forever remain grateful to his early forefathers who through experimentation, observation, trial and error developed techniques for cultivation of founder crops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i.e., emmer and einkorn wheat, barley, peas, lentil, bitter vetch, chick peas and flax, that occurred naturally in the wilderness of the 'Fertile Crescent'. Independent development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took place in parts of China, Africa, Mesoamerica, and the Far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wheel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wheel of time spun, and civilizations evolved in their complexity, prolific innovations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were made across civilizations. Different civilizations made unique contributions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innovating as per local conditions and requirements.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increased and bountiful harvests ensued. An aristocratic class came into being that had leisure time to create art, mathematics, philosophy and other elements that weighed in elevating mankind's thought processes. Unfortunately, increased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led to greater urbanization, rigid social stratification and hierarchies resulting in intensified inequalities based on gender, class, and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from prehistoric times,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the progenitor, a major force for shaping and molding human civilization.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neither novel nor modern man's discovery. It is simply a forgotten idea whose need has arisen again.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its roots in the very existence of civilizations down the centuries. The strongest societies survived, prospered and conquered others on the strength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societies, who ignored it, did so at their own peril - with the passage of time they fell by the wayside.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thus was the backbone of the civilizations that survived. It was the dawn of the modern industrialization era that saw societies relegating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the status of second fiddle in the power play between nations. However, and ironically, industrial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 that provided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the proverbial shot in the arm for growth and productivity has now become a bother for humanity.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ecosystem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balancing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and conservation of natural resources as compatible goals. This is easier said than done, given the food energy needs of a global population of seven billion and the fact that ironically,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key contributor to climate change and also its most compelling victim. However, there is little consensus on how to achieve this as it is a multifaceted problem, further complicated by two opposing camps - Protagonists who advocate free trade, 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want to rely on biotechnology to increase crop productivity; and dissidents who consider global food security to be viable through greater emphasis on conservation of land, water, plant and animal resources along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As a case in point they refer to the mounting problems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pollution, soil erosion and degradation, loss of biodiversity and inequitable access to the means of production and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rapid technological advancements in the latter half of the past century characterizes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enhanced productivity, use of synthetic fertilizers and pesticides, selective breeding, mechanization,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 culpa'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two centuries, scientific advancements increased the volume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four-fold, catering to a global populace of 6.5 billion by 2002. Though the 'Malthusian Trap' (In 1798 Thomas Malthus postulated that unrestrained, population growth would eventually overtake the ability to produce food, leading to starvation and war) has been avoided, the increased pace of mechanization, particularly in the last century has created new problems in its wake, notably those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latter half of the last century, the global population has increased three-fold. Though fast paced scientific developments in agronomy, have enabled food production to keep up with the increasing demand, it has come at a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of current scientific techniques for enhancing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tend to create a gap between economic and agronomic benefits and environmental costs. This has resulted in recent years, in a backlash against the external environmental effects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example, current meat production techniques account for 20 per cent of greenhouse gas emissions. Animal feed takes up 80 per cent of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cultivable area and a tenth of the world's freshwater resources. Thus there has been an increasing clamor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expression coined by Gordon McClymont and defined as an integrated system of plant and animal production practices having a site-specific application that will last over the long term. It advocates the following: i. Satisfying human food and fibre needs; ii. Enhancing the natural resource base and environmental quality; iii. The efficient use of non-renewable resources; iv.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 v. Enhancing the quality of life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overall society at large. It also argues for enabling underdeveloped nations' greater access to international markets for their produce, better domestic governance systems and allocation of resources to rural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food demand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has made tremendous strides from the days of PL 480, very mention of which today provokes and incites a beggar's kind of shame in the present generation. Notwithstanding the largess necessitated by bad times,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impressive long-term record of bailing out the country from serious food shortages in face of the rapidly expanding population. This became feasible through scientific research, favourable developments in the field of agronomy, creation of infrastructure and policy support by the government. But the gains made, have begun to recede with over exploitation and degradation of the environment. The demand for food grains estimated at 192 tons in 2000 has climbed to 355 million tons. The deterioration in soil composition has been so severe, that application of fertilizers accrues only marginal benefit. Continuous cropping has reduced organic carbon content in soil to dangerously low levels undermining nutrient supply. The signs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fatigue are too big to be ignored. The demand for food is on the rise while productivity is steadily declining.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ecological perspective of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roots of failure of much of the current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lie in the biological causes.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itself is an ecosystem, which is part of a much larger natural ecosystem. Natural ecosystems demonstrate how they maintain a dynamic equilibrium between what they need to prosper at an optimal level, and how the reinforcement cycles from one element to another are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thereby providing energy for the whole system to prevail. The natural ecosystems regulate components in a way that a harmonious balance is maintained between loss and gain. Any ecosystem comprises flora and fauna and the physical environment in which they exist, with which they exchange materials and energy. The lower species of life that include fungi and microbes are critical to decomposing organic material, recycling nutrients and thus integral and important to an ecosystem. In ecosystems overall biomass neither increases nor decreases over time. Thus the features of natural ecosystems that enable sustainability are essentially the flora and fauna, the soil, water and air and the balanced symbiotic interactions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in his quest for enhanced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fueled by necessity and corporate profit, has greatly disrupted this fine tuning of the natural process through over exploitation of natural resources and intensive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Scientific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Beneficial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every conventional practice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repercussions on the soil and environment and has indirectly precipitated climate change and its associated problems. The following points serve as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mechanization and intensification of traditional tillage based systems, has adversely affected the soil leaving it bare and exposed to the wind and rain. Heavy rains lead to cause soil erosion, reducing crop yields in these soils. Tillage reduces biological activity in the soil, promoting water logging in the roots leading to the conversion of nutrients into methane and nitrous oxide, a potent greenhouse gas with 310 times the potential for global warming than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Intensified tillage also leads to soil degradation, due to which 10 million hectares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is lost annually. This negative effect is estimated to increase the costs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by 25 per cent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Excessive usage of fertilizers and pesticides leads to soil pollution, effects human health, destroys natural habitats and contributes to high energy consumption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produces extra CO2 emissions by reducing the potential CO2 sink effect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Irrigational techniques employing dams rely heavily on fresh water resources. Around 3,800 cubic km of fresh water is drawn annually from the world's rivers, lakes and aquifers for the irrigation of one fifth of the world's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which accounts for 67 per cent of fresh water usage. Irrigation accounts for 40 per cent of the world's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Yet dams have fragmented 60 per cent of the world's rivers, affecting floodplain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fisheries, pastures, forests and complementary livelihoods.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thus presents a complex quandary, where balancing the advantages of all options and allaying omissions presents a difficult juggle.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contextual overview, sustainability seeks to address two main questions: a) given future needs, is it feasible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and accelerate the rate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without negative fallouts on the environment? and b) do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improvements have the potential to stimulate pro poor growth in the face of existing resource constraints?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intensification is prone to mismanagement leading to environmental degradation. Given the likely projections for future global food demands, the key factors that threaten the future viability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at local and regional levels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 degradation: Is caused by water and wind erosion, contamination from industry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excessive use of irrigation leading to soil salinisation. It threatens the productivity of existing farmland and pastures. Almost 11 per cent of the Earth's vegetated surface has been degraded by human activity, in the past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resources: One fifth of the world's cropland is irrigated. However, lack of efficient irrigational techniques has resulted in depletion of fresh water resources. In many parts of the world, including India, water table levels have fallen to dangerously low levels, as demand exceeds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yield of aquifers.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Loss of biodiversity: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are highly simplified. This simplified uniformity is resulting in the loss of biodiversity. Diverse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tend to be more resilient to shock and stress through plant, animal and insect activity that controls pests and keeps soil fertile.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Declining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genetic diversity: Genetic diversity in crops has been spiralling downwards. E.g., just 50 years ago, 30,000 varieties of rice were grown in India alone. Now 75 per cent of all the rice grown areas are covered by just 50 varieties (India). Merely three (rice, wheat and maize) plant species, supply 60 per cent of the world's calories.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Global warming poses a huge threat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worldwide, particularly to arid and semi-arid regions. Rising global temperatures are likely to lead to frequent and intensified drought, causing new patterns of pests and disease. Pressures on scarce water resources will be increased in many poor countries. Rising sea levels will threaten countries with low lying lands like Bangladesh, Egypt, etc. It is the single greatest challenge as the adverse effects of climate change have been globally devastating. A most recent example is hurricane 'Sandy' that hit the eastern board of the US, in last week of October 2012. The cost of devastation is assessed to be more than $50 billion. The consensus in the scientific community is that climate change, caused by global warming, is an aggravating factor for rise in such calamities.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four pronged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its nature, complexity, range, geographical, topographical and pan countries diversity, there is no structured uniform solution to the problem. However,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offers four dimensions: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reliance on non-renewable resources: Reduction of non-renewable and environmentally harmful inputs. Focus on techniques such as ecoagriculture, permaculture,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environmentally sensitive, ecological and community-based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Adaptable systems: It implies the ability of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to adapt to changes in the external and internal environment. Thus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must contain inbuilt buffers to withstand shock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Socially and politically inclusive: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embodying a broader framework that includes economic, social and political dimensions enable greater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participation, promotion of local institutions,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At a higher level, it implies enabling policies that target poverty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Biodiversity: Implementing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that escalate biodiversity, since biodiversity is likely to play a key role in increasing future yields by providing genetic resources needed to breed more productive varieties of plants, livestock and fish. CGIAR (Consultative Group for International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has taken steps for facilitating greater biodiversity by storing more than half a million samples of genetic materials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trade-off between these four different approaches varies across time and space, achieving a balance between them is a challenge in itself.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stresses upon strategies that acknowledge externalities and that inter and intra generational equity are key parameters in assessing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change. It also advocates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or CA, the principles of which include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Minimum soil disturbance: CA advocates zero tillage, thus enhancing and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by maintaining a permanent organic soil cover protecting the soil from the excesses of sun, wind and rain and allowing soil micro-organisms and fauna to take on the task of tilling. It encourages direct seeding instead of plowing.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Permanent soil cover: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must incorporate permanent soil cover, by using crop residue (which is usually burnt, contributing to air pollution). The residue biomass acts as mulch thus protecting the soil. It also reduces water evaporation, conserves moisture, reduces mineralization and nutrient loss and maintains moderate soil temperature enabling the activity of underground biota.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rotation: Well-balanced crop rotations neutralize the effects of disease, weeds and pest build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helps in mitigating climate change and brings socio-economic benefits to the environment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by cutting down on the costs of labour and fuel. It also reduces energy consumption while increasing energy productivity and helps to save on machinery depreciation and maintenance costs. Some of its other benefits are: stable yields and improved long-term productivity, reduced soil erosion, increased soil fertility, decreased soil compaction, increased carbon sequestration improved water infiltration and increased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an Indian perspective, the increasing population and decreasing arable land, makes intensive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imperative for food security. However,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offers a viable and efficient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method, with minimal adverse impact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environment. Even though zero tillage techniques have been adopted for wheat in certain regions, along with water shed, soil management and participatory irrigation management, a lot more is needed through policies and an institutionalized, structured and implementable format. Raising awareness amongst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technicians, specialists and researchers to the benefits of CA is need of the hour. Cost-effective and direct seeding machines need to be introduced urgently. Further, dissemination of information and knowledge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required to initiate change in mindset.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biotech impasse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biotechnology in enhancing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is rife with disagreements. Proponents enthusiastically highlight the positives of genetically modified (GM) crops, in terms of both nutrition and yield, advocating it as the best feasible solution to the problem of global food security. Dissidents on the other hand, believe that it cannot benefit poorer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third world countries in particular. They are also concerned with the possibility of future food energy needs becoming centralized in the hands of powerful corporate. Furthermore, since scientists are also genetically modifying organisms (GMO) that play complementary role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ecosystems, there is concern that these GMOs can spread through nature and interbreed with natural organisms, thereby, contaminating non-genetically engineered environments resulting in unforeseeable future repercussions.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GM enthusiasts insist that only two vital questions need to be asked regarding the potential benefits of GM crops, particularly for the third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does the new GM crop replace an existing technology or practice that is more harmful to the environment or human health? And two, does the new GM crop address a problem that has not been solved by existing research? GM technology can be embodied within the format of sustainability on the basis of two levels: A 'light green' approach to sustainability that prioritizes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that are not harmful to either the environment or human health, and a 'dark green' approach to sustainability that prioritizes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that help to build natural and social assets in sync with increased food productivity. However, given the fact that the private sector shall not produce food for those who cannot purchase their produce, active intervention on part of the public sector is needed. Thus the wrangling continues with no clear solution in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Decisive initiatives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initiatives undertaken by 57 developing countries, employing CA and the 'Four Pronged Approach' have resulted in improved food production through one or four of the following mechanisms-through intensified use of a single component 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the addition of a new productive element, better use of land and water and through the introduction of new, but locally appropriate crop varieties and animal breeds. In fact, there has been on an average, 93 per cent increase in per hectare food production. This also indicates greater benefits for poor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third world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Organization (FAO) of the UN, advocates three factors for increased food production; expanding the area of cultivable land, increasing cropping intensities through multiple cropping and shorter fallow periods, and by boosting yields. These factors could be implemented in part due to the 'Green Revolution'. However, since the 1990's global crop yield has decelerated sharply due to diminishing returns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inputs, a slowdown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infrastructure investment and research and resource and environmental constraints. Meeting current and future food requirements requires a rapid increase in productivity, but without damage to the environment. Thus policies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take centre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Institutionalized policies and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be feasible for both current and future requirements, certain key areas need to be addressed by countries across the world through framing long-term goals and policies. Some of them can be summed up as follows: (i) Increased investment in public research and extension systems for the adaptation and transfer of technologies; (ii) Investment in dry and wet land water management systems to increase water productivity; (iii) Effective steps for appropriate land reforms particularly in third world countries, since poor people cannot invest in building natural capital, (iv) Promote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programmes that build rural social capital through credit and micro-finance, (v) Develop and support small scale agribusiness in rural areas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loan guarantees, underwriting debt and providing grants for social infrastructure and community projects, (vi) Provide infrastructure for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(vii) Maximize synergies between different sectors and resources through structural reforms; (viii) Implement good monitoring and lesson-learning systems; (ix) Integrate the concept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into poverty reduction strategies and policies; and (x) Increase research as applicable to the employment intensive rural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policies affecting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there are six key policy issues that are in need of redress: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*Existing subsidies on current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inputs that encourage their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minimum support prices for cereals that discourages diversification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*Subsidies on fuel and electricity, exacerbating underground water depletion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*Subsidies on dairy product imports with adverse effects on local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*Subsidies on fuel and machinery that encourage intensive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*Insecure property rights thus reducing any incentive for long term investments. The existence of the above policies adversely impacts the execution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of contention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commentators and experts are unanimous over the need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there are divergent views about the best way to achieve it. There are five competing ideas pertaining to the future of food production illuminated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pessimists who believe that the ecological cap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growth has been reached or is approaching. Only population control measures can prevent a Malthusian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as usual optimists who believe that world food production shall continue to grow through innovative techniques like biotechnology and that market forces shall ensure that increasing demand is met by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Petitioners for the industrialized world contend that only modernized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fill the food gap and provide self sufficiency to developing countries. They advocate that large scale mechanized operations will force marginal and small 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out of business, thus reducing the pressure on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modernists advocate an extension of Green Revolution techniques, as low input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still result in the intensive use of local resources eventually degrade.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advocates argue that it is possible to raise yields while conserving the environment using intermediate and low input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 countries can afford expensive technologies for making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viable, but poorer countries will have to find solutions based on the availability of local and cheap technologies combined with the optimal usage of natural, social and human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Methods of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suggested certain steps and methods to be undertaken for the successful implementation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some of them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*Changing the factors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For instance, the usage of nitrogen fixing legumes instead of fertilizers, desisting from the use of pesticides and allowing 'natural enemies' to play their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*Reconfiguring human capital (skills, knowledge and labor) and social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*Intensification of resources using natural, social and human capital assets combined with the use of the best available technology and inputs that eliminate or minimize harm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the best use of crop and animal genotypes and the ecological conditions under which they are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*Improving on plant and animal genotypes through modern biological approaches, while at the same time understanding and weighing the pros and cons of ecological manipulation and agronomic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sphere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fraught with uncertainties as well, some of which include: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externalities: Due to lack of adequate information, economic costs cannot be discerned. The valuation of ecosystem services remain controversial on account of methodological and measurement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Scale and measurement: Lack of a uniform scale for measuring and analyzing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at different plant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whether at a regional or national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water shortage: As yet, there is still no cohesive strategy for dealing with climate change and depleting water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Agronomic information: Inadequate means for gathering global and regional agronomic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targets: Lack of information constrains the ability of policy-makers to set definite sustainability targets and assess the long and short-term costs for meeting the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enacted by countries need to simultaneously meet the triple objectives of poverty reduction (the third world),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and environmental sustainability. Public policy should seek to internalize the costs and benefits in the pricing of the factors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by improving price mechanisms for irrigation, facilitating land development and eliminating distorting taxes and subsidies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inputs. The concept of sustainability must be placed at the centre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formulation and implementation. Human beings have nearly come full circle from the age that heralded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revolution', which greatly enhanced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yield per unit output. Today, we have to initiate an epochal revolution once again, to restore the earth's natural ecosystem and resources, and thus ensure our own survival. Published by HT Syndication with permission from TerraGreen. For any query with respect to this article or any other content requirement, please contact Editor at </w:t>
      </w:r>
      <w:hyperlink r:id="rId770"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47" w:name="Bookmark_73"/>
      <w:bookmarkEnd w:id="147"/>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A fruitful New World; In the first write-up of the series, we look towards the New World: New Zealand, USA and South America. By June Lee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Business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1942 words</w:t>
      </w:r>
    </w:p>
    <w:p>
      <w:pPr>
        <w:keepNext/>
        <w:spacing w:before="240" w:after="0" w:line="340" w:lineRule="atLeast"/>
        <w:ind w:left="0" w:right="0" w:firstLine="0"/>
        <w:jc w:val="left"/>
        <w:rPr>
          <w:lang w:val="en-US" w:eastAsia="en-US" w:bidi="ar-SA"/>
        </w:rPr>
      </w:pPr>
      <w:bookmarkStart w:id="148" w:name="Body_71"/>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of these geographically distinct countries from three continents offers a dynamic take on wine varieties and terroir. The New World has been trading techniques with the Old World for the past few decades (and vice versa), and results have been nothing short of groundbreaking.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following collection of shortlisted wines, we find one of Napa Valley's original "first-growth" labels alongside maverick winemakers from New Zealand and Argentina. Some of them have vines less than 20 years old, while others are working with vineyards and techniques that have been adapted to the New World for two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judges on the panel, Timothy Goh, singles out Napa Valley for praise. "California Cabernets were impressive for their lushness as always but the acidity and freshness are coming through more than ever, and it seems there is a lot more balance in their wines," he remarks. This is sweet news for Flora Loh, managing director of Top Wines, the distributors of Stag's Leap here since 2010. She says she is "confident" of the Cabernet's chances as it has been selling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Christine Wee from Monopole distributors sees the Singaporean market becoming more conscious of wine quality and prices. That's one reason why Monopole focuses on "reputed family-owned wineries, which means that extreme care and dedication has been invested, from growing the grapes, vinification to bottling," she elaborates. Indeed, this week's list is dominated by five family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rule about dining and wining in Singapore is that there are no rules: drink widely and keep an open mind as to which tipple suits different occasion. The New World's modern, well-crafted selection only goes to show that every wine has its place in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Next week: AustraliaUNITED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Benziger Signaterra Bella Luna Pinot Noir 2010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$138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Retail: FairPrice Finest, #01-04/04A/05-09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Triple One Somerset, 111 Somerset Road. Tel: 6735 5481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DOES more life in the soil translate to more taste in the bottle? Proponents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growing, and critics and drinkers are taking notice, thanks to striking results from both Old World and New World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entire portfolio of the young-ish Benziger Family winery is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or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This Signaterra 2010 from its Bella Luna Vineyard marks the year that the vineyard transitioned to full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and as such, you can be sure that you're drinking from clean, active soils. With no chemical and artificial controls, the estate is home to native birds and owls, with additional bugs, cows, sheep and chicken that keep nature and pests in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grapes that produce this lush, confident Pinot Noir is grown on the picturesque slopes of the Russian River valley in Sonoma, with even cooler temperatures and lower than normal precipitation in 2010. The acidity is well developed and co-mingles with soft, chalky tannins, made more complex from native yeast fermentation. Though risky to depend entirely on temperamental native yeasts to complete the delicate fermentation process, when done well, it results in a mouthfeel that is purer, silkier and fuller. Production is limited at just 629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Tasting notes: Unfiltered. Sweet red cherry entry with herbal spice and tobacco finish. Well-integrated chassis of soft, chalky tannins benefit from bright acidity to linger on the palate.Silverado Cabernet Sauvignon 2009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$88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Retail: 1855 The Bottle Shop, #01-11 Tower 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Republic Plaza, 9 Raffles Place. Tel: 6535 1855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isn't just famous for its wines - and Silverado Vineyards bears testimony to a famous entertainment empire as well as award-winning wines. It was established by Diane Disney Miller, her mother Lilian Disney, and husband Ron Miller. Ron also worked for The Walt Disney Companies, until he left his post as CEO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Millers bought their first parcels of vines in the 1970s and sold the grapes, but soon realised the potential of the Stag's Leap district. In 1981, they completed a Californian Mission-style stone winery and began producing their own wines. Silverado was so named for the abandoned mining town at the top of Napa Valley, perhaps as a way of continuing the dream of past prospectors.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Estate Cabernet Sauvignon is the Millers' version of a "classic" Napa Cabernet, one that displays finesse of blackberries and currants with a minty, cool quality. To do that, they balance the velvety textured cherries of grapes from their Stag's Leap Vineyard, with the big-bodied black berry fruit of their Mt George Vineyard. You might call them consistent; in over 40 years, they've only had two lead winemakers. Of their six historic vineyards, all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with 50 per cent preserved in the Land Trust for open space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use. It's all part of dealing with a famous birthright, and ensuring continuity across the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Tasting notes: Heady aromas of sweet oak, plum and spice evoke the spirit of this complex cabernet. Fine, bony tannins are tightly knit with dense red fruit for an elegant, long finish.Stag's Leap Artemis Cabernet Sauvignon 2010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$145</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Retail: Contact Top Wines at 6468 3866 or email </w:t>
      </w:r>
      <w:hyperlink r:id="rId778" w:history="1">
        <w:r>
          <w:rPr>
            <w:rFonts w:ascii="arial" w:eastAsia="arial" w:hAnsi="arial" w:cs="arial"/>
            <w:b/>
            <w:i/>
            <w:color w:val="0077CC"/>
            <w:sz w:val="20"/>
            <w:u w:val="single"/>
            <w:shd w:val="clear" w:color="auto" w:fill="FFFFFF"/>
            <w:lang w:val="en-US" w:eastAsia="en-US" w:bidi="ar-SA"/>
          </w:rPr>
          <w:t>sales@topwines.com.sg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1976, Stag's Leap Wine Cellars created history at the Judgment of Paris, a blind tasting of first-growth Bordeaux and Californian wines. Its 1973 S.L.V. Cabernet Sauvignon, the first vintage produced from three-year-old vines, topped the list ahead of, unbelievably, Chateau Mouton-Rothschild 1970 and Chateau Haut-Brion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Napa Valley's winemaking and wine tourism industry is unassailable, and Stag's Leap Wine Cellars' founder Warren Winiarski's role is firmly enshrined. The Stags Leap District AVA (American Viticultural Area) is remarkable for its alluvial and volcanic soils, a blend of loam with clay-like substructure. It's the reason that Cabernet Sauvignon planted here yields fruit of intensity and flavour, and partly why Napa Valley continues to produce cult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mid-level Artemis range was first produced in 2003, named after the Greek goddess of the hunt, often featured with a stag by her side. The approachable blend comprises some estate fruit forming the backbone, with purchased grapes from other Napa vineyards. For connoisseurs of the label, there is a noticeable Antinori influence in the wines after 2009; in 2007, the winery was bought by a partnership of Ste. Michelle Wine Estates and Marchesi Antinori.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Tasting notes: Charming notes of black cherry and clove precede a deep, palate-staining cabernet. Fine grained tannins frame the smooth texture and vibrant fruit, with an elegant finish. If you can wait, let the wine mature up to 2020.NEW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 Henri Sauvignon Blanc 2011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$58</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Retail: Contact Monopole at 6554 3680 or email </w:t>
      </w:r>
      <w:hyperlink r:id="rId779" w:history="1">
        <w:r>
          <w:rPr>
            <w:rFonts w:ascii="arial" w:eastAsia="arial" w:hAnsi="arial" w:cs="arial"/>
            <w:b/>
            <w:i/>
            <w:color w:val="0077CC"/>
            <w:sz w:val="20"/>
            <w:u w:val="single"/>
            <w:shd w:val="clear" w:color="auto" w:fill="FFFFFF"/>
            <w:lang w:val="en-US" w:eastAsia="en-US" w:bidi="ar-SA"/>
          </w:rPr>
          <w:t>info@monopole.com.sg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label gives away the game: Clos Henri is part of the Domaine Henri Bourgeois estate, one of the biggest in the Sancerre and Pouilly-Fume regions of the Loire Valley. In 2001, they brought their 10-generation expertise in Sauvignon Blanc halfway around the world to 100 hectares of former sheep farmland in the fertile Marlborough region of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 Jay McInerney sums it up best when he says: "Sauvignon Blanc grown in cool, sunny Malborough tastes like nothing else - certainly not like the lean, stony, lemony Sauvignons from Sancerre and Pouilly-Fume. These Malborough Sauvignons are fruit cocktails suggestive of lime, mango, grapefruit (and) gooseberries."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Clos Henri's soils were in fact a little too fertile, so legumes were first planted to adjust the nutrient deficiencies that the vines would need prior to planting. The Borgeois family has been advancing carefully, planting just 6 hectares of Sauvignon and Pinot Noir a year in order to understand their new terroir. Both varietals are ideally suited to the sunny, dry weather that gives grapes the advantage of a long, slow ripening season, intensifying flavour. You'll find the French spirit well and thriving at the estate, especially so during their meticulous Bastille Day annual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Tasting notes: Almost straw-yellow in colour, with layered aromas of ripe gooseberry and passionfruit. Being aged on lees for 10 months ensures roundness and length. Clean and refreshing, this wine will open in the glass and pair well with foods.SOUTH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Catena Malbec 2010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$48.80</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Retail: Contact Monopole at 6554 3680 or email </w:t>
      </w:r>
      <w:hyperlink r:id="rId779" w:history="1">
        <w:r>
          <w:rPr>
            <w:rFonts w:ascii="arial" w:eastAsia="arial" w:hAnsi="arial" w:cs="arial"/>
            <w:b/>
            <w:i/>
            <w:color w:val="0077CC"/>
            <w:sz w:val="20"/>
            <w:u w:val="single"/>
            <w:shd w:val="clear" w:color="auto" w:fill="FFFFFF"/>
            <w:lang w:val="en-US" w:eastAsia="en-US" w:bidi="ar-SA"/>
          </w:rPr>
          <w:t>info@monopole.com.sg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is back, and we have Argentina to thank for it. More specifically, we look to Bodegas Catena Zapata, one of Mendoza's continually pioneering wineries that has put high-altitude, luxury Malbec on the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famed "black wine" of Cahors, France, Malbec found its way to the eastern foothills of the Andes mountain range sometime in the 19th century. There it has thrived ever since. Catena's first Malbec vineyard was planted in 1902, and the business grew. However, Catena only reached new heights under the visionary grandson of the founder, Nicolas Catena Zapata, Decanter World Wine Awards 2009's Man of the Year. He is credited with pushing the limits of vine cultivation while introducing modern winemaking techniques such as using smaller French oak barrels.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Catena Malbec is a curious combination of 100 per cent Malbec from four different vineyards, rather than from one single plot. The strong varietal identity of this pleasing, modern-style Malbec is thus delineated: ripe plum from the Angelica vineyard (3018 ft), dark fruit and spicy pepper from the La Piramide vineyard (3117 ft), black cherry and tight structure from La Consulta vineyard (3593 ft) and full, floral aromatics from the Adrianna vineyard (4757 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Tasting notes: The deep violet colour creates the first impression of rich fruit. Powerful plum and blackberry palate with a succulent finish supported by crisp acidity and supple tannins. Drink now till 2018.Craggy Range Te Muna Road Pinot Noir 2010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Price: $62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Retail: 1855 The Bottle Shop, #01-11 Tower 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Republic Plaza, 9 Raffles Place. Tel: 6535 1855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WINEMAKING is a passion, but it is also an expensive industry for those who want to do it well. Craggy Range is the vision of American-born, Australia-based businessman Terry Peabody to create a legacy family winery. In 2011, Forbes estimated that Mr Peabody and wife Mary have spent close to US$75 million developing the winery operations. His wealth was once valued at US$1.05 billion in the Forbes 2008 Australia's Richest list, before the global financial crisis hit and he retired from his waste-management company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Craggy Range was established in 1997 in partnership with New Zealand viticulturist Steve Smith MW, with the two pioneers making their mark through the single vineyard philosophy of winemaking, adopting important practices of terroir to New Zealand. Underlining this emphasis, they named the winery's French restaurant Terroir, which is managed by 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establishing 100 hectares in the Gimblett Gravels Vineyard in Hawke's Bay, they turned their attention to Martinborough at the southern end of North Island. The driest and warmest part of the Wairarapa region, Martinborough's weather is not unlike cool climate regions of Burgundy and Malborough. Thus, eight different types of Pinot Noir vines were planted in the old stony terrace soils between 1999 and 2001, and the rest, as they say, is history, with consistent 90+ scores in each vintage.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Tasting Notes: Deep red in colour, with aromas of black cherry and touch of cedar from French oak. Mushroom, soy and dried herb flavours provide complexity, with a long and lithe finish.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49" w:name="Bookmark_74"/>
      <w:bookmarkEnd w:id="149"/>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SPIRITUALITY |  Ethical eating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Oregonian (Portland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SUNRISE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Oregonian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 - HOW WE LIVE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NANCY HAUGHT, The Oregonian</w:t>
      </w:r>
    </w:p>
    <w:p>
      <w:pPr>
        <w:keepNext/>
        <w:spacing w:before="240" w:after="0" w:line="340" w:lineRule="atLeast"/>
        <w:ind w:left="0" w:right="0" w:firstLine="0"/>
        <w:jc w:val="left"/>
        <w:rPr>
          <w:lang w:val="en-US" w:eastAsia="en-US" w:bidi="ar-SA"/>
        </w:rPr>
      </w:pPr>
      <w:bookmarkStart w:id="150" w:name="Body_72"/>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Six Oregonians express their sense of the link between food and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2012 report by Stanford University on whether organic food is better for a body than nonorganic food evoked a bumper crop of criticism because of its method and its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a meta-analysis, or a statistical compilation of other studies. It did not involve original research, and critics said it was like comparing apples to oranges. The studies involved were too different to be the basis of a conclusion that, others argued, was too narrow: The Stanford team said organic meat and produce were not healthier for consumers than conventionally grown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with the message was that it ignored all the other reasons that people choose to eat organic, many of them based on religious or spiritual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half a dozen Oregonians who see eating close to the Earth as an expression of their faith. While each was wary of representing everyone in their religious tradition, all agreed that food connected to their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 Bass, who lives in the Pearl, believes in the "energetics" of food, the idea that certain foods can help a person integrate and balance body, mind and spirit. Bass practices and teaches Ayurveda, which arose in India and is the oldest, continuously practiced health care system in the world. Ayurveda encourages each person to create and take responsibility for his or her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is an aspect of the divine," Bass says. "When we move with the rhythms and cycles of nature, when we sleep, get up and eat what is in season, we connect with the divine."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winter months, she says, a body needs heavier foods and healthy oils to endure cold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spring we should be eating what nature provides . . . bitter roots, sprouts and leafy greens." These foods stimulate the body to drain stored toxics and excess mucus built up over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is always providing exactly what our bodies need to thrive," she says. "That is why eating locally grown, fresh, organic food is so important. The food that grows in our area is what the creatures here need to stay in balance with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Ryushin Creedon, a priest at Heart of Wisdom Zen Temple in Northeast Portland, thinks of himself as "an open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in food, water, air, information, all of which shapes this body and is reflected out," he says. At the core of Buddhism is a belief in the interdependence of all living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Creedon, who belongs to a community-supported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tries to be mindful as he shops and eats. He weighs the price of organic food against its relative benefits. Sometimes price wins out. His attitude toward food has been evolving for years. Some of the changes in his diet have been gradual, "more manageable" than all-or-nothing resolutions.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Creedon uses a variety of Buddhist practices to help him eat mindfully. He may pause to take two or three breaths before a meal to make the transition from another activity to eating. He may eat in silence for a few minutes, savoring the flavors of the food. Another common Buddhist meditation begins with one ingredient and traces it backward from the plate through its production and/or planting, reflecting on all the living beings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about you. It's not just about us. It's about all the steps that led up to it," Creedon says. "Food is energy. How do we make the best use of that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Caroline Kelly, a member of Jesuit Volunteer Corps Northwest who works in food justice at Ecumenical Ministries of Oregon, aims to eat seasonally.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for lunch, I had kale and winter squash," she says. "In the dead of winter, I enjoy more warm foods --baked squash, greens cooked down, soups, the heartiness of winter foods. I could buy asparagus and tomatoes, but they wouldn't taste as good this time of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seasonally creates "a childlike anticipation," she says. "Peaches were in season, and then they were gone. I missed them dearly, but then apples came along and they were the best apples." Her desire to eat food at its local peak is only one strand of Kelly's approach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our physical bodies, we are part of a much larger body of Christ," she says. "I believe we were created to be part of the structure, not to dominate the structure. When we monocrop, use pesticides and fertilizers, we are violating a biome that God created." She worries about the declining bee population and the possibility of factory-produced "meat" that doesn't use animals at all. She's encouraged when she hears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where cattle and pigs are moved from pasture to pasture to protect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system created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us," she says. "If we violate it, eventually we violate our own bodies. The spread of chronic disease makes me think this is already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Schwartz says many Jews regard Judaism as a culture as much as a religion. But for her, the food she eats connects her to Judaism and the Torah, the central religious, historical and/or ethical text of the Jews.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given the Earth by God to care for, to shepherd, to steward, to pass on to succeeding generations, to leave it at least as good as we found it,"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Believing that, she's found several reasons to eat organic and sustainably prepared food, apart from her own health. "Pesticides have many detrimental effects on the environment," she says, from polluting the water table to poisoning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"Social justice is huge," Schwartz adds, quoting from the biblical Book of Deuteronomy, which warns against oppressing hired workers or withholding the wages they depend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Schwartz is a founding member of Portland Tuv Ha'Aretz, a Hebrew phrase often translated as "good for the land" or "best of the land." The group hopes to engage all strands of the Jewish community in Portland around food,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justice issues. Linking Jewish aspects of social and environmental justice and her daily food consumption "was like finding the last piece in a jigsaw puzzle I'd been working on for a long time,"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finally able to connect the dots between my 'Jewish self' and my 'self.' " she says. "There is no distinction between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Judy BlueHorse Skelton learned a lot from her Nez Perce grandparents, such as how indigenous plants could become teas and salves for the people who had lived alongside them for centuries. Today, as a teacher at Portland State University and a consultant to civic and tribal groups, she uses garden-based experiences to reconnect native communities with traditional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 rich food shed," she says of the confluence of the Willamette and Columbia rivers. As many as 20,000 people would gather here to fish for and dry salmon. The 1855 treaties removed Native Americans to reservations. Although they assured access to "usual and accustomed gathering places," the treaties all but severed the ancient relationship between the people and their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different tribal groups use different words and images to convey their beliefs, they generally boil down to "original instructions," Skelton says. If the people wanted to live here for a long time, they needed to be respectful and accept responsibility for the plants and animals, who were their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interdependent relationship," she says. "The land is still here. We're still here. We're in the process of renewing those relationships with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Rose Stevens is settling into her third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three years. She's moved from Goldendale to Mosier to Hood River. She and her husband, Jeremy, have spent the winter plotting where they'll plant which vegetables and shelter their chickens and goats to make the best use of their 21/2 acres. Stevens, who sees herself as a pagan, believes the right intention is important when planting crops and caring for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intention really is good nutrition and love," she says. "When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happens, you take out your connection to the food. When you walk into a produce area and look at the food that was raised organically, raised locally, it looks lush, vibrant. It vibrates. When you look at other food, it's dull, lifeless and doesn't taste like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are tilling the ground, we put our intention into the soil for our harvest. For us, it's about love, not anger, not arguments." She and her husband want to stay connected to the Earth, she says, raising their animals "with honor and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give offerings for their lives, burning sage or giving them a wonderful last meal. We're honoring them for their sacrifice," she says. "I might come back and be that lamb."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Nancy Haught: 503-294-7625; </w:t>
      </w:r>
      <w:hyperlink r:id="rId787" w:history="1">
        <w:r>
          <w:rPr>
            <w:rFonts w:ascii="arial" w:eastAsia="arial" w:hAnsi="arial" w:cs="arial"/>
            <w:i/>
            <w:color w:val="0077CC"/>
            <w:sz w:val="20"/>
            <w:u w:val="single"/>
            <w:shd w:val="clear" w:color="auto" w:fill="FFFFFF"/>
            <w:lang w:val="en-US" w:eastAsia="en-US" w:bidi="ar-SA"/>
          </w:rPr>
          <w:t>nhaught@oregonian.com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51" w:name="Bookmark_75"/>
      <w:bookmarkEnd w:id="151"/>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It's harvest time - visit a </w:t>
        </w:r>
      </w:hyperlink>
      <w:hyperlink r:id="rId794" w:history="1">
        <w:r>
          <w:rPr>
            <w:rFonts w:ascii="arial" w:eastAsia="arial" w:hAnsi="arial" w:cs="arial"/>
            <w:b/>
            <w:bCs/>
            <w:i/>
            <w:color w:val="0077CC"/>
            <w:kern w:val="32"/>
            <w:sz w:val="28"/>
            <w:szCs w:val="32"/>
            <w:u w:val="single"/>
            <w:shd w:val="clear" w:color="auto" w:fill="FFFFFF"/>
            <w:lang w:val="en-US" w:eastAsia="en-US" w:bidi="ar-SA"/>
          </w:rPr>
          <w:t>farm</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for fresh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spacing w:before="240" w:after="0" w:line="340" w:lineRule="atLeast"/>
        <w:ind w:left="0" w:right="0" w:firstLine="0"/>
        <w:jc w:val="left"/>
        <w:rPr>
          <w:lang w:val="en-US" w:eastAsia="en-US" w:bidi="ar-SA"/>
        </w:rPr>
      </w:pPr>
      <w:bookmarkStart w:id="152" w:name="Body_73"/>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Holy cow, it's harvest time! At the heart of the Hudson Valley, in our rich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 October is buzzing with places to go,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meet and unforgettable things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Celebration is indeed in order for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 hard to feed us so well all year long. Ample food and freedom from the necessity to work in the fields are reason enough for the merriment, never-mind the delicious goodness ripe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simple choices we make buying food in fact make a difference - a big difference if every day we all demand healthy nutritious food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Many of the local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specialty markets, eateries and CSA programs to facilitate your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this weekend when you are out leaf peeping, stop by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ask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about the food he makes and what's available. It's a great value, a super day out and your body will thank you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"Harvest is from the Old English word hærfest, meaning ‘autumn' which came to refer to the season for reaping and gathering grain and other crops. The full moon nearest the autumnal equinox is called the Harvest Moon. So in ancient traditions Harvest Festivals were traditionally held on or near the Sunday of the Harvest Moon. Early English settlers took the idea of harvest thanksgiving to North America. The most famous one is the harvest Thanksgiving held by the Pilgrims in 1621," according to Wikipedia.com.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used to be that the school kids would have two weeks off to help during the harvest - so the community came together and celebrated the end of the growing season," Bob Fix, of Fix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(fixbrosfruitfarm.com), shared with me as he winds down Pick Your Own apple season as a fourth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Imagine the impact that had on children's food choices - knowing where their food came from by experience and duty to pitch in and help - community at its best. Stop by Fix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weekend to shop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for pumpkin picking, delicious unique apple varieties (ask Linda about the Piƒata Apple) and the best fresh cider you have ever tasted!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weekend the weather was extraordinary and folks experienced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its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Hawthorne Valley Fall Festival (hawthornevalleyfarm.org) - cider pressing,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a cow parade and creamery tastings reminded us how lucky we are to have so many great educational programs offered at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down the road in Ghent. Stop in and get the whole family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Open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Sunday, sponsored by Cabot Creamery (cabotcheese.coop, a 1,200-plus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family dairy cooperative founded in 1919 with members in Upstate New York and New England) we were all invited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thank their customers the ole fashioned way - in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people do not associate the Cabot brand with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ours, and most are pleased to realize that when they purchase Cabot cheese in the supermarket that they're actually supporting us!" Jane Naylor Beneke of Willow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(wbfarms .net) exclaimed.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Cabot Senior Vice President of Marketing, Roberta MacDonald, added, "Open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Sunday allows our customers to better understand that through buying Cabot and McCadam cheese, they are helping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boost the local economy and support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Benekes at Willow 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hosted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 hay ride that actually went through their heifer barn, a life size milking cow, face painting and an amazing big bale hay maze kids loved! They roasted baked potatoes, made mac-n-cheese and brought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Henry's 430 antique John Deere Tractor out for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"Ronny and Cathy Osofsky of Ronnybrook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(ronnybrook.com) came by and spent time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too - it's always great to see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supporting each other!" Beneke shared.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stays open on weekends - so feel free to stop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Tollgate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(hudsonvalleyfresh.com) the scenic view was spectacular on the hayride; the kids were running in the fields, petting the animals and competing to name the new calf!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Taconic Hills H.A.R.V.E.S.T. CLUB made homemade grilled cheese with fresh tomato soup and the parents just smiled!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excited to meet our customers on Open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Sunday," said Jim and Karen Davenport, owners of Tollgate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Ancramdale. "We're proud to be owners of McCadam and Cabot, and to consistently produce great-tasting, nutritious dairy products in an environmentally sound manner. A shout-out to all who came to Open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weekend, the fun continues at the Dutchess County Fairgrounds with the Sheep &amp; Wool Festival in Rhinebeck (sheepandwool. com), with local vendors for shopping, kids activities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McEnroe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(mcenroeorganicfarm. com), the Discovery Garden is free on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Days. Drop in for nature crafts and garden activities for all ages or take a 45-minute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and learn the history of the McEnroe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the specialty market and stay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the 20th century,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celebrated the end of the harvest with a harvest supper, a big meal held to thank those for land stewardship to cultivate, plant, grow and harvest honest food. In some regions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believed that a spirit resided in the last sheaf of grain to be harvested. Even earlier there were ceremonies, superstitions and rituals at the end of harvest - sweeping scythes back and forth to cut grain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 race to not be the last to finish the harvest - shouting when they were, which was likely the precursor to what we know today as Halloween.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all part of a natural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cycle to feed people honestly. Harvest also meant saving and storing of seeds for planting the following spring - a tradition that we need to revitalize.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skip the supermarket this harvest season and on a crisp sunny fall day make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your weekend destination for good food. This year the foliage is mesmerizing … your kids will adore frolicking in the fields - you will leave knowing why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what they do - and fall in love, too. Food is love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53" w:name="Bookmark_76"/>
      <w:bookmarkEnd w:id="153"/>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Published Author Inventor David Nuttle Launches Kickstarter Campaign for His Upcoming How to Book for Innovative Food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SBWire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2013 Monday 8:52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154" w:name="Body_74"/>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5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 22, 2013 (SBWire:</w:t>
      </w:r>
      <w:hyperlink r:id="rId802" w:history="1">
        <w:r>
          <w:rPr>
            <w:rFonts w:ascii="arial" w:eastAsia="arial" w:hAnsi="arial" w:cs="arial"/>
            <w:i/>
            <w:color w:val="0077CC"/>
            <w:sz w:val="20"/>
            <w:u w:val="single"/>
            <w:shd w:val="clear" w:color="auto" w:fill="FFFFFF"/>
            <w:lang w:val="en-US" w:eastAsia="en-US" w:bidi="ar-SA"/>
          </w:rPr>
          <w:t>http://www.sbwire.com</w:t>
        </w:r>
      </w:hyperlink>
      <w:r>
        <w:rPr>
          <w:rFonts w:ascii="arial" w:eastAsia="arial" w:hAnsi="arial" w:cs="arial"/>
          <w:color w:val="000000"/>
          <w:sz w:val="20"/>
          <w:lang w:val="en-US" w:eastAsia="en-US" w:bidi="ar-SA"/>
        </w:rPr>
        <w:t xml:space="preserve"> Delivered by Newstex)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Nuttle wants to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integrated and organic food production How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Cortez, CO -- (SBWIRE[1]) -- 07/22/2013 -- This project will be concluded in 6 to 8 months with the writing and publication of a "How To" handbook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integrated and organic food production system ... a system based on David Nuttle's U.S. Patent No. 5,121,708 and U.S. Provisional Patent Application No. 61/795,914 dated 10/31/2012. These innovative food production technologies combine elements of poultry production, algalculture, aquaculture, aquaponics and modified hydroponics. Birds (dove or quail) provide meat, eggs and manure (for nutrients to grow algae), algae feeds algae-eating fish such as Tilapia, the fish urine and manure produced are used to "fertigate" (fertilize irrigate) vegetables and Grain Amaranth in a grow-bed. Since one-third of all land is desert with sand (not soil) the grow-beds use course sand to demonstrate how plants may be easily grown using sand rather than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Nuttle is an experienced and published author with significant books; e.g. 1) The Remote Areas Development Handbook used by the Peace Corps; 2) Universal Survival Handbook used by police and military forces; 3) Civic Action Field Guide us by the U.S. Marine Corps; and 4) Several other technical handbooks.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following 2 to 3 months, final editing, publication and printing of 2,500 How To book copies (of subject book) shall be printed at a cost of $3.08 per book. (a total cost of $7,700.) These books will go to donors and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gardening sections of libraries at USDA, USAID. This includes the Peace Corps,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universities,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training centers in developing nations. These hard copies are primarily for reference; with an online version of the How To book providing subject information to typical uses.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project will only be funded if at least $13,400 is pledged by Thursday Aug 29, 8:24pm EDT.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Kickstarter Page: </w:t>
      </w:r>
      <w:hyperlink r:id="rId803" w:history="1">
        <w:r>
          <w:rPr>
            <w:rFonts w:ascii="arial" w:eastAsia="arial" w:hAnsi="arial" w:cs="arial"/>
            <w:i/>
            <w:color w:val="0077CC"/>
            <w:sz w:val="20"/>
            <w:u w:val="single"/>
            <w:shd w:val="clear" w:color="auto" w:fill="FFFFFF"/>
            <w:lang w:val="en-US" w:eastAsia="en-US" w:bidi="ar-SA"/>
          </w:rPr>
          <w:t>http://kck.st/16MYZeV</w:t>
        </w:r>
      </w:hyperlink>
      <w:r>
        <w:rPr>
          <w:rFonts w:ascii="arial" w:eastAsia="arial" w:hAnsi="arial" w:cs="arial"/>
          <w:color w:val="000000"/>
          <w:sz w:val="20"/>
          <w:lang w:val="en-US" w:eastAsia="en-US" w:bidi="ar-SA"/>
        </w:rPr>
        <w:t>[2]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this press release visit:            </w:t>
      </w:r>
      <w:hyperlink r:id="rId804" w:history="1">
        <w:r>
          <w:rPr>
            <w:rFonts w:ascii="arial" w:eastAsia="arial" w:hAnsi="arial" w:cs="arial"/>
            <w:i/>
            <w:color w:val="0077CC"/>
            <w:sz w:val="20"/>
            <w:u w:val="single"/>
            <w:shd w:val="clear" w:color="auto" w:fill="FFFFFF"/>
            <w:lang w:val="en-US" w:eastAsia="en-US" w:bidi="ar-SA"/>
          </w:rPr>
          <w:t>http://www.sbwire.com/press-releases/published-author-inventor-david-nuttle-launches-kickstarter-campaign-for-his-upcoming-how-to-book-for-innovative-food-production-287212.htm</w:t>
        </w:r>
      </w:hyperlink>
      <w:r>
        <w:rPr>
          <w:rFonts w:ascii="arial" w:eastAsia="arial" w:hAnsi="arial" w:cs="arial"/>
          <w:color w:val="000000"/>
          <w:sz w:val="20"/>
          <w:lang w:val="en-US" w:eastAsia="en-US" w:bidi="ar-SA"/>
        </w:rPr>
        <w:t xml:space="preserve">[3] Media Relations Contact David Nuttle Email: Click to Email David Nuttle[4] Web:            </w:t>
      </w:r>
      <w:hyperlink r:id="rId805" w:history="1">
        <w:r>
          <w:rPr>
            <w:rFonts w:ascii="arial" w:eastAsia="arial" w:hAnsi="arial" w:cs="arial"/>
            <w:i/>
            <w:color w:val="0077CC"/>
            <w:sz w:val="20"/>
            <w:u w:val="single"/>
            <w:shd w:val="clear" w:color="auto" w:fill="FFFFFF"/>
            <w:lang w:val="en-US" w:eastAsia="en-US" w:bidi="ar-SA"/>
          </w:rPr>
          <w:t>http://needfulprovision.org</w:t>
        </w:r>
      </w:hyperlink>
      <w:r>
        <w:rPr>
          <w:rFonts w:ascii="arial" w:eastAsia="arial" w:hAnsi="arial" w:cs="arial"/>
          <w:color w:val="000000"/>
          <w:sz w:val="20"/>
          <w:lang w:val="en-US" w:eastAsia="en-US" w:bidi="ar-SA"/>
        </w:rPr>
        <w:t>[5]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806" w:history="1">
        <w:r>
          <w:rPr>
            <w:rFonts w:ascii="arial" w:eastAsia="arial" w:hAnsi="arial" w:cs="arial"/>
            <w:i/>
            <w:color w:val="0077CC"/>
            <w:sz w:val="20"/>
            <w:u w:val="single"/>
            <w:shd w:val="clear" w:color="auto" w:fill="FFFFFF"/>
            <w:lang w:val="en-US" w:eastAsia="en-US" w:bidi="ar-SA"/>
          </w:rPr>
          <w:t>http://www.sbwire.com/?utm_source=ntutm_medium=feedutm_campaign=distribution</w:t>
        </w:r>
      </w:hyperlink>
      <w:r>
        <w:rPr>
          <w:rFonts w:ascii="arial" w:eastAsia="arial" w:hAnsi="arial" w:cs="arial"/>
          <w:color w:val="000000"/>
          <w:sz w:val="20"/>
          <w:lang w:val="en-US" w:eastAsia="en-US" w:bidi="ar-SA"/>
        </w:rPr>
        <w:t xml:space="preserve"> [2]:            </w:t>
      </w:r>
      <w:hyperlink r:id="rId803" w:history="1">
        <w:r>
          <w:rPr>
            <w:rFonts w:ascii="arial" w:eastAsia="arial" w:hAnsi="arial" w:cs="arial"/>
            <w:i/>
            <w:color w:val="0077CC"/>
            <w:sz w:val="20"/>
            <w:u w:val="single"/>
            <w:shd w:val="clear" w:color="auto" w:fill="FFFFFF"/>
            <w:lang w:val="en-US" w:eastAsia="en-US" w:bidi="ar-SA"/>
          </w:rPr>
          <w:t>http://kck.st/16MYZeV</w:t>
        </w:r>
      </w:hyperlink>
      <w:r>
        <w:rPr>
          <w:rFonts w:ascii="arial" w:eastAsia="arial" w:hAnsi="arial" w:cs="arial"/>
          <w:color w:val="000000"/>
          <w:sz w:val="20"/>
          <w:lang w:val="en-US" w:eastAsia="en-US" w:bidi="ar-SA"/>
        </w:rPr>
        <w:t xml:space="preserve"> [3]:            </w:t>
      </w:r>
      <w:hyperlink r:id="rId807" w:history="1">
        <w:r>
          <w:rPr>
            <w:rFonts w:ascii="arial" w:eastAsia="arial" w:hAnsi="arial" w:cs="arial"/>
            <w:i/>
            <w:color w:val="0077CC"/>
            <w:sz w:val="20"/>
            <w:u w:val="single"/>
            <w:shd w:val="clear" w:color="auto" w:fill="FFFFFF"/>
            <w:lang w:val="en-US" w:eastAsia="en-US" w:bidi="ar-SA"/>
          </w:rPr>
          <w:t>http://www.sbwire.com/press-releases/published-author-inventor-david-nuttle-launches-kickstarter-campaign-for-his-upcoming-how-to-book-for-innovative-food-production-287212.htm?utm_source=ntutm_medium=feedutm_campaign=distribution</w:t>
        </w:r>
      </w:hyperlink>
      <w:r>
        <w:rPr>
          <w:rFonts w:ascii="arial" w:eastAsia="arial" w:hAnsi="arial" w:cs="arial"/>
          <w:color w:val="000000"/>
          <w:sz w:val="20"/>
          <w:lang w:val="en-US" w:eastAsia="en-US" w:bidi="ar-SA"/>
        </w:rPr>
        <w:t xml:space="preserve"> [4]:            </w:t>
      </w:r>
      <w:hyperlink r:id="rId808" w:history="1">
        <w:r>
          <w:rPr>
            <w:rFonts w:ascii="arial" w:eastAsia="arial" w:hAnsi="arial" w:cs="arial"/>
            <w:i/>
            <w:color w:val="0077CC"/>
            <w:sz w:val="20"/>
            <w:u w:val="single"/>
            <w:shd w:val="clear" w:color="auto" w:fill="FFFFFF"/>
            <w:lang w:val="en-US" w:eastAsia="en-US" w:bidi="ar-SA"/>
          </w:rPr>
          <w:t>http://www.sbwire.com/press-releases/contact/287212?utm_source=ntutm_medium=feedutm_campaign=distribution</w:t>
        </w:r>
      </w:hyperlink>
      <w:r>
        <w:rPr>
          <w:rFonts w:ascii="arial" w:eastAsia="arial" w:hAnsi="arial" w:cs="arial"/>
          <w:color w:val="000000"/>
          <w:sz w:val="20"/>
          <w:lang w:val="en-US" w:eastAsia="en-US" w:bidi="ar-SA"/>
        </w:rPr>
        <w:t xml:space="preserve"> [5]:            </w:t>
      </w:r>
      <w:hyperlink r:id="rId805" w:history="1">
        <w:r>
          <w:rPr>
            <w:rFonts w:ascii="arial" w:eastAsia="arial" w:hAnsi="arial" w:cs="arial"/>
            <w:i/>
            <w:color w:val="0077CC"/>
            <w:sz w:val="20"/>
            <w:u w:val="single"/>
            <w:shd w:val="clear" w:color="auto" w:fill="FFFFFF"/>
            <w:lang w:val="en-US" w:eastAsia="en-US" w:bidi="ar-SA"/>
          </w:rPr>
          <w:t>http://needfulprovision.org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55" w:name="Bookmark_77"/>
      <w:bookmarkEnd w:id="155"/>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E-I-E-I ...Oh?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House &amp; Home/Style Desk; Pg. 1; HOUSE PROUD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SANDY KEENAN</w:t>
      </w:r>
    </w:p>
    <w:p>
      <w:pPr>
        <w:keepNext/>
        <w:spacing w:before="240" w:after="0" w:line="340" w:lineRule="atLeast"/>
        <w:ind w:left="0" w:right="0" w:firstLine="0"/>
        <w:jc w:val="left"/>
        <w:rPr>
          <w:lang w:val="en-US" w:eastAsia="en-US" w:bidi="ar-SA"/>
        </w:rPr>
      </w:pPr>
      <w:bookmarkStart w:id="156" w:name="Body_75"/>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Petaluma, Calif. -- Tara Smith does not mind squealing on herself about the mistakes she has made since becoming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on, she kept the runts of a litter of pigs, not realizing they could not survive beyond a few months, even with all her nurturing. And at day's end, utterly spent, she would scramble around like a madwoman trying to catch the chickens to get them safely inside their hilltop shelters, a frantic dance that did not stop until a neighboring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patiently explained that they would go in on their own once the sun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hold responsibility for everything on this land,'' Ms. Smith said. ''And at first, I didn't know how any of it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Spend time on her 300-acre spread here in Sonoma County -- an old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an 1860s farmhouse -- and the former marketing and sales executive will confide in her rambling but charming way that, yes,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hard, but it can be awe-inspiring,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amazing thing happens when a sow is in labor down in the farrowing pen,'' she said. ''The laying hens will go and gather round her and make sure to drop an egg right near her face for a little added protein to keep her energy up. How cool is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marks the fifth growing season for the no-longer-quite-as-fledgling Tara Firma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Smith family's modest-size yet ambitious outfit devoted to raising happy pigs, cattle and chickens, all plumped up on the lush perennial grasses in the open pastures. The Smiths are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beyond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essentially its own confined ecosystem designed to prosper without relying on any of the fertilizers, pharmaceuticals or hormones that have become so prevalent in industrial-size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Ms. Smith put it, in a slightly oversimplified way: ''We're growing the soil that grows the grass that feeds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began innocently enough. She wasn't looking to upend her comfortable suburban existence. Reading ''The Omnivore's Dilemma,'' the best-selling 2006 book by Michael Pollan, was just an assignment for a new parents' night discussion at the private high school that Jake, one of her children, was attending.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Ms. Smith was riveted by the graphic depictions of big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reliance on drugs to grow animals bigger as quickly as possible and to stave off diseases caused by the miserable conditions American livestock is often raised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it all in, she said, she felt nauseated -- and worse still, uninformed. Turning to her husband, Craig Smith, she said, ''We're smart people, how come we didn't know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then on, she said, she spoke of little else: ''I was obsessed.''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got so bad that her newfound obsession began interfering with her children's social lives. That's when her son Joey, who was then 9, issued an ultimatum that has become part of the family lore. ''Mom, no one invites us to dinner anymore because you scare them,'' he said. ''Either stop talking about food, or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she compromised: she decided to keep talking and do something, never stopping to consider the cost of land around here. Or that beyond their abundant marketing and business savvy, neither she nor her husband had any relevant expertise -- 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 animal husbandry experience of any kind, for that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is about 40 miles north of the Golden Gate Bridge, cost $3.9 million, but the Smiths were able to get an open-space easement, financed through county sales tax initiatives, that returned $2.2 million, on the condition that their land never be developed. But with all the other start-up costs (infrastructure, machinery and initial livestock outlay), they still needed to borrow $5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had no choice but to move their melded family of four sons (two his, two hers) from the home they adored, nine miles away in suburban Novato, overlooking a lagoon. Home is now a cramped antique farmhouse with a treacherously pitched stairwell and a bland 1970s addition off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time she visited the property, Ms. Smith refused to get out of the car. ''The house was just awful,'' she said. ''And the place was strewn with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land was great, and it was close to town, which was important for their walk-in business. To convince loan officers that their plan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fly, she invited them out to walk the land with her. ''I flirted with one of them so much that finally, he took me aside and said, 'Although I'm flattered, you should know that I'm gay,' '' Ms. Smith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his wife is a natural-born schmoozer, Mr. Smith, 56, an engineer by training, is calm and exacting. He continues to work two insurance jobs, consulting for one company and as a co-owner of another, while serving as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chief financial officer. He is constantly pressing the dozen or so staff members and his wife to reduce costs by looking for clean-energy alternatives. ''Can't we find a used electric truck?'' he urged a group of managers who had convened at the dining room table on a Tuesday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persuaded Kim Galatola, a friend who is a former Waldorf School principal, to help them with problem-solving and procurement. That might seem odd at first, given that she is a devoted vegan. But as she said, shrugging: ''The animals here only have one bad day. I don't hold it against Tara.''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what Ms. Smith has given up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she answered a little too quickly: ''Her sanity.''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Modeled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practiced by Joel Salatin at Polyface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Shenandoah Valley, which was featured in ''The Omnivore's Dilemma,'' Tara Firma is an example of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a C.S.A. That means that apart from selling aged beef and fresh produce to walk-in customers at a country store in their front yard, the Smiths deal directly only with households and restaurants that sign on as members and receive boxes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bounty at regular intervals.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Recruiting those members is an area in which Ms. Smith excels, having managed, organized and rallied people for decades, at companies like Microsoft and General Electric. A recent Sunday afternoon talk at a local health club resulted in a dozen new household contracts, enough to break the 1,000-member threshold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 Firma's food is not supermarket-cheap, that's for sure. A good-size fresh roasting chicken will set you back $28. ''And we still can't keep them in stock,'' Ms. Smith said. Even so, the expense is the reason most often cited when memberships are canceled.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Smiths knew this would be risky and difficult, but they didn't realize it would swallow their lives. They have little or no privacy and rarely take a day off. As Mr. Smith said: ''We have extended ourselves physically, emotionally and financially more than I ever expected. But we're teetering on the brink of breaking 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current rate of growth, he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be ''clearly profitable in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Ms. Smith, who is now 52, there has been an unexpected upside: She has lost 30 pounds and gained musculature at a point in life when most women are doing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the manicures and designer clothing she loved when she had a corporate job are a thing of the past. These days, her wardrobe consists mostly of jeans and mud boots. ''And just look at these horrible man-hands,'' she said, showing off her calluses.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can't sleep, she straps on her miner's headlamp and heads out to check on the animals, with Roland, her mixed-breed herding dog, at her side. ''It's both cool and creepy to see 100 red eyeballs all shining at you, coming in closer and tighter,'' she said of the moment when the cattle sense her presence in the dark.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nonstop patter -- directed at anyone who visits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hopes of signing them up as members -- is a folksy combination of a TED talk on the environment and Dr. Phil-style commentary on subjects like parenting and the perils of excessive consumerism. When she's not explaining how the huge compost pile is practically volcanic at 183 degrees, she is telling stories about the sexual proclivities of pigs or making fun of her own early bungling, like the time she set a trap for the predator terrorizing her baby chicks and wound up catching the family cat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crushes the spirit of risk-takers like herself is another favorite topic. She urges visitors to ''just turn off the dang television,'' blaming the constant media barrage. ''Who would ever take a chance on creating something like this and trying something new,'' she asked, ''with all that negative input barking at you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minutes later, though, she had careened off in another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ever open my big mouth again and say I want to try something new,'' she told her husband, ''please just lock me in a closet.''</w:t>
      </w:r>
    </w:p>
    <w:p>
      <w:pPr>
        <w:keepNext w:val="0"/>
        <w:spacing w:before="240" w:after="0" w:line="260" w:lineRule="atLeast"/>
        <w:ind w:left="0" w:right="0" w:firstLine="0"/>
        <w:jc w:val="left"/>
        <w:rPr>
          <w:lang w:val="en-US" w:eastAsia="en-US" w:bidi="ar-SA"/>
        </w:rPr>
      </w:pPr>
      <w:r>
        <w:rPr>
          <w:lang w:val="en-US" w:eastAsia="en-US" w:bidi="ar-SA"/>
        </w:rPr>
        <w:br/>
      </w:r>
      <w:hyperlink r:id="rId816" w:history="1">
        <w:r>
          <w:rPr>
            <w:rFonts w:ascii="arial" w:eastAsia="arial" w:hAnsi="arial" w:cs="arial"/>
            <w:i/>
            <w:color w:val="0077CC"/>
            <w:sz w:val="20"/>
            <w:u w:val="single"/>
            <w:shd w:val="clear" w:color="auto" w:fill="FFFFFF"/>
            <w:lang w:val="en-US" w:eastAsia="en-US" w:bidi="ar-SA"/>
          </w:rPr>
          <w:t>http://www.nytimes.com/2013/08/01/garden/life-on-the-</w:t>
        </w:r>
      </w:hyperlink>
      <w:hyperlink r:id="rId816" w:history="1">
        <w:r>
          <w:rPr>
            <w:rFonts w:ascii="arial" w:eastAsia="arial" w:hAnsi="arial" w:cs="arial"/>
            <w:b/>
            <w:i/>
            <w:color w:val="0077CC"/>
            <w:sz w:val="20"/>
            <w:u w:val="single"/>
            <w:shd w:val="clear" w:color="auto" w:fill="FFFFFF"/>
            <w:lang w:val="en-US" w:eastAsia="en-US" w:bidi="ar-SA"/>
          </w:rPr>
          <w:t>farm</w:t>
        </w:r>
      </w:hyperlink>
      <w:hyperlink r:id="rId816" w:history="1">
        <w:r>
          <w:rPr>
            <w:rFonts w:ascii="arial" w:eastAsia="arial" w:hAnsi="arial" w:cs="arial"/>
            <w:i/>
            <w:color w:val="0077CC"/>
            <w:sz w:val="20"/>
            <w:u w:val="single"/>
            <w:shd w:val="clear" w:color="auto" w:fill="FFFFFF"/>
            <w:lang w:val="en-US" w:eastAsia="en-US" w:bidi="ar-SA"/>
          </w:rPr>
          <w:t>-e-i-e-i-oh.html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Tara Smith, left, raises, clockwise from top left,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pigs, chicks, laying hens and cattle on her 300-acre spread in Sonoma County, Calif. Her herding dog, Roland, is by her side.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old enough, all the animals  graze on open pastures.  Below, from left, Spencer, Tara  and Craig Smith all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sells to members  and from a front-yard store. (PHOTOGRAPHS BY DREW KELLY FOR THE NEW YORK TIMES) (D7)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57" w:name="Bookmark_78"/>
      <w:bookmarkEnd w:id="157"/>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Creating the New Okanagan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spacing w:before="240" w:after="0" w:line="340" w:lineRule="atLeast"/>
        <w:ind w:left="0" w:right="0" w:firstLine="0"/>
        <w:jc w:val="left"/>
        <w:rPr>
          <w:lang w:val="en-US" w:eastAsia="en-US" w:bidi="ar-SA"/>
        </w:rPr>
      </w:pPr>
      <w:bookmarkStart w:id="158" w:name="Body_76"/>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incredulous that a wine industry as young as British Columbia's would want to consider calling itself the New Okanagan, yet the slogan is catching on among a band of youngsters and oldsters up and down the valley. The more you come to learn about the quiet evolution of our wines the more the phrase "New Okanagan" makes a lot of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view, there have been three Okanagans. The original, historical Father Pandosy version and the planting of vines in the Kelowna Mission District in the 1850s. Next was the important Becker project back in the 1970s when we first tested the mettle of German vinifera grapes and crosses such as Riesling, Gewürztraminer and Ehrenfelser to see what would survive and ripen. In 1993 when the first plantings of red grapes went in on Black Sage Bench in the south Okanagan, the third era began. Now two decades later, the fourth milestone to make super-premium wines that reveal the terroir of British Columbia may be the beginning of the New Okanagan.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say super-premium, we mean the absolute best. It is the kind of wine that competes globally and, if successful, may not be seen so frequently here at home. Dragging established producers forward to a whole new level won't be easy. The notion of great wine, wine that turns heads globally is a huge stretch for some, especially those who are selling all the wine they can make right now. But in a wine world awash in commercial wines, made at prices we could never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for long, super-premium is likely the only wine that will survive the test of time. It won't be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current top end of wine, there is a quiet style evolution running through the international wine world where the top producers are chasing the less-is-more mantra. Some have been beating that drum for years but it has taken a new generation of wine growing to really support the notion that growing grapes naturally, with as little intervention as possible, and following that through in the winemaking is the way to go. Loud is out and contrary to current commercial trends of more sugar and big flavours, the best wine in the world is slim or is slimming down to best reflect its natural origins.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Okanagan Crush Pad, a complicated Summerland, B.C. project, the goal is just that. The winery was built to make a variety of small-batch wines for a number of small vineyard owners in B.C. who don't want to build a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Okanagan Crush Pad (OCP) is working with two world-renowned wine consultants who have fallen in love with the Okanagan: Chilean Pedro Parra who studies terroir and geology around the world and Alberto Antonini who makes wines with a sense of place on some of the most important terroirs on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weekend, I returned to the Garnet Valley in West Summerland to catch up with Antonini, Parra and OCP majority owners Chris Colletta and Steve Lornie along with more than two dozen Okanagan winemakers/viticulturalists and winery owners invited to visit the next evolution in B.C. vineyards. OCP, on the advice of Parra and Antonini, have purchased 300 acres of gently sloping land just above Giants Head in the Garnet Valley about 10 minutes north of Summerland's Highway 97. The plan is to make super premium Pinot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make super-premium wine is to have a great site," Antonini says. "If you look at the super-premium wines of the world and what they are about, they are never about special winemaking, special technology or special wood. They are always and only about super-premium unique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job is just to interpret a great place and try to make, out of the grapes, the truest wine without changing its character and its freshness."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 that end Antonini needs a great vineyard; enter Pedro Parra. Parra left his native Concepción, Chile as a humble wine student and musician and spent six years in Burgundy trying to find someone, anyone, who could to tell him how terroir really worked. It took time and trust before he finally began to get the information he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thousand, three hundred calicatas (trenches) later, Parra is an expert on interpreting sub-soils and what they may mean to any wine. He is building a global reputation for knowing how a certain soil type translates into quality wine and what quality that might be and how to link it to certain clones, or grape vines and then to a rootstock to release its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we have something unique," Parra says about the Okanagan.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the desert, but we have snow: that means 'cold desert' which is really unique in the world of wine. So we have the chance to do something really special, to make Pinot and Chardonnay that no one has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after three years Alberto says, "I really love this project ... in my career making wine all over the world that is not always the way. But I really love to be here. I believe we can achieve what we want - to find the soul of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big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pair are also fans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the holistic development and interrelationships of the soil, plants and animals: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that emphasizes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great wines of the world are wines of place but while 'wine of place' is the market concept that everyone is talking about, most are not really doing it," Antonini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explains that if you want to make a "wine of place," you must do three things: find the best place (hunt for the best terroir); preserve the place or the terroir (or else you will only make wine that has a sense of a destroyed place); do nothing that might diminish the sense of place. This means that winemaking must be clean and simple. The use of enzymes, commercial yeasts and nutrients must be avoided, and the wine handled as little as possible or it will be a homogenized product with no sense of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pieces of the puzzle are coming together in Garnet Valley. The project will be a haven of bio-diversity, in fact less than 20 per cent of the land will be planted, and the rest will be left to cactus, indigenous grasses along with the birds and assorted wildlife that were there long before any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Antonini has come to learn that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building a holistic pyramid of biodiversity that includes the native habitat surrounding the vines, creates wines that contain much greater vitality. It is just common sense, they are more vital because they come from a place which is richer and deeper in terms of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Okanagan may be a seminal moment in B.C. wine but like the Becker Project and the bold move to plant red wines in the south Okanagan in 1993, we will need at least two decades to know for 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Copyright (c) The Vancouver Sun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159" w:name="Bookmark_79"/>
      <w:bookmarkEnd w:id="159"/>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Natural Wine Can Learn from Natural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2013 Friday 7:50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1442 words</w:t>
      </w:r>
    </w:p>
    <w:p>
      <w:pPr>
        <w:keepNext/>
        <w:spacing w:before="240" w:after="0" w:line="340" w:lineRule="atLeast"/>
        <w:ind w:left="0" w:right="0" w:firstLine="0"/>
        <w:jc w:val="left"/>
        <w:rPr>
          <w:lang w:val="en-US" w:eastAsia="en-US" w:bidi="ar-SA"/>
        </w:rPr>
      </w:pPr>
      <w:bookmarkStart w:id="160" w:name="Body_77"/>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81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Jan 18, 2013 (The Huffington Post:</w:t>
      </w:r>
      <w:hyperlink r:id="rId484"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look a chicken in the eye anymore unless I ask it first if it's free range. My family eats organic, right down to the kale. Yes, the natural food movement has changed the way we eat. We consider where our food came from, who grew or produced it, and how far it traveled to get to our plate.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 to throw some reality-check deionized spring water on the previous paragraph - the vast majority of American eaters are slugging down sugary drinks and sucking down deep-fried McSomething every day, but what was once the fringe domain of a few tofu freaks is now mainstream. You can buy stock in Whole Foods, which took in nearly $12 billion[1] last year, and you can buy organic at Walmart and Costco.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like Michael Pollan and Mark Bittman champion intelligent eating that will help us all live longer. I wonder, though, when those guys sit down to a meal with wine, do they drink organic? I'd like to think so. Laura Klein, publisher of Organic Authority[2], told me that people who eat organically would also be likely to drink organic, natural or sustainably-produced wine.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natural extension of their lifestyle," she wrote me in an email. "Grapes can be one of the most heavily sprayed crops with pesticides, and those who want to limit their exposure to pesticides will probably want to choose wine made with grapes that are grown organically the way mother nature intended: without the use of chemical pesticides that damage the soil, environment and health of the workers that pick those grapes. In fact growers who use pesticides have to pay higher health insurance rates for their workers because of exposure."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you can get organic wines in Whole Foods and Trader Joes, how can you find out more about them, and who are the champions for drinking the good (organic) stuff?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Alice Feiring[3] has campaigned for wines with "nothing added, and nothing taken away," and her book Naked Wine[4] is a journey through the organic, natural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of Europe and the US. Jamie Goode has worked to educate wine drinkers in his blog[5]. Jenny Lefcourt of Jenny Francois Selections[6] imports wines from Europe and distributes American wines in New York. Importer Edward Field of Natural Merchants[7] gets organic wine into Trader Joe's and Whole Foods, and Paolo Bonetti is an importer championing organic at Organic Vintners[8]. Annie Arnold, of the Organic Wine Exchange[9], works to educate consumers and retailers and is selling selected natural wines. (Disclosure: I am working with Annie on a natural wine PSA.)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Jenny Lefcourt told me over coffee in New York, "I think we need all the voices we can get, and however diverse they are, from the smallest to the biggest, I think it all helps."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all these natural wine champions agree on is that wine made with minimal intervention tastes better and is better for you. One thing they can't agree on is what to call this movement, and how to describe the wines that are part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people question the definition of 'natural' food and quibble over the purest way to prepare it, winemakers can call their work by any and all of these terms: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natural, naked, biologique,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Whew! What's a wine drinker to do?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Paolo Bonetti of Organic Vintners told me, "People get confused by the terms organic and natural. At the end of the day, almost anything can be 'natural.' Even Kellogg's Rice Crispies."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agency[10] recently did an online poll for wine drinkers. We discovered that only 21 percent responding said they understood the difference between organic wine,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and wine produced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Fifty percent admitted they 'kind of understand' the differences. Though 60 percent thought people who eat organic would also drink organic, they were split on how to clear up the confusion. Labeling on wine bottles would help, our survey respondents said, but we know how well the recent effort in California went to get better labeling on food. (Not well[11]. Prop 37 was defeated.) Mark Bittman, writing in the New York Times, has advocated for better labels[12] on food.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Why not better wine labels?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that question, Laura Klein, publisher of Organic Authority, wrote to me: "Transparency is key. Labeling wine that is made with organically grown grapes is important to the natural and organic consumer. And people with allergies or health concerns need to know how their products, particularly if they are allergic to sulfites."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Sulfites? Yeah, there's a lot of fun stuff in commercially-produced wine. Michael Michel, general manager of Mountain People's Wine Distributing[13], sent me a list of legally-allowed wine additives[14]. Check your wine label. It won't list any of these chemicals, which might be swimming around in your wineglass: ammonium phosphate, diammonium phosphate, Benzoic acid, Carbohydrase (alpha-amylase, beta-amylase, glucoamylase, amyglucosidase), copper sulfate, potassium permanganate, sulfuric acid, defoaming agents like polyoxyethylene 40 monostearate, silicon dioxide, dimethylpolysiloxane, sorbitanmonostearate, glycerol mono-oleate and glyceryl dioleate, malic acid, tartaric acid, and even edible gelatin. Yum! That's just the start - there are about 200 chemicals on the list. All of these additives have a purpose, believed to be legitimate by those who produce wine in industrial quantities.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add grape coloring juice," Michael Michel told me. "They add acid. You know, obviously they add cork chips, they add all kinds of clarifying agents, they have mouth-feel agents." He continued, "It's not grape juice, you know. it's a chemical concoction they're doing to make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Funny thing, though. Wine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 (grapes) grown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soul of those grapes is present in the soil in which they're grown, and in the sun that shines on them, and in the care wine people place in nurturing them. In Europe, where natural wine is more widely known, wine is produced by families, and often organically, with minimal additives. In the United States, the winemaking process is more industrialized, with lots of wine made cheaply and efficiently to end up on a supermarket shelf. To meet bottom-line considerations, and for consistency, those producers are likely to throw in some additives with long, unpronounceable names.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really knows what 'natural wine' means, but when you go to a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you can see what natural, good food is all about. Natural wineries, retailers and marketers face similar issues faced by the natural food industry a few years ago. For starters, with market acceptance.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milk accounts for maybe 10 percent[15] of all milk sales in America, said Paolo Bonetti. "And organic wine, according to the studies that I've done, is probably .1 percent[16]. So the potential is huge to catch up with the rest of the organic industry."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there's a long way to go, but to me, there's irony in to a foodie sitting down to an explicitly-sourced meal of organic everything, and picking up a glass of wine filled with mystery chemicals. There's not much on that label that tells you what's really in the wine. Do you really want to know? I do.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Credit: Lee Edwin Coursey[17] via Creative Commons License[18]/Flickr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831" w:history="1">
        <w:r>
          <w:rPr>
            <w:rFonts w:ascii="arial" w:eastAsia="arial" w:hAnsi="arial" w:cs="arial"/>
            <w:i/>
            <w:color w:val="0077CC"/>
            <w:sz w:val="20"/>
            <w:u w:val="single"/>
            <w:shd w:val="clear" w:color="auto" w:fill="FFFFFF"/>
            <w:lang w:val="en-US" w:eastAsia="en-US" w:bidi="ar-SA"/>
          </w:rPr>
          <w:t>http://money.cnn.com/quote/quote.html?symb=WFM</w:t>
        </w:r>
      </w:hyperlink>
      <w:r>
        <w:rPr>
          <w:rFonts w:ascii="arial" w:eastAsia="arial" w:hAnsi="arial" w:cs="arial"/>
          <w:color w:val="000000"/>
          <w:sz w:val="20"/>
          <w:lang w:val="en-US" w:eastAsia="en-US" w:bidi="ar-SA"/>
        </w:rPr>
        <w:t xml:space="preserve"> [2]:            </w:t>
      </w:r>
      <w:hyperlink r:id="rId832" w:history="1">
        <w:r>
          <w:rPr>
            <w:rFonts w:ascii="arial" w:eastAsia="arial" w:hAnsi="arial" w:cs="arial"/>
            <w:i/>
            <w:color w:val="0077CC"/>
            <w:sz w:val="20"/>
            <w:u w:val="single"/>
            <w:shd w:val="clear" w:color="auto" w:fill="FFFFFF"/>
            <w:lang w:val="en-US" w:eastAsia="en-US" w:bidi="ar-SA"/>
          </w:rPr>
          <w:t>http://organicauthority.com</w:t>
        </w:r>
      </w:hyperlink>
      <w:r>
        <w:rPr>
          <w:rFonts w:ascii="arial" w:eastAsia="arial" w:hAnsi="arial" w:cs="arial"/>
          <w:color w:val="000000"/>
          <w:sz w:val="20"/>
          <w:lang w:val="en-US" w:eastAsia="en-US" w:bidi="ar-SA"/>
        </w:rPr>
        <w:t xml:space="preserve"> [3]:            </w:t>
      </w:r>
      <w:hyperlink r:id="rId833" w:history="1">
        <w:r>
          <w:rPr>
            <w:rFonts w:ascii="arial" w:eastAsia="arial" w:hAnsi="arial" w:cs="arial"/>
            <w:i/>
            <w:color w:val="0077CC"/>
            <w:sz w:val="20"/>
            <w:u w:val="single"/>
            <w:shd w:val="clear" w:color="auto" w:fill="FFFFFF"/>
            <w:lang w:val="en-US" w:eastAsia="en-US" w:bidi="ar-SA"/>
          </w:rPr>
          <w:t>http://alicefeiring.com</w:t>
        </w:r>
      </w:hyperlink>
      <w:r>
        <w:rPr>
          <w:rFonts w:ascii="arial" w:eastAsia="arial" w:hAnsi="arial" w:cs="arial"/>
          <w:color w:val="000000"/>
          <w:sz w:val="20"/>
          <w:lang w:val="en-US" w:eastAsia="en-US" w:bidi="ar-SA"/>
        </w:rPr>
        <w:t xml:space="preserve"> [4]:            </w:t>
      </w:r>
      <w:hyperlink r:id="rId834" w:history="1">
        <w:r>
          <w:rPr>
            <w:rFonts w:ascii="arial" w:eastAsia="arial" w:hAnsi="arial" w:cs="arial"/>
            <w:i/>
            <w:color w:val="0077CC"/>
            <w:sz w:val="20"/>
            <w:u w:val="single"/>
            <w:shd w:val="clear" w:color="auto" w:fill="FFFFFF"/>
            <w:lang w:val="en-US" w:eastAsia="en-US" w:bidi="ar-SA"/>
          </w:rPr>
          <w:t>http://www.amazon.com/Naked-Wine-Letting-Grapes-Naturally/dp/B0076TPY0O</w:t>
        </w:r>
      </w:hyperlink>
      <w:r>
        <w:rPr>
          <w:rFonts w:ascii="arial" w:eastAsia="arial" w:hAnsi="arial" w:cs="arial"/>
          <w:color w:val="000000"/>
          <w:sz w:val="20"/>
          <w:lang w:val="en-US" w:eastAsia="en-US" w:bidi="ar-SA"/>
        </w:rPr>
        <w:t xml:space="preserve"> [5]:            </w:t>
      </w:r>
      <w:hyperlink r:id="rId835" w:history="1">
        <w:r>
          <w:rPr>
            <w:rFonts w:ascii="arial" w:eastAsia="arial" w:hAnsi="arial" w:cs="arial"/>
            <w:i/>
            <w:color w:val="0077CC"/>
            <w:sz w:val="20"/>
            <w:u w:val="single"/>
            <w:shd w:val="clear" w:color="auto" w:fill="FFFFFF"/>
            <w:lang w:val="en-US" w:eastAsia="en-US" w:bidi="ar-SA"/>
          </w:rPr>
          <w:t>http://www.wineanorak.com/wineblog</w:t>
        </w:r>
      </w:hyperlink>
      <w:r>
        <w:rPr>
          <w:rFonts w:ascii="arial" w:eastAsia="arial" w:hAnsi="arial" w:cs="arial"/>
          <w:color w:val="000000"/>
          <w:sz w:val="20"/>
          <w:lang w:val="en-US" w:eastAsia="en-US" w:bidi="ar-SA"/>
        </w:rPr>
        <w:t xml:space="preserve">/ [6]:            </w:t>
      </w:r>
      <w:hyperlink r:id="rId836" w:history="1">
        <w:r>
          <w:rPr>
            <w:rFonts w:ascii="arial" w:eastAsia="arial" w:hAnsi="arial" w:cs="arial"/>
            <w:i/>
            <w:color w:val="0077CC"/>
            <w:sz w:val="20"/>
            <w:u w:val="single"/>
            <w:shd w:val="clear" w:color="auto" w:fill="FFFFFF"/>
            <w:lang w:val="en-US" w:eastAsia="en-US" w:bidi="ar-SA"/>
          </w:rPr>
          <w:t>http://www.jennyandfrancois.com</w:t>
        </w:r>
      </w:hyperlink>
      <w:r>
        <w:rPr>
          <w:rFonts w:ascii="arial" w:eastAsia="arial" w:hAnsi="arial" w:cs="arial"/>
          <w:color w:val="000000"/>
          <w:sz w:val="20"/>
          <w:lang w:val="en-US" w:eastAsia="en-US" w:bidi="ar-SA"/>
        </w:rPr>
        <w:t xml:space="preserve">/ [7]:            </w:t>
      </w:r>
      <w:hyperlink r:id="rId837" w:history="1">
        <w:r>
          <w:rPr>
            <w:rFonts w:ascii="arial" w:eastAsia="arial" w:hAnsi="arial" w:cs="arial"/>
            <w:i/>
            <w:color w:val="0077CC"/>
            <w:sz w:val="20"/>
            <w:u w:val="single"/>
            <w:shd w:val="clear" w:color="auto" w:fill="FFFFFF"/>
            <w:lang w:val="en-US" w:eastAsia="en-US" w:bidi="ar-SA"/>
          </w:rPr>
          <w:t>http://www.naturalmerchants.com</w:t>
        </w:r>
      </w:hyperlink>
      <w:r>
        <w:rPr>
          <w:rFonts w:ascii="arial" w:eastAsia="arial" w:hAnsi="arial" w:cs="arial"/>
          <w:color w:val="000000"/>
          <w:sz w:val="20"/>
          <w:lang w:val="en-US" w:eastAsia="en-US" w:bidi="ar-SA"/>
        </w:rPr>
        <w:t xml:space="preserve">/ [8]:            </w:t>
      </w:r>
      <w:hyperlink r:id="rId838" w:history="1">
        <w:r>
          <w:rPr>
            <w:rFonts w:ascii="arial" w:eastAsia="arial" w:hAnsi="arial" w:cs="arial"/>
            <w:i/>
            <w:color w:val="0077CC"/>
            <w:sz w:val="20"/>
            <w:u w:val="single"/>
            <w:shd w:val="clear" w:color="auto" w:fill="FFFFFF"/>
            <w:lang w:val="en-US" w:eastAsia="en-US" w:bidi="ar-SA"/>
          </w:rPr>
          <w:t>http://www.organicvintners.com</w:t>
        </w:r>
      </w:hyperlink>
      <w:r>
        <w:rPr>
          <w:rFonts w:ascii="arial" w:eastAsia="arial" w:hAnsi="arial" w:cs="arial"/>
          <w:color w:val="000000"/>
          <w:sz w:val="20"/>
          <w:lang w:val="en-US" w:eastAsia="en-US" w:bidi="ar-SA"/>
        </w:rPr>
        <w:t xml:space="preserve">/ [9]:            </w:t>
      </w:r>
      <w:hyperlink r:id="rId839" w:history="1">
        <w:r>
          <w:rPr>
            <w:rFonts w:ascii="arial" w:eastAsia="arial" w:hAnsi="arial" w:cs="arial"/>
            <w:i/>
            <w:color w:val="0077CC"/>
            <w:sz w:val="20"/>
            <w:u w:val="single"/>
            <w:shd w:val="clear" w:color="auto" w:fill="FFFFFF"/>
            <w:lang w:val="en-US" w:eastAsia="en-US" w:bidi="ar-SA"/>
          </w:rPr>
          <w:t>http://organicwineexchange.com</w:t>
        </w:r>
      </w:hyperlink>
      <w:r>
        <w:rPr>
          <w:rFonts w:ascii="arial" w:eastAsia="arial" w:hAnsi="arial" w:cs="arial"/>
          <w:color w:val="000000"/>
          <w:sz w:val="20"/>
          <w:lang w:val="en-US" w:eastAsia="en-US" w:bidi="ar-SA"/>
        </w:rPr>
        <w:t xml:space="preserve"> [10]:            </w:t>
      </w:r>
      <w:hyperlink r:id="rId840" w:history="1">
        <w:r>
          <w:rPr>
            <w:rFonts w:ascii="arial" w:eastAsia="arial" w:hAnsi="arial" w:cs="arial"/>
            <w:i/>
            <w:color w:val="0077CC"/>
            <w:sz w:val="20"/>
            <w:u w:val="single"/>
            <w:shd w:val="clear" w:color="auto" w:fill="FFFFFF"/>
            <w:lang w:val="en-US" w:eastAsia="en-US" w:bidi="ar-SA"/>
          </w:rPr>
          <w:t>http://redcupagency.com</w:t>
        </w:r>
      </w:hyperlink>
      <w:r>
        <w:rPr>
          <w:rFonts w:ascii="arial" w:eastAsia="arial" w:hAnsi="arial" w:cs="arial"/>
          <w:color w:val="000000"/>
          <w:sz w:val="20"/>
          <w:lang w:val="en-US" w:eastAsia="en-US" w:bidi="ar-SA"/>
        </w:rPr>
        <w:t xml:space="preserve"> [11]:            </w:t>
      </w:r>
      <w:hyperlink r:id="rId841" w:history="1">
        <w:r>
          <w:rPr>
            <w:rFonts w:ascii="arial" w:eastAsia="arial" w:hAnsi="arial" w:cs="arial"/>
            <w:i/>
            <w:color w:val="0077CC"/>
            <w:sz w:val="20"/>
            <w:u w:val="single"/>
            <w:shd w:val="clear" w:color="auto" w:fill="FFFFFF"/>
            <w:lang w:val="en-US" w:eastAsia="en-US" w:bidi="ar-SA"/>
          </w:rPr>
          <w:t>http://www.huffingtonpost.com/2012/11/07/prop-37-defeated-californ_n_2088402.html</w:t>
        </w:r>
      </w:hyperlink>
      <w:r>
        <w:rPr>
          <w:rFonts w:ascii="arial" w:eastAsia="arial" w:hAnsi="arial" w:cs="arial"/>
          <w:color w:val="000000"/>
          <w:sz w:val="20"/>
          <w:lang w:val="en-US" w:eastAsia="en-US" w:bidi="ar-SA"/>
        </w:rPr>
        <w:t xml:space="preserve"> [12]:            </w:t>
      </w:r>
      <w:hyperlink r:id="rId842" w:history="1">
        <w:r>
          <w:rPr>
            <w:rFonts w:ascii="arial" w:eastAsia="arial" w:hAnsi="arial" w:cs="arial"/>
            <w:i/>
            <w:color w:val="0077CC"/>
            <w:sz w:val="20"/>
            <w:u w:val="single"/>
            <w:shd w:val="clear" w:color="auto" w:fill="FFFFFF"/>
            <w:lang w:val="en-US" w:eastAsia="en-US" w:bidi="ar-SA"/>
          </w:rPr>
          <w:t>http://www.nytimes.com/2012/10/14/opinion/sunday/bittman-my-dream-food-label.html</w:t>
        </w:r>
      </w:hyperlink>
      <w:r>
        <w:rPr>
          <w:rFonts w:ascii="arial" w:eastAsia="arial" w:hAnsi="arial" w:cs="arial"/>
          <w:color w:val="000000"/>
          <w:sz w:val="20"/>
          <w:lang w:val="en-US" w:eastAsia="en-US" w:bidi="ar-SA"/>
        </w:rPr>
        <w:t xml:space="preserve"> [13]:            </w:t>
      </w:r>
      <w:hyperlink r:id="rId843" w:history="1">
        <w:r>
          <w:rPr>
            <w:rFonts w:ascii="arial" w:eastAsia="arial" w:hAnsi="arial" w:cs="arial"/>
            <w:i/>
            <w:color w:val="0077CC"/>
            <w:sz w:val="20"/>
            <w:u w:val="single"/>
            <w:shd w:val="clear" w:color="auto" w:fill="FFFFFF"/>
            <w:lang w:val="en-US" w:eastAsia="en-US" w:bidi="ar-SA"/>
          </w:rPr>
          <w:t>http://mpwwine.com</w:t>
        </w:r>
      </w:hyperlink>
      <w:r>
        <w:rPr>
          <w:rFonts w:ascii="arial" w:eastAsia="arial" w:hAnsi="arial" w:cs="arial"/>
          <w:color w:val="000000"/>
          <w:sz w:val="20"/>
          <w:lang w:val="en-US" w:eastAsia="en-US" w:bidi="ar-SA"/>
        </w:rPr>
        <w:t xml:space="preserve">/ [14]:            </w:t>
      </w:r>
      <w:hyperlink r:id="rId844" w:history="1">
        <w:r>
          <w:rPr>
            <w:rFonts w:ascii="arial" w:eastAsia="arial" w:hAnsi="arial" w:cs="arial"/>
            <w:i/>
            <w:color w:val="0077CC"/>
            <w:sz w:val="20"/>
            <w:u w:val="single"/>
            <w:shd w:val="clear" w:color="auto" w:fill="FFFFFF"/>
            <w:lang w:val="en-US" w:eastAsia="en-US" w:bidi="ar-SA"/>
          </w:rPr>
          <w:t>http://mpwwine.com/site/Wine-Additives/</w:t>
        </w:r>
      </w:hyperlink>
      <w:r>
        <w:rPr>
          <w:rFonts w:ascii="arial" w:eastAsia="arial" w:hAnsi="arial" w:cs="arial"/>
          <w:color w:val="000000"/>
          <w:sz w:val="20"/>
          <w:lang w:val="en-US" w:eastAsia="en-US" w:bidi="ar-SA"/>
        </w:rPr>
        <w:t xml:space="preserve"> [15]:            </w:t>
      </w:r>
      <w:hyperlink r:id="rId845" w:history="1">
        <w:r>
          <w:rPr>
            <w:rFonts w:ascii="arial" w:eastAsia="arial" w:hAnsi="arial" w:cs="arial"/>
            <w:i/>
            <w:color w:val="0077CC"/>
            <w:sz w:val="20"/>
            <w:u w:val="single"/>
            <w:shd w:val="clear" w:color="auto" w:fill="FFFFFF"/>
            <w:lang w:val="en-US" w:eastAsia="en-US" w:bidi="ar-SA"/>
          </w:rPr>
          <w:t>http://supermarketnews.com/datasheet/oct-1-2012-organic-milk-gains-share</w:t>
        </w:r>
      </w:hyperlink>
      <w:r>
        <w:rPr>
          <w:rFonts w:ascii="arial" w:eastAsia="arial" w:hAnsi="arial" w:cs="arial"/>
          <w:color w:val="000000"/>
          <w:sz w:val="20"/>
          <w:lang w:val="en-US" w:eastAsia="en-US" w:bidi="ar-SA"/>
        </w:rPr>
        <w:t xml:space="preserve"> [16]:            </w:t>
      </w:r>
      <w:hyperlink r:id="rId846" w:history="1">
        <w:r>
          <w:rPr>
            <w:rFonts w:ascii="arial" w:eastAsia="arial" w:hAnsi="arial" w:cs="arial"/>
            <w:i/>
            <w:color w:val="0077CC"/>
            <w:sz w:val="20"/>
            <w:u w:val="single"/>
            <w:shd w:val="clear" w:color="auto" w:fill="FFFFFF"/>
            <w:lang w:val="en-US" w:eastAsia="en-US" w:bidi="ar-SA"/>
          </w:rPr>
          <w:t>https://mail-attachment.googleusercontent.com/attachment/u/0/?ui=2ik=ac8616565eview=attth=13c4ef24e418971dattid=0.1disp=inlinesafe=1zwsaduie=AG9B_P-XnaQQfjlFqi2333Rocfbdsadet=1358537780267sads=sG8zWofkvhqEQcDMhGAluz4DDho</w:t>
        </w:r>
      </w:hyperlink>
      <w:r>
        <w:rPr>
          <w:rFonts w:ascii="arial" w:eastAsia="arial" w:hAnsi="arial" w:cs="arial"/>
          <w:color w:val="000000"/>
          <w:sz w:val="20"/>
          <w:lang w:val="en-US" w:eastAsia="en-US" w:bidi="ar-SA"/>
        </w:rPr>
        <w:t xml:space="preserve"> [17]:            </w:t>
      </w:r>
      <w:hyperlink r:id="rId847" w:history="1">
        <w:r>
          <w:rPr>
            <w:rFonts w:ascii="arial" w:eastAsia="arial" w:hAnsi="arial" w:cs="arial"/>
            <w:i/>
            <w:color w:val="0077CC"/>
            <w:sz w:val="20"/>
            <w:u w:val="single"/>
            <w:shd w:val="clear" w:color="auto" w:fill="FFFFFF"/>
            <w:lang w:val="en-US" w:eastAsia="en-US" w:bidi="ar-SA"/>
          </w:rPr>
          <w:t>http://www.flickr.com/photos/leeco/1519643784/</w:t>
        </w:r>
      </w:hyperlink>
      <w:r>
        <w:rPr>
          <w:rFonts w:ascii="arial" w:eastAsia="arial" w:hAnsi="arial" w:cs="arial"/>
          <w:color w:val="000000"/>
          <w:sz w:val="20"/>
          <w:lang w:val="en-US" w:eastAsia="en-US" w:bidi="ar-SA"/>
        </w:rPr>
        <w:t xml:space="preserve"> [18]:            </w:t>
      </w:r>
      <w:hyperlink r:id="rId848" w:history="1">
        <w:r>
          <w:rPr>
            <w:rFonts w:ascii="arial" w:eastAsia="arial" w:hAnsi="arial" w:cs="arial"/>
            <w:i/>
            <w:color w:val="0077CC"/>
            <w:sz w:val="20"/>
            <w:u w:val="single"/>
            <w:shd w:val="clear" w:color="auto" w:fill="FFFFFF"/>
            <w:lang w:val="en-US" w:eastAsia="en-US" w:bidi="ar-SA"/>
          </w:rPr>
          <w:t>http://creativecommons.org/licenses/by/2.0/</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61" w:name="Bookmark_80"/>
      <w:bookmarkEnd w:id="161"/>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Auburn Library to present programs on 'global politics of food,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 Journal (Lewiston, Maine)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Sun Journal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CONNECTIONS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162" w:name="Body_78"/>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AUBURN -- In partnership with the 27th annual Camden Conference, the Auburn Public Library will present several programs on "The Global Politics of Food and Water" and an additional program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The series of free programs was made possible by a grant from the Camden Conference and occur throughout the month of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Jan. 8 at 5:45 p.m., the library will show an exclusive viewing of the film "One Man, One Cow, One Planet." This eye- opening film is a celebration of the work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pioneer Peter Proctor and the amazing success of marginal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India, as they save their soils, their communities and their lives with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 14 at 2 p.m., the library will show the film "Tapped." Directed by Stephanie Soechtig and Jason Lindsey, this film examines the role of the bottled water industry and its effects on health, climate change, pollution and reliance on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Representatives from the Good Shepherd Food-Bank will come to the library at 2 p.m. Jan. 23 to talk about the challenges of fighting hunger in Maine, the status of the hunger problem in Maine and an overview of the Mainers Feeding Mainers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Chewonki Foundation will be at the library at 2 p.m. Jan. 29 as they present an interactive program titled "A Zero Waste World: Imagine That!" From product design to disposal, they will explore six ways we can get closer to a zero waste world. Using slides, hands-on activities and eye opening demonstrations, the program will examine how small changes can make a big impact for our planet. This program does require pre-registration, which can be done by calling the Auburn Public Library at 333-6640, ext. 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163" w:name="Bookmark_81"/>
      <w:bookmarkEnd w:id="163"/>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Whole Foods Market Announces Enhanced Standards for Fresh Produce and Flowers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2013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after="0" w:line="340" w:lineRule="atLeast"/>
        <w:ind w:left="0" w:right="0" w:firstLine="0"/>
        <w:jc w:val="left"/>
        <w:rPr>
          <w:lang w:val="en-US" w:eastAsia="en-US" w:bidi="ar-SA"/>
        </w:rPr>
      </w:pPr>
      <w:bookmarkStart w:id="164" w:name="Body_79"/>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26 -- In fall 2014, Whole Foods Market will launch a comprehensive rating system for produce and flowers sold in its stores to help shoppers make more informed purchases. The company unveiled the rating system today to suppliers.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driven by our core values and are always looking at ways to enrich our customers' experience, improve our communities and support our supplier partners," said Edmund LaMacchia, global vice president of perishables for Whole Foods Market. "The new produce ratings will provide deeper transparency to our shoppers, helping them make conscious choices while also celebrating the great work and responsible practices of growers beyond their organic and local efforts."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2014, Whole Foods Market will present customers with a three-tier rating system and begin displaying ratings of "good," "better" and "best" throughout produce and floral departments.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help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 and with considerable input from suppliers, Whole Foods Market developed a science-based index to measure performance on important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topics, including: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Pest management, including prohibited and restricted pesticides.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Farmworker welfare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Pollinator protection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conservation and protection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Soil health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Ecosystems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Biodiversity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Waste, recycling and packaging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will recognize organic growers for the investment and achievement represented by organic certification while highlighting additional responsible practices, including farmworker welfare and resource conservation.  The ratings will also reward suppliers for certification by a number of leading social and environmental standards including:  Fair Trade, Rainforest Alliance, Protected Harvest, and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we've maintained organic and Fair Trade certifications and the new produce rating system will validate the worth of these programs. It also rewards those growers who go beyond requirements not because they have to, but because they want to," said John Musser, owner of Tropic Trade.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Pollinators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 Foods Market has worked with its supplier partners for many years to protect and support pollinators, while also raising customer awareness on this issue. The ratings will recognize growers who take action to protect pollinators through specific pesticide practices, habitat restoration, and by controlling the impact of managed hives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Whole Foods Market produce rating system addresses the primary threats facing pollinators today.  Adopting the quality standards provides an immediate, meaningful, and long term framework for protecting both crop yields and biodiversity," said Eric Mader, assistant pollinator program director for The Xerces Society for Invertebrate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these enhanced standards, Whole Foods Market is committed to ensuring its suppliers reduce pesticide use and its risks to consumers, farmworkers, wildlife and the environment. The ratings provide an industry-leading approach that eliminates or restricts the most toxic pesticides from the nation's food supply and provide incentive for growers to measure and reduce other pesticide use.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applaud Whole Foods Market for its focus on reducing the use of pesticides that are harmful to farmworkers and consumers, especially children. This is a game changer that I hope will have a ripple effect throughout the grocery industry," said Dr. Chuck Benbrook, research professor and program leader for the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Washington State University.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ratings also will recognize and celebrate growers whose practices surpass Whole Foods Market's base standards for produce and flowers, which address GMO transparency, food safety and traceability.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165" w:name="Bookmark_82"/>
      <w:bookmarkEnd w:id="165"/>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Amador County features </w:t>
        </w:r>
      </w:hyperlink>
      <w:hyperlink r:id="rId869" w:history="1">
        <w:r>
          <w:rPr>
            <w:rFonts w:ascii="arial" w:eastAsia="arial" w:hAnsi="arial" w:cs="arial"/>
            <w:b/>
            <w:bCs/>
            <w:i/>
            <w:color w:val="0077CC"/>
            <w:kern w:val="32"/>
            <w:sz w:val="28"/>
            <w:szCs w:val="32"/>
            <w:u w:val="single"/>
            <w:shd w:val="clear" w:color="auto" w:fill="FFFFFF"/>
            <w:lang w:val="en-US" w:eastAsia="en-US" w:bidi="ar-SA"/>
          </w:rPr>
          <w:t>farms</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and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Democrat (Placerville,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Mountain Democrat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PROSPECTING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Amador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spacing w:before="240" w:after="0" w:line="340" w:lineRule="atLeast"/>
        <w:ind w:left="0" w:right="0" w:firstLine="0"/>
        <w:jc w:val="left"/>
        <w:rPr>
          <w:lang w:val="en-US" w:eastAsia="en-US" w:bidi="ar-SA"/>
        </w:rPr>
      </w:pPr>
      <w:bookmarkStart w:id="166" w:name="Body_80"/>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Sept. 29 is the Amador County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from noon to 4 p.m, with a dinner at 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Enjoy a tour of Shenandoah Valley and Fiddletown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vineyards. The annual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and dinner showcases the abundance of Amador County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spectacular food and wine. At the height of harvest, dine in opulence at the Helwig winery with panoramic views of the Shenandoah Valley and live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 the day at Alice Kaiser's "Casa de la Pradera" which offers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 Alice grows perfect lettuces and shares her "bambino" eggplants at the Plymouth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stop by Abbodanza where artist and gardener Daniel D'Agostini utilizes permaculture,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 his raised beds and orchard; a perfect example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farmstead. His prints of 25 years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be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Noceto Winery which specializes in Sangiovese. The Gullett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grapes, walnuts and Italian varietal olive trees to produce extra virgin olive oil. Next, check out the Sobon winery's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museum which will be available for tour. On site there is old vine Zin,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 built in 1856, and a 10-year-old olive 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last stop is Helwig Winery and Vineyards. This state of the art winery will host a generous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dinner prepared by Lucy's Spice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passion is to serve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humanely raised foods," said caterer Lucy Spengler-Gore. "We favor our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friends as our purveyors."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dinner highlights the best of abundant Amador. Upon arrival guests will sample Helwig wines paired with meze amidst a backdrop of the Sierra Nevada Mountains and vineyards of the Shenandoah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Buy tickets online at Farmsofamador.com and at all of Amador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Markets.Tickets are $50 and include both tour and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call 209-267-5506.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Amador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all my stories Email 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7" w:name="Bookmark_83"/>
      <w:bookmarkEnd w:id="167"/>
    </w:p>
    <w:p>
      <w:pPr>
        <w:rPr>
          <w:rFonts w:ascii="arial" w:eastAsia="arial" w:hAnsi="arial" w:cs="arial"/>
          <w:sz w:val="20"/>
          <w:lang w:val="en-US" w:eastAsia="en-US" w:bidi="ar-SA"/>
        </w:rPr>
      </w:pPr>
      <w:r>
        <w:pict>
          <v:shape id="_x0000_i129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Setting sights on soil; PROFILE: DEBORAH KOONS GARCIA; Filmmaker seeks to save one of Earth's most precious resources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San Francisco Chronicle (California)</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17, 2013 Sunday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2013 San Francisco Chronicle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94" type="#_x0000_t75" style="width:167.98pt;height:18pt">
            <v:imagedata r:id="rId87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&amp; Garden; Pg. N1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Kimberly Gomes</w:t>
      </w:r>
    </w:p>
    <w:p>
      <w:pPr>
        <w:keepNext/>
        <w:spacing w:before="240" w:after="0" w:line="340" w:lineRule="atLeast"/>
        <w:ind w:left="0" w:right="0" w:firstLine="0"/>
        <w:jc w:val="left"/>
        <w:rPr>
          <w:rFonts w:ascii="arial" w:eastAsia="arial" w:hAnsi="arial" w:cs="arial"/>
          <w:sz w:val="20"/>
          <w:lang w:val="en-US" w:eastAsia="en-US" w:bidi="ar-SA"/>
        </w:rPr>
      </w:pPr>
      <w:bookmarkStart w:id="168" w:name="Body_81"/>
      <w:bookmarkEnd w:id="16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5" style="position:absolute;z-index:2517422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says filmmaker Deborah Koons Garcia, staring at a patch of dark soil.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Cameraman John Chater sharpens his lens over the earth of the Land Institute in Salina, Kan. "Nothing's happening," he replies.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there is! There's so much happening." Koons Garcia, 63, is enthusiastically recounting the exchange at a screening of her film "Symphony of the Soil."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she admits few filmmakers would be foolhardy enough to make a movie about dirt, Koons Garcia's zeal for earth and organics makes her a fitting maestro for her latest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Known as the widow of Grateful Dead frontman Jerry Garcia and for her 2004 documentary opposing genetically modified organisms, "The Future of Food," Koons Garcia has evolved from passionate filmmaker to steadfast environmentalist.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103-minute documentary marks the next chapter of her career: re-envisioning soil as an essential yet underappreciated resource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many forms of life, including the crops that feed us. Although few think of dirt as scarce, in the United States, topsoil - the uppermost 6 to 8 inches of earth rich in minerals and alive with microbes - is degrading in quality and quantity.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National Academy of Sciences, cropland is eroding at least 10 times faster than the time it takes to replace lost soil. Parts of the Midwest are nearly stripped of topsoil. Koons Garcia fears it will be gone within 30 years if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relying on chemicals and over-</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continue.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feel that we can waste soil, because we have so much; but we can't really do that anymore. There's not enough left to waste," she says. "We waste something, plow it up and the topsoil blows away and we say, 'Oh, we'll go west.' We are west - this is it."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Vanishing resource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film, which is being screened around the country and is set for wide release in spring, Koons Garcia casts soil as the protagonist, highlighting its value with scientific backing. She makes a case for using regenerative methods such as compost application and cover cropping, and re-evaluating the consequences of growing certain crops, such as corn, for biofuel.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way that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soil in most situations is not with an eye on the future - it's pretty exploitive," says Kate Scow, a chief adviser on the film and professor of soil science and microbial ecology at UC Davis. "That has led to a lot of degradation of soil."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Koons Garcia and the Lily Films team traveled to India, Africa, Europe and North America, filming dirt, compost piles and those who prosper from giving back to their land.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Along the way she met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transitioned from chemical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Punjab, India, Jaspal Singh Chattha,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post-Green Revolution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fascinated Koons Garcia with his improvised, soil-regenerating methods.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Patrick Holden,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head of Britain's Soil Association, inspired her with his deep connection to the earth captured in a unique phrase, describing fertile, functioning soil as "in good heart," a visible theme throughout the film.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Koons Garcia was touched by the connections between people and their land. Countries such as India, which have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for thousands of years, husbanded resources with a less predatory relationship than Americans, she notes. The United States "started out with so much natural wealth that we don't deal well with limits. ... But soil is finite."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Experiments as teen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Inside the '50s-era redwood guest house behind her Mill Valley home, Koons Garcia's animated energy is joined by the rambunctious play of her Dalmatians Nico and Honeybee. Her poetic metaphors about soil and society are interrupted by Nico's intermittent springs across a sectional.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Nestled in the shoulder of Mount Tamalpais, her backyard hosts a spacious pool surrounded by citrus trees and terraced rows of flowers, kitchen herbs and vegetables. Despite the often unpredictable weather and high wind, the hillside blooms year round with magnolias and climbing roses, garlic, squash, peas, peaches and pomegranates. Winter brings greens such as lettuce, kale, artichokes, chard and sorrel.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Yet, long before planning her own garden, she took interest in not only growing, but studying plants. The 15-year-old turned her bedroom into a makeshift lab, spending weeks comparing normal vegetation with plants treated with radiation and chemicals. The treated vegetables' deformed shapes landed Koons first prize in botany at the Cincinnati Engineering Society Science Fair - a catalyst for questions regarding genetically modified organisms in "The Future of Food."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achievements don't surprise her friends, who know her as a talented, well-rounded individual. Koons Garcia "always had a great curiosity about the larger world. ... She was a natural leader and a thinker," says children's author Louise Borden of Washington, D.C., a friend since junior high. "So, her success in her recent films is not at all surprising."</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Inspiring relationship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later attended the University of North Carolina in Chapel Hill, where, after studying English for three years, she caught the film bug and continued her education by making short, fictional films before graduating in 1971.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Connected with the Earth-loving principles of the era, she became evangelical about health food and a meat-free diet. Decades later, that philosophy still thrives within the environmentalist.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hippies were right about an awful lot of things, but Deborah has embodied their finest principles and backed them up with science," says Emily MacRae, a friend of 40 years and the ex-wife of Jerry Garcia's manager, Ron Rakow.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years later, Koons met Garcia while on tour in New York.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 already in full blast. I didn't like the Grateful Dead, but I liked him," she says.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musician didn't exactly pick peas in his spare time, Garcia and Koons shared a passion for film. The two spent months writing letters while she briefly explored Italy's art scene.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moving to San Francisco, Koons earned her master's in film at the San Francisco Art Institute and spent time with Garcia, exploring movies and music. Garcia knew the fine points of film and was educated in techniques, analog stock and style.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Jerry Garcia "knew so much about film on a really deep level. He was a real ally in that," she says. "We'd go to this repertory that showed old '40s, '50s films. He introduced me to Preston Sturges films and a lot of films that became my favorites."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Koons wasn't the only one inspired by the relationship.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"Deborah had an ability to make Jerry happy in a way that nobody else did. And to a degree she inspired him," MacRae says. "It wasn't long after he was with her that he decided to make a film about the Grateful Dead. There's no doubt in my mind that was to impress her." They married in 1994.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Music appreciation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Yet, even as a young filmmaker, Koons Garcia knew her work wouldn't be particularly mainstream. After making films for 30 years, including "Poco Loco" 1995, "The Future of Food" 2004, and "Symphony of the Soil" 2012, she focuses on the challenge of making moving cinematic experiences instead of making it big in the movies.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just like making films. I enjoy the process, but everything else connected with it is a little less interesting to me," she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 surprisingly, Koons Garcia carries a deep appreciation for music - attributed to her late husband and reflected in the film. He died in 1995, and almost two decades after his death, she still draws inspiration from their relationship.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reasons I decided on the title 'Symphony of the Soil' was because music is such a wonderful thing and being around Jerry so much helped tune me to it."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Exploring other genres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Koons Garcia hopes her film will help people not only appreciate soil but support conservation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are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and ecologically responsible. No matter what kind of legs the documentary will form, she plans to follow it up with "Sonatas of the Soil" - shorts on biochar, nitrogen and biosolids. Yet after 12 years of documentary work, the filmmaker hopes to cultivate her creativity for other genres.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feel like I've been a good member of the soil community, so I deserve a little fun. So we'll make a romantic comedy, and 25 people will see it. We'll see. ... I think it'd be fun to 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Chronicle Garden: </w:t>
      </w:r>
      <w:r>
        <w:rPr>
          <w:rFonts w:ascii="arial" w:eastAsia="arial" w:hAnsi="arial" w:cs="arial"/>
          <w:color w:val="000000"/>
          <w:sz w:val="20"/>
          <w:lang w:val="en-US" w:eastAsia="en-US" w:bidi="ar-SA"/>
        </w:rPr>
        <w:t xml:space="preserve">Three ways to show your topsoil a little love. </w:t>
      </w:r>
      <w:r>
        <w:rPr>
          <w:rFonts w:ascii="arial" w:eastAsia="arial" w:hAnsi="arial" w:cs="arial"/>
          <w:b/>
          <w:color w:val="000000"/>
          <w:sz w:val="20"/>
          <w:lang w:val="en-US" w:eastAsia="en-US" w:bidi="ar-SA"/>
        </w:rPr>
        <w:t xml:space="preserve">N2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'Symphony of the Soil' </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DVDs, $25, are available for presale at </w:t>
      </w:r>
      <w:hyperlink r:id="rId203" w:history="1">
        <w:r>
          <w:rPr>
            <w:rFonts w:ascii="arial" w:eastAsia="arial" w:hAnsi="arial" w:cs="arial"/>
            <w:i/>
            <w:color w:val="0077CC"/>
            <w:sz w:val="20"/>
            <w:u w:val="single"/>
            <w:shd w:val="clear" w:color="auto" w:fill="FFFFFF"/>
            <w:lang w:val="en-US" w:eastAsia="en-US" w:bidi="ar-SA"/>
          </w:rPr>
          <w:t>www.symphonyofthesoil.com</w:t>
        </w:r>
      </w:hyperlink>
      <w:r>
        <w:rPr>
          <w:rFonts w:ascii="arial" w:eastAsia="arial" w:hAnsi="arial" w:cs="arial"/>
          <w:color w:val="000000"/>
          <w:sz w:val="20"/>
          <w:lang w:val="en-US" w:eastAsia="en-US" w:bidi="ar-SA"/>
        </w:rPr>
        <w:t xml:space="preserve"> and will be shipped this spring after the film's theatrical release. An educational collection of the film and "Sonatas of the Soil, Vol. 1," $20, is now available online for purchase.</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Sacramento Food Film Festival, </w:t>
      </w:r>
      <w:r>
        <w:rPr>
          <w:rFonts w:ascii="arial" w:eastAsia="arial" w:hAnsi="arial" w:cs="arial"/>
          <w:color w:val="000000"/>
          <w:sz w:val="20"/>
          <w:lang w:val="en-US" w:eastAsia="en-US" w:bidi="ar-SA"/>
        </w:rPr>
        <w:t xml:space="preserve">4:15 p.m. March 16, Guild Theater, Broadway and 35th. $25 all-day pass; $7 screening only. </w:t>
      </w:r>
      <w:hyperlink r:id="rId878" w:history="1">
        <w:r>
          <w:rPr>
            <w:rFonts w:ascii="arial" w:eastAsia="arial" w:hAnsi="arial" w:cs="arial"/>
            <w:i/>
            <w:color w:val="0077CC"/>
            <w:sz w:val="20"/>
            <w:u w:val="single"/>
            <w:shd w:val="clear" w:color="auto" w:fill="FFFFFF"/>
            <w:lang w:val="en-US" w:eastAsia="en-US" w:bidi="ar-SA"/>
          </w:rPr>
          <w:t>www.sacfoodfilmfest.com</w:t>
        </w:r>
      </w:hyperlink>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Cinema Numina</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7 p.m. May 18, Cinema Numina, 550 Mendocino Ave. Santa Rosa. $10 suggested donation.            </w:t>
      </w:r>
      <w:hyperlink r:id="rId879" w:history="1">
        <w:r>
          <w:rPr>
            <w:rFonts w:ascii="arial" w:eastAsia="arial" w:hAnsi="arial" w:cs="arial"/>
            <w:i/>
            <w:color w:val="0077CC"/>
            <w:sz w:val="20"/>
            <w:u w:val="single"/>
            <w:shd w:val="clear" w:color="auto" w:fill="FFFFFF"/>
            <w:lang w:val="en-US" w:eastAsia="en-US" w:bidi="ar-SA"/>
          </w:rPr>
          <w:t>www.numinacenter.org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way that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soil in most situations is not with an eye on the future."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Kate Scow, professor of soil science at UC Davis </w:t>
      </w:r>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296"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Deborah Koons Garcia, outside her Mill Valley home, merges her passions for filmmaking and the environment. She sees soil as an underappreciated resource. Carlos Avila Gonzalez / The Chronicle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Deborah Koons Garcia plays with Dalmatians Nico and Honeybee in the guest house behind her Mill Valley home. Carlos Avila Gonzalez / The Chronicle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"Symphony of the Soil" director Koons Garcia interviews seed saver Vijay Jardhari in India. Lily Films Photos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Koons Garcia and cinematographer John Chater film in Washington state. Lily Films Photos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97"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69" w:name="Bookmark_84"/>
      <w:bookmarkEnd w:id="169"/>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Brick House Founder Interviews Oregonian Wine Writer at Linfield College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2013 Monday 10:02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MCMINNVILLE, Ore. </w:t>
      </w:r>
    </w:p>
    <w:p>
      <w:pPr>
        <w:keepNext/>
        <w:spacing w:before="240" w:after="0" w:line="340" w:lineRule="atLeast"/>
        <w:ind w:left="0" w:right="0" w:firstLine="0"/>
        <w:jc w:val="left"/>
        <w:rPr>
          <w:lang w:val="en-US" w:eastAsia="en-US" w:bidi="ar-SA"/>
        </w:rPr>
      </w:pPr>
      <w:bookmarkStart w:id="170" w:name="Body_82"/>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Linfield College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Brick House Vineyard owner Doug Tunnell as he turns the tables on Oregonian wine columnist Katherine Cole, interviewing her in front of a live audience Wednesday, May 1, at 7:30 p.m. in 222 T.J. Day Hall. The conversation will be a dynamic exploration of the Oregon wine industry. The event is free and the public is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Cole writes "Wine Notes" for The Oregonian and contributes to Portland's MIX Magazine. Her work has also appeared in numerous national magazines, including Wine Spectator, Wine &amp; Spirits and Gourmet.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Cole's book, Voodoo Vintners: Oregon's Astonishing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Winegrowers, was published in 2011 and has been celebrated for its lively charm and wry humor by The New York Times, Wine Spectator, Huffington Post and Chicago Sun-Times. The book was also nominated for a Louis Roederer International Wine Writers'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book, Cole combines a keen interest in wine,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local food movement to examine the motivations behind Oregon's unique "voodoo vintners," winegrowers who embrace a spiritual style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goes far beyond merely organic. They plant according to the position of the moon and stars and use raw materials on their property to nourish their grape crops, in a belief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 results in the truest form of terroir and the purest pinot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these maxims might sound unusual to us, but the fact is that humans have been raising crops this way since the dawn of civilization," Cole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Cole also produced the definitive app for Oregon wine lovers. "Oregon Wine, the App" helps wine lovers explore wineries throughout the state by geographic region, or helps them plan ultimate wine tours that range from the "Eco-Geeky" to the "Cult." It offers "Wine Geek Notes" for hardcore aficionados and suggestions for wine splurges. Best of all, the app offers the colorful stories that make each winery unique, capturing personalities, vineyard histories and the often funky nature of Oregon wine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Cole's second book, Complete Wine Selector: How to Choose the Right Wine Every Time, will be published internationally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holds degrees from Harvard College and the Columbia University Graduate School of Journalism, has studied with the International Sommelier Guild, and has taught journalism courses at Portland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journalist Doug Tunnell, who will conduct the interview, founded Brick House Vineyards and Wine Company, one of Oregon's first certified organic vineyards and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1975 to 1992 Tunnell served as a correspondent for CBS News, covering the world from Europe, the Middle East and the U.S. He won or shared Emmy Awards for his coverage of the aborted U.S. mission to rescue the hostages in Iran in 1980, the Middle East Peace Initiative in 1978 to 1982, and the 1988 destruction of Pan Am Flight 103 by a terrorist bomb. He also covered the first Gulf War and the Islamic revolution in Iran, among other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Tunnell developed an interest in wine while reporting from Germany and France, and eventually returned to his native Oregon, bought a 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Newberg, and founded his wine company. In 2005, Brick House became one of the few Oregon wineries to achieve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Tunnell received a master's degree in journalism at Columbia University and an honorary doctoral degree from Linfield College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Tunnell serves on the Linfield Board of Trustees and the Oregon Wine Board. He formerly chaired the board of directors for Oregon Public Broadcasting and served as vice president of the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Trade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Linfield College, in McMinnville, is located near the birthplace of the earliest vineyards in Oregon's fertile Willamette Valley, and hosts thousands of wine aficionados on its park-like campus at the annual International Pinot Noir Celebration. In 2011, the school established the Oregon Wine History Archive, which chronicles the Oregon wine industry and includes historical documents from early wine pioneers.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the event, contact John McKeegan at (503) 883-2202 or </w:t>
      </w:r>
      <w:hyperlink r:id="rId887" w:history="1">
        <w:r>
          <w:rPr>
            <w:rFonts w:ascii="arial" w:eastAsia="arial" w:hAnsi="arial" w:cs="arial"/>
            <w:i/>
            <w:color w:val="0077CC"/>
            <w:sz w:val="20"/>
            <w:u w:val="single"/>
            <w:shd w:val="clear" w:color="auto" w:fill="FFFFFF"/>
            <w:lang w:val="en-US" w:eastAsia="en-US" w:bidi="ar-SA"/>
          </w:rPr>
          <w:t>jmckeeg@linfield.edu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 MkTanz130430-JF78-4322074 StaffFurigay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71" w:name="Bookmark_85"/>
      <w:bookmarkEnd w:id="171"/>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Activists defend indefensible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172" w:name="Body_83"/>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did not suffer 'Lambnesia' and bought what Sam Kekovich describes as Australia's favourite meat last Saturday for a barbecue, chances are that brand awareness through a mighty successful television campaign were the influencing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just lifting the image a touch, Meat &amp; Livestock Australia has made the product part of our national psyche, breaking-down barriers to put the product in its various cuts firmly on supermarket shelves and dinner 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ninth year the Australia Day campaign, fronted by the sometimes irreverent but much-loved 'Slammin' Sam', has been coaxing consumers to "fight Lambnesia eat lamb" by tucking into everything from the traditional Sunday roast to sausages, chops and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despite a parallel email newsletter drop by Animals Australia urging people to throw some cruelty-free tucker on the barbie MLA global marketing general manager Michael Edmonds believes this year's advertising blitz will lead to sales topping the record 32 per cent increase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"Consistent Australia Day campaigns have helped develop a strong association between lamb, Sam Kekovich and the Australia Day period,"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animals for food as a major contributor to greenhouse gas, obesity and heart disease, Animals Australia listed 10 reasons not to eat meat and made a personal attack on Mr Kekovich's appearance just for good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these people coming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Surely they must realise that throw-away lines, which by themselves are far from convincing, leave them open to ridicule.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organic vegetables, grazing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cattle or becoming a vegetarian are personal decisions made by individuals whose rights to follow those paths should be respected.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Animals Australia attacks, MLA is not thinking about running a campaign advising people to take a day off from eating chemical-free vegetables or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Australia-certified cattle, although given Animals Austraila's outlandish statements, they might have some justification.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73" w:name="Bookmark_86"/>
      <w:bookmarkEnd w:id="173"/>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IF you did not suffer 'Lambnesia' and bought what Sam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174" w:name="Body_84"/>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did not suffer 'Lambnesia' and bought what Sam Kekovich describes as Australia's favourite meat last Saturday for a barbecue, chances are that brand awareness through a mighty successful television campaign were the influencing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just lifting the image a touch, Meat &amp; Livestock Australia has made the product part of our national psyche, breaking-down barriers to put the product in its various cuts firmly on supermarket shelves and dinner 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ninth year the Australia Day campaign, fronted by the sometimes irreverent but much-loved 'Slammin' Sam', has been coaxing consumers to "fight Lambnesia eat lamb" by tucking into everything from the traditional Sunday roast to sausages, chops and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despite a parallel email newsletter drop by Animals Australia urging people to throw some cruelty-free tucker on the barbie MLA global marketing general manager Michael Edmonds believes this year's advertising blitz will lead to sales topping the record 32 per cent increase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"Consistent Australia Day campaigns have helped develop a strong association between lamb, Sam Kekovich and the Australia Day period,"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animals for food as a major contributor to greenhouse gas, obesity and heart disease, Animals Australia listed 10 reasons not to eat meat and made a personal attack on Mr Kekovich's appearance just for good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these people coming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Surely they must realise that throw-away lines, which by themselves are far from convincing, leave them open to ridicule.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organic vegetables, grazing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cattle or becoming a vegetarian are personal decisions made by individuals whose rights to follow those paths should be respected.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Animals Australia attacks, MLA is not thinking about running a campaign advising people to take a day off from eating chemical-free vegetables or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Australia-certified cattle, although given Animals Austraila's outlandish statements, they might have some justification.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75" w:name="Bookmark_87"/>
      <w:bookmarkEnd w:id="175"/>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Students engage in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Linfield Review: Linfield College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Troy Thomas</w:t>
      </w:r>
    </w:p>
    <w:p>
      <w:pPr>
        <w:keepNext/>
        <w:spacing w:before="240" w:after="0" w:line="340" w:lineRule="atLeast"/>
        <w:ind w:left="0" w:right="0" w:firstLine="0"/>
        <w:jc w:val="left"/>
        <w:rPr>
          <w:lang w:val="en-US" w:eastAsia="en-US" w:bidi="ar-SA"/>
        </w:rPr>
      </w:pPr>
      <w:bookmarkStart w:id="176" w:name="Body_85"/>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know what sustainability looks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you know when something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when it is just "green washing"?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has become a word that is overused and has lost meaning for many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better understand what sustainability actually looks like in our community, we need to focus on one of our life supporting systems: food, energy, transportation, waste or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look at food for an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food system relies heavily on fossil fuels for fertilizer inputs, pesticides and herbicides, transportation and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rely on this fossil fueled system for our food is simply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produced with local natural inputs, grown without the application of toxic chemicals and distributed locally with minimal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fortunate to live in McMinnville where we have an abundance of fresh, local produce at our fingertips.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also realizing the benefits of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which result in healthy and chemical free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Linfield students are realizing the benefits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Approximately 10 percent of the student body showed up for the campus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 a few weeks ago and there has been an uptick in interest in the Linfield Community Garden, located on the Renshaw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students have chosen to get their hands dirty on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Internship program, the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as volunteers in local community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are asking questions about where their food comes from and are increasingly concerned with the quality and sustainability of their food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opportunities to engage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in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 individual level, you can visit the McMinnville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 on Thursdays from 1-6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on the meal plan or eating out, simply asking your server where ingredients come from is a good way to connect with your food and express your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would like to get active with a group on campus, there is the Garden Club (</w:t>
      </w:r>
      <w:hyperlink r:id="rId909" w:history="1">
        <w:r>
          <w:rPr>
            <w:rFonts w:ascii="arial" w:eastAsia="arial" w:hAnsi="arial" w:cs="arial"/>
            <w:i/>
            <w:color w:val="0077CC"/>
            <w:sz w:val="20"/>
            <w:u w:val="single"/>
            <w:shd w:val="clear" w:color="auto" w:fill="FFFFFF"/>
            <w:lang w:val="en-US" w:eastAsia="en-US" w:bidi="ar-SA"/>
          </w:rPr>
          <w:t>garden@linfield.edu</w:t>
        </w:r>
      </w:hyperlink>
      <w:r>
        <w:rPr>
          <w:rFonts w:ascii="arial" w:eastAsia="arial" w:hAnsi="arial" w:cs="arial"/>
          <w:color w:val="000000"/>
          <w:sz w:val="20"/>
          <w:lang w:val="en-US" w:eastAsia="en-US" w:bidi="ar-SA"/>
        </w:rPr>
        <w:t>) or Greenfield (</w:t>
      </w:r>
      <w:hyperlink r:id="rId910" w:history="1">
        <w:r>
          <w:rPr>
            <w:rFonts w:ascii="arial" w:eastAsia="arial" w:hAnsi="arial" w:cs="arial"/>
            <w:i/>
            <w:color w:val="0077CC"/>
            <w:sz w:val="20"/>
            <w:u w:val="single"/>
            <w:shd w:val="clear" w:color="auto" w:fill="FFFFFF"/>
            <w:lang w:val="en-US" w:eastAsia="en-US" w:bidi="ar-SA"/>
          </w:rPr>
          <w:t>kastewar@linfield.edu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look out for applications in the spring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Internship program through the Office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how you choose to get involved, just know that you have the power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 starts with individual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will yours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Duncan Reid / Sustainability Coordinator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of Sustainability can be reached at </w:t>
      </w:r>
      <w:hyperlink r:id="rId911" w:history="1">
        <w:r>
          <w:rPr>
            <w:rFonts w:ascii="arial" w:eastAsia="arial" w:hAnsi="arial" w:cs="arial"/>
            <w:i/>
            <w:color w:val="0077CC"/>
            <w:sz w:val="20"/>
            <w:u w:val="single"/>
            <w:shd w:val="clear" w:color="auto" w:fill="FFFFFF"/>
            <w:lang w:val="en-US" w:eastAsia="en-US" w:bidi="ar-SA"/>
          </w:rPr>
          <w:t>sustainability@linfield.edu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177" w:name="Bookmark_88"/>
      <w:bookmarkEnd w:id="177"/>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Omega Breaks New Ground With Ecological Literacy, Sustainability Initiatives in 2013.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178" w:name="Body_86"/>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RHINEBECK, NY (PRWEB) April 22,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Omega Institute, home of the award-winning Omega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(OCSL), today announced two innovative sustainability programs being offered on its beautiful Hudson Valley campus. The OCSL,an environmental education center and natural water reclamation facility that was named the first green building in America to achieve both LEED(R) Platinum and Living Building Challenge[TM] certifications,is breaking new ground again with its 2013 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Omega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its educational programs demonstrate and teach what is possible through regenerative design," said Robert "Skip" Backus, chief executive officer at Omega. "This year we are proud to offer a deep immersion into ecological literacy through our new certificate program, and to convene a number of thought leaders at the forefront of whole-systems thinking. From permaculture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 latest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design, our goal is tohelp people better understand natural systems and how to live and work within them, so together we can build a truly regenerative future," concluded Backus.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of Omega's 2013 sustainability programs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Ecological Literacy Immersion Program: June 16 -- July 26,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innovative, one-of-a-kind, 6-week residential certificate program explores new ways to understand natural systems and how to live and work within them. Using the 200-acre Omega campus as a classroom,students develop an understanding of place by looking at current challenges and solutions that exist at Omega and elsewhere. Guided by experts in the fields of biomimicry, permaculture,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water and soil science, renewable energy, and whole-systems design, participants explore ecology from a social, economic, and spiritual perspective. *This is an application only course. The program is limited to 25 students. For more information, contact Laura at LauraW(at)eomega.org or 845.266.4444, ext. 377.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We Go From Here: October 4 -- October 6,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weekend conference explores opportunities and solutions for living in an interdependent world, by bringing together those at the forefront of whole-systems thinking, including leading economists, environmentalists, philanthropists, designers, architects, and activistswho share insights for navigating the complex challenges facing humanity. Through inspiring keynote talks, panel discussions, stories from the field, and a tour of the award-winning Omega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(OCSL), participants learn how each of us has a meaningful role to play in promoting the health and wellness of all living things. Join Jeremy Rifkin, Janine Benyus, David W. Orr, Majora Carter, Paul Hawken, and more. *Scholarships are available for this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"Omega understands that sustainability does not answer some of thebiggest issues we all face," said Backus. "The conversation must move even further, beyond the idea of 'sustainability' to work that is regenerative with ecological and social systems. In short, we need to create solutions that can regenerate the health and well-being of allliving things. We believe our programming for 2013 points Omega, andour community, in that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complete details or to register, visit eOmega.org or call 800.944.1001.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Omega Institute for Holistic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1977, Omega Institute for Holistic Studies is the nation's most trusted source for wellness and personal growth. As a nonprofit organization, Omega offers diverse and innovative educational experiences that inspire an integrated approach to personal and social change. Located on 200 acres in the beautiful Hudson Valley, Omega welcomes more than 23,000 people to its workshops, conferences, and retreats in Rhinebeck, New York, and at exceptional locations around the world. eOmega.org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919" w:history="1">
        <w:r>
          <w:rPr>
            <w:rFonts w:ascii="arial" w:eastAsia="arial" w:hAnsi="arial" w:cs="arial"/>
            <w:i/>
            <w:color w:val="0077CC"/>
            <w:sz w:val="20"/>
            <w:u w:val="single"/>
            <w:shd w:val="clear" w:color="auto" w:fill="FFFFFF"/>
            <w:lang w:val="en-US" w:eastAsia="en-US" w:bidi="ar-SA"/>
          </w:rPr>
          <w:t>http://www.prweb.com/releases/2013/4/prweb10652392.htm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79" w:name="Bookmark_89"/>
      <w:bookmarkEnd w:id="179"/>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Growers teach each other dry </w:t>
        </w:r>
      </w:hyperlink>
      <w:hyperlink r:id="rId926"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Poughkeepsie Journal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Poughkeepsie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Kendall Lambert</w:t>
      </w:r>
    </w:p>
    <w:p>
      <w:pPr>
        <w:keepNext/>
        <w:spacing w:before="240" w:after="0" w:line="340" w:lineRule="atLeast"/>
        <w:ind w:left="0" w:right="0" w:firstLine="0"/>
        <w:jc w:val="left"/>
        <w:rPr>
          <w:lang w:val="en-US" w:eastAsia="en-US" w:bidi="ar-SA"/>
        </w:rPr>
      </w:pPr>
      <w:bookmarkStart w:id="180" w:name="Body_87"/>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seven months of interning at Community Alliance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California, I have  organized and facilitated two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workshops, helped create a dry-</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  with webpages (</w:t>
      </w:r>
      <w:hyperlink r:id="rId927" w:history="1">
        <w:r>
          <w:rPr>
            <w:rFonts w:ascii="arial" w:eastAsia="arial" w:hAnsi="arial" w:cs="arial"/>
            <w:i/>
            <w:color w:val="0077CC"/>
            <w:sz w:val="20"/>
            <w:u w:val="single"/>
            <w:shd w:val="clear" w:color="auto" w:fill="FFFFFF"/>
            <w:lang w:val="en-US" w:eastAsia="en-US" w:bidi="ar-SA"/>
          </w:rPr>
          <w:t>www.caff.org/programs</w:t>
        </w:r>
      </w:hyperlink>
      <w:r>
        <w:rPr>
          <w:rFonts w:ascii="arial" w:eastAsia="arial" w:hAnsi="arial" w:cs="arial"/>
          <w:color w:val="000000"/>
          <w:sz w:val="20"/>
          <w:lang w:val="en-US" w:eastAsia="en-US" w:bidi="ar-SA"/>
        </w:rPr>
        <w:t>/ dryfarm), crafted a series of case studies, wrote a fact sheet  and done countless hours of research. This was  between  meetings, interviews, travels and thesis adventures.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challenging part  was the communication. I found myself among disparate groups of people with their own knowledge sets, agendas and opinions. And somehow, I wanted to take the information  coming to me, synthesize it and present it to grape growers to effect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moved  to California in June to work on this project, I  thought  promoting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vineyards would be somewhat easy. The science  I had read pointed to the benefits of this management strategy on wine and grape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concerns over the sustainability of irrigated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California, I thought  most people  would jump at this prospect. Fresh off of my first year at The Bard Center for Environmental Policyand armed with the annals of botany and irrigation science, I was ready. But what I encountered was somewhat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Grape growers in California are extremely progressive, environmentally speaking. Throughout the state there are numerous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programs that work with vineyards and wineries to minimize their environmental impact and increase sustainability. Generally, each program has guidelines for resource and energy conservation, biodiversity protection and land-management practices. Further, California has a large number of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All in all, the wine industry is making substantial changes to protect the environment and prepare  for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all the environmentally friendly strides  the wine industry has taken,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water conservation is still  tricky. Water use in the form of irrigation minimizes risk. Irrigation may not always be necessary for wine grapes, and conservation  may be possible, but having the option to irrigate if necessary ensures a constant yield. Given the uncertainty often resulting from climate-dependent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ensuring a constant yield is no small thing to a grower.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competition for and the seasonal scarcity of water in many parts of California, some growers are  concerned that if they start working to reduce their yearly irrigation,  regulations restricting irrigation use to those lower values may not be far behind. And that means no more irrigation insurance policy. With water-use restrictions in place, growers may lose access to water if and when they need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  quickly  realized that what I had read did not adequately represent the reality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 it was a convenient bonus that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water conservation would  produce higher quality wine grapes. However, the growers' top concerns were their  businesses and the grapes and wine  they  produced. Environmental concerns generally came after that. Even with the prospect of high-quality grapes, concerns over yield loss, water regulations and economic viability could prove too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concerns need to be addressed. Fortunately, the problem  was not insurmountable, but  begged a different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answer was  built into the internship. The Community Alliance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approach  has been to facilitate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-to-</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workshops.  Instead of an outsider or nonfarmer presenting methods in the abstract, these workshops allow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see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 working in an economically and environmentally stable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job  was, first, to read and understand the science behind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This allowed me to confidently discuss and recommend these practices. Then I had to find growers implementing the  techniques I had learned about. From there, I simply needed to facilitate the flow of information between growers during workshops and  writing case studies highlighting growers and their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organized two workshops at my internship. The interaction among growers was incredible. Hopefully these workshops and  future ones I will facilitate will encourage growers to adopt some new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practice to conserve water. At the workshops, the knowledg- sharing and enthusiasm for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extended well beyond the scheduled  time - with any luck, that wasn't just related to the free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Kendall Lambert is a second-year master's student at the Bard Center for Environmental Policy and the water program intern at Community Alliance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Davis, Calif.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181" w:name="Bookmark_90"/>
      <w:bookmarkEnd w:id="181"/>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Dairy </w:t>
        </w:r>
      </w:hyperlink>
      <w:hyperlink r:id="rId934" w:history="1">
        <w:r>
          <w:rPr>
            <w:rFonts w:ascii="arial" w:eastAsia="arial" w:hAnsi="arial" w:cs="arial"/>
            <w:b/>
            <w:bCs/>
            <w:i/>
            <w:color w:val="0077CC"/>
            <w:kern w:val="32"/>
            <w:sz w:val="28"/>
            <w:szCs w:val="32"/>
            <w:u w:val="single"/>
            <w:shd w:val="clear" w:color="auto" w:fill="FFFFFF"/>
            <w:lang w:val="en-US" w:eastAsia="en-US" w:bidi="ar-SA"/>
          </w:rPr>
          <w:t>farmer</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'ag girl' Jill Hoeppner -- A leader in her field (Video)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1838 words</w:t>
      </w:r>
    </w:p>
    <w:p>
      <w:pPr>
        <w:keepNext/>
        <w:spacing w:before="240" w:after="0" w:line="340" w:lineRule="atLeast"/>
        <w:ind w:left="0" w:right="0" w:firstLine="0"/>
        <w:jc w:val="left"/>
        <w:rPr>
          <w:lang w:val="en-US" w:eastAsia="en-US" w:bidi="ar-SA"/>
        </w:rPr>
      </w:pPr>
      <w:bookmarkStart w:id="182" w:name="Body_88"/>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ABBOTSFORD - The alarm on Jill Hoeppner's iPhone rings at 3:30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27-year-old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hits the ground not running exactly, but with a quick stride that she'll keep up all day and well into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coffee. Her clothes are in a heap on the kitchen floor: grey work socks, blue jogging pants, hoody, stained overalls with a granola bar tucked into the pocket. She doesn't linger in the little blue bathroom where she pulls her honey-blond hair into a ponytail.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it's a few degrees above freezing. All's quiet except the occasional semi rumbling by on the highway that runs past the renovated farmhouse where she lives with her husband, Kelwyn.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white Chevy isn't locked. A blue air freshener swings from the rear-view mirror as she puts the truck in gear. There's country music on the radio, a man singing about "an 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 out turning up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song is catchy, but not a fitting soundtrack as Hoeppner drives past silent fields a few minutes before 4 a.m. It's too early for plowing, and she's no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that's the stereotype," she says later.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wife. When someone meets me for the first time, they just assume I'm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pauses, then adds slyly: "I'm so much more. I do it all. I'm an ag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not the only woman bucking gender stereotypes that persist in one of the world's oldest occupations.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10,915 female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operators, B.C. boasts more "ag girls" than any other province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census, more than one-third of B.C.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run, or co-run, by women. That's about 36 per cent, compared to 27 per cent 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women are entering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through the local food movement, with a focus on niche markets,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small livestock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AS A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what you'd call a typical Super Bowl commercial: no actors, models or comedians. Instead, Chrysler's popular Super Bowl 2013 ad takes aim at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 said, 'I need somebody willing to get up before dawn, milk cows, work all day in the fields, milk cows again, eat supper, then go to town and stay past midnight at a meeting of the school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to a recording of a 1978 speech given by American radio broadcaster Paul Harvey, the ad for Ram trucks shows a series of photographs of farmhouses, fields, tractors and, of course,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ends with the words: "So God made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 received top marks from bloggers, who pointed out that the concept came from a Canadian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website that allowed Chrysler to remake it as a commercial. It has been viewed almost 15 million times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has also sparked controversy among critics who say its portrayal of today's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outdated. There are 15 photos of men in the ad. There are three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very least, the commercial reinforces stereotypes about the face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Jill Hoeppner liked the 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"Loved it," she says. "There was a woman in there, and a little girl standing in a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Abbotsford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doesn't think much about gender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doer,"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5 a.m. and she's been milking cows for more than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on, girls. Let's go." It sounds like she's singing as she urges her "girls" - 202 organic dairy cows, mostly Holsteins - into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milking parlour, 16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concrete room is loud with the rhythmic sound of pumps. Milk machines are attached to the cows' udders and their milk is sucked into sterilized glass jars before being whisked away to a large milk tank in the dairy. When filled, the jars are warm to the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it!" says Hoeppner as a cow relieves itself, manure ricocheting off the floors and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messy. It's smelly. (At the end of the day, Hoeppner washes her hair twice to get rid of the stench.) It's also repetitive and sometimes tedious.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most likely reason it's traditionally viewed as a man's job is that it's physically demanding. While milk machines and tractors have made it easier, treating and feeding cows that weigh about 580 kilograms remains a challenge for most female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physical things that boys can do quicker, and I guess there are some things I just can't do," says Hoeppner.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work as a team here. Everyone brings their own strengths."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full moon turns its face into the shoulder of the mountain and the eastern sky begins to lighten, Hoeppner carries pails of grain and water across the farmyard to a calf barn. She kneels on the bedding to feed a bottle of milk to a baby Jersey. With one arm around the calf's shoulders, she pulls it close to her body and pushes the nipple into its mouth. It begins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girl," she croons. "That's a good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COMING INTO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Hoeppner's family represents another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the reason she's able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giving her the access and support experts agree is critical to the success of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support of family there's no way I'd be doing what I'm doing," Hoeppner says as she prepares a simple breakfast. "We all have a love for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grandparents immigrated to Canada from the Netherlands in the early 1940s and eventually established Cedarwal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Years passed,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grew, and some of her grandpa's sons joined him in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ranks as a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B.C. standards, milking a herd of about 350 purebred cows and a separate herd of about 200 organic cows. The purebreds produce an average of 11,000 litres of milk each day, mostly for local consumption, while the organic herd produces an average of 5,000 litres.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270-acre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grass and corn to feed the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five years, the grandkids have also started to play an important role at Cedarwal, including Hoeppner and two of her three sisters.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the one who always found stray cats and took them into the house," she says of her childhood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high school she received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at a U.S. college and then came home to work at Cedarwal.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met her husband, Kelwyn, a Manitoba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son, at a cow show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display and sometimes sell their best animals. They've been married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Kelwyn says he values the oppor tunity to work with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new to me," he says of her decision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When he was a baby, his mom put his playpen in the barn while she milked cows. He smiles at his wife. "I expect some day you'll be pushing a stroller while you [check] herd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Hoeppner's mom also embraced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it was her dad, a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large-animal veterinarian, who passed on his passion for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his big things, having all girls, is that he worried we would all find husbands and move away," she says. "But three of the four are here, and we've brought our husbands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Inheritance is one of several paths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becoming more open to women, according to University of the Fraser Valley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professor Lenore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finally being allowed to choose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career and to call themselves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she told the Sunday Province in a recent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Newman believes the high number of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B.C. is also tied to the local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coming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and through an interest in local food," she said. "It's a significant point of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desire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 not make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that's where B.C. is somewhat unique. In the Fraser Valley, in particular, where land is among the most productive in the world, high yields make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more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than in other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family in B.C. can still earn a living on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said Newman, meaning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under 100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opens the door for women who decide they want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can't raise the capital for large-scale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such as grain production on the Prairies.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differently than men. They're involved in organic,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they're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high-end, specialty markets," said Newman.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PASSION AND COMMITTMENT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little tougher to define the impact women like Hoeppner are having on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But follow her for a day and you'll start to get an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passion and commitment rivals that of any recent college graduate determined to make a difference in her field. And it's this spirit that renders stereotypes almost irrelevant as it puts her on the cutting edge of B.C.'s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Lila Z," says Hoeppner, leading a purebred Holstein from a special pen into morning sunlight spangled with dust motes.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introducing the bovine equivalent of royalty: Lylehaven Lila Z is a member of the "million-dollar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two-year-old heifer, she sold for $1.15 million. That was before Cedarwal acquired her - she's now 11 - but she remains an important asset, though she produces no milk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Lila Z's worth is in her offspring, who tend to be high milk producers or, in the case of her sons, pass along that trait to their offspring.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pretty cow is routinely artificially inseminated, and her fertilized eggs are flushed and sold to be implanted in other cows. Her calves have been born as far away as the United Kingdom, Germany, South Korea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genetic program helps to secure its future at a time when more people are eschewing local milk in favour of cheaper American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Hoeppner is giving Lila Z "snuggles" before a group representing a national dairy genetics company arrives to tour Cedarwal's young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all business when a van pulls up and four men get out. One is wearing strong cologne that mingles with the smell of manure as he follows Hoeppner and her sister Lorene into the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Hoeppner points out the best animals and rattles off their lineages mostly from memory. "She's like a computer," says Westgen dairy sales representative Camilo Ruiz. "I'm always impressed when I'm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showing the group around the barns, Hoeppner notices a pregnant cow that looks uncomfortable. She asks her uncle if he has time to check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morning continues with office work - keeping immaculate records on hundreds of cows takes hours each week - then lunch, another tour, and finally a visit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veterinarian, her dad, who checks the herd for heats and pregnancies.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 Vanderwal says the quality of the calves born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result of his daughter's diligence. She knows each cow and calf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you're proud of your kids no matter what they do, but when they come into the family business there's a feeling of continuity that's really special,"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representative from Hoeppner's last tour is a family friend, so she and Kelwyn accompany him to her parents' house for supper.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night they drive past Cedarwal. The waning moon illuminates the quiet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10:30 p.m., she sleeps.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Copyright (c) The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83" w:name="Bookmark_91"/>
      <w:bookmarkEnd w:id="183"/>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Sad end for pioneering orchard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HORTICULTU; Pg. 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after="0" w:line="340" w:lineRule="atLeast"/>
        <w:ind w:left="0" w:right="0" w:firstLine="0"/>
        <w:jc w:val="left"/>
        <w:rPr>
          <w:lang w:val="en-US" w:eastAsia="en-US" w:bidi="ar-SA"/>
        </w:rPr>
      </w:pPr>
      <w:bookmarkStart w:id="184" w:name="Body_89"/>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first certified organic citrus orchards in Victoria has been bulldozed to make way for almond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 and Lynda Chislett put their 44ha orchard -- a stone's throw from the Murray River at Boundary Bend -- on the market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Chislett had planted the first trees more than 50 years ago and pioneered organic citrus production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became a certified organic grower soon after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was formed in 1986 and the orchard was later registered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a buyer forced the couple to postpone their retirement.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took all the navels out about three years ago, so we could get away (for a break) in winter,'' Mrs Chislett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potential sale fell through last year, they decided to pick their last crop of valencias in January, and then gradually pull the trees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Almond grove management company ALMAS Almonds has since bought the property and taken working possession.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owners pulled the rest of the trees out,'' Mrs Chislett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fruit trees have all gone except for a row on either side of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a very sad journey, but we're through all that and looking forward to the next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Chisletts plan to move to Mildura and travel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sheds full of machinery, packing equipment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tools will be sold at a clearing sale at the property on August 16, from 10.30am.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85" w:name="Bookmark_92"/>
      <w:bookmarkEnd w:id="185"/>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USDA Organic Infant Formula Contains Pesticide Labeled As A "Nutrient"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Activist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2013 Saturday 1:24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1902 words</w:t>
      </w:r>
    </w:p>
    <w:p>
      <w:pPr>
        <w:keepNext/>
        <w:spacing w:before="240" w:after="0" w:line="340" w:lineRule="atLeast"/>
        <w:ind w:left="0" w:right="0" w:firstLine="0"/>
        <w:jc w:val="left"/>
        <w:rPr>
          <w:lang w:val="en-US" w:eastAsia="en-US" w:bidi="ar-SA"/>
        </w:rPr>
      </w:pPr>
      <w:bookmarkStart w:id="186" w:name="Body_9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Jun 22, 2013 (Activist Post:</w:t>
      </w:r>
      <w:hyperlink r:id="rId949" w:history="1">
        <w:r>
          <w:rPr>
            <w:rFonts w:ascii="arial" w:eastAsia="arial" w:hAnsi="arial" w:cs="arial"/>
            <w:i/>
            <w:color w:val="0077CC"/>
            <w:sz w:val="20"/>
            <w:u w:val="single"/>
            <w:shd w:val="clear" w:color="auto" w:fill="FFFFFF"/>
            <w:lang w:val="en-US" w:eastAsia="en-US" w:bidi="ar-SA"/>
          </w:rPr>
          <w:t>http://www.activistpost.com</w:t>
        </w:r>
      </w:hyperlink>
      <w:r>
        <w:rPr>
          <w:rFonts w:ascii="arial" w:eastAsia="arial" w:hAnsi="arial" w:cs="arial"/>
          <w:color w:val="000000"/>
          <w:sz w:val="20"/>
          <w:lang w:val="en-US" w:eastAsia="en-US" w:bidi="ar-SA"/>
        </w:rPr>
        <w:t xml:space="preserve"> Delivered by Newstex)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http://1.bp.blogspot.com/-hI1IEJKBD_I/UcThVA2OtII/AAAAAAAAB4o/oU6pKRrkvIc/s1600/crying_baby_organic.gifSayer</w:t>
        </w:r>
      </w:hyperlink>
      <w:r>
        <w:rPr>
          <w:rFonts w:ascii="arial" w:eastAsia="arial" w:hAnsi="arial" w:cs="arial"/>
          <w:color w:val="000000"/>
          <w:sz w:val="20"/>
          <w:lang w:val="en-US" w:eastAsia="en-US" w:bidi="ar-SA"/>
        </w:rPr>
        <w:t xml:space="preserve"> Ji Activist Post[1]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USDA organic label is supposed to protect the consumer against GMOs and avoidable chemical exposures, but the sobering fact is that USDA-certified infant formula manufacturers are not only being allowed to use a pesticide in their formulas, but are advertising it as a 'healthy' mineral to unsuspecting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Unbeknownst to the vast majority of U.S. consumers, the nutritional adequacy of infant formula it not determined by its ability to support and produce health in those who receive it, as would be expected. Instead, it is deemed nutritionally adequate solely by virtue of it containing minimum quantities of a list of 29 nutrients[2], without specifying or even acknowledging the significant qualitative differences that exist between minerals in the form of nutrients and those in the form of industrial chemicals, e.g. amino acid-chelated forms of iron (iron glycinate) are much safer than relatively inorganic forms (ferrous oxide). Surprisingly, all that regulators do is ensure that those ingredients are there in the amounts deemed necessary, and that some basic quality control measures are followed during the manufacturing process.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review[3] summarized the U.S. rules as follows: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Infant formula, like no other food, is regulated by its own law, the Infant Formula Act of 1980 as amended in 1986. The act sets lower limits on 29 nutrients (so-called "table nutrients" because they appear in table form. U.S. Code of Federal Regulations 21 CFR 107.100). . . . Manufacturers are required to follow "good manufacturing practice," but no requirement for sterility is specified. . . . Powdered formula is not guaranteed nor required to be free of pathogenic organisms (Baker, 2002). Another researcher opined on the topic: "If we assess formula by its results, rather than by whether its ingredients matched a specific list, we would have to conclude that there has never been an infant formula that would "satisfy," by itself, the nutritional requirements of infants during the first months of life." [1][4]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Essentially, the only thing infant formula does is keep children alive, and hopefully growing at a pace deemed acceptable by pediatric clinical growth standards.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infant formula's ability to 'keep children alive' is increasingly coming into question. A recent review published in Archives of Diseases in Childhood[5] revealed a disturbing statistic: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suboptimal breastfeeding[6] is associated with over a million deaths each year and 10% of the global disease burden in children. [2][7] Considering this estimate, a fair question to ask is how much of this mortality burden is caused solely by a lack of breastfeeding/breast milk, and how much of this is being caused by the formula itself?</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denying that a sizable body of clinical and epidemiological research now exists proving that breastfeeding prevents at least 70 health conditions[8] in breastfed infants, and that infant formula contributes to or causes 57 adverse health conditions[9], making the widespread promotion of infant formula in the US all the more troubling.</w:t>
      </w:r>
    </w:p>
    <w:p>
      <w:pPr>
        <w:keepNext w:val="0"/>
        <w:spacing w:before="240" w:after="0" w:line="260" w:lineRule="atLeast"/>
        <w:ind w:left="0" w:right="0" w:firstLine="0"/>
        <w:jc w:val="both"/>
        <w:rPr>
          <w:lang w:val="en-US" w:eastAsia="en-US" w:bidi="ar-SA"/>
        </w:rPr>
      </w:pPr>
      <w:hyperlink r:id="rId951" w:history="1">
        <w:r>
          <w:rPr>
            <w:rFonts w:ascii="arial" w:eastAsia="arial" w:hAnsi="arial" w:cs="arial"/>
            <w:i/>
            <w:color w:val="0077CC"/>
            <w:sz w:val="20"/>
            <w:u w:val="single"/>
            <w:shd w:val="clear" w:color="auto" w:fill="FFFFFF"/>
            <w:lang w:val="en-US" w:eastAsia="en-US" w:bidi="ar-SA"/>
          </w:rPr>
          <w:t>http://activistpost.net/superfoods.htmlBut</w:t>
        </w:r>
      </w:hyperlink>
      <w:r>
        <w:rPr>
          <w:rFonts w:ascii="arial" w:eastAsia="arial" w:hAnsi="arial" w:cs="arial"/>
          <w:color w:val="000000"/>
          <w:sz w:val="20"/>
          <w:lang w:val="en-US" w:eastAsia="en-US" w:bidi="ar-SA"/>
        </w:rPr>
        <w:t xml:space="preserve">, what may be most disturbing of all, is what ingredients are actually being put into these so-called breast milk alternatives, and under the ostensibly 'pure' and 'healthy' banner of the USDA organic label.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Enter the strange story of Copper Sulfate....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Copper Sulfate: Pesticide, Algaecide or "Organic" Nutrient?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a google search for "Copper Sulfate"[10] and you'll find a fascinating array of products vying for your attention, such 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Rooto Brand 'Root Killer,' 2lb Copper Sulfate: used to effectively kill and destroy roots in your drain. Crystal Blue Copper Sulfate 'Smart Crystals,' 5 lb Copper Sulfate: used to kill algae and kill roots in septic systems. Seed Ranch 100% Pure Copper Sulfate Crystals, 1lb: used to kill snails and slugs, pond cleaner to kill mosquito larvae and algae, fungicide/mildew cleaner, tree stump remover.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here indicates that Copper Sulfate is a 'nutrient,' correct?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if you dig deeper into its toxicological classification you will find that, according to the Dangerous Substance Directive (one of the main European Union laws concerning chemical safety), Copper Sulfate is "Harmful (Xn), Irritant (Xi) and Dangerous for the environment (N)." According to research performed by the National Institute for Occupational Safety and Health (NIOSH), the lowest dose of copper sulfate that had an acutely toxic impact on humans is 11 mg/kg, which is approximately 748 mg for a 150 lb adult. [3][11]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Similac Advance Organic ingredients[12]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more surprising to find this chemical in USDA certified Organic infant formulas, such as Similac's new Advance® Organic Infant formula[13], and not as a contaminant, or even as a preservative, but as a mineral that '...helps give babies a strong start in life,' according to the Similac website, describing its line of infant formulas[14] and human breast milk fortifiers[15].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trusted brands within the natural products channel, such as Earth Best's Organic formula[16], and Baby's Own Organics[17] contain Copper Sulfate as a "mineral" nutrient.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this be?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USDA's National Organic Program[18] (NOP) presently regulates the definition of organic. According to NOP guidelines, any multi-ingredient product that contains 95% or more organic ingredients (excluding water and salt) may be labeled "organic." Therefore the Copper Sulfate in Similac's Advance Organic formula falls within the "contains less than 2%" ingredient list, giving the chemical a free pass.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gets even more interesting. Part 205.601 of the NOP's guidelines specifies that copper sulfate is a "synthetic substance allowed for use in organic crop production," as long as it is used in a way that "minimizes accumulation of copper in the soil."[4][19] We can assume, therefore, that its classification as an acceptable synthetic substance for use in organic crop production, it has evaded raising red flags among regulators.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conclusions we can arrive at from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Faced with chemically-watered down USDA Organic Standards, the time has come to look to truly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(you know, what our grandparents simply called "food"), produced locally, and whenever possible with permaculture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which do not allow chemicals of any kind into their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systems. We should be weary of all infant formula, including so-called "organic" formula, as it has well-known health risks, is not produced with any assurance that it has a beneficial effect on infant physiology (beyond preventing death from starvation), and likely also contains a known pesticide/herbicide. Time has come to focus on the irreplaceable importance of breastfeeding in infant health. When a mother's milk fails, or production drops off prematurely, milk sharing clubs should be utilized. Worse case scenario, and these options are not available, goat milk products should be considered as an alternative, primarily because they do not contain the problematic casein protein known as beta-casein alpha 1, which is found in most cow's milk in the US. Finally, hold manufacturers accountable. Advocate the Precautionary Principle, and put the burden of proving copper sulfate, sodium selenite[20], and various other chemicals used in infant formulas, and children's vitamins[21], safe instead of turning exposed populations into guinea pigs by using animal-based toxicological risk assessment models to determine the highly Orwellian "acceptable level of harm."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[1][22] </w:t>
      </w:r>
      <w:hyperlink r:id="rId952" w:history="1">
        <w:r>
          <w:rPr>
            <w:rFonts w:ascii="arial" w:eastAsia="arial" w:hAnsi="arial" w:cs="arial"/>
            <w:i/>
            <w:color w:val="0077CC"/>
            <w:sz w:val="20"/>
            <w:u w:val="single"/>
            <w:shd w:val="clear" w:color="auto" w:fill="FFFFFF"/>
            <w:lang w:val="en-US" w:eastAsia="en-US" w:bidi="ar-SA"/>
          </w:rPr>
          <w:t>http://www2.hawaii.edu/~kent/NutritionalAdequacy.pdf</w:t>
        </w:r>
      </w:hyperlink>
      <w:r>
        <w:rPr>
          <w:rFonts w:ascii="arial" w:eastAsia="arial" w:hAnsi="arial" w:cs="arial"/>
          <w:color w:val="000000"/>
          <w:sz w:val="20"/>
          <w:lang w:val="en-US" w:eastAsia="en-US" w:bidi="ar-SA"/>
        </w:rPr>
        <w:t>[23]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[2][24] June Pauline Brady. Marketing breast milk substitutes: problems and perils throughout the world.[25] Arch Dis Child. 2012 Jun ;97(6):529-32. Epub 2012 Mar 14. PMID: 22419779[26]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[3]National Institute for Occupational Safety and Health (NIOSH). 1981-1986. Registry of toxic effects of chemical substances (RTECS). Cincinnati, OH: NIOSH.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[4][27] </w:t>
      </w:r>
      <w:hyperlink r:id="rId953" w:history="1">
        <w:r>
          <w:rPr>
            <w:rFonts w:ascii="arial" w:eastAsia="arial" w:hAnsi="arial" w:cs="arial"/>
            <w:i/>
            <w:color w:val="0077CC"/>
            <w:sz w:val="20"/>
            <w:u w:val="single"/>
            <w:shd w:val="clear" w:color="auto" w:fill="FFFFFF"/>
            <w:lang w:val="en-US" w:eastAsia="en-US" w:bidi="ar-SA"/>
          </w:rPr>
          <w:t>www.ecfr.gov</w:t>
        </w:r>
      </w:hyperlink>
      <w:r>
        <w:rPr>
          <w:rFonts w:ascii="arial" w:eastAsia="arial" w:hAnsi="arial" w:cs="arial"/>
          <w:color w:val="000000"/>
          <w:sz w:val="20"/>
          <w:lang w:val="en-US" w:eastAsia="en-US" w:bidi="ar-SA"/>
        </w:rPr>
        <w:t xml:space="preserve">, Electronic Code of Federal Regulations, Title 7: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Part 207, National Organic Program.[28]</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first appeared at GreenMedInfo[29]. Please visit to access their vast database of articles and the latest information in natural health.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http://activistpost.net/stepoutsidethebox.html</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Enter Your Email To Receive Our Daily Newsletter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Close[30]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 THE CHANGE! PLEASE SHARE THIS USING THE TOOLS BELOW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955" w:history="1">
        <w:r>
          <w:rPr>
            <w:rFonts w:ascii="arial" w:eastAsia="arial" w:hAnsi="arial" w:cs="arial"/>
            <w:i/>
            <w:color w:val="0077CC"/>
            <w:sz w:val="20"/>
            <w:u w:val="single"/>
            <w:shd w:val="clear" w:color="auto" w:fill="FFFFFF"/>
            <w:lang w:val="en-US" w:eastAsia="en-US" w:bidi="ar-SA"/>
          </w:rPr>
          <w:t>http://www.activistpost.com/2013/06/usda-organic-infant-formula-contains.html</w:t>
        </w:r>
      </w:hyperlink>
      <w:r>
        <w:rPr>
          <w:rFonts w:ascii="arial" w:eastAsia="arial" w:hAnsi="arial" w:cs="arial"/>
          <w:color w:val="000000"/>
          <w:sz w:val="20"/>
          <w:lang w:val="en-US" w:eastAsia="en-US" w:bidi="ar-SA"/>
        </w:rPr>
        <w:t xml:space="preserve"> [2]: </w:t>
      </w:r>
      <w:hyperlink r:id="rId956" w:history="1">
        <w:r>
          <w:rPr>
            <w:rFonts w:ascii="arial" w:eastAsia="arial" w:hAnsi="arial" w:cs="arial"/>
            <w:i/>
            <w:color w:val="0077CC"/>
            <w:sz w:val="20"/>
            <w:u w:val="single"/>
            <w:shd w:val="clear" w:color="auto" w:fill="FFFFFF"/>
            <w:lang w:val="en-US" w:eastAsia="en-US" w:bidi="ar-SA"/>
          </w:rPr>
          <w:t>http://www.accessdata.fda.gov/scripts/cdrh/cfdocs/cfcfr/CFRSearch.cfm?fr=107.100</w:t>
        </w:r>
      </w:hyperlink>
      <w:r>
        <w:rPr>
          <w:rFonts w:ascii="arial" w:eastAsia="arial" w:hAnsi="arial" w:cs="arial"/>
          <w:color w:val="000000"/>
          <w:sz w:val="20"/>
          <w:lang w:val="en-US" w:eastAsia="en-US" w:bidi="ar-SA"/>
        </w:rPr>
        <w:t xml:space="preserve"> [3]: </w:t>
      </w:r>
      <w:hyperlink r:id="rId957" w:history="1">
        <w:r>
          <w:rPr>
            <w:rFonts w:ascii="arial" w:eastAsia="arial" w:hAnsi="arial" w:cs="arial"/>
            <w:i/>
            <w:color w:val="0077CC"/>
            <w:sz w:val="20"/>
            <w:u w:val="single"/>
            <w:shd w:val="clear" w:color="auto" w:fill="FFFFFF"/>
            <w:lang w:val="en-US" w:eastAsia="en-US" w:bidi="ar-SA"/>
          </w:rPr>
          <w:t>http://pediatrics.aappublications.org/content/110/4/833.full</w:t>
        </w:r>
      </w:hyperlink>
      <w:r>
        <w:rPr>
          <w:rFonts w:ascii="arial" w:eastAsia="arial" w:hAnsi="arial" w:cs="arial"/>
          <w:color w:val="000000"/>
          <w:sz w:val="20"/>
          <w:lang w:val="en-US" w:eastAsia="en-US" w:bidi="ar-SA"/>
        </w:rPr>
        <w:t xml:space="preserve"> [4]: </w:t>
      </w:r>
      <w:hyperlink r:id="rId958"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http://www.greenmedinfo.com/blog/usda-organic-formula-contains-ingredient-worse-gmos#_ftn1</w:t>
        </w:r>
      </w:hyperlink>
      <w:r>
        <w:rPr>
          <w:rFonts w:ascii="arial" w:eastAsia="arial" w:hAnsi="arial" w:cs="arial"/>
          <w:color w:val="000000"/>
          <w:sz w:val="20"/>
          <w:lang w:val="en-US" w:eastAsia="en-US" w:bidi="ar-SA"/>
        </w:rPr>
        <w:t xml:space="preserve"> [5]: </w:t>
      </w:r>
      <w:hyperlink r:id="rId959" w:history="1">
        <w:r>
          <w:rPr>
            <w:rFonts w:ascii="arial" w:eastAsia="arial" w:hAnsi="arial" w:cs="arial"/>
            <w:i/>
            <w:color w:val="0077CC"/>
            <w:sz w:val="20"/>
            <w:u w:val="single"/>
            <w:shd w:val="clear" w:color="auto" w:fill="FFFFFF"/>
            <w:lang w:val="en-US" w:eastAsia="en-US" w:bidi="ar-SA"/>
          </w:rPr>
          <w:t>http://www.greenmedinfo.com/article/currently-suboptimal-breastfeeding-associated-over-million-deaths-each-year</w:t>
        </w:r>
      </w:hyperlink>
      <w:r>
        <w:rPr>
          <w:rFonts w:ascii="arial" w:eastAsia="arial" w:hAnsi="arial" w:cs="arial"/>
          <w:color w:val="000000"/>
          <w:sz w:val="20"/>
          <w:lang w:val="en-US" w:eastAsia="en-US" w:bidi="ar-SA"/>
        </w:rPr>
        <w:t xml:space="preserve"> [6]: </w:t>
      </w:r>
      <w:hyperlink r:id="rId960" w:history="1">
        <w:r>
          <w:rPr>
            <w:rFonts w:ascii="arial" w:eastAsia="arial" w:hAnsi="arial" w:cs="arial"/>
            <w:i/>
            <w:color w:val="0077CC"/>
            <w:sz w:val="20"/>
            <w:u w:val="single"/>
            <w:shd w:val="clear" w:color="auto" w:fill="FFFFFF"/>
            <w:lang w:val="en-US" w:eastAsia="en-US" w:bidi="ar-SA"/>
          </w:rPr>
          <w:t>http://www.greenmedinfo.com/blog/suboptimal-breastfeeding-kills-over-1-million-infants-year</w:t>
        </w:r>
      </w:hyperlink>
      <w:r>
        <w:rPr>
          <w:rFonts w:ascii="arial" w:eastAsia="arial" w:hAnsi="arial" w:cs="arial"/>
          <w:color w:val="000000"/>
          <w:sz w:val="20"/>
          <w:lang w:val="en-US" w:eastAsia="en-US" w:bidi="ar-SA"/>
        </w:rPr>
        <w:t xml:space="preserve"> [7]: </w:t>
      </w:r>
      <w:hyperlink r:id="rId961"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http://www.greenmedinfo.com/blog/usda-organic-formula-contains-ingredient-worse-gmos#_ftn2</w:t>
        </w:r>
      </w:hyperlink>
      <w:r>
        <w:rPr>
          <w:rFonts w:ascii="arial" w:eastAsia="arial" w:hAnsi="arial" w:cs="arial"/>
          <w:color w:val="000000"/>
          <w:sz w:val="20"/>
          <w:lang w:val="en-US" w:eastAsia="en-US" w:bidi="ar-SA"/>
        </w:rPr>
        <w:t xml:space="preserve"> [8]: </w:t>
      </w:r>
      <w:hyperlink r:id="rId962" w:history="1">
        <w:r>
          <w:rPr>
            <w:rFonts w:ascii="arial" w:eastAsia="arial" w:hAnsi="arial" w:cs="arial"/>
            <w:i/>
            <w:color w:val="0077CC"/>
            <w:sz w:val="20"/>
            <w:u w:val="single"/>
            <w:shd w:val="clear" w:color="auto" w:fill="FFFFFF"/>
            <w:lang w:val="en-US" w:eastAsia="en-US" w:bidi="ar-SA"/>
          </w:rPr>
          <w:t>http://www.greenmedinfo.com/therapeutic-action/breastfeeding</w:t>
        </w:r>
      </w:hyperlink>
      <w:r>
        <w:rPr>
          <w:rFonts w:ascii="arial" w:eastAsia="arial" w:hAnsi="arial" w:cs="arial"/>
          <w:color w:val="000000"/>
          <w:sz w:val="20"/>
          <w:lang w:val="en-US" w:eastAsia="en-US" w:bidi="ar-SA"/>
        </w:rPr>
        <w:t xml:space="preserve"> [9]: </w:t>
      </w:r>
      <w:hyperlink r:id="rId963" w:history="1">
        <w:r>
          <w:rPr>
            <w:rFonts w:ascii="arial" w:eastAsia="arial" w:hAnsi="arial" w:cs="arial"/>
            <w:i/>
            <w:color w:val="0077CC"/>
            <w:sz w:val="20"/>
            <w:u w:val="single"/>
            <w:shd w:val="clear" w:color="auto" w:fill="FFFFFF"/>
            <w:lang w:val="en-US" w:eastAsia="en-US" w:bidi="ar-SA"/>
          </w:rPr>
          <w:t>http://www.greenmedinfo.com/toxic-ingredient/infant-formula</w:t>
        </w:r>
      </w:hyperlink>
      <w:r>
        <w:rPr>
          <w:rFonts w:ascii="arial" w:eastAsia="arial" w:hAnsi="arial" w:cs="arial"/>
          <w:color w:val="000000"/>
          <w:sz w:val="20"/>
          <w:lang w:val="en-US" w:eastAsia="en-US" w:bidi="ar-SA"/>
        </w:rPr>
        <w:t xml:space="preserve"> [10]: </w:t>
      </w:r>
      <w:hyperlink r:id="rId964" w:history="1">
        <w:r>
          <w:rPr>
            <w:rFonts w:ascii="arial" w:eastAsia="arial" w:hAnsi="arial" w:cs="arial"/>
            <w:i/>
            <w:color w:val="0077CC"/>
            <w:sz w:val="20"/>
            <w:u w:val="single"/>
            <w:shd w:val="clear" w:color="auto" w:fill="FFFFFF"/>
            <w:lang w:val="en-US" w:eastAsia="en-US" w:bidi="ar-SA"/>
          </w:rPr>
          <w:t>https://www.google.com/#biw=1510bih=850sclient=psy-abq=copper+sulfateoq=copper+sulfategs_l=hp.3..0l4.1212.4934.0.4966.21.16.3.1.1.1.123.1403.9j7.16.0...0.0.0..1c.1.17.psy-ab.2ujL5ErF4agpbx=1bav=on.2,or.r_cp.r_qf.bvm=bv.48175248,d.eWUfp=7b02de90232c6d4e</w:t>
        </w:r>
      </w:hyperlink>
      <w:r>
        <w:rPr>
          <w:rFonts w:ascii="arial" w:eastAsia="arial" w:hAnsi="arial" w:cs="arial"/>
          <w:color w:val="000000"/>
          <w:sz w:val="20"/>
          <w:lang w:val="en-US" w:eastAsia="en-US" w:bidi="ar-SA"/>
        </w:rPr>
        <w:t xml:space="preserve"> [11]: </w:t>
      </w:r>
      <w:hyperlink r:id="rId961"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http://www.greenmedinfo.com/blog/usda-organic-formula-contains-ingredient-worse-gmos#_ftn2</w:t>
        </w:r>
      </w:hyperlink>
      <w:r>
        <w:rPr>
          <w:rFonts w:ascii="arial" w:eastAsia="arial" w:hAnsi="arial" w:cs="arial"/>
          <w:color w:val="000000"/>
          <w:sz w:val="20"/>
          <w:lang w:val="en-US" w:eastAsia="en-US" w:bidi="ar-SA"/>
        </w:rPr>
        <w:t xml:space="preserve"> [12]: </w:t>
      </w:r>
      <w:hyperlink r:id="rId965" w:history="1">
        <w:r>
          <w:rPr>
            <w:rFonts w:ascii="arial" w:eastAsia="arial" w:hAnsi="arial" w:cs="arial"/>
            <w:i/>
            <w:color w:val="0077CC"/>
            <w:sz w:val="20"/>
            <w:u w:val="single"/>
            <w:shd w:val="clear" w:color="auto" w:fill="FFFFFF"/>
            <w:lang w:val="en-US" w:eastAsia="en-US" w:bidi="ar-SA"/>
          </w:rPr>
          <w:t>http://abbottnutrition.com/brands/products/similac-advance-organic</w:t>
        </w:r>
      </w:hyperlink>
      <w:r>
        <w:rPr>
          <w:rFonts w:ascii="arial" w:eastAsia="arial" w:hAnsi="arial" w:cs="arial"/>
          <w:color w:val="000000"/>
          <w:sz w:val="20"/>
          <w:lang w:val="en-US" w:eastAsia="en-US" w:bidi="ar-SA"/>
        </w:rPr>
        <w:t xml:space="preserve"> [13]: </w:t>
      </w:r>
      <w:hyperlink r:id="rId966" w:history="1">
        <w:r>
          <w:rPr>
            <w:rFonts w:ascii="arial" w:eastAsia="arial" w:hAnsi="arial" w:cs="arial"/>
            <w:i/>
            <w:color w:val="0077CC"/>
            <w:sz w:val="20"/>
            <w:u w:val="single"/>
            <w:shd w:val="clear" w:color="auto" w:fill="FFFFFF"/>
            <w:lang w:val="en-US" w:eastAsia="en-US" w:bidi="ar-SA"/>
          </w:rPr>
          <w:t>https://similac.com/baby-formula/similac-advance-organic</w:t>
        </w:r>
      </w:hyperlink>
      <w:r>
        <w:rPr>
          <w:rFonts w:ascii="arial" w:eastAsia="arial" w:hAnsi="arial" w:cs="arial"/>
          <w:color w:val="000000"/>
          <w:sz w:val="20"/>
          <w:lang w:val="en-US" w:eastAsia="en-US" w:bidi="ar-SA"/>
        </w:rPr>
        <w:t xml:space="preserve"> [14]: </w:t>
      </w:r>
      <w:hyperlink r:id="rId967" w:history="1">
        <w:r>
          <w:rPr>
            <w:rFonts w:ascii="arial" w:eastAsia="arial" w:hAnsi="arial" w:cs="arial"/>
            <w:i/>
            <w:color w:val="0077CC"/>
            <w:sz w:val="20"/>
            <w:u w:val="single"/>
            <w:shd w:val="clear" w:color="auto" w:fill="FFFFFF"/>
            <w:lang w:val="en-US" w:eastAsia="en-US" w:bidi="ar-SA"/>
          </w:rPr>
          <w:t>http://abbottnutrition.com/brands/similac</w:t>
        </w:r>
      </w:hyperlink>
      <w:r>
        <w:rPr>
          <w:rFonts w:ascii="arial" w:eastAsia="arial" w:hAnsi="arial" w:cs="arial"/>
          <w:color w:val="000000"/>
          <w:sz w:val="20"/>
          <w:lang w:val="en-US" w:eastAsia="en-US" w:bidi="ar-SA"/>
        </w:rPr>
        <w:t xml:space="preserve"> [15]: </w:t>
      </w:r>
      <w:hyperlink r:id="rId968" w:history="1">
        <w:r>
          <w:rPr>
            <w:rFonts w:ascii="arial" w:eastAsia="arial" w:hAnsi="arial" w:cs="arial"/>
            <w:i/>
            <w:color w:val="0077CC"/>
            <w:sz w:val="20"/>
            <w:u w:val="single"/>
            <w:shd w:val="clear" w:color="auto" w:fill="FFFFFF"/>
            <w:lang w:val="en-US" w:eastAsia="en-US" w:bidi="ar-SA"/>
          </w:rPr>
          <w:t>http://abbottnutrition.com/brands/products/similac-human-milk-fortifier</w:t>
        </w:r>
      </w:hyperlink>
      <w:r>
        <w:rPr>
          <w:rFonts w:ascii="arial" w:eastAsia="arial" w:hAnsi="arial" w:cs="arial"/>
          <w:color w:val="000000"/>
          <w:sz w:val="20"/>
          <w:lang w:val="en-US" w:eastAsia="en-US" w:bidi="ar-SA"/>
        </w:rPr>
        <w:t xml:space="preserve"> [16]: </w:t>
      </w:r>
      <w:hyperlink r:id="rId969" w:history="1">
        <w:r>
          <w:rPr>
            <w:rFonts w:ascii="arial" w:eastAsia="arial" w:hAnsi="arial" w:cs="arial"/>
            <w:i/>
            <w:color w:val="0077CC"/>
            <w:sz w:val="20"/>
            <w:u w:val="single"/>
            <w:shd w:val="clear" w:color="auto" w:fill="FFFFFF"/>
            <w:lang w:val="en-US" w:eastAsia="en-US" w:bidi="ar-SA"/>
          </w:rPr>
          <w:t>http://www.earthsbest.com/products/product/2392310040</w:t>
        </w:r>
      </w:hyperlink>
      <w:r>
        <w:rPr>
          <w:rFonts w:ascii="arial" w:eastAsia="arial" w:hAnsi="arial" w:cs="arial"/>
          <w:color w:val="000000"/>
          <w:sz w:val="20"/>
          <w:lang w:val="en-US" w:eastAsia="en-US" w:bidi="ar-SA"/>
        </w:rPr>
        <w:t xml:space="preserve"> [17]: </w:t>
      </w:r>
      <w:hyperlink r:id="rId970" w:history="1">
        <w:r>
          <w:rPr>
            <w:rFonts w:ascii="arial" w:eastAsia="arial" w:hAnsi="arial" w:cs="arial"/>
            <w:i/>
            <w:color w:val="0077CC"/>
            <w:sz w:val="20"/>
            <w:u w:val="single"/>
            <w:shd w:val="clear" w:color="auto" w:fill="FFFFFF"/>
            <w:lang w:val="en-US" w:eastAsia="en-US" w:bidi="ar-SA"/>
          </w:rPr>
          <w:t>http://www.naturesone.com/dairy</w:t>
        </w:r>
      </w:hyperlink>
      <w:r>
        <w:rPr>
          <w:rFonts w:ascii="arial" w:eastAsia="arial" w:hAnsi="arial" w:cs="arial"/>
          <w:color w:val="000000"/>
          <w:sz w:val="20"/>
          <w:lang w:val="en-US" w:eastAsia="en-US" w:bidi="ar-SA"/>
        </w:rPr>
        <w:t xml:space="preserve">/ [18]: </w:t>
      </w:r>
      <w:hyperlink r:id="rId971" w:history="1">
        <w:r>
          <w:rPr>
            <w:rFonts w:ascii="arial" w:eastAsia="arial" w:hAnsi="arial" w:cs="arial"/>
            <w:i/>
            <w:color w:val="0077CC"/>
            <w:sz w:val="20"/>
            <w:u w:val="single"/>
            <w:shd w:val="clear" w:color="auto" w:fill="FFFFFF"/>
            <w:lang w:val="en-US" w:eastAsia="en-US" w:bidi="ar-SA"/>
          </w:rPr>
          <w:t>http://www.ams.usda.gov/AMSv1.0/nop</w:t>
        </w:r>
      </w:hyperlink>
      <w:r>
        <w:rPr>
          <w:rFonts w:ascii="arial" w:eastAsia="arial" w:hAnsi="arial" w:cs="arial"/>
          <w:color w:val="000000"/>
          <w:sz w:val="20"/>
          <w:lang w:val="en-US" w:eastAsia="en-US" w:bidi="ar-SA"/>
        </w:rPr>
        <w:t xml:space="preserve"> [19]: </w:t>
      </w:r>
      <w:hyperlink r:id="rId972"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http://www.greenmedinfo.com/blog/usda-organic-formula-contains-ingredient-worse-gmos#_ftn3</w:t>
        </w:r>
      </w:hyperlink>
      <w:r>
        <w:rPr>
          <w:rFonts w:ascii="arial" w:eastAsia="arial" w:hAnsi="arial" w:cs="arial"/>
          <w:color w:val="000000"/>
          <w:sz w:val="20"/>
          <w:lang w:val="en-US" w:eastAsia="en-US" w:bidi="ar-SA"/>
        </w:rPr>
        <w:t xml:space="preserve"> [20]: </w:t>
      </w:r>
      <w:hyperlink r:id="rId973" w:history="1">
        <w:r>
          <w:rPr>
            <w:rFonts w:ascii="arial" w:eastAsia="arial" w:hAnsi="arial" w:cs="arial"/>
            <w:i/>
            <w:color w:val="0077CC"/>
            <w:sz w:val="20"/>
            <w:u w:val="single"/>
            <w:shd w:val="clear" w:color="auto" w:fill="FFFFFF"/>
            <w:lang w:val="en-US" w:eastAsia="en-US" w:bidi="ar-SA"/>
          </w:rPr>
          <w:t>http://www.greenmedinfo.com/blog/nutrient-4x-more-toxic-cyanide-found-many-products</w:t>
        </w:r>
      </w:hyperlink>
      <w:r>
        <w:rPr>
          <w:rFonts w:ascii="arial" w:eastAsia="arial" w:hAnsi="arial" w:cs="arial"/>
          <w:color w:val="000000"/>
          <w:sz w:val="20"/>
          <w:lang w:val="en-US" w:eastAsia="en-US" w:bidi="ar-SA"/>
        </w:rPr>
        <w:t xml:space="preserve"> [21]: </w:t>
      </w:r>
      <w:hyperlink r:id="rId974" w:history="1">
        <w:r>
          <w:rPr>
            <w:rFonts w:ascii="arial" w:eastAsia="arial" w:hAnsi="arial" w:cs="arial"/>
            <w:i/>
            <w:color w:val="0077CC"/>
            <w:sz w:val="20"/>
            <w:u w:val="single"/>
            <w:shd w:val="clear" w:color="auto" w:fill="FFFFFF"/>
            <w:lang w:val="en-US" w:eastAsia="en-US" w:bidi="ar-SA"/>
          </w:rPr>
          <w:t>http://www.greenmedinfo.com/blog/top-us-brand-childrens-vitamins-contains-aspartame-gmos-other-hazardous-chemicals</w:t>
        </w:r>
      </w:hyperlink>
      <w:r>
        <w:rPr>
          <w:rFonts w:ascii="arial" w:eastAsia="arial" w:hAnsi="arial" w:cs="arial"/>
          <w:color w:val="000000"/>
          <w:sz w:val="20"/>
          <w:lang w:val="en-US" w:eastAsia="en-US" w:bidi="ar-SA"/>
        </w:rPr>
        <w:t xml:space="preserve"> [22]: </w:t>
      </w:r>
      <w:hyperlink r:id="rId975"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http://www.greenmedinfo.com/blog/usda-organic-formula-contains-ingredient-worse-gmos#_ftnref1</w:t>
        </w:r>
      </w:hyperlink>
      <w:r>
        <w:rPr>
          <w:rFonts w:ascii="arial" w:eastAsia="arial" w:hAnsi="arial" w:cs="arial"/>
          <w:color w:val="000000"/>
          <w:sz w:val="20"/>
          <w:lang w:val="en-US" w:eastAsia="en-US" w:bidi="ar-SA"/>
        </w:rPr>
        <w:t xml:space="preserve"> [23]: </w:t>
      </w:r>
      <w:hyperlink r:id="rId952" w:history="1">
        <w:r>
          <w:rPr>
            <w:rFonts w:ascii="arial" w:eastAsia="arial" w:hAnsi="arial" w:cs="arial"/>
            <w:i/>
            <w:color w:val="0077CC"/>
            <w:sz w:val="20"/>
            <w:u w:val="single"/>
            <w:shd w:val="clear" w:color="auto" w:fill="FFFFFF"/>
            <w:lang w:val="en-US" w:eastAsia="en-US" w:bidi="ar-SA"/>
          </w:rPr>
          <w:t>http://www2.hawaii.edu/~kent/NutritionalAdequacy.pdf</w:t>
        </w:r>
      </w:hyperlink>
      <w:r>
        <w:rPr>
          <w:rFonts w:ascii="arial" w:eastAsia="arial" w:hAnsi="arial" w:cs="arial"/>
          <w:color w:val="000000"/>
          <w:sz w:val="20"/>
          <w:lang w:val="en-US" w:eastAsia="en-US" w:bidi="ar-SA"/>
        </w:rPr>
        <w:t xml:space="preserve"> [24]: </w:t>
      </w:r>
      <w:hyperlink r:id="rId976"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http://www.greenmedinfo.com/blog/usda-organic-formula-contains-ingredient-worse-gmos#_ftnref2</w:t>
        </w:r>
      </w:hyperlink>
      <w:r>
        <w:rPr>
          <w:rFonts w:ascii="arial" w:eastAsia="arial" w:hAnsi="arial" w:cs="arial"/>
          <w:color w:val="000000"/>
          <w:sz w:val="20"/>
          <w:lang w:val="en-US" w:eastAsia="en-US" w:bidi="ar-SA"/>
        </w:rPr>
        <w:t xml:space="preserve"> [25]: </w:t>
      </w:r>
      <w:hyperlink r:id="rId959" w:history="1">
        <w:r>
          <w:rPr>
            <w:rFonts w:ascii="arial" w:eastAsia="arial" w:hAnsi="arial" w:cs="arial"/>
            <w:i/>
            <w:color w:val="0077CC"/>
            <w:sz w:val="20"/>
            <w:u w:val="single"/>
            <w:shd w:val="clear" w:color="auto" w:fill="FFFFFF"/>
            <w:lang w:val="en-US" w:eastAsia="en-US" w:bidi="ar-SA"/>
          </w:rPr>
          <w:t>http://www.greenmedinfo.com/article/currently-suboptimal-breastfeeding-associated-over-million-deaths-each-year</w:t>
        </w:r>
      </w:hyperlink>
      <w:r>
        <w:rPr>
          <w:rFonts w:ascii="arial" w:eastAsia="arial" w:hAnsi="arial" w:cs="arial"/>
          <w:color w:val="000000"/>
          <w:sz w:val="20"/>
          <w:lang w:val="en-US" w:eastAsia="en-US" w:bidi="ar-SA"/>
        </w:rPr>
        <w:t xml:space="preserve"> [26]: </w:t>
      </w:r>
      <w:hyperlink r:id="rId959" w:history="1">
        <w:r>
          <w:rPr>
            <w:rFonts w:ascii="arial" w:eastAsia="arial" w:hAnsi="arial" w:cs="arial"/>
            <w:i/>
            <w:color w:val="0077CC"/>
            <w:sz w:val="20"/>
            <w:u w:val="single"/>
            <w:shd w:val="clear" w:color="auto" w:fill="FFFFFF"/>
            <w:lang w:val="en-US" w:eastAsia="en-US" w:bidi="ar-SA"/>
          </w:rPr>
          <w:t>http://www.greenmedinfo.com/article/currently-suboptimal-breastfeeding-associated-over-million-deaths-each-year</w:t>
        </w:r>
      </w:hyperlink>
      <w:r>
        <w:rPr>
          <w:rFonts w:ascii="arial" w:eastAsia="arial" w:hAnsi="arial" w:cs="arial"/>
          <w:color w:val="000000"/>
          <w:sz w:val="20"/>
          <w:lang w:val="en-US" w:eastAsia="en-US" w:bidi="ar-SA"/>
        </w:rPr>
        <w:t xml:space="preserve"> [27]: </w:t>
      </w:r>
      <w:hyperlink r:id="rId977" w:history="1">
        <w:r>
          <w:rPr>
            <w:rFonts w:ascii="arial" w:eastAsia="arial" w:hAnsi="arial" w:cs="arial"/>
            <w:i/>
            <w:color w:val="0077CC"/>
            <w:sz w:val="20"/>
            <w:u w:val="single"/>
            <w:shd w:val="clear" w:color="auto" w:fill="FFFFFF"/>
            <w:lang w:val="en-US" w:eastAsia="en-US" w:bidi="ar-SA"/>
          </w:rPr>
          <w:t>http://www.greenmedinfo.com/blog/usda-organic-formula-contains-ingredient-worse-gmos#_ftnref3</w:t>
        </w:r>
      </w:hyperlink>
      <w:r>
        <w:rPr>
          <w:rFonts w:ascii="arial" w:eastAsia="arial" w:hAnsi="arial" w:cs="arial"/>
          <w:color w:val="000000"/>
          <w:sz w:val="20"/>
          <w:lang w:val="en-US" w:eastAsia="en-US" w:bidi="ar-SA"/>
        </w:rPr>
        <w:t xml:space="preserve"> [28]: </w:t>
      </w:r>
      <w:hyperlink r:id="rId978" w:history="1">
        <w:r>
          <w:rPr>
            <w:rFonts w:ascii="arial" w:eastAsia="arial" w:hAnsi="arial" w:cs="arial"/>
            <w:i/>
            <w:color w:val="0077CC"/>
            <w:sz w:val="20"/>
            <w:u w:val="single"/>
            <w:shd w:val="clear" w:color="auto" w:fill="FFFFFF"/>
            <w:lang w:val="en-US" w:eastAsia="en-US" w:bidi="ar-SA"/>
          </w:rPr>
          <w:t>http://www.ecfr.gov/cgi-bin/text-idx?c=ecfrSID=9874504b6f1025eb0e6b67cadf9d3b40rgn=div6view=textnode=7:3.1.1.9.32.7idno=7#7:3.1.1.9.32.7.354.2</w:t>
        </w:r>
      </w:hyperlink>
      <w:r>
        <w:rPr>
          <w:rFonts w:ascii="arial" w:eastAsia="arial" w:hAnsi="arial" w:cs="arial"/>
          <w:color w:val="000000"/>
          <w:sz w:val="20"/>
          <w:lang w:val="en-US" w:eastAsia="en-US" w:bidi="ar-SA"/>
        </w:rPr>
        <w:t xml:space="preserve"> [29]: </w:t>
      </w:r>
      <w:hyperlink r:id="rId979" w:history="1">
        <w:r>
          <w:rPr>
            <w:rFonts w:ascii="arial" w:eastAsia="arial" w:hAnsi="arial" w:cs="arial"/>
            <w:i/>
            <w:color w:val="0077CC"/>
            <w:sz w:val="20"/>
            <w:u w:val="single"/>
            <w:shd w:val="clear" w:color="auto" w:fill="FFFFFF"/>
            <w:lang w:val="en-US" w:eastAsia="en-US" w:bidi="ar-SA"/>
          </w:rPr>
          <w:t>http://www.greenmedinfo.com/blog/usda-organic-formula-contains-ingredient-worse-gmos</w:t>
        </w:r>
      </w:hyperlink>
      <w:r>
        <w:rPr>
          <w:rFonts w:ascii="arial" w:eastAsia="arial" w:hAnsi="arial" w:cs="arial"/>
          <w:color w:val="000000"/>
          <w:sz w:val="20"/>
          <w:lang w:val="en-US" w:eastAsia="en-US" w:bidi="ar-SA"/>
        </w:rPr>
        <w:t xml:space="preserve"> [30]: </w:t>
      </w:r>
      <w:hyperlink r:id="rId980" w:history="1">
        <w:r>
          <w:rPr>
            <w:rFonts w:ascii="arial" w:eastAsia="arial" w:hAnsi="arial" w:cs="arial"/>
            <w:i/>
            <w:color w:val="0077CC"/>
            <w:sz w:val="20"/>
            <w:u w:val="single"/>
            <w:shd w:val="clear" w:color="auto" w:fill="FFFFFF"/>
            <w:lang w:val="en-US" w:eastAsia="en-US" w:bidi="ar-SA"/>
          </w:rPr>
          <w:t>http://www.blogger.com/post-edit.g?blogID=7811593327276272802postID=239472887530507831#</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187" w:name="Bookmark_93"/>
      <w:bookmarkEnd w:id="187"/>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Edible cities: how urbanites can grow their own food; A new book showcases ways of growing fruits and vegetables in flats, on balconies and inside abandoned buildings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2013 Saturday 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95.75pt;height:36pt">
            <v:imagedata r:id="rId9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2043 words</w:t>
      </w:r>
    </w:p>
    <w:p>
      <w:pPr>
        <w:keepNext/>
        <w:spacing w:before="240" w:after="0" w:line="340" w:lineRule="atLeast"/>
        <w:ind w:left="0" w:right="0" w:firstLine="0"/>
        <w:jc w:val="left"/>
        <w:rPr>
          <w:lang w:val="en-US" w:eastAsia="en-US" w:bidi="ar-SA"/>
        </w:rPr>
      </w:pPr>
      <w:bookmarkStart w:id="188" w:name="Body_9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a city often means being cut off from the source of one's food - unless you're lucky enough to have a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are other ways to grow your own fruit and vegetables, even in the confines of a tiny flat. A new book, Edible Cities, celebrates the urban individuals who have embraced growing their own - be it through a balcony garden, or more unconventional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them are adherents to the idea of 'permaculture'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are based on nature's own processes.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extract from Edible Cities, three individuals from different parts of the world explain how they have brought nature into their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Vienna: an inside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there is light, there can be veg. This domestic project in the heart of Vienna shows how this can be made true even in very little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 Doris S. (36) runs a bookshop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Place: 60m2, south facing 2-bedroom flat, top floor of an old tenement block, 2nd district, Vienna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Indoor crops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inspired you to create your edible flat in the middle of Vienna?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Doris S: "I learned from my grandmother how much fruit, vegetables and herbs can be grown in a garden. I still remember the taste of freshly picked fruit in my childhood. These days, the stuff I buy at the supermarket never tastes as good as that. In my city flat I used to have cress, parsley and basil in pots, which I threw out as soon as they were harvested. Then I watched some videos about urban gardening in New York, which showed that I could do things differently. So I bought big planters and put them on every available surface - on the windowsills, above radiators, on shelves. I painted the planters white which made them look good in my flat. Then I filled them with soil partly from outside, partly from a garden centre, and sowed tomatoes and lettuce."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does your indoor garden mean to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 "It's great to always have something growing in my flat. Tomatoes are climbing up inside the window like a curtain made by nature. It's like being in a garden. I also like knowing where my food comes from. I don't have to buy dried herbs any more, the air in the flat is better and more moist in winter. The tomatoes deter mosquitoes, so I don't get any of them in the summer now. I thought it would be a lot of work, but it works almost by itself as long as I remember the watering - and the big pots don't dry out very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compost your kitchen waste?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 "Yes, and it means I don't have to replace the soil in the pots nowadays. I simply dig in the scraps or mulch them with fallen or cut-off leaves. It all rots down and I can go on harvesting. My flat gets an awful lot of light, which means I get up to four tomato crops per plant, each year. After each harvest I cut the plants back to a third of their size. I also grow chives and cabbage, and all sorts of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Switzerland: a balcony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something of a classic for city flats that have no access to a garden but do have a balcony of their own. The planting opportunities shown here should encourage anyone to try the same on their own balcony.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 and implementation: Fabienne Frölich (45), theatre promoter, and Markus Poelz (36), permaculture designer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Place: Eisengasse, Basle, Switzerland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Balcony crops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Fabienne's balcony faces North, so there is not much sun to play with here. Rainwater captured from downpipes is not an option, and the neighbourhood is very tidy-minded, so most of the surrounding balconies look very sterile. Problem or opportunity? Fabienne Frölich's delightfully designed garden is the visible result of her love relationship with permaculture designer Markus Poelz, whom she met via Facebook.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Markus, what is your background?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Markus Poelz: "It started in my childhood. I grew up in a small village near a lake, where people were always used to producing their own food, timber and firewood. The village had a sawmill, a flour mill and my mother's little grocery store where she sold produce from the surrounding area. In a way, it's always been permaculture. I did many different jobs and came to permaculture as a profession in 2002. That was when I had the chance to help with the establishment of the nearby Berta project [Berta is a holiday resort for disabled people and their families, offering activities in nature.] Later I attended courses with Permaculture Austria and Permaculture in the Alps (PIA). The experience of working on a complex project like Berta helped me develop my own practice. Three years ago I moved to Basle and wanted to find out how permaculture could be applied in the city. Fabienne's balcony was the start. More projects have come up in the meantime, for instance an alpine permaculture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some large-scale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reaching their limits of productivity, so permaculture is the next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Fabienne, how did you end up with a permaculture balcony?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Fabienne Frölich: "I joined a permaculture Facebook group, where I met Markus. When he saw my balcony he suggested turning it into a permaculture garden. There was no soil, so we had to start from scratch by making compost. We also had to put up a screen, because the neighbours don't want to see a mess from their windows."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brief, these were the steps to create Fabienne's fairy garden: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Screen: Willow branches were gathered outside the city and stripped of leaves. If you have metal railings you can weave them between the bars as shown in the picture, or turn them into a hurdle. This also serves to shelter the garden from the wind.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 Old baskets and other containers were lined with cardboard and filled with a mix of shredded garden waste, leftover bits of willow, dust from the vacuum cleaner (including lots of cat hair!), old soil from flower pots and hay. A few worms were also added. A few months later the mixture had turned into excellent compost.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Floor: Initially, Fabienne spread leaves gathered in a nearby forest, later she added pebbles. This makes for a very pleasant texture when stepping onto the balcony barefoot.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Planters: Custom built trays house standard flower pots, without damaging the building fabric.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Irrigation: A plastic bottle turned upside down and filled with water can be put into the pots. Other options are commercial drip irrigation or medicinal drip-feed bottles.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Plants: Mostly shade tolerant herbs and vegetables. Potatoes were tried without success, due to the lack of direct sunlight. A selection of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Watercress (Nasturtium officinale)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Vervain (Verbena officinalis)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Mint geranium (Tanacetum balsamica)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artichoke (Stachys sieboldii)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Mustard cress (Lepidium sativum)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Lovage (Levisticum officinale)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Scurvygrass (Cochlearia officinalis)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Swiss chard (Beta vulgaris ssp. vulgaris)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Zealand spinach (Tetragonia tetragonoides)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Parsley (Petroselinium crispum)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Peppermint (Mentha piperita)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Lettuce (Lactuca sative)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Purslane (Portulaca oleracea)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Scorzonera (Scorzonera hispanica)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Celeriac (Apium graveolens)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woodruff (Galium odoratum)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Welsh onion (Allium fistulosum)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Sun-loving herbs were placed on the kitchen windowsill, which catches more 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Fabienne's small but impressive garden is completed by beech logs with shiitake mushrooms, an insect hotel and a herb dryer made from left-over willow branches.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Fabienne: "The best thing was when I harvested my first own crops - those little potatoes were the best I've ever had, and I was pleased as punch."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Detroit: gardens in abandoned buildings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car metropolis of Detroit has fallen on hard times. Decaying public infrastructure, massive job losses and increasing poverty are some of the consequences of this decline. But the city's inhabitants have begun to mobilise and are becoming increasingly able to look after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 Nathan Ayers (Chiwara Permaculture Research &amp;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Place: Detroit, Michigan,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The rebirth of a dying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Ville Détroit was the original name of Detroit, given to it by its French founders after its location at the strait between two of the Great Lakes. Later it found fame as the birthplace of assembly line production. In 1909, the first T-Model Ford left the factory in the Highland Park area and went on to become the most sold car in the world for decades to come. Detroit's stratospheric rise as a centre of automobile production lasted until the 1950s, when it was known as the America's prettiest city. Since then, the city has been in steady decline. Population numbers have shrunk from over two million to 700,000, and for those remaining conditions have got worse with the recent economic crises and its effect on the automobile industry. Access to food has become an issue for many and public transport and street lighting have been shut down in some parts. Entire skyscraper complexes are standing empty and property prices have dropped so far that some houses can be bought for one single dollar.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impoverished and unemployed people, starting to grow their own food is an obvious route to take. As most young people don't have any experience, a number of initiatives have sprung up to provide training for them. While some of these efforts are still working within a conventional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found a pioneering projectthat incorporate permaculture into their working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Nathan Ayers: "I used to be a teacher in nearby Ann Arbor. After becoming interested in permaculture I went on a permaculture course with Bill Mollison in California in 2009. Detroit with its desperate economic plight seemed to be fertile ground for this kind of holistic land management, so I started to offer 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did you get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"We started with a two-week design course in the Highland Park area, which was attended by three project workers and ten college students from the area. This was part of the launch for the GELT programme (Green Economy Leadership Training), and was followed up by nine weeks of practical work in permaculture, energy efficiency, photovoltaics and community work. As our training ground we used four abandoned buildings in Grove Street without power, lighting or water. Our students are young, intelligent and very enthusiastic. The first year we spent largely learning to carefully observe our environment. We built raised beds, herb spirals and cold frames from rubbish. At the same time we started to grow relationships with the local residents, charities and the church.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summer 2011, the GELT organisation bought four apartment blocks and a large abandoned site near Highland Park Community High School, a stone's throw from Henry Ford's original T-Model factory. We expanded the programme to 28 students and linked up with the Detroit Black Food Security Network, a local NGO that had been established in 2006. We expanded the permaculture plan to include the whole Highland Park area. Discarded car tyres became raw materials for playground equipment, a secondary school introduced a nature learning programme and built a 30 metre long greenhouse for permaculture-style vegetable growing throughout the year. This is the beginning of local vegetable production and hopefully will contribute to the return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that existed here in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"Bartering also has returned to the Motor City. Each hour of work is valued equally - whether it is for carpentry or a visit to the doctor. All this has helped to draw young people to the city, who see a host of new opportunities here. Our next big theme will be livestock and water, of which we have a lot around us in Detroit."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'Edible Cities' by Judith Anger, Immo Fiebrig and Martin Schnyder, Permanent Publications, £14.95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rPr>
          <w:lang w:val="en-US" w:eastAsia="en-US" w:bidi="ar-SA"/>
        </w:rPr>
      </w:pPr>
      <w:bookmarkStart w:id="189" w:name="Bookmark_94"/>
      <w:bookmarkEnd w:id="189"/>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95" w:history="1">
        <w:r>
          <w:rPr>
            <w:rFonts w:ascii="arial" w:eastAsia="arial" w:hAnsi="arial" w:cs="arial"/>
            <w:b/>
            <w:bCs/>
            <w:i/>
            <w:color w:val="0077CC"/>
            <w:kern w:val="32"/>
            <w:sz w:val="28"/>
            <w:szCs w:val="32"/>
            <w:u w:val="single"/>
            <w:shd w:val="clear" w:color="auto" w:fill="FFFFFF"/>
            <w:lang w:val="en-US" w:eastAsia="en-US" w:bidi="ar-SA"/>
          </w:rPr>
          <w:t xml:space="preserve"> Dinner to be held at Napa East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Telegraph (Nashua, New Hampshire)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Telegraph, Nashua, N.H.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KATHLEEN PALMER; Staff Writer</w:t>
      </w:r>
    </w:p>
    <w:p>
      <w:pPr>
        <w:keepNext/>
        <w:spacing w:before="240" w:after="0" w:line="340" w:lineRule="atLeast"/>
        <w:ind w:left="0" w:right="0" w:firstLine="0"/>
        <w:jc w:val="left"/>
        <w:rPr>
          <w:lang w:val="en-US" w:eastAsia="en-US" w:bidi="ar-SA"/>
        </w:rPr>
      </w:pPr>
      <w:bookmarkStart w:id="190" w:name="Body_9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installment of locavore dining night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Dinner hits a new venue Sunday, Sept. 29: Napa East, 12 Murphy Drive, Nashua.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 Keith Sarasin said he's excited to add a new component to the dinners – wine pairings with each of the four courses – by partnering with the noted wine restaurant. Chris Reindeau, sommelier at Napa East, said however that really, a locavore dinner isn't far off from what the restaurant strives for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something we normally do: source seasonal, fresh and local," Reindeau said. "We've been local-sourcing for some time now; daily sourcing our produce from Hollis to showcase.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Dinner) plays to our concept. It's a really strong movement in the public arena lately; (this event) is a great vehicle to see where your food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Napa East is usually closed Sundays, but Reindeau said they feel strongly about the topic of eating local. "We want to show people we really care about supporting our community and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This dinner is showcasing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Reindeau said the dinner for the special evening will feature "a mix of new items, e.g., the proteins, that speak to fall. After the little heat spell, we're going right into the fall flavors. People are ready for more depth of flavor, more richness,"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courses, and their local sources, will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Kimball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sugar pumpkin and ale soup, with whipped goat cheese and candied pecans;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Steve Normanton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pork tenderloin with pork belly and root-vegetable hash and Brussels sprouts;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Rickety Ranch smoked duck breast over roasted corn polenta and cranberry-braised endive;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Apple-pear tart drizzled with caramel, accompanied by a special ice cream from Jake's Old Fashioned Ice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Sommelier Reindeau also noted the restaurant will offer a special flight of wines to pair with dinner. "We do work with local wineries, and are selecting some that have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approach," he said. There will also be local spirits, in the form of an amuse-bouche cocktail and a dessert pairing. "I like to do a lighter profile cocktail with dessert," Reindeau said. "It can actually make you feel lighter and not overstuffed."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Sarasin said in addition to a spectacular meal and drinks, the dinner will include guest speakers to facilitate discussions on biodiversity,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role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21st century. "So not only do you eat fantastic food, you meet the people growing that food,"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attendee will receive a recipe of one of the dishes featured that night, along with directions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so they can recreate the culinary creations they have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Sarasin has many exciting plans for future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Dinner events, including one on the seacoast in November; an all-star chef event next summer; and dinners outdoors right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the food, like in Kimball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beautiful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Don't miss this special opportunity to have a top-notch Napa East dinner and drinks, and meet the neighbors that grow your food locally. These wonderful evenings of community always sell out, so contact Napa East 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Dinner Facebook page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Kathleen Palmer can be reached at 594-6403 or kpalmer@nashua telegraph.com. Also, follow her on Twitter (@Telegraph_KathP or @NHFoodandFun).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191" w:name="Bookmark_95"/>
      <w:bookmarkEnd w:id="191"/>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 xml:space="preserve">Head: Cracks appearing in wall around GM ban Subhead: SA </w:t>
        </w:r>
      </w:hyperlink>
      <w:hyperlink r:id="rId100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002" w:history="1">
        <w:r>
          <w:rPr>
            <w:rFonts w:ascii="arial" w:eastAsia="arial" w:hAnsi="arial" w:cs="arial"/>
            <w:b/>
            <w:bCs/>
            <w:i/>
            <w:color w:val="0077CC"/>
            <w:kern w:val="32"/>
            <w:sz w:val="28"/>
            <w:szCs w:val="32"/>
            <w:u w:val="single"/>
            <w:shd w:val="clear" w:color="auto" w:fill="FFFFFF"/>
            <w:lang w:val="en-US" w:eastAsia="en-US" w:bidi="ar-SA"/>
          </w:rPr>
          <w:t xml:space="preserve"> lose competitive advantage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EGN;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MALCOLM SUTTON</w:t>
      </w:r>
    </w:p>
    <w:p>
      <w:pPr>
        <w:keepNext/>
        <w:spacing w:before="240" w:after="0" w:line="340" w:lineRule="atLeast"/>
        <w:ind w:left="0" w:right="0" w:firstLine="0"/>
        <w:jc w:val="left"/>
        <w:rPr>
          <w:lang w:val="en-US" w:eastAsia="en-US" w:bidi="ar-SA"/>
        </w:rPr>
      </w:pPr>
      <w:bookmarkStart w:id="192" w:name="Body_93"/>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 has not made a 'black and white' pledge on genetically-modified crops despite a promise to ban them for another six years, according to Opposition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spokesman Adrian Pederick.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the wording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Gail Gago's recent statement left an opening for the government to go back on a promise to ban GM crops until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Gago said she would not lift the ban unless things change," Mr Pederick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they need to explain the reasons under which they may lift the moratorium, such as what are the criteria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Ms Gago said she had refused a Federal Government request to reconsider a ban on GM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recently reviewed the Gene Technology Act and recommended that those states with GM moratoria that have not been reviewed in the past three years commit to reviewing them by the end of 2014," she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written to the Federal Government and told them that we will not be doing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"clean green food bowl" gave it a competitive edge in the market by attracting greater market prices and there were continuing concerns within the community about the long-term impacts of GM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would need to be compelling reasons before there is any change to our current policy," Ms Gago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Tarlee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operation Four-Leaf Milling managing director Gavin Dunn said there appeared to be a market advantage for non-GM canola.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welcomed the ongoing ban, but said it was too broad a statement to say a non-GM market advantage stretched across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soon as something else comes out, you would have to look at that on an individual basis," Mr Dunn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 many issues that come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GM crops could have a role in feeding the world, especially when it came to overcoming issues such as drought and frost.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can be done, it could have some advantages," Mr Dunn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technology is too unproven, and there are factors coming out about it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Australian no-till advocate Bill Crabtree says SA is missing out on tremendous benefits by upholding its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Herbicides were losing the war against weeds that were slowly, but surely growing in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not very strong and every five years another one falls over,"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 the last one that takes out grasses from broadleaf crops is just about to fall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used to be at 200 millilitres a hectare, but now people are using it at 600ml/ha."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Crabtree was in the United States during 1996 and described the take-up of Roundup-ready Canola that year as being the "quickest uptake in the world of 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GM canola was designed to withstand the active ingredient in Roundup glyphosate giving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stronger option to knock out a broad spectrum of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you'll probably have to do if you don't adopt Roundup ready GM technology is go back to tillage and cultivation, and Adelaide will become a dust bowl again," Mr Crabtree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Organic Federation of Australia deputy chairman Tim Marshall said using GM technology for weeds would contribute to increased herbicide resistance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"Putting herbicide resistance into a crop means people can and will use those chemicals more carelessly and prolifically when they don't necessarily need to use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result in more use of herbicide.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many different techniques, including the very careful planning of their crop rotations, integration of stock into grain systems, and alternative types of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necessarily saying everybody has to be organic, but we don't think this business of GM will live up to its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Marshall said GM technology offered nothing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could not already provide, with drought resistance possible by putting more carbon through the soil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Gago saidthat any consideration about lifting the ban would have to be based on the risk factors to markets and trade.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rPr>
          <w:lang w:val="en-US" w:eastAsia="en-US" w:bidi="ar-SA"/>
        </w:rPr>
      </w:pPr>
      <w:bookmarkStart w:id="193" w:name="Bookmark_96"/>
      <w:bookmarkEnd w:id="193"/>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Queen Of Jordan: Most Forceful Speech Of Abu Dhabi Sustainability Week (VIDEO)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2013 Tuesday 2:56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2094 words</w:t>
      </w:r>
    </w:p>
    <w:p>
      <w:pPr>
        <w:keepNext/>
        <w:spacing w:before="240" w:after="0" w:line="340" w:lineRule="atLeast"/>
        <w:ind w:left="0" w:right="0" w:firstLine="0"/>
        <w:jc w:val="left"/>
        <w:rPr>
          <w:lang w:val="en-US" w:eastAsia="en-US" w:bidi="ar-SA"/>
        </w:rPr>
      </w:pPr>
      <w:bookmarkStart w:id="194" w:name="Body_94"/>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55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Jan 21, 2013 (CleanTechnica:</w:t>
      </w:r>
      <w:hyperlink r:id="rId1010"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Delivered by Newstex)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http://cleantechnica.com/2013/01/18/abu-dhabi-sustainability-week-opening-ceremony/queen-of-jordan/</w:t>
        </w:r>
      </w:hyperlink>
      <w:r>
        <w:rPr>
          <w:rFonts w:ascii="arial" w:eastAsia="arial" w:hAnsi="arial" w:cs="arial"/>
          <w:color w:val="000000"/>
          <w:sz w:val="20"/>
          <w:lang w:val="en-US" w:eastAsia="en-US" w:bidi="ar-SA"/>
        </w:rPr>
        <w:t xml:space="preserve"> Queen Rania Al Abdullah of Jordan, courtesy of Masdar[1]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within our green media circle, the consensus was that the Queen of Jordan gave the most powerful speech of all the great speeches at the combined opening ceremony of Abu Dhabi Sustainability Week[2], the World Future Energy Summit[3], the International Renewable Energy Conference[4], the International Water Summit[5], and coordinated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Right from the beginning, it was clear that she, or her speech writer, had a great sense for how to get people's attention using popular figures of speech[6]: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humbled to be surrounded by such a distinguished and talented audience: politicians, business leaders, innovators, scientists, engineers, and entrepreneurs. In fact, I half expected to walk in and see thousands of light bulbs above your heads sparking…popping… and burning with brilliant ideas!'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then on, she had our attention, but she made sure to hold and increase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being here today, you're already part of the solution to the global energy crisis. Fueling our future with innovation and humanity. Bringing power, and with it, empowerment, to millions around the world. So, thank you Sheikh Mohammed bin Zayed Al Nahyan and Abu Dhabi, and Masdar, for bringing us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cannot think of a better place for us to gather. Abu Dhabi's bold vision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is transforming this nation and inspiring our region… at a time when the Arab world is at a critical juncture. No one can predict the future, but this much is true: energy requirements will play a vital role in determining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Beautiful words, with deep understanding behind them. But Queen Rania Al Abdullah wasn't there just to pay praise and make us feel good. She was there to move the world forward.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Arab world includes some of the richest and the poorest countries in terms of energy resources. This stark disparity is evident even in countries that share borders. Despite neighboring some of the most oil-rich countries, my country, Jordan, relies on imports to cover 96 percent of our energy needs.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region hosts yet another contradiction. We're rich in the energy of our overwhelmingly young population, but poor in the opportunities we can offer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we've all seen the result of that. Frustrated energies spilling onto the Arab street over the past two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Gallop poll conducted last year, in the midst of the unrest, the majority of Arab youth still place finding a job as their number one priority. Yet, if we continue with business as usual, too many are unlikely to find one in the next 5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Thomas Edison, the inventor of the aforementioned light bulb, who said that, 'Discontent is the first necessity of progress.'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we've seen the discontent; now let's work on the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 moving introduction, but then she got into the crux of the whole week, the need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I recorded the following six and a half minutes of her talking about this, so I'll share that video now, followed by the text of that section: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http://www.youtube.com/embed/CEzRKAIUCdQ?version=3amp;rel=1amp;fs=1amp;showsearch=0amp;showinfo=1amp;iv_load_policy=1amp;wmode=transparent</w:t>
        </w:r>
      </w:hyperlink>
      <w:r>
        <w:rPr>
          <w:rFonts w:ascii="arial" w:eastAsia="arial" w:hAnsi="arial" w:cs="arial"/>
          <w:color w:val="000000"/>
          <w:sz w:val="20"/>
          <w:lang w:val="en-US" w:eastAsia="en-US" w:bidi="ar-SA"/>
        </w:rPr>
        <w:t>[7]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text of that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the absence of long-term,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to our energy needs, progress will be slow and uneven. Not just in this region, but everywhere.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1.4 billion people, that's 1 in 5 in the world, still cannot access grid electricity. For a billion more, access is unreliable.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without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there can be no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'Energy is humanity's lifeblood; where it flows, prosperity burgeons. Where it stalls, the impoverished and disadvantaged languish… burdened by multiple challenges.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crippling effects of energy poverty are felt by children. It is a cruel irony that those who had the least to do with climate change and energy crises are paying the highest price. And they know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the Child Fund Alliance surveyed over 6,000 children aged between 10 and 12, from 47 countries, to find out about their hopes, aspirations, and fears.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one question, they were asked, 'If you could do one thing to improve the environment around your community, what would it be?'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answers might surprise you.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didn't say, 'build a soccer field' or 'give us a playground.'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most popular responses from children were pleas to improve infrastructure. 'Drill for water.' 'Build schools and hospitals.' 'Provide electricity and latrines.'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they were young, they were wise beyond their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years, the global community has made great progress in improving the lives of children, with more children enrolled in school, less global deaths among children under 5, more access to clean drinking water.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too many places, this progress is not only slowing, it's in danger of stalling.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 Gaza, where power cuts, a daily reality, make studying at home tough. Street lamps there are not only illuminating roads, they're lighting up futures. Look, and you will see children huddled under them, textbooks in hand, reading, learning. They have learned to make a little light go a long 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up from his notes, 10-year-old Yazan says, 'When my mother buys me a candle at home to study, it doesn't last long, so I come here. I hardly ever notice the passing cars; I'm here to study, because I wish to become a doctor.'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thing. Maths can be hard. Grammar can be hard. Exams can be hard. Light to study by in the evening, in the safety of your home — that should be easy.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if it's not easy, children will drop out of school. And as they do so, the promise of better health… good jobs… and stronger economies goes with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 take Yemen, where, in the past year, there have been some days with less than one hour of electricity, and where sitting under street lamps to study is simply not an option for girls.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tired of darkness,' said 16-year-old Wafa Al-Rimi. And so, with the help of INJAZ Yemen, and some private sector guidance, she formed an all-female company that invented solar-powered lights - for which they won INJAZ Al-Arab's Best Company of the Year in November.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 take Sudan, where midwives pray that mothers will give birth at daylight. Because when darkness descends, it is only by the flickering flame of a kerosene lamp, with all its choking fumes, that fragile newborns are brought into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'Nimat, a midwife, recalls a harrowing moment during a delivery.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''Suddenly, a very strong wind blew out the lamp's light. I was forced to continue the delivery in darkness, fumbling, and guessing what to do.'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'Birth. The most critical moment for a mother and her newborn child… and the light goes out.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 take Iraq, where black-outs are so frequent, the Al-Dakhil Clinic in Baghdad had to destroy precious medicines because they couldn't be kept at the right temperatures. And where they had to cancel their children's vaccination program because the vaccines couldn't be stored properly.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'Children don't deserve these injustices.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is light, and well before the end of the tunnel.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and I know that there are no technical barriers to universal access to modern 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capital investment and political will, we could light up schools for children, power health clinics for mothers, and their babies, and pump clean water for families.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new energy we could fuel a solar revolution; bring about a boom in the science, engineering, and manufacturing fields; build green industries and green jobs; and open new markets for aspiring entrepreneurs.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'Proven, innovative solutions exist. And I'm proud that many of them are coming from the Arab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proud that in Jordan, Bedouin women are training to be solar engineers, swapping unhealthy and expensive kerosene lamps for solar power, and in so doing, freeing up money for their families.'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Pretty powerful stuff. Very powerful stuff. And it's wonderful to see this world leader exposing, so powerfully, the benefits of clean energy and green entrepreneurship.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you must have noticed if you watched the full video above, that wasn't the end of her speech. My memory card or my batteries ran out. After a quick recharge, I recorded the short video below, but before that part, there was this short segment, focusing on a few more bright examples from the Middle East, as well as the need for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Or in Egypt,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exploring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using compost to turn desert lands into healthy soil. And where they're exploring innovative irrigation methods to reduce water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proud of Abu Dhabi, of its global leadership role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Masdar City, a test-bed for renewable energy and technology.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pleased that, for the first time, this conference is engaging and encouraging high school students to find innovative energy solutions, through the Zayed Future Energy Prize.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there are many examples of new energy technologies, they are still too few and far between. They must be streamlined and scaled up, made cheaper and more efficient.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'Ladies and gentlemen, there is an industry waiting to be tapped. And the Arab world is perfectly positioned not only to tap it, but to lead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 doing, we would be addressing one of the key fundamentals to a more corrective course for the region, using the potent energy of our people to chart the way forward.'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Queen Rania certainly knows how to inspire. As noted above, and as I think you'd all agree, we considered this the most forceful speech of the opening ceremony, and probably the most forceful speech of the whole week (though, one more of the few I have remaining to publish was comparably forceful, in my opinion).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above quote wasn't the end of Queen Rania's passionate speech, however. For the end, she came back to Thomas Edison, an energy and technology leader of another generation, and one who had firm faith in renewable energy, especially solar energy. Here are the Queen of Jordan's final lines: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http://www.youtube.com/embed/Z9x8DeLKU9s?version=3amp;rel=1amp;fs=1amp;showsearch=0amp;showinfo=1amp;iv_load_policy=1amp;wmode=transparent</w:t>
        </w:r>
      </w:hyperlink>
      <w:r>
        <w:rPr>
          <w:rFonts w:ascii="arial" w:eastAsia="arial" w:hAnsi="arial" w:cs="arial"/>
          <w:color w:val="000000"/>
          <w:sz w:val="20"/>
          <w:lang w:val="en-US" w:eastAsia="en-US" w:bidi="ar-SA"/>
        </w:rPr>
        <w:t>[8]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be inspired by Edison.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not failed,' he said, 'I've just found 10,000 ways that won't 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say, with your help, let us find one that will.'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content from CleanTechnica's trip to Abu Dhabi, check out our archive pages for Abu Dhabi Sustainability Week[9], for the World Future Energy Summit[10], and/or for the International Renewable Energy Conference[11].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Full Disclosure: my trip to Abu Dhabi Sustainability Week was funded by Masdar. That said, I was completely free to cover what I wanted throughout the week, and at no point did I feel under pressure to cover specific events or Masdar in any particular 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Queen Of Jordan: Most Forceful Speech Of Abu Dhabi Sustainability Week (VIDEO)[12] was originally published on: CleanTechnica[13]. To read more from CleanTechnica, join over 30,000 others and , follow us on Facebook[14] or Twitter[15], or just visit our homepage[16].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1014" w:history="1">
        <w:r>
          <w:rPr>
            <w:rFonts w:ascii="arial" w:eastAsia="arial" w:hAnsi="arial" w:cs="arial"/>
            <w:i/>
            <w:color w:val="0077CC"/>
            <w:sz w:val="20"/>
            <w:u w:val="single"/>
            <w:shd w:val="clear" w:color="auto" w:fill="FFFFFF"/>
            <w:lang w:val="en-US" w:eastAsia="en-US" w:bidi="ar-SA"/>
          </w:rPr>
          <w:t>http://www.masdar.ae</w:t>
        </w:r>
      </w:hyperlink>
      <w:r>
        <w:rPr>
          <w:rFonts w:ascii="arial" w:eastAsia="arial" w:hAnsi="arial" w:cs="arial"/>
          <w:color w:val="000000"/>
          <w:sz w:val="20"/>
          <w:lang w:val="en-US" w:eastAsia="en-US" w:bidi="ar-SA"/>
        </w:rPr>
        <w:t xml:space="preserve">/ [2]:            </w:t>
      </w:r>
      <w:hyperlink r:id="rId1015" w:history="1">
        <w:r>
          <w:rPr>
            <w:rFonts w:ascii="arial" w:eastAsia="arial" w:hAnsi="arial" w:cs="arial"/>
            <w:i/>
            <w:color w:val="0077CC"/>
            <w:sz w:val="20"/>
            <w:u w:val="single"/>
            <w:shd w:val="clear" w:color="auto" w:fill="FFFFFF"/>
            <w:lang w:val="en-US" w:eastAsia="en-US" w:bidi="ar-SA"/>
          </w:rPr>
          <w:t>http://www.abudhabisustainabilityweek.com</w:t>
        </w:r>
      </w:hyperlink>
      <w:r>
        <w:rPr>
          <w:rFonts w:ascii="arial" w:eastAsia="arial" w:hAnsi="arial" w:cs="arial"/>
          <w:color w:val="000000"/>
          <w:sz w:val="20"/>
          <w:lang w:val="en-US" w:eastAsia="en-US" w:bidi="ar-SA"/>
        </w:rPr>
        <w:t xml:space="preserve">/ [3]:            </w:t>
      </w:r>
      <w:hyperlink r:id="rId1016" w:history="1">
        <w:r>
          <w:rPr>
            <w:rFonts w:ascii="arial" w:eastAsia="arial" w:hAnsi="arial" w:cs="arial"/>
            <w:i/>
            <w:color w:val="0077CC"/>
            <w:sz w:val="20"/>
            <w:u w:val="single"/>
            <w:shd w:val="clear" w:color="auto" w:fill="FFFFFF"/>
            <w:lang w:val="en-US" w:eastAsia="en-US" w:bidi="ar-SA"/>
          </w:rPr>
          <w:t>http://www.worldfutureenergysummit.com</w:t>
        </w:r>
      </w:hyperlink>
      <w:r>
        <w:rPr>
          <w:rFonts w:ascii="arial" w:eastAsia="arial" w:hAnsi="arial" w:cs="arial"/>
          <w:color w:val="000000"/>
          <w:sz w:val="20"/>
          <w:lang w:val="en-US" w:eastAsia="en-US" w:bidi="ar-SA"/>
        </w:rPr>
        <w:t xml:space="preserve">/ [4]:            </w:t>
      </w:r>
      <w:hyperlink r:id="rId1017" w:history="1">
        <w:r>
          <w:rPr>
            <w:rFonts w:ascii="arial" w:eastAsia="arial" w:hAnsi="arial" w:cs="arial"/>
            <w:i/>
            <w:color w:val="0077CC"/>
            <w:sz w:val="20"/>
            <w:u w:val="single"/>
            <w:shd w:val="clear" w:color="auto" w:fill="FFFFFF"/>
            <w:lang w:val="en-US" w:eastAsia="en-US" w:bidi="ar-SA"/>
          </w:rPr>
          <w:t>http://www.ren21.net/REN21Activities/IRECs/ADIREC2013.aspx</w:t>
        </w:r>
      </w:hyperlink>
      <w:r>
        <w:rPr>
          <w:rFonts w:ascii="arial" w:eastAsia="arial" w:hAnsi="arial" w:cs="arial"/>
          <w:color w:val="000000"/>
          <w:sz w:val="20"/>
          <w:lang w:val="en-US" w:eastAsia="en-US" w:bidi="ar-SA"/>
        </w:rPr>
        <w:t xml:space="preserve"> [5]:            </w:t>
      </w:r>
      <w:hyperlink r:id="rId1018" w:history="1">
        <w:r>
          <w:rPr>
            <w:rFonts w:ascii="arial" w:eastAsia="arial" w:hAnsi="arial" w:cs="arial"/>
            <w:i/>
            <w:color w:val="0077CC"/>
            <w:sz w:val="20"/>
            <w:u w:val="single"/>
            <w:shd w:val="clear" w:color="auto" w:fill="FFFFFF"/>
            <w:lang w:val="en-US" w:eastAsia="en-US" w:bidi="ar-SA"/>
          </w:rPr>
          <w:t>http://iwsabudhabi.com/portal/home.aspx</w:t>
        </w:r>
      </w:hyperlink>
      <w:r>
        <w:rPr>
          <w:rFonts w:ascii="arial" w:eastAsia="arial" w:hAnsi="arial" w:cs="arial"/>
          <w:color w:val="000000"/>
          <w:sz w:val="20"/>
          <w:lang w:val="en-US" w:eastAsia="en-US" w:bidi="ar-SA"/>
        </w:rPr>
        <w:t xml:space="preserve"> [6]:            </w:t>
      </w:r>
      <w:hyperlink r:id="rId1019" w:history="1">
        <w:r>
          <w:rPr>
            <w:rFonts w:ascii="arial" w:eastAsia="arial" w:hAnsi="arial" w:cs="arial"/>
            <w:i/>
            <w:color w:val="0077CC"/>
            <w:sz w:val="20"/>
            <w:u w:val="single"/>
            <w:shd w:val="clear" w:color="auto" w:fill="FFFFFF"/>
            <w:lang w:val="en-US" w:eastAsia="en-US" w:bidi="ar-SA"/>
          </w:rPr>
          <w:t>http://lifeoflight.org/blog/2012/09/how-do-people-learn-best/</w:t>
        </w:r>
      </w:hyperlink>
      <w:r>
        <w:rPr>
          <w:rFonts w:ascii="arial" w:eastAsia="arial" w:hAnsi="arial" w:cs="arial"/>
          <w:color w:val="000000"/>
          <w:sz w:val="20"/>
          <w:lang w:val="en-US" w:eastAsia="en-US" w:bidi="ar-SA"/>
        </w:rPr>
        <w:t xml:space="preserve"> [7]:            </w:t>
      </w:r>
      <w:hyperlink r:id="rId1012" w:history="1">
        <w:r>
          <w:rPr>
            <w:rFonts w:ascii="arial" w:eastAsia="arial" w:hAnsi="arial" w:cs="arial"/>
            <w:i/>
            <w:color w:val="0077CC"/>
            <w:sz w:val="20"/>
            <w:u w:val="single"/>
            <w:shd w:val="clear" w:color="auto" w:fill="FFFFFF"/>
            <w:lang w:val="en-US" w:eastAsia="en-US" w:bidi="ar-SA"/>
          </w:rPr>
          <w:t>http://www.youtube.com/embed/CEzRKAIUCdQ?version=3amp;rel=1amp;fs=1amp;showsearch=0amp;showinfo=1amp;iv_load_policy=1amp;wmode=transparent</w:t>
        </w:r>
      </w:hyperlink>
      <w:r>
        <w:rPr>
          <w:rFonts w:ascii="arial" w:eastAsia="arial" w:hAnsi="arial" w:cs="arial"/>
          <w:color w:val="000000"/>
          <w:sz w:val="20"/>
          <w:lang w:val="en-US" w:eastAsia="en-US" w:bidi="ar-SA"/>
        </w:rPr>
        <w:t xml:space="preserve"> [8]:            </w:t>
      </w:r>
      <w:hyperlink r:id="rId1013" w:history="1">
        <w:r>
          <w:rPr>
            <w:rFonts w:ascii="arial" w:eastAsia="arial" w:hAnsi="arial" w:cs="arial"/>
            <w:i/>
            <w:color w:val="0077CC"/>
            <w:sz w:val="20"/>
            <w:u w:val="single"/>
            <w:shd w:val="clear" w:color="auto" w:fill="FFFFFF"/>
            <w:lang w:val="en-US" w:eastAsia="en-US" w:bidi="ar-SA"/>
          </w:rPr>
          <w:t>http://www.youtube.com/embed/Z9x8DeLKU9s?version=3amp;rel=1amp;fs=1amp;showsearch=0amp;showinfo=1amp;iv_load_policy=1amp;wmode=transparent</w:t>
        </w:r>
      </w:hyperlink>
      <w:r>
        <w:rPr>
          <w:rFonts w:ascii="arial" w:eastAsia="arial" w:hAnsi="arial" w:cs="arial"/>
          <w:color w:val="000000"/>
          <w:sz w:val="20"/>
          <w:lang w:val="en-US" w:eastAsia="en-US" w:bidi="ar-SA"/>
        </w:rPr>
        <w:t xml:space="preserve"> [9]:            </w:t>
      </w:r>
      <w:hyperlink r:id="rId1020" w:history="1">
        <w:r>
          <w:rPr>
            <w:rFonts w:ascii="arial" w:eastAsia="arial" w:hAnsi="arial" w:cs="arial"/>
            <w:i/>
            <w:color w:val="0077CC"/>
            <w:sz w:val="20"/>
            <w:u w:val="single"/>
            <w:shd w:val="clear" w:color="auto" w:fill="FFFFFF"/>
            <w:lang w:val="en-US" w:eastAsia="en-US" w:bidi="ar-SA"/>
          </w:rPr>
          <w:t>http://cleantechnica.com/tag/Abu-Dhabi-Sustainability-Week/</w:t>
        </w:r>
      </w:hyperlink>
      <w:r>
        <w:rPr>
          <w:rFonts w:ascii="arial" w:eastAsia="arial" w:hAnsi="arial" w:cs="arial"/>
          <w:color w:val="000000"/>
          <w:sz w:val="20"/>
          <w:lang w:val="en-US" w:eastAsia="en-US" w:bidi="ar-SA"/>
        </w:rPr>
        <w:t xml:space="preserve"> [10]:            </w:t>
      </w:r>
      <w:hyperlink r:id="rId1021" w:history="1">
        <w:r>
          <w:rPr>
            <w:rFonts w:ascii="arial" w:eastAsia="arial" w:hAnsi="arial" w:cs="arial"/>
            <w:i/>
            <w:color w:val="0077CC"/>
            <w:sz w:val="20"/>
            <w:u w:val="single"/>
            <w:shd w:val="clear" w:color="auto" w:fill="FFFFFF"/>
            <w:lang w:val="en-US" w:eastAsia="en-US" w:bidi="ar-SA"/>
          </w:rPr>
          <w:t>http://cleantechnica.com/tag/world-future-energy-summit/</w:t>
        </w:r>
      </w:hyperlink>
      <w:r>
        <w:rPr>
          <w:rFonts w:ascii="arial" w:eastAsia="arial" w:hAnsi="arial" w:cs="arial"/>
          <w:color w:val="000000"/>
          <w:sz w:val="20"/>
          <w:lang w:val="en-US" w:eastAsia="en-US" w:bidi="ar-SA"/>
        </w:rPr>
        <w:t xml:space="preserve"> [11]:            </w:t>
      </w:r>
      <w:hyperlink r:id="rId1022" w:history="1">
        <w:r>
          <w:rPr>
            <w:rFonts w:ascii="arial" w:eastAsia="arial" w:hAnsi="arial" w:cs="arial"/>
            <w:i/>
            <w:color w:val="0077CC"/>
            <w:sz w:val="20"/>
            <w:u w:val="single"/>
            <w:shd w:val="clear" w:color="auto" w:fill="FFFFFF"/>
            <w:lang w:val="en-US" w:eastAsia="en-US" w:bidi="ar-SA"/>
          </w:rPr>
          <w:t>http://cleantechnica.com/tag/international-renewable-energy-conference/</w:t>
        </w:r>
      </w:hyperlink>
      <w:r>
        <w:rPr>
          <w:rFonts w:ascii="arial" w:eastAsia="arial" w:hAnsi="arial" w:cs="arial"/>
          <w:color w:val="000000"/>
          <w:sz w:val="20"/>
          <w:lang w:val="en-US" w:eastAsia="en-US" w:bidi="ar-SA"/>
        </w:rPr>
        <w:t xml:space="preserve"> [12]:            </w:t>
      </w:r>
      <w:hyperlink r:id="rId1023" w:history="1">
        <w:r>
          <w:rPr>
            <w:rFonts w:ascii="arial" w:eastAsia="arial" w:hAnsi="arial" w:cs="arial"/>
            <w:i/>
            <w:color w:val="0077CC"/>
            <w:sz w:val="20"/>
            <w:u w:val="single"/>
            <w:shd w:val="clear" w:color="auto" w:fill="FFFFFF"/>
            <w:lang w:val="en-US" w:eastAsia="en-US" w:bidi="ar-SA"/>
          </w:rPr>
          <w:t>http://cleantechnica.com/2013/01/21/queen-of-jordan-speech-abu-dhabi-sustainability-week/</w:t>
        </w:r>
      </w:hyperlink>
      <w:r>
        <w:rPr>
          <w:rFonts w:ascii="arial" w:eastAsia="arial" w:hAnsi="arial" w:cs="arial"/>
          <w:color w:val="000000"/>
          <w:sz w:val="20"/>
          <w:lang w:val="en-US" w:eastAsia="en-US" w:bidi="ar-SA"/>
        </w:rPr>
        <w:t xml:space="preserve"> [13]:            </w:t>
      </w:r>
      <w:hyperlink r:id="rId1010"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[14]:            </w:t>
      </w:r>
      <w:hyperlink r:id="rId1024" w:history="1">
        <w:r>
          <w:rPr>
            <w:rFonts w:ascii="arial" w:eastAsia="arial" w:hAnsi="arial" w:cs="arial"/>
            <w:i/>
            <w:color w:val="0077CC"/>
            <w:sz w:val="20"/>
            <w:u w:val="single"/>
            <w:shd w:val="clear" w:color="auto" w:fill="FFFFFF"/>
            <w:lang w:val="en-US" w:eastAsia="en-US" w:bidi="ar-SA"/>
          </w:rPr>
          <w:t>https://www.facebook.com/CleanTechnica</w:t>
        </w:r>
      </w:hyperlink>
      <w:r>
        <w:rPr>
          <w:rFonts w:ascii="arial" w:eastAsia="arial" w:hAnsi="arial" w:cs="arial"/>
          <w:color w:val="000000"/>
          <w:sz w:val="20"/>
          <w:lang w:val="en-US" w:eastAsia="en-US" w:bidi="ar-SA"/>
        </w:rPr>
        <w:t xml:space="preserve"> [15]:            </w:t>
      </w:r>
      <w:hyperlink r:id="rId1025" w:history="1">
        <w:r>
          <w:rPr>
            <w:rFonts w:ascii="arial" w:eastAsia="arial" w:hAnsi="arial" w:cs="arial"/>
            <w:i/>
            <w:color w:val="0077CC"/>
            <w:sz w:val="20"/>
            <w:u w:val="single"/>
            <w:shd w:val="clear" w:color="auto" w:fill="FFFFFF"/>
            <w:lang w:val="en-US" w:eastAsia="en-US" w:bidi="ar-SA"/>
          </w:rPr>
          <w:t>https://twitter.com/cleantechnica</w:t>
        </w:r>
      </w:hyperlink>
      <w:r>
        <w:rPr>
          <w:rFonts w:ascii="arial" w:eastAsia="arial" w:hAnsi="arial" w:cs="arial"/>
          <w:color w:val="000000"/>
          <w:sz w:val="20"/>
          <w:lang w:val="en-US" w:eastAsia="en-US" w:bidi="ar-SA"/>
        </w:rPr>
        <w:t xml:space="preserve"> [16]:            </w:t>
      </w:r>
      <w:hyperlink r:id="rId1010"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6"/>
          <w:headerReference w:type="default" r:id="rId1027"/>
          <w:footerReference w:type="even" r:id="rId1028"/>
          <w:footerReference w:type="default" r:id="rId1029"/>
          <w:headerReference w:type="first" r:id="rId1030"/>
          <w:footerReference w:type="first" r:id="rId1031"/>
          <w:type w:val="nextPage"/>
          <w:pgSz w:w="12240" w:h="15840"/>
          <w:pgMar w:top="840" w:right="1000" w:bottom="840" w:left="1000" w:header="400" w:footer="400"/>
          <w:pgNumType w:fmt="decimal"/>
          <w:cols w:space="720"/>
          <w:titlePg/>
        </w:sectPr>
      </w:pPr>
    </w:p>
    <w:p>
      <w:pPr>
        <w:rPr>
          <w:lang w:val="en-US" w:eastAsia="en-US" w:bidi="ar-SA"/>
        </w:rPr>
      </w:pPr>
      <w:bookmarkStart w:id="195" w:name="Bookmark_97"/>
      <w:bookmarkEnd w:id="195"/>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2" w:history="1">
        <w:r>
          <w:rPr>
            <w:rFonts w:ascii="arial" w:eastAsia="arial" w:hAnsi="arial" w:cs="arial"/>
            <w:b/>
            <w:bCs/>
            <w:i/>
            <w:color w:val="0077CC"/>
            <w:kern w:val="32"/>
            <w:sz w:val="28"/>
            <w:szCs w:val="32"/>
            <w:u w:val="single"/>
            <w:shd w:val="clear" w:color="auto" w:fill="FFFFFF"/>
            <w:lang w:val="en-US" w:eastAsia="en-US" w:bidi="ar-SA"/>
          </w:rPr>
          <w:t xml:space="preserve">Big hearts dig deep to help Buddah; O'Connor candidate from Broomehill; Bruce Rock's Wheatbelt Women swansong; Carbon </w:t>
        </w:r>
      </w:hyperlink>
      <w:hyperlink r:id="rId103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032" w:history="1">
        <w:r>
          <w:rPr>
            <w:rFonts w:ascii="arial" w:eastAsia="arial" w:hAnsi="arial" w:cs="arial"/>
            <w:b/>
            <w:bCs/>
            <w:i/>
            <w:color w:val="0077CC"/>
            <w:kern w:val="32"/>
            <w:sz w:val="28"/>
            <w:szCs w:val="32"/>
            <w:u w:val="single"/>
            <w:shd w:val="clear" w:color="auto" w:fill="FFFFFF"/>
            <w:lang w:val="en-US" w:eastAsia="en-US" w:bidi="ar-SA"/>
          </w:rPr>
          <w:t xml:space="preserve"> Initiative roadshow next week; Increasing soil carbon content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after="0" w:line="340" w:lineRule="atLeast"/>
        <w:ind w:left="0" w:right="0" w:firstLine="0"/>
        <w:jc w:val="left"/>
        <w:rPr>
          <w:lang w:val="en-US" w:eastAsia="en-US" w:bidi="ar-SA"/>
        </w:rPr>
      </w:pPr>
      <w:bookmarkStart w:id="196" w:name="Body_95"/>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Hearts are big in the bush and despite some Wheatbelt people finding it tough, they dug deep recently to raise money for a great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footy team (comprising players from Trayning and Nungarin), the mighty Towns Panthers, is coached by </w:t>
      </w:r>
      <w:r>
        <w:rPr>
          <w:rFonts w:ascii="arial" w:eastAsia="arial" w:hAnsi="arial" w:cs="arial"/>
          <w:b/>
          <w:color w:val="000000"/>
          <w:sz w:val="20"/>
          <w:lang w:val="en-US" w:eastAsia="en-US" w:bidi="ar-SA"/>
        </w:rPr>
        <w:t xml:space="preserve">Buddah (Ian) Waters </w:t>
      </w:r>
      <w:r>
        <w:rPr>
          <w:rFonts w:ascii="arial" w:eastAsia="arial" w:hAnsi="arial" w:cs="arial"/>
          <w:color w:val="000000"/>
          <w:sz w:val="20"/>
          <w:lang w:val="en-US" w:eastAsia="en-US" w:bidi="ar-SA"/>
        </w:rPr>
        <w:t>who is wheelchair-bound.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wheelchair is falling apart  he's had it for six years  and he needs a new one, so Trayning's Natural Resource Management officer </w:t>
      </w:r>
      <w:r>
        <w:rPr>
          <w:rFonts w:ascii="arial" w:eastAsia="arial" w:hAnsi="arial" w:cs="arial"/>
          <w:b/>
          <w:color w:val="000000"/>
          <w:sz w:val="20"/>
          <w:lang w:val="en-US" w:eastAsia="en-US" w:bidi="ar-SA"/>
        </w:rPr>
        <w:t>Donna Simmons</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 xml:space="preserve">Vikki Waters </w:t>
      </w:r>
      <w:r>
        <w:rPr>
          <w:rFonts w:ascii="arial" w:eastAsia="arial" w:hAnsi="arial" w:cs="arial"/>
          <w:color w:val="000000"/>
          <w:sz w:val="20"/>
          <w:lang w:val="en-US" w:eastAsia="en-US" w:bidi="ar-SA"/>
        </w:rPr>
        <w:t>(Buddha's sister) decided to organise a fundraiser.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chose the recent HBF Run for a Reason and 14 runners from the Wheatbelt went to Perth for the 12km event, running from Hay Street to Gloucester Park. They were mainly from Merredin and Nungarin.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getting amazing donations from the local community, family and friends, Donna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many people have really pitched in to help out with this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Buddah couldn't make it  the runners were going to push him the 12km  so his sister, </w:t>
      </w:r>
      <w:r>
        <w:rPr>
          <w:rFonts w:ascii="arial" w:eastAsia="arial" w:hAnsi="arial" w:cs="arial"/>
          <w:b/>
          <w:color w:val="000000"/>
          <w:sz w:val="20"/>
          <w:lang w:val="en-US" w:eastAsia="en-US" w:bidi="ar-SA"/>
        </w:rPr>
        <w:t>Kate</w:t>
      </w:r>
      <w:r>
        <w:rPr>
          <w:rFonts w:ascii="arial" w:eastAsia="arial" w:hAnsi="arial" w:cs="arial"/>
          <w:b/>
          <w:color w:val="000000"/>
          <w:sz w:val="20"/>
          <w:lang w:val="en-US" w:eastAsia="en-US" w:bidi="ar-SA"/>
        </w:rPr>
        <w:t>Waters</w:t>
      </w:r>
      <w:r>
        <w:rPr>
          <w:rFonts w:ascii="arial" w:eastAsia="arial" w:hAnsi="arial" w:cs="arial"/>
          <w:color w:val="000000"/>
          <w:sz w:val="20"/>
          <w:lang w:val="en-US" w:eastAsia="en-US" w:bidi="ar-SA"/>
        </w:rPr>
        <w:t xml:space="preserve">, stepped in and was pushed in a custom-made wheelchair, made by their dad, </w:t>
      </w:r>
      <w:r>
        <w:rPr>
          <w:rFonts w:ascii="arial" w:eastAsia="arial" w:hAnsi="arial" w:cs="arial"/>
          <w:b/>
          <w:color w:val="000000"/>
          <w:sz w:val="20"/>
          <w:lang w:val="en-US" w:eastAsia="en-US" w:bidi="ar-SA"/>
        </w:rPr>
        <w:t>Phil Waters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does provide some financial support, but it barely covers the cost of the wheelchair, and with some extra money Buddah can get a really good quality chair that will last for many years, Donna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were aiming to raise about $5000.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we have been able to get more than that, so we have achieved our goal and Buddah is now in the process of getting his new chair, Donna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been able to secure a discount on any chair Buddah would like, through the company Mogo Wheelchairs, a Sydney-based Australian company which makes custom-designed wheelchairs.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done,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known him for many years and can vouch for the fact that </w:t>
      </w:r>
      <w:r>
        <w:rPr>
          <w:rFonts w:ascii="arial" w:eastAsia="arial" w:hAnsi="arial" w:cs="arial"/>
          <w:b/>
          <w:color w:val="000000"/>
          <w:sz w:val="20"/>
          <w:lang w:val="en-US" w:eastAsia="en-US" w:bidi="ar-SA"/>
        </w:rPr>
        <w:t xml:space="preserve">Chub Witham </w:t>
      </w:r>
      <w:r>
        <w:rPr>
          <w:rFonts w:ascii="arial" w:eastAsia="arial" w:hAnsi="arial" w:cs="arial"/>
          <w:color w:val="000000"/>
          <w:sz w:val="20"/>
          <w:lang w:val="en-US" w:eastAsia="en-US" w:bidi="ar-SA"/>
        </w:rPr>
        <w:t>is a top young bloke.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at boarding school with my son and at the University of WA with my daughter and our paths crossed during those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background and later geology, he's almost always in the country.Chub grew up on the Broomehill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studying geology at  UWA where he became interested in politics. He was on the guild there and involved with the Young Nationals here before getting on the Federal Council of Nationals in 1987.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Chub's brother, </w:t>
      </w:r>
      <w:r>
        <w:rPr>
          <w:rFonts w:ascii="arial" w:eastAsia="arial" w:hAnsi="arial" w:cs="arial"/>
          <w:b/>
          <w:color w:val="000000"/>
          <w:sz w:val="20"/>
          <w:lang w:val="en-US" w:eastAsia="en-US" w:bidi="ar-SA"/>
        </w:rPr>
        <w:t>Anthony</w:t>
      </w:r>
      <w:r>
        <w:rPr>
          <w:rFonts w:ascii="arial" w:eastAsia="arial" w:hAnsi="arial" w:cs="arial"/>
          <w:color w:val="000000"/>
          <w:sz w:val="20"/>
          <w:lang w:val="en-US" w:eastAsia="en-US" w:bidi="ar-SA"/>
        </w:rPr>
        <w:t xml:space="preserve">, is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their parents, </w:t>
      </w:r>
      <w:r>
        <w:rPr>
          <w:rFonts w:ascii="arial" w:eastAsia="arial" w:hAnsi="arial" w:cs="arial"/>
          <w:b/>
          <w:color w:val="000000"/>
          <w:sz w:val="20"/>
          <w:lang w:val="en-US" w:eastAsia="en-US" w:bidi="ar-SA"/>
        </w:rPr>
        <w:t xml:space="preserve">Jim </w:t>
      </w:r>
      <w:r>
        <w:rPr>
          <w:rFonts w:ascii="arial" w:eastAsia="arial" w:hAnsi="arial" w:cs="arial"/>
          <w:color w:val="000000"/>
          <w:sz w:val="20"/>
          <w:lang w:val="en-US" w:eastAsia="en-US" w:bidi="ar-SA"/>
        </w:rPr>
        <w:t>and</w:t>
      </w:r>
      <w:r>
        <w:rPr>
          <w:rFonts w:ascii="arial" w:eastAsia="arial" w:hAnsi="arial" w:cs="arial"/>
          <w:b/>
          <w:color w:val="000000"/>
          <w:sz w:val="20"/>
          <w:lang w:val="en-US" w:eastAsia="en-US" w:bidi="ar-SA"/>
        </w:rPr>
        <w:t xml:space="preserve"> Annabel</w:t>
      </w:r>
      <w:r>
        <w:rPr>
          <w:rFonts w:ascii="arial" w:eastAsia="arial" w:hAnsi="arial" w:cs="arial"/>
          <w:color w:val="000000"/>
          <w:sz w:val="20"/>
          <w:lang w:val="en-US" w:eastAsia="en-US" w:bidi="ar-SA"/>
        </w:rPr>
        <w:t xml:space="preserve">, are in town at Broomehill, where they renovated the old Jones building and offer their wine under the Wadjekanup River Estate label.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Bruce Rock's Wheatbelt Women are holding their annual day in the shire hall on Tuesday, August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the last time that this terrific day is to be held and the theme is The Big Bang!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what we are hoping to go out on! said one of the organisers, </w:t>
      </w:r>
      <w:r>
        <w:rPr>
          <w:rFonts w:ascii="arial" w:eastAsia="arial" w:hAnsi="arial" w:cs="arial"/>
          <w:b/>
          <w:color w:val="000000"/>
          <w:sz w:val="20"/>
          <w:lang w:val="en-US" w:eastAsia="en-US" w:bidi="ar-SA"/>
        </w:rPr>
        <w:t>Robyn Jones</w:t>
      </w:r>
      <w:r>
        <w:rPr>
          <w:rFonts w:ascii="arial" w:eastAsia="arial" w:hAnsi="arial" w:cs="arial"/>
          <w:color w:val="000000"/>
          <w:sz w:val="20"/>
          <w:lang w:val="en-US" w:eastAsia="en-US" w:bidi="ar-SA"/>
        </w:rPr>
        <w:t xml:space="preserve">, of the Belka Valley Merino and Poll Merino stud at Coonawarra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Bruce Rock.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Catering this year will go back to Succulent Foods, Kellerberrin, as </w:t>
      </w:r>
      <w:r>
        <w:rPr>
          <w:rFonts w:ascii="arial" w:eastAsia="arial" w:hAnsi="arial" w:cs="arial"/>
          <w:b/>
          <w:color w:val="000000"/>
          <w:sz w:val="20"/>
          <w:lang w:val="en-US" w:eastAsia="en-US" w:bidi="ar-SA"/>
        </w:rPr>
        <w:t xml:space="preserve">Kate Cole </w:t>
      </w:r>
      <w:r>
        <w:rPr>
          <w:rFonts w:ascii="arial" w:eastAsia="arial" w:hAnsi="arial" w:cs="arial"/>
          <w:color w:val="000000"/>
          <w:sz w:val="20"/>
          <w:lang w:val="en-US" w:eastAsia="en-US" w:bidi="ar-SA"/>
        </w:rPr>
        <w:t>and her tempting delights from the past proved to be something our guests 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There'll be fewer guest speakers this year which will give those attending more time to mingle, shop and catch up with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day's major sponsor is CBH, supported by CSBP, with other sponsors being WFI, the ANZ bank and the Shire of Bruce Rock.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details in later editions of </w:t>
      </w:r>
      <w:r>
        <w:rPr>
          <w:rFonts w:ascii="arial" w:eastAsia="arial" w:hAnsi="arial" w:cs="arial"/>
          <w:i/>
          <w:color w:val="000000"/>
          <w:sz w:val="20"/>
          <w:lang w:val="en-US" w:eastAsia="en-US" w:bidi="ar-SA"/>
        </w:rPr>
        <w:t>Countryman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an information roadshow on the Carbon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 coming up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in Darkan with West Arthur Landcare on Thursday, June 13, from 9am to 11am, with the presenter being </w:t>
      </w:r>
      <w:r>
        <w:rPr>
          <w:rFonts w:ascii="arial" w:eastAsia="arial" w:hAnsi="arial" w:cs="arial"/>
          <w:b/>
          <w:color w:val="000000"/>
          <w:sz w:val="20"/>
          <w:lang w:val="en-US" w:eastAsia="en-US" w:bidi="ar-SA"/>
        </w:rPr>
        <w:t xml:space="preserve">Caroline van Tilborg </w:t>
      </w:r>
      <w:r>
        <w:rPr>
          <w:rFonts w:ascii="arial" w:eastAsia="arial" w:hAnsi="arial" w:cs="arial"/>
          <w:color w:val="000000"/>
          <w:sz w:val="20"/>
          <w:lang w:val="en-US" w:eastAsia="en-US" w:bidi="ar-SA"/>
        </w:rPr>
        <w:t>who has 15 years' experience in CFI.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contact </w:t>
      </w:r>
      <w:r>
        <w:rPr>
          <w:rFonts w:ascii="arial" w:eastAsia="arial" w:hAnsi="arial" w:cs="arial"/>
          <w:b/>
          <w:color w:val="000000"/>
          <w:sz w:val="20"/>
          <w:lang w:val="en-US" w:eastAsia="en-US" w:bidi="ar-SA"/>
        </w:rPr>
        <w:t>Danielle Perrie</w:t>
      </w:r>
      <w:r>
        <w:rPr>
          <w:rFonts w:ascii="arial" w:eastAsia="arial" w:hAnsi="arial" w:cs="arial"/>
          <w:color w:val="000000"/>
          <w:sz w:val="20"/>
          <w:lang w:val="en-US" w:eastAsia="en-US" w:bidi="ar-SA"/>
        </w:rPr>
        <w:t xml:space="preserve">, zone manager of the Wagin-Woodanilling Landcare Zone, at  </w:t>
      </w:r>
      <w:hyperlink r:id="rId1033" w:history="1">
        <w:r>
          <w:rPr>
            <w:rFonts w:ascii="arial" w:eastAsia="arial" w:hAnsi="arial" w:cs="arial"/>
            <w:i/>
            <w:color w:val="0077CC"/>
            <w:sz w:val="20"/>
            <w:u w:val="single"/>
            <w:shd w:val="clear" w:color="auto" w:fill="FFFFFF"/>
            <w:lang w:val="en-US" w:eastAsia="en-US" w:bidi="ar-SA"/>
          </w:rPr>
          <w:t>wwlandcare@westnet.com.au</w:t>
        </w:r>
      </w:hyperlink>
      <w:r>
        <w:rPr>
          <w:rFonts w:ascii="arial" w:eastAsia="arial" w:hAnsi="arial" w:cs="arial"/>
          <w:color w:val="000000"/>
          <w:sz w:val="20"/>
          <w:lang w:val="en-US" w:eastAsia="en-US" w:bidi="ar-SA"/>
        </w:rPr>
        <w:t xml:space="preserve"> or on 9861 2222, or 0428 231 506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Closing date for grant applications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in the Wagin-Woodanilling Landcare update is news of group applications for grants of between $10,000 and $50,000.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grants are available to eligible groups for activity which will help in the conservation, restoration, rehabilitation or enhancement of a local natural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Works would need to be completed by June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due date for expressions of interest is June 14. Contact the Wagin-Woodanilling Landcare group (details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 are the Leschenault Catchment Council's field days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on Tuesday, June 18, one at Nix's cattle grazing property on the Dwalganup Road, Mayanup, at 9am, and then at Rylington Park demonstration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Boyup Brook-Cranbrook Road, also Mayanup.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day the field days are at Jarvis' pear orchard  Old Goldfields Orchard  on Goldfields Road, Upper Capel, at 9am, then at 1.30pm at Hutton's vineyard Bonking Frog Wines, on the corner of South Western Highway and Dardanup West Road, North Boyanup.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June 20, at 9am, it will be at Rex's grazing and cropping property Westendale on the Beaufort Road, west of Wagin. Lunch will be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final field day will be held at 2pm at International Hill Vineyard on the Wingebellup Road, Frankland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two seasons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applications and soil testing, the LCC is holding the field days to present details of outcomes and improvements and to discuss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 drying climate.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RSVP to </w:t>
      </w:r>
      <w:r>
        <w:rPr>
          <w:rFonts w:ascii="arial" w:eastAsia="arial" w:hAnsi="arial" w:cs="arial"/>
          <w:b/>
          <w:color w:val="000000"/>
          <w:sz w:val="20"/>
          <w:lang w:val="en-US" w:eastAsia="en-US" w:bidi="ar-SA"/>
        </w:rPr>
        <w:t xml:space="preserve">Sarah Forrest </w:t>
      </w:r>
      <w:r>
        <w:rPr>
          <w:rFonts w:ascii="arial" w:eastAsia="arial" w:hAnsi="arial" w:cs="arial"/>
          <w:color w:val="000000"/>
          <w:sz w:val="20"/>
          <w:lang w:val="en-US" w:eastAsia="en-US" w:bidi="ar-SA"/>
        </w:rPr>
        <w:t xml:space="preserve">at the Leschenault Catchment Council on 9726 4144 or  </w:t>
      </w:r>
      <w:hyperlink r:id="rId1034" w:history="1">
        <w:r>
          <w:rPr>
            <w:rFonts w:ascii="arial" w:eastAsia="arial" w:hAnsi="arial" w:cs="arial"/>
            <w:i/>
            <w:color w:val="0077CC"/>
            <w:sz w:val="20"/>
            <w:u w:val="single"/>
            <w:shd w:val="clear" w:color="auto" w:fill="FFFFFF"/>
            <w:lang w:val="en-US" w:eastAsia="en-US" w:bidi="ar-SA"/>
          </w:rPr>
          <w:t>sarah.forrest@water.wa.gov.au</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197" w:name="Bookmark_98"/>
      <w:bookmarkEnd w:id="197"/>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1" w:history="1">
        <w:r>
          <w:rPr>
            <w:rFonts w:ascii="arial" w:eastAsia="arial" w:hAnsi="arial" w:cs="arial"/>
            <w:b/>
            <w:bCs/>
            <w:i/>
            <w:color w:val="0077CC"/>
            <w:kern w:val="32"/>
            <w:sz w:val="28"/>
            <w:szCs w:val="32"/>
            <w:u w:val="single"/>
            <w:shd w:val="clear" w:color="auto" w:fill="FFFFFF"/>
            <w:lang w:val="en-US" w:eastAsia="en-US" w:bidi="ar-SA"/>
          </w:rPr>
          <w:t>The Rebirth of the East European Countryside?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2013 Thursday 6:46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1623 words</w:t>
      </w:r>
    </w:p>
    <w:p>
      <w:pPr>
        <w:keepNext/>
        <w:spacing w:before="240" w:after="0" w:line="340" w:lineRule="atLeast"/>
        <w:ind w:left="0" w:right="0" w:firstLine="0"/>
        <w:jc w:val="left"/>
        <w:rPr>
          <w:lang w:val="en-US" w:eastAsia="en-US" w:bidi="ar-SA"/>
        </w:rPr>
      </w:pPr>
      <w:bookmarkStart w:id="198" w:name="Body_96"/>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7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 25, 2013 (The Huffington Post:</w:t>
      </w:r>
      <w:hyperlink r:id="rId484"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Delivered by Newstex)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practically collapsed in East-Central Europe after 1989. First came the dissolution of the collective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then came the influx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from the West, and finally came integration into the European Union. Although some countries didn't have collective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(Poland) and other countries have yet to join the EU (Serbia, Albania), the pattern of a sharp drop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holds true across the region. In the first 18 years of transition, production dropped by as much as 30 percent[1] and, despite some recovery, did not get back to the levels of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region there has been an emptying out of the countryside.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either disappeared or become more efficient, so fewer farmworkers are needed. It's the common story of modernity: a rural generation becomes an urban one. This process has been considerably slower in the Balkans, where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employment has dipped only about 10 percent over that 18-year period. In the rest of East-Central Europe, however, the decline has been dramatic: a drop of more than 60 percent[2].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introduction of more modern technology and more intensive use of chemical fertilizers,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has become considerably more efficient in the region. Yields, after an initial drop, have increased remarkably. Once net importers, some countries have become net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exporters. Poland, for instance, is now sending enormous amounts of diary products, poultry, and even tobacco to the EU, which absorbed 75 percent of its exports[3] in the first half of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East Germany experienced some of the same trends as the rest of the region. There was, for instance, a sharp drop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employment -- 80 percent[4] in the first five years after reunification in 1990. But there was also a lot more money, from the united German government, to ease this transformation. Although the government encouraged the development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which predominates in the west -- the eastern lands focused more on cooperatives[5]. And whereas industrial production in the former East Germany bottomed out,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remained stable, with output increasing and yields approaching those in the west [6]only five years after reunification.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in February, I took a trip to Brodowin, a small town in what was once the East German countryside northeast of Berlin and near the Polish border. I was the guest of Bill and Anne Beittel, who once worked for the American Friends Service Committee, the Quaker organization that hired me in 1990 to travel through the region. Bill picked me up at the train station, and we stopped off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on the way back to their house. The store was clean, cheery, and full of organic produce, much of which had been produced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had once been a collective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focusing on livestock. "As a production unit, it was simply coming to an end," Bill Beittel explained to me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trajectory after the Berlin Wall fell. "They didn't know what to do with all the liquid waste from the animals, so they were simply channeling it into the lakes. As a result, some of the lakes were just on the verge of dying. That stopped overnight. The conversion to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takes time. For that, they needed financing, and they found financing from a real estate agent in Berlin, who had a lot of money and a wife who had had serious health problems and had been treated successfully in an anthroposophical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went organic, and it basically saved the town. "Brodowin has an unemployment ratio of roughly 5 percent. Nationwide in Germany, it's 8 or 9 percent, and in Brandenburg, it is probably on or above the 15 percent level," Beittel explained. "We have a kindergarten right across the street here -- which is bursting its seams. There are a lot of kids in Brodowin. We know other villages, perhaps a bit smaller, where the young people from about 16 on are gone. They have just a handful of younger kids, and the population is getting older and older."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talked with the Beittels about their work in the late 1960s to bridge East and West Germany, the impact of reunification on eastern Germany, their life in the countryside, and the relatively new phenomenon of transition towns.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mentioned that one of the big concerns here was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had been a collective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In English, if you want to be derogatory, you'd call it a "collective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had pigs and produced milk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It also had cattle.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employed quite a few people.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Quite a number because it was not as mechanized as it is today.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made a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As a production unit, it was simply coming to an end. They didn't know what to do with all the liquid waste from the animals, so they were simply channeling it into the lakes. As a result, some of the lakes were just on the verge of dying. That stopped overnight. The conversion to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takes time. For that, they needed financing, and they found financing from a real estate agent in Berlin, who had a lot of money and a wife who had had serious health problems and had been treated successfully in an anthroposophical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this is why this is a Demeter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Demeter is the trade name that employs methods developed by Rudolf Steiner,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that people accustomed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find difficult to understand. For instance, you fill a cow's horn with manure and bury it, and then you dig it up six months later, when the moon is in the right phase, then you mix this horn full of manure with so many gallons of water in a big vat and then you spray it on the field to awaken the powers of nature. They also use manure in more conventional ways, of course. But they don't use any chemical pesticides or fertilizers. But the particular magic associated with this approach is difficult for dirt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understand. We think that it would have made sense to make it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without this additional input, which I think alienated some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now is largely owned by a family with a great deal of experience with large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not with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but who are willing to learn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promote it. Some local people are still involved financially, and other local people are employed by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sell its organic products at a higher price than the stuff in the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has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"saved"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It has indeed saved the community. Brodowin has an unemployment ratio of roughly 5 percent. Nationwide in Germany, it's 8 or 9 percent, and in Brandenburg, it is probably on or above the 15 percent level. It's not only the big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There is also a goat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 sheep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both of which are organic (Demeteer)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There's another man who produces meat products from game. We have a carpenter. We have a kindergarten right across the street here -- which is bursting its seams. There are a lot of kids in Brodowin. We know other villages, perhaps a bit smaller, where the young people from about 16 on are gone. They have just a handful of younger kids, and the population is getting older and older. In Brodowin, there are a lot of old people, but there are also younger families. It's not just the pastor with his seven kids. We have two families with five kids each.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do you see Brodowin as the future of Eastern Germany? Earlier you said, "people were not getting up off their hind legs to do things," but it sounds like people are right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 It's a mixture in Brodowin. There is perhaps more getting up here than elsewhere, partially due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because people see that it's prospering. You can see it in the machinery they're using. In my book,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almost too large. That means that there are enormous tractors charging around the countryside. It's almost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Industrial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 phrase for it in the United States: "the organic industrial complex." The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California have gotten so big that they are just like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Anne: They had a study here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how it mixes with nature protection. It was a three-year intensive study that produced a book. They made some good suggestions. For example, they found that if they don't cut the grain as deep, then they protect birds that nest on the ground. The project ended, but they keep in contact and the discussion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part of the new excitement is the transition town movement. We went to a seminar on this topic a few years ago and together with some students at Eberswalde University -- they have a school for continuing education with a focus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started a transition town project there.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familiar with the term you used: "transition towns"?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read the rest of the interview, click here[7].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1042" w:history="1">
        <w:r>
          <w:rPr>
            <w:rFonts w:ascii="arial" w:eastAsia="arial" w:hAnsi="arial" w:cs="arial"/>
            <w:i/>
            <w:color w:val="0077CC"/>
            <w:sz w:val="20"/>
            <w:u w:val="single"/>
            <w:shd w:val="clear" w:color="auto" w:fill="FFFFFF"/>
            <w:lang w:val="en-US" w:eastAsia="en-US" w:bidi="ar-SA"/>
          </w:rPr>
          <w:t>http://www.card.iastate.edu/books/shifting_patterns/pdfs/chapter10.pdf</w:t>
        </w:r>
      </w:hyperlink>
      <w:r>
        <w:rPr>
          <w:rFonts w:ascii="arial" w:eastAsia="arial" w:hAnsi="arial" w:cs="arial"/>
          <w:color w:val="000000"/>
          <w:sz w:val="20"/>
          <w:lang w:val="en-US" w:eastAsia="en-US" w:bidi="ar-SA"/>
        </w:rPr>
        <w:t xml:space="preserve"> [2]:            </w:t>
      </w:r>
      <w:hyperlink r:id="rId1042" w:history="1">
        <w:r>
          <w:rPr>
            <w:rFonts w:ascii="arial" w:eastAsia="arial" w:hAnsi="arial" w:cs="arial"/>
            <w:i/>
            <w:color w:val="0077CC"/>
            <w:sz w:val="20"/>
            <w:u w:val="single"/>
            <w:shd w:val="clear" w:color="auto" w:fill="FFFFFF"/>
            <w:lang w:val="en-US" w:eastAsia="en-US" w:bidi="ar-SA"/>
          </w:rPr>
          <w:t>http://www.card.iastate.edu/books/shifting_patterns/pdfs/chapter10.pdf</w:t>
        </w:r>
      </w:hyperlink>
      <w:r>
        <w:rPr>
          <w:rFonts w:ascii="arial" w:eastAsia="arial" w:hAnsi="arial" w:cs="arial"/>
          <w:color w:val="000000"/>
          <w:sz w:val="20"/>
          <w:lang w:val="en-US" w:eastAsia="en-US" w:bidi="ar-SA"/>
        </w:rPr>
        <w:t xml:space="preserve"> [3]:            </w:t>
      </w:r>
      <w:hyperlink r:id="rId1043" w:history="1">
        <w:r>
          <w:rPr>
            <w:rFonts w:ascii="arial" w:eastAsia="arial" w:hAnsi="arial" w:cs="arial"/>
            <w:i/>
            <w:color w:val="0077CC"/>
            <w:sz w:val="20"/>
            <w:u w:val="single"/>
            <w:shd w:val="clear" w:color="auto" w:fill="FFFFFF"/>
            <w:lang w:val="en-US" w:eastAsia="en-US" w:bidi="ar-SA"/>
          </w:rPr>
          <w:t>http://ebookbrowse.com/record-high-value-of-polish-</w:t>
        </w:r>
      </w:hyperlink>
      <w:hyperlink r:id="rId1043" w:history="1">
        <w:r>
          <w:rPr>
            <w:rFonts w:ascii="arial" w:eastAsia="arial" w:hAnsi="arial" w:cs="arial"/>
            <w:b/>
            <w:i/>
            <w:color w:val="0077CC"/>
            <w:sz w:val="20"/>
            <w:u w:val="single"/>
            <w:shd w:val="clear" w:color="auto" w:fill="FFFFFF"/>
            <w:lang w:val="en-US" w:eastAsia="en-US" w:bidi="ar-SA"/>
          </w:rPr>
          <w:t>agricultural</w:t>
        </w:r>
      </w:hyperlink>
      <w:hyperlink r:id="rId1043" w:history="1">
        <w:r>
          <w:rPr>
            <w:rFonts w:ascii="arial" w:eastAsia="arial" w:hAnsi="arial" w:cs="arial"/>
            <w:i/>
            <w:color w:val="0077CC"/>
            <w:sz w:val="20"/>
            <w:u w:val="single"/>
            <w:shd w:val="clear" w:color="auto" w:fill="FFFFFF"/>
            <w:lang w:val="en-US" w:eastAsia="en-US" w:bidi="ar-SA"/>
          </w:rPr>
          <w:t>-exports-in-2012-warsaw-poland-11-7-2012-pdf-d424391354</w:t>
        </w:r>
      </w:hyperlink>
      <w:r>
        <w:rPr>
          <w:rFonts w:ascii="arial" w:eastAsia="arial" w:hAnsi="arial" w:cs="arial"/>
          <w:color w:val="000000"/>
          <w:sz w:val="20"/>
          <w:lang w:val="en-US" w:eastAsia="en-US" w:bidi="ar-SA"/>
        </w:rPr>
        <w:t xml:space="preserve"> [4]:            </w:t>
      </w:r>
      <w:hyperlink r:id="rId1044" w:history="1">
        <w:r>
          <w:rPr>
            <w:rFonts w:ascii="arial" w:eastAsia="arial" w:hAnsi="arial" w:cs="arial"/>
            <w:i/>
            <w:color w:val="0077CC"/>
            <w:sz w:val="20"/>
            <w:u w:val="single"/>
            <w:shd w:val="clear" w:color="auto" w:fill="FFFFFF"/>
            <w:lang w:val="en-US" w:eastAsia="en-US" w:bidi="ar-SA"/>
          </w:rPr>
          <w:t>http://www-wds.worldbank.org/external/default/WDSContentServer/IW3P/IB/2000/02/24/000009265_3971031092448/Rendered/PDF/multi_page.pdf</w:t>
        </w:r>
      </w:hyperlink>
      <w:r>
        <w:rPr>
          <w:rFonts w:ascii="arial" w:eastAsia="arial" w:hAnsi="arial" w:cs="arial"/>
          <w:color w:val="000000"/>
          <w:sz w:val="20"/>
          <w:lang w:val="en-US" w:eastAsia="en-US" w:bidi="ar-SA"/>
        </w:rPr>
        <w:t xml:space="preserve"> [5]:            </w:t>
      </w:r>
      <w:hyperlink r:id="rId1045" w:history="1">
        <w:r>
          <w:rPr>
            <w:rFonts w:ascii="arial" w:eastAsia="arial" w:hAnsi="arial" w:cs="arial"/>
            <w:i/>
            <w:color w:val="0077CC"/>
            <w:sz w:val="20"/>
            <w:u w:val="single"/>
            <w:shd w:val="clear" w:color="auto" w:fill="FFFFFF"/>
            <w:lang w:val="en-US" w:eastAsia="en-US" w:bidi="ar-SA"/>
          </w:rPr>
          <w:t>http://icare.am/seminar2008/download/axel.pdf</w:t>
        </w:r>
      </w:hyperlink>
      <w:r>
        <w:rPr>
          <w:rFonts w:ascii="arial" w:eastAsia="arial" w:hAnsi="arial" w:cs="arial"/>
          <w:color w:val="000000"/>
          <w:sz w:val="20"/>
          <w:lang w:val="en-US" w:eastAsia="en-US" w:bidi="ar-SA"/>
        </w:rPr>
        <w:t xml:space="preserve"> [6]:            </w:t>
      </w:r>
      <w:hyperlink r:id="rId1044" w:history="1">
        <w:r>
          <w:rPr>
            <w:rFonts w:ascii="arial" w:eastAsia="arial" w:hAnsi="arial" w:cs="arial"/>
            <w:i/>
            <w:color w:val="0077CC"/>
            <w:sz w:val="20"/>
            <w:u w:val="single"/>
            <w:shd w:val="clear" w:color="auto" w:fill="FFFFFF"/>
            <w:lang w:val="en-US" w:eastAsia="en-US" w:bidi="ar-SA"/>
          </w:rPr>
          <w:t>http://www-wds.worldbank.org/external/default/WDSContentServer/IW3P/IB/2000/02/24/000009265_3971031092448/Rendered/PDF/multi_page.pdf</w:t>
        </w:r>
      </w:hyperlink>
      <w:r>
        <w:rPr>
          <w:rFonts w:ascii="arial" w:eastAsia="arial" w:hAnsi="arial" w:cs="arial"/>
          <w:color w:val="000000"/>
          <w:sz w:val="20"/>
          <w:lang w:val="en-US" w:eastAsia="en-US" w:bidi="ar-SA"/>
        </w:rPr>
        <w:t xml:space="preserve"> [7]:            </w:t>
      </w:r>
      <w:hyperlink r:id="rId1046" w:history="1">
        <w:r>
          <w:rPr>
            <w:rFonts w:ascii="arial" w:eastAsia="arial" w:hAnsi="arial" w:cs="arial"/>
            <w:i/>
            <w:color w:val="0077CC"/>
            <w:sz w:val="20"/>
            <w:u w:val="single"/>
            <w:shd w:val="clear" w:color="auto" w:fill="FFFFFF"/>
            <w:lang w:val="en-US" w:eastAsia="en-US" w:bidi="ar-SA"/>
          </w:rPr>
          <w:t>http://www.johnfeffer.com/rebirth-of-the-countryside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199" w:name="Bookmark_99"/>
      <w:bookmarkEnd w:id="199"/>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17 products giving 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Natural Foods Merchandiser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2013 Penton Media, Inc. Sep 2013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57; Vol. 34; No. 9; ISSN: 0164338X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w:t>
      </w:r>
    </w:p>
    <w:p>
      <w:pPr>
        <w:keepNext/>
        <w:spacing w:before="240" w:after="0" w:line="340" w:lineRule="atLeast"/>
        <w:ind w:left="0" w:right="0" w:firstLine="0"/>
        <w:jc w:val="left"/>
        <w:rPr>
          <w:lang w:val="en-US" w:eastAsia="en-US" w:bidi="ar-SA"/>
        </w:rPr>
      </w:pPr>
      <w:bookmarkStart w:id="200" w:name="Body_97"/>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85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Dedicated to being "a living embodiment of consciousness in action" at its heart, Organic India utilizes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while providing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for the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works with in India. A long list of certifications, from SQF, HACCP USDA and GMP to certified organic, proves that Organic India walks its talk. At Expo East, the company will be showcasing its organic Moringa in canisters of leaf powder or bottles of veggie capsules.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attending education sessions, participating in networking events and meeting with colleagues, who has time to comb the whole show floor for the hottest products? To help you prepare for Natural Products Expo East-and to save you time once you get there-our editors have done some research for you. Here are our picks for the socially conscious booths and products not to be missed.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Pines International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4909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Its Wheat Grass powders and tablets carry a nutrition (as opposed to a supplement) panel, this plant-derived product walks that fine line: a food living In the supplement section. However It's positioned, the organic wheat grass embodies green both In the nourishment It provides and how It maintains the environment. Made In the United States, Pines uses 100 percent certified organic ingredients,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nitrogen-packed amber glass bottles with metal caps for freshness without oxidation or chemical residue. At the show, look for a packaging facelift on this product.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SeabuckWonders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5129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SeabuckWonders'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mission was visible in a Joint effort with Its manufacturing facility to plant more than 500,000 sea buckthorn trees in Tibet, where the hardy tree combats soil erosion. This effort not only increases sea buckthorn berry production, it provides Jobs and Income to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company's fair-paid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practice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harvesting, only taking fully mature berries and minimal branches and leaves to preserve the plants for future seasons. In April, SeabuckWonders donated more than 800 products and contributed to the annual Dr. Oz-hosted HealthCorps Gala to raise money to fight the child obesity crisis.This Sea Buckthorn Berry Oil is 100 percent USDA Organic certified. For both internal and external use. the oil contains omega 3,6, 7 and 9 and is said to be cell-membrane nurturing and gastrointestinal-health supporting.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Heavenly Organics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2506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30 years, organic pioneer I.S. Hooda, M.D., traveled throughout India training displaced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indigenous peoples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He launched Heavenly Organics to create a market for the products they produce. The company purchases raw honey, milk, cane sugar and more at higher-than-market prices and sells the products across the globe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traditional cultures and livelihoods of hundreds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and other parts of Asia. This Wild Forest honey is collected by indigenous tribes in central India when the neem flower is in bloom.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Sili Company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2914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Possibly the softest bottle ever, Sili Squeeze with Eeeze is the reusable counterpart to puréed food pouches. Made from nontoxic, BPA-free silicone, the soft and easy-tosqueeze bottle is perfectly sized for nutrient-dense smoothies, yogurt, applesauce or mashed veggies. Although it was originally designed for babies and kids, the founders soon realized that Sili is a prime delivery system for people of any age with special needs feeding, such as those recovering from surgery or on liquid-only diets. As a result. Project Sili Soul was bom. The annual campaign donates one bottle to worthy organizations for each bottle sold.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Degree Organic Foods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2225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a QR or alphanumeric code on One Degree product labels, shoppers can trace every single ingredient found in these foods back to the field. To further bridge the gap between producers and consumers, the brand's website also features videos of the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ingredients are ethically cultivated and grown. We love that One Degree sources only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use veganic methods-a step above organic that allows only plant-based fertilizers and smart growing techniques such as crop alternation to build nutrients in the soil. Try the brand's newest addition, Veganic Sprouted Brown Rice Cacao Crisps. Yum!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Balanced Guru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4308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Philanthropy is as much a part of this brand as is its cool packaging and unique products, which were developed based on the merging of science and Ayurveda. The company's "customized limited edition" program allows nonprofits to create their own fundraising product lines. The products, like this No Frizz Oil, are USDA Organic certified, too. This SKU blends sesame, jojoba and tamanu oils to tame fly-aways.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Runa Tea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2424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Guayusa tea is more than a natural energy boost. Runa is using the native Amazonian plant as a vehicle for environmental stewardship. With Runa Foundation, the brand's nonprofit partner, the company works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research the impacts and benefits of guayusa production. By creating a market for guayusa in the U.S., Runa has created more than 2,000 jobs for indigenous Amazonian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contributed more than $20,000 to community development projects in Ecuador.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Add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3702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advocate knows that no one can do everything, but everyone can do something. We Add Up's mission is to show what happens when passionate people rally around philanthropy. Each one-of-a-kind T-shirt highlights a worthy cause and has a different number indicating each person involved in a campaign. New to the organic T-shirt collection is GMO Free, which donates 20 percent of online sales to March Against Monsanto. Keep an eye out for GMO Free magnets for cars and refrigerators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BarlearTs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4823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Barlean's epitomizes responsibility as a $100,000-plus Vitamin Angels donor that also partners with Generation Rescue, Big Brothers Big Sisters, Not For Sale to name a few and enacts countless creative recycling practices. Its certifications and ratings add up too: Non-GMO Project verified, Marine Stewardship Council certified and International Fish Oil Standards 5-star rating. The company ups its product ante in 2013 with an expanded Swirl line, taking the concept gender specific with 1,000 mg EPA/ DHA Omega Man-micronlzed for absorption-in mocha java flavor. Essential fatty acid and lignanrich Essential Woman is derived from seeds of evening primrose and flax, as well as special plant phytonutrients, in chocolate 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Maggie's Organics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3113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longtime leader in responsibly produced textiles, Maggie's turns fair trade up to 11. Always using organic cotton, the company also forms deep relationships with every producer-from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spinners to sewers-involved in making the apparel. Plus, Maggie's proves its dedication to transparency through its enrollment in Free2Work, an organization that evaluates companies on their production practices to ensure no child or forced labor is used. Be sure to check out Maggie's cheeky new knee socks.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Pura Botánica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4410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dab of Lend a Hand Crème Soother made with West African shea butter and vanilla essential oil (that is just vanilla-y enough, so it's ideal for customers who don't like overwhelming scents) instantly infuses moisture into chapped hands sans greasy residue. Certified to the NPA Natural certification, Lend a Hand donates a portion of proceeds to the National Save the Sea Turtle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Foods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5820,1817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stacking up sustainability awards and implementing employee health programs to its Environmental Committee reviewing and improving eco practices, NOW Foods makes social responsibility a constant commitment. NOW's new Siliphos Clinical Liver Health Is comprised of silybin, a bioactive component of silymarin, or milk thistle extract, in a complex with phosphatidylcholine for even better absorption. This product is made to support healthy liver function, and silybin has been shown to support the liver's free radical neutralizing ability, promoting detoxification mechanisms and maintenance of cell membrane stability.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2105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Dedicated to being "a living embodiment of consciousness in action" at its heart, Organic India utilizes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while providing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for the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works with in India. A long list of certifications, from SQF, HACCP USDA and GMP to certified organic, proves that Organic India walks its talk. At Expo East, the company will be showcasing its organic Moringa in canisters of leaf powder or bottles of veggie capsules. This single-ingredient supplement packs vitamins A, C and B12, along with thiamin, riboflavin, calcium, iron, trace minerais and a robust amino acid profile.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Libations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8408 (Brand* Within Reach)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working together at Coca-Cola, Danny Stepper, Dino Sarti and Pat Bolden decided to "get healthy" by bringing better-for-you beverages to market. They founded L.A. Libations and in October 2011 launched their first product, Aloe Gloe, a certifiedorganic functional water enhanced by enzyme-rich aloe vera juice. Recognizing that many aloe beverages are shipped from Asia and can be high in calories, the Libations crew created an entirely locally made, lowcalorie product sweetened with stevia. From the aloe juice inside to the 100 percent recyclable packaging, everything is produced in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Shea Radiance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4606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Known for its shea-based products for textured hair, the Shea Radiance brand is built on close relationships with suppliers and a mission to fuel economic growth and Independence in rural African communities. The company trains women in eight Northern Nigeria co-ops to process shea butter in their own communities (rather than exporting only the nuts) and therefore make more money. Shea Radiance's goal is to scale sustainability by investing in not only training but also resources such as taking manufacturing technology to these African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Alaffla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3812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Alaffia's latest products, this multipurpose moisturizer is made using the same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fair trade practices as Alaffia's older SKUs, which promote economic growth in West African communities by sourcing an array of indigenous ingredients and creating community empowerment projects. This product blends 10 simple Ingredients, including shea butter, coconut oil and bee propolis.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Herbalist A Alchemist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Booth 8329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Certified B Corporation since early 2010, Herbalist &amp; Alchemist has always operated by B Corp standards, pledging to manufacture and distribute herbal supplements in eco harmonyorganically grown, ethically wildcrafted or sustainably harvested. The company follows a comprehensive BIO-SPECIFIC product formulation process that involves rigorous In-house and third-party testing. Founder and president David Winston RH (AHG) recently reformulated eight of his proprietary formulas-including the Healthy Heart Compound-to reflect his current thinking on each herb's use based on continuing clinical usage and recent scientific research. In this particular case, ginkgo leaf was swapped out in favor of Chinese salvia root because the latter is well researched, it focuses the formula and Winston uses it clinically for cardiac weakness, whereas ginkgo supports peripheral circulation.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4"/>
          <w:headerReference w:type="default" r:id="rId1055"/>
          <w:footerReference w:type="even" r:id="rId1056"/>
          <w:footerReference w:type="default" r:id="rId1057"/>
          <w:headerReference w:type="first" r:id="rId1058"/>
          <w:footerReference w:type="first" r:id="rId1059"/>
          <w:type w:val="nextPage"/>
          <w:pgSz w:w="12240" w:h="15840"/>
          <w:pgMar w:top="840" w:right="1000" w:bottom="840" w:left="1000" w:header="400" w:footer="400"/>
          <w:pgNumType w:fmt="decimal"/>
          <w:cols w:space="720"/>
          <w:titlePg/>
        </w:sectPr>
      </w:pPr>
    </w:p>
    <w:p>
      <w:pPr>
        <w:rPr>
          <w:lang w:val="en-US" w:eastAsia="en-US" w:bidi="ar-SA"/>
        </w:rPr>
      </w:pPr>
      <w:bookmarkStart w:id="201" w:name="Bookmark_100"/>
      <w:bookmarkEnd w:id="201"/>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0" w:history="1">
        <w:r>
          <w:rPr>
            <w:rFonts w:ascii="arial" w:eastAsia="arial" w:hAnsi="arial" w:cs="arial"/>
            <w:b/>
            <w:bCs/>
            <w:i/>
            <w:color w:val="0077CC"/>
            <w:kern w:val="32"/>
            <w:sz w:val="28"/>
            <w:szCs w:val="32"/>
            <w:u w:val="single"/>
            <w:shd w:val="clear" w:color="auto" w:fill="FFFFFF"/>
            <w:lang w:val="en-US" w:eastAsia="en-US" w:bidi="ar-SA"/>
          </w:rPr>
          <w:t>Creating the New Okanagan; Catchy slogan captures the latest approach to developing super-premium B.C.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Vancouver Sun,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F2; Anthony Gismondi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Anthony Gismondi, Special To The Sun</w:t>
      </w:r>
    </w:p>
    <w:p>
      <w:pPr>
        <w:keepNext/>
        <w:spacing w:before="240" w:after="0" w:line="340" w:lineRule="atLeast"/>
        <w:ind w:left="0" w:right="0" w:firstLine="0"/>
        <w:jc w:val="left"/>
        <w:rPr>
          <w:lang w:val="en-US" w:eastAsia="en-US" w:bidi="ar-SA"/>
        </w:rPr>
      </w:pPr>
      <w:bookmarkStart w:id="202" w:name="Body_98"/>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incredulous that a wine industry as young as British Columbia's would want to consider calling itself the New Okanagan, yet the slogan is catching on among a band of youngsters and oldsters up and down the valley. The more you come to learn about the quiet evolution of our wines the more the phrase "New Okanagan" makes a lot of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view, there have been three Okanagans. The original, historical Father Pandosy version and the planting of vines in the Kelowna Mission District in the 1850s. Next was the important Becker project back in the 1970s when we first tested the mettle of German vinifera grapes and crosses such as Riesling, Gewürztraminer and Ehrenfelser to see what would survive and ripen. In 1993 when the first plantings of red grapes went in on Black Sage Bench in the south Okanagan, the third era began. Now two decades later, the fourth milestone to make super-premium wines that reveal the terroir of British Columbia may be the beginning of the New Okanagan.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say super-premium, we mean the absolute best. It is the kind of wine that competes globally and, if successful, may not be seen so frequently here at home. Dragging established producers forward to a whole new level won't be easy. The notion of great wine, wine that turns heads globally is a huge stretch for some, especially those who are selling all the wine they can make right now. But in a wine world awash in commercial wines, made at prices we could never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for long, super-premium is likely the only wine that will survive the test of time. It won't be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current top end of wine, there is a quiet style evolution running through the international wine world where the top producers are chasing the less-is-more mantra. Some have been beating that drum for years but it has taken a new generation of wine growing to really support the notion that growing grapes naturally, with as little intervention as possible, and following that through in the winemaking is the way to go. Loud is out and contrary to current commercial trends of more sugar and big flavours, the best wine in the world is slim or is slimming down to best reflect its natural origins.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Okanagan Crush Pad, a complicated Summerland, B.C. project, the goal is just that. The winery was built to make a variety of small-batch wines for a number of small vineyard owners in B.C. who don't want to build a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Okanagan Crush Pad (OCP) is working with two world-renowned wine consultants who have fallen in love with the Okanagan: Chilean Pedro Parra who studies terroir and geology around the world and Alberto Antonini who makes wines with a sense of place on some of the most important terroirs on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weekend, I returned to the Garnet Valley in West Summerland to catch up with Antonini, Parra and OCP majority owners Chris Colletta and Steve Lornie along with more than two dozen Okanagan winemakers/viticulturalists and winery owners invited to visit the next evolution in B.C. vineyards. OCP, on the advice of Parra and Antonini, have purchased 300 acres of gently sloping land just above Giants Head in the Garnet Valley about 10 minutes north of Summerland's Highway 97. The plan is to make super premium Pinot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make super-premium wine is to have a great site," Antonini says. "If you look at the super-premium wines of the world and what they are about, they are never about special winemaking, special technology or special wood. They are always and only about super-premium unique terroir. My job is just to interpret a great place and try to make, out of the grapes, the truest wine without changing its character and its freshness."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 that end Antonini needs a great vineyard; enter Pedro Parra. Parra left his native Concepción, Chile as a humble wine student and musician and spent six years in Burgundy trying to find someone, anyone, who could to tell him how terroir really worked. It took time and trust before he finally began to get the information he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thousand, three hundred calicatas (trenches) later, Parra is an expert on interpreting sub-soils and what they may mean to any wine. He is building a global reputation for knowing how a certain soil type translates into quality wine and what quality that might be and how to link it to certain clones, or grape vines and then to a rootstock to release its quality. "Here we have something unique," Parra says about the Okanagan.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the desert, but we have snow: that means 'cold desert' which is really unique in the world of wine. So we have the chance to do something really special, to make Pinot and Chardonnay that no one has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after three years Alberto says, "I really love this project ... in my career making wine all over the world that is not always the way. But I really love to be here. I believe we can achieve what we want - to find the soul of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big statements. The pair are also fans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the holistic development and interrelationships of the soil, plants and animals: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that emphasizes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great wines of the world are wines of place but while 'wine of place' is the market concept that everyone is talking about, most are not really doing it," Antonini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explains that if you want to make a "wine of place," you must do three things: find the best place (hunt for the best terroir); preserve the place or the terroir (or else you will only make wine that has a sense of a destroyed place); do nothing that might diminish the sense of place. This means that winemaking must be clean and simple. The use of enzymes, commercial yeasts and nutrients must be avoided, and the wine handled as little as possible or it will be a homogenized product with no sense of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pieces of the puzzle are coming together in Garnet Valley. The project will be a haven of bio-diversity, in fact less than 20 per cent of the land will be planted, and the rest will be left to cactus, indigenous grasses along with the birds and assorted wildlife that were there long before any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Antonini has come to learn that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building a holistic pyramid of biodiversity that includes the native habitat surrounding the vines, creates wines that contain much greater vitality. It is just common sense, they are more vital because they come from a place which is richer and deeper in terms of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Okanagan may be a seminal moment in B.C. wine but like the Becker Project and the bold move to plant red wines in the south Okanagan in 1993, we will need at least two decades to know for 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LIST THE NEW OKANAGAN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wondering what the "New Okanagan" is and how you might recognize it in the glass, don't worry you will know it when you taste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Anthony Gismondi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 du Soleil 2012 Fume Blanc,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Vieux Pin 2010 Syrah,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Vieux Pin Ava 2011,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Haywire 2011 Gamay Noir,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Howling Bluff 2012 Sauvignon Blanc Semillon,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Moon Cursor Afraid of the Dark,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Orofino 2011 Riesling,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Stag's Hollow 2011 Sauvignon Blanc Renaissance,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Stoneboat 2012 Pinot Gris,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Tantalus 2012 Riesling,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Terravista 2012 Fandango Albariño Verdejo,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can you buy BC wine? The best place to start is the winery website. You can order direct, often in six packs.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VQA wines are available through VQA wine stores. For locations check out winebc.org/members/stores. Most private wine stores also offer a selection of B.C. wines and there is selection of mostly larger commercial labels at government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search the BC Liquor Stores site for all VQA wines using a drop-down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LIST REFRESHING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dilemma with this list is that I do not want to demean these wines by calling them patio wines, but I do want you to try them on the patio all summer. We love to say British Columbia wines have come a long way and the truth is we have. The good news is we finally got some help in 2012 from Mother Nature. In fact, it's a bit of a double whammy; it's a solid vintage and most producers are four more years down the knowledge road that in this day and age is more like a decade. Here's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 list of entertaining wines you can serve liberally on the deck and inside the house all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Anthony Gismondi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Mountain 2011 Pinot Gris,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CedarCreek 2012 Riesling,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Church and State 2012 Cuvee Blanc,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 du Soleil 2012 Fume Blanc,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Fairview Cellars Sauvignon Blanc 2011,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Hillside Estate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Gewürztraminer,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Lake Breeze 2012 Pinot Blanc,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Joie 2012 Gewürztraminer,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Vieux Pin 2011 Ava,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Poplar Grove 2012 Pinot Gris,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Quails' Gate 2012 Chasselas - Pinot Blanc - Pinot Gris,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Rocky Creek 2011 Pinot Gris,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Synchromesh 2011 Riesling Storm Haven Vineyard, $30 Sandhill 2012 Sauvignon Blanc Sandhill Estate Vineyard,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Summerhill 2012 Ehrenfelser,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Synchromesh 2010 Riesling Kabinett Halbtrocken Storm Haven Vineyard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Estate 2011 Meritage White,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Tinhorn Creek 2012 Gewürztraminer,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Westen Vineyards 2011 Viognier,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Volcanic Hills 2012 Pinot Gris,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LIST B.C. BARBECUE REDS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red list is equally fun, hence the barbecue reference. The wines possess a slightly lighter tone than is required for winter. A little less oak and little more fruit goes a long way in summer. Think seafood, grilled pizzas on the barbecue, kebabs, and charcuterie and if you can't give up that big piece of meat go with Syrah.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Anthony Gismondi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Berens 2010 Meritage, $27 Hillside Estate 2009 Syrah,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Mission Hill 2011 Reserve Pinot Noir,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Poplar Grove 2009 Merlot,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Ridge 2011 Gamay,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13 2011 Seventy-Four K,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Ya Later 2011 Pinot Noir,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Stag's Hollow 2010 Merlot Renaissance,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Tinhorn Creek 2010 Oldfield Series Cabernet Franc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Township 7 2010 Merlot,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&amp; Wyse 2010 Merlot, $22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62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Pedro Parra, left, and Alberto Antonini are world-renowned wine consultants who have fallen in love with the Okanagan. 'The only way to make super-premium wine is to have a great site,' says Antonini.;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2013</w:t>
      </w:r>
    </w:p>
    <w:p>
      <w:pPr>
        <w:rPr>
          <w:lang w:val="en-US" w:eastAsia="en-US" w:bidi="ar-SA"/>
        </w:rPr>
      </w:pPr>
    </w:p>
    <w:p>
      <w:pPr>
        <w:ind w:left="200"/>
        <w:rPr>
          <w:lang w:val="en-US" w:eastAsia="en-US" w:bidi="ar-SA"/>
        </w:rPr>
      </w:pPr>
      <w:r>
        <w:rPr>
          <w:lang w:val="en-US" w:eastAsia="en-US" w:bidi="ar-SA"/>
        </w:rPr>
        <w:br/>
      </w:r>
      <w:r>
        <w:pict>
          <v:line id="_x0000_s1350"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Day Celebration with "Farm to Table Dinner and Hootenanny" on Highland Hall Waldorf School's Biodynamic Farm April 21".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Master Gardeners: What can sustainable farming can teach us about well-being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 report: Sept. 20, 2013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Ronzello to teach composting at ICC Polk Center Aug. 19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Chile in tune with its roots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Farmacology: What Innovative Family Farming Can Teach Us about Health and Healing; Brief article; Book review</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RSF Social Finance Makes a New Loan to Yggdrasil Land Foundation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 dynamic winemaker our top rural woman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 organic farm where pigs run free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 the Earth on Father's Day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 the Earth on Father's Day; · 'Father's of Sustainability' Day Farm Tour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roots for eco-tourism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South African Adventure: Lynedoch Eco-village Rolls Back Pain of Apartheid [BLOG].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Virginia farm seeking ways to preserve bees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 review | 'Farmacology: What Innovative Family Farming Can Teach Us About Health and Healing'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Moby Grape, additiives and other wine enhancements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KHHA members updated on Pu‘u Opae Plan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and medicine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PASA Bike Fresh Bike Local at Chester County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Bee farm seeking ways to preserve pollinators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Women's agriculture day a beauty; Bendigo, here we come; WA producers in national produce awards; Country schools in screen-based technology study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Food–and Healthy Appetites; Here’s how to do it simply and have fun.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Agricultural Fulcrum: Better Food, Better Climate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Philippines: North Cotabato organic farming group seeks more government partnership</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92-year-old woman donates Peru farm; Nonprofit will demonstrate alternative farming practices.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Leaving for greener pastures: Crops and soils agent to go to Michael Fields Institute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92-year-old woman donates Peru farm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sharing is common sense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Community-supported agriculture allows people to support their local farmer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Berkeley doctor and author tills soil for medical answers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place for corporate agribusiness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Touring B.C.'s sustainable wineries a treat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Dunne on Wine: Narrow Gate Vineyards tries biodynamics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Camphill Village seeking new donors for fundraising campaign; Annual open house slated for Sept. 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Salad days are here at Waldorf School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the fairest of them all?; A run-down of other beauty brands that take the guilt out of looking gorgeous. By May Yip</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Mindanao Exports Organic Rice to the Middle East Market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KING OF COMPOST {SUMMHD} In his LA backyard, Steven Wynbrandt concocts a secret recipe for earth with which to sustain himself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Foster's Daily Democrat, Dover, N.H., Jeremiah Turner column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World Chocolate, With a Conscience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 the essentials of organic grain growing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Whole or Many Holes: Can Money Be Part of a Holistic System?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Visit 'Winelandia'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Subscribe to fresh food with Field-Goods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conversation: aligning brand messages with specialty categories, retail needs.(BRANDING, RETAILING)(Interview)</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County Executive and partners announce nomination period for third-annual Executive's Small Business Awards; With small business creating two-thirds of the....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A king of compost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Bountiful View: Placer County farm strives for eco-balance; Mt. Pleasant Farm &amp; Gardens donates to Placer Food Bank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Yoga of Ecology at Bluestone Farm (PHOTOS)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Bountiful berries: Warren farm producing commercial wine.(NEWS)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Commune-like NY farm offers baby boomers, other seniors an alternative for their golden years; Commune-like N.Y. farm offers baby boomers, other seniors an opti....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Factors Influencing the Application of Organic Farming Operations by Farmers in Iran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Aging America; Commune-life farm offers seniors alternative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guide to the most eco friendly wine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Commune Life; New York farm offers baby boomers, other seniors an alternative for their golden years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Couple's mati-manush tale with roots in Kentucky and shoots in Calcutta farm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gardening relies on the phases of the moon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Our Local Food Infrastructure: Urban Farm School Opens in Asheville NC</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Kauai Pesticide Concerns Well Founded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Faculty Prerequisites for Dialogue-Based Education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M.U.M.'s Sustainable Living Dept Hosts Bhutanese Vedic Organic Agriculture Expert, Webcast on MUMTV, Wed May 15, 8:00 PM CST.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leader in her field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Equipment That Runs On Oats - Correction Appended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donates farm to Michael Fields | Land will serve as teaching ground for sustainable farming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Grapegrower Interview: Steve mcintyre; GRAPEGROWING; Interview</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great Sunday read - A leader in her field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Dartington and Bicton in perfect partnership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Winemakers take the biodynamic path Holistic method avoids chemicals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Creates Rating System for Produce, Floral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Innovate and Scale: A Tough Balancing Act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Policy and Governance for Sustaining Livelihoods and Natural Resources in Small Farms - A Case Study in Karnataka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Agriculture and the Sustainability Conundrum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fruitful New World; In the first write-up of the series, we look towards the New World: New Zealand, USA and South America. By June Lee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SPIRITUALITY |  Ethical eating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harvest time - visit a farm for fresh food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Published Author Inventor David Nuttle Launches Kickstarter Campaign for His Upcoming How to Book for Innovative Food Production.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E-I-E-I ...Oh?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Creating the New Okanagan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Wine Can Learn from Natural Food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Auburn Library to present programs on 'global politics of food, water'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Market Announces Enhanced Standards for Fresh Produce and Flowers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Amador County features farms and food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Setting sights on soil; PROFILE: DEBORAH KOONS GARCIA; Filmmaker seeks to save one of Earth's most precious resources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House Founder Interviews Oregonian Wine Writer at Linfield College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defend indefensible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did not suffer 'Lambnesia' and bought what Sam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engage in sustainability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Omega Breaks New Ground With Ecological Literacy, Sustainability Initiatives in 2013.</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Growers teach each other dry farming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Dairy farmer 'ag girl' Jill Hoeppner -- A leader in her field (Video)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 end for pioneering orchard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USDA Organic Infant Formula Contains Pesticide Labeled As A "Nutrient"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Edible cities: how urbanites can grow their own food; A new book showcases ways of growing fruits and vegetables in flats, on balconies and inside abandoned bui....</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Dinner to be held at Napa East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 Cracks appearing in wall around GM ban Subhead: SA farmers lose competitive advantage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 Of Jordan: Most Forceful Speech Of Abu Dhabi Sustainability Week (VIDEO)</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hearts dig deep to help Buddah; O'Connor candidate from Broomehill; Bruce Rock's Wheatbelt Women swansong; Carbon Farming Initiative roadshow next week; Inc....</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Rebirth of the East European Countryside?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products giving back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Creating the New Okanagan; Catchy slogan captures the latest approach to developing super-premium B.C. wines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609DCF8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884-8WB1-DYTM-9171-00000-00&amp;idtype=PID&amp;context=1516831" TargetMode="External" /><Relationship Id="rId100" Type="http://schemas.openxmlformats.org/officeDocument/2006/relationships/hyperlink" Target="https://advance.lexis.com/api/document?id=urn:contentItem:57K5-0TJ1-F03R-N534-00000-00&amp;idtype=PID&amp;context=1516831" TargetMode="External" /><Relationship Id="rId1000" Type="http://schemas.openxmlformats.org/officeDocument/2006/relationships/header" Target="header288.xml" /><Relationship Id="rId1001" Type="http://schemas.openxmlformats.org/officeDocument/2006/relationships/footer" Target="footer288.xml" /><Relationship Id="rId1002" Type="http://schemas.openxmlformats.org/officeDocument/2006/relationships/hyperlink" Target="https://advance.lexis.com/api/document?collection=news&amp;id=urn:contentItem:57DH-0SX1-JD34-V50T-00000-00&amp;context=1516831" TargetMode="External" /><Relationship Id="rId1003" Type="http://schemas.openxmlformats.org/officeDocument/2006/relationships/header" Target="header289.xml" /><Relationship Id="rId1004" Type="http://schemas.openxmlformats.org/officeDocument/2006/relationships/header" Target="header290.xml" /><Relationship Id="rId1005" Type="http://schemas.openxmlformats.org/officeDocument/2006/relationships/footer" Target="footer289.xml" /><Relationship Id="rId1006" Type="http://schemas.openxmlformats.org/officeDocument/2006/relationships/footer" Target="footer290.xml" /><Relationship Id="rId1007" Type="http://schemas.openxmlformats.org/officeDocument/2006/relationships/header" Target="header291.xml" /><Relationship Id="rId1008" Type="http://schemas.openxmlformats.org/officeDocument/2006/relationships/footer" Target="footer291.xml" /><Relationship Id="rId1009" Type="http://schemas.openxmlformats.org/officeDocument/2006/relationships/hyperlink" Target="https://advance.lexis.com/api/document?collection=news&amp;id=urn:contentItem:57K5-0TJ1-F03R-N534-00000-00&amp;context=1516831" TargetMode="External" /><Relationship Id="rId101" Type="http://schemas.openxmlformats.org/officeDocument/2006/relationships/hyperlink" Target="https://advance.lexis.com/api/document?id=urn:contentItem:58KB-4071-JBTV-G3SP-00000-00&amp;idtype=PID&amp;context=1516831" TargetMode="External" /><Relationship Id="rId1010" Type="http://schemas.openxmlformats.org/officeDocument/2006/relationships/hyperlink" Target="http://cleantechnica.com" TargetMode="External" /><Relationship Id="rId1011" Type="http://schemas.openxmlformats.org/officeDocument/2006/relationships/hyperlink" Target="http://cleantechnica.com/2013/01/18/abu-dhabi-sustainability-week-opening-ceremony/queen-of-jordan/" TargetMode="External" /><Relationship Id="rId1012" Type="http://schemas.openxmlformats.org/officeDocument/2006/relationships/hyperlink" Target="http://www.youtube.com/embed/CEzRKAIUCdQ?version=3amp;rel=1amp;fs=1amp;showsearch=0amp;showinfo=1amp;iv_load_policy=1amp;wmode=transparent" TargetMode="External" /><Relationship Id="rId1013" Type="http://schemas.openxmlformats.org/officeDocument/2006/relationships/hyperlink" Target="http://www.youtube.com/embed/Z9x8DeLKU9s?version=3amp;rel=1amp;fs=1amp;showsearch=0amp;showinfo=1amp;iv_load_policy=1amp;wmode=transparent" TargetMode="External" /><Relationship Id="rId1014" Type="http://schemas.openxmlformats.org/officeDocument/2006/relationships/hyperlink" Target="http://www.masdar.ae" TargetMode="External" /><Relationship Id="rId1015" Type="http://schemas.openxmlformats.org/officeDocument/2006/relationships/hyperlink" Target="http://www.abudhabisustainabilityweek.com" TargetMode="External" /><Relationship Id="rId1016" Type="http://schemas.openxmlformats.org/officeDocument/2006/relationships/hyperlink" Target="http://www.worldfutureenergysummit.com" TargetMode="External" /><Relationship Id="rId1017" Type="http://schemas.openxmlformats.org/officeDocument/2006/relationships/hyperlink" Target="http://www.ren21.net/REN21Activities/IRECs/ADIREC2013.aspx" TargetMode="External" /><Relationship Id="rId1018" Type="http://schemas.openxmlformats.org/officeDocument/2006/relationships/hyperlink" Target="http://iwsabudhabi.com/portal/home.aspx" TargetMode="External" /><Relationship Id="rId1019" Type="http://schemas.openxmlformats.org/officeDocument/2006/relationships/hyperlink" Target="http://lifeoflight.org/blog/2012/09/how-do-people-learn-best/" TargetMode="External" /><Relationship Id="rId102" Type="http://schemas.openxmlformats.org/officeDocument/2006/relationships/hyperlink" Target="https://advance.lexis.com/api/document?id=urn:contentItem:5909-P8W1-JCMN-Y3V2-00000-00&amp;idtype=PID&amp;context=1516831" TargetMode="External" /><Relationship Id="rId1020" Type="http://schemas.openxmlformats.org/officeDocument/2006/relationships/hyperlink" Target="http://cleantechnica.com/tag/Abu-Dhabi-Sustainability-Week/" TargetMode="External" /><Relationship Id="rId1021" Type="http://schemas.openxmlformats.org/officeDocument/2006/relationships/hyperlink" Target="http://cleantechnica.com/tag/world-future-energy-summit/" TargetMode="External" /><Relationship Id="rId1022" Type="http://schemas.openxmlformats.org/officeDocument/2006/relationships/hyperlink" Target="http://cleantechnica.com/tag/international-renewable-energy-conference/" TargetMode="External" /><Relationship Id="rId1023" Type="http://schemas.openxmlformats.org/officeDocument/2006/relationships/hyperlink" Target="http://cleantechnica.com/2013/01/21/queen-of-jordan-speech-abu-dhabi-sustainability-week/" TargetMode="External" /><Relationship Id="rId1024" Type="http://schemas.openxmlformats.org/officeDocument/2006/relationships/hyperlink" Target="https://www.facebook.com/CleanTechnica" TargetMode="External" /><Relationship Id="rId1025" Type="http://schemas.openxmlformats.org/officeDocument/2006/relationships/hyperlink" Target="https://twitter.com/cleantechnica" TargetMode="External" /><Relationship Id="rId1026" Type="http://schemas.openxmlformats.org/officeDocument/2006/relationships/header" Target="header292.xml" /><Relationship Id="rId1027" Type="http://schemas.openxmlformats.org/officeDocument/2006/relationships/header" Target="header293.xml" /><Relationship Id="rId1028" Type="http://schemas.openxmlformats.org/officeDocument/2006/relationships/footer" Target="footer292.xml" /><Relationship Id="rId1029" Type="http://schemas.openxmlformats.org/officeDocument/2006/relationships/footer" Target="footer293.xml" /><Relationship Id="rId103" Type="http://schemas.openxmlformats.org/officeDocument/2006/relationships/hyperlink" Target="https://advance.lexis.com/api/document?id=urn:contentItem:5WC3-2RB1-JBHT-D51N-00000-00&amp;idtype=PID&amp;context=1516831" TargetMode="External" /><Relationship Id="rId1030" Type="http://schemas.openxmlformats.org/officeDocument/2006/relationships/header" Target="header294.xml" /><Relationship Id="rId1031" Type="http://schemas.openxmlformats.org/officeDocument/2006/relationships/footer" Target="footer294.xml" /><Relationship Id="rId1032" Type="http://schemas.openxmlformats.org/officeDocument/2006/relationships/hyperlink" Target="https://advance.lexis.com/api/document?collection=news&amp;id=urn:contentItem:58KB-4071-JBTV-G3SP-00000-00&amp;context=1516831" TargetMode="External" /><Relationship Id="rId1033" Type="http://schemas.openxmlformats.org/officeDocument/2006/relationships/hyperlink" Target="mailto:wwlandcare@westnet.com.au" TargetMode="External" /><Relationship Id="rId1034" Type="http://schemas.openxmlformats.org/officeDocument/2006/relationships/hyperlink" Target="mailto:sarah.forrest@water.wa.gov.au" TargetMode="External" /><Relationship Id="rId1035" Type="http://schemas.openxmlformats.org/officeDocument/2006/relationships/header" Target="header295.xml" /><Relationship Id="rId1036" Type="http://schemas.openxmlformats.org/officeDocument/2006/relationships/header" Target="header296.xml" /><Relationship Id="rId1037" Type="http://schemas.openxmlformats.org/officeDocument/2006/relationships/footer" Target="footer295.xml" /><Relationship Id="rId1038" Type="http://schemas.openxmlformats.org/officeDocument/2006/relationships/footer" Target="footer296.xml" /><Relationship Id="rId1039" Type="http://schemas.openxmlformats.org/officeDocument/2006/relationships/header" Target="header297.xml" /><Relationship Id="rId104" Type="http://schemas.openxmlformats.org/officeDocument/2006/relationships/hyperlink" Target="https://advance.lexis.com/api/document?id=urn:contentItem:58ND-7K11-DY2T-D272-00000-00&amp;idtype=PID&amp;context=1516831" TargetMode="External" /><Relationship Id="rId1040" Type="http://schemas.openxmlformats.org/officeDocument/2006/relationships/footer" Target="footer297.xml" /><Relationship Id="rId1041" Type="http://schemas.openxmlformats.org/officeDocument/2006/relationships/hyperlink" Target="https://advance.lexis.com/api/document?collection=news&amp;id=urn:contentItem:5909-P8W1-JCMN-Y3V2-00000-00&amp;context=1516831" TargetMode="External" /><Relationship Id="rId1042" Type="http://schemas.openxmlformats.org/officeDocument/2006/relationships/hyperlink" Target="http://www.card.iastate.edu/books/shifting_patterns/pdfs/chapter10.pdf" TargetMode="External" /><Relationship Id="rId1043" Type="http://schemas.openxmlformats.org/officeDocument/2006/relationships/hyperlink" Target="http://ebookbrowse.com/record-high-value-of-polish-agricultural-exports-in-2012-warsaw-poland-11-7-2012-pdf-d424391354" TargetMode="External" /><Relationship Id="rId1044" Type="http://schemas.openxmlformats.org/officeDocument/2006/relationships/hyperlink" Target="http://www-wds.worldbank.org/external/default/WDSContentServer/IW3P/IB/2000/02/24/000009265_3971031092448/Rendered/PDF/multi_page.pdf" TargetMode="External" /><Relationship Id="rId1045" Type="http://schemas.openxmlformats.org/officeDocument/2006/relationships/hyperlink" Target="http://icare.am/seminar2008/download/axel.pdf" TargetMode="External" /><Relationship Id="rId1046" Type="http://schemas.openxmlformats.org/officeDocument/2006/relationships/hyperlink" Target="http://www.johnfeffer.com/rebirth-of-the-countryside" TargetMode="External" /><Relationship Id="rId1047" Type="http://schemas.openxmlformats.org/officeDocument/2006/relationships/header" Target="header298.xml" /><Relationship Id="rId1048" Type="http://schemas.openxmlformats.org/officeDocument/2006/relationships/header" Target="header299.xml" /><Relationship Id="rId1049" Type="http://schemas.openxmlformats.org/officeDocument/2006/relationships/footer" Target="footer298.xml" /><Relationship Id="rId105" Type="http://schemas.openxmlformats.org/officeDocument/2006/relationships/header" Target="header1.xml" /><Relationship Id="rId1050" Type="http://schemas.openxmlformats.org/officeDocument/2006/relationships/footer" Target="footer299.xml" /><Relationship Id="rId1051" Type="http://schemas.openxmlformats.org/officeDocument/2006/relationships/header" Target="header300.xml" /><Relationship Id="rId1052" Type="http://schemas.openxmlformats.org/officeDocument/2006/relationships/footer" Target="footer300.xml" /><Relationship Id="rId1053" Type="http://schemas.openxmlformats.org/officeDocument/2006/relationships/hyperlink" Target="https://advance.lexis.com/api/document?collection=news&amp;id=urn:contentItem:5WC3-2RB1-JBHT-D51N-00000-00&amp;context=1516831" TargetMode="External" /><Relationship Id="rId1054" Type="http://schemas.openxmlformats.org/officeDocument/2006/relationships/header" Target="header301.xml" /><Relationship Id="rId1055" Type="http://schemas.openxmlformats.org/officeDocument/2006/relationships/header" Target="header302.xml" /><Relationship Id="rId1056" Type="http://schemas.openxmlformats.org/officeDocument/2006/relationships/footer" Target="footer301.xml" /><Relationship Id="rId1057" Type="http://schemas.openxmlformats.org/officeDocument/2006/relationships/footer" Target="footer302.xml" /><Relationship Id="rId1058" Type="http://schemas.openxmlformats.org/officeDocument/2006/relationships/header" Target="header303.xml" /><Relationship Id="rId1059" Type="http://schemas.openxmlformats.org/officeDocument/2006/relationships/footer" Target="footer303.xml" /><Relationship Id="rId106" Type="http://schemas.openxmlformats.org/officeDocument/2006/relationships/header" Target="header2.xml" /><Relationship Id="rId1060" Type="http://schemas.openxmlformats.org/officeDocument/2006/relationships/hyperlink" Target="https://advance.lexis.com/api/document?collection=news&amp;id=urn:contentItem:58ND-7K11-DY2T-D272-00000-00&amp;context=1516831" TargetMode="External" /><Relationship Id="rId1061" Type="http://schemas.openxmlformats.org/officeDocument/2006/relationships/theme" Target="theme/theme1.xml" /><Relationship Id="rId1062" Type="http://schemas.openxmlformats.org/officeDocument/2006/relationships/numbering" Target="numbering.xml" /><Relationship Id="rId1063" Type="http://schemas.openxmlformats.org/officeDocument/2006/relationships/styles" Target="styles.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9R4-2JK1-JCMN-Y3H7-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7YK-FNM1-DYTM-94H5-00000-00&amp;context=1516831" TargetMode="External" /><Relationship Id="rId118" Type="http://schemas.openxmlformats.org/officeDocument/2006/relationships/hyperlink" Target="http://bit.ly/WGiHKG" TargetMode="External" /><Relationship Id="rId119" Type="http://schemas.openxmlformats.org/officeDocument/2006/relationships/hyperlink" Target="http://www.prweb.com/releases/2013/3/prweb10525695.htm" TargetMode="External" /><Relationship Id="rId12" Type="http://schemas.openxmlformats.org/officeDocument/2006/relationships/hyperlink" Target="https://advance.lexis.com/api/document?id=urn:contentItem:57WW-VK01-F0JP-W0G5-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93Y-SFJ1-JCB3-40R2-00000-00&amp;context=1516831" TargetMode="External" /><Relationship Id="rId127" Type="http://schemas.openxmlformats.org/officeDocument/2006/relationships/hyperlink" Target="http://www.marinmg.org"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7MK-HDJ1-JC5R-2385-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9DJ-12W1-JD6S-R1CW-00000-00&amp;context=1516831" TargetMode="External" /><Relationship Id="rId135" Type="http://schemas.openxmlformats.org/officeDocument/2006/relationships/hyperlink" Target="mailto:josh.hurst@kyfb.com" TargetMode="External" /><Relationship Id="rId136" Type="http://schemas.openxmlformats.org/officeDocument/2006/relationships/hyperlink" Target="http://www.biodynamics.com/event/biodynamic-tour-foxhollow" TargetMode="External" /><Relationship Id="rId137" Type="http://schemas.openxmlformats.org/officeDocument/2006/relationships/hyperlink" Target="http://www.communityfarmalliance.org" TargetMode="External" /><Relationship Id="rId138" Type="http://schemas.openxmlformats.org/officeDocument/2006/relationships/hyperlink" Target="http://www.marthastewart.com/americanmade/nominee/82751" TargetMode="External" /><Relationship Id="rId139" Type="http://schemas.openxmlformats.org/officeDocument/2006/relationships/hyperlink" Target="mailto:CAFSSS@kysu.eduor" TargetMode="External" /><Relationship Id="rId14" Type="http://schemas.openxmlformats.org/officeDocument/2006/relationships/hyperlink" Target="https://advance.lexis.com/api/document?id=urn:contentItem:58MS-BMB1-DYNS-3282-00000-00&amp;idtype=PID&amp;context=1516831" TargetMode="External" /><Relationship Id="rId140" Type="http://schemas.openxmlformats.org/officeDocument/2006/relationships/hyperlink" Target="http://www.kysu.edu/CAFSSS" TargetMode="External"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5936-G2K1-F0NV-F1WF-00000-00&amp;context=1516831" TargetMode="External" /><Relationship Id="rId148" Type="http://schemas.openxmlformats.org/officeDocument/2006/relationships/header" Target="header16.xml" /><Relationship Id="rId149" Type="http://schemas.openxmlformats.org/officeDocument/2006/relationships/header" Target="header17.xml" /><Relationship Id="rId15" Type="http://schemas.openxmlformats.org/officeDocument/2006/relationships/hyperlink" Target="https://advance.lexis.com/api/document?id=urn:contentItem:58RB-VJJ1-F0NV-F495-00000-00&amp;idtype=PID&amp;context=1516831" TargetMode="External" /><Relationship Id="rId150" Type="http://schemas.openxmlformats.org/officeDocument/2006/relationships/footer" Target="footer16.xml" /><Relationship Id="rId151" Type="http://schemas.openxmlformats.org/officeDocument/2006/relationships/footer" Target="footer17.xml" /><Relationship Id="rId152" Type="http://schemas.openxmlformats.org/officeDocument/2006/relationships/header" Target="header18.xml" /><Relationship Id="rId153" Type="http://schemas.openxmlformats.org/officeDocument/2006/relationships/footer" Target="footer18.xml" /><Relationship Id="rId154" Type="http://schemas.openxmlformats.org/officeDocument/2006/relationships/hyperlink" Target="https://advance.lexis.com/api/document?collection=news&amp;id=urn:contentItem:59K1-7SN1-F0BB-S4F1-00000-00&amp;context=1516831" TargetMode="External" /><Relationship Id="rId155" Type="http://schemas.openxmlformats.org/officeDocument/2006/relationships/image" Target="media/image3.png" /><Relationship Id="rId156" Type="http://schemas.openxmlformats.org/officeDocument/2006/relationships/header" Target="header19.xml" /><Relationship Id="rId157" Type="http://schemas.openxmlformats.org/officeDocument/2006/relationships/header" Target="header20.xml" /><Relationship Id="rId158" Type="http://schemas.openxmlformats.org/officeDocument/2006/relationships/footer" Target="footer19.xml" /><Relationship Id="rId159" Type="http://schemas.openxmlformats.org/officeDocument/2006/relationships/footer" Target="footer20.xml" /><Relationship Id="rId16" Type="http://schemas.openxmlformats.org/officeDocument/2006/relationships/hyperlink" Target="https://advance.lexis.com/api/document?id=urn:contentItem:59MH-2TJ1-JD34-V0SX-00000-00&amp;idtype=PID&amp;context=1516831" TargetMode="External" /><Relationship Id="rId160" Type="http://schemas.openxmlformats.org/officeDocument/2006/relationships/header" Target="header21.xml" /><Relationship Id="rId161" Type="http://schemas.openxmlformats.org/officeDocument/2006/relationships/footer" Target="footer21.xml" /><Relationship Id="rId162" Type="http://schemas.openxmlformats.org/officeDocument/2006/relationships/hyperlink" Target="https://advance.lexis.com/api/document?collection=news&amp;id=urn:contentItem:5884-8WB1-DYTM-9171-00000-00&amp;context=1516831" TargetMode="External" /><Relationship Id="rId163" Type="http://schemas.openxmlformats.org/officeDocument/2006/relationships/header" Target="header22.xml" /><Relationship Id="rId164" Type="http://schemas.openxmlformats.org/officeDocument/2006/relationships/header" Target="header23.xml" /><Relationship Id="rId165" Type="http://schemas.openxmlformats.org/officeDocument/2006/relationships/footer" Target="footer22.xml" /><Relationship Id="rId166" Type="http://schemas.openxmlformats.org/officeDocument/2006/relationships/footer" Target="footer23.xml" /><Relationship Id="rId167" Type="http://schemas.openxmlformats.org/officeDocument/2006/relationships/header" Target="header24.xml" /><Relationship Id="rId168" Type="http://schemas.openxmlformats.org/officeDocument/2006/relationships/footer" Target="footer24.xml" /><Relationship Id="rId169" Type="http://schemas.openxmlformats.org/officeDocument/2006/relationships/hyperlink" Target="https://advance.lexis.com/api/document?collection=news&amp;id=urn:contentItem:59R4-2JK1-JCMN-Y3H7-00000-00&amp;context=1516831" TargetMode="External" /><Relationship Id="rId17" Type="http://schemas.openxmlformats.org/officeDocument/2006/relationships/hyperlink" Target="https://advance.lexis.com/api/document?id=urn:contentItem:5918-3551-JCBJ-K542-00000-00&amp;idtype=PID&amp;context=1516831" TargetMode="External" /><Relationship Id="rId170" Type="http://schemas.openxmlformats.org/officeDocument/2006/relationships/hyperlink" Target="http://3blmedia.com" TargetMode="External" /><Relationship Id="rId171" Type="http://schemas.openxmlformats.org/officeDocument/2006/relationships/hyperlink" Target="http://www.rsfsocialfinance.org" TargetMode="External" /><Relationship Id="rId172" Type="http://schemas.openxmlformats.org/officeDocument/2006/relationships/hyperlink" Target="http://www.yggdrasillandfoundation.org" TargetMode="External" /><Relationship Id="rId173" Type="http://schemas.openxmlformats.org/officeDocument/2006/relationships/hyperlink" Target="mailto:ted.levinson@rsfsocialfinance.org[5]" TargetMode="External" /><Relationship Id="rId174" Type="http://schemas.openxmlformats.org/officeDocument/2006/relationships/hyperlink" Target="mailto:jillian.mccoy@rsfsocialfinance.org[6]" TargetMode="External" /><Relationship Id="rId175" Type="http://schemas.openxmlformats.org/officeDocument/2006/relationships/hyperlink" Target="http://3blmedia.com/CSR-Profiles/RSF-Social-Finance" TargetMode="External" /><Relationship Id="rId176" Type="http://schemas.openxmlformats.org/officeDocument/2006/relationships/hyperlink" Target="http://rsfsocialfinance.org" TargetMode="External" /><Relationship Id="rId177" Type="http://schemas.openxmlformats.org/officeDocument/2006/relationships/hyperlink" Target="mailto:ted.levinson@rsfsocialfinance.org" TargetMode="External" /><Relationship Id="rId178" Type="http://schemas.openxmlformats.org/officeDocument/2006/relationships/hyperlink" Target="mailto:jillian.mccoy@rsfsocialfinance.org" TargetMode="External" /><Relationship Id="rId179" Type="http://schemas.openxmlformats.org/officeDocument/2006/relationships/hyperlink" Target="https://twitter.com/share?text=Yggdrasil+Land+Foundation+receives+new+loan+from+%40RSFSocFinance+to+promote+biodynamic+%26amp%3B+organic+farmland+preservation+bit.ly%2F1f8nqt" TargetMode="External" /><Relationship Id="rId18" Type="http://schemas.openxmlformats.org/officeDocument/2006/relationships/hyperlink" Target="https://advance.lexis.com/api/document?id=urn:contentItem:58R8-P3S1-JC3H-02K0-00000-00&amp;idtype=PID&amp;context=1516831" TargetMode="External" /><Relationship Id="rId180" Type="http://schemas.openxmlformats.org/officeDocument/2006/relationships/header" Target="header25.xml" /><Relationship Id="rId181" Type="http://schemas.openxmlformats.org/officeDocument/2006/relationships/header" Target="header26.xml" /><Relationship Id="rId182" Type="http://schemas.openxmlformats.org/officeDocument/2006/relationships/footer" Target="footer25.xml" /><Relationship Id="rId183" Type="http://schemas.openxmlformats.org/officeDocument/2006/relationships/footer" Target="footer26.xml" /><Relationship Id="rId184" Type="http://schemas.openxmlformats.org/officeDocument/2006/relationships/header" Target="header27.xml" /><Relationship Id="rId185" Type="http://schemas.openxmlformats.org/officeDocument/2006/relationships/footer" Target="footer27.xml" /><Relationship Id="rId186" Type="http://schemas.openxmlformats.org/officeDocument/2006/relationships/hyperlink" Target="https://advance.lexis.com/api/document?collection=news&amp;id=urn:contentItem:57WW-VK01-F0JP-W0G5-00000-00&amp;context=1516831" TargetMode="External" /><Relationship Id="rId187" Type="http://schemas.openxmlformats.org/officeDocument/2006/relationships/header" Target="header28.xml" /><Relationship Id="rId188" Type="http://schemas.openxmlformats.org/officeDocument/2006/relationships/header" Target="header29.xml" /><Relationship Id="rId189" Type="http://schemas.openxmlformats.org/officeDocument/2006/relationships/footer" Target="footer28.xml" /><Relationship Id="rId19" Type="http://schemas.openxmlformats.org/officeDocument/2006/relationships/hyperlink" Target="https://advance.lexis.com/api/document?id=urn:contentItem:593H-8K11-DYJJ-P3W5-00000-00&amp;idtype=PID&amp;context=1516831" TargetMode="External" /><Relationship Id="rId190" Type="http://schemas.openxmlformats.org/officeDocument/2006/relationships/footer" Target="footer29.xml" /><Relationship Id="rId191" Type="http://schemas.openxmlformats.org/officeDocument/2006/relationships/header" Target="header30.xml" /><Relationship Id="rId192" Type="http://schemas.openxmlformats.org/officeDocument/2006/relationships/footer" Target="footer30.xml" /><Relationship Id="rId193" Type="http://schemas.openxmlformats.org/officeDocument/2006/relationships/hyperlink" Target="https://advance.lexis.com/api/document?collection=news&amp;id=urn:contentItem:57MK-HDJ1-JC5R-2385-00000-00&amp;context=1516831" TargetMode="External" /><Relationship Id="rId194" Type="http://schemas.openxmlformats.org/officeDocument/2006/relationships/header" Target="header31.xml" /><Relationship Id="rId195" Type="http://schemas.openxmlformats.org/officeDocument/2006/relationships/header" Target="header32.xml" /><Relationship Id="rId196" Type="http://schemas.openxmlformats.org/officeDocument/2006/relationships/footer" Target="footer31.xml" /><Relationship Id="rId197" Type="http://schemas.openxmlformats.org/officeDocument/2006/relationships/footer" Target="footer32.xml" /><Relationship Id="rId198" Type="http://schemas.openxmlformats.org/officeDocument/2006/relationships/header" Target="header33.xml" /><Relationship Id="rId199" Type="http://schemas.openxmlformats.org/officeDocument/2006/relationships/footer" Target="footer33.xml" /><Relationship Id="rId2" Type="http://schemas.openxmlformats.org/officeDocument/2006/relationships/webSettings" Target="webSettings.xml" /><Relationship Id="rId20" Type="http://schemas.openxmlformats.org/officeDocument/2006/relationships/hyperlink" Target="https://advance.lexis.com/api/document?id=urn:contentItem:58RR-5WM1-JD6S-R01R-00000-00&amp;idtype=PID&amp;context=1516831" TargetMode="External" /><Relationship Id="rId200" Type="http://schemas.openxmlformats.org/officeDocument/2006/relationships/hyperlink" Target="https://advance.lexis.com/api/document?collection=news&amp;id=urn:contentItem:58MS-BMB1-DYNS-3282-00000-00&amp;context=1516831" TargetMode="External" /><Relationship Id="rId201" Type="http://schemas.openxmlformats.org/officeDocument/2006/relationships/hyperlink" Target="mailto:info@farrms.org" TargetMode="External" /><Relationship Id="rId202" Type="http://schemas.openxmlformats.org/officeDocument/2006/relationships/hyperlink" Target="http://www.farrms.org" TargetMode="External" /><Relationship Id="rId203" Type="http://schemas.openxmlformats.org/officeDocument/2006/relationships/hyperlink" Target="http://www.symphonyofthesoil.com" TargetMode="External" /><Relationship Id="rId204" Type="http://schemas.openxmlformats.org/officeDocument/2006/relationships/hyperlink" Target="http://www.agweek.com" TargetMode="External" /><Relationship Id="rId205" Type="http://schemas.openxmlformats.org/officeDocument/2006/relationships/header" Target="header34.xml" /><Relationship Id="rId206" Type="http://schemas.openxmlformats.org/officeDocument/2006/relationships/header" Target="header35.xml" /><Relationship Id="rId207" Type="http://schemas.openxmlformats.org/officeDocument/2006/relationships/footer" Target="footer34.xml" /><Relationship Id="rId208" Type="http://schemas.openxmlformats.org/officeDocument/2006/relationships/footer" Target="footer35.xml" /><Relationship Id="rId209" Type="http://schemas.openxmlformats.org/officeDocument/2006/relationships/header" Target="header36.xml" /><Relationship Id="rId21" Type="http://schemas.openxmlformats.org/officeDocument/2006/relationships/hyperlink" Target="https://advance.lexis.com/api/document?id=urn:contentItem:58RR-5WC1-JD6S-R2G0-00000-00&amp;idtype=PID&amp;context=1516831" TargetMode="External" /><Relationship Id="rId210" Type="http://schemas.openxmlformats.org/officeDocument/2006/relationships/footer" Target="footer36.xml" /><Relationship Id="rId211" Type="http://schemas.openxmlformats.org/officeDocument/2006/relationships/hyperlink" Target="https://advance.lexis.com/api/document?collection=news&amp;id=urn:contentItem:58RB-VJJ1-F0NV-F495-00000-00&amp;context=1516831" TargetMode="External" /><Relationship Id="rId212" Type="http://schemas.openxmlformats.org/officeDocument/2006/relationships/header" Target="header37.xml" /><Relationship Id="rId213" Type="http://schemas.openxmlformats.org/officeDocument/2006/relationships/header" Target="header38.xml" /><Relationship Id="rId214" Type="http://schemas.openxmlformats.org/officeDocument/2006/relationships/footer" Target="footer37.xml" /><Relationship Id="rId215" Type="http://schemas.openxmlformats.org/officeDocument/2006/relationships/footer" Target="footer38.xml" /><Relationship Id="rId216" Type="http://schemas.openxmlformats.org/officeDocument/2006/relationships/header" Target="header39.xml" /><Relationship Id="rId217" Type="http://schemas.openxmlformats.org/officeDocument/2006/relationships/footer" Target="footer39.xml" /><Relationship Id="rId218" Type="http://schemas.openxmlformats.org/officeDocument/2006/relationships/hyperlink" Target="https://advance.lexis.com/api/document?collection=news&amp;id=urn:contentItem:59MH-2TJ1-JD34-V0SX-00000-00&amp;context=1516831" TargetMode="External" /><Relationship Id="rId219" Type="http://schemas.openxmlformats.org/officeDocument/2006/relationships/header" Target="header40.xml" /><Relationship Id="rId22" Type="http://schemas.openxmlformats.org/officeDocument/2006/relationships/hyperlink" Target="https://advance.lexis.com/api/document?id=urn:contentItem:593H-8K11-DYJJ-P401-00000-00&amp;idtype=PID&amp;context=1516831" TargetMode="External" /><Relationship Id="rId220" Type="http://schemas.openxmlformats.org/officeDocument/2006/relationships/header" Target="header41.xml" /><Relationship Id="rId221" Type="http://schemas.openxmlformats.org/officeDocument/2006/relationships/footer" Target="footer40.xml" /><Relationship Id="rId222" Type="http://schemas.openxmlformats.org/officeDocument/2006/relationships/footer" Target="footer41.xml" /><Relationship Id="rId223" Type="http://schemas.openxmlformats.org/officeDocument/2006/relationships/header" Target="header42.xml" /><Relationship Id="rId224" Type="http://schemas.openxmlformats.org/officeDocument/2006/relationships/footer" Target="footer42.xml" /><Relationship Id="rId225" Type="http://schemas.openxmlformats.org/officeDocument/2006/relationships/hyperlink" Target="https://advance.lexis.com/api/document?collection=news&amp;id=urn:contentItem:5918-3551-JCBJ-K542-00000-00&amp;context=1516831" TargetMode="External" /><Relationship Id="rId226" Type="http://schemas.openxmlformats.org/officeDocument/2006/relationships/hyperlink" Target="http://www.sustainabilityinstitute.net" TargetMode="External" /><Relationship Id="rId227" Type="http://schemas.openxmlformats.org/officeDocument/2006/relationships/hyperlink" Target="http://thelexicinema.co.uk/" TargetMode="External" /><Relationship Id="rId228" Type="http://schemas.openxmlformats.org/officeDocument/2006/relationships/hyperlink" Target="http://www.whereisthenomad.com/" TargetMode="External" /><Relationship Id="rId229" Type="http://schemas.openxmlformats.org/officeDocument/2006/relationships/hyperlink" Target="http://www.demeter.net/certification/procedures/procedure-example" TargetMode="External" /><Relationship Id="rId23" Type="http://schemas.openxmlformats.org/officeDocument/2006/relationships/hyperlink" Target="https://advance.lexis.com/api/document?id=urn:contentItem:584W-XNR1-F0NV-F0FG-00000-00&amp;idtype=PID&amp;context=1516831" TargetMode="External" /><Relationship Id="rId230" Type="http://schemas.openxmlformats.org/officeDocument/2006/relationships/hyperlink" Target="http://www.ibtimes.co.uk/articles/492538/20130719/south-african-adventure-bastille-day.htm" TargetMode="External" /><Relationship Id="rId231" Type="http://schemas.openxmlformats.org/officeDocument/2006/relationships/hyperlink" Target="http://www.ibtimes.co.uk/articles/489550/20130712/south-african-adventure-blog-cath-everett.htm" TargetMode="External" /><Relationship Id="rId232" Type="http://schemas.openxmlformats.org/officeDocument/2006/relationships/hyperlink" Target="http://www.ibtimes.co.uk/articles/481147/20130620/south-african-adventure-book-club-blues-cath.htm" TargetMode="External" /><Relationship Id="rId233" Type="http://schemas.openxmlformats.org/officeDocument/2006/relationships/hyperlink" Target="http://www.ibtimes.co.uk/articles/478769/20130614/south-african-adventure-whale-stellenbosch-cape-gansbaai.htm" TargetMode="External" /><Relationship Id="rId234" Type="http://schemas.openxmlformats.org/officeDocument/2006/relationships/hyperlink" Target="http://www.ibtimes.co.uk/articles/476084/20130607/south-african-adventure-cape-winter-cath-everett.htm" TargetMode="External" /><Relationship Id="rId235" Type="http://schemas.openxmlformats.org/officeDocument/2006/relationships/hyperlink" Target="http://www.ibtimes.co.uk/articles/472934/20130530/south-african-adventure-apartheid-poverty-cath-everett.htm" TargetMode="External" /><Relationship Id="rId236" Type="http://schemas.openxmlformats.org/officeDocument/2006/relationships/hyperlink" Target="http://www.ibtimes.co.uk/articles/470602/20130523/south-african-adventure-english-pub-cath-everett.htm" TargetMode="External" /><Relationship Id="rId237" Type="http://schemas.openxmlformats.org/officeDocument/2006/relationships/hyperlink" Target="http://www.ibtimes.co.uk/articles/461253/20130425/south-african-adventure-stellenbosch-apartheid-cath-everett.htm" TargetMode="External" /><Relationship Id="rId238" Type="http://schemas.openxmlformats.org/officeDocument/2006/relationships/header" Target="header43.xml" /><Relationship Id="rId239" Type="http://schemas.openxmlformats.org/officeDocument/2006/relationships/header" Target="header44.xml" /><Relationship Id="rId24" Type="http://schemas.openxmlformats.org/officeDocument/2006/relationships/hyperlink" Target="https://advance.lexis.com/api/document?id=urn:contentItem:58N8-1ND1-DYWP-V31Y-00000-00&amp;idtype=PID&amp;context=1516831" TargetMode="External" /><Relationship Id="rId240" Type="http://schemas.openxmlformats.org/officeDocument/2006/relationships/footer" Target="footer43.xml" /><Relationship Id="rId241" Type="http://schemas.openxmlformats.org/officeDocument/2006/relationships/footer" Target="footer44.xml" /><Relationship Id="rId242" Type="http://schemas.openxmlformats.org/officeDocument/2006/relationships/header" Target="header45.xml" /><Relationship Id="rId243" Type="http://schemas.openxmlformats.org/officeDocument/2006/relationships/footer" Target="footer45.xml" /><Relationship Id="rId244" Type="http://schemas.openxmlformats.org/officeDocument/2006/relationships/hyperlink" Target="https://advance.lexis.com/api/document?collection=news&amp;id=urn:contentItem:58R8-P3S1-JC3H-02K0-00000-00&amp;context=1516831" TargetMode="External" /><Relationship Id="rId245" Type="http://schemas.openxmlformats.org/officeDocument/2006/relationships/header" Target="header46.xml" /><Relationship Id="rId246" Type="http://schemas.openxmlformats.org/officeDocument/2006/relationships/header" Target="header47.xml" /><Relationship Id="rId247" Type="http://schemas.openxmlformats.org/officeDocument/2006/relationships/footer" Target="footer46.xml" /><Relationship Id="rId248" Type="http://schemas.openxmlformats.org/officeDocument/2006/relationships/footer" Target="footer47.xml" /><Relationship Id="rId249" Type="http://schemas.openxmlformats.org/officeDocument/2006/relationships/header" Target="header48.xml" /><Relationship Id="rId25" Type="http://schemas.openxmlformats.org/officeDocument/2006/relationships/hyperlink" Target="https://advance.lexis.com/api/document?id=urn:contentItem:58RT-GSS1-DY8X-60P9-00000-00&amp;idtype=PID&amp;context=1516831" TargetMode="External" /><Relationship Id="rId250" Type="http://schemas.openxmlformats.org/officeDocument/2006/relationships/footer" Target="footer48.xml" /><Relationship Id="rId251" Type="http://schemas.openxmlformats.org/officeDocument/2006/relationships/hyperlink" Target="https://advance.lexis.com/api/document?collection=news&amp;id=urn:contentItem:593H-8K11-DYJJ-P3W5-00000-00&amp;context=1516831" TargetMode="External" /><Relationship Id="rId252" Type="http://schemas.openxmlformats.org/officeDocument/2006/relationships/header" Target="header49.xml" /><Relationship Id="rId253" Type="http://schemas.openxmlformats.org/officeDocument/2006/relationships/header" Target="header50.xml" /><Relationship Id="rId254" Type="http://schemas.openxmlformats.org/officeDocument/2006/relationships/footer" Target="footer49.xml" /><Relationship Id="rId255" Type="http://schemas.openxmlformats.org/officeDocument/2006/relationships/footer" Target="footer50.xml" /><Relationship Id="rId256" Type="http://schemas.openxmlformats.org/officeDocument/2006/relationships/header" Target="header51.xml" /><Relationship Id="rId257" Type="http://schemas.openxmlformats.org/officeDocument/2006/relationships/footer" Target="footer51.xml" /><Relationship Id="rId258" Type="http://schemas.openxmlformats.org/officeDocument/2006/relationships/hyperlink" Target="https://advance.lexis.com/api/document?collection=news&amp;id=urn:contentItem:58RR-5WM1-JD6S-R01R-00000-00&amp;context=1516831" TargetMode="External" /><Relationship Id="rId259" Type="http://schemas.openxmlformats.org/officeDocument/2006/relationships/header" Target="header52.xml" /><Relationship Id="rId26" Type="http://schemas.openxmlformats.org/officeDocument/2006/relationships/hyperlink" Target="https://advance.lexis.com/api/document?id=urn:contentItem:58RR-5VW1-JD6S-R29C-00000-00&amp;idtype=PID&amp;context=1516831" TargetMode="External" /><Relationship Id="rId260" Type="http://schemas.openxmlformats.org/officeDocument/2006/relationships/header" Target="header53.xml" /><Relationship Id="rId261" Type="http://schemas.openxmlformats.org/officeDocument/2006/relationships/footer" Target="footer52.xml" /><Relationship Id="rId262" Type="http://schemas.openxmlformats.org/officeDocument/2006/relationships/footer" Target="footer53.xml" /><Relationship Id="rId263" Type="http://schemas.openxmlformats.org/officeDocument/2006/relationships/header" Target="header54.xml" /><Relationship Id="rId264" Type="http://schemas.openxmlformats.org/officeDocument/2006/relationships/footer" Target="footer54.xml" /><Relationship Id="rId265" Type="http://schemas.openxmlformats.org/officeDocument/2006/relationships/hyperlink" Target="https://advance.lexis.com/api/document?collection=news&amp;id=urn:contentItem:58RR-5WC1-JD6S-R2G0-00000-00&amp;context=1516831" TargetMode="External" /><Relationship Id="rId266" Type="http://schemas.openxmlformats.org/officeDocument/2006/relationships/hyperlink" Target="http://www.kekahahomelands.org" TargetMode="External" /><Relationship Id="rId267" Type="http://schemas.openxmlformats.org/officeDocument/2006/relationships/hyperlink" Target="http://www.hawaiianhomelands.org" TargetMode="External" /><Relationship Id="rId268" Type="http://schemas.openxmlformats.org/officeDocument/2006/relationships/header" Target="header55.xml" /><Relationship Id="rId269" Type="http://schemas.openxmlformats.org/officeDocument/2006/relationships/header" Target="header56.xml" /><Relationship Id="rId27" Type="http://schemas.openxmlformats.org/officeDocument/2006/relationships/hyperlink" Target="https://advance.lexis.com/api/document?id=urn:contentItem:5BD7-B9P1-DYY9-J229-00000-00&amp;idtype=PID&amp;context=1516831" TargetMode="External" /><Relationship Id="rId270" Type="http://schemas.openxmlformats.org/officeDocument/2006/relationships/footer" Target="footer55.xml" /><Relationship Id="rId271" Type="http://schemas.openxmlformats.org/officeDocument/2006/relationships/footer" Target="footer56.xml" /><Relationship Id="rId272" Type="http://schemas.openxmlformats.org/officeDocument/2006/relationships/header" Target="header57.xml" /><Relationship Id="rId273" Type="http://schemas.openxmlformats.org/officeDocument/2006/relationships/footer" Target="footer57.xml" /><Relationship Id="rId274" Type="http://schemas.openxmlformats.org/officeDocument/2006/relationships/hyperlink" Target="https://advance.lexis.com/api/document?collection=news&amp;id=urn:contentItem:593H-8K11-DYJJ-P401-00000-00&amp;context=1516831" TargetMode="External" /><Relationship Id="rId275" Type="http://schemas.openxmlformats.org/officeDocument/2006/relationships/header" Target="header58.xml" /><Relationship Id="rId276" Type="http://schemas.openxmlformats.org/officeDocument/2006/relationships/header" Target="header59.xml" /><Relationship Id="rId277" Type="http://schemas.openxmlformats.org/officeDocument/2006/relationships/footer" Target="footer58.xml" /><Relationship Id="rId278" Type="http://schemas.openxmlformats.org/officeDocument/2006/relationships/footer" Target="footer59.xml" /><Relationship Id="rId279" Type="http://schemas.openxmlformats.org/officeDocument/2006/relationships/header" Target="header60.xml" /><Relationship Id="rId28" Type="http://schemas.openxmlformats.org/officeDocument/2006/relationships/hyperlink" Target="https://advance.lexis.com/api/document?id=urn:contentItem:588C-B1K1-DXMS-8144-00000-00&amp;idtype=PID&amp;context=1516831" TargetMode="External" /><Relationship Id="rId280" Type="http://schemas.openxmlformats.org/officeDocument/2006/relationships/footer" Target="footer60.xml" /><Relationship Id="rId281" Type="http://schemas.openxmlformats.org/officeDocument/2006/relationships/hyperlink" Target="https://advance.lexis.com/api/document?collection=news&amp;id=urn:contentItem:584W-XNR1-F0NV-F0FG-00000-00&amp;context=1516831" TargetMode="External" /><Relationship Id="rId282" Type="http://schemas.openxmlformats.org/officeDocument/2006/relationships/header" Target="header61.xml" /><Relationship Id="rId283" Type="http://schemas.openxmlformats.org/officeDocument/2006/relationships/header" Target="header62.xml" /><Relationship Id="rId284" Type="http://schemas.openxmlformats.org/officeDocument/2006/relationships/footer" Target="footer61.xml" /><Relationship Id="rId285" Type="http://schemas.openxmlformats.org/officeDocument/2006/relationships/footer" Target="footer62.xml" /><Relationship Id="rId286" Type="http://schemas.openxmlformats.org/officeDocument/2006/relationships/header" Target="header63.xml" /><Relationship Id="rId287" Type="http://schemas.openxmlformats.org/officeDocument/2006/relationships/footer" Target="footer63.xml" /><Relationship Id="rId288" Type="http://schemas.openxmlformats.org/officeDocument/2006/relationships/hyperlink" Target="https://advance.lexis.com/api/document?collection=news&amp;id=urn:contentItem:58N8-1ND1-DYWP-V31Y-00000-00&amp;context=1516831" TargetMode="External" /><Relationship Id="rId289" Type="http://schemas.openxmlformats.org/officeDocument/2006/relationships/hyperlink" Target="mailto:tonia.moxley@roanoke.com" TargetMode="External" /><Relationship Id="rId29" Type="http://schemas.openxmlformats.org/officeDocument/2006/relationships/hyperlink" Target="https://advance.lexis.com/api/document?id=urn:contentItem:59P6-TNJ1-JD6S-R142-00000-00&amp;idtype=PID&amp;context=1516831" TargetMode="External" /><Relationship Id="rId290" Type="http://schemas.openxmlformats.org/officeDocument/2006/relationships/hyperlink" Target="http://www.floydcountyartisantrail.org" TargetMode="External" /><Relationship Id="rId291" Type="http://schemas.openxmlformats.org/officeDocument/2006/relationships/header" Target="header64.xml" /><Relationship Id="rId292" Type="http://schemas.openxmlformats.org/officeDocument/2006/relationships/header" Target="header65.xml" /><Relationship Id="rId293" Type="http://schemas.openxmlformats.org/officeDocument/2006/relationships/footer" Target="footer64.xml" /><Relationship Id="rId294" Type="http://schemas.openxmlformats.org/officeDocument/2006/relationships/footer" Target="footer65.xml" /><Relationship Id="rId295" Type="http://schemas.openxmlformats.org/officeDocument/2006/relationships/header" Target="header66.xml" /><Relationship Id="rId296" Type="http://schemas.openxmlformats.org/officeDocument/2006/relationships/footer" Target="footer66.xml" /><Relationship Id="rId297" Type="http://schemas.openxmlformats.org/officeDocument/2006/relationships/hyperlink" Target="https://advance.lexis.com/api/document?collection=news&amp;id=urn:contentItem:58RT-GSS1-DY8X-60P9-00000-00&amp;context=1516831" TargetMode="External" /><Relationship Id="rId298" Type="http://schemas.openxmlformats.org/officeDocument/2006/relationships/hyperlink" Target="mailto:deerigbys@westnet.com.au" TargetMode="External" /><Relationship Id="rId299" Type="http://schemas.openxmlformats.org/officeDocument/2006/relationships/hyperlink" Target="http://www.sheepshow.com"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B09-CDJ1-DYNS-355B-00000-00&amp;idtype=PID&amp;context=1516831" TargetMode="External" /><Relationship Id="rId300" Type="http://schemas.openxmlformats.org/officeDocument/2006/relationships/header" Target="header67.xml" /><Relationship Id="rId301" Type="http://schemas.openxmlformats.org/officeDocument/2006/relationships/header" Target="header68.xml" /><Relationship Id="rId302" Type="http://schemas.openxmlformats.org/officeDocument/2006/relationships/footer" Target="footer67.xml" /><Relationship Id="rId303" Type="http://schemas.openxmlformats.org/officeDocument/2006/relationships/footer" Target="footer68.xml" /><Relationship Id="rId304" Type="http://schemas.openxmlformats.org/officeDocument/2006/relationships/header" Target="header69.xml" /><Relationship Id="rId305" Type="http://schemas.openxmlformats.org/officeDocument/2006/relationships/footer" Target="footer69.xml" /><Relationship Id="rId306" Type="http://schemas.openxmlformats.org/officeDocument/2006/relationships/hyperlink" Target="https://advance.lexis.com/api/document?collection=news&amp;id=urn:contentItem:58RR-5VW1-JD6S-R29C-00000-00&amp;context=1516831" TargetMode="External" /><Relationship Id="rId307" Type="http://schemas.openxmlformats.org/officeDocument/2006/relationships/hyperlink" Target="http://www.ctahr.hawaii.edu" TargetMode="External" /><Relationship Id="rId308" Type="http://schemas.openxmlformats.org/officeDocument/2006/relationships/header" Target="header70.xml" /><Relationship Id="rId309" Type="http://schemas.openxmlformats.org/officeDocument/2006/relationships/header" Target="header71.xml" /><Relationship Id="rId31" Type="http://schemas.openxmlformats.org/officeDocument/2006/relationships/hyperlink" Target="https://advance.lexis.com/api/document?id=urn:contentItem:59P7-YG21-DYNS-313H-00000-00&amp;idtype=PID&amp;context=1516831" TargetMode="External" /><Relationship Id="rId310" Type="http://schemas.openxmlformats.org/officeDocument/2006/relationships/footer" Target="footer70.xml" /><Relationship Id="rId311" Type="http://schemas.openxmlformats.org/officeDocument/2006/relationships/footer" Target="footer71.xml" /><Relationship Id="rId312" Type="http://schemas.openxmlformats.org/officeDocument/2006/relationships/header" Target="header72.xml" /><Relationship Id="rId313" Type="http://schemas.openxmlformats.org/officeDocument/2006/relationships/footer" Target="footer72.xml" /><Relationship Id="rId314" Type="http://schemas.openxmlformats.org/officeDocument/2006/relationships/hyperlink" Target="https://advance.lexis.com/api/document?collection=news&amp;id=urn:contentItem:5BD7-B9P1-DYY9-J229-00000-00&amp;context=1516831" TargetMode="External" /><Relationship Id="rId315" Type="http://schemas.openxmlformats.org/officeDocument/2006/relationships/hyperlink" Target="http://www.globalchange.gov/what-we-do/assessment" TargetMode="External" /><Relationship Id="rId316" Type="http://schemas.openxmlformats.org/officeDocument/2006/relationships/hyperlink" Target="http://www.billmckibben.com/" TargetMode="External" /><Relationship Id="rId317" Type="http://schemas.openxmlformats.org/officeDocument/2006/relationships/hyperlink" Target="http://ccafs.cgiar.org/commission/" TargetMode="External" /><Relationship Id="rId318" Type="http://schemas.openxmlformats.org/officeDocument/2006/relationships/hyperlink" Target="http://epa.gov/climatechange/ghgemissions/gases/n2o.html" TargetMode="External" /><Relationship Id="rId319" Type="http://schemas.openxmlformats.org/officeDocument/2006/relationships/hyperlink" Target="http://www.angelicorganics.com/Angelic_Organics___Chicago_CSA/Angelic_Organics___Buy_Our_Vegetables.html" TargetMode="External" /><Relationship Id="rId32" Type="http://schemas.openxmlformats.org/officeDocument/2006/relationships/hyperlink" Target="https://advance.lexis.com/api/document?id=urn:contentItem:583W-66G1-JDN8-23XD-00000-00&amp;idtype=PID&amp;context=1516831" TargetMode="External" /><Relationship Id="rId320" Type="http://schemas.openxmlformats.org/officeDocument/2006/relationships/hyperlink" Target="http://www.agassessment.org/reports/IAASTD/EN/Agriculture%20at%20a%20Crossroads_Global%20Report%20(English).pdf" TargetMode="External" /><Relationship Id="rId321" Type="http://schemas.openxmlformats.org/officeDocument/2006/relationships/hyperlink" Target="http://usda01.library.cornell.edu/usda/current/Acre/Acre-06-29-2012.pdf" TargetMode="External" /><Relationship Id="rId322" Type="http://schemas.openxmlformats.org/officeDocument/2006/relationships/hyperlink" Target="http://civileats.com/category/heroes/" TargetMode="External" /><Relationship Id="rId323" Type="http://schemas.openxmlformats.org/officeDocument/2006/relationships/hyperlink" Target="http://www.centerforfoodsafety.org/" TargetMode="External" /><Relationship Id="rId324" Type="http://schemas.openxmlformats.org/officeDocument/2006/relationships/hyperlink" Target="http://www.masumoto.com/" TargetMode="External" /><Relationship Id="rId325" Type="http://schemas.openxmlformats.org/officeDocument/2006/relationships/hyperlink" Target="http://www.youngfarmers.org/" TargetMode="External" /><Relationship Id="rId326" Type="http://schemas.openxmlformats.org/officeDocument/2006/relationships/header" Target="header73.xml" /><Relationship Id="rId327" Type="http://schemas.openxmlformats.org/officeDocument/2006/relationships/header" Target="header74.xml" /><Relationship Id="rId328" Type="http://schemas.openxmlformats.org/officeDocument/2006/relationships/footer" Target="footer73.xml" /><Relationship Id="rId329" Type="http://schemas.openxmlformats.org/officeDocument/2006/relationships/footer" Target="footer74.xml" /><Relationship Id="rId33" Type="http://schemas.openxmlformats.org/officeDocument/2006/relationships/hyperlink" Target="https://advance.lexis.com/api/document?id=urn:contentItem:58T2-J2X1-JD6S-R2XP-00000-00&amp;idtype=PID&amp;context=1516831" TargetMode="External" /><Relationship Id="rId330" Type="http://schemas.openxmlformats.org/officeDocument/2006/relationships/header" Target="header75.xml" /><Relationship Id="rId331" Type="http://schemas.openxmlformats.org/officeDocument/2006/relationships/footer" Target="footer75.xml" /><Relationship Id="rId332" Type="http://schemas.openxmlformats.org/officeDocument/2006/relationships/hyperlink" Target="https://advance.lexis.com/api/document?collection=news&amp;id=urn:contentItem:588C-B1K1-DXMS-8144-00000-00&amp;context=1516831" TargetMode="External" /><Relationship Id="rId333" Type="http://schemas.openxmlformats.org/officeDocument/2006/relationships/header" Target="header76.xml" /><Relationship Id="rId334" Type="http://schemas.openxmlformats.org/officeDocument/2006/relationships/header" Target="header77.xml" /><Relationship Id="rId335" Type="http://schemas.openxmlformats.org/officeDocument/2006/relationships/footer" Target="footer76.xml" /><Relationship Id="rId336" Type="http://schemas.openxmlformats.org/officeDocument/2006/relationships/footer" Target="footer77.xml" /><Relationship Id="rId337" Type="http://schemas.openxmlformats.org/officeDocument/2006/relationships/header" Target="header78.xml" /><Relationship Id="rId338" Type="http://schemas.openxmlformats.org/officeDocument/2006/relationships/footer" Target="footer78.xml" /><Relationship Id="rId339" Type="http://schemas.openxmlformats.org/officeDocument/2006/relationships/hyperlink" Target="https://advance.lexis.com/api/document?collection=news&amp;id=urn:contentItem:59P6-TNJ1-JD6S-R142-00000-00&amp;context=1516831" TargetMode="External" /><Relationship Id="rId34" Type="http://schemas.openxmlformats.org/officeDocument/2006/relationships/hyperlink" Target="https://advance.lexis.com/api/document?id=urn:contentItem:5888-JD51-DYT4-V2J7-00000-00&amp;idtype=PID&amp;context=1516831" TargetMode="External" /><Relationship Id="rId340" Type="http://schemas.openxmlformats.org/officeDocument/2006/relationships/hyperlink" Target="mailto:carson.gerber@kokomotribune.com" TargetMode="External" /><Relationship Id="rId341" Type="http://schemas.openxmlformats.org/officeDocument/2006/relationships/header" Target="header79.xml" /><Relationship Id="rId342" Type="http://schemas.openxmlformats.org/officeDocument/2006/relationships/header" Target="header80.xml" /><Relationship Id="rId343" Type="http://schemas.openxmlformats.org/officeDocument/2006/relationships/footer" Target="footer79.xml" /><Relationship Id="rId344" Type="http://schemas.openxmlformats.org/officeDocument/2006/relationships/footer" Target="footer80.xml" /><Relationship Id="rId345" Type="http://schemas.openxmlformats.org/officeDocument/2006/relationships/header" Target="header81.xml" /><Relationship Id="rId346" Type="http://schemas.openxmlformats.org/officeDocument/2006/relationships/footer" Target="footer81.xml" /><Relationship Id="rId347" Type="http://schemas.openxmlformats.org/officeDocument/2006/relationships/hyperlink" Target="https://advance.lexis.com/api/document?collection=news&amp;id=urn:contentItem:5B09-CDJ1-DYNS-355B-00000-00&amp;context=1516831" TargetMode="External" /><Relationship Id="rId348" Type="http://schemas.openxmlformats.org/officeDocument/2006/relationships/hyperlink" Target="http://www.gazetteextra.com" TargetMode="External" /><Relationship Id="rId349" Type="http://schemas.openxmlformats.org/officeDocument/2006/relationships/header" Target="header82.xml" /><Relationship Id="rId35" Type="http://schemas.openxmlformats.org/officeDocument/2006/relationships/hyperlink" Target="https://advance.lexis.com/api/document?id=urn:contentItem:57FP-9KM1-DYTR-J14X-00000-00&amp;idtype=PID&amp;context=1516831" TargetMode="External" /><Relationship Id="rId350" Type="http://schemas.openxmlformats.org/officeDocument/2006/relationships/header" Target="header83.xml" /><Relationship Id="rId351" Type="http://schemas.openxmlformats.org/officeDocument/2006/relationships/footer" Target="footer82.xml" /><Relationship Id="rId352" Type="http://schemas.openxmlformats.org/officeDocument/2006/relationships/footer" Target="footer83.xml" /><Relationship Id="rId353" Type="http://schemas.openxmlformats.org/officeDocument/2006/relationships/header" Target="header84.xml" /><Relationship Id="rId354" Type="http://schemas.openxmlformats.org/officeDocument/2006/relationships/footer" Target="footer84.xml" /><Relationship Id="rId355" Type="http://schemas.openxmlformats.org/officeDocument/2006/relationships/hyperlink" Target="https://advance.lexis.com/api/document?collection=news&amp;id=urn:contentItem:59P7-YG21-DYNS-313H-00000-00&amp;context=1516831" TargetMode="External" /><Relationship Id="rId356" Type="http://schemas.openxmlformats.org/officeDocument/2006/relationships/hyperlink" Target="http://www.kokomotribune.com" TargetMode="External" /><Relationship Id="rId357" Type="http://schemas.openxmlformats.org/officeDocument/2006/relationships/header" Target="header85.xml" /><Relationship Id="rId358" Type="http://schemas.openxmlformats.org/officeDocument/2006/relationships/header" Target="header86.xml" /><Relationship Id="rId359" Type="http://schemas.openxmlformats.org/officeDocument/2006/relationships/footer" Target="footer85.xml" /><Relationship Id="rId36" Type="http://schemas.openxmlformats.org/officeDocument/2006/relationships/hyperlink" Target="https://advance.lexis.com/api/document?id=urn:contentItem:59F9-XR01-F125-13JC-00000-00&amp;idtype=PID&amp;context=1516831" TargetMode="External" /><Relationship Id="rId360" Type="http://schemas.openxmlformats.org/officeDocument/2006/relationships/footer" Target="footer86.xml" /><Relationship Id="rId361" Type="http://schemas.openxmlformats.org/officeDocument/2006/relationships/header" Target="header87.xml" /><Relationship Id="rId362" Type="http://schemas.openxmlformats.org/officeDocument/2006/relationships/footer" Target="footer87.xml" /><Relationship Id="rId363" Type="http://schemas.openxmlformats.org/officeDocument/2006/relationships/hyperlink" Target="https://advance.lexis.com/api/document?collection=news&amp;id=urn:contentItem:583W-66G1-JDN8-23XD-00000-00&amp;context=1516831" TargetMode="External" /><Relationship Id="rId364" Type="http://schemas.openxmlformats.org/officeDocument/2006/relationships/image" Target="media/image4.png" /><Relationship Id="rId365" Type="http://schemas.openxmlformats.org/officeDocument/2006/relationships/header" Target="header88.xml" /><Relationship Id="rId366" Type="http://schemas.openxmlformats.org/officeDocument/2006/relationships/header" Target="header89.xml" /><Relationship Id="rId367" Type="http://schemas.openxmlformats.org/officeDocument/2006/relationships/footer" Target="footer88.xml" /><Relationship Id="rId368" Type="http://schemas.openxmlformats.org/officeDocument/2006/relationships/footer" Target="footer89.xml" /><Relationship Id="rId369" Type="http://schemas.openxmlformats.org/officeDocument/2006/relationships/header" Target="header90.xml" /><Relationship Id="rId37" Type="http://schemas.openxmlformats.org/officeDocument/2006/relationships/hyperlink" Target="https://advance.lexis.com/api/document?id=urn:contentItem:59CN-91T1-DYTG-S41G-00000-00&amp;idtype=PID&amp;context=1516831" TargetMode="External" /><Relationship Id="rId370" Type="http://schemas.openxmlformats.org/officeDocument/2006/relationships/footer" Target="footer90.xml" /><Relationship Id="rId371" Type="http://schemas.openxmlformats.org/officeDocument/2006/relationships/hyperlink" Target="https://advance.lexis.com/api/document?collection=news&amp;id=urn:contentItem:58T2-J2X1-JD6S-R2XP-00000-00&amp;context=1516831" TargetMode="External" /><Relationship Id="rId372" Type="http://schemas.openxmlformats.org/officeDocument/2006/relationships/hyperlink" Target="http://templewiltoncommunityfarm.com" TargetMode="External" /><Relationship Id="rId373" Type="http://schemas.openxmlformats.org/officeDocument/2006/relationships/hyperlink" Target="mailto:agraham@tellink.net" TargetMode="External" /><Relationship Id="rId374" Type="http://schemas.openxmlformats.org/officeDocument/2006/relationships/hyperlink" Target="http://www.hollandfarmcsa.com" TargetMode="External" /><Relationship Id="rId375" Type="http://schemas.openxmlformats.org/officeDocument/2006/relationships/hyperlink" Target="http://www.mcleodorchards.com" TargetMode="External" /><Relationship Id="rId376" Type="http://schemas.openxmlformats.org/officeDocument/2006/relationships/hyperlink" Target="mailto:tromblygardens@yahoo.com" TargetMode="External" /><Relationship Id="rId377" Type="http://schemas.openxmlformats.org/officeDocument/2006/relationships/hyperlink" Target="mailto:drema@countrydreamsfarmCSA.com" TargetMode="External" /><Relationship Id="rId378" Type="http://schemas.openxmlformats.org/officeDocument/2006/relationships/header" Target="header91.xml" /><Relationship Id="rId379" Type="http://schemas.openxmlformats.org/officeDocument/2006/relationships/header" Target="header92.xml" /><Relationship Id="rId38" Type="http://schemas.openxmlformats.org/officeDocument/2006/relationships/hyperlink" Target="https://advance.lexis.com/api/document?id=urn:contentItem:5GFX-6261-F18V-62H2-00000-00&amp;idtype=PID&amp;context=1516831" TargetMode="External" /><Relationship Id="rId380" Type="http://schemas.openxmlformats.org/officeDocument/2006/relationships/footer" Target="footer91.xml" /><Relationship Id="rId381" Type="http://schemas.openxmlformats.org/officeDocument/2006/relationships/footer" Target="footer92.xml" /><Relationship Id="rId382" Type="http://schemas.openxmlformats.org/officeDocument/2006/relationships/header" Target="header93.xml" /><Relationship Id="rId383" Type="http://schemas.openxmlformats.org/officeDocument/2006/relationships/footer" Target="footer93.xml" /><Relationship Id="rId384" Type="http://schemas.openxmlformats.org/officeDocument/2006/relationships/hyperlink" Target="https://advance.lexis.com/api/document?collection=news&amp;id=urn:contentItem:5888-JD51-DYT4-V2J7-00000-00&amp;context=1516831" TargetMode="External" /><Relationship Id="rId385" Type="http://schemas.openxmlformats.org/officeDocument/2006/relationships/header" Target="header94.xml" /><Relationship Id="rId386" Type="http://schemas.openxmlformats.org/officeDocument/2006/relationships/header" Target="header95.xml" /><Relationship Id="rId387" Type="http://schemas.openxmlformats.org/officeDocument/2006/relationships/footer" Target="footer94.xml" /><Relationship Id="rId388" Type="http://schemas.openxmlformats.org/officeDocument/2006/relationships/footer" Target="footer95.xml" /><Relationship Id="rId389" Type="http://schemas.openxmlformats.org/officeDocument/2006/relationships/header" Target="header96.xml" /><Relationship Id="rId39" Type="http://schemas.openxmlformats.org/officeDocument/2006/relationships/hyperlink" Target="https://advance.lexis.com/api/document?id=urn:contentItem:591M-BW81-JD6S-R0BR-00000-00&amp;idtype=PID&amp;context=1516831" TargetMode="External" /><Relationship Id="rId390" Type="http://schemas.openxmlformats.org/officeDocument/2006/relationships/footer" Target="footer96.xml" /><Relationship Id="rId391" Type="http://schemas.openxmlformats.org/officeDocument/2006/relationships/hyperlink" Target="https://advance.lexis.com/api/document?collection=news&amp;id=urn:contentItem:57FP-9KM1-DYTR-J14X-00000-00&amp;context=1516831" TargetMode="External" /><Relationship Id="rId392" Type="http://schemas.openxmlformats.org/officeDocument/2006/relationships/header" Target="header97.xml" /><Relationship Id="rId393" Type="http://schemas.openxmlformats.org/officeDocument/2006/relationships/header" Target="header98.xml" /><Relationship Id="rId394" Type="http://schemas.openxmlformats.org/officeDocument/2006/relationships/footer" Target="footer97.xml" /><Relationship Id="rId395" Type="http://schemas.openxmlformats.org/officeDocument/2006/relationships/footer" Target="footer98.xml" /><Relationship Id="rId396" Type="http://schemas.openxmlformats.org/officeDocument/2006/relationships/header" Target="header99.xml" /><Relationship Id="rId397" Type="http://schemas.openxmlformats.org/officeDocument/2006/relationships/footer" Target="footer99.xml" /><Relationship Id="rId398" Type="http://schemas.openxmlformats.org/officeDocument/2006/relationships/hyperlink" Target="https://advance.lexis.com/api/document?collection=news&amp;id=urn:contentItem:59F9-XR01-F125-13JC-00000-00&amp;context=1516831" TargetMode="External" /><Relationship Id="rId399" Type="http://schemas.openxmlformats.org/officeDocument/2006/relationships/hyperlink" Target="http://www.spiritridge.ca" TargetMode="External" /><Relationship Id="rId4" Type="http://schemas.openxmlformats.org/officeDocument/2006/relationships/image" Target="media/image1.png" /><Relationship Id="rId40" Type="http://schemas.openxmlformats.org/officeDocument/2006/relationships/hyperlink" Target="https://advance.lexis.com/api/document?id=urn:contentItem:5937-3351-DYX4-035N-00000-00&amp;idtype=PID&amp;context=1516831" TargetMode="External" /><Relationship Id="rId400" Type="http://schemas.openxmlformats.org/officeDocument/2006/relationships/hyperlink" Target="http://www.summerlandresorthotel.com" TargetMode="External" /><Relationship Id="rId401" Type="http://schemas.openxmlformats.org/officeDocument/2006/relationships/hyperlink" Target="http://www.hoteleldoradokelowna.com" TargetMode="External" /><Relationship Id="rId402" Type="http://schemas.openxmlformats.org/officeDocument/2006/relationships/header" Target="header100.xml" /><Relationship Id="rId403" Type="http://schemas.openxmlformats.org/officeDocument/2006/relationships/header" Target="header101.xml" /><Relationship Id="rId404" Type="http://schemas.openxmlformats.org/officeDocument/2006/relationships/footer" Target="footer100.xml" /><Relationship Id="rId405" Type="http://schemas.openxmlformats.org/officeDocument/2006/relationships/footer" Target="footer101.xml" /><Relationship Id="rId406" Type="http://schemas.openxmlformats.org/officeDocument/2006/relationships/header" Target="header102.xml" /><Relationship Id="rId407" Type="http://schemas.openxmlformats.org/officeDocument/2006/relationships/footer" Target="footer102.xml" /><Relationship Id="rId408" Type="http://schemas.openxmlformats.org/officeDocument/2006/relationships/hyperlink" Target="https://advance.lexis.com/api/document?collection=news&amp;id=urn:contentItem:59CN-91T1-DYTG-S41G-00000-00&amp;context=1516831" TargetMode="External" /><Relationship Id="rId409" Type="http://schemas.openxmlformats.org/officeDocument/2006/relationships/hyperlink" Target="http://www.ayearinwine.com" TargetMode="External" /><Relationship Id="rId41" Type="http://schemas.openxmlformats.org/officeDocument/2006/relationships/hyperlink" Target="https://advance.lexis.com/api/document?id=urn:contentItem:58CR-T8B1-DYG2-R1NN-00000-00&amp;idtype=PID&amp;context=1516831" TargetMode="External" /><Relationship Id="rId410" Type="http://schemas.openxmlformats.org/officeDocument/2006/relationships/hyperlink" Target="mailto:mikedunne@winegigs.com" TargetMode="External" /><Relationship Id="rId411" Type="http://schemas.openxmlformats.org/officeDocument/2006/relationships/header" Target="header103.xml" /><Relationship Id="rId412" Type="http://schemas.openxmlformats.org/officeDocument/2006/relationships/header" Target="header104.xml" /><Relationship Id="rId413" Type="http://schemas.openxmlformats.org/officeDocument/2006/relationships/footer" Target="footer103.xml" /><Relationship Id="rId414" Type="http://schemas.openxmlformats.org/officeDocument/2006/relationships/footer" Target="footer104.xml" /><Relationship Id="rId415" Type="http://schemas.openxmlformats.org/officeDocument/2006/relationships/header" Target="header105.xml" /><Relationship Id="rId416" Type="http://schemas.openxmlformats.org/officeDocument/2006/relationships/footer" Target="footer105.xml" /><Relationship Id="rId417" Type="http://schemas.openxmlformats.org/officeDocument/2006/relationships/hyperlink" Target="https://advance.lexis.com/api/document?collection=news&amp;id=urn:contentItem:5GFX-6261-F18V-62H2-00000-00&amp;context=1516831" TargetMode="External" /><Relationship Id="rId418" Type="http://schemas.openxmlformats.org/officeDocument/2006/relationships/image" Target="media/image5.png" /><Relationship Id="rId419" Type="http://schemas.openxmlformats.org/officeDocument/2006/relationships/hyperlink" Target="http://www.stpns.net/contact.html" TargetMode="External" /><Relationship Id="rId42" Type="http://schemas.openxmlformats.org/officeDocument/2006/relationships/hyperlink" Target="https://advance.lexis.com/api/document?id=urn:contentItem:57KY-9VC1-DY37-F048-00000-00&amp;idtype=PID&amp;context=1516831" TargetMode="External" /><Relationship Id="rId420" Type="http://schemas.openxmlformats.org/officeDocument/2006/relationships/header" Target="header106.xml" /><Relationship Id="rId421" Type="http://schemas.openxmlformats.org/officeDocument/2006/relationships/header" Target="header107.xml" /><Relationship Id="rId422" Type="http://schemas.openxmlformats.org/officeDocument/2006/relationships/footer" Target="footer106.xml" /><Relationship Id="rId423" Type="http://schemas.openxmlformats.org/officeDocument/2006/relationships/footer" Target="footer107.xml" /><Relationship Id="rId424" Type="http://schemas.openxmlformats.org/officeDocument/2006/relationships/header" Target="header108.xml" /><Relationship Id="rId425" Type="http://schemas.openxmlformats.org/officeDocument/2006/relationships/footer" Target="footer108.xml" /><Relationship Id="rId426" Type="http://schemas.openxmlformats.org/officeDocument/2006/relationships/hyperlink" Target="https://advance.lexis.com/api/document?collection=news&amp;id=urn:contentItem:591M-BW81-JD6S-R0BR-00000-00&amp;context=1516831" TargetMode="External" /><Relationship Id="rId427" Type="http://schemas.openxmlformats.org/officeDocument/2006/relationships/hyperlink" Target="http://www.tidewaterwaldorf.org" TargetMode="External" /><Relationship Id="rId428" Type="http://schemas.openxmlformats.org/officeDocument/2006/relationships/hyperlink" Target="mailto:mistybrookorganicfarm@yahoo.com" TargetMode="External" /><Relationship Id="rId429" Type="http://schemas.openxmlformats.org/officeDocument/2006/relationships/hyperlink" Target="mailto:jturner@fosters.com" TargetMode="External" /><Relationship Id="rId43" Type="http://schemas.openxmlformats.org/officeDocument/2006/relationships/hyperlink" Target="https://advance.lexis.com/api/document?id=urn:contentItem:590M-MN71-DYNS-33W5-00000-00&amp;idtype=PID&amp;context=1516831" TargetMode="External" /><Relationship Id="rId430" Type="http://schemas.openxmlformats.org/officeDocument/2006/relationships/header" Target="header109.xml" /><Relationship Id="rId431" Type="http://schemas.openxmlformats.org/officeDocument/2006/relationships/header" Target="header110.xml" /><Relationship Id="rId432" Type="http://schemas.openxmlformats.org/officeDocument/2006/relationships/footer" Target="footer109.xml" /><Relationship Id="rId433" Type="http://schemas.openxmlformats.org/officeDocument/2006/relationships/footer" Target="footer110.xml" /><Relationship Id="rId434" Type="http://schemas.openxmlformats.org/officeDocument/2006/relationships/header" Target="header111.xml" /><Relationship Id="rId435" Type="http://schemas.openxmlformats.org/officeDocument/2006/relationships/footer" Target="footer111.xml" /><Relationship Id="rId436" Type="http://schemas.openxmlformats.org/officeDocument/2006/relationships/hyperlink" Target="https://advance.lexis.com/api/document?collection=news&amp;id=urn:contentItem:5937-3351-DYX4-035N-00000-00&amp;context=1516831" TargetMode="External" /><Relationship Id="rId437" Type="http://schemas.openxmlformats.org/officeDocument/2006/relationships/hyperlink" Target="mailto:btnews@sph.com.sg" TargetMode="External" /><Relationship Id="rId438" Type="http://schemas.openxmlformats.org/officeDocument/2006/relationships/header" Target="header112.xml" /><Relationship Id="rId439" Type="http://schemas.openxmlformats.org/officeDocument/2006/relationships/header" Target="header113.xml" /><Relationship Id="rId44" Type="http://schemas.openxmlformats.org/officeDocument/2006/relationships/hyperlink" Target="https://advance.lexis.com/api/document?id=urn:contentItem:64JM-3Y71-DYR7-83TS-00000-00&amp;idtype=PID&amp;context=1516831" TargetMode="External" /><Relationship Id="rId440" Type="http://schemas.openxmlformats.org/officeDocument/2006/relationships/footer" Target="footer112.xml" /><Relationship Id="rId441" Type="http://schemas.openxmlformats.org/officeDocument/2006/relationships/footer" Target="footer113.xml" /><Relationship Id="rId442" Type="http://schemas.openxmlformats.org/officeDocument/2006/relationships/header" Target="header114.xml" /><Relationship Id="rId443" Type="http://schemas.openxmlformats.org/officeDocument/2006/relationships/footer" Target="footer114.xml" /><Relationship Id="rId444" Type="http://schemas.openxmlformats.org/officeDocument/2006/relationships/hyperlink" Target="https://advance.lexis.com/api/document?collection=news&amp;id=urn:contentItem:58CR-T8B1-DYG2-R1NN-00000-00&amp;context=1516831" TargetMode="External" /><Relationship Id="rId445" Type="http://schemas.openxmlformats.org/officeDocument/2006/relationships/header" Target="header115.xml" /><Relationship Id="rId446" Type="http://schemas.openxmlformats.org/officeDocument/2006/relationships/header" Target="header116.xml" /><Relationship Id="rId447" Type="http://schemas.openxmlformats.org/officeDocument/2006/relationships/footer" Target="footer115.xml" /><Relationship Id="rId448" Type="http://schemas.openxmlformats.org/officeDocument/2006/relationships/footer" Target="footer116.xml" /><Relationship Id="rId449" Type="http://schemas.openxmlformats.org/officeDocument/2006/relationships/header" Target="header117.xml" /><Relationship Id="rId45" Type="http://schemas.openxmlformats.org/officeDocument/2006/relationships/hyperlink" Target="https://advance.lexis.com/api/document?id=urn:contentItem:58T9-K1H1-F0NV-F02B-00000-00&amp;idtype=PID&amp;context=1516831" TargetMode="External" /><Relationship Id="rId450" Type="http://schemas.openxmlformats.org/officeDocument/2006/relationships/footer" Target="footer117.xml" /><Relationship Id="rId451" Type="http://schemas.openxmlformats.org/officeDocument/2006/relationships/hyperlink" Target="https://advance.lexis.com/api/document?collection=news&amp;id=urn:contentItem:57KY-9VC1-DY37-F048-00000-00&amp;context=1516831" TargetMode="External" /><Relationship Id="rId452" Type="http://schemas.openxmlformats.org/officeDocument/2006/relationships/hyperlink" Target="mailto:lboone@tribune.com" TargetMode="External" /><Relationship Id="rId453" Type="http://schemas.openxmlformats.org/officeDocument/2006/relationships/header" Target="header118.xml" /><Relationship Id="rId454" Type="http://schemas.openxmlformats.org/officeDocument/2006/relationships/header" Target="header119.xml" /><Relationship Id="rId455" Type="http://schemas.openxmlformats.org/officeDocument/2006/relationships/footer" Target="footer118.xml" /><Relationship Id="rId456" Type="http://schemas.openxmlformats.org/officeDocument/2006/relationships/footer" Target="footer119.xml" /><Relationship Id="rId457" Type="http://schemas.openxmlformats.org/officeDocument/2006/relationships/header" Target="header120.xml" /><Relationship Id="rId458" Type="http://schemas.openxmlformats.org/officeDocument/2006/relationships/footer" Target="footer120.xml" /><Relationship Id="rId459" Type="http://schemas.openxmlformats.org/officeDocument/2006/relationships/hyperlink" Target="https://advance.lexis.com/api/document?collection=news&amp;id=urn:contentItem:590M-MN71-DYNS-33W5-00000-00&amp;context=1516831" TargetMode="External" /><Relationship Id="rId46" Type="http://schemas.openxmlformats.org/officeDocument/2006/relationships/hyperlink" Target="https://advance.lexis.com/api/document?id=urn:contentItem:5964-26S1-F03R-N4T7-00000-00&amp;idtype=PID&amp;context=1516831" TargetMode="External" /><Relationship Id="rId460" Type="http://schemas.openxmlformats.org/officeDocument/2006/relationships/hyperlink" Target="http://www.fosters.com" TargetMode="External" /><Relationship Id="rId461" Type="http://schemas.openxmlformats.org/officeDocument/2006/relationships/header" Target="header121.xml" /><Relationship Id="rId462" Type="http://schemas.openxmlformats.org/officeDocument/2006/relationships/header" Target="header122.xml" /><Relationship Id="rId463" Type="http://schemas.openxmlformats.org/officeDocument/2006/relationships/footer" Target="footer121.xml" /><Relationship Id="rId464" Type="http://schemas.openxmlformats.org/officeDocument/2006/relationships/footer" Target="footer122.xml" /><Relationship Id="rId465" Type="http://schemas.openxmlformats.org/officeDocument/2006/relationships/header" Target="header123.xml" /><Relationship Id="rId466" Type="http://schemas.openxmlformats.org/officeDocument/2006/relationships/footer" Target="footer123.xml" /><Relationship Id="rId467" Type="http://schemas.openxmlformats.org/officeDocument/2006/relationships/hyperlink" Target="https://advance.lexis.com/api/document?collection=news&amp;id=urn:contentItem:64JM-3Y71-DYR7-83TS-00000-00&amp;context=1516831" TargetMode="External" /><Relationship Id="rId468" Type="http://schemas.openxmlformats.org/officeDocument/2006/relationships/header" Target="header124.xml" /><Relationship Id="rId469" Type="http://schemas.openxmlformats.org/officeDocument/2006/relationships/header" Target="header125.xml" /><Relationship Id="rId47" Type="http://schemas.openxmlformats.org/officeDocument/2006/relationships/hyperlink" Target="https://advance.lexis.com/api/document?id=urn:contentItem:58X1-1BM1-JBKM-D356-00000-00&amp;idtype=PID&amp;context=1516831" TargetMode="External" /><Relationship Id="rId470" Type="http://schemas.openxmlformats.org/officeDocument/2006/relationships/footer" Target="footer124.xml" /><Relationship Id="rId471" Type="http://schemas.openxmlformats.org/officeDocument/2006/relationships/footer" Target="footer125.xml" /><Relationship Id="rId472" Type="http://schemas.openxmlformats.org/officeDocument/2006/relationships/header" Target="header126.xml" /><Relationship Id="rId473" Type="http://schemas.openxmlformats.org/officeDocument/2006/relationships/footer" Target="footer126.xml" /><Relationship Id="rId474" Type="http://schemas.openxmlformats.org/officeDocument/2006/relationships/hyperlink" Target="https://advance.lexis.com/api/document?collection=news&amp;id=urn:contentItem:58T9-K1H1-F0NV-F02B-00000-00&amp;context=1516831" TargetMode="External" /><Relationship Id="rId475" Type="http://schemas.openxmlformats.org/officeDocument/2006/relationships/hyperlink" Target="mailto:register@nofany.org" TargetMode="External" /><Relationship Id="rId476" Type="http://schemas.openxmlformats.org/officeDocument/2006/relationships/hyperlink" Target="http://tinyurl.com/nofanyevents" TargetMode="External" /><Relationship Id="rId477" Type="http://schemas.openxmlformats.org/officeDocument/2006/relationships/header" Target="header127.xml" /><Relationship Id="rId478" Type="http://schemas.openxmlformats.org/officeDocument/2006/relationships/header" Target="header128.xml" /><Relationship Id="rId479" Type="http://schemas.openxmlformats.org/officeDocument/2006/relationships/footer" Target="footer127.xml" /><Relationship Id="rId48" Type="http://schemas.openxmlformats.org/officeDocument/2006/relationships/hyperlink" Target="https://advance.lexis.com/api/document?id=urn:contentItem:59TW-TPY1-JD6S-R51V-00000-00&amp;idtype=PID&amp;context=1516831" TargetMode="External" /><Relationship Id="rId480" Type="http://schemas.openxmlformats.org/officeDocument/2006/relationships/footer" Target="footer128.xml" /><Relationship Id="rId481" Type="http://schemas.openxmlformats.org/officeDocument/2006/relationships/header" Target="header129.xml" /><Relationship Id="rId482" Type="http://schemas.openxmlformats.org/officeDocument/2006/relationships/footer" Target="footer129.xml" /><Relationship Id="rId483" Type="http://schemas.openxmlformats.org/officeDocument/2006/relationships/hyperlink" Target="https://advance.lexis.com/api/document?collection=news&amp;id=urn:contentItem:5964-26S1-F03R-N4T7-00000-00&amp;context=1516831" TargetMode="External" /><Relationship Id="rId484" Type="http://schemas.openxmlformats.org/officeDocument/2006/relationships/hyperlink" Target="http://www.huffingtonpost.com" TargetMode="External" /><Relationship Id="rId485" Type="http://schemas.openxmlformats.org/officeDocument/2006/relationships/hyperlink" Target="http://en.wikipedia.org/wiki/Rudolf_Steiner" TargetMode="External" /><Relationship Id="rId486" Type="http://schemas.openxmlformats.org/officeDocument/2006/relationships/hyperlink" Target="http://www.triodos.com/en/about-triodos-bank/" TargetMode="External" /><Relationship Id="rId487" Type="http://schemas.openxmlformats.org/officeDocument/2006/relationships/hyperlink" Target="http://neweconomy.net/content/susan-witt" TargetMode="External" /><Relationship Id="rId488" Type="http://schemas.openxmlformats.org/officeDocument/2006/relationships/hyperlink" Target="http://naturalinvesting.com" TargetMode="External" /><Relationship Id="rId489" Type="http://schemas.openxmlformats.org/officeDocument/2006/relationships/hyperlink" Target="http://centerpointadvisors.net" TargetMode="External" /><Relationship Id="rId49" Type="http://schemas.openxmlformats.org/officeDocument/2006/relationships/hyperlink" Target="https://advance.lexis.com/api/document?id=urn:contentItem:5SJC-KH01-DYTM-94X8-00000-00&amp;idtype=PID&amp;context=1516831" TargetMode="External" /><Relationship Id="rId490" Type="http://schemas.openxmlformats.org/officeDocument/2006/relationships/hyperlink" Target="http://www.goldmansachs.com/what-we-do/investing-and-lending/urban-investments/case-studies/salt-lake-social-impact-bond.html" TargetMode="External" /><Relationship Id="rId491" Type="http://schemas.openxmlformats.org/officeDocument/2006/relationships/hyperlink" Target="http://www.85broads.com/public/blogs/erika-karp/articles/private-equity-going-sustainable-pei-forum-in-nyc" TargetMode="External" /><Relationship Id="rId492" Type="http://schemas.openxmlformats.org/officeDocument/2006/relationships/hyperlink" Target="http://www.3sistersinvest.com/strategies/individual-strategies/" TargetMode="External" /><Relationship Id="rId493" Type="http://schemas.openxmlformats.org/officeDocument/2006/relationships/header" Target="header130.xml" /><Relationship Id="rId494" Type="http://schemas.openxmlformats.org/officeDocument/2006/relationships/header" Target="header131.xml" /><Relationship Id="rId495" Type="http://schemas.openxmlformats.org/officeDocument/2006/relationships/footer" Target="footer130.xml" /><Relationship Id="rId496" Type="http://schemas.openxmlformats.org/officeDocument/2006/relationships/footer" Target="footer131.xml" /><Relationship Id="rId497" Type="http://schemas.openxmlformats.org/officeDocument/2006/relationships/header" Target="header132.xml" /><Relationship Id="rId498" Type="http://schemas.openxmlformats.org/officeDocument/2006/relationships/footer" Target="footer132.xml" /><Relationship Id="rId499" Type="http://schemas.openxmlformats.org/officeDocument/2006/relationships/hyperlink" Target="https://advance.lexis.com/api/document?collection=news&amp;id=urn:contentItem:58X1-1BM1-JBKM-D356-00000-00&amp;context=1516831" TargetMode="External" /><Relationship Id="rId5" Type="http://schemas.openxmlformats.org/officeDocument/2006/relationships/hyperlink" Target="https://advance.lexis.com/api/document?id=urn:contentItem:57YK-FNM1-DYTM-94H5-00000-00&amp;idtype=PID&amp;context=1516831" TargetMode="External" /><Relationship Id="rId50" Type="http://schemas.openxmlformats.org/officeDocument/2006/relationships/hyperlink" Target="https://advance.lexis.com/api/document?id=urn:contentItem:589T-T7D1-JD3Y-Y4K1-00000-00&amp;idtype=PID&amp;context=1516831" TargetMode="External" /><Relationship Id="rId500" Type="http://schemas.openxmlformats.org/officeDocument/2006/relationships/header" Target="header133.xml" /><Relationship Id="rId501" Type="http://schemas.openxmlformats.org/officeDocument/2006/relationships/header" Target="header134.xml" /><Relationship Id="rId502" Type="http://schemas.openxmlformats.org/officeDocument/2006/relationships/footer" Target="footer133.xml" /><Relationship Id="rId503" Type="http://schemas.openxmlformats.org/officeDocument/2006/relationships/footer" Target="footer134.xml" /><Relationship Id="rId504" Type="http://schemas.openxmlformats.org/officeDocument/2006/relationships/header" Target="header135.xml" /><Relationship Id="rId505" Type="http://schemas.openxmlformats.org/officeDocument/2006/relationships/footer" Target="footer135.xml" /><Relationship Id="rId506" Type="http://schemas.openxmlformats.org/officeDocument/2006/relationships/hyperlink" Target="https://advance.lexis.com/api/document?collection=news&amp;id=urn:contentItem:59TW-TPY1-JD6S-R51V-00000-00&amp;context=1516831" TargetMode="External" /><Relationship Id="rId507" Type="http://schemas.openxmlformats.org/officeDocument/2006/relationships/hyperlink" Target="mailto:info@farmonfoundation.org" TargetMode="External" /><Relationship Id="rId508" Type="http://schemas.openxmlformats.org/officeDocument/2006/relationships/header" Target="header136.xml" /><Relationship Id="rId509" Type="http://schemas.openxmlformats.org/officeDocument/2006/relationships/header" Target="header137.xml" /><Relationship Id="rId51" Type="http://schemas.openxmlformats.org/officeDocument/2006/relationships/hyperlink" Target="https://advance.lexis.com/api/document?id=urn:contentItem:57K6-87C1-F08V-628F-00000-00&amp;idtype=PID&amp;context=1516831" TargetMode="External" /><Relationship Id="rId510" Type="http://schemas.openxmlformats.org/officeDocument/2006/relationships/footer" Target="footer136.xml" /><Relationship Id="rId511" Type="http://schemas.openxmlformats.org/officeDocument/2006/relationships/footer" Target="footer137.xml" /><Relationship Id="rId512" Type="http://schemas.openxmlformats.org/officeDocument/2006/relationships/header" Target="header138.xml" /><Relationship Id="rId513" Type="http://schemas.openxmlformats.org/officeDocument/2006/relationships/footer" Target="footer138.xml" /><Relationship Id="rId514" Type="http://schemas.openxmlformats.org/officeDocument/2006/relationships/hyperlink" Target="https://advance.lexis.com/api/document?collection=news&amp;id=urn:contentItem:5SJC-KH01-DYTM-94X8-00000-00&amp;context=1516831" TargetMode="External" /><Relationship Id="rId515" Type="http://schemas.openxmlformats.org/officeDocument/2006/relationships/hyperlink" Target="mailto:esauer2011@gmail.com" TargetMode="External" /><Relationship Id="rId516" Type="http://schemas.openxmlformats.org/officeDocument/2006/relationships/header" Target="header139.xml" /><Relationship Id="rId517" Type="http://schemas.openxmlformats.org/officeDocument/2006/relationships/header" Target="header140.xml" /><Relationship Id="rId518" Type="http://schemas.openxmlformats.org/officeDocument/2006/relationships/footer" Target="footer139.xml" /><Relationship Id="rId519" Type="http://schemas.openxmlformats.org/officeDocument/2006/relationships/footer" Target="footer140.xml" /><Relationship Id="rId52" Type="http://schemas.openxmlformats.org/officeDocument/2006/relationships/hyperlink" Target="https://advance.lexis.com/api/document?id=urn:contentItem:5B5W-58H1-F0NV-F395-00000-00&amp;idtype=PID&amp;context=1516831" TargetMode="External" /><Relationship Id="rId520" Type="http://schemas.openxmlformats.org/officeDocument/2006/relationships/header" Target="header141.xml" /><Relationship Id="rId521" Type="http://schemas.openxmlformats.org/officeDocument/2006/relationships/footer" Target="footer141.xml" /><Relationship Id="rId522" Type="http://schemas.openxmlformats.org/officeDocument/2006/relationships/hyperlink" Target="https://advance.lexis.com/api/document?collection=news&amp;id=urn:contentItem:589T-T7D1-JD3Y-Y4K1-00000-00&amp;context=1516831" TargetMode="External" /><Relationship Id="rId523" Type="http://schemas.openxmlformats.org/officeDocument/2006/relationships/image" Target="media/image6.png" /><Relationship Id="rId524" Type="http://schemas.openxmlformats.org/officeDocument/2006/relationships/hyperlink" Target="http://www.kingcounty.gov/smallbusinessawards" TargetMode="External" /><Relationship Id="rId525" Type="http://schemas.openxmlformats.org/officeDocument/2006/relationships/header" Target="header142.xml" /><Relationship Id="rId526" Type="http://schemas.openxmlformats.org/officeDocument/2006/relationships/header" Target="header143.xml" /><Relationship Id="rId527" Type="http://schemas.openxmlformats.org/officeDocument/2006/relationships/footer" Target="footer142.xml" /><Relationship Id="rId528" Type="http://schemas.openxmlformats.org/officeDocument/2006/relationships/footer" Target="footer143.xml" /><Relationship Id="rId529" Type="http://schemas.openxmlformats.org/officeDocument/2006/relationships/header" Target="header144.xml" /><Relationship Id="rId53" Type="http://schemas.openxmlformats.org/officeDocument/2006/relationships/hyperlink" Target="https://advance.lexis.com/api/document?id=urn:contentItem:58VS-B991-F03R-N510-00000-00&amp;idtype=PID&amp;context=1516831" TargetMode="External" /><Relationship Id="rId530" Type="http://schemas.openxmlformats.org/officeDocument/2006/relationships/footer" Target="footer144.xml" /><Relationship Id="rId531" Type="http://schemas.openxmlformats.org/officeDocument/2006/relationships/hyperlink" Target="https://advance.lexis.com/api/document?collection=news&amp;id=urn:contentItem:57K6-87C1-F08V-628F-00000-00&amp;context=1516831" TargetMode="External" /><Relationship Id="rId532" Type="http://schemas.openxmlformats.org/officeDocument/2006/relationships/hyperlink" Target="http://www.wormfactory.us" TargetMode="External" /><Relationship Id="rId533" Type="http://schemas.openxmlformats.org/officeDocument/2006/relationships/header" Target="header145.xml" /><Relationship Id="rId534" Type="http://schemas.openxmlformats.org/officeDocument/2006/relationships/header" Target="header146.xml" /><Relationship Id="rId535" Type="http://schemas.openxmlformats.org/officeDocument/2006/relationships/footer" Target="footer145.xml" /><Relationship Id="rId536" Type="http://schemas.openxmlformats.org/officeDocument/2006/relationships/footer" Target="footer146.xml" /><Relationship Id="rId537" Type="http://schemas.openxmlformats.org/officeDocument/2006/relationships/header" Target="header147.xml" /><Relationship Id="rId538" Type="http://schemas.openxmlformats.org/officeDocument/2006/relationships/footer" Target="footer147.xml" /><Relationship Id="rId539" Type="http://schemas.openxmlformats.org/officeDocument/2006/relationships/hyperlink" Target="https://advance.lexis.com/api/document?collection=news&amp;id=urn:contentItem:5B5W-58H1-F0NV-F395-00000-00&amp;context=1516831" TargetMode="External" /><Relationship Id="rId54" Type="http://schemas.openxmlformats.org/officeDocument/2006/relationships/hyperlink" Target="https://advance.lexis.com/api/document?id=urn:contentItem:5SJC-KH41-DYTM-909J-00000-00&amp;idtype=PID&amp;context=1516831" TargetMode="External" /><Relationship Id="rId540" Type="http://schemas.openxmlformats.org/officeDocument/2006/relationships/header" Target="header148.xml" /><Relationship Id="rId541" Type="http://schemas.openxmlformats.org/officeDocument/2006/relationships/header" Target="header149.xml" /><Relationship Id="rId542" Type="http://schemas.openxmlformats.org/officeDocument/2006/relationships/footer" Target="footer148.xml" /><Relationship Id="rId543" Type="http://schemas.openxmlformats.org/officeDocument/2006/relationships/footer" Target="footer149.xml" /><Relationship Id="rId544" Type="http://schemas.openxmlformats.org/officeDocument/2006/relationships/header" Target="header150.xml" /><Relationship Id="rId545" Type="http://schemas.openxmlformats.org/officeDocument/2006/relationships/footer" Target="footer150.xml" /><Relationship Id="rId546" Type="http://schemas.openxmlformats.org/officeDocument/2006/relationships/hyperlink" Target="https://advance.lexis.com/api/document?collection=news&amp;id=urn:contentItem:58VS-B991-F03R-N510-00000-00&amp;context=1516831" TargetMode="External" /><Relationship Id="rId547" Type="http://schemas.openxmlformats.org/officeDocument/2006/relationships/hyperlink" Target="http://yogaofecology.blogspot.com/2008_03_01_archive.html" TargetMode="External" /><Relationship Id="rId548" Type="http://schemas.openxmlformats.org/officeDocument/2006/relationships/hyperlink" Target="http://www.npr.org/templates/story/story.php?storyId=4665933" TargetMode="External" /><Relationship Id="rId549" Type="http://schemas.openxmlformats.org/officeDocument/2006/relationships/hyperlink" Target="http://www.chssisters.org/melrose-bluestone-farm" TargetMode="External" /><Relationship Id="rId55" Type="http://schemas.openxmlformats.org/officeDocument/2006/relationships/hyperlink" Target="https://advance.lexis.com/api/document?id=urn:contentItem:57VN-N8R1-DYTM-S2FJ-00000-00&amp;idtype=PID&amp;context=1516831" TargetMode="External" /><Relationship Id="rId550" Type="http://schemas.openxmlformats.org/officeDocument/2006/relationships/hyperlink" Target="http://holyspirit.squarespace.com/storage/bluestone-vision.pdf" TargetMode="External" /><Relationship Id="rId551" Type="http://schemas.openxmlformats.org/officeDocument/2006/relationships/hyperlink" Target="https://www.facebook.com/pages/Bluestone-Farm-Fans/116453775039403?fref=ts" TargetMode="External" /><Relationship Id="rId552" Type="http://schemas.openxmlformats.org/officeDocument/2006/relationships/header" Target="header151.xml" /><Relationship Id="rId553" Type="http://schemas.openxmlformats.org/officeDocument/2006/relationships/header" Target="header152.xml" /><Relationship Id="rId554" Type="http://schemas.openxmlformats.org/officeDocument/2006/relationships/footer" Target="footer151.xml" /><Relationship Id="rId555" Type="http://schemas.openxmlformats.org/officeDocument/2006/relationships/footer" Target="footer152.xml" /><Relationship Id="rId556" Type="http://schemas.openxmlformats.org/officeDocument/2006/relationships/header" Target="header153.xml" /><Relationship Id="rId557" Type="http://schemas.openxmlformats.org/officeDocument/2006/relationships/footer" Target="footer153.xml" /><Relationship Id="rId558" Type="http://schemas.openxmlformats.org/officeDocument/2006/relationships/hyperlink" Target="https://advance.lexis.com/api/document?collection=news&amp;id=urn:contentItem:5SJC-KH41-DYTM-909J-00000-00&amp;context=1516831" TargetMode="External" /><Relationship Id="rId559" Type="http://schemas.openxmlformats.org/officeDocument/2006/relationships/hyperlink" Target="http://www.ontariohaskap.ca" TargetMode="External" /><Relationship Id="rId56" Type="http://schemas.openxmlformats.org/officeDocument/2006/relationships/hyperlink" Target="https://advance.lexis.com/api/document?id=urn:contentItem:5SRF-MMH1-DYBW-20NX-00000-00&amp;idtype=PID&amp;context=1516831" TargetMode="External" /><Relationship Id="rId560" Type="http://schemas.openxmlformats.org/officeDocument/2006/relationships/header" Target="header154.xml" /><Relationship Id="rId561" Type="http://schemas.openxmlformats.org/officeDocument/2006/relationships/header" Target="header155.xml" /><Relationship Id="rId562" Type="http://schemas.openxmlformats.org/officeDocument/2006/relationships/footer" Target="footer154.xml" /><Relationship Id="rId563" Type="http://schemas.openxmlformats.org/officeDocument/2006/relationships/footer" Target="footer155.xml" /><Relationship Id="rId564" Type="http://schemas.openxmlformats.org/officeDocument/2006/relationships/header" Target="header156.xml" /><Relationship Id="rId565" Type="http://schemas.openxmlformats.org/officeDocument/2006/relationships/footer" Target="footer156.xml" /><Relationship Id="rId566" Type="http://schemas.openxmlformats.org/officeDocument/2006/relationships/hyperlink" Target="https://advance.lexis.com/api/document?collection=news&amp;id=urn:contentItem:57VN-N8R1-DYTM-S2FJ-00000-00&amp;context=1516831" TargetMode="External" /><Relationship Id="rId567" Type="http://schemas.openxmlformats.org/officeDocument/2006/relationships/header" Target="header157.xml" /><Relationship Id="rId568" Type="http://schemas.openxmlformats.org/officeDocument/2006/relationships/header" Target="header158.xml" /><Relationship Id="rId569" Type="http://schemas.openxmlformats.org/officeDocument/2006/relationships/footer" Target="footer157.xml" /><Relationship Id="rId57" Type="http://schemas.openxmlformats.org/officeDocument/2006/relationships/hyperlink" Target="https://advance.lexis.com/api/document?id=urn:contentItem:57VV-0S31-F0NV-F2MB-00000-00&amp;idtype=PID&amp;context=1516831" TargetMode="External" /><Relationship Id="rId570" Type="http://schemas.openxmlformats.org/officeDocument/2006/relationships/footer" Target="footer158.xml" /><Relationship Id="rId571" Type="http://schemas.openxmlformats.org/officeDocument/2006/relationships/header" Target="header159.xml" /><Relationship Id="rId572" Type="http://schemas.openxmlformats.org/officeDocument/2006/relationships/footer" Target="footer159.xml" /><Relationship Id="rId573" Type="http://schemas.openxmlformats.org/officeDocument/2006/relationships/hyperlink" Target="https://advance.lexis.com/api/document?collection=news&amp;id=urn:contentItem:5SRF-MMH1-DYBW-20NX-00000-00&amp;context=1516831" TargetMode="External" /><Relationship Id="rId574" Type="http://schemas.openxmlformats.org/officeDocument/2006/relationships/hyperlink" Target="http://www.joe.org" TargetMode="External" /><Relationship Id="rId575" Type="http://schemas.openxmlformats.org/officeDocument/2006/relationships/hyperlink" Target="mailto:Moslem_savari@yahoo.com" TargetMode="External" /><Relationship Id="rId576" Type="http://schemas.openxmlformats.org/officeDocument/2006/relationships/header" Target="header160.xml" /><Relationship Id="rId577" Type="http://schemas.openxmlformats.org/officeDocument/2006/relationships/header" Target="header161.xml" /><Relationship Id="rId578" Type="http://schemas.openxmlformats.org/officeDocument/2006/relationships/footer" Target="footer160.xml" /><Relationship Id="rId579" Type="http://schemas.openxmlformats.org/officeDocument/2006/relationships/footer" Target="footer161.xml" /><Relationship Id="rId58" Type="http://schemas.openxmlformats.org/officeDocument/2006/relationships/hyperlink" Target="https://advance.lexis.com/api/document?id=urn:contentItem:58VH-RFR1-JCMN-Y465-00000-00&amp;idtype=PID&amp;context=1516831" TargetMode="External" /><Relationship Id="rId580" Type="http://schemas.openxmlformats.org/officeDocument/2006/relationships/header" Target="header162.xml" /><Relationship Id="rId581" Type="http://schemas.openxmlformats.org/officeDocument/2006/relationships/footer" Target="footer162.xml" /><Relationship Id="rId582" Type="http://schemas.openxmlformats.org/officeDocument/2006/relationships/hyperlink" Target="https://advance.lexis.com/api/document?collection=news&amp;id=urn:contentItem:57VV-0S31-F0NV-F2MB-00000-00&amp;context=1516831" TargetMode="External" /><Relationship Id="rId583" Type="http://schemas.openxmlformats.org/officeDocument/2006/relationships/header" Target="header163.xml" /><Relationship Id="rId584" Type="http://schemas.openxmlformats.org/officeDocument/2006/relationships/header" Target="header164.xml" /><Relationship Id="rId585" Type="http://schemas.openxmlformats.org/officeDocument/2006/relationships/footer" Target="footer163.xml" /><Relationship Id="rId586" Type="http://schemas.openxmlformats.org/officeDocument/2006/relationships/footer" Target="footer164.xml" /><Relationship Id="rId587" Type="http://schemas.openxmlformats.org/officeDocument/2006/relationships/header" Target="header165.xml" /><Relationship Id="rId588" Type="http://schemas.openxmlformats.org/officeDocument/2006/relationships/footer" Target="footer165.xml" /><Relationship Id="rId589" Type="http://schemas.openxmlformats.org/officeDocument/2006/relationships/hyperlink" Target="https://advance.lexis.com/api/document?collection=news&amp;id=urn:contentItem:58VH-RFR1-JCMN-Y465-00000-00&amp;context=1516831" TargetMode="External" /><Relationship Id="rId59" Type="http://schemas.openxmlformats.org/officeDocument/2006/relationships/hyperlink" Target="https://advance.lexis.com/api/document?id=urn:contentItem:57WG-D431-JCDV-50Y3-00000-00&amp;idtype=PID&amp;context=1516831" TargetMode="External" /><Relationship Id="rId590" Type="http://schemas.openxmlformats.org/officeDocument/2006/relationships/hyperlink" Target="http://ecofriend.com" TargetMode="External" /><Relationship Id="rId591" Type="http://schemas.openxmlformats.org/officeDocument/2006/relationships/hyperlink" Target="http://www.ecofriend.com/a-guide-to-the-most-eco-friendly-wine.html/wine-blog-pic1" TargetMode="External" /><Relationship Id="rId592" Type="http://schemas.openxmlformats.org/officeDocument/2006/relationships/hyperlink" Target="http://www.ecofriend.com/a-guide-to-the-most-eco-friendly-wine.html/main_wine" TargetMode="External" /><Relationship Id="rId593" Type="http://schemas.openxmlformats.org/officeDocument/2006/relationships/hyperlink" Target="http://www.ecofriend.com/a-guide-to-the-most-eco-friendly-wine.html/wine" TargetMode="External" /><Relationship Id="rId594" Type="http://schemas.openxmlformats.org/officeDocument/2006/relationships/header" Target="header166.xml" /><Relationship Id="rId595" Type="http://schemas.openxmlformats.org/officeDocument/2006/relationships/header" Target="header167.xml" /><Relationship Id="rId596" Type="http://schemas.openxmlformats.org/officeDocument/2006/relationships/footer" Target="footer166.xml" /><Relationship Id="rId597" Type="http://schemas.openxmlformats.org/officeDocument/2006/relationships/footer" Target="footer167.xml" /><Relationship Id="rId598" Type="http://schemas.openxmlformats.org/officeDocument/2006/relationships/header" Target="header168.xml" /><Relationship Id="rId599" Type="http://schemas.openxmlformats.org/officeDocument/2006/relationships/footer" Target="footer168.xml" /><Relationship Id="rId6" Type="http://schemas.openxmlformats.org/officeDocument/2006/relationships/hyperlink" Target="https://advance.lexis.com/api/document?id=urn:contentItem:593Y-SFJ1-JCB3-40R2-00000-00&amp;idtype=PID&amp;context=1516831" TargetMode="External" /><Relationship Id="rId60" Type="http://schemas.openxmlformats.org/officeDocument/2006/relationships/hyperlink" Target="https://advance.lexis.com/api/document?id=urn:contentItem:57W0-SS51-JB5M-W2GK-00000-00&amp;idtype=PID&amp;context=1516831" TargetMode="External" /><Relationship Id="rId600" Type="http://schemas.openxmlformats.org/officeDocument/2006/relationships/hyperlink" Target="https://advance.lexis.com/api/document?collection=news&amp;id=urn:contentItem:57WG-D431-JCDV-50Y3-00000-00&amp;context=1516831" TargetMode="External" /><Relationship Id="rId601" Type="http://schemas.openxmlformats.org/officeDocument/2006/relationships/header" Target="header169.xml" /><Relationship Id="rId602" Type="http://schemas.openxmlformats.org/officeDocument/2006/relationships/header" Target="header170.xml" /><Relationship Id="rId603" Type="http://schemas.openxmlformats.org/officeDocument/2006/relationships/footer" Target="footer169.xml" /><Relationship Id="rId604" Type="http://schemas.openxmlformats.org/officeDocument/2006/relationships/footer" Target="footer170.xml" /><Relationship Id="rId605" Type="http://schemas.openxmlformats.org/officeDocument/2006/relationships/header" Target="header171.xml" /><Relationship Id="rId606" Type="http://schemas.openxmlformats.org/officeDocument/2006/relationships/footer" Target="footer171.xml" /><Relationship Id="rId607" Type="http://schemas.openxmlformats.org/officeDocument/2006/relationships/hyperlink" Target="https://advance.lexis.com/api/document?collection=news&amp;id=urn:contentItem:57W0-SS51-JB5M-W2GK-00000-00&amp;context=1516831" TargetMode="External" /><Relationship Id="rId608" Type="http://schemas.openxmlformats.org/officeDocument/2006/relationships/hyperlink" Target="mailto:ttmetro@abpmail.com" TargetMode="External" /><Relationship Id="rId609" Type="http://schemas.openxmlformats.org/officeDocument/2006/relationships/header" Target="header172.xml" /><Relationship Id="rId61" Type="http://schemas.openxmlformats.org/officeDocument/2006/relationships/hyperlink" Target="https://advance.lexis.com/api/document?id=urn:contentItem:59B5-R531-JC6P-C20M-00000-00&amp;idtype=PID&amp;context=1516831" TargetMode="External" /><Relationship Id="rId610" Type="http://schemas.openxmlformats.org/officeDocument/2006/relationships/header" Target="header173.xml" /><Relationship Id="rId611" Type="http://schemas.openxmlformats.org/officeDocument/2006/relationships/footer" Target="footer172.xml" /><Relationship Id="rId612" Type="http://schemas.openxmlformats.org/officeDocument/2006/relationships/footer" Target="footer173.xml" /><Relationship Id="rId613" Type="http://schemas.openxmlformats.org/officeDocument/2006/relationships/header" Target="header174.xml" /><Relationship Id="rId614" Type="http://schemas.openxmlformats.org/officeDocument/2006/relationships/footer" Target="footer174.xml" /><Relationship Id="rId615" Type="http://schemas.openxmlformats.org/officeDocument/2006/relationships/hyperlink" Target="https://advance.lexis.com/api/document?collection=news&amp;id=urn:contentItem:59B5-R531-JC6P-C20M-00000-00&amp;context=1516831" TargetMode="External" /><Relationship Id="rId616" Type="http://schemas.openxmlformats.org/officeDocument/2006/relationships/hyperlink" Target="http://www.riversidenaturecenter.org" TargetMode="External" /><Relationship Id="rId617" Type="http://schemas.openxmlformats.org/officeDocument/2006/relationships/hyperlink" Target="http://www.dailytimes.com" TargetMode="External" /><Relationship Id="rId618" Type="http://schemas.openxmlformats.org/officeDocument/2006/relationships/header" Target="header175.xml" /><Relationship Id="rId619" Type="http://schemas.openxmlformats.org/officeDocument/2006/relationships/header" Target="header176.xml" /><Relationship Id="rId62" Type="http://schemas.openxmlformats.org/officeDocument/2006/relationships/hyperlink" Target="https://advance.lexis.com/api/document?id=urn:contentItem:57R5-J311-JCMN-Y1X5-00000-00&amp;idtype=PID&amp;context=1516831" TargetMode="External" /><Relationship Id="rId620" Type="http://schemas.openxmlformats.org/officeDocument/2006/relationships/footer" Target="footer175.xml" /><Relationship Id="rId621" Type="http://schemas.openxmlformats.org/officeDocument/2006/relationships/footer" Target="footer176.xml" /><Relationship Id="rId622" Type="http://schemas.openxmlformats.org/officeDocument/2006/relationships/header" Target="header177.xml" /><Relationship Id="rId623" Type="http://schemas.openxmlformats.org/officeDocument/2006/relationships/footer" Target="footer177.xml" /><Relationship Id="rId624" Type="http://schemas.openxmlformats.org/officeDocument/2006/relationships/hyperlink" Target="https://advance.lexis.com/api/document?collection=news&amp;id=urn:contentItem:57R5-J311-JCMN-Y1X5-00000-00&amp;context=1516831" TargetMode="External" /><Relationship Id="rId625" Type="http://schemas.openxmlformats.org/officeDocument/2006/relationships/hyperlink" Target="http://ecolocalizer.com" TargetMode="External" /><Relationship Id="rId626" Type="http://schemas.openxmlformats.org/officeDocument/2006/relationships/hyperlink" Target="http://twitter.com/share?url=http%3A%2F%2Fecolocalizer.com%2F2013%2F02%2F11%2Fgrowing-our-local-food-infrastructure-urban-farm-school-opens-in-asheville-nc%2Famp;text=Growing+Our+Local+Food+Infrastructure%3A+Urban+Farm+School+Opens+in+Asheville+NC" TargetMode="External" /><Relationship Id="rId627" Type="http://schemas.openxmlformats.org/officeDocument/2006/relationships/hyperlink" Target="http://pinterest.com/pin/create/button/?url=http%3A%2F%2Fecolocalizer.com%2F2013%2F02%2F11%2Fgrowing-our-local-food-infrastructure-urban-farm-school-opens-in-asheville-nc%2Famp;media=http%3A%2F%2Fecolocalizer.com%2Ffiles%2F2013%2F02%2Flandscapes-at-the-urban-farm-school.jpgamp;description=Growing+Our+Local+Food+Infrastructure%3A+Urban+Farm+School+Opens+in+Asheville+NC" TargetMode="External" /><Relationship Id="rId628" Type="http://schemas.openxmlformats.org/officeDocument/2006/relationships/hyperlink" Target="http://ecolocalizer.com/2013/02/11/growing-our-local-food-infrastructure-urban-farm-school-opens-in-asheville-nc/landscapes-at-the-urban-farm-school/" TargetMode="External" /><Relationship Id="rId629" Type="http://schemas.openxmlformats.org/officeDocument/2006/relationships/hyperlink" Target="http://ecolocalizer.com/2013/02/11/growing-our-local-food-infrastructure-urban-farm-school-opens-in-asheville-nc/workshop-at-urban-farm-school/" TargetMode="External" /><Relationship Id="rId63" Type="http://schemas.openxmlformats.org/officeDocument/2006/relationships/hyperlink" Target="https://advance.lexis.com/api/document?id=urn:contentItem:585S-M991-JCMN-Y0R1-00000-00&amp;idtype=PID&amp;context=1516831" TargetMode="External" /><Relationship Id="rId630" Type="http://schemas.openxmlformats.org/officeDocument/2006/relationships/hyperlink" Target="http://ecolocalizer.com/2013/02/11/growing-our-local-food-infrastructure-urban-farm-school-opens-in-asheville-nc/urban-farm-school-logo/" TargetMode="External" /><Relationship Id="rId631" Type="http://schemas.openxmlformats.org/officeDocument/2006/relationships/hyperlink" Target="http://ecolocalizer.com/2013/02/11/growing-our-local-food-infrastructure-urban-farm-school-opens-in-asheville-nc/janell-kapoor-urban-farm-school/" TargetMode="External" /><Relationship Id="rId632" Type="http://schemas.openxmlformats.org/officeDocument/2006/relationships/hyperlink" Target="http://ecolocalizer.com/2012/08/14/now-appearing-at-walmart-stores-genetically-modified-corn/" TargetMode="External" /><Relationship Id="rId633" Type="http://schemas.openxmlformats.org/officeDocument/2006/relationships/hyperlink" Target="http://ecolocalizer.com/2013/01/27/asheville-city-council-tackles-food-insecurity-and-approves-food-action-plan/" TargetMode="External" /><Relationship Id="rId634" Type="http://schemas.openxmlformats.org/officeDocument/2006/relationships/hyperlink" Target="http://ecolocalizer.com/2012/02/25/seattle-to-create-nations-first-public-food-forest/" TargetMode="External" /><Relationship Id="rId635" Type="http://schemas.openxmlformats.org/officeDocument/2006/relationships/hyperlink" Target="http://ecolocalizer.com/2012/06/25/food-rules-michael-pollan-on-the-truth-about-using-industrial-agriculture-for-fuel-an-rsa-animated-lecture/" TargetMode="External" /><Relationship Id="rId636" Type="http://schemas.openxmlformats.org/officeDocument/2006/relationships/hyperlink" Target="http://sustainablog.org/2011/02/rising-global-food-prices/" TargetMode="External" /><Relationship Id="rId637" Type="http://schemas.openxmlformats.org/officeDocument/2006/relationships/hyperlink" Target="http://sustainablog.org/2010/03/diy-vertical-gardening-projects-ppb-35/" TargetMode="External" /><Relationship Id="rId638" Type="http://schemas.openxmlformats.org/officeDocument/2006/relationships/hyperlink" Target="http://ecolocalizer.com/2012/11/20/top-10-trends-in-sustainable-investing-local-dollars-local-sense/" TargetMode="External" /><Relationship Id="rId639" Type="http://schemas.openxmlformats.org/officeDocument/2006/relationships/hyperlink" Target="http://eatdrinkbetter.com/2008/09/29/ten-ways-to-eat-local-seasonal-food-all-year/" TargetMode="External" /><Relationship Id="rId64" Type="http://schemas.openxmlformats.org/officeDocument/2006/relationships/hyperlink" Target="https://advance.lexis.com/api/document?id=urn:contentItem:59GD-NWC1-JBGB-X50V-00000-00&amp;idtype=PID&amp;context=1516831" TargetMode="External" /><Relationship Id="rId640" Type="http://schemas.openxmlformats.org/officeDocument/2006/relationships/hyperlink" Target="http://ashevillage.org/program/urban-farm-school/" TargetMode="External" /><Relationship Id="rId641" Type="http://schemas.openxmlformats.org/officeDocument/2006/relationships/hyperlink" Target="http://ashevillage.org" TargetMode="External" /><Relationship Id="rId642" Type="http://schemas.openxmlformats.org/officeDocument/2006/relationships/hyperlink" Target="http://ecolocalizer.com/2011/05/23/reclaiming-our-heritage-growing-heirloom-plants-and-saving-seed/" TargetMode="External" /><Relationship Id="rId643" Type="http://schemas.openxmlformats.org/officeDocument/2006/relationships/hyperlink" Target="http://ecolocalizer.com/2012/11/05/first-us-wild-foods-and-medicinals-market-to-open-in-asheville-nc/" TargetMode="External" /><Relationship Id="rId644" Type="http://schemas.openxmlformats.org/officeDocument/2006/relationships/hyperlink" Target="http://ecolocalizer.com/2012/07/30/sandor-katzs-delicious-beautiful-inspiring-art-of-fermentation/" TargetMode="External" /><Relationship Id="rId645" Type="http://schemas.openxmlformats.org/officeDocument/2006/relationships/hyperlink" Target="http://ecolocalizer.com/2012/11/30/struggling-hungry-bees-will-work-for-flowers/" TargetMode="External" /><Relationship Id="rId646" Type="http://schemas.openxmlformats.org/officeDocument/2006/relationships/hyperlink" Target="http://ecolocalizer.com/2012/04/20/what-is-food-justice-5-short-films-from-shalini-kantayya-help-explain/" TargetMode="External" /><Relationship Id="rId647" Type="http://schemas.openxmlformats.org/officeDocument/2006/relationships/hyperlink" Target="http://ashevillage.org/about/core-team/" TargetMode="External" /><Relationship Id="rId648" Type="http://schemas.openxmlformats.org/officeDocument/2006/relationships/hyperlink" Target="http://www.kleiwerks.org" TargetMode="External" /><Relationship Id="rId649" Type="http://schemas.openxmlformats.org/officeDocument/2006/relationships/header" Target="header178.xml" /><Relationship Id="rId65" Type="http://schemas.openxmlformats.org/officeDocument/2006/relationships/hyperlink" Target="https://advance.lexis.com/api/document?id=urn:contentItem:58DT-MP81-JCBJ-K2G5-00000-00&amp;idtype=PID&amp;context=1516831" TargetMode="External" /><Relationship Id="rId650" Type="http://schemas.openxmlformats.org/officeDocument/2006/relationships/header" Target="header179.xml" /><Relationship Id="rId651" Type="http://schemas.openxmlformats.org/officeDocument/2006/relationships/footer" Target="footer178.xml" /><Relationship Id="rId652" Type="http://schemas.openxmlformats.org/officeDocument/2006/relationships/footer" Target="footer179.xml" /><Relationship Id="rId653" Type="http://schemas.openxmlformats.org/officeDocument/2006/relationships/header" Target="header180.xml" /><Relationship Id="rId654" Type="http://schemas.openxmlformats.org/officeDocument/2006/relationships/footer" Target="footer180.xml" /><Relationship Id="rId655" Type="http://schemas.openxmlformats.org/officeDocument/2006/relationships/hyperlink" Target="https://advance.lexis.com/api/document?collection=news&amp;id=urn:contentItem:585S-M991-JCMN-Y0R1-00000-00&amp;context=1516831" TargetMode="External" /><Relationship Id="rId656" Type="http://schemas.openxmlformats.org/officeDocument/2006/relationships/hyperlink" Target="http://civilbeat.com" TargetMode="External" /><Relationship Id="rId657" Type="http://schemas.openxmlformats.org/officeDocument/2006/relationships/hyperlink" Target="mailto:news@civilbeat.com[2]" TargetMode="External" /><Relationship Id="rId658" Type="http://schemas.openxmlformats.org/officeDocument/2006/relationships/hyperlink" Target="http://www.civilbeat.com/voices/2013/03/20/18621-syngenta-pesticide-concerns-unwarranted/" TargetMode="External" /><Relationship Id="rId659" Type="http://schemas.openxmlformats.org/officeDocument/2006/relationships/hyperlink" Target="mailto:news@civilbeat.com" TargetMode="External" /><Relationship Id="rId66" Type="http://schemas.openxmlformats.org/officeDocument/2006/relationships/hyperlink" Target="https://advance.lexis.com/api/document?id=urn:contentItem:59HX-2NF1-F125-109D-00000-00&amp;idtype=PID&amp;context=1516831" TargetMode="External" /><Relationship Id="rId660" Type="http://schemas.openxmlformats.org/officeDocument/2006/relationships/header" Target="header181.xml" /><Relationship Id="rId661" Type="http://schemas.openxmlformats.org/officeDocument/2006/relationships/header" Target="header182.xml" /><Relationship Id="rId662" Type="http://schemas.openxmlformats.org/officeDocument/2006/relationships/footer" Target="footer181.xml" /><Relationship Id="rId663" Type="http://schemas.openxmlformats.org/officeDocument/2006/relationships/footer" Target="footer182.xml" /><Relationship Id="rId664" Type="http://schemas.openxmlformats.org/officeDocument/2006/relationships/header" Target="header183.xml" /><Relationship Id="rId665" Type="http://schemas.openxmlformats.org/officeDocument/2006/relationships/footer" Target="footer183.xml" /><Relationship Id="rId666" Type="http://schemas.openxmlformats.org/officeDocument/2006/relationships/hyperlink" Target="https://advance.lexis.com/api/document?collection=news&amp;id=urn:contentItem:59GD-NWC1-JBGB-X50V-00000-00&amp;context=1516831" TargetMode="External" /><Relationship Id="rId667" Type="http://schemas.openxmlformats.org/officeDocument/2006/relationships/hyperlink" Target="http://www.flux.no" TargetMode="External" /><Relationship Id="rId668" Type="http://schemas.openxmlformats.org/officeDocument/2006/relationships/hyperlink" Target="http://agrooasis.org" TargetMode="External" /><Relationship Id="rId669" Type="http://schemas.openxmlformats.org/officeDocument/2006/relationships/header" Target="header184.xml" /><Relationship Id="rId67" Type="http://schemas.openxmlformats.org/officeDocument/2006/relationships/hyperlink" Target="https://advance.lexis.com/api/document?id=urn:contentItem:58F0-VCN1-JBG3-64FP-00000-00&amp;idtype=PID&amp;context=1516831" TargetMode="External" /><Relationship Id="rId670" Type="http://schemas.openxmlformats.org/officeDocument/2006/relationships/header" Target="header185.xml" /><Relationship Id="rId671" Type="http://schemas.openxmlformats.org/officeDocument/2006/relationships/footer" Target="footer184.xml" /><Relationship Id="rId672" Type="http://schemas.openxmlformats.org/officeDocument/2006/relationships/footer" Target="footer185.xml" /><Relationship Id="rId673" Type="http://schemas.openxmlformats.org/officeDocument/2006/relationships/header" Target="header186.xml" /><Relationship Id="rId674" Type="http://schemas.openxmlformats.org/officeDocument/2006/relationships/footer" Target="footer186.xml" /><Relationship Id="rId675" Type="http://schemas.openxmlformats.org/officeDocument/2006/relationships/hyperlink" Target="https://advance.lexis.com/api/document?collection=news&amp;id=urn:contentItem:58DT-MP81-JCBJ-K2G5-00000-00&amp;context=1516831" TargetMode="External" /><Relationship Id="rId676" Type="http://schemas.openxmlformats.org/officeDocument/2006/relationships/hyperlink" Target="http://www.mum.edu/mumtv" TargetMode="External" /><Relationship Id="rId677" Type="http://schemas.openxmlformats.org/officeDocument/2006/relationships/hyperlink" Target="http://organicagrisolutions-thimmaiah.blogspot.com" TargetMode="External" /><Relationship Id="rId678" Type="http://schemas.openxmlformats.org/officeDocument/2006/relationships/hyperlink" Target="http://www.mum.edu" TargetMode="External" /><Relationship Id="rId679" Type="http://schemas.openxmlformats.org/officeDocument/2006/relationships/hyperlink" Target="http://www.prweb.com/releases/MUMTV/VedicOrganicAg/prweb10725438.htm" TargetMode="External" /><Relationship Id="rId68" Type="http://schemas.openxmlformats.org/officeDocument/2006/relationships/hyperlink" Target="https://advance.lexis.com/api/document?id=urn:contentItem:59NT-V601-DYG5-43HK-00000-00&amp;idtype=PID&amp;context=1516831" TargetMode="External" /><Relationship Id="rId680" Type="http://schemas.openxmlformats.org/officeDocument/2006/relationships/header" Target="header187.xml" /><Relationship Id="rId681" Type="http://schemas.openxmlformats.org/officeDocument/2006/relationships/header" Target="header188.xml" /><Relationship Id="rId682" Type="http://schemas.openxmlformats.org/officeDocument/2006/relationships/footer" Target="footer187.xml" /><Relationship Id="rId683" Type="http://schemas.openxmlformats.org/officeDocument/2006/relationships/footer" Target="footer188.xml" /><Relationship Id="rId684" Type="http://schemas.openxmlformats.org/officeDocument/2006/relationships/header" Target="header189.xml" /><Relationship Id="rId685" Type="http://schemas.openxmlformats.org/officeDocument/2006/relationships/footer" Target="footer189.xml" /><Relationship Id="rId686" Type="http://schemas.openxmlformats.org/officeDocument/2006/relationships/hyperlink" Target="https://advance.lexis.com/api/document?collection=news&amp;id=urn:contentItem:59HX-2NF1-F125-109D-00000-00&amp;context=1516831" TargetMode="External" /><Relationship Id="rId687" Type="http://schemas.openxmlformats.org/officeDocument/2006/relationships/header" Target="header190.xml" /><Relationship Id="rId688" Type="http://schemas.openxmlformats.org/officeDocument/2006/relationships/header" Target="header191.xml" /><Relationship Id="rId689" Type="http://schemas.openxmlformats.org/officeDocument/2006/relationships/footer" Target="footer190.xml" /><Relationship Id="rId69" Type="http://schemas.openxmlformats.org/officeDocument/2006/relationships/hyperlink" Target="https://advance.lexis.com/api/document?id=urn:contentItem:5B51-6W51-DYTM-938X-00000-00&amp;idtype=PID&amp;context=1516831" TargetMode="External" /><Relationship Id="rId690" Type="http://schemas.openxmlformats.org/officeDocument/2006/relationships/footer" Target="footer191.xml" /><Relationship Id="rId691" Type="http://schemas.openxmlformats.org/officeDocument/2006/relationships/header" Target="header192.xml" /><Relationship Id="rId692" Type="http://schemas.openxmlformats.org/officeDocument/2006/relationships/footer" Target="footer192.xml" /><Relationship Id="rId693" Type="http://schemas.openxmlformats.org/officeDocument/2006/relationships/hyperlink" Target="https://advance.lexis.com/api/document?collection=news&amp;id=urn:contentItem:58F0-VCN1-JBG3-64FP-00000-00&amp;context=1516831" TargetMode="External" /><Relationship Id="rId694" Type="http://schemas.openxmlformats.org/officeDocument/2006/relationships/image" Target="media/image7.png" /><Relationship Id="rId695" Type="http://schemas.openxmlformats.org/officeDocument/2006/relationships/hyperlink" Target="http://www.nytimes.com/2013/05/16/garden/farm-equipment-that-runs-on-oats.html" TargetMode="External" /><Relationship Id="rId696" Type="http://schemas.openxmlformats.org/officeDocument/2006/relationships/header" Target="header193.xml" /><Relationship Id="rId697" Type="http://schemas.openxmlformats.org/officeDocument/2006/relationships/header" Target="header194.xml" /><Relationship Id="rId698" Type="http://schemas.openxmlformats.org/officeDocument/2006/relationships/footer" Target="footer193.xml" /><Relationship Id="rId699" Type="http://schemas.openxmlformats.org/officeDocument/2006/relationships/footer" Target="footer194.xml" /><Relationship Id="rId7" Type="http://schemas.openxmlformats.org/officeDocument/2006/relationships/hyperlink" Target="https://advance.lexis.com/api/document?id=urn:contentItem:59DJ-12W1-JD6S-R1CW-00000-00&amp;idtype=PID&amp;context=1516831" TargetMode="External" /><Relationship Id="rId70" Type="http://schemas.openxmlformats.org/officeDocument/2006/relationships/hyperlink" Target="https://advance.lexis.com/api/document?id=urn:contentItem:5B5F-TCB1-JDK3-91JS-00000-00&amp;idtype=PID&amp;context=1516831" TargetMode="External" /><Relationship Id="rId700" Type="http://schemas.openxmlformats.org/officeDocument/2006/relationships/header" Target="header195.xml" /><Relationship Id="rId701" Type="http://schemas.openxmlformats.org/officeDocument/2006/relationships/footer" Target="footer195.xml" /><Relationship Id="rId702" Type="http://schemas.openxmlformats.org/officeDocument/2006/relationships/hyperlink" Target="https://advance.lexis.com/api/document?collection=news&amp;id=urn:contentItem:59NT-V601-DYG5-43HK-00000-00&amp;context=1516831" TargetMode="External" /><Relationship Id="rId703" Type="http://schemas.openxmlformats.org/officeDocument/2006/relationships/header" Target="header196.xml" /><Relationship Id="rId704" Type="http://schemas.openxmlformats.org/officeDocument/2006/relationships/header" Target="header197.xml" /><Relationship Id="rId705" Type="http://schemas.openxmlformats.org/officeDocument/2006/relationships/footer" Target="footer196.xml" /><Relationship Id="rId706" Type="http://schemas.openxmlformats.org/officeDocument/2006/relationships/footer" Target="footer197.xml" /><Relationship Id="rId707" Type="http://schemas.openxmlformats.org/officeDocument/2006/relationships/header" Target="header198.xml" /><Relationship Id="rId708" Type="http://schemas.openxmlformats.org/officeDocument/2006/relationships/footer" Target="footer198.xml" /><Relationship Id="rId709" Type="http://schemas.openxmlformats.org/officeDocument/2006/relationships/hyperlink" Target="https://advance.lexis.com/api/document?collection=news&amp;id=urn:contentItem:5B51-6W51-DYTM-938X-00000-00&amp;context=1516831" TargetMode="External" /><Relationship Id="rId71" Type="http://schemas.openxmlformats.org/officeDocument/2006/relationships/hyperlink" Target="https://advance.lexis.com/api/document?id=urn:contentItem:57RC-PM91-DY9P-N0D8-00000-00&amp;idtype=PID&amp;context=1516831" TargetMode="External" /><Relationship Id="rId710" Type="http://schemas.openxmlformats.org/officeDocument/2006/relationships/header" Target="header199.xml" /><Relationship Id="rId711" Type="http://schemas.openxmlformats.org/officeDocument/2006/relationships/header" Target="header200.xml" /><Relationship Id="rId712" Type="http://schemas.openxmlformats.org/officeDocument/2006/relationships/footer" Target="footer199.xml" /><Relationship Id="rId713" Type="http://schemas.openxmlformats.org/officeDocument/2006/relationships/footer" Target="footer200.xml" /><Relationship Id="rId714" Type="http://schemas.openxmlformats.org/officeDocument/2006/relationships/header" Target="header201.xml" /><Relationship Id="rId715" Type="http://schemas.openxmlformats.org/officeDocument/2006/relationships/footer" Target="footer201.xml" /><Relationship Id="rId716" Type="http://schemas.openxmlformats.org/officeDocument/2006/relationships/hyperlink" Target="https://advance.lexis.com/api/document?collection=news&amp;id=urn:contentItem:5B5F-TCB1-JDK3-91JS-00000-00&amp;context=1516831" TargetMode="External" /><Relationship Id="rId717" Type="http://schemas.openxmlformats.org/officeDocument/2006/relationships/hyperlink" Target="http://www.theprovince.com/news/Province+reporter+Glenda+Luymes+garners+farm+writers+award/9008926/story.html" TargetMode="External" /><Relationship Id="rId718" Type="http://schemas.openxmlformats.org/officeDocument/2006/relationships/hyperlink" Target="http://blogs.theprovince.com/2013/10/18/index-a-great-sunday-read/" TargetMode="External" /><Relationship Id="rId719" Type="http://schemas.openxmlformats.org/officeDocument/2006/relationships/header" Target="header202.xml" /><Relationship Id="rId72" Type="http://schemas.openxmlformats.org/officeDocument/2006/relationships/hyperlink" Target="https://advance.lexis.com/api/document?id=urn:contentItem:58TJ-09F1-JD3N-54C4-00000-00&amp;idtype=PID&amp;context=1516831" TargetMode="External" /><Relationship Id="rId720" Type="http://schemas.openxmlformats.org/officeDocument/2006/relationships/header" Target="header203.xml" /><Relationship Id="rId721" Type="http://schemas.openxmlformats.org/officeDocument/2006/relationships/footer" Target="footer202.xml" /><Relationship Id="rId722" Type="http://schemas.openxmlformats.org/officeDocument/2006/relationships/footer" Target="footer203.xml" /><Relationship Id="rId723" Type="http://schemas.openxmlformats.org/officeDocument/2006/relationships/header" Target="header204.xml" /><Relationship Id="rId724" Type="http://schemas.openxmlformats.org/officeDocument/2006/relationships/footer" Target="footer204.xml" /><Relationship Id="rId725" Type="http://schemas.openxmlformats.org/officeDocument/2006/relationships/hyperlink" Target="https://advance.lexis.com/api/document?collection=news&amp;id=urn:contentItem:57RC-PM91-DY9P-N0D8-00000-00&amp;context=1516831" TargetMode="External" /><Relationship Id="rId726" Type="http://schemas.openxmlformats.org/officeDocument/2006/relationships/header" Target="header205.xml" /><Relationship Id="rId727" Type="http://schemas.openxmlformats.org/officeDocument/2006/relationships/header" Target="header206.xml" /><Relationship Id="rId728" Type="http://schemas.openxmlformats.org/officeDocument/2006/relationships/footer" Target="footer205.xml" /><Relationship Id="rId729" Type="http://schemas.openxmlformats.org/officeDocument/2006/relationships/footer" Target="footer206.xml" /><Relationship Id="rId73" Type="http://schemas.openxmlformats.org/officeDocument/2006/relationships/hyperlink" Target="https://advance.lexis.com/api/document?id=urn:contentItem:59FN-5S31-F188-53PX-00000-00&amp;idtype=PID&amp;context=1516831" TargetMode="External" /><Relationship Id="rId730" Type="http://schemas.openxmlformats.org/officeDocument/2006/relationships/header" Target="header207.xml" /><Relationship Id="rId731" Type="http://schemas.openxmlformats.org/officeDocument/2006/relationships/footer" Target="footer207.xml" /><Relationship Id="rId732" Type="http://schemas.openxmlformats.org/officeDocument/2006/relationships/hyperlink" Target="https://advance.lexis.com/api/document?collection=news&amp;id=urn:contentItem:58TJ-09F1-JD3N-54C4-00000-00&amp;context=1516831" TargetMode="External" /><Relationship Id="rId733" Type="http://schemas.openxmlformats.org/officeDocument/2006/relationships/header" Target="header208.xml" /><Relationship Id="rId734" Type="http://schemas.openxmlformats.org/officeDocument/2006/relationships/header" Target="header209.xml" /><Relationship Id="rId735" Type="http://schemas.openxmlformats.org/officeDocument/2006/relationships/footer" Target="footer208.xml" /><Relationship Id="rId736" Type="http://schemas.openxmlformats.org/officeDocument/2006/relationships/footer" Target="footer209.xml" /><Relationship Id="rId737" Type="http://schemas.openxmlformats.org/officeDocument/2006/relationships/header" Target="header210.xml" /><Relationship Id="rId738" Type="http://schemas.openxmlformats.org/officeDocument/2006/relationships/footer" Target="footer210.xml" /><Relationship Id="rId739" Type="http://schemas.openxmlformats.org/officeDocument/2006/relationships/hyperlink" Target="https://advance.lexis.com/api/document?collection=news&amp;id=urn:contentItem:59FN-5S31-F188-53PX-00000-00&amp;context=1516831" TargetMode="External" /><Relationship Id="rId74" Type="http://schemas.openxmlformats.org/officeDocument/2006/relationships/hyperlink" Target="https://advance.lexis.com/api/document?id=urn:contentItem:59B7-19D1-JDTY-4110-00000-00&amp;idtype=PID&amp;context=1516831" TargetMode="External" /><Relationship Id="rId740" Type="http://schemas.openxmlformats.org/officeDocument/2006/relationships/hyperlink" Target="http://supermarketnews.com/whole-foods-market-2013" TargetMode="External" /><Relationship Id="rId741" Type="http://schemas.openxmlformats.org/officeDocument/2006/relationships/hyperlink" Target="http://supermarketnews.com/meat/whole-foods-introduces-animal-welfare-ratings" TargetMode="External" /><Relationship Id="rId742" Type="http://schemas.openxmlformats.org/officeDocument/2006/relationships/header" Target="header211.xml" /><Relationship Id="rId743" Type="http://schemas.openxmlformats.org/officeDocument/2006/relationships/header" Target="header212.xml" /><Relationship Id="rId744" Type="http://schemas.openxmlformats.org/officeDocument/2006/relationships/footer" Target="footer211.xml" /><Relationship Id="rId745" Type="http://schemas.openxmlformats.org/officeDocument/2006/relationships/footer" Target="footer212.xml" /><Relationship Id="rId746" Type="http://schemas.openxmlformats.org/officeDocument/2006/relationships/header" Target="header213.xml" /><Relationship Id="rId747" Type="http://schemas.openxmlformats.org/officeDocument/2006/relationships/footer" Target="footer213.xml" /><Relationship Id="rId748" Type="http://schemas.openxmlformats.org/officeDocument/2006/relationships/hyperlink" Target="https://advance.lexis.com/api/document?collection=news&amp;id=urn:contentItem:59B7-19D1-JDTY-4110-00000-00&amp;context=1516831" TargetMode="External" /><Relationship Id="rId749" Type="http://schemas.openxmlformats.org/officeDocument/2006/relationships/header" Target="header214.xml" /><Relationship Id="rId75" Type="http://schemas.openxmlformats.org/officeDocument/2006/relationships/hyperlink" Target="https://advance.lexis.com/api/document?id=urn:contentItem:5975-NRH1-JBGB-X1BM-00000-00&amp;idtype=PID&amp;context=1516831" TargetMode="External" /><Relationship Id="rId750" Type="http://schemas.openxmlformats.org/officeDocument/2006/relationships/header" Target="header215.xml" /><Relationship Id="rId751" Type="http://schemas.openxmlformats.org/officeDocument/2006/relationships/footer" Target="footer214.xml" /><Relationship Id="rId752" Type="http://schemas.openxmlformats.org/officeDocument/2006/relationships/footer" Target="footer215.xml" /><Relationship Id="rId753" Type="http://schemas.openxmlformats.org/officeDocument/2006/relationships/header" Target="header216.xml" /><Relationship Id="rId754" Type="http://schemas.openxmlformats.org/officeDocument/2006/relationships/footer" Target="footer216.xml" /><Relationship Id="rId755" Type="http://schemas.openxmlformats.org/officeDocument/2006/relationships/hyperlink" Target="https://advance.lexis.com/api/document?collection=news&amp;id=urn:contentItem:5975-NRH1-JBGB-X1BM-00000-00&amp;context=1516831" TargetMode="External" /><Relationship Id="rId756" Type="http://schemas.openxmlformats.org/officeDocument/2006/relationships/hyperlink" Target="http://tribal.nic.in/writereaddata/mainlinkfile/File" TargetMode="External" /><Relationship Id="rId757" Type="http://schemas.openxmlformats.org/officeDocument/2006/relationships/hyperlink" Target="http://www.greentribunal.in/downloads/NGT-fin.pdf" TargetMode="External" /><Relationship Id="rId758" Type="http://schemas.openxmlformats.org/officeDocument/2006/relationships/hyperlink" Target="http://leisaindia.org/" TargetMode="External" /><Relationship Id="rId759" Type="http://schemas.openxmlformats.org/officeDocument/2006/relationships/hyperlink" Target="http://www.kar.nic.in/finance/bud2010/budhig" TargetMode="External" /><Relationship Id="rId76" Type="http://schemas.openxmlformats.org/officeDocument/2006/relationships/hyperlink" Target="https://advance.lexis.com/api/document?id=urn:contentItem:57NP-C971-F12F-F28C-00000-00&amp;idtype=PID&amp;context=1516831" TargetMode="External" /><Relationship Id="rId760" Type="http://schemas.openxmlformats.org/officeDocument/2006/relationships/hyperlink" Target="http://raitamitra.kar.nic.in/kda" TargetMode="External" /><Relationship Id="rId761" Type="http://schemas.openxmlformats.org/officeDocument/2006/relationships/hyperlink" Target="http://www.unsvstem.org/ngls/documents/pdf/go" TargetMode="External" /><Relationship Id="rId762" Type="http://schemas.openxmlformats.org/officeDocument/2006/relationships/hyperlink" Target="http://www.thecommonsjournal.org/index.php/ijc/article/view/321/270" TargetMode="External" /><Relationship Id="rId763" Type="http://schemas.openxmlformats.org/officeDocument/2006/relationships/header" Target="header217.xml" /><Relationship Id="rId764" Type="http://schemas.openxmlformats.org/officeDocument/2006/relationships/header" Target="header218.xml" /><Relationship Id="rId765" Type="http://schemas.openxmlformats.org/officeDocument/2006/relationships/footer" Target="footer217.xml" /><Relationship Id="rId766" Type="http://schemas.openxmlformats.org/officeDocument/2006/relationships/footer" Target="footer218.xml" /><Relationship Id="rId767" Type="http://schemas.openxmlformats.org/officeDocument/2006/relationships/header" Target="header219.xml" /><Relationship Id="rId768" Type="http://schemas.openxmlformats.org/officeDocument/2006/relationships/footer" Target="footer219.xml" /><Relationship Id="rId769" Type="http://schemas.openxmlformats.org/officeDocument/2006/relationships/hyperlink" Target="https://advance.lexis.com/api/document?collection=news&amp;id=urn:contentItem:57NP-C971-F12F-F28C-00000-00&amp;context=1516831" TargetMode="External" /><Relationship Id="rId77" Type="http://schemas.openxmlformats.org/officeDocument/2006/relationships/hyperlink" Target="https://advance.lexis.com/api/document?id=urn:contentItem:5937-3351-DYX4-035T-00000-00&amp;idtype=PID&amp;context=1516831" TargetMode="External" /><Relationship Id="rId770" Type="http://schemas.openxmlformats.org/officeDocument/2006/relationships/hyperlink" Target="mailto:htsyndication@hindustantimes.com" TargetMode="External" /><Relationship Id="rId771" Type="http://schemas.openxmlformats.org/officeDocument/2006/relationships/header" Target="header220.xml" /><Relationship Id="rId772" Type="http://schemas.openxmlformats.org/officeDocument/2006/relationships/header" Target="header221.xml" /><Relationship Id="rId773" Type="http://schemas.openxmlformats.org/officeDocument/2006/relationships/footer" Target="footer220.xml" /><Relationship Id="rId774" Type="http://schemas.openxmlformats.org/officeDocument/2006/relationships/footer" Target="footer221.xml" /><Relationship Id="rId775" Type="http://schemas.openxmlformats.org/officeDocument/2006/relationships/header" Target="header222.xml" /><Relationship Id="rId776" Type="http://schemas.openxmlformats.org/officeDocument/2006/relationships/footer" Target="footer222.xml" /><Relationship Id="rId777" Type="http://schemas.openxmlformats.org/officeDocument/2006/relationships/hyperlink" Target="https://advance.lexis.com/api/document?collection=news&amp;id=urn:contentItem:5937-3351-DYX4-035T-00000-00&amp;context=1516831" TargetMode="External" /><Relationship Id="rId778" Type="http://schemas.openxmlformats.org/officeDocument/2006/relationships/hyperlink" Target="mailto:sales@topwines.com.sg" TargetMode="External" /><Relationship Id="rId779" Type="http://schemas.openxmlformats.org/officeDocument/2006/relationships/hyperlink" Target="mailto:info@monopole.com.sg" TargetMode="External" /><Relationship Id="rId78" Type="http://schemas.openxmlformats.org/officeDocument/2006/relationships/hyperlink" Target="https://advance.lexis.com/api/document?id=urn:contentItem:57RM-1521-JCTS-G25B-00000-00&amp;idtype=PID&amp;context=1516831" TargetMode="External" /><Relationship Id="rId780" Type="http://schemas.openxmlformats.org/officeDocument/2006/relationships/header" Target="header223.xml" /><Relationship Id="rId781" Type="http://schemas.openxmlformats.org/officeDocument/2006/relationships/header" Target="header224.xml" /><Relationship Id="rId782" Type="http://schemas.openxmlformats.org/officeDocument/2006/relationships/footer" Target="footer223.xml" /><Relationship Id="rId783" Type="http://schemas.openxmlformats.org/officeDocument/2006/relationships/footer" Target="footer224.xml" /><Relationship Id="rId784" Type="http://schemas.openxmlformats.org/officeDocument/2006/relationships/header" Target="header225.xml" /><Relationship Id="rId785" Type="http://schemas.openxmlformats.org/officeDocument/2006/relationships/footer" Target="footer225.xml" /><Relationship Id="rId786" Type="http://schemas.openxmlformats.org/officeDocument/2006/relationships/hyperlink" Target="https://advance.lexis.com/api/document?collection=news&amp;id=urn:contentItem:57RM-1521-JCTS-G25B-00000-00&amp;context=1516831" TargetMode="External" /><Relationship Id="rId787" Type="http://schemas.openxmlformats.org/officeDocument/2006/relationships/hyperlink" Target="mailto:nhaught@oregonian.com" TargetMode="External" /><Relationship Id="rId788" Type="http://schemas.openxmlformats.org/officeDocument/2006/relationships/header" Target="header226.xml" /><Relationship Id="rId789" Type="http://schemas.openxmlformats.org/officeDocument/2006/relationships/header" Target="header227.xml" /><Relationship Id="rId79" Type="http://schemas.openxmlformats.org/officeDocument/2006/relationships/hyperlink" Target="https://advance.lexis.com/api/document?id=urn:contentItem:59KX-G401-JD6S-R2S6-00000-00&amp;idtype=PID&amp;context=1516831" TargetMode="External" /><Relationship Id="rId790" Type="http://schemas.openxmlformats.org/officeDocument/2006/relationships/footer" Target="footer226.xml" /><Relationship Id="rId791" Type="http://schemas.openxmlformats.org/officeDocument/2006/relationships/footer" Target="footer227.xml" /><Relationship Id="rId792" Type="http://schemas.openxmlformats.org/officeDocument/2006/relationships/header" Target="header228.xml" /><Relationship Id="rId793" Type="http://schemas.openxmlformats.org/officeDocument/2006/relationships/footer" Target="footer228.xml" /><Relationship Id="rId794" Type="http://schemas.openxmlformats.org/officeDocument/2006/relationships/hyperlink" Target="https://advance.lexis.com/api/document?collection=news&amp;id=urn:contentItem:59KX-G401-JD6S-R2S6-00000-00&amp;context=1516831" TargetMode="External" /><Relationship Id="rId795" Type="http://schemas.openxmlformats.org/officeDocument/2006/relationships/header" Target="header229.xml" /><Relationship Id="rId796" Type="http://schemas.openxmlformats.org/officeDocument/2006/relationships/header" Target="header230.xml" /><Relationship Id="rId797" Type="http://schemas.openxmlformats.org/officeDocument/2006/relationships/footer" Target="footer229.xml" /><Relationship Id="rId798" Type="http://schemas.openxmlformats.org/officeDocument/2006/relationships/footer" Target="footer230.xml" /><Relationship Id="rId799" Type="http://schemas.openxmlformats.org/officeDocument/2006/relationships/header" Target="header231.xml" /><Relationship Id="rId8" Type="http://schemas.openxmlformats.org/officeDocument/2006/relationships/hyperlink" Target="https://advance.lexis.com/api/document?id=urn:contentItem:5936-G2K1-F0NV-F1WF-00000-00&amp;idtype=PID&amp;context=1516831" TargetMode="External" /><Relationship Id="rId80" Type="http://schemas.openxmlformats.org/officeDocument/2006/relationships/hyperlink" Target="https://advance.lexis.com/api/document?id=urn:contentItem:5918-XW21-F03R-N3BS-00000-00&amp;idtype=PID&amp;context=1516831" TargetMode="External" /><Relationship Id="rId800" Type="http://schemas.openxmlformats.org/officeDocument/2006/relationships/footer" Target="footer231.xml" /><Relationship Id="rId801" Type="http://schemas.openxmlformats.org/officeDocument/2006/relationships/hyperlink" Target="https://advance.lexis.com/api/document?collection=news&amp;id=urn:contentItem:5918-XW21-F03R-N3BS-00000-00&amp;context=1516831" TargetMode="External" /><Relationship Id="rId802" Type="http://schemas.openxmlformats.org/officeDocument/2006/relationships/hyperlink" Target="http://www.sbwire.com" TargetMode="External" /><Relationship Id="rId803" Type="http://schemas.openxmlformats.org/officeDocument/2006/relationships/hyperlink" Target="http://kck.st/16MYZeV" TargetMode="External" /><Relationship Id="rId804" Type="http://schemas.openxmlformats.org/officeDocument/2006/relationships/hyperlink" Target="http://www.sbwire.com/press-releases/published-author-inventor-david-nuttle-launches-kickstarter-campaign-for-his-upcoming-how-to-book-for-innovative-food-production-287212.htm" TargetMode="External" /><Relationship Id="rId805" Type="http://schemas.openxmlformats.org/officeDocument/2006/relationships/hyperlink" Target="http://needfulprovision.org" TargetMode="External" /><Relationship Id="rId806" Type="http://schemas.openxmlformats.org/officeDocument/2006/relationships/hyperlink" Target="http://www.sbwire.com/?utm_source=ntutm_medium=feedutm_campaign=distribution" TargetMode="External" /><Relationship Id="rId807" Type="http://schemas.openxmlformats.org/officeDocument/2006/relationships/hyperlink" Target="http://www.sbwire.com/press-releases/published-author-inventor-david-nuttle-launches-kickstarter-campaign-for-his-upcoming-how-to-book-for-innovative-food-production-287212.htm?utm_source=ntutm_medium=feedutm_campaign=distribution" TargetMode="External" /><Relationship Id="rId808" Type="http://schemas.openxmlformats.org/officeDocument/2006/relationships/hyperlink" Target="http://www.sbwire.com/press-releases/contact/287212?utm_source=ntutm_medium=feedutm_campaign=distribution" TargetMode="External" /><Relationship Id="rId809" Type="http://schemas.openxmlformats.org/officeDocument/2006/relationships/header" Target="header232.xml" /><Relationship Id="rId81" Type="http://schemas.openxmlformats.org/officeDocument/2006/relationships/hyperlink" Target="https://advance.lexis.com/api/document?id=urn:contentItem:591D-KK11-DXY4-X1G4-00000-00&amp;idtype=PID&amp;context=1516831" TargetMode="External" /><Relationship Id="rId810" Type="http://schemas.openxmlformats.org/officeDocument/2006/relationships/header" Target="header233.xml" /><Relationship Id="rId811" Type="http://schemas.openxmlformats.org/officeDocument/2006/relationships/footer" Target="footer232.xml" /><Relationship Id="rId812" Type="http://schemas.openxmlformats.org/officeDocument/2006/relationships/footer" Target="footer233.xml" /><Relationship Id="rId813" Type="http://schemas.openxmlformats.org/officeDocument/2006/relationships/header" Target="header234.xml" /><Relationship Id="rId814" Type="http://schemas.openxmlformats.org/officeDocument/2006/relationships/footer" Target="footer234.xml" /><Relationship Id="rId815" Type="http://schemas.openxmlformats.org/officeDocument/2006/relationships/hyperlink" Target="https://advance.lexis.com/api/document?collection=news&amp;id=urn:contentItem:591D-KK11-DXY4-X1G4-00000-00&amp;context=1516831" TargetMode="External" /><Relationship Id="rId816" Type="http://schemas.openxmlformats.org/officeDocument/2006/relationships/hyperlink" Target="http://www.nytimes.com/2013/08/01/garden/life-on-the-farm-e-i-e-i-oh.html" TargetMode="External" /><Relationship Id="rId817" Type="http://schemas.openxmlformats.org/officeDocument/2006/relationships/header" Target="header235.xml" /><Relationship Id="rId818" Type="http://schemas.openxmlformats.org/officeDocument/2006/relationships/header" Target="header236.xml" /><Relationship Id="rId819" Type="http://schemas.openxmlformats.org/officeDocument/2006/relationships/footer" Target="footer235.xml" /><Relationship Id="rId82" Type="http://schemas.openxmlformats.org/officeDocument/2006/relationships/hyperlink" Target="https://advance.lexis.com/api/document?id=urn:contentItem:58NC-3BK1-JDK3-93JJ-00000-00&amp;idtype=PID&amp;context=1516831" TargetMode="External" /><Relationship Id="rId820" Type="http://schemas.openxmlformats.org/officeDocument/2006/relationships/footer" Target="footer236.xml" /><Relationship Id="rId821" Type="http://schemas.openxmlformats.org/officeDocument/2006/relationships/header" Target="header237.xml" /><Relationship Id="rId822" Type="http://schemas.openxmlformats.org/officeDocument/2006/relationships/footer" Target="footer237.xml" /><Relationship Id="rId823" Type="http://schemas.openxmlformats.org/officeDocument/2006/relationships/hyperlink" Target="https://advance.lexis.com/api/document?collection=news&amp;id=urn:contentItem:58NC-3BK1-JDK3-93JJ-00000-00&amp;context=1516831" TargetMode="External" /><Relationship Id="rId824" Type="http://schemas.openxmlformats.org/officeDocument/2006/relationships/header" Target="header238.xml" /><Relationship Id="rId825" Type="http://schemas.openxmlformats.org/officeDocument/2006/relationships/header" Target="header239.xml" /><Relationship Id="rId826" Type="http://schemas.openxmlformats.org/officeDocument/2006/relationships/footer" Target="footer238.xml" /><Relationship Id="rId827" Type="http://schemas.openxmlformats.org/officeDocument/2006/relationships/footer" Target="footer239.xml" /><Relationship Id="rId828" Type="http://schemas.openxmlformats.org/officeDocument/2006/relationships/header" Target="header240.xml" /><Relationship Id="rId829" Type="http://schemas.openxmlformats.org/officeDocument/2006/relationships/footer" Target="footer240.xml" /><Relationship Id="rId83" Type="http://schemas.openxmlformats.org/officeDocument/2006/relationships/hyperlink" Target="https://advance.lexis.com/api/document?id=urn:contentItem:57J1-9361-JCMN-Y4WV-00000-00&amp;idtype=PID&amp;context=1516831" TargetMode="External" /><Relationship Id="rId830" Type="http://schemas.openxmlformats.org/officeDocument/2006/relationships/hyperlink" Target="https://advance.lexis.com/api/document?collection=news&amp;id=urn:contentItem:57J1-9361-JCMN-Y4WV-00000-00&amp;context=1516831" TargetMode="External" /><Relationship Id="rId831" Type="http://schemas.openxmlformats.org/officeDocument/2006/relationships/hyperlink" Target="http://money.cnn.com/quote/quote.html?symb=WFM" TargetMode="External" /><Relationship Id="rId832" Type="http://schemas.openxmlformats.org/officeDocument/2006/relationships/hyperlink" Target="http://organicauthority.com" TargetMode="External" /><Relationship Id="rId833" Type="http://schemas.openxmlformats.org/officeDocument/2006/relationships/hyperlink" Target="http://alicefeiring.com" TargetMode="External" /><Relationship Id="rId834" Type="http://schemas.openxmlformats.org/officeDocument/2006/relationships/hyperlink" Target="http://www.amazon.com/Naked-Wine-Letting-Grapes-Naturally/dp/B0076TPY0O" TargetMode="External" /><Relationship Id="rId835" Type="http://schemas.openxmlformats.org/officeDocument/2006/relationships/hyperlink" Target="http://www.wineanorak.com/wineblog" TargetMode="External" /><Relationship Id="rId836" Type="http://schemas.openxmlformats.org/officeDocument/2006/relationships/hyperlink" Target="http://www.jennyandfrancois.com" TargetMode="External" /><Relationship Id="rId837" Type="http://schemas.openxmlformats.org/officeDocument/2006/relationships/hyperlink" Target="http://www.naturalmerchants.com" TargetMode="External" /><Relationship Id="rId838" Type="http://schemas.openxmlformats.org/officeDocument/2006/relationships/hyperlink" Target="http://www.organicvintners.com" TargetMode="External" /><Relationship Id="rId839" Type="http://schemas.openxmlformats.org/officeDocument/2006/relationships/hyperlink" Target="http://organicwineexchange.com" TargetMode="External" /><Relationship Id="rId84" Type="http://schemas.openxmlformats.org/officeDocument/2006/relationships/hyperlink" Target="https://advance.lexis.com/api/document?id=urn:contentItem:5B3P-BJF1-F09T-F40Y-00000-00&amp;idtype=PID&amp;context=1516831" TargetMode="External" /><Relationship Id="rId840" Type="http://schemas.openxmlformats.org/officeDocument/2006/relationships/hyperlink" Target="http://redcupagency.com" TargetMode="External" /><Relationship Id="rId841" Type="http://schemas.openxmlformats.org/officeDocument/2006/relationships/hyperlink" Target="http://www.huffingtonpost.com/2012/11/07/prop-37-defeated-californ_n_2088402.html" TargetMode="External" /><Relationship Id="rId842" Type="http://schemas.openxmlformats.org/officeDocument/2006/relationships/hyperlink" Target="http://www.nytimes.com/2012/10/14/opinion/sunday/bittman-my-dream-food-label.html" TargetMode="External" /><Relationship Id="rId843" Type="http://schemas.openxmlformats.org/officeDocument/2006/relationships/hyperlink" Target="http://mpwwine.com" TargetMode="External" /><Relationship Id="rId844" Type="http://schemas.openxmlformats.org/officeDocument/2006/relationships/hyperlink" Target="http://mpwwine.com/site/Wine-Additives/" TargetMode="External" /><Relationship Id="rId845" Type="http://schemas.openxmlformats.org/officeDocument/2006/relationships/hyperlink" Target="http://supermarketnews.com/datasheet/oct-1-2012-organic-milk-gains-share" TargetMode="External" /><Relationship Id="rId846" Type="http://schemas.openxmlformats.org/officeDocument/2006/relationships/hyperlink" Target="https://mail-attachment.googleusercontent.com/attachment/u/0/?ui=2ik=ac8616565eview=attth=13c4ef24e418971dattid=0.1disp=inlinesafe=1zwsaduie=AG9B_P-XnaQQfjlFqi2333Rocfbdsadet=1358537780267sads=sG8zWofkvhqEQcDMhGAluz4DDho" TargetMode="External" /><Relationship Id="rId847" Type="http://schemas.openxmlformats.org/officeDocument/2006/relationships/hyperlink" Target="http://www.flickr.com/photos/leeco/1519643784/" TargetMode="External" /><Relationship Id="rId848" Type="http://schemas.openxmlformats.org/officeDocument/2006/relationships/hyperlink" Target="http://creativecommons.org/licenses/by/2.0/" TargetMode="External" /><Relationship Id="rId849" Type="http://schemas.openxmlformats.org/officeDocument/2006/relationships/header" Target="header241.xml" /><Relationship Id="rId85" Type="http://schemas.openxmlformats.org/officeDocument/2006/relationships/hyperlink" Target="https://advance.lexis.com/api/document?id=urn:contentItem:59FM-RND1-JB5M-W352-00000-00&amp;idtype=PID&amp;context=1516831" TargetMode="External" /><Relationship Id="rId850" Type="http://schemas.openxmlformats.org/officeDocument/2006/relationships/header" Target="header242.xml" /><Relationship Id="rId851" Type="http://schemas.openxmlformats.org/officeDocument/2006/relationships/footer" Target="footer241.xml" /><Relationship Id="rId852" Type="http://schemas.openxmlformats.org/officeDocument/2006/relationships/footer" Target="footer242.xml" /><Relationship Id="rId853" Type="http://schemas.openxmlformats.org/officeDocument/2006/relationships/header" Target="header243.xml" /><Relationship Id="rId854" Type="http://schemas.openxmlformats.org/officeDocument/2006/relationships/footer" Target="footer243.xml" /><Relationship Id="rId855" Type="http://schemas.openxmlformats.org/officeDocument/2006/relationships/hyperlink" Target="https://advance.lexis.com/api/document?collection=news&amp;id=urn:contentItem:5B3P-BJF1-F09T-F40Y-00000-00&amp;context=1516831" TargetMode="External" /><Relationship Id="rId856" Type="http://schemas.openxmlformats.org/officeDocument/2006/relationships/header" Target="header244.xml" /><Relationship Id="rId857" Type="http://schemas.openxmlformats.org/officeDocument/2006/relationships/header" Target="header245.xml" /><Relationship Id="rId858" Type="http://schemas.openxmlformats.org/officeDocument/2006/relationships/footer" Target="footer244.xml" /><Relationship Id="rId859" Type="http://schemas.openxmlformats.org/officeDocument/2006/relationships/footer" Target="footer245.xml" /><Relationship Id="rId86" Type="http://schemas.openxmlformats.org/officeDocument/2006/relationships/hyperlink" Target="https://advance.lexis.com/api/document?id=urn:contentItem:5982-JMM1-F0NV-F3RH-00000-00&amp;idtype=PID&amp;context=1516831" TargetMode="External" /><Relationship Id="rId860" Type="http://schemas.openxmlformats.org/officeDocument/2006/relationships/header" Target="header246.xml" /><Relationship Id="rId861" Type="http://schemas.openxmlformats.org/officeDocument/2006/relationships/footer" Target="footer246.xml" /><Relationship Id="rId862" Type="http://schemas.openxmlformats.org/officeDocument/2006/relationships/hyperlink" Target="https://advance.lexis.com/api/document?collection=news&amp;id=urn:contentItem:59FM-RND1-JB5M-W352-00000-00&amp;context=1516831" TargetMode="External" /><Relationship Id="rId863" Type="http://schemas.openxmlformats.org/officeDocument/2006/relationships/header" Target="header247.xml" /><Relationship Id="rId864" Type="http://schemas.openxmlformats.org/officeDocument/2006/relationships/header" Target="header248.xml" /><Relationship Id="rId865" Type="http://schemas.openxmlformats.org/officeDocument/2006/relationships/footer" Target="footer247.xml" /><Relationship Id="rId866" Type="http://schemas.openxmlformats.org/officeDocument/2006/relationships/footer" Target="footer248.xml" /><Relationship Id="rId867" Type="http://schemas.openxmlformats.org/officeDocument/2006/relationships/header" Target="header249.xml" /><Relationship Id="rId868" Type="http://schemas.openxmlformats.org/officeDocument/2006/relationships/footer" Target="footer249.xml" /><Relationship Id="rId869" Type="http://schemas.openxmlformats.org/officeDocument/2006/relationships/hyperlink" Target="https://advance.lexis.com/api/document?collection=news&amp;id=urn:contentItem:5982-JMM1-F0NV-F3RH-00000-00&amp;context=1516831" TargetMode="External" /><Relationship Id="rId87" Type="http://schemas.openxmlformats.org/officeDocument/2006/relationships/hyperlink" Target="https://advance.lexis.com/api/document?id=urn:contentItem:57RT-RT41-JC8F-508F-00000-00&amp;idtype=PID&amp;context=1516831" TargetMode="External" /><Relationship Id="rId870" Type="http://schemas.openxmlformats.org/officeDocument/2006/relationships/header" Target="header250.xml" /><Relationship Id="rId871" Type="http://schemas.openxmlformats.org/officeDocument/2006/relationships/header" Target="header251.xml" /><Relationship Id="rId872" Type="http://schemas.openxmlformats.org/officeDocument/2006/relationships/footer" Target="footer250.xml" /><Relationship Id="rId873" Type="http://schemas.openxmlformats.org/officeDocument/2006/relationships/footer" Target="footer251.xml" /><Relationship Id="rId874" Type="http://schemas.openxmlformats.org/officeDocument/2006/relationships/header" Target="header252.xml" /><Relationship Id="rId875" Type="http://schemas.openxmlformats.org/officeDocument/2006/relationships/footer" Target="footer252.xml" /><Relationship Id="rId876" Type="http://schemas.openxmlformats.org/officeDocument/2006/relationships/hyperlink" Target="https://advance.lexis.com/api/document?collection=news&amp;id=urn:contentItem:57RT-RT41-JC8F-508F-00000-00&amp;context=1516831" TargetMode="External" /><Relationship Id="rId877" Type="http://schemas.openxmlformats.org/officeDocument/2006/relationships/image" Target="media/image8.png" /><Relationship Id="rId878" Type="http://schemas.openxmlformats.org/officeDocument/2006/relationships/hyperlink" Target="http://www.sacfoodfilmfest.com" TargetMode="External" /><Relationship Id="rId879" Type="http://schemas.openxmlformats.org/officeDocument/2006/relationships/hyperlink" Target="http://www.numinacenter.org" TargetMode="External" /><Relationship Id="rId88" Type="http://schemas.openxmlformats.org/officeDocument/2006/relationships/hyperlink" Target="https://advance.lexis.com/api/document?id=urn:contentItem:589K-88G1-DYG2-R082-00000-00&amp;idtype=PID&amp;context=1516831" TargetMode="External" /><Relationship Id="rId880" Type="http://schemas.openxmlformats.org/officeDocument/2006/relationships/header" Target="header253.xml" /><Relationship Id="rId881" Type="http://schemas.openxmlformats.org/officeDocument/2006/relationships/header" Target="header254.xml" /><Relationship Id="rId882" Type="http://schemas.openxmlformats.org/officeDocument/2006/relationships/footer" Target="footer253.xml" /><Relationship Id="rId883" Type="http://schemas.openxmlformats.org/officeDocument/2006/relationships/footer" Target="footer254.xml" /><Relationship Id="rId884" Type="http://schemas.openxmlformats.org/officeDocument/2006/relationships/header" Target="header255.xml" /><Relationship Id="rId885" Type="http://schemas.openxmlformats.org/officeDocument/2006/relationships/footer" Target="footer255.xml" /><Relationship Id="rId886" Type="http://schemas.openxmlformats.org/officeDocument/2006/relationships/hyperlink" Target="https://advance.lexis.com/api/document?collection=news&amp;id=urn:contentItem:589K-88G1-DYG2-R082-00000-00&amp;context=1516831" TargetMode="External" /><Relationship Id="rId887" Type="http://schemas.openxmlformats.org/officeDocument/2006/relationships/hyperlink" Target="mailto:jmckeeg@linfield.edu" TargetMode="External" /><Relationship Id="rId888" Type="http://schemas.openxmlformats.org/officeDocument/2006/relationships/header" Target="header256.xml" /><Relationship Id="rId889" Type="http://schemas.openxmlformats.org/officeDocument/2006/relationships/header" Target="header257.xml" /><Relationship Id="rId89" Type="http://schemas.openxmlformats.org/officeDocument/2006/relationships/hyperlink" Target="https://advance.lexis.com/api/document?id=urn:contentItem:57MG-63F1-F0J6-J42W-00000-00&amp;idtype=PID&amp;context=1516831" TargetMode="External" /><Relationship Id="rId890" Type="http://schemas.openxmlformats.org/officeDocument/2006/relationships/footer" Target="footer256.xml" /><Relationship Id="rId891" Type="http://schemas.openxmlformats.org/officeDocument/2006/relationships/footer" Target="footer257.xml" /><Relationship Id="rId892" Type="http://schemas.openxmlformats.org/officeDocument/2006/relationships/header" Target="header258.xml" /><Relationship Id="rId893" Type="http://schemas.openxmlformats.org/officeDocument/2006/relationships/footer" Target="footer258.xml" /><Relationship Id="rId894" Type="http://schemas.openxmlformats.org/officeDocument/2006/relationships/hyperlink" Target="https://advance.lexis.com/api/document?collection=news&amp;id=urn:contentItem:57MG-63F1-F0J6-J42W-00000-00&amp;context=1516831" TargetMode="External" /><Relationship Id="rId895" Type="http://schemas.openxmlformats.org/officeDocument/2006/relationships/header" Target="header259.xml" /><Relationship Id="rId896" Type="http://schemas.openxmlformats.org/officeDocument/2006/relationships/header" Target="header260.xml" /><Relationship Id="rId897" Type="http://schemas.openxmlformats.org/officeDocument/2006/relationships/footer" Target="footer259.xml" /><Relationship Id="rId898" Type="http://schemas.openxmlformats.org/officeDocument/2006/relationships/footer" Target="footer260.xml" /><Relationship Id="rId899" Type="http://schemas.openxmlformats.org/officeDocument/2006/relationships/header" Target="header261.xml" /><Relationship Id="rId9" Type="http://schemas.openxmlformats.org/officeDocument/2006/relationships/hyperlink" Target="https://advance.lexis.com/api/document?id=urn:contentItem:59K1-7SN1-F0BB-S4F1-00000-00&amp;idtype=PID&amp;context=1516831" TargetMode="External" /><Relationship Id="rId90" Type="http://schemas.openxmlformats.org/officeDocument/2006/relationships/hyperlink" Target="https://advance.lexis.com/api/document?id=urn:contentItem:57MG-63G1-F0J6-J4N6-00000-00&amp;idtype=PID&amp;context=1516831" TargetMode="External" /><Relationship Id="rId900" Type="http://schemas.openxmlformats.org/officeDocument/2006/relationships/footer" Target="footer261.xml" /><Relationship Id="rId901" Type="http://schemas.openxmlformats.org/officeDocument/2006/relationships/hyperlink" Target="https://advance.lexis.com/api/document?collection=news&amp;id=urn:contentItem:57MG-63G1-F0J6-J4N6-00000-00&amp;context=1516831" TargetMode="External" /><Relationship Id="rId902" Type="http://schemas.openxmlformats.org/officeDocument/2006/relationships/header" Target="header262.xml" /><Relationship Id="rId903" Type="http://schemas.openxmlformats.org/officeDocument/2006/relationships/header" Target="header263.xml" /><Relationship Id="rId904" Type="http://schemas.openxmlformats.org/officeDocument/2006/relationships/footer" Target="footer262.xml" /><Relationship Id="rId905" Type="http://schemas.openxmlformats.org/officeDocument/2006/relationships/footer" Target="footer263.xml" /><Relationship Id="rId906" Type="http://schemas.openxmlformats.org/officeDocument/2006/relationships/header" Target="header264.xml" /><Relationship Id="rId907" Type="http://schemas.openxmlformats.org/officeDocument/2006/relationships/footer" Target="footer264.xml" /><Relationship Id="rId908" Type="http://schemas.openxmlformats.org/officeDocument/2006/relationships/hyperlink" Target="https://advance.lexis.com/api/document?collection=news&amp;id=urn:contentItem:59GG-31C1-DY7P-T3DC-00000-00&amp;context=1516831" TargetMode="External" /><Relationship Id="rId909" Type="http://schemas.openxmlformats.org/officeDocument/2006/relationships/hyperlink" Target="mailto:garden@linfield.edu" TargetMode="External" /><Relationship Id="rId91" Type="http://schemas.openxmlformats.org/officeDocument/2006/relationships/hyperlink" Target="https://advance.lexis.com/api/document?id=urn:contentItem:59GG-31C1-DY7P-T3DC-00000-00&amp;idtype=PID&amp;context=1516831" TargetMode="External" /><Relationship Id="rId910" Type="http://schemas.openxmlformats.org/officeDocument/2006/relationships/hyperlink" Target="mailto:kastewar@linfield.edu" TargetMode="External" /><Relationship Id="rId911" Type="http://schemas.openxmlformats.org/officeDocument/2006/relationships/hyperlink" Target="mailto:sustainability@linfield.edu" TargetMode="External" /><Relationship Id="rId912" Type="http://schemas.openxmlformats.org/officeDocument/2006/relationships/header" Target="header265.xml" /><Relationship Id="rId913" Type="http://schemas.openxmlformats.org/officeDocument/2006/relationships/header" Target="header266.xml" /><Relationship Id="rId914" Type="http://schemas.openxmlformats.org/officeDocument/2006/relationships/footer" Target="footer265.xml" /><Relationship Id="rId915" Type="http://schemas.openxmlformats.org/officeDocument/2006/relationships/footer" Target="footer266.xml" /><Relationship Id="rId916" Type="http://schemas.openxmlformats.org/officeDocument/2006/relationships/header" Target="header267.xml" /><Relationship Id="rId917" Type="http://schemas.openxmlformats.org/officeDocument/2006/relationships/footer" Target="footer267.xml" /><Relationship Id="rId918" Type="http://schemas.openxmlformats.org/officeDocument/2006/relationships/hyperlink" Target="https://advance.lexis.com/api/document?collection=news&amp;id=urn:contentItem:5884-8NF1-JCBJ-K452-00000-00&amp;context=1516831" TargetMode="External" /><Relationship Id="rId919" Type="http://schemas.openxmlformats.org/officeDocument/2006/relationships/hyperlink" Target="http://www.prweb.com/releases/2013/4/prweb10652392.htm" TargetMode="External" /><Relationship Id="rId92" Type="http://schemas.openxmlformats.org/officeDocument/2006/relationships/hyperlink" Target="https://advance.lexis.com/api/document?id=urn:contentItem:5884-8NF1-JCBJ-K452-00000-00&amp;idtype=PID&amp;context=1516831" TargetMode="External" /><Relationship Id="rId920" Type="http://schemas.openxmlformats.org/officeDocument/2006/relationships/header" Target="header268.xml" /><Relationship Id="rId921" Type="http://schemas.openxmlformats.org/officeDocument/2006/relationships/header" Target="header269.xml" /><Relationship Id="rId922" Type="http://schemas.openxmlformats.org/officeDocument/2006/relationships/footer" Target="footer268.xml" /><Relationship Id="rId923" Type="http://schemas.openxmlformats.org/officeDocument/2006/relationships/footer" Target="footer269.xml" /><Relationship Id="rId924" Type="http://schemas.openxmlformats.org/officeDocument/2006/relationships/header" Target="header270.xml" /><Relationship Id="rId925" Type="http://schemas.openxmlformats.org/officeDocument/2006/relationships/footer" Target="footer270.xml" /><Relationship Id="rId926" Type="http://schemas.openxmlformats.org/officeDocument/2006/relationships/hyperlink" Target="https://advance.lexis.com/api/document?collection=news&amp;id=urn:contentItem:57JF-B3Y1-DYJJ-P128-00000-00&amp;context=1516831" TargetMode="External" /><Relationship Id="rId927" Type="http://schemas.openxmlformats.org/officeDocument/2006/relationships/hyperlink" Target="http://www.caff.org/programs" TargetMode="External" /><Relationship Id="rId928" Type="http://schemas.openxmlformats.org/officeDocument/2006/relationships/header" Target="header271.xml" /><Relationship Id="rId929" Type="http://schemas.openxmlformats.org/officeDocument/2006/relationships/header" Target="header272.xml" /><Relationship Id="rId93" Type="http://schemas.openxmlformats.org/officeDocument/2006/relationships/hyperlink" Target="https://advance.lexis.com/api/document?id=urn:contentItem:57JF-B3Y1-DYJJ-P128-00000-00&amp;idtype=PID&amp;context=1516831" TargetMode="External" /><Relationship Id="rId930" Type="http://schemas.openxmlformats.org/officeDocument/2006/relationships/footer" Target="footer271.xml" /><Relationship Id="rId931" Type="http://schemas.openxmlformats.org/officeDocument/2006/relationships/footer" Target="footer272.xml" /><Relationship Id="rId932" Type="http://schemas.openxmlformats.org/officeDocument/2006/relationships/header" Target="header273.xml" /><Relationship Id="rId933" Type="http://schemas.openxmlformats.org/officeDocument/2006/relationships/footer" Target="footer273.xml" /><Relationship Id="rId934" Type="http://schemas.openxmlformats.org/officeDocument/2006/relationships/hyperlink" Target="https://advance.lexis.com/api/document?collection=news&amp;id=urn:contentItem:584R-7CF1-F125-13HK-00000-00&amp;context=1516831" TargetMode="External" /><Relationship Id="rId935" Type="http://schemas.openxmlformats.org/officeDocument/2006/relationships/header" Target="header274.xml" /><Relationship Id="rId936" Type="http://schemas.openxmlformats.org/officeDocument/2006/relationships/header" Target="header275.xml" /><Relationship Id="rId937" Type="http://schemas.openxmlformats.org/officeDocument/2006/relationships/footer" Target="footer274.xml" /><Relationship Id="rId938" Type="http://schemas.openxmlformats.org/officeDocument/2006/relationships/footer" Target="footer275.xml" /><Relationship Id="rId939" Type="http://schemas.openxmlformats.org/officeDocument/2006/relationships/header" Target="header276.xml" /><Relationship Id="rId94" Type="http://schemas.openxmlformats.org/officeDocument/2006/relationships/hyperlink" Target="https://advance.lexis.com/api/document?id=urn:contentItem:584R-7CF1-F125-13HK-00000-00&amp;idtype=PID&amp;context=1516831" TargetMode="External" /><Relationship Id="rId940" Type="http://schemas.openxmlformats.org/officeDocument/2006/relationships/footer" Target="footer276.xml" /><Relationship Id="rId941" Type="http://schemas.openxmlformats.org/officeDocument/2006/relationships/hyperlink" Target="https://advance.lexis.com/api/document?collection=news&amp;id=urn:contentItem:592H-8DM1-F0JP-W1G2-00000-00&amp;context=1516831" TargetMode="External" /><Relationship Id="rId942" Type="http://schemas.openxmlformats.org/officeDocument/2006/relationships/header" Target="header277.xml" /><Relationship Id="rId943" Type="http://schemas.openxmlformats.org/officeDocument/2006/relationships/header" Target="header278.xml" /><Relationship Id="rId944" Type="http://schemas.openxmlformats.org/officeDocument/2006/relationships/footer" Target="footer277.xml" /><Relationship Id="rId945" Type="http://schemas.openxmlformats.org/officeDocument/2006/relationships/footer" Target="footer278.xml" /><Relationship Id="rId946" Type="http://schemas.openxmlformats.org/officeDocument/2006/relationships/header" Target="header279.xml" /><Relationship Id="rId947" Type="http://schemas.openxmlformats.org/officeDocument/2006/relationships/footer" Target="footer279.xml" /><Relationship Id="rId948" Type="http://schemas.openxmlformats.org/officeDocument/2006/relationships/hyperlink" Target="https://advance.lexis.com/api/document?collection=news&amp;id=urn:contentItem:58RK-W6N1-JCMN-Y0YD-00000-00&amp;context=1516831" TargetMode="External" /><Relationship Id="rId949" Type="http://schemas.openxmlformats.org/officeDocument/2006/relationships/hyperlink" Target="http://www.activistpost.com" TargetMode="External" /><Relationship Id="rId95" Type="http://schemas.openxmlformats.org/officeDocument/2006/relationships/hyperlink" Target="https://advance.lexis.com/api/document?id=urn:contentItem:592H-8DM1-F0JP-W1G2-00000-00&amp;idtype=PID&amp;context=1516831" TargetMode="External" /><Relationship Id="rId950" Type="http://schemas.openxmlformats.org/officeDocument/2006/relationships/hyperlink" Target="http://1.bp.blogspot.com/-hI1IEJKBD_I/UcThVA2OtII/AAAAAAAAB4o/oU6pKRrkvIc/s1600/crying_baby_organic.gifSayer" TargetMode="External" /><Relationship Id="rId951" Type="http://schemas.openxmlformats.org/officeDocument/2006/relationships/hyperlink" Target="http://activistpost.net/superfoods.htmlBut" TargetMode="External" /><Relationship Id="rId952" Type="http://schemas.openxmlformats.org/officeDocument/2006/relationships/hyperlink" Target="http://www2.hawaii.edu/~kent/NutritionalAdequacy.pdf" TargetMode="External" /><Relationship Id="rId953" Type="http://schemas.openxmlformats.org/officeDocument/2006/relationships/hyperlink" Target="http://www.ecfr.gov" TargetMode="External" /><Relationship Id="rId954" Type="http://schemas.openxmlformats.org/officeDocument/2006/relationships/hyperlink" Target="http://activistpost.net/stepoutsidethebox.html" TargetMode="External" /><Relationship Id="rId955" Type="http://schemas.openxmlformats.org/officeDocument/2006/relationships/hyperlink" Target="http://www.activistpost.com/2013/06/usda-organic-infant-formula-contains.html" TargetMode="External" /><Relationship Id="rId956" Type="http://schemas.openxmlformats.org/officeDocument/2006/relationships/hyperlink" Target="http://www.accessdata.fda.gov/scripts/cdrh/cfdocs/cfcfr/CFRSearch.cfm?fr=107.100" TargetMode="External" /><Relationship Id="rId957" Type="http://schemas.openxmlformats.org/officeDocument/2006/relationships/hyperlink" Target="http://pediatrics.aappublications.org/content/110/4/833.full" TargetMode="External" /><Relationship Id="rId958" Type="http://schemas.openxmlformats.org/officeDocument/2006/relationships/hyperlink" Target="http://www.greenmedinfo.com/blog/usda-organic-formula-contains-ingredient-worse-gmos#_ftn1" TargetMode="External" /><Relationship Id="rId959" Type="http://schemas.openxmlformats.org/officeDocument/2006/relationships/hyperlink" Target="http://www.greenmedinfo.com/article/currently-suboptimal-breastfeeding-associated-over-million-deaths-each-year" TargetMode="External" /><Relationship Id="rId96" Type="http://schemas.openxmlformats.org/officeDocument/2006/relationships/hyperlink" Target="https://advance.lexis.com/api/document?id=urn:contentItem:58RK-W6N1-JCMN-Y0YD-00000-00&amp;idtype=PID&amp;context=1516831" TargetMode="External" /><Relationship Id="rId960" Type="http://schemas.openxmlformats.org/officeDocument/2006/relationships/hyperlink" Target="http://www.greenmedinfo.com/blog/suboptimal-breastfeeding-kills-over-1-million-infants-year" TargetMode="External" /><Relationship Id="rId961" Type="http://schemas.openxmlformats.org/officeDocument/2006/relationships/hyperlink" Target="http://www.greenmedinfo.com/blog/usda-organic-formula-contains-ingredient-worse-gmos#_ftn2" TargetMode="External" /><Relationship Id="rId962" Type="http://schemas.openxmlformats.org/officeDocument/2006/relationships/hyperlink" Target="http://www.greenmedinfo.com/therapeutic-action/breastfeeding" TargetMode="External" /><Relationship Id="rId963" Type="http://schemas.openxmlformats.org/officeDocument/2006/relationships/hyperlink" Target="http://www.greenmedinfo.com/toxic-ingredient/infant-formula" TargetMode="External" /><Relationship Id="rId964" Type="http://schemas.openxmlformats.org/officeDocument/2006/relationships/hyperlink" Target="https://www.google.com/#biw=1510bih=850sclient=psy-abq=copper+sulfateoq=copper+sulfategs_l=hp.3..0l4.1212.4934.0.4966.21.16.3.1.1.1.123.1403.9j7.16.0...0.0.0..1c.1.17.psy-ab.2ujL5ErF4agpbx=1bav=on.2,or.r_cp.r_qf.bvm=bv.48175248,d.eWUfp=7b02de90232c6d4e" TargetMode="External" /><Relationship Id="rId965" Type="http://schemas.openxmlformats.org/officeDocument/2006/relationships/hyperlink" Target="http://abbottnutrition.com/brands/products/similac-advance-organic" TargetMode="External" /><Relationship Id="rId966" Type="http://schemas.openxmlformats.org/officeDocument/2006/relationships/hyperlink" Target="https://similac.com/baby-formula/similac-advance-organic" TargetMode="External" /><Relationship Id="rId967" Type="http://schemas.openxmlformats.org/officeDocument/2006/relationships/hyperlink" Target="http://abbottnutrition.com/brands/similac" TargetMode="External" /><Relationship Id="rId968" Type="http://schemas.openxmlformats.org/officeDocument/2006/relationships/hyperlink" Target="http://abbottnutrition.com/brands/products/similac-human-milk-fortifier" TargetMode="External" /><Relationship Id="rId969" Type="http://schemas.openxmlformats.org/officeDocument/2006/relationships/hyperlink" Target="http://www.earthsbest.com/products/product/2392310040" TargetMode="External" /><Relationship Id="rId97" Type="http://schemas.openxmlformats.org/officeDocument/2006/relationships/hyperlink" Target="https://advance.lexis.com/api/document?id=urn:contentItem:5B2X-4VX1-J9YR-G257-00000-00&amp;idtype=PID&amp;context=1516831" TargetMode="External" /><Relationship Id="rId970" Type="http://schemas.openxmlformats.org/officeDocument/2006/relationships/hyperlink" Target="http://www.naturesone.com/dairy" TargetMode="External" /><Relationship Id="rId971" Type="http://schemas.openxmlformats.org/officeDocument/2006/relationships/hyperlink" Target="http://www.ams.usda.gov/AMSv1.0/nop" TargetMode="External" /><Relationship Id="rId972" Type="http://schemas.openxmlformats.org/officeDocument/2006/relationships/hyperlink" Target="http://www.greenmedinfo.com/blog/usda-organic-formula-contains-ingredient-worse-gmos#_ftn3" TargetMode="External" /><Relationship Id="rId973" Type="http://schemas.openxmlformats.org/officeDocument/2006/relationships/hyperlink" Target="http://www.greenmedinfo.com/blog/nutrient-4x-more-toxic-cyanide-found-many-products" TargetMode="External" /><Relationship Id="rId974" Type="http://schemas.openxmlformats.org/officeDocument/2006/relationships/hyperlink" Target="http://www.greenmedinfo.com/blog/top-us-brand-childrens-vitamins-contains-aspartame-gmos-other-hazardous-chemicals" TargetMode="External" /><Relationship Id="rId975" Type="http://schemas.openxmlformats.org/officeDocument/2006/relationships/hyperlink" Target="http://www.greenmedinfo.com/blog/usda-organic-formula-contains-ingredient-worse-gmos#_ftnref1" TargetMode="External" /><Relationship Id="rId976" Type="http://schemas.openxmlformats.org/officeDocument/2006/relationships/hyperlink" Target="http://www.greenmedinfo.com/blog/usda-organic-formula-contains-ingredient-worse-gmos#_ftnref2" TargetMode="External" /><Relationship Id="rId977" Type="http://schemas.openxmlformats.org/officeDocument/2006/relationships/hyperlink" Target="http://www.greenmedinfo.com/blog/usda-organic-formula-contains-ingredient-worse-gmos#_ftnref3" TargetMode="External" /><Relationship Id="rId978" Type="http://schemas.openxmlformats.org/officeDocument/2006/relationships/hyperlink" Target="http://www.ecfr.gov/cgi-bin/text-idx?c=ecfrSID=9874504b6f1025eb0e6b67cadf9d3b40rgn=div6view=textnode=7:3.1.1.9.32.7idno=7#7:3.1.1.9.32.7.354.2" TargetMode="External" /><Relationship Id="rId979" Type="http://schemas.openxmlformats.org/officeDocument/2006/relationships/hyperlink" Target="http://www.greenmedinfo.com/blog/usda-organic-formula-contains-ingredient-worse-gmos" TargetMode="External" /><Relationship Id="rId98" Type="http://schemas.openxmlformats.org/officeDocument/2006/relationships/hyperlink" Target="https://advance.lexis.com/api/document?id=urn:contentItem:59CV-YN41-F0NV-F120-00000-00&amp;idtype=PID&amp;context=1516831" TargetMode="External" /><Relationship Id="rId980" Type="http://schemas.openxmlformats.org/officeDocument/2006/relationships/hyperlink" Target="http://www.blogger.com/post-edit.g?blogID=7811593327276272802postID=239472887530507831#" TargetMode="External" /><Relationship Id="rId981" Type="http://schemas.openxmlformats.org/officeDocument/2006/relationships/header" Target="header280.xml" /><Relationship Id="rId982" Type="http://schemas.openxmlformats.org/officeDocument/2006/relationships/header" Target="header281.xml" /><Relationship Id="rId983" Type="http://schemas.openxmlformats.org/officeDocument/2006/relationships/footer" Target="footer280.xml" /><Relationship Id="rId984" Type="http://schemas.openxmlformats.org/officeDocument/2006/relationships/footer" Target="footer281.xml" /><Relationship Id="rId985" Type="http://schemas.openxmlformats.org/officeDocument/2006/relationships/header" Target="header282.xml" /><Relationship Id="rId986" Type="http://schemas.openxmlformats.org/officeDocument/2006/relationships/footer" Target="footer282.xml" /><Relationship Id="rId987" Type="http://schemas.openxmlformats.org/officeDocument/2006/relationships/hyperlink" Target="https://advance.lexis.com/api/document?collection=news&amp;id=urn:contentItem:5B2X-4VX1-J9YR-G257-00000-00&amp;context=1516831" TargetMode="External" /><Relationship Id="rId988" Type="http://schemas.openxmlformats.org/officeDocument/2006/relationships/image" Target="media/image9.jpeg" /><Relationship Id="rId989" Type="http://schemas.openxmlformats.org/officeDocument/2006/relationships/header" Target="header283.xml" /><Relationship Id="rId99" Type="http://schemas.openxmlformats.org/officeDocument/2006/relationships/hyperlink" Target="https://advance.lexis.com/api/document?id=urn:contentItem:57DH-0SX1-JD34-V50T-00000-00&amp;idtype=PID&amp;context=1516831" TargetMode="External" /><Relationship Id="rId990" Type="http://schemas.openxmlformats.org/officeDocument/2006/relationships/header" Target="header284.xml" /><Relationship Id="rId991" Type="http://schemas.openxmlformats.org/officeDocument/2006/relationships/footer" Target="footer283.xml" /><Relationship Id="rId992" Type="http://schemas.openxmlformats.org/officeDocument/2006/relationships/footer" Target="footer284.xml" /><Relationship Id="rId993" Type="http://schemas.openxmlformats.org/officeDocument/2006/relationships/header" Target="header285.xml" /><Relationship Id="rId994" Type="http://schemas.openxmlformats.org/officeDocument/2006/relationships/footer" Target="footer285.xml" /><Relationship Id="rId995" Type="http://schemas.openxmlformats.org/officeDocument/2006/relationships/hyperlink" Target="https://advance.lexis.com/api/document?collection=news&amp;id=urn:contentItem:59CV-YN41-F0NV-F120-00000-00&amp;context=1516831" TargetMode="External" /><Relationship Id="rId996" Type="http://schemas.openxmlformats.org/officeDocument/2006/relationships/header" Target="header286.xml" /><Relationship Id="rId997" Type="http://schemas.openxmlformats.org/officeDocument/2006/relationships/header" Target="header287.xml" /><Relationship Id="rId998" Type="http://schemas.openxmlformats.org/officeDocument/2006/relationships/footer" Target="footer286.xml" /><Relationship Id="rId999" Type="http://schemas.openxmlformats.org/officeDocument/2006/relationships/footer" Target="footer287.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the New Okanagan; Catchy slogan captures the latest approach to developing super-premium B.C. wines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170636077</vt:lpwstr>
  </property>
  <property fmtid="{D5CDD505-2E9C-101B-9397-08002B2CF9AE}" pid="3" name="LADocCount">
    <vt:i4>101</vt:i4>
  </property>
  <property fmtid="{D5CDD505-2E9C-101B-9397-08002B2CF9AE}" pid="4" name="UserPermID">
    <vt:lpwstr>urn:user:PA184731112</vt:lpwstr>
  </property>
</Properties>
</file>