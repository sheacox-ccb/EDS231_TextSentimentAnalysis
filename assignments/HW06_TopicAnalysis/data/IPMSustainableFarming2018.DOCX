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2:11:00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170636236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Holistic Roasters Inc. Earns Demeter Biodynamic® Certification Holistic Roasters , a roaster and distributor of direct-trade, specialty coffees from family-run Biodynamic farms and cooperatives, earns Demeter Biodynamic Certification for all of its operations. All of Holistic Roasters ' Biodynamic Coffee is grown without the use of herbicides, fungicides, pesticides or chemical fertilizers and is amongst the cleanest and healthiest coffees available.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Holistic Roasters Inc. Earns Demeter Biodynamic Certification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Hydroponics: a battle for the soul of the organic food concept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Holistic Roasters Inc. Earns Demeter Biodynamic(R) Certification.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Boorowa farmer takes out Landcare's Bob Hawke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FAO inks deal to promote family farming in Italy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Entries open for Farmer of the Year Awards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What is Sustainable Wine Grapegrowing.(Vineyard 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World: Visiting Coldiretti 's farmers market to highlight the importance of family farming for Zero Hunger and healthy diets - FAO Director-General and IFAD President visit market fair in Rome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VISITING COLDIRETTI 'S FARMERS MARKET TO HIGHLIGHT THE IMPORTANCE OF FAMILY FARMING FOR ZERO HUNGER AND HEALTHY DIETS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FAO and Italy ’s Coldiretti join forces to promote healthier diets for 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World: FAO and Italy 's Coldiretti join forces to promote healthier diets for all - Agricultural producers are key allies achieve Zero Hunger and improve food 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3 beauty brands supporting organic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Race open for 2018 farmer of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Veggies for 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THE NEXT WAVE of FOODIE BEAUTY: Delicious innovations in formulations and marketing.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Justice is Veggies for 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Spring ritual goes into barrel composting in the Alberni Valley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Creating an Ecosystem of Faiths for Earth's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Landscaping seminar set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Registration is open for Practical Farmers' 2019 annual conference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Down to earth growing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Ninth annual Aina Fest celebrates agriculture on Hawaii Island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Honouring Demeter: Biodynamics in wine; Shouldn't we be concerned when sourcing our drink?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 new old way to farm: “The new breed of farmer is different. They don’t have that inherited wisdom from a father or a grandfather." at perennial roots farm on the Eastern Shore, manure, the moon and mindful, natural practices are the roots of success.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LOCAL HAPPENINGS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CULTIVATING RACIAL EQUITY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Montinore Estate Hosts Winemaking Intensive At 2018 Biodynamic Conference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Podcast focuses on creative sustainable solutions to environmental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Montinore Estate Hosts Winemaking Intensive At 2018 Biodynamic Conference - The sold-out pre-conference workshop featured presentations from leading winemakers and researchers in the field of Biodynamics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Land use is changing, residents have their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Diversity taking root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Going green lifts reds and whites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What is the true cost of eating meat? As concerns over the huge impact on the environment, human health and animal welfare grow, what future is there for the meat industry, asks Bibi van der Zee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European Organic and Biodynamic Wineries Come Together at Prowein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Celebrate "Down To Earth Month" in April with California Wine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Salon Series at Bard College 's Montgomery Place Campus to Focus on Regional Agriculture on Saturday, October 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Now entering its fourth year of operation, Peyton’s Ahavah 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El Paso Co farm models regenerative practices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Parsons + Co. founder brings her passion for environment into PR practice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The Odfjell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The High Country Farm Tour is back in town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Natural Products Expo West trend preview: Regenerative 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SEASONAL GREETINGS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Regenerative 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Portuguese 'Dao' wine is going 'au naturel'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Farmland Partners Helps Stabilize Agriculture for Farmers, Investors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Dishonest Pricing Schemes Perpetuate Harmful Farming 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Viticulture briefs: Arkansas billionaire buys Napa Valley winery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Life on Purpose by Sarah Ferguson: Farm work lifting my soul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MILKING THE COW: WHY DUTCH DAIRY IS BECOMING BIRD-FRIENDLY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Biopesticide Use Not Yet Mainstream Despite Numerous Advantages.(Vineyard 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For a German Chef, Hospital Food Is the Ultimate Challenge The Saturday Profile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Hospital Fare Is the Ultimate Challenge for This German Chef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Spotlight on ... NATURAL BEAUTY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Growing Without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Flaccavento thinks outside box Letter: Flaccavento is willing to think outside the box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-Universidad Politecnica de Madrid: How to boost both sustainable and resilient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TROPICAL SUNRISE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IN ZBNF, THE FARMING METHODS ARE COST EFFECTIVE AND USEFUL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Anyone with half an acre of land can start natural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GOVERNORNORTHAM ANNOUNCES 2018 SPECIALTY CROP BLOCK GRANTS FOR VIRGINIA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GOVERNOR NORTHAM ANNOUNCES 2018 SPECIALTY CROP BLOCK GRANTS FOR VIRGINIA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Gov. Northam Announces 2018 Specialty Crop Block Grants for Virginia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Debra Dell Zygielbaum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Kiss the Ground.(EDITORIAL VIEWS)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Sustainable hotel practices organic farming, permaculture, and self-supply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Farmer searching for dignity: An agriculturist is shaking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Let's Seed the Future and Ban Plastic from Egypt : SEKEM's 41st Anniversary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RAYNHAM - In 2012, then-agricultural tenderfeet Chuck Curr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Lt. Gov. Polito presents green grant to Raynham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Reply to Dec. 29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RAYNHAM — In 2012, then-agricultural tenderfeet Chuck Currie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State grant a boost for Raynham farmers Freedom Food Farm focuses on healthy produce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GREEN GRANT Raynham farmers receive $16, 400 state environmental grant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Wet and wild vine venture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North Coast wineries bullish on organic grapes to drive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Minister of State for Agriculture and Farmers Welfare Gajendra Singh Shekhawat replies to a query on 'Compost from Organic Materials' on March. 6, 2018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Protecting Egyptian Bees from Extinction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Focus on science, not divine powers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IT'S A KIND OF MAGIC Half-science, half-mysticism, the world of biodynamic wine is weird and, perhaps, wonderful.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At this farm, the dairy comes to the cattle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Wineology: Let's talk organic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The Road to Natural: A tale of two brands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North-east community inspires visiting families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United States : Weleda Receives First-ever UEBT Certification and Label for Sourcing with Respect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BRIAN SELLERS-PETERSEN LEAVES EPISCOPAL RELIEF AND DEVELOPMENT AFTER 17 YEARS TO FOCUS EVEN MORE ON HIS AGRARIAN MINISTRY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Beyond Organic: Dr. Bronner's To Test-Pilot NSF 'Regenerative' Certification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Foodstirs Becomes the Groundbreaking First-Ever Glyphosate Residue-Free Certified, Nationally Distributed Organic Food Brand Sustainable Baking Mix Brand Achieves Glyphosate Residue-Free Certifications for Organic Chewy Oat Bar Mixes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An enlightened approach to viticulture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Weleda Receives First-ever UEBT Certification and Label for Sourcing with Respect Union for Ethical Biotrade recognizes Weleda with inaugural certification in Paris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9 natural food, beverage and supplement trends for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Living like nana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Why water will be more important than wine in the years ahead - Comment.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Food&amp;Wine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Organic Foods The Next Big Wave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 CHANGE FOR GOOD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Model citizen Arizona Muse self-taught sustainablefashion guru and soon-to-be mother of two is not your average 20-something supermodel. She talks to Emily Cronin about having her first child at 19, and trying to change the world one party dress at a time. Photographs by Cedric Buchet. Styling by Rebecca Corbin-MurrayMuse had a `constant fear that it was all going to be over tomorrow and that no one would choose me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'My body is changing - and it feels good': Arizona Muse on pregnancy, breastfeeding and carb-loading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Vote With Your Wallet and Change the Food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Holistic Roasters Inc. Earns Demeter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Certification; Holistic Roasters, a roaster and distributor of direct-trade, specialty coffees from family-run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farms</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and cooperatives, earns Demeter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Certification for all of its operations. All of Holistic Roasters'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Coffee is grown without the use of herbicides, fungicides, pesticides or chemical fertilizers and is amongst the cleanest and healthiest coffees available.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2018 Wednesday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BERKELEY, Calif., Oct. 24, 2018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BERKELEY, Calif., Oct. 24, 2018 /PRNewswire-PRWeb/ -- Holistic Roasters, a roaster and distributor of specialty coffees from family-run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cooperatives, is pleased to announce that it has earned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for all of its operations, including the sourcing, shipping, warehousing, processing and packaging of green coffee and instant beverages.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certification process, Holistic Roasters implemented an end-to-end QR code system to track its coffees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consumer. According to Dominique Jacques, co-founder of Holistic Roasters, "Transparency and traceability are extremely important because people want to know where their food and beverages come from as well as how they are grown and processed. That's why every package of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Coffee has a QR code. It links to information about the country of origin, the harvest year &amp; season as well as roast information, varietals and certificates. It all works to demonstrate that people are getting contaminant-free coffee that is amongst the cleanest and healthiest coffees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aims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to improve the natural environment by putting more into the land than is taken out. It's a self-contained and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goes beyond sustainability - it's regenerative to the earth's ecosystems and enhances its biodiversity. In keeping with this goal, Holistic Roasters uses 100% compostable packaging. Soil depletion is a massive global issue and adding carbon to the soil through composting is important for the sequestration of carbon as well as the synthesis of humus.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Holistic Roasters began as a fund-raising project for Ecole Rudolf Steiner de Montréal, a Waldorf School in Québec, Canada in 2016. With the growing popularity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the company now delivers coffee throughout North America. According to Gregory Kalinin, president of Holistic Roasters, "Part of our long-term commitment is to continue our support for Waldorf education. In particular, we want to remain involved with fundraising projects that help educate a generation of ethical leaders with strong civic competencies who can help guide us to a better future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International is the leading organization responsible for certifying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ingredients and products around the world, and is the oldest ecological certification organization in the world. Demeter Association, Inc., the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certifier in the USA, was founded in 1985 as a not for profit. Demeter's mission is to enable people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successfully in accordance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principles, healing the planet through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Holistic Roasters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Holistic Roasters Inc. is a roaster and distributor of direct-trade, specialty coffees from family-run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cooperatives. All of Holistic Roasters'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Coffee is grown without the use of herbicides, fungicides, pesticides or chemical fertilizers and is amongst the cleanest and healthiest coffees available. Our motto is "Great coffee comes from healthy soil."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please visit our website at</w:t>
      </w:r>
      <w:hyperlink r:id="rId118" w:history="1">
        <w:r>
          <w:rPr>
            <w:rFonts w:ascii="arial" w:eastAsia="arial" w:hAnsi="arial" w:cs="arial"/>
            <w:i/>
            <w:color w:val="0077CC"/>
            <w:sz w:val="20"/>
            <w:u w:val="single"/>
            <w:shd w:val="clear" w:color="auto" w:fill="FFFFFF"/>
            <w:lang w:val="en-US" w:eastAsia="en-US" w:bidi="ar-SA"/>
          </w:rPr>
          <w:t>http://</w:t>
        </w:r>
      </w:hyperlink>
      <w:hyperlink r:id="rId118" w:history="1">
        <w:r>
          <w:rPr>
            <w:rFonts w:ascii="arial" w:eastAsia="arial" w:hAnsi="arial" w:cs="arial"/>
            <w:b/>
            <w:i/>
            <w:color w:val="0077CC"/>
            <w:sz w:val="20"/>
            <w:u w:val="single"/>
            <w:shd w:val="clear" w:color="auto" w:fill="FFFFFF"/>
            <w:lang w:val="en-US" w:eastAsia="en-US" w:bidi="ar-SA"/>
          </w:rPr>
          <w:t>biodynamic</w:t>
        </w:r>
      </w:hyperlink>
      <w:hyperlink r:id="rId118" w:history="1">
        <w:r>
          <w:rPr>
            <w:rFonts w:ascii="arial" w:eastAsia="arial" w:hAnsi="arial" w:cs="arial"/>
            <w:i/>
            <w:color w:val="0077CC"/>
            <w:sz w:val="20"/>
            <w:u w:val="single"/>
            <w:shd w:val="clear" w:color="auto" w:fill="FFFFFF"/>
            <w:lang w:val="en-US" w:eastAsia="en-US" w:bidi="ar-SA"/>
          </w:rPr>
          <w:t>.coffee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Holistic Roasters Inc.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Holistic Roasters Inc. Earns Demeter </w:t>
        </w:r>
      </w:hyperlink>
      <w:hyperlink r:id="rId12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Certification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Data Point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Global Data Point. Provided by Syndigate Media Inc.</w:t>
      </w:r>
      <w:r>
        <w:rPr>
          <w:rFonts w:ascii="arial" w:eastAsia="arial" w:hAnsi="arial" w:cs="arial"/>
          <w:i/>
          <w:color w:val="000000"/>
          <w:sz w:val="16"/>
          <w:lang w:val="en-US" w:eastAsia="en-US" w:bidi="ar-SA"/>
        </w:rPr>
        <w:t xml:space="preserve"> </w:t>
      </w:r>
      <w:hyperlink r:id="rId126"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77.99pt;height:75.74pt">
            <v:imagedata r:id="rId1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(PRWeb) - Holistic Roasters, a roaster and distributor of specialty coffees from family-run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cooperatives, is pleased to announce that it has earned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for all of its operations, including the sourcing, shipping, warehousing, processing and packaging of green coffee and instant beverages.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certification process, Holistic Roasters implemented an end-to-end QR code system to track its coffees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consumer. According to Dominique Jacques, co-founder of Holistic Roasters, Transparency and traceability are extremely important because people want to know where their food and beverages come from as well as how they are grown and processed. Thats why every package of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Coffee has a QR code. It links to information about the country of origin, the harvest year &amp; season as well as roast information, varietals and certificates. It all works to demonstrate that people are getting contaminant-free coffee that is amongst the cleanest and healthiest coffees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aims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to improve the natural environment by putting more into the land than is taken out. Its a self-contained and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goes beyond sustainability  its regenerative to the earths ecosystems and enhances its biodiversity. In keeping with this goal, Holistic Roasters uses 100% compostable packaging. Soil depletion is a massive global issue and adding carbon to the soil through composting is important for the sequestration of carbon as well as the synthesis of humus.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Holistic Roasters began as a fund-raising project for Ecole Rudolf Steiner de Montral, a Waldorf School in Qubec, Canada in 2016. With the growing popularity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the company now delivers coffee throughout North America. According to Gregory Kalinin, president of Holistic Roasters, Part of our long-term commitment is to continue our support for Waldorf education. In particular, we want to remain involved with fundraising projects that help educate a generation of ethical leaders with strong civic competencies who can help guide us to a better future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Demeter International is the leading organization responsible for certifying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ingredients and products around the world, and is the oldest ecological certification organization in the world. Demeter Association, Inc., the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certifier in the USA, was founded in 1985 as a not for profit. Demeter`s mission is to enable people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successfully in accordance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principles, healing the planet through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Holistic Roasters Inc. Holistic Roasters Inc. is a roaster and distributor of direct-trade, specialty coffees from family-run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cooperatives. All of Holistic Roasters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Coffee is grown without the use of herbicides, fungicides, pesticides or chemical fertilizers and is amongst the cleanest and healthiest coffees available. Our motto is Great coffee comes from healthy soil.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our website at </w:t>
      </w:r>
      <w:hyperlink r:id="rId128" w:history="1">
        <w:r>
          <w:rPr>
            <w:rFonts w:ascii="arial" w:eastAsia="arial" w:hAnsi="arial" w:cs="arial"/>
            <w:i/>
            <w:color w:val="0077CC"/>
            <w:sz w:val="20"/>
            <w:u w:val="single"/>
            <w:shd w:val="clear" w:color="auto" w:fill="FFFFFF"/>
            <w:lang w:val="en-US" w:eastAsia="en-US" w:bidi="ar-SA"/>
          </w:rPr>
          <w:t>http://</w:t>
        </w:r>
      </w:hyperlink>
      <w:hyperlink r:id="rId128" w:history="1">
        <w:r>
          <w:rPr>
            <w:rFonts w:ascii="arial" w:eastAsia="arial" w:hAnsi="arial" w:cs="arial"/>
            <w:b/>
            <w:i/>
            <w:color w:val="0077CC"/>
            <w:sz w:val="20"/>
            <w:u w:val="single"/>
            <w:shd w:val="clear" w:color="auto" w:fill="FFFFFF"/>
            <w:lang w:val="en-US" w:eastAsia="en-US" w:bidi="ar-SA"/>
          </w:rPr>
          <w:t>biodynamic</w:t>
        </w:r>
      </w:hyperlink>
      <w:hyperlink r:id="rId128" w:history="1">
        <w:r>
          <w:rPr>
            <w:rFonts w:ascii="arial" w:eastAsia="arial" w:hAnsi="arial" w:cs="arial"/>
            <w:i/>
            <w:color w:val="0077CC"/>
            <w:sz w:val="20"/>
            <w:u w:val="single"/>
            <w:shd w:val="clear" w:color="auto" w:fill="FFFFFF"/>
            <w:lang w:val="en-US" w:eastAsia="en-US" w:bidi="ar-SA"/>
          </w:rPr>
          <w:t>.co</w:t>
        </w:r>
      </w:hyperlink>
      <w:r>
        <w:rPr>
          <w:rFonts w:ascii="arial" w:eastAsia="arial" w:hAnsi="arial" w:cs="arial"/>
          <w:color w:val="000000"/>
          <w:sz w:val="20"/>
          <w:lang w:val="en-US" w:eastAsia="en-US" w:bidi="ar-SA"/>
        </w:rPr>
        <w:t xml:space="preserve"> ffee 2018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Hydroponics: a battle for the soul of the organic food concept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MarketLine NewsWire (Formerly Datamonitor)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2018 Thursday 5:00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MarketLine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476.92pt;height:93pt">
            <v:imagedata r:id="rId13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With one vote, the US National Organic Standards Board may have created the perfect conditions for a civil war over the soul of the organic food concept.</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1 November, the board voted 8 to 7 against a ban on hydroponic methods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government-appointed board advises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rules the organic industry must abide by.Can one vote really change everything? To organic purists, the vote repudiated everything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stands for.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often see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near-religious terms; as much a calling as an alternative method of food production.The 'founding principles'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call for the maintenance of an environmentally-responsible ecosystem. </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stewards of the land, enhancing and regenerating soil through practices like crop rotation and cover cropping. Potential crop-destroying pests are dealt with in ways that will not harm the environment, often using non-synthetic pesticides or pest control methods that do not involve any chemicals.Hydroponic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avoids many of these issues. Hydroponic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involves no soil; plants grow in a liquid solution supplying only nutrients that are needed. The method side-steps pest issues since plants grow indoors, away from potential pests. Instead of embracing the natural environment, hydroponic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creates its own separate environment.&amp;lt;h2&amp;gt;&amp;lt;strong&amp;gt;The hydroponics debate&amp;lt;/strong&amp;gt;&amp;lt;/h2&amp;gt;Traditional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fear hydroponics for a variety of reasons, including economics. Hydroponic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technological prowess and deep pockets, two things often in short supply for small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.Hydroponic growers like berry giant Driscoll's have the distribution heft and marketing prowess to deluge consumer markets with fresh, organically-grown fruits and vegetables grown year-round in greenhouses and selling at affordable prices. Traditional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limited by what they can raise during the outdoor growing season.Hydroponic growers feel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should be open to innovative production methods that increase food availability. Wholesum Harvest maintains that the 60 acres of greenhouses (as well as shadehouses for crops like cucumbers and eggplant) it operates allow year-round production of popular vegetables like tomatoes under glass. Greenhouse operations enable complete control of humidity and temperature for ideal growing conditions. Pests are kept out by screens, plastics and glass.The economic and environmental benefits of this controlled environment are compelling. Because water can be recycled and recirculated, Wholesum Harvest estimates that it can grow its tomatoes organically using just three to five gallons of water per pound, versus the 26-37 gallons of water required for tomatoes grown in open fields. Greenhouses can even generate their own energy by using solar power. Wholesum Harvest was an early mover on solar power and obtains roughly a third of the electricity it uses from its own photovoltaic cells.Traditional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see hydroponic production as a new form of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further corporatizes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Some predict that virtually all certified organic tomatoes, peppers, cucumbers and lettuce will eventually be hydroponically grown. Amazon's recent purchase of Whole Foods and subsequent discounting of the latter's products indicates that a profit margin squeeze is likely coming to organic foods. This could further shift the balance of power from small producers to large producers and retailers.&amp;lt;h2&amp;gt;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 alternative for smaller organic producers&amp;lt;/h2&amp;gt;The threat of organic hydroponics could push traditional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seek new ways to stand out, including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more closely reflects the roots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that must produce its own fertility either from compost or from animal-based manure. Chemical pesticides, synthetic fertilizers, and GMOs are all banned. Soil health is a huge focus.</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must also set aside at least 10% of their land for "biodiversity" a mandate that makes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much less attractive to so-called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order for a product 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represent itself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it must be certified by Demeter, an ecological certification organization which operates in over 40 countries around the world.</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may come across as a new concept, but it is not new, having been created by Austrian philosopher Rudolf Steiner in the 1920s. A highly-trained scientist and a respected philosopher, Steiner came up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concept as an odd mix between spiritual and scientific methods that includes astronomical calendar considerations for planting and harvest as well as the use of various preparations made from herbs, mineral substances and animal manures.Mystical origins aside,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on the rise. According to one recent update from Demeter USA, total acreage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US grew 16% in 2016. While nobody expects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displace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anytime soon, the battle over the heart and soul of organic is another matter.&amp;lt;strong&amp;gt;Related report:&amp;lt;/strong&amp;gt;&amp;lt;a href="</w:t>
      </w:r>
      <w:hyperlink r:id="rId137" w:history="1">
        <w:r>
          <w:rPr>
            <w:rFonts w:ascii="arial" w:eastAsia="arial" w:hAnsi="arial" w:cs="arial"/>
            <w:i/>
            <w:color w:val="0077CC"/>
            <w:sz w:val="20"/>
            <w:u w:val="single"/>
            <w:shd w:val="clear" w:color="auto" w:fill="FFFFFF"/>
            <w:lang w:val="en-US" w:eastAsia="en-US" w:bidi="ar-SA"/>
          </w:rPr>
          <w:t>https://www.globaldata.com/store/report/cs1720sf--success-case-study-lilys-kitchen-pet-food-tapping-into-a-gap-in-the-market-for-natural-and-organic-pet-food-for-dogs-and-cats/</w:t>
        </w:r>
      </w:hyperlink>
      <w:r>
        <w:rPr>
          <w:rFonts w:ascii="arial" w:eastAsia="arial" w:hAnsi="arial" w:cs="arial"/>
          <w:color w:val="000000"/>
          <w:sz w:val="20"/>
          <w:lang w:val="en-US" w:eastAsia="en-US" w:bidi="ar-SA"/>
        </w:rPr>
        <w:t xml:space="preserve">"&amp;gt;           </w:t>
      </w:r>
      <w:hyperlink r:id="rId138" w:history="1">
        <w:r>
          <w:rPr>
            <w:rFonts w:ascii="arial" w:eastAsia="arial" w:hAnsi="arial" w:cs="arial"/>
            <w:i/>
            <w:color w:val="0077CC"/>
            <w:sz w:val="20"/>
            <w:u w:val="single"/>
            <w:shd w:val="clear" w:color="auto" w:fill="FFFFFF"/>
            <w:lang w:val="en-US" w:eastAsia="en-US" w:bidi="ar-SA"/>
          </w:rPr>
          <w:t>https://www.globaldata.com/store/report/cs1720sf--success-case-study-lilys-kitchen-pet-food-tapping-into-a-gap-in-the-market-for-natural-and-organic-pet-food-for-dogs-and-cats/&amp;lt;/a&amp;gt;</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Holistic Roasters Inc. Earns Demeter </w:t>
        </w:r>
      </w:hyperlink>
      <w:hyperlink r:id="rId14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5" w:history="1">
        <w:r>
          <w:rPr>
            <w:rFonts w:ascii="arial" w:eastAsia="arial" w:hAnsi="arial" w:cs="arial"/>
            <w:b/>
            <w:bCs/>
            <w:i/>
            <w:color w:val="0077CC"/>
            <w:kern w:val="32"/>
            <w:sz w:val="28"/>
            <w:szCs w:val="32"/>
            <w:u w:val="single"/>
            <w:shd w:val="clear" w:color="auto" w:fill="FFFFFF"/>
            <w:lang w:val="en-US" w:eastAsia="en-US" w:bidi="ar-SA"/>
          </w:rPr>
          <w:t>(R) Certification.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2018 Vocus PRW Holdings LLC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BERKELEY, Calif. (PRWEB) October 24,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Holistic Roasters, a roaster and distributor of specialty coffees from family-run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cooperatives, is pleased to announce that it has earned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for all of its operations, including the sourcing, shipping, warehousing, processing and packaging of green coffee and instant beverages.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certification process, Holistic Roasters implemented an end-to-end QR code system to track its coffees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consumer. According to Dominique Jacques, co-founder of Holistic Roasters, "Transparency and traceability are extremely important because people want to know where their food and beverages come from as well as how they are grown and processed. That's why every package of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Coffee has a QR code. It links to information about the country of origin, the harvest year &amp; season as well as roast information, varietals and certificates. It all works to demonstrate that people are getting contaminant-free coffee that is amongst the cleanest and healthiest coffees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aims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to improve the natural environment by putting more into the land than is taken out. It's a self-contained and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goes beyond sustainability – it's regenerative to the earth's ecosystems and enhances its biodiversity. In keeping with this goal, Holistic Roasters uses 100% compostable packaging. Soil depletion is a massive global issue and adding carbon to the soil through composting is important for the sequestration of carbon as well as the synthesis of humus.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Holistic Roasters began as a fund-raising project for Ecole Rudolf Steiner de Montreal, a Waldorf School in Quebec, Canada in 2016. With the growing popularity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the company now delivers coffee throughout North America. According to Gregory Kalinin, president of Holistic Roasters, "Part of our long-term commitment is to continue our support for Waldorf education. In particular, we want to remain involved with fundraising projects that help educate a generation of ethical leaders with strong civic competencies who can help guide us to a better future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(R)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International is the leading organization responsible for certifying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ingredients and products around the world, and is the oldest ecological certification organization in the world. Demeter Association, Inc., the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certifier in the USA, was founded in 1985 as a not for profit. Demeter's mission is to enable people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successfully in accordance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principles, healing the planet through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Holistic Roasters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Holistic Roasters Inc. is a roaster and distributor of direct-trade, specialty coffees from family-run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cooperatives. All of Holistic Roasters'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Coffee is grown without the use of herbicides, fungicides, pesticides or chemical fertilizers and is amongst the cleanest and healthiest coffees available. Our motto is "Great coffee comes from healthy soil."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our website at </w:t>
      </w:r>
      <w:hyperlink r:id="rId118" w:history="1">
        <w:r>
          <w:rPr>
            <w:rFonts w:ascii="arial" w:eastAsia="arial" w:hAnsi="arial" w:cs="arial"/>
            <w:i/>
            <w:color w:val="0077CC"/>
            <w:sz w:val="20"/>
            <w:u w:val="single"/>
            <w:shd w:val="clear" w:color="auto" w:fill="FFFFFF"/>
            <w:lang w:val="en-US" w:eastAsia="en-US" w:bidi="ar-SA"/>
          </w:rPr>
          <w:t>http://</w:t>
        </w:r>
      </w:hyperlink>
      <w:hyperlink r:id="rId118" w:history="1">
        <w:r>
          <w:rPr>
            <w:rFonts w:ascii="arial" w:eastAsia="arial" w:hAnsi="arial" w:cs="arial"/>
            <w:b/>
            <w:i/>
            <w:color w:val="0077CC"/>
            <w:sz w:val="20"/>
            <w:u w:val="single"/>
            <w:shd w:val="clear" w:color="auto" w:fill="FFFFFF"/>
            <w:lang w:val="en-US" w:eastAsia="en-US" w:bidi="ar-SA"/>
          </w:rPr>
          <w:t>biodynamic</w:t>
        </w:r>
      </w:hyperlink>
      <w:hyperlink r:id="rId118" w:history="1">
        <w:r>
          <w:rPr>
            <w:rFonts w:ascii="arial" w:eastAsia="arial" w:hAnsi="arial" w:cs="arial"/>
            <w:i/>
            <w:color w:val="0077CC"/>
            <w:sz w:val="20"/>
            <w:u w:val="single"/>
            <w:shd w:val="clear" w:color="auto" w:fill="FFFFFF"/>
            <w:lang w:val="en-US" w:eastAsia="en-US" w:bidi="ar-SA"/>
          </w:rPr>
          <w:t>.coffee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full story at </w:t>
      </w:r>
      <w:hyperlink r:id="rId146" w:history="1">
        <w:r>
          <w:rPr>
            <w:rFonts w:ascii="arial" w:eastAsia="arial" w:hAnsi="arial" w:cs="arial"/>
            <w:i/>
            <w:color w:val="0077CC"/>
            <w:sz w:val="20"/>
            <w:u w:val="single"/>
            <w:shd w:val="clear" w:color="auto" w:fill="FFFFFF"/>
            <w:lang w:val="en-US" w:eastAsia="en-US" w:bidi="ar-SA"/>
          </w:rPr>
          <w:t>https://www.prweb.com/releases/holistic_roasters_inc_earns_demeter_</w:t>
        </w:r>
      </w:hyperlink>
      <w:hyperlink r:id="rId146" w:history="1">
        <w:r>
          <w:rPr>
            <w:rFonts w:ascii="arial" w:eastAsia="arial" w:hAnsi="arial" w:cs="arial"/>
            <w:b/>
            <w:i/>
            <w:color w:val="0077CC"/>
            <w:sz w:val="20"/>
            <w:u w:val="single"/>
            <w:shd w:val="clear" w:color="auto" w:fill="FFFFFF"/>
            <w:lang w:val="en-US" w:eastAsia="en-US" w:bidi="ar-SA"/>
          </w:rPr>
          <w:t>biodynamic</w:t>
        </w:r>
      </w:hyperlink>
      <w:hyperlink r:id="rId146" w:history="1">
        <w:r>
          <w:rPr>
            <w:rFonts w:ascii="arial" w:eastAsia="arial" w:hAnsi="arial" w:cs="arial"/>
            <w:i/>
            <w:color w:val="0077CC"/>
            <w:sz w:val="20"/>
            <w:u w:val="single"/>
            <w:shd w:val="clear" w:color="auto" w:fill="FFFFFF"/>
            <w:lang w:val="en-US" w:eastAsia="en-US" w:bidi="ar-SA"/>
          </w:rPr>
          <w:t>_certification/prweb15860388.htm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 xml:space="preserve">Boorowa </w:t>
        </w:r>
      </w:hyperlink>
      <w:hyperlink r:id="rId153" w:history="1">
        <w:r>
          <w:rPr>
            <w:rFonts w:ascii="arial" w:eastAsia="arial" w:hAnsi="arial" w:cs="arial"/>
            <w:b/>
            <w:bCs/>
            <w:i/>
            <w:color w:val="0077CC"/>
            <w:kern w:val="32"/>
            <w:sz w:val="28"/>
            <w:szCs w:val="32"/>
            <w:u w:val="single"/>
            <w:shd w:val="clear" w:color="auto" w:fill="FFFFFF"/>
            <w:lang w:val="en-US" w:eastAsia="en-US" w:bidi="ar-SA"/>
          </w:rPr>
          <w:t>farmer</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takes out Landcare's Bob Hawke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2018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NSW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grazier won the prestigious Bob Hawke Landcare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Charlie Arnott, Boorowa, was honoured at the National Landcare Awards in Brisbane in October, where other finalists, Simon Falkiner from Victoria and Dr Graeme Stevenson from Tasmania were also recognised for their outstanding accomplishments and contribution to Landcare.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 acknowledges a person who has demonstrated a remarkable commitment to caring for the land, champions better practices, and gives their time to share knowledge with others so that they too can prosper.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Arnott was awarded a $50,000 prize package to further develop his knowledge and skills in Landcare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management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real honour to have what I do for a living, my passion, being acknowledged and celebrated. I hope that by winning this award I can inspire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adopt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on their properties so they too can also benefit from enhanced landscape biodiversity, healthy plants and animals, just as we do," Mr Arnott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able to facilitate more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workshops and training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others interested in biodynamics is another opportunity this award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finalists, Graeme and Simon, have made such huge contributions to Landcare, and both have had a positive impact working with their local communities. I was completely surprised when I heard my name being called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Arnott practices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holistic grazing principles on his 2020 hectare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property, Hanaminno.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won several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awards for leadership, resource management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also been an active Landcarer since the inception of the Landcare movement in 1989, with previous roles in all levels of Landcare, from district groups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ambassador for Landcare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Arnott is passionate about growing clean healthy meat, which he sells direct to customers and butchers under his brand Charlie Arnott Natural Grass Fed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approach and practice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holistic principles demonstrate every aspect of the Landcare ethic.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FAO inks deal to promote family </w:t>
        </w:r>
      </w:hyperlink>
      <w:hyperlink r:id="rId16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in Italy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FoodNavigator.com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2018 Thursday 10:04 AM GMT+1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William Reed Business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Niamh Michail, , </w:t>
      </w:r>
      <w:hyperlink r:id="rId161" w:history="1">
        <w:r>
          <w:rPr>
            <w:rFonts w:ascii="arial" w:eastAsia="arial" w:hAnsi="arial" w:cs="arial"/>
            <w:i/>
            <w:color w:val="0077CC"/>
            <w:sz w:val="20"/>
            <w:u w:val="single"/>
            <w:shd w:val="clear" w:color="auto" w:fill="FFFFFF"/>
            <w:lang w:val="en-US" w:eastAsia="en-US" w:bidi="ar-SA"/>
          </w:rPr>
          <w:t>Niamh</w:t>
        </w:r>
      </w:hyperlink>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association Coldiretti and the United Nations'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(FAO) will join forces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such as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in an agreement signed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Signed by FAO director-general José Graziano da Silva and the president of Confederazione Nazionale Coltivatori Diretti (Coldiretti), Ettore Prandini, the agreement will  pave the way for joint actions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 This includes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protected geographical indications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commitments will help contribute to the United Nations' second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 of zero hunger, and healthier diets for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agreement, FAO and Coldiretti agreed to exchange knowledge and good practice on a number of points, including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use of natural resources, food value chain organisation, and innovation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agri-food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Graziano da Silva said:  Ensuring equitable access to productive resources, particularly land and water, services, technologies and markets, including the implementation of public policies in support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all key to achieve a zero hunger world by 2030.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Coldiretti and other producers  organisations are strategic partners for FAO in poverty reduction and inclusive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that are key components in achieving zero hunger.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agreement was signed in Rome yesterday, just over one month before the UN Decade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set to begin, running from 2019 to 2028, which aims to refresh political commitment to support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draw up pro-family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policies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agreement focuses on the role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(also known as agro-ecology), which accounts for 80% of the world's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statement by Coldiretti, Italy s biggest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association with over 1.6 million members,  reads:   In this sense, the Italian experience is significant: resisting years of increasing globalization, Italian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focused on a distinctive model of family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rooted in the territories, of immense variety, [that are] able to generate not only wealth and employment but also social cohesion.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Coldiretti, sourcing food from  alternative food networks   reduces food waste because the products are fresher and therefore last longer. It cited the findings of an ISPRA study, which compared the amount of food waste in different food systems and found a rate of 40 to 60% for large distribution systems.  [This] drops to just 15 to 25% for direct purchases from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 ,  said Coldiretti.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 xml:space="preserve">Entries open for </w:t>
        </w:r>
      </w:hyperlink>
      <w:hyperlink r:id="rId168" w:history="1">
        <w:r>
          <w:rPr>
            <w:rFonts w:ascii="arial" w:eastAsia="arial" w:hAnsi="arial" w:cs="arial"/>
            <w:b/>
            <w:bCs/>
            <w:i/>
            <w:color w:val="0077CC"/>
            <w:kern w:val="32"/>
            <w:sz w:val="28"/>
            <w:szCs w:val="32"/>
            <w:u w:val="single"/>
            <w:shd w:val="clear" w:color="auto" w:fill="FFFFFF"/>
            <w:lang w:val="en-US" w:eastAsia="en-US" w:bidi="ar-SA"/>
          </w:rPr>
          <w:t>Farmer</w:t>
        </w:r>
      </w:hyperlink>
      <w:hyperlink r:id="rId168" w:history="1">
        <w:r>
          <w:rPr>
            <w:rFonts w:ascii="arial" w:eastAsia="arial" w:hAnsi="arial" w:cs="arial"/>
            <w:b/>
            <w:bCs/>
            <w:i/>
            <w:color w:val="0077CC"/>
            <w:kern w:val="32"/>
            <w:sz w:val="28"/>
            <w:szCs w:val="32"/>
            <w:u w:val="single"/>
            <w:shd w:val="clear" w:color="auto" w:fill="FFFFFF"/>
            <w:lang w:val="en-US" w:eastAsia="en-US" w:bidi="ar-SA"/>
          </w:rPr>
          <w:t xml:space="preserve"> of the Year Awards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Eurobodalla Shire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Entries are now open for the prestigious NSW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the Year Award for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NSW Minister for Primary Industries Niall Blair said the award was both a celebration and recognition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excellence through the diverse range of enterprises across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represent some of the most innovative, industrious primary producers in the country and produce some of the highest quality food and fibre to be found anywhere in the world," Minister Blair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state's $15 billion primary industries sector is going from strength to strength under the stewardship of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demonstrate drive and determination to run efficient, profitable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President Derek Schoen has served as a judge of the award throughout his presidency and said the 2017 finalists represented the breadth of NSW's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egg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a commercial cropping enterprise gaining efficiencies through environmental practices, from young guns through to farmerswho have had a life-long commitment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excellence, the calibre of applications to the NSW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the Year award continues to be hugely impressive," Mr Schoen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 helps identify outstanding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pushing the boundaries within their industry and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generally, and recognises people with outstanding management skills who demonstrate a combination of innovation, profitability, sustainability and community involvement.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successful 2018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the Year will be awarded $10,000, and finalists will receive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 is an initiative of the NSW Department of Primary Industries and 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support from Fairfax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Media and SafeWork NSW.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application process is now online, where you can both apply and nominate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by visiting </w:t>
      </w:r>
      <w:hyperlink r:id="rId169" w:history="1">
        <w:r>
          <w:rPr>
            <w:rFonts w:ascii="arial" w:eastAsia="arial" w:hAnsi="arial" w:cs="arial"/>
            <w:i/>
            <w:color w:val="0077CC"/>
            <w:sz w:val="20"/>
            <w:u w:val="single"/>
            <w:shd w:val="clear" w:color="auto" w:fill="FFFFFF"/>
            <w:lang w:val="en-US" w:eastAsia="en-US" w:bidi="ar-SA"/>
          </w:rPr>
          <w:t>www.nswfarmeroftheyear.com.au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Entries close September 26, 2018.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What is </w:t>
        </w:r>
      </w:hyperlink>
      <w:hyperlink r:id="rId17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Wine Grapegrowing.(Vineyard 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Wines &amp; Vines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2018 Wines &amp; Vines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72; Vol. 99; No. 12; ISSN: 0043-583X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Ohmart, Cliff</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wine-grape growing is a journey, not a destination. In the next few paragraphs, I will make the case for why using this approach for growing wine grapes is so important. I will then discuss some significant areas of tension in the wine industry that have come about as the sustainability movement has evolved, which may help growers better negotiate them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grapegrowing as an overarching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three basic approaches to growing wine grapes: conventional,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 contend that all three fit under the umbrella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grapegrowing.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approaches have certain characteristics in common. All use labor and energy as inputs. They all require land clearance to establish a vineyard. Practitioners of each type are proud of the way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feel it is the best way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they all have resulted in grapes that were made into award-winning wines as well as forgettable ones. Furthermore, all three approaches recognize the importance of healthy soil for a successful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approaches differ significantly as well. Conventional viticulture involves the use of both synthetic and naturally derived soil amendments, nutrients and pesticides.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prohibit the use of any synthetic nutrients or pesticides, and both require soil building through addition of organic matter, using practices like cover cropping and compost additions.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differs from the other two in requiring practices and inputs outlined by Rudolf Steiner in a series of eight lectures in 1924. For example, a grower must use nine plant-derived "preparations" in crop management. Most are added to the composting process, and the others are mixed with water and sprayed onto the crops. Animals must also be a part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 There are other practices that make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unique, but space does not allow a more detailed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worth noting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were developed in the 1920s, '30s and '40s, when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advocates were becoming very concerned about the negative impacts of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inputs, such as synthetic fertilizers and pesticides, and the decline in soil health as a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programs fully addressed these concerns through specific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requirements and prohibition of synthetic inputs. During the last 20 years, other important issues besides the negative impacts of synthetic fertilizers and pesticides came to our attention, such as energy use, water use,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biodiversity, climate change and worker welfare and safety. All of which have been addressed by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the promotion of practices designed to optimize the use of energy and water, improve worker welfare and safety, and enhance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certification programs have been established in the last 20 years and address most, if not all, of these issues through specific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standards. While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likely agree that these more recent issues are very important and must be addressed, their respective certification programs have not yet incorporated practices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Profits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 capitalistic system and, therefore, unless a vineyard owner has a second income besides the vineyard, wine-grape growing must ultimately produce a profit for it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The cost of producing wine grapes varies tremendously based on location and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used. The revenue from a vineyard also varies tremendously based on location, yield and perception of the quality of the wine produced. Therefore, the cost of production for a given vineyard compared to the price per ton of grapes in the winery contract will determine to what degree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can be used, such as cover cropping, compost addition, organic versus synthetic fertilizer, pesticide choice, mowing versus sheep grazing, management of hedgerows for biodiversity, and so forth. I once visited a Syrah vineyard where half went to one winery and the other half to another, each paying a different price per ton.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were being used on the section receiving the higher price.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growing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with any human endeavor where there is more than one approach to accomplish something, there are advocates and critics of each one.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 exception. Advocacy and criticism are based on a range of things, such as research results, environmental activism, experience, ideology or a combination of all of them. In my experience, pesticide use is the most controversial topic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advocates, environmentalists, ag input supply companies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not forget that a pesticide is a material designed to kill a pest. There are many ways a chemical can accomplish this, and whether we like it or not, all pesticides are going to have side effects on workers, consumers,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surrounding environment. These side effects vary tremendously in their magnitude based on the active ingredient. Unfortunately, in some circles, pesticides that are approved for use in organic and biodynamically managed vineyards have gained the reputation of being totally benign. However, a pesticide is a pesticide, even if it is approved for use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 think it is much more useful to discuss pesticides in terms of the potential risk they present, risk being a combination of toxicity of the pesticide active ingredient coupled with the chance of exposure to it by non-target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synthetic pesticides that present high risk of negative impact on one or more non-target organisms-workers and/or consumers--and there are a few organically approved pesticides that do so, too. There are also many synthetic pesticides that present moderate or low risk, as do most organically approved pesticides. The Integrated Pest Management Institute of North America has developed a web-based pesticide risk tool that anyone can use to get a scientifically based measure of the risks presented by an EPA-registered pesticide to 12 risk indices. I feel this is a much better way to decide what pesticide to use rather than the simple dichotomy of whether it is synthetic or organically derived.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a new class of pesticide active ingredients has been developed that does not directly kill a pest but stimulates the plant in a way that makes it less susceptible to insects or diseases. This is an exciting new area of pest management, but it is still too early to determine how impactful it is going to be. It is definitely not the silver bullet that will solve all of our pest-management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are to continue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wine grapes commercially, I feel we will always need to use pesticides, whether they are synthetic or organically approved. There are several reasons for this. First, vineyards are not natural systems that are inherently stable with vines that can ward off any pest problem. Second, over time pests are transported from one part of the world, where they are in relative balance with their host plants and environment, to another part of the world, where circumstances enable their populations to grow unchecked. The wine industry has several famous cases where this has happened, such as grape phylloxera, leaf-roll viruses, red-blotch virus, vine mealybug, glassywinged sharpshooter and, most recently in the Northeast, the spotted lanternfly. The goal then is to use pesticides only when they are necessary, efficacious and present the lowest risk to workers, consumers and the environment.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groups have developed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wine-grape growing certification programs, all of them practice-based, as are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programs. There are four programs in California, one on Long Island, and one that is primarily in Oregon but also certifies some vineyards in southern Washington and in Idaho. Overall, I think these programs have a very positive effect. They all address the important issues such as soil management, water management, pest management, energy use, biodiversity and worker health and safety. They all require a minimum level of implementation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is verified through on-site audits. And they give a participating grower a sense of community, pride and accomplishment. Some wineries in California are paying growers a bonus for certified wine grapes. Certification can have its dark sides, too, one of which is playing out right now in California's North Coast, which I think is unfortunate and counterproductive. The dark side being: "My certification program is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than yours!"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Implicit, if not explicit, in the definition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that it is a "natural"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 other words, it is trying to mimic a stable, natural ecosystem. The argument for why this is important is the assumption that a natural system is more balanced than an artificial one, and it will therefore require fewer or no inputs and/or manipulation. However, there is nothing natural about the way we grow wine grapes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some time in the past, natural habitat was eliminated where a vineyard was established. Most vineyards are planted with varieties of vinifera, which are not native to the U.S. but to the Mediterranean and Central Asia. The vines are grown in rows, and in most vineyards, they are trained onto stakes and wires. Finally, we have manipulated the vines to produce more fruit of a desired quality. In other words, no matter what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is used, it leaves a footprint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a social impact-a social footprint, if you will. In most vineyards, much of the work is done by immigrants, many of them here illegally, who are paid a less-than-desirable wage under very challenging working conditions. Neighbors of vineyard or winery operations are inconvenienced by conversion of native habitat to vineyards, dust from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traffic and noise. The bottom line is that no matter how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our wine grapes, we will not be able to eliminate the environmental and social footprints. In other words, there is no destination we can call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goal, therefore, needs to be minimizing our environmental and social footprints created by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wine grapes. Since knowledge, technologies, regulations and the marketplace continually change, our ability to impact those footprints continually changes.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wine-grape growing is therefore a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growing and who can participate?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grape growing is the journey of continually improving one's ability to minimize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's environmental and social footprints.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participate in this journey, whether they use conventional,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or a combination. The population of U.S. winegrape growers can be viewed as being on a continuum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from less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on one end to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on the other. No matter where an individual is on the continuum, he or she can have a goal of moving along the continuum to increase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in denial if we think that one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only way to solve environmental and social issues related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one thing, we will never be able to get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same way. Another is that all three approaches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leave an environmental and social footprint. Some of us get caught up with the idea that natural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destination that is some kind of environmental and social Utopia. This puts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an impossible position, because there is no such destination. The journey of continual improvement in the sustainability of one's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should be the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last 20 years, it has been a privilege and wonderful experience for me to have shared with Wines &amp; Vines readers my thoughts on many aspects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wine-grape growing. In this final column, I attempted to draw some conclusions that might be useful for wine-grape growers as they continue their journeys along the path of continual improvement that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Cliff Ohmart, Ph.D., was a senior scientist for SureHarvest for eight years and author of V/'ew from the Vineyard: A Practical Guide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Grape Growing. Previously he served as research/IPM director at the Lodi-Woodbridge Winegrape Commission. He has been writing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issues for Wines &amp; Vines since 1998.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World: Visiting Coldiretti's </w:t>
        </w:r>
      </w:hyperlink>
      <w:hyperlink r:id="rId183"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market to highlight the importance of family </w:t>
        </w:r>
      </w:hyperlink>
      <w:hyperlink r:id="rId183"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for Zero Hunger and healthy diets - FAO Director-General and IFAD President visit market fair in Rome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Thai News Service Group Oct 9,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visit to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fair in Rome today, FAO Director-General José Graziano da Silva and IFAD's President Gilbert F. Houngbo stressed the importance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healthy diets,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and a Zero Hunger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Located at the Circus Maximus right across FAO headquarters, the Coldiretti Village is open through Sunday 7 October to visitors to explore Italian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heritage, territorial identities and gastronomic traditions.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1944, Confederazione Nazionale Coldiretti is Italy's main non-profit organization for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over 1.5 million members, it is a member of the World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Organization, with which FAO has strong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meeting with Coldiretti's President Roberto Moncalvo, Graziano da Silva highlighted that producers organizations are strategic partners for FAO to contribute to poverty reduction and inclusive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FAO is currently developing an agreement with Coldiretti to take joint actions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geographical indications, biodiversity, the battle against food waste and losses, viability of rural areas, climate change adaptation and mitigation, and innovation. Graziano da Silva and Houngbo stressed that ensuring equitable access to natural resources and production, particularly land and water, the implementation of public policies in support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more inclusive and diverse markets are key to achieve a Zero Hunger world by 2030.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highlighted the UN Decade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(2019-2028) as an "extraordinary opportunity" to advance that agenda and bolster progress towards the eradication of hunger and the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 xml:space="preserve">VISITING COLDIRETTI'S </w:t>
        </w:r>
      </w:hyperlink>
      <w:hyperlink r:id="rId19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MARKET TO HIGHLIGHT THE IMPORTANCE OF FAMILY </w:t>
        </w:r>
      </w:hyperlink>
      <w:hyperlink r:id="rId19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FOR ZERO HUNGER AND HEALTHY DIETS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Rome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the UN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(FAO):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FAO Director-General and IFAD President visit market fair in 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October 2018, Rome - During a visit to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fair in Rome today, FAO Director-General Jose Graziano da Silva and IFAD's President Gilbert F. Houngbo stressed the importance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healthy diets,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and a Zero Hunger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Located at the Circus Maximus right across FAO headquarters, the Coldiretti Village is open through Sunday 7 October to visitors to explore Italian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heritage, territorial identities and gastronomic traditions.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1944, Confederazione Nazionale Coldiretti is Italy's main non-profit organization for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over 1.5 million members, it is a member of the World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Organization, with which FAO has strong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meeting with Coldiretti's President Roberto Moncalvo, Graziano da Silva highlighted that producers organizations are strategic partners for FAO to contribute to poverty reduction and inclusive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FAO is currently developing an agreement with Coldiretti to take joint actions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geographical indications, biodiversity, the battle against food waste and losses, viability of rural areas, climate change adaptation and mitigation, and innovation. Graziano da Silva and Houngbo stressed that ensuring equitable access to natural resources and production, particularly land and water, the implementation of public policies in support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more inclusive and diverse markets are key to achieve a Zero Hunger world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highlighted the UN Decade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(2019-2028) as an "extraordinary opportunity" to advance that agenda and bolster progress towards the eradication of hunger and the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FAO and Italy’s Coldiretti join forces to promote healthier diets for 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9" type="#_x0000_t75" style="width:161.98pt;height:80.99pt">
            <v:imagedata r:id="rId1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Italy :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FAO and Italy’s main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organization, Confederazione Nazionale Coltivatori Diretti (Coldiretti), have joined forces to contribute to the achievement of Zero Hunger and healthier diets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agreement signed today by FAO’s Director-General José Graziano da Silva and Coldiretti’s President Ettore Prandini paves the way for joint actions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geographical indications,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partnership also focuses on climate change adaptation and mitigation, and innovation, curbing food waste and losses and  making rural areas more prosperous. “Ensuring equitable access to productive resources, particularly land and water, services, technologies and markets, including the implementation of public policies in support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all key to achieve a Zero Hunger world by 2030,” Graziano da Silva said. “Coldiretti and other producers’ organizations are strategic partners for FAO in poverty reduction and inclusive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that are key components in achieving Zero Hunger.”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FAO Director-General referred to the importance of the UN Decade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(2019-2028), which aims to refresh political commitment supporting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crafting pro-family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policies. The Decade is as an 'extraordinary opportunity' to bolster progress towards the eradication of hunger and the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agreement, FAO and Coldiretti will promote exchanges of knowledge and good practices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use of natural resources, food value chain organization, and innovation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agri-food sector, as well as on strengthening the enabling environment for smallholder and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 their inclusion in policy-making processes that affect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Joint work will also support the advancement of inclusive and responsible business models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through the CFS Principles for Responsible Investment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1944, Coldiretti is Italy’s main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organization. With over 1.6 million members, it is a member of the World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Organisation, with which FAO works closely.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FAO Director-General and IFAD President Gilbert F. Houngbo recently visited the Coldiretti Village,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fair located right across from FAO headquarters in Rome, which allowed over 1 million visitors to explore Italian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heritage, territorial identities and gastronomic traditions.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 xml:space="preserve">World: FAO and Italy's Coldiretti join forces to promote healthier diets for all - </w:t>
        </w:r>
      </w:hyperlink>
      <w:hyperlink r:id="rId205" w:history="1">
        <w:r>
          <w:rPr>
            <w:rFonts w:ascii="arial" w:eastAsia="arial" w:hAnsi="arial" w:cs="arial"/>
            <w:b/>
            <w:bCs/>
            <w:i/>
            <w:color w:val="0077CC"/>
            <w:kern w:val="32"/>
            <w:sz w:val="28"/>
            <w:szCs w:val="32"/>
            <w:u w:val="single"/>
            <w:shd w:val="clear" w:color="auto" w:fill="FFFFFF"/>
            <w:lang w:val="en-US" w:eastAsia="en-US" w:bidi="ar-SA"/>
          </w:rPr>
          <w:t>Agricultural</w:t>
        </w:r>
      </w:hyperlink>
      <w:hyperlink r:id="rId205" w:history="1">
        <w:r>
          <w:rPr>
            <w:rFonts w:ascii="arial" w:eastAsia="arial" w:hAnsi="arial" w:cs="arial"/>
            <w:b/>
            <w:bCs/>
            <w:i/>
            <w:color w:val="0077CC"/>
            <w:kern w:val="32"/>
            <w:sz w:val="28"/>
            <w:szCs w:val="32"/>
            <w:u w:val="single"/>
            <w:shd w:val="clear" w:color="auto" w:fill="FFFFFF"/>
            <w:lang w:val="en-US" w:eastAsia="en-US" w:bidi="ar-SA"/>
          </w:rPr>
          <w:t xml:space="preserve"> producers are key allies achieve Zero Hunger and improve food 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Thai News Service Group Nov 23,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FAO and Italy's main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organization, Confederazione Nazionale Coltivatori Diretti (Coldiretti), have joined forces to contribute to the achievement of Zero Hunger and healthier diets for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agreement signed today by FAO's Director-General José Graziano da Silva and Coldiretti's President Ettore Prandini paves the way for joint actions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geographical indications, biodiversity.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partnership also focuses on climate change adaptation and mitigation, and innovation, curbing food waste and losses and making rural areas more prosperous. Ensuring equitable access to productive resources, particularly land and water, services, technologies and markets, including the implementation of public policies in support of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all key to achieve a Zero Hunger world by 2030, Graziano da Silva said. Coldiretti and other producers' organizations are strategic partners for FAO in poverty reduction and inclusive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that are key components in achieving Zero Hunger.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FAO Director-General referred to the importance of the UN Decade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(2019-2028), which aims to refresh political commitment supporting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crafting pro-family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policies. The Decade is as an "extraordinary opportunity" to bolster progress towards the eradication of hunger and the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agreement, FAO and Coldiretti will promote exchanges of knowledge and good practices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use of natural resources, food value chain organization, and innovation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agri-food sector, as well as on strengthening the enabling environment for smallholder and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 their inclusion in policy-making processes that affect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Joint work will also support the advancement of inclusive and responsible business models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through the CFS Principles for Responsible Investment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(RAI).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1944, Coldiretti is Italy's main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organization. With over 1.6 million members, it is a member of the World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Organisation, with which FAO works closely.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FAO Director-General and IFAD President Gilbert F. Houngbo recently visited the Coldiretti Village,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fair located right across from FAO headquarters in Rome, which allowed over 1 million visitors to explore Italian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heritage, territorial identities and gastronomic traditions.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 xml:space="preserve">3 beauty brands supporting organic </w:t>
        </w:r>
      </w:hyperlink>
      <w:hyperlink r:id="rId212"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Jessica Rubino</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-to-face" beauty isn’t a new concept—but it is an evolving one. A deep connection to nature has long been one of the drivers of interest in nontoxic personal care products. Yet companies at Natural Products Expo West showed how they're taking it to the next level by building out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models that support more than clean beauty.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Responsible companies aren’t focused solely on marketing plant-based; they’re committed to using their supply chains to have a positive impact on soil, seeds and climate through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Here are a few standout companies showing what’s really beautiful about conscious business.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Moon Valley Organics uses its clean, simple, plant-based lotion and   cleansing “bars" and lip balms to support the organic industry, growing ingredients on its certified organic permaculture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partnering with various artisan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herbalists and beekeepers to ensure its line is good to the environment every step of the way.</w:t>
      </w:r>
    </w:p>
    <w:p>
      <w:pPr>
        <w:rPr>
          <w:lang w:val="en-US" w:eastAsia="en-US" w:bidi="ar-SA"/>
        </w:rPr>
      </w:pPr>
    </w:p>
    <w:p>
      <w:pPr>
        <w:keepNext w:val="0"/>
        <w:spacing w:before="200" w:after="0" w:line="260" w:lineRule="atLeast"/>
        <w:ind w:left="0" w:right="0" w:firstLine="0"/>
        <w:jc w:val="both"/>
        <w:rPr>
          <w:lang w:val="en-US" w:eastAsia="en-US" w:bidi="ar-SA"/>
        </w:rPr>
      </w:pPr>
      <w:hyperlink r:id="rId213" w:history="1">
        <w:r>
          <w:rPr>
            <w:rFonts w:ascii="arial" w:eastAsia="arial" w:hAnsi="arial" w:cs="arial"/>
            <w:i/>
            <w:color w:val="0077CC"/>
            <w:sz w:val="20"/>
            <w:u w:val="single"/>
            <w:shd w:val="clear" w:color="auto" w:fill="FFFFFF"/>
            <w:lang w:val="en-US" w:eastAsia="en-US" w:bidi="ar-SA"/>
          </w:rPr>
          <w:t>NEXTY Award winner</w:t>
        </w:r>
      </w:hyperlink>
      <w:r>
        <w:rPr>
          <w:rFonts w:ascii="arial" w:eastAsia="arial" w:hAnsi="arial" w:cs="arial"/>
          <w:color w:val="000000"/>
          <w:sz w:val="20"/>
          <w:lang w:val="en-US" w:eastAsia="en-US" w:bidi="ar-SA"/>
        </w:rPr>
        <w:t xml:space="preserve"> and incubator brand of L’Oreal Seed Phytonutrients launched this March at Expo West with a lofty goal: To protect heirloom seed varieties and support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grow them. With a rather large parent company and a clear and well articulated mission, the company does have true potential to have true impact.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Bodyceuticals believes that beauty products should be regenerative for both   the skin and the environment. That’s why the company has been committed to growing calendula (regarded by herbalists as the “Mother of the Skin" on its 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Pacific Northwest for 15 years. “Our focus is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—it’s beyond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really regenerating the earth," says Founder Angelique Saffle. The ingredient makes its way from the company’s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luscious facial and body salves, oils, creams and steams.</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 xml:space="preserve">Race open for 2018 </w:t>
        </w:r>
      </w:hyperlink>
      <w:hyperlink r:id="rId220" w:history="1">
        <w:r>
          <w:rPr>
            <w:rFonts w:ascii="arial" w:eastAsia="arial" w:hAnsi="arial" w:cs="arial"/>
            <w:b/>
            <w:bCs/>
            <w:i/>
            <w:color w:val="0077CC"/>
            <w:kern w:val="32"/>
            <w:sz w:val="28"/>
            <w:szCs w:val="32"/>
            <w:u w:val="single"/>
            <w:shd w:val="clear" w:color="auto" w:fill="FFFFFF"/>
            <w:lang w:val="en-US" w:eastAsia="en-US" w:bidi="ar-SA"/>
          </w:rPr>
          <w:t>farmer</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of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2018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Ellicott</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you the best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the state? Now's the time to try and find out with a $10,000 cash prize for the winner.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NSW Minister for Primary Industries Niall Blair and outgoing 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President Derek Schoen have announced applications for the prestigious NSW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the Year award have opened for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at the 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Annual Conference, Mr Blair said the award is both a celebration and recognition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excellence through the diverse range of enterprises across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represent some of the most innovative, industrious primary producers in the country and produce some of the highest quality food and fibre to be found anywhere in the world," Mr Blair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state's $15 billion primary industries sector is going from strength to strength under the stewardship of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demonstrate drive and determination to run efficient, profitable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Schoen has served as a judge of the award throughout his presidency and said the 2017 finalists represented the breadth of NSW's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egg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a commercial cropping enterprise gaining efficiencies through environmental practices, from young guns through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had a life-long commitment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excellence, the calibre of applications to the NSW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the Year award continues to be hugely impressive,"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 helps identify outstanding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pushing the boundaries within their industry and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generally, and recognises people with outstanding management skills who demonstrate a combination of innovation, profitability, sustainability and community involvement. I strongly encourage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primary industries sector to enter to become the 2018 NSW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successful 2018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the Year will be awarded $10,000, and finalists will receive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and Velia O'Hare from "Greendale", Beckom, won last year's NSW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the Year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rare legume was part of their success. The O'Hares run a 2200-hectare mixed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south-west NSW producing canola, wheat and lamb with a rotational cropping and grazing system underpinned by nitrogen-fixing, hard-seeded pasture legumes headed by biserrula.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 is an initiative of the NSW Department of Primary Industries and 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support from SafeWork NSW and Fairfax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Media, including The Land. Application forms are available at </w:t>
      </w:r>
      <w:hyperlink r:id="rId221" w:history="1">
        <w:r>
          <w:rPr>
            <w:rFonts w:ascii="arial" w:eastAsia="arial" w:hAnsi="arial" w:cs="arial"/>
            <w:i/>
            <w:color w:val="0077CC"/>
            <w:sz w:val="20"/>
            <w:u w:val="single"/>
            <w:shd w:val="clear" w:color="auto" w:fill="FFFFFF"/>
            <w:lang w:val="en-US" w:eastAsia="en-US" w:bidi="ar-SA"/>
          </w:rPr>
          <w:t>www.dpi.nsw.gov.au</w:t>
        </w:r>
      </w:hyperlink>
      <w:r>
        <w:rPr>
          <w:rFonts w:ascii="arial" w:eastAsia="arial" w:hAnsi="arial" w:cs="arial"/>
          <w:color w:val="000000"/>
          <w:sz w:val="20"/>
          <w:lang w:val="en-US" w:eastAsia="en-US" w:bidi="ar-SA"/>
        </w:rPr>
        <w:t xml:space="preserve"> or at            </w:t>
      </w:r>
      <w:hyperlink r:id="rId222" w:history="1">
        <w:r>
          <w:rPr>
            <w:rFonts w:ascii="arial" w:eastAsia="arial" w:hAnsi="arial" w:cs="arial"/>
            <w:i/>
            <w:color w:val="0077CC"/>
            <w:sz w:val="20"/>
            <w:u w:val="single"/>
            <w:shd w:val="clear" w:color="auto" w:fill="FFFFFF"/>
            <w:lang w:val="en-US" w:eastAsia="en-US" w:bidi="ar-SA"/>
          </w:rPr>
          <w:t>www.nswfarmers.org.au</w:t>
        </w:r>
      </w:hyperlink>
      <w:r>
        <w:rPr>
          <w:rFonts w:ascii="arial" w:eastAsia="arial" w:hAnsi="arial" w:cs="arial"/>
          <w:color w:val="000000"/>
          <w:sz w:val="20"/>
          <w:lang w:val="en-US" w:eastAsia="en-US" w:bidi="ar-SA"/>
        </w:rPr>
        <w:t xml:space="preserve"> Entries close September 26.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Veggies for 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Eurobodalla Shire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2018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Veggies for All is a generous name and a generous program - and thanks to a generous grant, it can transform a backyard near you.</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Gardening Eurobodalla (SAGE) is celebrating an IMB Bank Community Foundation grant of $17,990 to run the Veggies for All 2018 Project. It was launched this week at the Anglicare Red Door Caf&amp;#xE9; in Moruya.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SAGE has been the main driver of the Eurobodalla's resurgent food economy, supporting both market gardeners and home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grant will help SAGE run up to 10 veggie gardening workshops and install at least 70 garden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SAGE president Mark Barraclough said each workshop would cost just $15 and participants would learn the basics of growing vegetables and herbs in their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"Centrelink concession card holders who complete the workshop will have the option of SAGE assisting with setting up an above ground veggie bed in their garden, complete with soil, compost, mulch and seedlings, at no cost,"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Eurobodalla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Kyle Levier, of Fulcrum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ran the 2017 Veggies for All workshops and returns for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SAGE's first market garden intern and has a wealth of knowledge and experience to share. He will lead workshops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Veggies for All installed 54 garden beds for low-income households across the Eurobodalla.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IMB Bank Moruya branch's Leigh Felton said the grant was a portion of more than $460,000 distributed nationwide.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THE NEXT WAVE of FOODIE BEAUTY: Delicious innovations in formulations and marketing.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Cosmetic Industry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2018 Allured Publishing Corp.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186; No. 10"; ISSN: 1523-9470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Doyle, Lisa</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rise of wellness over the last decade has led to unprecedented consumer scrutiny of the ingredients and products they put on and inside their bodies. While the application of food-based ingredients is nothing new, the trend has hit a new high with the advent of clean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beauty. As a result, brands are eager to infuse their skin remedies with everything from acai to zucchini.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Foodie Skin Care, by the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 is hungry for foodinspired beauty. For example, a May 2018 analysis by Mintel's David Tyrell (a) noted that gluten-free claims in foods accounted for 14% of the market in 2017, inevitably signaling a rise in similar claims in beauty. He added that there has "been a 7% ... increase in facial skin care featuring gluten-free claims between 2012 and 2016, with the rise in popularity peaking in body care, where claims grew from 3% in 2012 to 12%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 interest is already on the rise. For instance, a Mintel survey from January 2018 (b) reported that 41% of skin care users are interested in products comprising apple cider vinegar, while 38% of female skin care consumers are reportedly curious about probiotic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trends are already playing out, with food-inspired products now on the market, including dpHUE's Apple Cider Vinegar Scalp Scrub, Feeling Beautiful's 4-in-1 Apple Cider Vinegar Foaming Clay Mask and Ulta Beauty's Kaolin Clay Detoxifying Body Cleanser, which also comprises apple cider vinegar, apricot, and peach and apple extracts.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Mintel reports that, in the United States, Lactobacillus in skin care products grew 98% between 2013 and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Alison Gaither, beauty and personal care analyst at Mintel, added, "What started as a fun trend driven by experimental and adventurous young consumers has evolved into a movement toward healthy beauty, natural ingredients and environmental awareness . A focus on sustainability is the next movement in natural beauty, with brands using oils and plant waters in lieu of actual water to preserve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Food Ingredients, Why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few basic reasons food claims (gluten-free, microbiome-friendly, vegan, etc.) and ingredients (avocado, honey, superfoods, etc.) are so sought-after in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Perception of safety &amp; efficacy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 and claims are often vetted and popularized in the food and beverage market, making them easily transferrable to the beauty market; the heavy lifting of explaining ingredient aspects and benefits is already done for the marketer.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nutritional benefits of plants and foods are recognized by consumers and allow them to more easily trust these ingredients in personal care products," explains Manasi Chavan, marketing manager, face care, BASF North America. "Consumers are savvy about ingredient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Brien Quirk, director of R&amp;D, Draco Natural Products, agrees: "People want to get away from toxic chemicals that might cause cancer, autoimmune diseases or toxic/allergic reactions as more negative information comes out about their harmfulness every year. [Conversely], whole, natural foods can be used to create ingredients that are both functional as bioactives and nourishing to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consumers and some brands have embraced the "easy-to-read" ethos of ingredient labels. While the "if it's hard to read, I don't want it on/inside my body" philosophy is scientifically dubious-at best-formulators, product developers, marketers and brand owners cannot ignore the cultural concerns driving those beliefs.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some have whole-heartedly embraced the movement by lambastin conventional beauty ingredients while touting chemical-rich all-natural and food-inspired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Nutraceutical functionality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Food-based ingredients have the added benefit of nutraceutical applications, allowing for a consumer to achieve better skin from the inside out when used in conjunction with a brand's topical offerings.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Majeed notes, "Topical cosmetic ingredients mainly work sitespecifically, but ingested beauty ingredients not only reach the target site, but also provide holistic benefits beyond the initial reason for seeking them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Sabinsa's Silbinol exemplifies the power of combining proven ingestible natural remedies with modern science to generate new skin care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Majeed explains, "Silbinol, a proprietary extract obtained from [the heartwood and bark] of Pterocarpus marsupium [and] based upon licensed patents, has been used to reduce blood sugar levels by Ayurvedic doctors since ancient times and validated by modern research. Silbinol effectively normalizes blood sugar levels and also inhibits the formation of advanced glycation end-products (AGEs), which leads to improved collagen and elastin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Differentiating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brands are finding that claims such as "organic" are simply no longer enough to stand out from the pack. Additional layers of simplicity, "clean" innovation and sustainability are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point highlighted by Shaheen Majeed, president, Worldwide, Sabinsa Corporation: "Our ingredients are derived from natural sources, and the raw materials are sustainably collected with emphasis on quality, good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highlighting fair trade and preservation of the plant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Suppliers and brands that take these philosophies into account when creating ingredient and product innovations will have an opportunity to transform the future of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on the Menu: Food-inspired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Formulators and brands would be remiss if they weren't including some of the more unique and efficacious food-based ingredients in their innovation. For instance, according to Quirk, what sets Draco apart are its application of tonic herbs used in traditional Chinese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"These include yang, yin, qi, blood kidney and other tonic herbs that have modern scientific research showing such bioactive effects for skin and hair health of anti-aging, antiwrinkle, collagen rebuilding and skin cell replication. Our TCM [traditional Chinese medicine] foods/herbs are uniquely amenable to personal care products because of the special water extraction exclusive to Draco that makes them water-soluble for formulating into creams, gels, serums and lotions."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brand's ingredient portfolio includes Schisandra chinensis berry, goji berries, burdock root, tremella mushroom, Astragalus root, Chinese yam and sea buckthorn berry.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BASF's soon-to-launch Bix'Activ is a water-soluble extract made from the achiote seed (Bixa orellana) from Burkina Faso in West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ingredient helps to reduce the skin's sebum secretions, minimizes skin pores and decreases the appearance of skin imperfections," says Chavan. "Bixa orellana seeds are also used as natural color additives in foods and color cosmetics [such as lipsticks]."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September 2018 presentation at Cosmetorium in Barcelona, Monia Benvegnu, senior account manager, personal care and active ingredients, South Europe, reported that Bix'Activ had been shown to inhibit lipid overproduction in human sebocytes from Caucasian, black and Asian donors.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Benvegnu indicated that the ingredient also targets a protein linked to hyperkeratinization and inhibits the lipase activity of P. acnes. Benvegnu added that Bix'Activ reduced pore size by 9% among Asian female clinical users and created an immediate matte feeling post-use for 91% of the volunteers.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Sarah Jindal, senior global analyst, innovation and insights at Mintel, gave a presentation at MakeUp In New Yorkc regarding emerging ingredient trends from the food arena, including the opportunity to leverage freeze-dried food-inspired ingredients. While freeze-dried food items aren't currently in wide use, there are clear advantages to their use, including the lack of a need for preservatives, protection of actives, long shelf life, potential increased permeability of ingredients and prevention of oxidation.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range of companies provide freeze-dried formats, including Bebe &amp; Bella's Freeze Dried Probiotic Essence with Activator, in which the probiotics are freeze-dried and vacuum sealed until activated with the company's Calibra catalyst, which contains hyaluronic acid. As the brand states, "This is a simple way to evoke a "wow"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Ethical Sourcing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these exceptional ingredients are found in emerging countries worldwide, and so brands have found it vital to provide ample support to local people and environmental preservation as part of their sourcing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since 2005 BASF has had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fair-trade argan oil sourcing program, ensuring fair labor practices for the 1,000 participating south Moroccan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recently, the company coordinated the cultivation of Alpinia galanga in North Vietnam in compliance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agroecology practices. The partnership also provides a local team of participating women with an income and benefits above local practices, including premiums, free meals, strengthened safe working conditions, formalized work and training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Draco also has a history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ingredients in ways a consumer can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Quirk explains, "Our first foray into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sourcing started several years ago in 2007 with the PandaFriendly project under the auspices of the World Wildlife Fund for Nature. Through this program, we source wild-crafted raw botanicals such as the southern schizandra berry from the native bamboo forest habitats where giant pandas live in nature preserves. The people who live there in the small villages do the harvesting and receive a fair-trade market value for the plants they harvest in an ecologically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Traditional Medicinals partnered with Draco to offer a complexion-boosting Everyday Detox herbal tea containing an extract of the schizandra berry sourced from this program. (For more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sourcing, read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Beauty Buzz" on Page 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brand takes these extra steps to responsibly source these ingredients that they've gone to the edges of the earth to find, they'll find their efforts are worth it. Not only are there real benefits to the consumers thanks to the superior ingredients, there's also an opportunity to make the sourcing and the ingredients a vital part of the brand's story in building a more emotional connection with shoppers.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FOODIE BEAUTY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legacy brand weighs in: Shiseido's Recipist, designed for millennial shoppers, highlights ingredients such as raspberry, pearl barley, apricot, rosemary, apple and orange peel in its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Seasonal touches: Native's Bar Soap and Body Wash products are formulated with coconut oil and derivatives and are available in scent variations such as Coconut &amp; Vanilla, Lavender &amp; Rose, Cucumber &amp; Mint, Eucalyptus &amp; Mint and Citrus &amp; Herbal Musk:. Native's deodorant line also offers a limited-edition Pumpkin Spice Latte scent variation.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as a core: Olive+M has built its entire brand around its signature ingredient, olive oil, which is present in the company's Body Oil, which also comprises avocado oil, cranberry and pomegranate seed oil, and rosemary leaf extract..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Food-first concepts: Ere Perez's Beetroot Cheek &amp; Lip Tint is formulated with beetroot and carrot for natural pigment, as well as anti-aging and antioxidant activity. Meanwhile, Loli Beauty has staked out its claim in food-centric concepts with launches such as its Date Nut Brulee and Chia Carrot Brulee moisturizing balms.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Minimally processed: Graydon Superfood Mask + Scrub is designed to exfoliate and brighten the skin and comprises matcha green tea, chia seeds, shitake mushroom, green coffee bean, papaya and a "probiotic blend."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Watermelon power: Glow Recipe's Watermelon Pink Juice Moisturizer is formulated to give skin a boost of moisture and antioxidants with a 90% watermelon-derived formula. The silky-textured gel moisturizer also includes hyaluronic acid for a plumping effect and soothes with botanical ingredients such as peony and jasmine. Also using watermelon as a centerpiece ingredient, Milk Makeup launched a Watermelon Brightening Serum. The serum is designed to hydrate, brighten and even skin tone while also reducing the appearance of dark spots. The serum is solidified into a stick form for quick and easy application. The formula contains watermelon and Swiss garden cress sprout extract, and vitamins A, C, B5 and B6.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Supplements: Dr. Barbara Sturm has launched Skin Food, a dietary supplement comprising ginseng, as well as purslane to support a glowing, fresh complexion, according to the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BEAUTY BUZZ</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around since around 9500 B.C., when humans 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the concept was formalized by an Austrian social reformer, Rudolf Steiner, in 1924.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believed to be self-contained and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much like a typical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grew its own crops and livestock.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bucked the growing trend of industrialized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many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felt was beginning to sacrifice quality in favor of quantity. In 1928, the Demeter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Standard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was launched to certify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organization spread to America in 1985.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today's consumer demanding the ultimate in eco-friendly products, it's no surprise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beauty products are on the rise. These products meet the standards for an organic label, have water conservation standards in place and are derived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are required to maintain at least 10% of total acreage as a biodiversity set-aside. These standards are no deterrent to the truly committed, however-the Demeter Association reports an average 15% yearly growth of participating organizations. Keep your eyes on brands like Eminence Organic Skin Care and Erbaviva, which are successfully pioneering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beauty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LISA DOYLE was formerly the associate editor of Global Cosmetic Industry and is a freelance writer in the Chicago area. Her work has also appeared in Skin Inc, Salon Today, Modern Salon, Master Barber and Writer's Digest.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David Tyrrell, The 3 Skin Care Claims Your Customers Want to Hear; </w:t>
      </w:r>
      <w:hyperlink r:id="rId237" w:history="1">
        <w:r>
          <w:rPr>
            <w:rFonts w:ascii="arial" w:eastAsia="arial" w:hAnsi="arial" w:cs="arial"/>
            <w:i/>
            <w:color w:val="0077CC"/>
            <w:sz w:val="20"/>
            <w:u w:val="single"/>
            <w:shd w:val="clear" w:color="auto" w:fill="FFFFFF"/>
            <w:lang w:val="en-US" w:eastAsia="en-US" w:bidi="ar-SA"/>
          </w:rPr>
          <w:t>www.mintel.com/blog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 On-the-Go Formats Make a Splash with Female Skincare Users; </w:t>
      </w:r>
      <w:hyperlink r:id="rId237" w:history="1">
        <w:r>
          <w:rPr>
            <w:rFonts w:ascii="arial" w:eastAsia="arial" w:hAnsi="arial" w:cs="arial"/>
            <w:i/>
            <w:color w:val="0077CC"/>
            <w:sz w:val="20"/>
            <w:u w:val="single"/>
            <w:shd w:val="clear" w:color="auto" w:fill="FFFFFF"/>
            <w:lang w:val="en-US" w:eastAsia="en-US" w:bidi="ar-SA"/>
          </w:rPr>
          <w:t>www.mintel.com/blog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Live presentation delivered at MakeUp In New York by SaraJindal of Mintel, "New Makeup Trends &amp; Influences."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Food-centric concepts have hit a new high in the wake of the clean beauty movement.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Justice is Veggies for 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Bay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Veggies for All is a generous name and a generous program - and thanks to a generous grant it can transform a backyard near you.</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Gardening Eurobodalla (SAGE) is celebrating an IMB Bank Community Foundation grant of $17,990 to run the Veggies for All 2018 Project. It was launched yesterday, June 26, at the Anglicare Red Door Caf&amp;#xE9;, Page Street, Moruya.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SAGE has been the main driver of the Eurobodalla's resurgent food economy, supporting both market gardeners and home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grant will help 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SAGE president Mark Barraclough said each workshop would cost just $15 and participants would learn the basics of growing vegetables and herbs in their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"Centrelink concession card holders who complete the workshop will have the option of SAGE assisting with setting up an above ground veggie bed in their garden, complete with soil, compost, mulch and seedlings, at no cost,"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Eurobodalla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Kyle Levier, of Fulcrum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ran the 2017 Veggies for All workshops and returns for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SAGE's first market garden intern and has a wealth of knowledge and experience to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will lead the three-hour hour workshops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IMB Bank Moruya branch manager Leigh Felton said the grant was a portion of more than $460,000 distributed nationwide to 47 recipients.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Veggies for All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bumper harvest encouraged IMB Bank Community Foundation to substantially boost grant funds to SAGE in 2018.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Spring ritual goes into barrel composting in the Alberni Valley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Alberni Valley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2018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Black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YOUDS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TO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matter what people may think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&amp;#8212; and the practice is not without its skeptics &amp;#8212; the benefits of barrel composting to body and spirit are beyond dispute.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much was evident at a demonstration of barrel composting by Gary and Louis Swann of Leda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Anna Lewis, horticultural co-ordinator at Healthy Harvest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support worker with the ACRD, hosted the workshop-style demo in a greenhouse one stormy morning last week. Since the Swanns adopted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on their Batty Road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several years ago, the barrel composting has become a familiar spring ritual to some in the Alberni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it is a ritual," Louis remarked as about a dozen people gathered around a pile of cow manure, shovels at the ready to begin a process intended to summon elemental forces of nature and the cosmos.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multiple ingredients go into barrel composting, they don't necessarily require a barrel. The name stems from the barrel or keg originally used. No barrels were in sight on this day. Instead, four people with flat shovels rotated around the pile, turning the manure in a rhythmic and energetic dance. Volunteers take turns spelling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make compost, we try to get a lot of people involved," Gary explained. "It's an invitation to elemental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Garden-variety compost is sometimes described by growers as "black gold." This, however, is no ordinary compost but rather a key component in the practice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developed by Austrian philosopher and social reformist Rudolph Steiner in the 1920s as a response to modernization and proliferation of chemicals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His ideas gained ferment at a time when many people in Europe and North America were receptive to new ideas around spiritualism and the natural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things he played a big part in was looking up at the cosmos, the moon and the sun and the Zodiac," Louis said. "All these sort of layers, the rhythms of life. He was really into making people more aware of their surroundings &amp;#8230; He was laying a spiritual foundation for the renewal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regards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living whole, ideally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one. The approach dovetails with efforts to improve food security in order to reduce society's reliance on industrial-scale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increasingly viewed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be able to feed ourselves in this valley," said Gary, who, along with his wife Jacqueline, has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organically in the valley since the early 1970s.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Steiner's hypothesis wasn't tested scientifically, he inspired countless others to adopt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in step with the environmental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some strong backs, barrel composting requires addition of basalt and eggshell as initial ingredients. After a full hour of mixing, six herbs &amp;#8212; yarrow, chamomile, stinging nettle, oak bark, dandelion and valerian &amp;#8212; are carefully added. The blend is placed in a pit for four months, covered with burlap and a small wooden pyramid (a half barrel can be substituted).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little goes a long way. Dissolved in water, the compost is broadcast using a wide brush, flicked in a circular fashion to mimic natural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barrel composting does, it gets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processes spread around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works," Louis added, citing superior flavour and storage capability of foods through use of barrel compost. Higher yields are another plus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Swanns retail their barrel compost for $12 a half cup at the Spirit Square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held on Saturdays at Harbour Quay.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Creating an Ecosystem of Faiths for Earth's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Islamic Horizons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Islamic Society of North America Sep/Oct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47; No. 5; ISSN: 87562367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Karp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Plainfield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Shared work on the land brings people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three days in april, greenhorns and the Agrarian Trust convened FaithLands (</w:t>
      </w:r>
      <w:hyperlink r:id="rId259" w:history="1">
        <w:r>
          <w:rPr>
            <w:rFonts w:ascii="arial" w:eastAsia="arial" w:hAnsi="arial" w:cs="arial"/>
            <w:i/>
            <w:color w:val="0077CC"/>
            <w:sz w:val="20"/>
            <w:u w:val="single"/>
            <w:shd w:val="clear" w:color="auto" w:fill="FFFFFF"/>
            <w:lang w:val="en-US" w:eastAsia="en-US" w:bidi="ar-SA"/>
          </w:rPr>
          <w:t>https://agrariantrust.org</w:t>
        </w:r>
      </w:hyperlink>
      <w:r>
        <w:rPr>
          <w:rFonts w:ascii="arial" w:eastAsia="arial" w:hAnsi="arial" w:cs="arial"/>
          <w:color w:val="000000"/>
          <w:sz w:val="20"/>
          <w:lang w:val="en-US" w:eastAsia="en-US" w:bidi="ar-SA"/>
        </w:rPr>
        <w:t xml:space="preserve">/ faithlands/), a gathering of faith leaders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leaders, at the beautiful and holistically managed Paicines Ranch in Paicines, Calif., to explore placing the faith communities' land holdings at the service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and rookie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particular. For many attendees, however, something far deeper and more far-reaching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understand what they felt, one should examine how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understands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 or organism. In short,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diverse elements - woodlands, wetlands, cropland, pastures, orchards,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and wildlife, etc. - can be woven together biologically into a higher synthesis via wise management. Each element must be managed as a whole unto itself, but each one can also contribute to a whole that is greater than the sum of its parts, namely,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that stage, remarkable expressions of health and vitality emerge there and in its produce,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becomes a vessel for something working at a higher level than biology.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terms,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biological organism can become a vessel for a spiritual being to work in a new way, a being who can bless the entire surrounding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Imagine this concept applied to interfaith and ecumenical dialogue. Imagine people belonging to various faith communities gathering to share how they love and care for the land,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their own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Imagine a Muslim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sharing how his love for the land called him away from an academic career to partner with the New Jersey Muslim community to create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educational center inspired by Islam's socio-environmental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Imagine a Dominican sister relating how her traditional religious vows were transformed into a new healing chrism for Earth, inspiring her community and many others to open their lands to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land trusts on behalf of a bioregional vision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Imagine a Jewish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leader speaking about how his work on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helps reconnect young Jews to Judaisms roots and to lived Judaism's deeper socio-environmental dimension.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a Milwaukee Lutheran church leader discussing how her community garden, located on land connected to the Underground Railroad, has become a sanctuary for the African American community, where the arts of growing, preparing and sharing food have been restored to their cultural and sacred dignity.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a United Church of Christ pastor explaining his calling to create a new church rooted in the land and culture of rural communities as well in the Bible's radical agrarian values - a church founded on the wonder and reverence for God's working in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all that went on during this three-day period of creating a social vessel filled with devout open-mindedness, reverent curiosity and sacramental solidarity with one another and with Earth. Imagine an ecosystem of faiths beginning to form, one woven from our good will and inspiring us to use our diverse talents, gifts and lands to serve Earth's future. Doing so will perhaps help you feel the same wonderful sense of community that we experienced.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us feel that a new ecological and agrarian spirituality is emerging, one that embraces and transcends faith communities' beliefs and practices, can serve as a new source of unity among those who love Earth and shines toward us from all of creation as well as from work, food and fellowship. All of this inspires us to unite spirit with matter in practical work on the land, work that blesses and is blessed by the holy, unifying embrace of the web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womb, we sometimes felt our seeming differences dissolve like so many materials in a compost pile. But the image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is ultimately the better analogy, for our differences were not so much dissolved as they were connected with a higher source of unity that gave each participant a new sense of purpose and responsibility within a larger and previously non-experienced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gathering's essential ingredient was that people attended as representatives of Earth herself -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conservation biologists, agroforesters and environmental lawyers, staff of land trusts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organizations - and not of faith communities. Their presence enabled us to stay grounded in the urgent needs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 loss of species and the plight of the glyphosate-poisoned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gathering likely happened only because of the leaders' sense of urgency. And thanks to them, we departed with our souls full of the new wine of an emerging ecosystem of faiths and with a host of new tasks and commitments, such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Identifying faith community-held lands that could be suitable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beginning to talk with those in charge about their land's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Exploring the feasibility of a national land trust for holding and managing these lands, managed by faith leaders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Creating coaches to support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negotiating leases with faith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Organizing FaithLands gatherings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Articulating the shared values, theological principles and insights that inform and inspire this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Identifying the many other needed voices;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Forming a group to steward this ecosystem and the work flowing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arrived as representatives of diverse communities and interests, but left as members of one community, a new ecosystem of people, faiths and organizations devoted to Earth's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Greenhorns, Agrarian Trust, Plainsong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Ministry, Land for Good, and Presbyterian Hunger Program were on the planning team, other organizations were represented: ISNA, Honoré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Mill, The Jesus Center, Religious Lands Conservation Project,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The Abundant Table, Mount Grace Land Conservation Trust, Black Church Food Security Network, Quivira Coalition, Savanna Institute,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Economies Law Center, The Conservation Fund, Hazon, Green the Church, Vandersall Collective, Life Around the Table, Saint James Episcopal Church, Alices Garden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Interfaith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Collaborative, F.A.R.M.SAgricultural Law, Urban Vegetable Project, Santa Cruz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Dubuque Catholic Worker House, The Good Tree Inc., The Keep &amp; Till, and Stony Point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AN ECOSYSTEM OF FAITHS BEGINNING TO FORM, ONE WOVEN FROM OUR GOOD WILL AND INSPIRING US TO USE OUR DIVERSE TALENTS, GIFTS AND LANDS TO SERVE EARTH'S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Karp (</w:t>
      </w:r>
      <w:hyperlink r:id="rId260" w:history="1">
        <w:r>
          <w:rPr>
            <w:rFonts w:ascii="arial" w:eastAsia="arial" w:hAnsi="arial" w:cs="arial"/>
            <w:i/>
            <w:color w:val="0077CC"/>
            <w:sz w:val="20"/>
            <w:u w:val="single"/>
            <w:shd w:val="clear" w:color="auto" w:fill="FFFFFF"/>
            <w:lang w:val="en-US" w:eastAsia="en-US" w:bidi="ar-SA"/>
          </w:rPr>
          <w:t>www.robertkarp.net</w:t>
        </w:r>
      </w:hyperlink>
      <w:r>
        <w:rPr>
          <w:rFonts w:ascii="arial" w:eastAsia="arial" w:hAnsi="arial" w:cs="arial"/>
          <w:color w:val="000000"/>
          <w:sz w:val="20"/>
          <w:lang w:val="en-US" w:eastAsia="en-US" w:bidi="ar-SA"/>
        </w:rPr>
        <w:t xml:space="preserve">), former executive director and current strategic advisor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is the former executive director of Practical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Iowa and founder of New Spirit Farmland Partnerships and the Monarch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Project, which helps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gain long-term access to land via partnerships with social impact investors.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Landscaping seminar set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Wayne Independent (Honesdale, Pennsylvania)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Wayne Independent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 NEWS; Pg. B6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HONESDALE — Attention large and small landowners: Unlocking Your Yard’s Potential! will be presented on Tuesday July 10th at 7 pm at The Cooperage – 1030 Main Street in Honesdale. Three speakers will talk about edible landscaping and backyard food production, pollinators, and compost. The forum is open to the general public. Registration is recommended: visit </w:t>
      </w:r>
      <w:hyperlink r:id="rId268" w:history="1">
        <w:r>
          <w:rPr>
            <w:rFonts w:ascii="arial" w:eastAsia="arial" w:hAnsi="arial" w:cs="arial"/>
            <w:i/>
            <w:color w:val="0077CC"/>
            <w:sz w:val="20"/>
            <w:u w:val="single"/>
            <w:shd w:val="clear" w:color="auto" w:fill="FFFFFF"/>
            <w:lang w:val="en-US" w:eastAsia="en-US" w:bidi="ar-SA"/>
          </w:rPr>
          <w:t>www.SeedsGroup.net</w:t>
        </w:r>
      </w:hyperlink>
      <w:r>
        <w:rPr>
          <w:rFonts w:ascii="arial" w:eastAsia="arial" w:hAnsi="arial" w:cs="arial"/>
          <w:color w:val="000000"/>
          <w:sz w:val="20"/>
          <w:lang w:val="en-US" w:eastAsia="en-US" w:bidi="ar-SA"/>
        </w:rPr>
        <w:t>. A $5.00 donation is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soil expert Roger Hill will discuss soil food web restoration methods using soil mineral balance and compost inoculated with indigenous microbes to unlock your yard’s potential. “Dealing with local soils can be challenging; rocky, shallow and poorly draining compacted acidic soils are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Roger has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since 1985, and studying with soil consultant Neil Kinsey, Soil Food Web founder Dr. Elaine Ingham,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 maker, Hugh Cortney. He has also consulted and traveled extensively with the Himalayan Institute’s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projects in India and Africa as well as area backyard garden and orchard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Richie Mitchell will introduce basic concepts and benefits of ecological and edible landscaping. He will explain how to analyze properties and how to better plan for the development of your own edible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focuses on finding balance between your goals for your property, and what the land has to offer, putting a strong emphasis on his design process as he replaces lawns and traditional landscaping with plants that produce food, medicine and ecological benefits. Fruit and nut trees, berry bushes, native flowers and herbs, heirloom vegetables, beautiful garden beds and water features are some of his tools. Richie has a B.S. degree in Environmental Science and a lifetime of experience growing food in the northeast.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owns Bear Creek Organics which provides consultation, design, installation, and management of ecological edible landscapes. He also runs an edible landscaping plant nursery with many hard-to-find fruit and nut trees, berry and nut bushes, and native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Sarah Hall-Bagdonas will talk about a wide range of pollinators from birds, bats, butterflies, moths, and native bees to the non-native honey bee. She will tell us why they are so important, and how to attract them to your own back yard. “Pollinators are an important part of our ecosystems, responsible for the survival of over 30% of the human food supply and 90% of our wild plants.”  Sarah earned her B.S. in Biology from Millersville University in 2010. She is the President of the Northeast PA Audubon Society and Program Manager for the Northern Tier Hardwood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Partners in production are: SEEDS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Education &amp; Development Support), the Northeast Audubon Society, and The Cooperage Project.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SEEDS offers forums on renewable energy, energy efficiency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Visit </w:t>
      </w:r>
      <w:hyperlink r:id="rId268" w:history="1">
        <w:r>
          <w:rPr>
            <w:rFonts w:ascii="arial" w:eastAsia="arial" w:hAnsi="arial" w:cs="arial"/>
            <w:i/>
            <w:color w:val="0077CC"/>
            <w:sz w:val="20"/>
            <w:u w:val="single"/>
            <w:shd w:val="clear" w:color="auto" w:fill="FFFFFF"/>
            <w:lang w:val="en-US" w:eastAsia="en-US" w:bidi="ar-SA"/>
          </w:rPr>
          <w:t>www.seedsgroup.net</w:t>
        </w:r>
      </w:hyperlink>
      <w:r>
        <w:rPr>
          <w:rFonts w:ascii="arial" w:eastAsia="arial" w:hAnsi="arial" w:cs="arial"/>
          <w:color w:val="000000"/>
          <w:sz w:val="20"/>
          <w:lang w:val="en-US" w:eastAsia="en-US" w:bidi="ar-SA"/>
        </w:rPr>
        <w:t xml:space="preserve"> to learn more, join and/or sign up for the newsletters. Or call (570) 245 – 1256.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 xml:space="preserve">Registration is open for Practical </w:t>
        </w:r>
      </w:hyperlink>
      <w:hyperlink r:id="rId275"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75" w:history="1">
        <w:r>
          <w:rPr>
            <w:rFonts w:ascii="arial" w:eastAsia="arial" w:hAnsi="arial" w:cs="arial"/>
            <w:b/>
            <w:bCs/>
            <w:i/>
            <w:color w:val="0077CC"/>
            <w:kern w:val="32"/>
            <w:sz w:val="28"/>
            <w:szCs w:val="32"/>
            <w:u w:val="single"/>
            <w:shd w:val="clear" w:color="auto" w:fill="FFFFFF"/>
            <w:lang w:val="en-US" w:eastAsia="en-US" w:bidi="ar-SA"/>
          </w:rPr>
          <w:t>' 2019 annual conference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Tri-County Times (Nevada, Iowa)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Tri-County Times, Stephens Media, LLC, d/b/a Tri-County Times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Registration is now open for Practical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Iowa's 2019 annual conference, "Cultivating Connections," which will take place Jan. 17-19 at the Iowa State Center Scheman Building, on the Iowa State University campus in Ames. All are welcome. Full details are on our annual conference webpage.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theme draws attention to the many connections, both large and small, that are vital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communities, rural economies and natural ecosystems to thrive – from individuals connecting to share knowledge, to the microscopic links between plants and soil organisms that have visible effects on crop and landscape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Attendees will hear practical insights from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peers and other experts about everything from using cover crops to control weeds in field crops to niche pork production,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profitably marketing meat, growing winter small grains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transition, eggplant production to adding prairie habitat, cultivating civility to organic dairying, rural mental health to regenerative grazing – and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conference attracted over 1,000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researchers and supporters last year. Conference highlights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 keynote address by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author Michael Phillips, who raises apples and medicinal herbs with his wife, Nancy, at Heartsong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Healing Herbs and Lost Nation Orchard in New Hampshire. Michael helped found the community orchard movement, and is renowned for helping people grow healthy fruit using herbal protocols. With Nancy, he co-authored "The Herbalist's Way," and he is author of "The Apple Grower," "The Holistic Orchard" and most recently, "Mycorrhizal Planet: How Fungi and Plants Work Together to Create Dynamic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keynote – "Soil Redemption Song" – Michael will take a deep dive into the microscopic communities beneath our feet and crops. He will help listeners understand the vital link between mycorrhizal fungi and crop health, and explain how this fungal network can help foster resilience in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Sixty sessions on topics that span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spectrum. Some sessions are planned specifically for landowners, non-</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Two preconference short course options: "Silvopasture" and "Orcharding." Both courses run Thursday, Jan. 17, from 1-6:30 p.m. and continue Friday, Jan. 18, from 8-11:30 a.m., at the Scheman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Certified crop advisor credits for 36 sessions and both short courses.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Many opportunities to network and build relationships with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researchers, consumers and sponsors – including during the free breakfast served on Saturday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Presentation of PFI's 2018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Achievement Award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Registration: Walk-in registration is allowed, but those who preregister by Jan. 10 will save $10 per day. Special rates are also available for students and PFI members. Register online, or contact Debra Boekholder at </w:t>
      </w:r>
      <w:hyperlink r:id="rId276" w:history="1">
        <w:r>
          <w:rPr>
            <w:rFonts w:ascii="arial" w:eastAsia="arial" w:hAnsi="arial" w:cs="arial"/>
            <w:i/>
            <w:color w:val="0077CC"/>
            <w:sz w:val="20"/>
            <w:u w:val="single"/>
            <w:shd w:val="clear" w:color="auto" w:fill="FFFFFF"/>
            <w:lang w:val="en-US" w:eastAsia="en-US" w:bidi="ar-SA"/>
          </w:rPr>
          <w:t>debra@practicalfarmers.org</w:t>
        </w:r>
      </w:hyperlink>
      <w:r>
        <w:rPr>
          <w:rFonts w:ascii="arial" w:eastAsia="arial" w:hAnsi="arial" w:cs="arial"/>
          <w:color w:val="000000"/>
          <w:sz w:val="20"/>
          <w:lang w:val="en-US" w:eastAsia="en-US" w:bidi="ar-SA"/>
        </w:rPr>
        <w:t xml:space="preserve"> or 515-232-5661.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Practical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Iowa's 2019 annual conference is supported by several major sponsors, including: Albert Lea Seed; Clarity Financial Planning; Clif Bar &amp; Co.; Grain Millers; Hall Roberts' Son, Inc.; Iowa State University Department of Agronomy and Graduate Program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Natural Resources Defense Council and Niman Ranch.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Down to earth growing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Nelson Mail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Fairfax New Zealand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HODGSON Taste Of Nelson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 yourself what is correct ethically and aesthetically, and then what is useful economically; something is right if it helps to preserve the integrity, the stability and the beauty of the ecological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Aldo Leopold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opening quote on the website home page of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ability: ECOGRAPE services - </w:t>
      </w:r>
      <w:hyperlink r:id="rId284" w:history="1">
        <w:r>
          <w:rPr>
            <w:rFonts w:ascii="arial" w:eastAsia="arial" w:hAnsi="arial" w:cs="arial"/>
            <w:i/>
            <w:color w:val="0077CC"/>
            <w:sz w:val="20"/>
            <w:u w:val="single"/>
            <w:shd w:val="clear" w:color="auto" w:fill="FFFFFF"/>
            <w:lang w:val="en-US" w:eastAsia="en-US" w:bidi="ar-SA"/>
          </w:rPr>
          <w:t>www.ecogrape.com</w:t>
        </w:r>
      </w:hyperlink>
      <w:r>
        <w:rPr>
          <w:rFonts w:ascii="arial" w:eastAsia="arial" w:hAnsi="arial" w:cs="arial"/>
          <w:color w:val="000000"/>
          <w:sz w:val="20"/>
          <w:lang w:val="en-US" w:eastAsia="en-US" w:bidi="ar-SA"/>
        </w:rPr>
        <w:t xml:space="preserve">) and I think is a nice introduction to Andreas Welte who provides services and products to grape growers, and others, who embrace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known Andreas for several years and we have been known to swap the occasional bottle of interesting wine. So I sat down with him last week to have a chat about exactly what he does, what drives him and how he sees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horticulture aiding the production of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best place to start this discussion is the difference between what I will call accepted horticulture practices and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Basically, with currently accepted practices anything goes, growers can use whatever synthetic sprays and fertilisers they choose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organic production many of those accepted and widely used sprays and fertilisers are banned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takes looking after the planet and what we put into our bodies to a whole new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people think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(biological dynamics) winemaking for the first time they tend to find the principles not only make sense they are actually quite easy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absolute simplest form, biodynamics focuses on improving soil health and therefore plant health by encouraging and enhancing the development of naturally occurring bio-organisms in the soil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is where Andreas gets to use his specialist knowledge - helping growers set aside conventional synthetic sprays and focussing on the natural health of the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grew up in Germany where his father was a doctor during WWII and set up a private practice after the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father was concerned about the health of people and he knew about the side effects of pharmaceuticals and just wanted to help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most fathers he was my hero and had a big influence on what I wanted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mother was an opera singer and I wasn't going to do that, but also after seeing what my father had to deal with, I didn't want to deal with sick people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decided to help before they got sick and that lead me to learning about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got a summer job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loved it, so he went to Switzerland to work on an educational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now regarded as a world centre for biodynamics - for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Andreas did his second year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apprenticeship on a specialised seed growing and multiplying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before he went to university, earning a degree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to know about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too, so I could learn about what needed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my time working on a traditional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 learned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weren't using herbicides, fungicides and insecticides as the label said, they were making a broad spectrum cocktail to kill all weeds, get on top of disease and kill all the bugs.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very effective but it was also highly toxic, and thinking back to my father's medical experiences I knew these had some serious side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Andreas moved to New Zealand in 1991 and bought some land at Marahau where he created a fully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owned for some 26 years and one he could use as an example to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"Really biodynamics is about good gardening practice and I found many grape growers cling to herbicides because they believe in what they are taught in university and it is how other grape growers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like other grasses and plants between the rows take up water and attract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are better ways of managing this by mechanical means rather than just using sprays, and some bugs are healthy for a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Andreas said having existing vineyards working successfully helped dispel preconceptions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tell them they aren't alone, as a grower they have to go through a learning curve. It isn't a recipe because every site is different, every grower uses different root stock, every vineyard has a different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found growers are open to using something new, they share information and look at new practices - all they really want to do is grow good grapes to make excellent wine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visits vineyards for the first time he digs holes to discuss the soil structure and how he can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tell them don't be afraid, you will have to change the management methods, but for all approaches there are many possibilities for going organic and then if you want to you can work towards biodynamics in due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encourages the use of non- synthetic preparations. "Growers rely on what they get from their soil and want to know what they can put on it to improve it and I help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work out what they can grow in the mid-row that will help create a healthy, natural environment that will feed and nurture the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Andreas Welte checks the soil health at a Richmond Plains vineyard.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 xml:space="preserve">Ninth annual Aina Fest celebrates </w:t>
        </w:r>
      </w:hyperlink>
      <w:hyperlink r:id="rId291"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on Hawaii Island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West Hawaii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West Hawaii Today.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Elizabeth Pitts West Hawaii Today epitts@westhawaiitoday.com</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KAILUA-KONA - The ninth annual Aina Fest in Hawi this weekend will have all the basic entertainment and food you would find at a festival on Hawaii Island. But to stay true to its mission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environmentally friendly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festival opens by giving back to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Izak and Emil Kmetovic will lead a permaculture planting activity on festival grounds at 12:30 p.m. Saturday at the Kohala Village HUB Barn, featuring fruit trees, taro and other traditional canoe crops and tropical plants. The planting is just the beginning of the annual festival celebrating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Hawaii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festival energy, bringing the music and other activities for folks, gets people to the door," festival producer Maya Parish said. "It's really about how we can celebrate, come together and spark and inspire folks to walk away from this festival with ideas and go back into their communities and do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Aina Fest is the creation of husband and wife team Dash and Erika Kuhr and their organization, Hawaii Institute of Pacific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Sales from tickets to Aina Fest help support HIP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its mission to practice and teach ecologically conscious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have an event that's super fun and inspiring and also supports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Hawaii Island, I think it's a great thing," Dash Kuhr said. "I'm happy we are able to create this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activities at the festival include a "Building Resilience" forum, also at 12:30 p.m., led by panelists known in Hawaii as environmental and cultural leaders such as Pua Case and Ruth Aloua.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workshop will be led by Bobby Grimes, and an imu workshop with Daniel Anthony will give festival goers the chance to learn how to prepare and cook food to feed a family using the traditional Hawaiian 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Nahko, the frontman for the band Medicine for the People, will be headlining a lineup of musicians playing at the festival, including John Keawe, OK2Change, Ka ‘ahele, Hawane Rios, Markus Mars, Ydine, Sierra Marin and Noelani Love. Both Kuhr and Parish said the musicians playing at the festival are artist who support island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and the island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chose musicians aligned with our message and goal," Kuhr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people behind HIP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Aina Fest hope festival attendees walk away with the inspiration to help create a culture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Hawaii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do have all of these means here in terms of the year-long growing season, the rich soil in the north of the island and abundant rain, and we have a lot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Parish said. "But we're still importing about 90 percent of our food, so there is a big disconnect there. (Dash) is very serious about turning that around, in a way that's also regenerative for the earth and not destroying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Info: Tickets for Aina Fest are $50 in advance and $60 at the door, and can be purchased at ainafest.brownpapertickets.com/. Keiki under 12 receive free admission. Gates open at 11:30 a.m. with an opening blessing at noon. For a full schedule of events, visit hipagriculture.org.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Honouring Demeter: Biodynamics in wine; Shouldn't we be concerned when sourcing our drink?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 Catherine's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 Catherine's Standard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Pg. D3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recently revisiting some Greek myths in an old book I have and came across the story of Demeter. She was the goddess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harvest whose daughter Persephone was taken by Hades to the underworld to be his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Demeter mourns and endlessly searches for her daughter, and while she does so the earth is neglected; crops fail, the climate is erratic and famine ensues. It gets so dire that Zeus has to intervene and get Persephone back. However an agreement is made with Hades that she must return to the underworld for four months a year, during which Demeter grieves for her daughter's absence, thereby creating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intrigued me most about the myth was that even in a story that is thousands of years old, the ramifications about neglect and care for the earth is critical. Personally, when I think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 think of grape growing, and how the way vines are treated directly affect the quality of the wine, and more indirectly, the consumer. Therefore I can't help but think: If we are getting so careful in how we are sourcing our food, shouldn't this apply to how we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organic wineries, many more that follow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but only a fraction that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holistic view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where the vineyard is an ecosystem that adopts practices such as using livestock to fertilize the soil and follows the guide of celestial influences (for example, the phases and astrological position of the moon). Winemakers and grape growers intervene as little as possible, for example by abstaining from using sulphites (which help stabilize wine), in order to preserve the natural identity of the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skeptics will say its dogmatic and there isn't any scientific evidence that it is beneficial. They have a point, certainly, but I think that might be what makes it a plausible case. We are living in the age of science, and with our modern lens we are able to evaluate this ancient practice and still consider it a viable way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no further than to Niagara's Southbrook Vineyards or Tawse Winery and you'll find two very successful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organic wineries with award-winning wines, savvy-designed retail spaces and impassioned winemakers and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spoke with Ann Sperling, winemaker at Southbrook, to gather some insight into the practices and the projects she is working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Southbrook has many wines, but there are a few styles that use ancient practices (and are on trend with wine geeks). The 2016 Estate Orange Wine is an example of the rare occurrence where white grapes are allowed to ferment along with their skins; infusing the wine with colour, tannin and flavour. The 2017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Bubbly is a "pet-nat" style; fermented in bottle, crown capped and sold - yeast and all - in a delicious, gently sparkling format.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even mastering cider, creating a farmhouse-style that's refreshing, aromatic and has just the right amount of acidity to quench the palate.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products may take months longer to be ready, but Ann believes it's worth it. Her wines are all fermented using wild, natural airborne yeast (a common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Working with wild yeast can be grueling, as it doesn't follow the 'recipe' that cultured yeasts do. Some of Ann's wines, for example, will still be fermenting on and off nine months later, whereas most cultured yeasts finish fermenting in a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fact alone is why I think I hold her in such a high regard. She is someone who truly honours the ingredients she works with. She gently guides her fruit along the way to becoming wine, and lets their true personality shine by the end. This takes a high level of patience, in a world where we are so impatient to wait for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her how she finds the balance between doing what she wants to do and providing what the consumer demands. She said it's simple. "I am just motivated to do good work. I simply try to make it taste good." One may wonder why companies use these ancient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if the investment seems so onerous, but advocates believe it's a way to get closer to the true expression of terroir (that 'sense of place', the taste of where a wine comes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Appropriately, the international organization for certification in biodynamics is named "Demeter".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seems that this year Persephone must have extended her stay in the underworld by a few months. But now she has returned, and joyful Demeter has brought spring back to us all. With this fresh new season, I look to where the wine industry is headed. I certainly see more of Niagara's community supporting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markets, buying organic, reading labels in grocery stores, and in general supporting the idea that we all have a role to play in protecting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major international wineries practicing biodynamics already; from Bonterra in California to France's Louis Roederer, the Champagne house that makes Cristal. And statistics have shown that wine consumers would like to see more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used. So perhaps the future of wine is actually from the past. We'll just have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Kristina Inman is a certified CAPS sommelier and TAC tea sommelier who teaches at Niagara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Osprey Media Group Inc.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is the best one - at least it is in the tank room at the Southbrook Vineyard with the sunny and beautiful orange wine still fermenting. Wines at the Southbrook Vineyards tasting bar, from left, include a Pet-Nat sparkling, an orange wine and a farmhouse cider. The property at Southbrook Vineyards where winemaker Ann Sperling's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operation produces wonderful results.Kristina Inman Special to The St. Catharines Standard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 xml:space="preserve">A new old way to </w:t>
        </w:r>
      </w:hyperlink>
      <w:hyperlink r:id="rId305" w:history="1">
        <w:r>
          <w:rPr>
            <w:rFonts w:ascii="arial" w:eastAsia="arial" w:hAnsi="arial" w:cs="arial"/>
            <w:b/>
            <w:bCs/>
            <w:i/>
            <w:color w:val="0077CC"/>
            <w:kern w:val="32"/>
            <w:sz w:val="28"/>
            <w:szCs w:val="32"/>
            <w:u w:val="single"/>
            <w:shd w:val="clear" w:color="auto" w:fill="FFFFFF"/>
            <w:lang w:val="en-US" w:eastAsia="en-US" w:bidi="ar-SA"/>
          </w:rPr>
          <w:t>farm</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“The new breed of </w:t>
        </w:r>
      </w:hyperlink>
      <w:hyperlink r:id="rId305" w:history="1">
        <w:r>
          <w:rPr>
            <w:rFonts w:ascii="arial" w:eastAsia="arial" w:hAnsi="arial" w:cs="arial"/>
            <w:b/>
            <w:bCs/>
            <w:i/>
            <w:color w:val="0077CC"/>
            <w:kern w:val="32"/>
            <w:sz w:val="28"/>
            <w:szCs w:val="32"/>
            <w:u w:val="single"/>
            <w:shd w:val="clear" w:color="auto" w:fill="FFFFFF"/>
            <w:lang w:val="en-US" w:eastAsia="en-US" w:bidi="ar-SA"/>
          </w:rPr>
          <w:t>farmer</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is different. They don’t have that inherited wisdom from a father or a grandfather."; </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at perennial roots </w:t>
        </w:r>
      </w:hyperlink>
      <w:hyperlink r:id="rId305" w:history="1">
        <w:r>
          <w:rPr>
            <w:rFonts w:ascii="arial" w:eastAsia="arial" w:hAnsi="arial" w:cs="arial"/>
            <w:b/>
            <w:bCs/>
            <w:i/>
            <w:color w:val="0077CC"/>
            <w:kern w:val="32"/>
            <w:sz w:val="28"/>
            <w:szCs w:val="32"/>
            <w:u w:val="single"/>
            <w:shd w:val="clear" w:color="auto" w:fill="FFFFFF"/>
            <w:lang w:val="en-US" w:eastAsia="en-US" w:bidi="ar-SA"/>
          </w:rPr>
          <w:t>farm</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on the Eastern Shore, manure, the moon and mindful, natural practices are the roots of success.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Virginian - Pilot (Norfolk, VA.)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Virginian-Pilot Companies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DailyBreak; Pg. 001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Denise M. Watson The Virginian-Pilot</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20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dug their hands deep into a 6-inch pool of ripe cow dung. Most wore gloves.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They’d spent the last hour mixing and chopping the brown mound with shovels, adding air and distributing the medicinal herbs that had been sprinkled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Happy flies hovered around the group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knelt around the manure, cramming handfuls into cow horns.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great poop,” someone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“Yours is so juicy,” said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Stewart Lundy,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the teacher of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workshop, sat there, wrist depth with them. He’d spent the autumn morning explaining how manure, mindfulness and mankind were vital to quality foods. The horns would be buried underground for the winter, and the manure, snug in the protein-rich cocoons, would ferment into power-packed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process goes well, the manure will be claylike in consistency, funkless, with each horn potent enough to nourish an acre of land. Healthy soil means healthy plants. Healthy grasses and plants mean healthy animals, then happy, healthy human consumers who, in turn, return the love in keeping the cycle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plowing through poop this Friday morning, that is what their lives are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{{tncms-asset app="editorial" id="29d58057-fc21-52a1-9efb-76d9f77b4202"}}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Lundy and his wife, Natalie McGill, 20-somethings who wanted to simplify their lives by moving to a quiet corner of Accomac on the Eastern Shore and raising their own food, began Perennial Roots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2010. Then a few years ago, they learned of biodynamics, which sounds new-agey but is based on the basic principle of the interdependence of man and nature. We take care of nature, and allow it to be the best it can be, and then we benefit. They have since been immersed in tree pastes, microbiology and learning to plant and harvest by the cycles of the moon and stars. Biodynamics goes deeper than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literally and figuratively.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USA, which certifies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uses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organic standards and adds more layers. For example, Demeter requires animals and crops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some of the land left uncultivated to promote biodiversity. Natural preps, like the cow manure or others such as burying cow intestines stuffed with chamomile leaves for compost, are also necessary. Certification is optional, making it difficult to track the number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Lundy and McGill were skeptical when they first heard of biodynamics, they appreciated the holistic and spiritual concept behind it. As they applied the techniques to their roughly 50-acre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orchard, they became believers and teachers.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is what empowers you,” Lundy said. “Healthy food allows people to be all that they can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techniques were started by Austrian philosopher and social reformer Rudolf Steiner in the early 1920s. He listened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concerns about how their food was losing its taste and that their animals were not reproducing as well; Steiner believed there was a link between the problems and people depleting the soil with chemicals and neglect. Steiner moved to the United States, bringing his philosophy of healing the land while being mindful of the interplay of the Earth and cosmic forces – like planting during certain lunar cycles – and how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could be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with care and natural practices.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Lundy and McGill had met in college</w:t>
      </w:r>
      <w:r>
        <w:rPr>
          <w:rFonts w:ascii="arial" w:eastAsia="arial" w:hAnsi="arial" w:cs="arial"/>
          <w:color w:val="000000"/>
          <w:sz w:val="20"/>
          <w:lang w:val="en-US" w:eastAsia="en-US" w:bidi="ar-SA"/>
        </w:rPr>
        <w:t xml:space="preserve"> in Northern Virginia, married and saw an opportunity in building their life on land once owned by McGill’s parents. McGill had spent summers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couple was already concerned about climate issues and started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natural practices, like not using chemical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are also young adventurers of the tech age; once they learned about biodynamics, they hit the books and watched videos on planting calendars and how to mix preparations for a full hour, rotating directions, for a quality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breed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different. They don’t have that inherited wisdom from a father or a grandfather,” Lundy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weird to use YouTube to go back to nature, to study political philosophy and agrarian thought, but we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studied the Slow Food Ark of Taste catalog for endangered breeds and heritage seeds known for their unique history and flavors. They bought pigs, sheep and chickens that were indigenous to the area or that thrive in the local climate. They integrated plants like dandelion, valerian, yarrow and stinging nettle that have been used for medicinal purposes for two legged-animals for centuries. It made sense that if the plants were beneficial for humans that they would benefit each other, Lundy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Weeds are even welcomed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Lundy and McGill said many people don’t understand the concepts, like the role that the celestial bodies can play on earthly growth cycles. If the moon governs the tides, why can’t it govern the water in plants and sap flow in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truly scientific attitude is, “Does it work?” Not, “Does it sound weird?’ ” Lundy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health also means paying attention to the animals who live there. Lundy and McGill use mob-grazing, using plastic netting to move the livestock to different areas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each day, to feed. Pigs, sheep and geese eat together, with a separate paddock for chickens, turkeys and ducks. The owners believe the constant moving prevents the land from becoming barren, and that the animals appreciate new forage each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sheep keeps bleating,” Lundy said, “maybe that’s a signal that they don’t like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goal is to have almost everything produced and cycled back into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including the well water and rainwater used. Lundy and McGill are almost there, but still get their organic feed and cow manure from nearby spots. They plan to grow their own and have their own cattle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three years since they’ve incorporated biodynamics, Lundy and McGill said acreage that was once barren is now green and vibrant in spring, summer and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produce more than enough for themselves and sell their eggs, figs, walnuts, elderberries and tomatoes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from May through October. Customers remark on the Perennial Roots Facebook page about the great flavor of their pork products and specialties like rose petal jam. Perennial Roots is now a member of the national Biodiversity Association and a mentor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North American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Apprenticeship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doesn’t matter to the couple if others don’t buy into biodynamics;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proof enough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Sharon Carson is a Delaware gardener and was stuffing cow horns back in the 1990s, but she showed up for the October horn manure workshop.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Carson met the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few years ago, and they now sell and barter – Carson trading seeds and plants for Lundy’s work on her website, </w:t>
      </w:r>
      <w:hyperlink r:id="rId306" w:history="1">
        <w:r>
          <w:rPr>
            <w:rFonts w:ascii="arial" w:eastAsia="arial" w:hAnsi="arial" w:cs="arial"/>
            <w:i/>
            <w:color w:val="0077CC"/>
            <w:sz w:val="20"/>
            <w:u w:val="single"/>
            <w:shd w:val="clear" w:color="auto" w:fill="FFFFFF"/>
            <w:lang w:val="en-US" w:eastAsia="en-US" w:bidi="ar-SA"/>
          </w:rPr>
          <w:t>www.sharonsnaturalgardens.com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 young people interested in the old school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renewed her interest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tried to put it down because I got discouraged; our whole culture is materialistic,” she said. “Stewart really helped me pick it back up again. He really has an incredible spirit; he really has the world by the tail. He has deep insight, that young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he’s a great teacher.”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end of the horn manure workshop, a few people covered their horns in plastic wrap and boxed them to drive back to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Virginia, Maryland and Delaware.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left them with Lundy, who had dug a pit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layered the horns in circles, covering each layer with rich, brown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packed the pit with compost, adding more until a mound grew about a foot high. They then covered it with red clay to seal.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then headed in for a potluck lunch with vegetables and foods produced by their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would leave the mound for the winter, letting nature take its course.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LOCAL HAPPENINGS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News-Journal (Daytona Beach,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News-Journal Corporation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 FEATURES; Pg. E1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NSB restaurant becomes ‘Smart Catch Leader’ Free wine tasting Weekly wine tasting Victorian Tea at Lilian Place</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HAPPENINGS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Diners at Third Wave Café, 204 Flagler Ave. in New Smyrna Beach, under the creative direction of Executive Chef David Moscoso, now have the opportunity to help make the world’s seafood supply chain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As an official James Beard Foundation Smart Catch restaurant, Third Wave Café has committed to serving seafood fished or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through environmentally responsible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more than 90 percent of the world’s fisheries either fully fished or overfished, according to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of the United Nations, preserving marine life and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options to assure stable fishing stocks is now more important than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“Chef David is a leader when it comes to sparking national discussion about the sustainability of our seafood ecosystems as part of the Smart Catch program,” said Katherine Miller, senior director of Food Policy Advocacy and program manager of Smart Catch at the James Beard Foundation. “Through their participation, they are ensuring that future generations will have access to responsibly sourced seafood, while also celebrating and educating the public on the diverse flavors the sea has to offer.”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Smart Catch pilot program, participating Smart Catch restaurants receive menu consultations, staff training materials, access to an online Seafood Calculator, marketing resources, and guidance in working with their suppliers so they can make smart seafood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information, call 386-402-7864.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will be a free wine tasting from 4:30 to 6:30 p.m. every Wednesday at Heath’s Natural Foods, 600 E. Third Ave., New Smyrna Beach. Hosted by Elaine DeJesus, the event features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no sulfates added wines from all over the world.Wine tastings also are available daily. For information, call 386-423-5126.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Sample five wines at the weekly wine tasting with wine sommelier Mark Chappell from 5 to 7:30 p.m. Thursdays at 95 and Vine, 1665 Dunlawton Ave., Port Orange. Cost is $12 and $7 for wine club members. Participants will receive 10 percent off single bottles of wine in the tasting. For information, call 386-947-7929 or visit 95andvine.com.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Step back into the past at a Victorian Tea 2 p.m. Tuesday, June 19, at Lilian Place Heritage Center, 1000 S. Peninsula Drive, Daytona Beach. Cost is $20 plus $1.30 tax. To RSVP, call 386-256-4810.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CONTACT US: To submit food and beverage news and events, eamil </w:t>
      </w:r>
      <w:hyperlink r:id="rId314" w:history="1">
        <w:r>
          <w:rPr>
            <w:rFonts w:ascii="arial" w:eastAsia="arial" w:hAnsi="arial" w:cs="arial"/>
            <w:i/>
            <w:color w:val="0077CC"/>
            <w:sz w:val="20"/>
            <w:u w:val="single"/>
            <w:shd w:val="clear" w:color="auto" w:fill="FFFFFF"/>
            <w:lang w:val="en-US" w:eastAsia="en-US" w:bidi="ar-SA"/>
          </w:rPr>
          <w:t>features@news-jrnl.com</w:t>
        </w:r>
      </w:hyperlink>
      <w:r>
        <w:rPr>
          <w:rFonts w:ascii="arial" w:eastAsia="arial" w:hAnsi="arial" w:cs="arial"/>
          <w:color w:val="000000"/>
          <w:sz w:val="20"/>
          <w:lang w:val="en-US" w:eastAsia="en-US" w:bidi="ar-SA"/>
        </w:rPr>
        <w:t xml:space="preserve"> Deadline is one week before publication.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CULTIVATING RACIAL EQUITY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Mountain 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Mountain Express Feb 21-Feb 27,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24; No.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Maggie Cramer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Asheville, N.C.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Growers School diversifies in 25th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one time, area growers had to travel to the Piedmont for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conference. Doing so was not only costly, but it also allowed attendees to only harvest a bit of useful information; growing tomatoes in the mountains is different from cultivating them near the coast. In 1993, several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got together to create an educational opportunity in Western North Carolina, and the Organic Growers School Spring Conference was 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Twenty-five years ago, 100 people attended the conference, but this year's event will see roughly 2,500 people descend on the campus of UNC Asheville March 10-11. Participants can choose from more than 150 classes in 17 different learning tracks, such as permaculture, earth skills, herbalism and homesteading.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we've broadened to include nonfarmers and to meet the needs of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they advance," says OGS Executive Director Lee Warren.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Warren wasn't part of the organization when it held the first conference, but this anniversary has given her the opportunity to reflect on the event. She has spent time pulling together past conference programs to share online in honor of the milestone.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doing so, she saw another way the nonprofit and its flagship event could evolve. "We are working internally to be an anti-racist organization," Warren says. "Specifically to take a stand about not only inclusivity but equity and how to bring in the wisdom of people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2018 conference, that means recruiting local people of color to lead tracks and serve as guest presenters to talk about issues related to race. Warren believes the lineup will attract a more diverse group of attendees than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Friday's pre-conference workshops include "Food for All: Growing Our Community as We Grow Our Food" with Bronx-based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activist Karen Washington, who will teach urban gardening Saturday and Sunday as well. Sobande Moss Greer, a holistic nutritionist and herbalist from Tennessee, will lead workshops on "Herbs, Slavery &amp; the South" and "The Underground Railroad &amp; Soul Food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special guests include Dan Kittredge,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Massachusetts, and Beth and Shawn Dougherty, "independent farmsteaders" out of 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speakers and instructors also abound, Warren says. In fact, she feels WNC has some of the most knowledgeable folks on organic growing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and she promises that even as the conference expands and changes, it will continue to honor the insight of those on the ground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just so lucky," Warren says, "and I think that's worth celebrating every single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to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Conference, an annual daylong gathering for professional and aspiring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put on by the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 returns Feb. 24. The event focuses on the business aspects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workshops and networking opportunities around a variety of financial, legal and marketing topics. Workshops are led by both experienced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business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year's most popular workshop, "Crafting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Story," will return for 2018 with a part two: "Sharing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Story." New sessions will cover the legal implications of agritourism and basic photography composition. During a lunch break,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receive individualized support via one-on-one meetings with local buyers and businesspeople.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hope is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leave the conference with specific tools they can apply right away toward building a stronger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explains conference coordinator Robin Lenner of ASAP.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Growers School's 25th annual Spring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Saturday-Sunday March 10-11, 9 a.m.-5:30 p.m., with pre-conference workshops on Friday, March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 Asheville, Friday locations vary by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is $129 for the weekend, with add-ons and single-day tickets available. See organicgrowersschool.org.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Montinore Estate Hosts Winemaking Intensive At 2018 </w:t>
        </w:r>
      </w:hyperlink>
      <w:hyperlink r:id="rId32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Conference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49.98pt;height:50.24pt">
            <v:imagedata r:id="rId3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3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FOREST GROVE, Ore., Nov. 16, 2018 /PRNewswire/ -- Montinore Estate , the country's largest producer of certified estate wines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hosted a full-day, pre-conference winemaking intensive on Thursday, November 15. The sold-out event delved into practical and creative approaches to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with leading winemakers and researchers. Rudy Marchesi, partner of Montinore Estate, kicked off the day by welcoming attendees and highlighting the importance of Biodynamics.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"Thursday's sold-out intensive demonstrates the growing interest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said Marchesi. "We were honored to welcome people to our vineyard and winery to share our expertise and the benefits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for winemaking. After more than 15 years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I can't imagine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vineyard any other way." The day's events included a session on Best Practices in Vineyard Soil Health led by Adriano Zago, an international expert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followed by a session on Using Horn Silica to Support Healthy Vines and Healthy Grapes led by Zago and Marchesi. The intensive ended with a panel on Crafting Wine with Integrity from international wine experts: Nicoletta Dicova, an Italian wine journalist and communicator, who researches the progression of natural wine from the ancient wine world to today's global phenomenon. Stephen Webber, Montinore Estate's Head Winemaker. Dan Rinke, the vineyard manager and winemaker at Johan Vineyards, another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the Willamette Valley.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 a membership-based nonprofit organization, is hosting the 2018 Annual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Conference. The conference commenced on Wednesday, November 14 and continues through Sunday, November 18. This year's theme is "Transforming the Heart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a focus on soil health, social justice and the regeneration of our earth, communities and human spirits. About Montinore Estate Montinore Estate was established in 1982 and is now the largest producer of certified estate wines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in the country. With a 200-acre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vineyard located in north Willamette Valley in Oregon, the winery focuses on producing superior Pinot Noirs, cool climate whites and fascinating Italian varietals. Montinore Estate's close attention to each step of the grape-growing and winemaking processes is rooted in the belief that exceptional wine is born of a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marriage of soil, climate and artful stewardship. To learn more, visit www.montinore.com . SOURCE Montinore Estate Related Links https://www.montinore.com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MENAFN1611201800701241ID1097705746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 xml:space="preserve">Podcast focuses on creative </w:t>
        </w:r>
      </w:hyperlink>
      <w:hyperlink r:id="rId33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solutions to environmental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Bruin: University of California - Los Angeles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"Planet Innovation" podcast introduces listeners to wine made without grapes and plastic made from algae.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podcast is spearheaded by creator Magali Delmas, a UCLA professor and director of the UCLA Center for Corporate Environmental Performance, as well as a team of students who hope to relay innovative, green solutions to businesses and consumers. The first two episodes, "The World Meets Meatless Meats" and "A Simple Solution to Air Pollution," are on the podcast's website and will air on iTunes and SoundCloud on Tuesday. Though most conversations about the environment focus on consequences of climate change, Delmas said "Planet Innovation" takes a positive approach by exposing its audience to potential solutions to help the environment, rather than focusing solely on the terrors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tired of focusing only on demonstrating that climate change is real and all that, because at this point, we've been doing a lot of that, especially in the current political landscape," Delmas said. "I think that makes most people paralyzed when you talk too much about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Delmas said she enjoys listening to various podcasts during her runs, but found a lack of podcasts that suggest environmental solutions. Environmentally-based podcasts often focus on the problems and tend to inform people that they should change something, but often don't give concrete fixes, Delmas said. She brainstormed "Planet Innovation" after finding numerous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being discovered by researchers and by entrepreneurs in start-ups, and wanted to share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then reached out to students, seeking potential volunteers. The team now consists of herself and eight students including Alicia Kwan, who works on social media outreach and the editing of the podcast. Kwan, a rising third-year environmental science student, said the team would hone in on one general idea they wanted to cover for each episode of the podcast that would be most presentable to their audience. The topics include environmental issues people are generally unaware of, such as the dangers of indoor air pollution, as well as issues that people know about but don't have many solutions for, such as decreasing plastic waste, Kwan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researched each specific topic, focusing on the environmental impacts of each of them. Next, Kwan said they reached out to experts in that field, such as researchers, scientists or entrepreneurs to schedule interviews, using the information to compile multiple drafts and eventually edit it into a podcast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establishing topics, the "Planet Innovation" team planned to present listeners a set of business trends, environmental topics and potential solutions, said Shota Kenmochi, a graduate student in public policy. As the member who focuses on the sound engineering and marketing aspects of the podcast, Kenmochi said the first few episodes discuss technology-based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think there is a real need for a more positive approach to sustainability, and what we are trying to deliver to the listener is very unique," Kenmochi said. "I think that the new technology creates new incentives for businesses and consumers to change their habits in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'clean meat' episode describes business solutions to meat production that already exist, such as lab-grown meat, which is engineered from animal cells and so eliminates the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process. The second episode discusses how indoor air pollution is often worse than outdoor air pollution, including information from faculty members at UCLA who are working on developing solutions, such as air pollution sensors and an entrepreneur who has developed a relatively inexpensive indoor air quality monitor for the home, Delmas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also interviewed a man from Indonesia making edible plastic from seaweed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algae, which can be used for packaging and also in food. Delmas said the solution not only provides work to people in countries such as Indonesia, but is also eco-friendly since the product is biodegradable. The team also interviewed winemakers practicing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Kwan said, in addition to one company that is producing wine out of alcohol from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when they first hear about the environment or sustainability, they always get introduced to the topic by, 'Oh our planet is destroyed, it's your fault, it's too late to do anything,'" Kwan said. "With this podcast we really want to change that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Kwan said the podcast aims to open doors for the solutions that already exist and inform listeners that there are numerous creative ways to tackle one problem. She said she also hopes the podcast encourages businesses and environmentalists to work together when finding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just be positive about the future because I believe that we have the capacity to innovate and to deal with these problems," Delmas said. "(We) have this incredible innovation ... and just so many important ideas, and it's good to get people to know about them."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 xml:space="preserve">Montinore Estate Hosts Winemaking Intensive At 2018 </w:t>
        </w:r>
      </w:hyperlink>
      <w:hyperlink r:id="rId34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Conference; - The sold-out pre-conference workshop featured presentations from leading winemakers and researchers in the field of Biodynamics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2018 Friday 1:30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FOREST GROVE, Ore., Nov. 16, 2018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Montinore Estate, the country's largest producer of certified estate wines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hosted a full-day, pre-conference winemaking intensive on Thursday, November 15. The sold-out event delved into practical and creative approaches to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with leading winemakers and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Rudy Marchesi, partner of Montinore Estate, kicked off the day by welcoming attendees and highlighting the importance of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"Thursday's sold-out intensive demonstrates the growing interest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said Marchesi. "We were honored to welcome people to our vineyard and winery to share our expertise and the benefits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for winemaking. After more than 15 years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I can't imagine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vineyard any other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day's events included a session onBest Practices in Vineyard Soil Healthled by Adriano Zago, an international expert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followed by a session onUsing Horn Silica to Support Healthy Vines and Healthy Grapesled by Zago and Marchesi.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intensive ended with a panel onCrafting Wine with Integrityfrom international wine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 xml:space="preserve">Nicoletta Dicova, an Italian wine journalist and communicator, who researches the progression of natural wine from the ancient wine world to today's global phenomenon. Stephen Webber, Montinore Estate's Head Winemaker. Dan Rinke, the vineyard manager and winemaker at Johan Vineyards, another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u w:val="single"/>
          <w:lang w:val="en-US" w:eastAsia="en-US" w:bidi="ar-SA"/>
        </w:rPr>
        <w:t xml:space="preserve"> vineyard in the Willamette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TheBiodynamic Association, a membership-based nonprofit organization, is hosting the 2018 Annual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Conference. The conference commenced on Wednesday, November 14 and continues through Sunday, November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theme is "Transforming the Heart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with a focus on soil health, social justice and the regeneration of our earth, communities and human spirits.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Montinore EstateMontinore Estate was established in 1982 and is now the largest producer of certified estate wines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in the country. With a 200-acre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vineyard located in north Willamette Valley in Oregon, the winery focuses on producing superior Pinot Noirs, cool climate whites and fascinating Italian varietals. Montinore Estate's close attention to each step of the grape-growing and winemaking processes is rooted in the belief that exceptional wine is born of a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marriage of soil, climate and artful stewardship. To learn more, visit</w:t>
      </w:r>
      <w:hyperlink r:id="rId345" w:history="1">
        <w:r>
          <w:rPr>
            <w:rFonts w:ascii="arial" w:eastAsia="arial" w:hAnsi="arial" w:cs="arial"/>
            <w:i/>
            <w:color w:val="0077CC"/>
            <w:sz w:val="20"/>
            <w:u w:val="single"/>
            <w:shd w:val="clear" w:color="auto" w:fill="FFFFFF"/>
            <w:lang w:val="en-US" w:eastAsia="en-US" w:bidi="ar-SA"/>
          </w:rPr>
          <w:t>http://www.montinore.com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content:http://www.prnewswire.com/news-releases/montinore-estate-hosts-winemaking-intensive-at-2018-</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-conference-300752227.html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Montinore Estate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Maggy Lehmicke, 206-789-5668, </w:t>
      </w:r>
      <w:hyperlink r:id="rId346" w:history="1">
        <w:r>
          <w:rPr>
            <w:rFonts w:ascii="arial" w:eastAsia="arial" w:hAnsi="arial" w:cs="arial"/>
            <w:i/>
            <w:color w:val="0077CC"/>
            <w:sz w:val="20"/>
            <w:u w:val="single"/>
            <w:shd w:val="clear" w:color="auto" w:fill="FFFFFF"/>
            <w:lang w:val="en-US" w:eastAsia="en-US" w:bidi="ar-SA"/>
          </w:rPr>
          <w:t>maggy@parsonsandco.com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Land use is changing, residents have their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Gympie Times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4.98pt;height:41.24pt">
            <v:imagedata r:id="rId3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producing coffee to alpacas, the way the land is used around Pomona, Kin Kin, Cooroy and Tewantin is transforming, and a USC environmental planning expert wants to know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 Professor Claudia Baldwin is surveying residents of those areas as part of a project to identify opportunities for collaborative rural enterprises including food production, events and tourism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know the activities and the ambitions that Noosa hinterland residents have for their areas," Dr Baldwin said. "The area is in transition and niche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enterprises are developing, including coffee, alpacas, and medicinal and culinary herbs as well as an interest in alternative handling techniques for livestock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lot of revegetation, soil regeneration, and conservation activities as well as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with many growing spray-free,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and practising permaculture. There is potential for a broad range of innovative rural enterprise."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Workshops were recently at Kin Kin, Pomona, Cooroy and Tewantin for residents to have their say. They can also share their ideas by completing an online survey at surveymonkey.com/r/Noosa RuralEnterprisePlan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Survey forms are also available at Pomona Ag Supplies, Sauers Produce and Garden Centre Cooroy and True Value Hardware Pomona.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exciting time for rural residents to have some influence and get the support they need," said Dr Baldwin.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Diversity taking root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Noosa News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74.99pt;height:56.24pt">
            <v:imagedata r:id="rId3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NOOSA hinterland is being targeted for its primary industry diversity by a Sunshine Coast researcher in a bid to grow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the Sunshine Coast environmental planning expert Associate Professor Claudia Baldwin is surveying residents as part of a project with sustainability organisation Country Noosa to identify opportunities for collaborative rural enterprises including food production, events and tourism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potential for a broad range of innovative rural enterprise," Assoc Prof Baldwin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 is in transition and niche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enterprises are developing, including coffee, alpacas, and medicinal and culinary herbs as well as an interest in alternative handling techniques for livestock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lot of revegetation, soil regeneration, and conservation activities as well as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with many growing spray-free,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and practising permaculture."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local enterprise making the most of this push is Jacqueline Hogno's Tiny Tea Room Gallery which opened in December last year next to the Bonsai Brewhouse in Cooran.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cafe sells locally grown and roasted single origin coffee out from Noosa Black Coffee. To take the survey go online at surveymonkey.com/r/ NoosaRuralEnterprisePlan.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Survey forms are also available at Pomona Ag Supplies, Sauers Produce and Garden Centre Cooroy and True Value Hardware Pomona.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funded by Noosa Biosphere Reserve Foundation's Big Ideas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know the activities and the ambitions that Noosa hinterland residents have for their areas," Dr Baldwin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Going green lifts reds and whites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WeeklyTimes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FOCUS; Pg.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HUDSON</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have paid off for a coastal South Australian winery, writes SARAH HUDSON ANNA Hooper has an impressive list of achievements to her name. The 41-year-old, who runs Cape Jaffa Wines with her husband, Derek, on 130ha in South Australia's coastal town of Mount Benson, has been the state's Rural Woman of the Year (2013) and the 2017 Young Gun of Wine Award winner.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mother of two (and stepmum to two more) was inducted in to the 2016 Her Business Hall of Fame, has been a regional hero, and is on the board of Vinehealth Australia, as well as Australian Vignerons and the South East Water Conservation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achievement she is probably most proud of will not be found in a trophy cabinet or hanging on the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her successes are out in the vineyard and in the winery. Since marrying Derek and becoming chief winemaker in 2007, Anna has overseen major changes at Cape Jaffa Wines, which was opened as a conventional winery by Derek and his dad, Kym, in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her direction, Cape Jaffa Wines is now a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focused on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the vineyard, while producing experimental wines including red and white blends, as well as traditional old winemaking techniques she learnt in the eastern European country of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vineyard and the winery for me it's about keeping it fun and creative," Anna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get so many people who want to work with us so they can learn how to grow grapes biodynamically and sometimes vintage staff have input into the winemaking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in the end it's as much about making wine or growing grapes as it is about the company culture." GRAPE EXPECTATIONS THE vineyard has 20ha under vine, yielding about four tonnes/ha, while they also buy in 200 tonnes of grapes annually, made into 10,000 dozen wines under the Cape Jaffa Wines label in 14 varieties, as well as 13,000 dozen in eight wines made for Naked Wines' Obelisk label (an online company that commissions wineries to make direct for the customer).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 of their wines are marketed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most creative aspects of Cape Jaffa Wines was the time when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became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with Anna writing the vineyard plan in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Anna said the conversion was left of centre for herself, having studied a bachelor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 majoring in oenology at Adelaide University, as well as for Derek, who studied wine marketing at Roseworthy.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times we've questioned whether it was a good idea because the yields have suffered and there have been headaches," Anna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conventional growers there's a solution for problems that we simply can't use. So we've had to write our own rule book." Ultimately, Anna said, biodynamics had underscored the vineyard's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philosophy and while she is a scientist by training -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were not all scientifically proven - "that doesn't mean the methods don't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tutelage of French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 Michel Chapoutier, the Hoopers use a variety of preparations to maximise soil and vine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Compost of cow manure with green waste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 such as pre-prepared (purchased) chamomile and nettle - is applied to the soil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famous BD preparation of cow horn manure, also called 500, is sprayed on to the soil three times in spring and once after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SPRAY TAN FOLIAR sprays such as seaweed are applied during the growing season, including 501, or silica, during veraison. Botrytis is combated with a biological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flock of poultry keeps away pest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Weeds are controlled by slashing, while their flock of 200 Merinos graze among the vines from April to late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sandy loam soil, over a limestone base, receives an annual average rainfall of 500mm, with drip irrigation from underground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Harvest of the vines - which are mostly shiraz - runs from February to April. Because their vines have lower yields there is more airflow and bunches ripen earlier, balancing out the risk of pest and disease that can come with higher yields and later ripening.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is good on a small-scale vineyard because it requires attention to detail, observing a problem and responding rather than blanket proactive sprays," Anna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us, it's labour intensive. It's a great niche to offer the consumer." All wines are made in their on-site winery, which this year will be almost entirely powered by solar.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5 per cent of wines are exported to Canada and China, with more than half sold through their cellar door at Mount Benson and locally and the remainder sold through distributors around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six Cape Jaffa Wines are marketed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single vineyard and "about place", Anna and Derek have also become renowned for their Wine Making on the Edge range, "which is about style, more about the winemaking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they began mixing red grape skins with white juice to make blends, now making about 500 dozen experimental bottles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ANNA HOOPER MT BENSON, SOUTH AUSTRALIA FORMER South Australian Rural Woman of the Year RUNS Cape Jaffa Wines with husband Derek HAS overseen a transformation to certified biodynamicsHAS 20ha under vine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6" w:name="Bookmark_34"/>
      <w:bookmarkEnd w:id="66"/>
    </w:p>
    <w:p>
      <w:pPr>
        <w:rPr>
          <w:rFonts w:ascii="arial" w:eastAsia="arial" w:hAnsi="arial" w:cs="arial"/>
          <w:sz w:val="20"/>
          <w:lang w:val="en-US" w:eastAsia="en-US" w:bidi="ar-SA"/>
        </w:rPr>
      </w:pPr>
      <w:r>
        <w:pict>
          <v:shape id="_x0000_i113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What is the true cost of eating meat?; As concerns over the huge impact on the environment, human health and animal welfare grow, what future is there for the meat industry, asks Bibi van der Zee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Guardian(London)</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7, 2018 Monday 6:00 AM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Guardian, a division of Transcontinental Media Group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33" type="#_x0000_t75" style="width:167.98pt;height:30.75pt">
            <v:imagedata r:id="rId37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Bibi van der Zee</w:t>
      </w:r>
    </w:p>
    <w:p>
      <w:pPr>
        <w:keepNext/>
        <w:spacing w:before="240" w:after="0" w:line="340" w:lineRule="atLeast"/>
        <w:ind w:left="0" w:right="0" w:firstLine="0"/>
        <w:jc w:val="left"/>
        <w:rPr>
          <w:rFonts w:ascii="arial" w:eastAsia="arial" w:hAnsi="arial" w:cs="arial"/>
          <w:sz w:val="20"/>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4" style="position:absolute;z-index:2516920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are the economics of meat?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one of the biggest economic sectors in the world. We are no longer in the 14th century, when as much as </w:t>
      </w:r>
      <w:hyperlink r:id="rId378" w:history="1">
        <w:r>
          <w:rPr>
            <w:rFonts w:ascii="arial" w:eastAsia="arial" w:hAnsi="arial" w:cs="arial"/>
            <w:i/>
            <w:color w:val="0077CC"/>
            <w:sz w:val="20"/>
            <w:u w:val="single"/>
            <w:shd w:val="clear" w:color="auto" w:fill="FFFFFF"/>
            <w:lang w:val="en-US" w:eastAsia="en-US" w:bidi="ar-SA"/>
          </w:rPr>
          <w:t>76% of the population</w:t>
        </w:r>
      </w:hyperlink>
      <w:r>
        <w:rPr>
          <w:rFonts w:ascii="arial" w:eastAsia="arial" w:hAnsi="arial" w:cs="arial"/>
          <w:color w:val="000000"/>
          <w:sz w:val="20"/>
          <w:lang w:val="en-US" w:eastAsia="en-US" w:bidi="ar-SA"/>
        </w:rPr>
        <w:t xml:space="preserve"> worked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but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still employs more than            </w:t>
      </w:r>
      <w:hyperlink r:id="rId378" w:history="1">
        <w:r>
          <w:rPr>
            <w:rFonts w:ascii="arial" w:eastAsia="arial" w:hAnsi="arial" w:cs="arial"/>
            <w:i/>
            <w:color w:val="0077CC"/>
            <w:sz w:val="20"/>
            <w:u w:val="single"/>
            <w:shd w:val="clear" w:color="auto" w:fill="FFFFFF"/>
            <w:lang w:val="en-US" w:eastAsia="en-US" w:bidi="ar-SA"/>
          </w:rPr>
          <w:t>26% of all workers globally</w:t>
        </w:r>
      </w:hyperlink>
      <w:r>
        <w:rPr>
          <w:rFonts w:ascii="arial" w:eastAsia="arial" w:hAnsi="arial" w:cs="arial"/>
          <w:color w:val="000000"/>
          <w:sz w:val="20"/>
          <w:lang w:val="en-US" w:eastAsia="en-US" w:bidi="ar-SA"/>
        </w:rPr>
        <w:t xml:space="preserve">. And that does not include the people who work along the meat supply chain: the slaughterers, packagers, retailers and chefs.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2016, the world's meat production </w:t>
      </w:r>
      <w:hyperlink r:id="rId378" w:history="1">
        <w:r>
          <w:rPr>
            <w:rFonts w:ascii="arial" w:eastAsia="arial" w:hAnsi="arial" w:cs="arial"/>
            <w:i/>
            <w:color w:val="0077CC"/>
            <w:sz w:val="20"/>
            <w:u w:val="single"/>
            <w:shd w:val="clear" w:color="auto" w:fill="FFFFFF"/>
            <w:lang w:val="en-US" w:eastAsia="en-US" w:bidi="ar-SA"/>
          </w:rPr>
          <w:t>was estimated</w:t>
        </w:r>
      </w:hyperlink>
      <w:r>
        <w:rPr>
          <w:rFonts w:ascii="arial" w:eastAsia="arial" w:hAnsi="arial" w:cs="arial"/>
          <w:color w:val="000000"/>
          <w:sz w:val="20"/>
          <w:lang w:val="en-US" w:eastAsia="en-US" w:bidi="ar-SA"/>
        </w:rPr>
        <w:t xml:space="preserve"> at 317m metric tons, and that is expected to continue to grow. Figures for the value of the global meat industry vary wildly from $90bn to as much as $741bn.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number of people directly employed by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currently less than 2% in the UK, the food chain now includes the agribusiness companies, the retailers, and the entertainment sector. According to the UK Department for Environment, Food and Rural Affairs, in 2014 the food and drink manufacturing sector contributed </w:t>
      </w:r>
      <w:hyperlink r:id="rId378" w:history="1">
        <w:r>
          <w:rPr>
            <w:rFonts w:ascii="arial" w:eastAsia="arial" w:hAnsi="arial" w:cs="arial"/>
            <w:i/>
            <w:color w:val="0077CC"/>
            <w:sz w:val="20"/>
            <w:u w:val="single"/>
            <w:shd w:val="clear" w:color="auto" w:fill="FFFFFF"/>
            <w:lang w:val="en-US" w:eastAsia="en-US" w:bidi="ar-SA"/>
          </w:rPr>
          <w:t>£27bn to the economy</w:t>
        </w:r>
      </w:hyperlink>
      <w:r>
        <w:rPr>
          <w:rFonts w:ascii="arial" w:eastAsia="arial" w:hAnsi="arial" w:cs="arial"/>
          <w:color w:val="000000"/>
          <w:sz w:val="20"/>
          <w:lang w:val="en-US" w:eastAsia="en-US" w:bidi="ar-SA"/>
        </w:rPr>
        <w:t>, and employed 3.8 million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simple to separate out the contribution that meat production makes to this - particularly globally. The UN </w:t>
      </w:r>
      <w:hyperlink r:id="rId378" w:history="1">
        <w:r>
          <w:rPr>
            <w:rFonts w:ascii="arial" w:eastAsia="arial" w:hAnsi="arial" w:cs="arial"/>
            <w:i/>
            <w:color w:val="0077CC"/>
            <w:sz w:val="20"/>
            <w:u w:val="single"/>
            <w:shd w:val="clear" w:color="auto" w:fill="FFFFFF"/>
            <w:lang w:val="en-US" w:eastAsia="en-US" w:bidi="ar-SA"/>
          </w:rPr>
          <w:t xml:space="preserve">Food and </w:t>
        </w:r>
      </w:hyperlink>
      <w:hyperlink r:id="rId378" w:history="1">
        <w:r>
          <w:rPr>
            <w:rFonts w:ascii="arial" w:eastAsia="arial" w:hAnsi="arial" w:cs="arial"/>
            <w:b/>
            <w:i/>
            <w:color w:val="0077CC"/>
            <w:sz w:val="20"/>
            <w:u w:val="single"/>
            <w:shd w:val="clear" w:color="auto" w:fill="FFFFFF"/>
            <w:lang w:val="en-US" w:eastAsia="en-US" w:bidi="ar-SA"/>
          </w:rPr>
          <w:t>Agriculture</w:t>
        </w:r>
      </w:hyperlink>
      <w:hyperlink r:id="rId378" w:history="1">
        <w:r>
          <w:rPr>
            <w:rFonts w:ascii="arial" w:eastAsia="arial" w:hAnsi="arial" w:cs="arial"/>
            <w:i/>
            <w:color w:val="0077CC"/>
            <w:sz w:val="20"/>
            <w:u w:val="single"/>
            <w:shd w:val="clear" w:color="auto" w:fill="FFFFFF"/>
            <w:lang w:val="en-US" w:eastAsia="en-US" w:bidi="ar-SA"/>
          </w:rPr>
          <w:t xml:space="preserve"> Organisation</w:t>
        </w:r>
      </w:hyperlink>
      <w:r>
        <w:rPr>
          <w:rFonts w:ascii="arial" w:eastAsia="arial" w:hAnsi="arial" w:cs="arial"/>
          <w:color w:val="000000"/>
          <w:sz w:val="20"/>
          <w:lang w:val="en-US" w:eastAsia="en-US" w:bidi="ar-SA"/>
        </w:rPr>
        <w:t xml:space="preserve"> states that livestock is about 40% of the global value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output and supports the livelihoods and food security of almost a 1.3 billion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about its cultural and social importance?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Cooked meat may have been </w:t>
      </w:r>
      <w:hyperlink r:id="rId378" w:history="1">
        <w:r>
          <w:rPr>
            <w:rFonts w:ascii="arial" w:eastAsia="arial" w:hAnsi="arial" w:cs="arial"/>
            <w:i/>
            <w:color w:val="0077CC"/>
            <w:sz w:val="20"/>
            <w:u w:val="single"/>
            <w:shd w:val="clear" w:color="auto" w:fill="FFFFFF"/>
            <w:lang w:val="en-US" w:eastAsia="en-US" w:bidi="ar-SA"/>
          </w:rPr>
          <w:t>partially responsible</w:t>
        </w:r>
      </w:hyperlink>
      <w:r>
        <w:rPr>
          <w:rFonts w:ascii="arial" w:eastAsia="arial" w:hAnsi="arial" w:cs="arial"/>
          <w:color w:val="000000"/>
          <w:sz w:val="20"/>
          <w:lang w:val="en-US" w:eastAsia="en-US" w:bidi="ar-SA"/>
        </w:rPr>
        <w:t xml:space="preserve"> for the large brains that characterise Homo sapiens  and            </w:t>
      </w:r>
      <w:hyperlink r:id="rId378" w:history="1">
        <w:r>
          <w:rPr>
            <w:rFonts w:ascii="arial" w:eastAsia="arial" w:hAnsi="arial" w:cs="arial"/>
            <w:i/>
            <w:color w:val="0077CC"/>
            <w:sz w:val="20"/>
            <w:u w:val="single"/>
            <w:shd w:val="clear" w:color="auto" w:fill="FFFFFF"/>
            <w:lang w:val="en-US" w:eastAsia="en-US" w:bidi="ar-SA"/>
          </w:rPr>
          <w:t>have put</w:t>
        </w:r>
      </w:hyperlink>
      <w:r>
        <w:rPr>
          <w:rFonts w:ascii="arial" w:eastAsia="arial" w:hAnsi="arial" w:cs="arial"/>
          <w:color w:val="000000"/>
          <w:sz w:val="20"/>
          <w:lang w:val="en-US" w:eastAsia="en-US" w:bidi="ar-SA"/>
        </w:rPr>
        <w:t xml:space="preserve"> humans where we are now. Cooking made calories from meat (and from vegetables) easier to consume and absorb than in a raw form.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 domestication of certain animals - along with the domestication of wild grains and vegetables - marked the beginning of human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history in the </w:t>
      </w:r>
      <w:hyperlink r:id="rId378" w:history="1">
        <w:r>
          <w:rPr>
            <w:rFonts w:ascii="arial" w:eastAsia="arial" w:hAnsi="arial" w:cs="arial"/>
            <w:i/>
            <w:color w:val="0077CC"/>
            <w:sz w:val="20"/>
            <w:u w:val="single"/>
            <w:shd w:val="clear" w:color="auto" w:fill="FFFFFF"/>
            <w:lang w:val="en-US" w:eastAsia="en-US" w:bidi="ar-SA"/>
          </w:rPr>
          <w:t>"fertile crescent"</w:t>
        </w:r>
      </w:hyperlink>
      <w:r>
        <w:rPr>
          <w:rFonts w:ascii="arial" w:eastAsia="arial" w:hAnsi="arial" w:cs="arial"/>
          <w:color w:val="000000"/>
          <w:sz w:val="20"/>
          <w:lang w:val="en-US" w:eastAsia="en-US" w:bidi="ar-SA"/>
        </w:rPr>
        <w:t xml:space="preserve">. Throughout human history the hunting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meat has been part of our stories and mythologies and some of our legal and religious systems; the fatted calf for the prodigal son; the            </w:t>
      </w:r>
      <w:hyperlink r:id="rId378" w:history="1">
        <w:r>
          <w:rPr>
            <w:rFonts w:ascii="arial" w:eastAsia="arial" w:hAnsi="arial" w:cs="arial"/>
            <w:i/>
            <w:color w:val="0077CC"/>
            <w:sz w:val="20"/>
            <w:u w:val="single"/>
            <w:shd w:val="clear" w:color="auto" w:fill="FFFFFF"/>
            <w:lang w:val="en-US" w:eastAsia="en-US" w:bidi="ar-SA"/>
          </w:rPr>
          <w:t>medieval forest laws</w:t>
        </w:r>
      </w:hyperlink>
      <w:r>
        <w:rPr>
          <w:rFonts w:ascii="arial" w:eastAsia="arial" w:hAnsi="arial" w:cs="arial"/>
          <w:color w:val="000000"/>
          <w:sz w:val="20"/>
          <w:lang w:val="en-US" w:eastAsia="en-US" w:bidi="ar-SA"/>
        </w:rPr>
        <w:t xml:space="preserve"> that created areas where no one but English royalty could hunt; the            </w:t>
      </w:r>
      <w:hyperlink r:id="rId378" w:history="1">
        <w:r>
          <w:rPr>
            <w:rFonts w:ascii="arial" w:eastAsia="arial" w:hAnsi="arial" w:cs="arial"/>
            <w:i/>
            <w:color w:val="0077CC"/>
            <w:sz w:val="20"/>
            <w:u w:val="single"/>
            <w:shd w:val="clear" w:color="auto" w:fill="FFFFFF"/>
            <w:lang w:val="en-US" w:eastAsia="en-US" w:bidi="ar-SA"/>
          </w:rPr>
          <w:t>sacrifical sheep</w:t>
        </w:r>
      </w:hyperlink>
      <w:r>
        <w:rPr>
          <w:rFonts w:ascii="arial" w:eastAsia="arial" w:hAnsi="arial" w:cs="arial"/>
          <w:color w:val="000000"/>
          <w:sz w:val="20"/>
          <w:lang w:val="en-US" w:eastAsia="en-US" w:bidi="ar-SA"/>
        </w:rPr>
        <w:t xml:space="preserve"> to mark the beginning of Eid Al-Adha; even the roasted wild boars consumed at the end of every adventure by Asterix and Obelix.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But is meat still crucial to human life? Some argue that, just because we've always eaten meat, that doesn't mean we always have to. If we can get all the dietary nutrients and protein that we need elsewhere, should we?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 has meat production changed?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old-fashioned vision of a mixed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wheat and chickens and pigs still exists. More than half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for example, were small enough in 2012 to have sales of less than </w:t>
      </w:r>
      <w:hyperlink r:id="rId378" w:history="1">
        <w:r>
          <w:rPr>
            <w:rFonts w:ascii="arial" w:eastAsia="arial" w:hAnsi="arial" w:cs="arial"/>
            <w:i/>
            <w:color w:val="0077CC"/>
            <w:sz w:val="20"/>
            <w:u w:val="single"/>
            <w:shd w:val="clear" w:color="auto" w:fill="FFFFFF"/>
            <w:lang w:val="en-US" w:eastAsia="en-US" w:bidi="ar-SA"/>
          </w:rPr>
          <w:t>$10,000 dollars</w:t>
        </w:r>
      </w:hyperlink>
      <w:r>
        <w:rPr>
          <w:rFonts w:ascii="arial" w:eastAsia="arial" w:hAnsi="arial" w:cs="arial"/>
          <w:color w:val="000000"/>
          <w:sz w:val="20"/>
          <w:lang w:val="en-US" w:eastAsia="en-US" w:bidi="ar-SA"/>
        </w:rPr>
        <w:t xml:space="preserve">. But the 20th century saw the application of the principles of the industrial revolution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how could inputs be minimised and profits be maximised?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result was the factory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first for chickens, then pigs, and more recently cattle. Producers discovered that animals could be kept inside, and fed grain, and could be bred to grow more quickly and get fatter in the right places. </w:t>
      </w:r>
      <w:hyperlink r:id="rId378" w:history="1">
        <w:r>
          <w:rPr>
            <w:rFonts w:ascii="arial" w:eastAsia="arial" w:hAnsi="arial" w:cs="arial"/>
            <w:i/>
            <w:color w:val="0077CC"/>
            <w:sz w:val="20"/>
            <w:u w:val="single"/>
            <w:shd w:val="clear" w:color="auto" w:fill="FFFFFF"/>
            <w:lang w:val="en-US" w:eastAsia="en-US" w:bidi="ar-SA"/>
          </w:rPr>
          <w:t>Since 1925</w:t>
        </w:r>
      </w:hyperlink>
      <w:r>
        <w:rPr>
          <w:rFonts w:ascii="arial" w:eastAsia="arial" w:hAnsi="arial" w:cs="arial"/>
          <w:color w:val="000000"/>
          <w:sz w:val="20"/>
          <w:lang w:val="en-US" w:eastAsia="en-US" w:bidi="ar-SA"/>
        </w:rPr>
        <w:t xml:space="preserve">, the average days to market for a US chicken has been reduced from 112 to 48, while its weight has ballooned from a market weight of 2.5 pounds to 6.2.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Pig and cattle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followed suit. Sows are held in gestation crates for up to four weeks once they are pregnant, and then put into farrowing crates once they've had their piglets to prevent them accidentally crushing their young. Industrially reared pigs spend their lives in indoor pens. Cattle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now being similarly streamlined, with cows in the last few months of their lives being fattened in feedlots with no access to grass and sometimes no shelter.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is the environmental impact of our current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extremely difficult to separate out the different impacts of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models and types. Many measurements look 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impact without making a distinction between arable v livestock, or industrial v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However, the following information begins to indicate the scale of the problem.</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use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w:t>
      </w:r>
      <w:hyperlink r:id="rId378" w:history="1">
        <w:r>
          <w:rPr>
            <w:rFonts w:ascii="arial" w:eastAsia="arial" w:hAnsi="arial" w:cs="arial"/>
            <w:i/>
            <w:color w:val="0077CC"/>
            <w:sz w:val="20"/>
            <w:u w:val="single"/>
            <w:shd w:val="clear" w:color="auto" w:fill="FFFFFF"/>
            <w:lang w:val="en-US" w:eastAsia="en-US" w:bidi="ar-SA"/>
          </w:rPr>
          <w:t>influential study in 2010</w:t>
        </w:r>
      </w:hyperlink>
      <w:r>
        <w:rPr>
          <w:rFonts w:ascii="arial" w:eastAsia="arial" w:hAnsi="arial" w:cs="arial"/>
          <w:color w:val="000000"/>
          <w:sz w:val="20"/>
          <w:lang w:val="en-US" w:eastAsia="en-US" w:bidi="ar-SA"/>
        </w:rPr>
        <w:t xml:space="preserve"> of the water footprints for meat estimated that while vegetables had a footprint of about 322 litres per kg, and fruits drank up 962, meat was far more thirsty: chicken came in at 4,325l/kg, pork at 5,988l/kg, sheep/goat meat at 8,763l/kg, and beef at a stupendous 15,415l/kg. Some non-meat products were also pretty eye-watering: nuts came in at 9,063l/kg.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put these figures into context: the planet faces </w:t>
      </w:r>
      <w:hyperlink r:id="rId378" w:history="1">
        <w:r>
          <w:rPr>
            <w:rFonts w:ascii="arial" w:eastAsia="arial" w:hAnsi="arial" w:cs="arial"/>
            <w:i/>
            <w:color w:val="0077CC"/>
            <w:sz w:val="20"/>
            <w:u w:val="single"/>
            <w:shd w:val="clear" w:color="auto" w:fill="FFFFFF"/>
            <w:lang w:val="en-US" w:eastAsia="en-US" w:bidi="ar-SA"/>
          </w:rPr>
          <w:t>growing water constraints</w:t>
        </w:r>
      </w:hyperlink>
      <w:r>
        <w:rPr>
          <w:rFonts w:ascii="arial" w:eastAsia="arial" w:hAnsi="arial" w:cs="arial"/>
          <w:color w:val="000000"/>
          <w:sz w:val="20"/>
          <w:lang w:val="en-US" w:eastAsia="en-US" w:bidi="ar-SA"/>
        </w:rPr>
        <w:t xml:space="preserve"> as our freshwater reservoirs and aquifers dry up. On some estimates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accounts for            </w:t>
      </w:r>
      <w:hyperlink r:id="rId378" w:history="1">
        <w:r>
          <w:rPr>
            <w:rFonts w:ascii="arial" w:eastAsia="arial" w:hAnsi="arial" w:cs="arial"/>
            <w:i/>
            <w:color w:val="0077CC"/>
            <w:sz w:val="20"/>
            <w:u w:val="single"/>
            <w:shd w:val="clear" w:color="auto" w:fill="FFFFFF"/>
            <w:lang w:val="en-US" w:eastAsia="en-US" w:bidi="ar-SA"/>
          </w:rPr>
          <w:t>about 70% of water</w:t>
        </w:r>
      </w:hyperlink>
      <w:r>
        <w:rPr>
          <w:rFonts w:ascii="arial" w:eastAsia="arial" w:hAnsi="arial" w:cs="arial"/>
          <w:color w:val="000000"/>
          <w:sz w:val="20"/>
          <w:lang w:val="en-US" w:eastAsia="en-US" w:bidi="ar-SA"/>
        </w:rPr>
        <w:t xml:space="preserve"> used in the world today, but a            </w:t>
      </w:r>
      <w:hyperlink r:id="rId378" w:history="1">
        <w:r>
          <w:rPr>
            <w:rFonts w:ascii="arial" w:eastAsia="arial" w:hAnsi="arial" w:cs="arial"/>
            <w:i/>
            <w:color w:val="0077CC"/>
            <w:sz w:val="20"/>
            <w:u w:val="single"/>
            <w:shd w:val="clear" w:color="auto" w:fill="FFFFFF"/>
            <w:lang w:val="en-US" w:eastAsia="en-US" w:bidi="ar-SA"/>
          </w:rPr>
          <w:t>2013 study found</w:t>
        </w:r>
      </w:hyperlink>
      <w:r>
        <w:rPr>
          <w:rFonts w:ascii="arial" w:eastAsia="arial" w:hAnsi="arial" w:cs="arial"/>
          <w:color w:val="000000"/>
          <w:sz w:val="20"/>
          <w:lang w:val="en-US" w:eastAsia="en-US" w:bidi="ar-SA"/>
        </w:rPr>
        <w:t xml:space="preserve"> that it uses up to 92% of our freshwater, with nearly one-third of that related to animal products.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pollution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contribute to water pollution in a range of ways: some of those are associated more closely with arable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some with livestock, but it's worth remembering that one-third of the world's grain is now fed to animals. The FAO believes that the </w:t>
      </w:r>
      <w:hyperlink r:id="rId378" w:history="1">
        <w:r>
          <w:rPr>
            <w:rFonts w:ascii="arial" w:eastAsia="arial" w:hAnsi="arial" w:cs="arial"/>
            <w:i/>
            <w:color w:val="0077CC"/>
            <w:sz w:val="20"/>
            <w:u w:val="single"/>
            <w:shd w:val="clear" w:color="auto" w:fill="FFFFFF"/>
            <w:lang w:val="en-US" w:eastAsia="en-US" w:bidi="ar-SA"/>
          </w:rPr>
          <w:t>livestock sector</w:t>
        </w:r>
      </w:hyperlink>
      <w:r>
        <w:rPr>
          <w:rFonts w:ascii="arial" w:eastAsia="arial" w:hAnsi="arial" w:cs="arial"/>
          <w:color w:val="000000"/>
          <w:sz w:val="20"/>
          <w:lang w:val="en-US" w:eastAsia="en-US" w:bidi="ar-SA"/>
        </w:rPr>
        <w:t xml:space="preserve">, which is growing and intensifying faster than crop production, has "serious implications" for water quality.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types of water pollution include: nutrient (nitrogen and phosphorus from fertilisers and animal excreta); pesticides; sediment; organic matter (oxygen demanding substances such as plant matter and livestock excreta); pathogens ( E coli etc); metals (selenium etc) and emerging pollutants (drug residues, hormones and feed additives).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impacts are wide-reaching. Eutrophication is caused by excesses of nutrients and organic matter (animal faeces, leftover feed and crop residues) - which cause algae and plants to grow excessively and use up all the oxygen in the body of wate at the expense of other species. A </w:t>
      </w:r>
      <w:hyperlink r:id="rId378" w:history="1">
        <w:r>
          <w:rPr>
            <w:rFonts w:ascii="arial" w:eastAsia="arial" w:hAnsi="arial" w:cs="arial"/>
            <w:i/>
            <w:color w:val="0077CC"/>
            <w:sz w:val="20"/>
            <w:u w:val="single"/>
            <w:shd w:val="clear" w:color="auto" w:fill="FFFFFF"/>
            <w:lang w:val="en-US" w:eastAsia="en-US" w:bidi="ar-SA"/>
          </w:rPr>
          <w:t>review in 2015</w:t>
        </w:r>
      </w:hyperlink>
      <w:r>
        <w:rPr>
          <w:rFonts w:ascii="arial" w:eastAsia="arial" w:hAnsi="arial" w:cs="arial"/>
          <w:color w:val="000000"/>
          <w:sz w:val="20"/>
          <w:lang w:val="en-US" w:eastAsia="en-US" w:bidi="ar-SA"/>
        </w:rPr>
        <w:t xml:space="preserve"> identified 415 coastal bodies already suffering these problems. Pesticide pollution can kill weeds and insects away from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area, with impacts that may be felt all the way up the food chain. And although scientists do not yet have full data on the connection between antibiotic use in animals and rising levels of antibiotic resistance in the human population,            </w:t>
      </w:r>
      <w:hyperlink r:id="rId378" w:history="1">
        <w:r>
          <w:rPr>
            <w:rFonts w:ascii="arial" w:eastAsia="arial" w:hAnsi="arial" w:cs="arial"/>
            <w:i/>
            <w:color w:val="0077CC"/>
            <w:sz w:val="20"/>
            <w:u w:val="single"/>
            <w:shd w:val="clear" w:color="auto" w:fill="FFFFFF"/>
            <w:lang w:val="en-US" w:eastAsia="en-US" w:bidi="ar-SA"/>
          </w:rPr>
          <w:t>water pollution by antibiotics</w:t>
        </w:r>
      </w:hyperlink>
      <w:r>
        <w:rPr>
          <w:rFonts w:ascii="arial" w:eastAsia="arial" w:hAnsi="arial" w:cs="arial"/>
          <w:color w:val="000000"/>
          <w:sz w:val="20"/>
          <w:lang w:val="en-US" w:eastAsia="en-US" w:bidi="ar-SA"/>
        </w:rPr>
        <w:t xml:space="preserve"> (which continue to have an active life even after going through the animal and into the water) is definitely in the frame.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use and deforestation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Livestock is the world's largest user of land resources, </w:t>
      </w:r>
      <w:hyperlink r:id="rId378" w:history="1">
        <w:r>
          <w:rPr>
            <w:rFonts w:ascii="arial" w:eastAsia="arial" w:hAnsi="arial" w:cs="arial"/>
            <w:i/>
            <w:color w:val="0077CC"/>
            <w:sz w:val="20"/>
            <w:u w:val="single"/>
            <w:shd w:val="clear" w:color="auto" w:fill="FFFFFF"/>
            <w:lang w:val="en-US" w:eastAsia="en-US" w:bidi="ar-SA"/>
          </w:rPr>
          <w:t>says the FAO,</w:t>
        </w:r>
      </w:hyperlink>
      <w:r>
        <w:rPr>
          <w:rFonts w:ascii="arial" w:eastAsia="arial" w:hAnsi="arial" w:cs="arial"/>
          <w:color w:val="000000"/>
          <w:sz w:val="20"/>
          <w:lang w:val="en-US" w:eastAsia="en-US" w:bidi="ar-SA"/>
        </w:rPr>
        <w:t xml:space="preserve"> "with grazing land and cropland dedicated to the production of feed representing almost 80% of 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Feed crops are grown in one-third of total cropland, while the total land area occupied by pasture is equivalent to 26% of the ice-free terrestrial surface".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hard to work out exactly what quantity of greenhouse gases (GHG) is emitted by the meat industry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fork; carbon emissions are not officially counted along entire chains in that way, and so a number of complicated studies and calculations have attempted to fill the gap.</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UN's Intergovernmental Panel on Climate Change,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forestry and other land use accounts for </w:t>
      </w:r>
      <w:hyperlink r:id="rId378" w:history="1">
        <w:r>
          <w:rPr>
            <w:rFonts w:ascii="arial" w:eastAsia="arial" w:hAnsi="arial" w:cs="arial"/>
            <w:i/>
            <w:color w:val="0077CC"/>
            <w:sz w:val="20"/>
            <w:u w:val="single"/>
            <w:shd w:val="clear" w:color="auto" w:fill="FFFFFF"/>
            <w:lang w:val="en-US" w:eastAsia="en-US" w:bidi="ar-SA"/>
          </w:rPr>
          <w:t>24% of</w:t>
        </w:r>
      </w:hyperlink>
      <w:r>
        <w:rPr>
          <w:rFonts w:ascii="arial" w:eastAsia="arial" w:hAnsi="arial" w:cs="arial"/>
          <w:color w:val="000000"/>
          <w:sz w:val="20"/>
          <w:lang w:val="en-US" w:eastAsia="en-US" w:bidi="ar-SA"/>
        </w:rPr>
        <w:t xml:space="preserve"> greenhouse gases. Attempts to pick out the role of animal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within that have come up with a huge range of numbers,            </w:t>
      </w:r>
      <w:hyperlink r:id="rId378" w:history="1">
        <w:r>
          <w:rPr>
            <w:rFonts w:ascii="arial" w:eastAsia="arial" w:hAnsi="arial" w:cs="arial"/>
            <w:i/>
            <w:color w:val="0077CC"/>
            <w:sz w:val="20"/>
            <w:u w:val="single"/>
            <w:shd w:val="clear" w:color="auto" w:fill="FFFFFF"/>
            <w:lang w:val="en-US" w:eastAsia="en-US" w:bidi="ar-SA"/>
          </w:rPr>
          <w:t>from 6-32%</w:t>
        </w:r>
      </w:hyperlink>
      <w:r>
        <w:rPr>
          <w:rFonts w:ascii="arial" w:eastAsia="arial" w:hAnsi="arial" w:cs="arial"/>
          <w:color w:val="000000"/>
          <w:sz w:val="20"/>
          <w:lang w:val="en-US" w:eastAsia="en-US" w:bidi="ar-SA"/>
        </w:rPr>
        <w:t xml:space="preserve"> : the difference, according to the Meat Atlas, "depends on the basis of measurement". Should it just be livestock, or should it include a whole lot of other factors? Different models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have different levels of emissions: this has generated an energetic discussion around            </w:t>
      </w:r>
      <w:hyperlink r:id="rId378" w:history="1">
        <w:r>
          <w:rPr>
            <w:rFonts w:ascii="arial" w:eastAsia="arial" w:hAnsi="arial" w:cs="arial"/>
            <w:i/>
            <w:color w:val="0077CC"/>
            <w:sz w:val="20"/>
            <w:u w:val="single"/>
            <w:shd w:val="clear" w:color="auto" w:fill="FFFFFF"/>
            <w:lang w:val="en-US" w:eastAsia="en-US" w:bidi="ar-SA"/>
          </w:rPr>
          <w:t xml:space="preserve">extensive versus intensive </w:t>
        </w:r>
      </w:hyperlink>
      <w:hyperlink r:id="rId378" w:history="1">
        <w:r>
          <w:rPr>
            <w:rFonts w:ascii="arial" w:eastAsia="arial" w:hAnsi="arial" w:cs="arial"/>
            <w:b/>
            <w:i/>
            <w:color w:val="0077CC"/>
            <w:sz w:val="20"/>
            <w:u w:val="single"/>
            <w:shd w:val="clear" w:color="auto" w:fill="FFFFFF"/>
            <w:lang w:val="en-US" w:eastAsia="en-US" w:bidi="ar-SA"/>
          </w:rPr>
          <w:t>farming</w:t>
        </w:r>
      </w:hyperlink>
      <w:r>
        <w:rPr>
          <w:rFonts w:ascii="arial" w:eastAsia="arial" w:hAnsi="arial" w:cs="arial"/>
          <w:color w:val="000000"/>
          <w:sz w:val="20"/>
          <w:lang w:val="en-US" w:eastAsia="en-US" w:bidi="ar-SA"/>
        </w:rPr>
        <w:t xml:space="preserve">, and            </w:t>
      </w:r>
      <w:hyperlink r:id="rId378" w:history="1">
        <w:r>
          <w:rPr>
            <w:rFonts w:ascii="arial" w:eastAsia="arial" w:hAnsi="arial" w:cs="arial"/>
            <w:i/>
            <w:color w:val="0077CC"/>
            <w:sz w:val="20"/>
            <w:u w:val="single"/>
            <w:shd w:val="clear" w:color="auto" w:fill="FFFFFF"/>
            <w:lang w:val="en-US" w:eastAsia="en-US" w:bidi="ar-SA"/>
          </w:rPr>
          <w:t xml:space="preserve">regenerative </w:t>
        </w:r>
      </w:hyperlink>
      <w:hyperlink r:id="rId378" w:history="1">
        <w:r>
          <w:rPr>
            <w:rFonts w:ascii="arial" w:eastAsia="arial" w:hAnsi="arial" w:cs="arial"/>
            <w:b/>
            <w:i/>
            <w:color w:val="0077CC"/>
            <w:sz w:val="20"/>
            <w:u w:val="single"/>
            <w:shd w:val="clear" w:color="auto" w:fill="FFFFFF"/>
            <w:lang w:val="en-US" w:eastAsia="en-US" w:bidi="ar-SA"/>
          </w:rPr>
          <w:t>farming</w:t>
        </w:r>
      </w:hyperlink>
      <w:r>
        <w:rPr>
          <w:rFonts w:ascii="arial" w:eastAsia="arial" w:hAnsi="arial" w:cs="arial"/>
          <w:color w:val="000000"/>
          <w:sz w:val="20"/>
          <w:lang w:val="en-US" w:eastAsia="en-US" w:bidi="ar-SA"/>
        </w:rPr>
        <w:t xml:space="preserve"> - a model that aims to combine technologies and techniques to regenerate soils and biodiversity levels while also sequestrating carbon.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about the giant companies that dominate the sector? A 2017 </w:t>
      </w:r>
      <w:hyperlink r:id="rId378" w:history="1">
        <w:r>
          <w:rPr>
            <w:rFonts w:ascii="arial" w:eastAsia="arial" w:hAnsi="arial" w:cs="arial"/>
            <w:i/>
            <w:color w:val="0077CC"/>
            <w:sz w:val="20"/>
            <w:u w:val="single"/>
            <w:shd w:val="clear" w:color="auto" w:fill="FFFFFF"/>
            <w:lang w:val="en-US" w:eastAsia="en-US" w:bidi="ar-SA"/>
          </w:rPr>
          <w:t>landmark study</w:t>
        </w:r>
      </w:hyperlink>
      <w:r>
        <w:rPr>
          <w:rFonts w:ascii="arial" w:eastAsia="arial" w:hAnsi="arial" w:cs="arial"/>
          <w:color w:val="000000"/>
          <w:sz w:val="20"/>
          <w:lang w:val="en-US" w:eastAsia="en-US" w:bidi="ar-SA"/>
        </w:rPr>
        <w:t xml:space="preserve"> found that the top three meat firms - JBS, Cargill and Tyson - emitted more greenhouse gases in 2016 than all of France.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next?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Some </w:t>
      </w:r>
      <w:hyperlink r:id="rId378" w:history="1">
        <w:r>
          <w:rPr>
            <w:rFonts w:ascii="arial" w:eastAsia="arial" w:hAnsi="arial" w:cs="arial"/>
            <w:i/>
            <w:color w:val="0077CC"/>
            <w:sz w:val="20"/>
            <w:u w:val="single"/>
            <w:shd w:val="clear" w:color="auto" w:fill="FFFFFF"/>
            <w:lang w:val="en-US" w:eastAsia="en-US" w:bidi="ar-SA"/>
          </w:rPr>
          <w:t>argue that veganism</w:t>
        </w:r>
      </w:hyperlink>
      <w:r>
        <w:rPr>
          <w:rFonts w:ascii="arial" w:eastAsia="arial" w:hAnsi="arial" w:cs="arial"/>
          <w:color w:val="000000"/>
          <w:sz w:val="20"/>
          <w:lang w:val="en-US" w:eastAsia="en-US" w:bidi="ar-SA"/>
        </w:rPr>
        <w:t xml:space="preserve"> is the only sane way forward. A study last year showed, for example, that if all Americans substituted beans for beef, the country would be close to meeting the greenhouse gas goals agreed by Barack Obama.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there are some alternatives. Reducing the amount of meat you eat while improving its quality is advocated by many environmental groups. But where do you find this meat? The organic movement was founded on the pioneering work of Sir Alfred Howard. It is still relatively small - in Europe 5.7%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is </w:t>
      </w:r>
      <w:hyperlink r:id="rId378" w:history="1">
        <w:r>
          <w:rPr>
            <w:rFonts w:ascii="arial" w:eastAsia="arial" w:hAnsi="arial" w:cs="arial"/>
            <w:i/>
            <w:color w:val="0077CC"/>
            <w:sz w:val="20"/>
            <w:u w:val="single"/>
            <w:shd w:val="clear" w:color="auto" w:fill="FFFFFF"/>
            <w:lang w:val="en-US" w:eastAsia="en-US" w:bidi="ar-SA"/>
          </w:rPr>
          <w:t>managed organically</w:t>
        </w:r>
      </w:hyperlink>
      <w:r>
        <w:rPr>
          <w:rFonts w:ascii="arial" w:eastAsia="arial" w:hAnsi="arial" w:cs="arial"/>
          <w:color w:val="000000"/>
          <w:sz w:val="20"/>
          <w:lang w:val="en-US" w:eastAsia="en-US" w:bidi="ar-SA"/>
        </w:rPr>
        <w:t xml:space="preserve"> - but influential. There are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models, such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permaculture. More recently some innovators have been fusing technology with environmental principles in the form of agroforestry, silvopasture,            </w:t>
      </w:r>
      <w:hyperlink r:id="rId378" w:history="1">
        <w:r>
          <w:rPr>
            <w:rFonts w:ascii="arial" w:eastAsia="arial" w:hAnsi="arial" w:cs="arial"/>
            <w:i/>
            <w:color w:val="0077CC"/>
            <w:sz w:val="20"/>
            <w:u w:val="single"/>
            <w:shd w:val="clear" w:color="auto" w:fill="FFFFFF"/>
            <w:lang w:val="en-US" w:eastAsia="en-US" w:bidi="ar-SA"/>
          </w:rPr>
          <w:t xml:space="preserve">conservation </w:t>
        </w:r>
      </w:hyperlink>
      <w:hyperlink r:id="rId378" w:history="1">
        <w:r>
          <w:rPr>
            <w:rFonts w:ascii="arial" w:eastAsia="arial" w:hAnsi="arial" w:cs="arial"/>
            <w:b/>
            <w:i/>
            <w:color w:val="0077CC"/>
            <w:sz w:val="20"/>
            <w:u w:val="single"/>
            <w:shd w:val="clear" w:color="auto" w:fill="FFFFFF"/>
            <w:lang w:val="en-US" w:eastAsia="en-US" w:bidi="ar-SA"/>
          </w:rPr>
          <w:t>farming</w:t>
        </w:r>
      </w:hyperlink>
      <w:r>
        <w:rPr>
          <w:rFonts w:ascii="arial" w:eastAsia="arial" w:hAnsi="arial" w:cs="arial"/>
          <w:color w:val="000000"/>
          <w:sz w:val="20"/>
          <w:lang w:val="en-US" w:eastAsia="en-US" w:bidi="ar-SA"/>
        </w:rPr>
        <w:t xml:space="preserve">, or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create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which all encompass carbon sequestration, high biodiversity and good animal welfare. A recent study showed that managed grazing (a technique which involves moving cows around to graze) is an            </w:t>
      </w:r>
      <w:hyperlink r:id="rId378" w:history="1">
        <w:r>
          <w:rPr>
            <w:rFonts w:ascii="arial" w:eastAsia="arial" w:hAnsi="arial" w:cs="arial"/>
            <w:i/>
            <w:color w:val="0077CC"/>
            <w:sz w:val="20"/>
            <w:u w:val="single"/>
            <w:shd w:val="clear" w:color="auto" w:fill="FFFFFF"/>
            <w:lang w:val="en-US" w:eastAsia="en-US" w:bidi="ar-SA"/>
          </w:rPr>
          <w:t>effective way to sequester carbon</w:t>
        </w:r>
      </w:hyperlink>
      <w:r>
        <w:rPr>
          <w:rFonts w:ascii="arial" w:eastAsia="arial" w:hAnsi="arial" w:cs="arial"/>
          <w:color w:val="000000"/>
          <w:sz w:val="20"/>
          <w:lang w:val="en-US" w:eastAsia="en-US" w:bidi="ar-SA"/>
        </w:rPr>
        <w:t xml:space="preserve">. However, while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meats have labels,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yet, does not - so you need to investigate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yourself.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Further reading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UN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Organisation has </w:t>
      </w:r>
      <w:hyperlink r:id="rId378" w:history="1">
        <w:r>
          <w:rPr>
            <w:rFonts w:ascii="arial" w:eastAsia="arial" w:hAnsi="arial" w:cs="arial"/>
            <w:i/>
            <w:color w:val="0077CC"/>
            <w:sz w:val="20"/>
            <w:u w:val="single"/>
            <w:shd w:val="clear" w:color="auto" w:fill="FFFFFF"/>
            <w:lang w:val="en-US" w:eastAsia="en-US" w:bidi="ar-SA"/>
          </w:rPr>
          <w:t>a huge collection of data</w:t>
        </w:r>
      </w:hyperlink>
      <w:r>
        <w:rPr>
          <w:rFonts w:ascii="arial" w:eastAsia="arial" w:hAnsi="arial" w:cs="arial"/>
          <w:color w:val="000000"/>
          <w:sz w:val="20"/>
          <w:lang w:val="en-US" w:eastAsia="en-US" w:bidi="ar-SA"/>
        </w:rPr>
        <w:t xml:space="preserve">, and has also published some crucial reports on this issue, including the groundbreaking            </w:t>
      </w:r>
      <w:hyperlink r:id="rId378" w:history="1">
        <w:r>
          <w:rPr>
            <w:rFonts w:ascii="arial" w:eastAsia="arial" w:hAnsi="arial" w:cs="arial"/>
            <w:i/>
            <w:color w:val="0077CC"/>
            <w:sz w:val="20"/>
            <w:u w:val="single"/>
            <w:shd w:val="clear" w:color="auto" w:fill="FFFFFF"/>
            <w:lang w:val="en-US" w:eastAsia="en-US" w:bidi="ar-SA"/>
          </w:rPr>
          <w:t>Livestock's long shadow</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hyperlink r:id="rId378" w:history="1">
        <w:r>
          <w:rPr>
            <w:rFonts w:ascii="arial" w:eastAsia="arial" w:hAnsi="arial" w:cs="arial"/>
            <w:i/>
            <w:color w:val="0077CC"/>
            <w:sz w:val="20"/>
            <w:u w:val="single"/>
            <w:shd w:val="clear" w:color="auto" w:fill="FFFFFF"/>
            <w:lang w:val="en-US" w:eastAsia="en-US" w:bidi="ar-SA"/>
          </w:rPr>
          <w:t>The Meat Atlas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institutions doing interesting research include </w:t>
      </w:r>
      <w:hyperlink r:id="rId378" w:history="1">
        <w:r>
          <w:rPr>
            <w:rFonts w:ascii="arial" w:eastAsia="arial" w:hAnsi="arial" w:cs="arial"/>
            <w:b/>
            <w:i/>
            <w:color w:val="0077CC"/>
            <w:sz w:val="20"/>
            <w:u w:val="single"/>
            <w:shd w:val="clear" w:color="auto" w:fill="FFFFFF"/>
            <w:lang w:val="en-US" w:eastAsia="en-US" w:bidi="ar-SA"/>
          </w:rPr>
          <w:t>Sustain</w:t>
        </w:r>
      </w:hyperlink>
      <w:r>
        <w:rPr>
          <w:rFonts w:ascii="arial" w:eastAsia="arial" w:hAnsi="arial" w:cs="arial"/>
          <w:color w:val="000000"/>
          <w:sz w:val="20"/>
          <w:lang w:val="en-US" w:eastAsia="en-US" w:bidi="ar-SA"/>
        </w:rPr>
        <w:t xml:space="preserve"> ;            </w:t>
      </w:r>
      <w:hyperlink r:id="rId378" w:history="1">
        <w:r>
          <w:rPr>
            <w:rFonts w:ascii="arial" w:eastAsia="arial" w:hAnsi="arial" w:cs="arial"/>
            <w:i/>
            <w:color w:val="0077CC"/>
            <w:sz w:val="20"/>
            <w:u w:val="single"/>
            <w:shd w:val="clear" w:color="auto" w:fill="FFFFFF"/>
            <w:lang w:val="en-US" w:eastAsia="en-US" w:bidi="ar-SA"/>
          </w:rPr>
          <w:t xml:space="preserve">The Institute for </w:t>
        </w:r>
      </w:hyperlink>
      <w:hyperlink r:id="rId378" w:history="1">
        <w:r>
          <w:rPr>
            <w:rFonts w:ascii="arial" w:eastAsia="arial" w:hAnsi="arial" w:cs="arial"/>
            <w:b/>
            <w:i/>
            <w:color w:val="0077CC"/>
            <w:sz w:val="20"/>
            <w:u w:val="single"/>
            <w:shd w:val="clear" w:color="auto" w:fill="FFFFFF"/>
            <w:lang w:val="en-US" w:eastAsia="en-US" w:bidi="ar-SA"/>
          </w:rPr>
          <w:t>Agriculture</w:t>
        </w:r>
      </w:hyperlink>
      <w:hyperlink r:id="rId378" w:history="1">
        <w:r>
          <w:rPr>
            <w:rFonts w:ascii="arial" w:eastAsia="arial" w:hAnsi="arial" w:cs="arial"/>
            <w:i/>
            <w:color w:val="0077CC"/>
            <w:sz w:val="20"/>
            <w:u w:val="single"/>
            <w:shd w:val="clear" w:color="auto" w:fill="FFFFFF"/>
            <w:lang w:val="en-US" w:eastAsia="en-US" w:bidi="ar-SA"/>
          </w:rPr>
          <w:t xml:space="preserve"> and Trade Policy</w:t>
        </w:r>
      </w:hyperlink>
      <w:r>
        <w:rPr>
          <w:rFonts w:ascii="arial" w:eastAsia="arial" w:hAnsi="arial" w:cs="arial"/>
          <w:color w:val="000000"/>
          <w:sz w:val="20"/>
          <w:lang w:val="en-US" w:eastAsia="en-US" w:bidi="ar-SA"/>
        </w:rPr>
        <w:t xml:space="preserve"> ;            </w:t>
      </w:r>
      <w:hyperlink r:id="rId378" w:history="1">
        <w:r>
          <w:rPr>
            <w:rFonts w:ascii="arial" w:eastAsia="arial" w:hAnsi="arial" w:cs="arial"/>
            <w:i/>
            <w:color w:val="0077CC"/>
            <w:sz w:val="20"/>
            <w:u w:val="single"/>
            <w:shd w:val="clear" w:color="auto" w:fill="FFFFFF"/>
            <w:lang w:val="en-US" w:eastAsia="en-US" w:bidi="ar-SA"/>
          </w:rPr>
          <w:t>Brighter Green</w:t>
        </w:r>
      </w:hyperlink>
      <w:r>
        <w:rPr>
          <w:rFonts w:ascii="arial" w:eastAsia="arial" w:hAnsi="arial" w:cs="arial"/>
          <w:color w:val="000000"/>
          <w:sz w:val="20"/>
          <w:lang w:val="en-US" w:eastAsia="en-US" w:bidi="ar-SA"/>
        </w:rPr>
        <w:t xml:space="preserve"> ;            </w:t>
      </w:r>
      <w:hyperlink r:id="rId378" w:history="1">
        <w:r>
          <w:rPr>
            <w:rFonts w:ascii="arial" w:eastAsia="arial" w:hAnsi="arial" w:cs="arial"/>
            <w:b/>
            <w:i/>
            <w:color w:val="0077CC"/>
            <w:sz w:val="20"/>
            <w:u w:val="single"/>
            <w:shd w:val="clear" w:color="auto" w:fill="FFFFFF"/>
            <w:lang w:val="en-US" w:eastAsia="en-US" w:bidi="ar-SA"/>
          </w:rPr>
          <w:t>Sustainable</w:t>
        </w:r>
      </w:hyperlink>
      <w:hyperlink r:id="rId378" w:history="1">
        <w:r>
          <w:rPr>
            <w:rFonts w:ascii="arial" w:eastAsia="arial" w:hAnsi="arial" w:cs="arial"/>
            <w:i/>
            <w:color w:val="0077CC"/>
            <w:sz w:val="20"/>
            <w:u w:val="single"/>
            <w:shd w:val="clear" w:color="auto" w:fill="FFFFFF"/>
            <w:lang w:val="en-US" w:eastAsia="en-US" w:bidi="ar-SA"/>
          </w:rPr>
          <w:t xml:space="preserve"> Food Trust</w:t>
        </w:r>
      </w:hyperlink>
      <w:r>
        <w:rPr>
          <w:rFonts w:ascii="arial" w:eastAsia="arial" w:hAnsi="arial" w:cs="arial"/>
          <w:color w:val="000000"/>
          <w:sz w:val="20"/>
          <w:lang w:val="en-US" w:eastAsia="en-US" w:bidi="ar-SA"/>
        </w:rPr>
        <w:t xml:space="preserve"> ;            </w:t>
      </w:r>
      <w:hyperlink r:id="rId378" w:history="1">
        <w:r>
          <w:rPr>
            <w:rFonts w:ascii="arial" w:eastAsia="arial" w:hAnsi="arial" w:cs="arial"/>
            <w:i/>
            <w:color w:val="0077CC"/>
            <w:sz w:val="20"/>
            <w:u w:val="single"/>
            <w:shd w:val="clear" w:color="auto" w:fill="FFFFFF"/>
            <w:lang w:val="en-US" w:eastAsia="en-US" w:bidi="ar-SA"/>
          </w:rPr>
          <w:t>IPES-food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bodies the </w:t>
      </w:r>
      <w:hyperlink r:id="rId378" w:history="1">
        <w:r>
          <w:rPr>
            <w:rFonts w:ascii="arial" w:eastAsia="arial" w:hAnsi="arial" w:cs="arial"/>
            <w:i/>
            <w:color w:val="0077CC"/>
            <w:sz w:val="20"/>
            <w:u w:val="single"/>
            <w:shd w:val="clear" w:color="auto" w:fill="FFFFFF"/>
            <w:lang w:val="en-US" w:eastAsia="en-US" w:bidi="ar-SA"/>
          </w:rPr>
          <w:t xml:space="preserve">National </w:t>
        </w:r>
      </w:hyperlink>
      <w:hyperlink r:id="rId378" w:history="1">
        <w:r>
          <w:rPr>
            <w:rFonts w:ascii="arial" w:eastAsia="arial" w:hAnsi="arial" w:cs="arial"/>
            <w:b/>
            <w:i/>
            <w:color w:val="0077CC"/>
            <w:sz w:val="20"/>
            <w:u w:val="single"/>
            <w:shd w:val="clear" w:color="auto" w:fill="FFFFFF"/>
            <w:lang w:val="en-US" w:eastAsia="en-US" w:bidi="ar-SA"/>
          </w:rPr>
          <w:t>Farmers</w:t>
        </w:r>
      </w:hyperlink>
      <w:hyperlink r:id="rId378" w:history="1">
        <w:r>
          <w:rPr>
            <w:rFonts w:ascii="arial" w:eastAsia="arial" w:hAnsi="arial" w:cs="arial"/>
            <w:i/>
            <w:color w:val="0077CC"/>
            <w:sz w:val="20"/>
            <w:u w:val="single"/>
            <w:shd w:val="clear" w:color="auto" w:fill="FFFFFF"/>
            <w:lang w:val="en-US" w:eastAsia="en-US" w:bidi="ar-SA"/>
          </w:rPr>
          <w:t>' Union</w:t>
        </w:r>
      </w:hyperlink>
      <w:r>
        <w:rPr>
          <w:rFonts w:ascii="arial" w:eastAsia="arial" w:hAnsi="arial" w:cs="arial"/>
          <w:color w:val="000000"/>
          <w:sz w:val="20"/>
          <w:lang w:val="en-US" w:eastAsia="en-US" w:bidi="ar-SA"/>
        </w:rPr>
        <w:t xml:space="preserve">, the            </w:t>
      </w:r>
      <w:hyperlink r:id="rId378" w:history="1">
        <w:r>
          <w:rPr>
            <w:rFonts w:ascii="arial" w:eastAsia="arial" w:hAnsi="arial" w:cs="arial"/>
            <w:b/>
            <w:i/>
            <w:color w:val="0077CC"/>
            <w:sz w:val="20"/>
            <w:u w:val="single"/>
            <w:shd w:val="clear" w:color="auto" w:fill="FFFFFF"/>
            <w:lang w:val="en-US" w:eastAsia="en-US" w:bidi="ar-SA"/>
          </w:rPr>
          <w:t>Farm</w:t>
        </w:r>
      </w:hyperlink>
      <w:hyperlink r:id="rId378" w:history="1">
        <w:r>
          <w:rPr>
            <w:rFonts w:ascii="arial" w:eastAsia="arial" w:hAnsi="arial" w:cs="arial"/>
            <w:i/>
            <w:color w:val="0077CC"/>
            <w:sz w:val="20"/>
            <w:u w:val="single"/>
            <w:shd w:val="clear" w:color="auto" w:fill="FFFFFF"/>
            <w:lang w:val="en-US" w:eastAsia="en-US" w:bidi="ar-SA"/>
          </w:rPr>
          <w:t xml:space="preserve"> Bureau</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Copa-Cogeca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 xml:space="preserve">European Organic and </w:t>
        </w:r>
      </w:hyperlink>
      <w:hyperlink r:id="rId38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Wineries Come Together at Prowein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Wine Academy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2018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Indian Wine Academy,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Subhash Arora</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 23: On the eve of the ProWein wine trade fair in Dusseldorf, a joint presentation of the Demeter, Ecovin, Haut les Vins, and respekt-BIODYN winemakers' associations took place for the first time. In a friendly exchange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of the European wine landscape,wines from some of the certified estates were tasted by 500 enthusiasts, according to a Press Release by the organisers Sommelier-Consult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Bio Austria, just under 9 percent of the 3.3 million hectares of vineyards in the European Union were cultivated organically in 2016, and the trend is rising. Leading the charge and driving this trendare the Demeter, Haut les Vins, and respekt-BIODYN transnational winemakers' associations, as well as the German association Ecovin, which presented themselves together for the first time in Germany under the motto "Europe's organic &amp;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winemakers - sustainably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offer ecologically-oriented wineries a stage, because they do priceless work for the European winemaking landscape, and at the same time produce wines of the highest quality," says organizer Christian Frens of Sommelier-Consult.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500 wine enthusiasts came to the Dusseldorf Industry Club to taste wines from more than 80 exhibitors from Germany, France, Italy, Spain, and Austria. "We all want the same thing: to keep our vineyards healthy for our descendants, and at the same time to produce excellent, individual wines. In addition, we are operating in line with the targets of the ParisAgreement on climate change, because the higher the biodiversity in our vineyards, and the larger their area, the better they act as CO2 sinks. We need as many wineries as possible to do the same,"adds Michael Goess-Enzenberg, chairman of respekt-BIODYN, and one of the event's initiators.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or not the event will be repeated next year will be decided in the coming weeks. In the positive case, it will again take place again on the Saturday before ProWein. "We want to use this synergy. Winemakers, attendees, and the press only have to travel once and can therefore save important resources,"explains Christian Frens.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listing of all the wineries can be found at bio-biodyn.sommelier-consult.de (</w:t>
      </w:r>
      <w:hyperlink r:id="rId386" w:history="1">
        <w:r>
          <w:rPr>
            <w:rFonts w:ascii="arial" w:eastAsia="arial" w:hAnsi="arial" w:cs="arial"/>
            <w:i/>
            <w:color w:val="0077CC"/>
            <w:sz w:val="20"/>
            <w:u w:val="single"/>
            <w:shd w:val="clear" w:color="auto" w:fill="FFFFFF"/>
            <w:lang w:val="en-US" w:eastAsia="en-US" w:bidi="ar-SA"/>
          </w:rPr>
          <w:t>http://bio-biodyn.sommelier-consult.de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Associations in detail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e. V. Demeter is the oldest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in Germany. Demeter members have been cultivating their fields bio-dynamically since 1924. Due to its living circular economy, this is regarded as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form of land management, based on Rudolf Steiner's (considered father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ideas and going far beyond the requirements of EU ecological regulations.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umbrella of Demeter International, Demeter members have joined forces to form a worldwide community. As an international organic brand, Demeter is represented on all continents. The Demeter Academy and four independent training courses offer a wide range of basic and advanced training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operations. Approximately 800 certified (or in the process of conversion) wineries around the world cultivate around 10,000 hectares of vineyards, 8,500 hectares of which are in the EU. Germany has 54 Demeter holdings with 218 hectares, Austria 60 with 410 hectares, Switzerland 21 holdings with 215 hectares, France 222 with 4,706 hectares, and Italy 39 with 1,303 hectares. </w:t>
      </w:r>
      <w:hyperlink r:id="rId387" w:history="1">
        <w:r>
          <w:rPr>
            <w:rFonts w:ascii="arial" w:eastAsia="arial" w:hAnsi="arial" w:cs="arial"/>
            <w:i/>
            <w:color w:val="0077CC"/>
            <w:sz w:val="20"/>
            <w:u w:val="single"/>
            <w:shd w:val="clear" w:color="auto" w:fill="FFFFFF"/>
            <w:lang w:val="en-US" w:eastAsia="en-US" w:bidi="ar-SA"/>
          </w:rPr>
          <w:t>www.demeter.de</w:t>
        </w:r>
      </w:hyperlink>
      <w:r>
        <w:rPr>
          <w:rFonts w:ascii="arial" w:eastAsia="arial" w:hAnsi="arial" w:cs="arial"/>
          <w:color w:val="000000"/>
          <w:sz w:val="20"/>
          <w:lang w:val="en-US" w:eastAsia="en-US" w:bidi="ar-SA"/>
        </w:rPr>
        <w:t xml:space="preserve"> (           </w:t>
      </w:r>
      <w:hyperlink r:id="rId387" w:history="1">
        <w:r>
          <w:rPr>
            <w:rFonts w:ascii="arial" w:eastAsia="arial" w:hAnsi="arial" w:cs="arial"/>
            <w:i/>
            <w:color w:val="0077CC"/>
            <w:sz w:val="20"/>
            <w:u w:val="single"/>
            <w:shd w:val="clear" w:color="auto" w:fill="FFFFFF"/>
            <w:lang w:val="en-US" w:eastAsia="en-US" w:bidi="ar-SA"/>
          </w:rPr>
          <w:t>http://www.demeter.de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Ecovin- Ecovin was founded in 1985, and is the largest German association of ecologically operating wineries. Its members identify with bio-diversity, respect for nature, meaningfulness, and aesthetics. Today, after more than a quarter of a century of committed work on the political and viticulture levels, Ecovin has 233 member operations and currently cultivates around 2,356 hectares of vineyards, accounting for a quarter of all German organic vineyards (as of January 2018).</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Ecovin, with its comprehensive training and further education program, and its contribution to international guidelines, is regarded as the professional association for organic viticulture, especially since it began close cooperation with Demeter of Germany in this regard. Double membership in both associations is the logical extension of this. </w:t>
      </w:r>
      <w:hyperlink r:id="rId388" w:history="1">
        <w:r>
          <w:rPr>
            <w:rFonts w:ascii="arial" w:eastAsia="arial" w:hAnsi="arial" w:cs="arial"/>
            <w:i/>
            <w:color w:val="0077CC"/>
            <w:sz w:val="20"/>
            <w:u w:val="single"/>
            <w:shd w:val="clear" w:color="auto" w:fill="FFFFFF"/>
            <w:lang w:val="en-US" w:eastAsia="en-US" w:bidi="ar-SA"/>
          </w:rPr>
          <w:t>www.ecovin.de</w:t>
        </w:r>
      </w:hyperlink>
      <w:r>
        <w:rPr>
          <w:rFonts w:ascii="arial" w:eastAsia="arial" w:hAnsi="arial" w:cs="arial"/>
          <w:color w:val="000000"/>
          <w:sz w:val="20"/>
          <w:lang w:val="en-US" w:eastAsia="en-US" w:bidi="ar-SA"/>
        </w:rPr>
        <w:t xml:space="preserve"> (           </w:t>
      </w:r>
      <w:hyperlink r:id="rId388" w:history="1">
        <w:r>
          <w:rPr>
            <w:rFonts w:ascii="arial" w:eastAsia="arial" w:hAnsi="arial" w:cs="arial"/>
            <w:i/>
            <w:color w:val="0077CC"/>
            <w:sz w:val="20"/>
            <w:u w:val="single"/>
            <w:shd w:val="clear" w:color="auto" w:fill="FFFFFF"/>
            <w:lang w:val="en-US" w:eastAsia="en-US" w:bidi="ar-SA"/>
          </w:rPr>
          <w:t>http://www.ecovin.de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Haut les Vins. Haut les Vins started as a group of French friends, all artisan growers who shared a passion for terroir-driven wines, but had different views, experience, and philosophies. Most of them were and still remain members of other groups organized around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winemaking practices, but they believed in confrontation between differing opinions as a powerful lever of improvement. Today the group consists of 65 members, 6 of them not yet certified, cultivating 780 hectares of vineyards in total in five countries.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Haut les Vins members, arguing about sulphur, filtration, herbicides, ploughing, or cover crops while sharing food and wine over dinner is as important as running a tasting session. Yes, they often disagree on many topics. As a result, the vast majority of the members have moved to better practices, both in the vineyard and in the cellar, over the years. Haut les Vins was conceived as a crossroads where growers and consumers are exposed to diversity, and can listen to and understand different ways of thinking and acting. The members share the idea that integrity must be valued, but should never lead to fundamentalism. Terroir conservation and expression are, and will always remain, the ideal.</w:t>
      </w:r>
      <w:hyperlink r:id="rId389" w:history="1">
        <w:r>
          <w:rPr>
            <w:rFonts w:ascii="arial" w:eastAsia="arial" w:hAnsi="arial" w:cs="arial"/>
            <w:i/>
            <w:color w:val="0077CC"/>
            <w:sz w:val="20"/>
            <w:u w:val="single"/>
            <w:shd w:val="clear" w:color="auto" w:fill="FFFFFF"/>
            <w:lang w:val="en-US" w:eastAsia="en-US" w:bidi="ar-SA"/>
          </w:rPr>
          <w:t>www.hautlesvins.com</w:t>
        </w:r>
      </w:hyperlink>
      <w:r>
        <w:rPr>
          <w:rFonts w:ascii="arial" w:eastAsia="arial" w:hAnsi="arial" w:cs="arial"/>
          <w:color w:val="000000"/>
          <w:sz w:val="20"/>
          <w:lang w:val="en-US" w:eastAsia="en-US" w:bidi="ar-SA"/>
        </w:rPr>
        <w:t xml:space="preserve"> (           </w:t>
      </w:r>
      <w:hyperlink r:id="rId389" w:history="1">
        <w:r>
          <w:rPr>
            <w:rFonts w:ascii="arial" w:eastAsia="arial" w:hAnsi="arial" w:cs="arial"/>
            <w:i/>
            <w:color w:val="0077CC"/>
            <w:sz w:val="20"/>
            <w:u w:val="single"/>
            <w:shd w:val="clear" w:color="auto" w:fill="FFFFFF"/>
            <w:lang w:val="en-US" w:eastAsia="en-US" w:bidi="ar-SA"/>
          </w:rPr>
          <w:t>http://www.hautlesvins.com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respekt-BIODYN. respekt-BIODYN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with the aim of producing outstanding wines with the greatest possible individuality. At present, 22 internationally renowned winemakers from Austria, Germany, Italy, and Hungary are members. They cultivate a total vineyard area of around 600 hectares, and their working method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circular economy according to the ideas of Rudolf Steiner. Each member is the winemaker as a person; in addition to the winemaking methods, the quality of the wines and humans involved are criteria for acceptance. The association, founded in 2007, is based in Austria and its formation was preceded by an intensive training phase with Dr. Andrew Lorand,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ecologist and pioneer of biodynamics. In 2015 and 2016, five prestigious VDP wineries joined the group: Busch, Christmann, Okonomierat Rebholz, Dr. Wehrheim and Wittmann.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strict respekt guidelines, containing aspects of modern agroecology and social, ecological, and economic sustainability, were revised. They can be viewed on the association's website, and will be monitored by independent European inspection bodies. They go far beyond EU organic regulations. This revision focused on the highest individuality for respekt members and wine styles within the framework of biodynamics. The respekt training program is open to all winemakers and wine experts in the sense of a "Partnership for the Goals". &amp;lt;em&gt;</w:t>
      </w:r>
      <w:hyperlink r:id="rId390" w:history="1">
        <w:r>
          <w:rPr>
            <w:rFonts w:ascii="arial" w:eastAsia="arial" w:hAnsi="arial" w:cs="arial"/>
            <w:i/>
            <w:color w:val="0077CC"/>
            <w:sz w:val="20"/>
            <w:u w:val="single"/>
            <w:shd w:val="clear" w:color="auto" w:fill="FFFFFF"/>
            <w:lang w:val="en-US" w:eastAsia="en-US" w:bidi="ar-SA"/>
          </w:rPr>
          <w:t>www.respekt-biodyn.bio</w:t>
        </w:r>
      </w:hyperlink>
      <w:r>
        <w:rPr>
          <w:rFonts w:ascii="arial" w:eastAsia="arial" w:hAnsi="arial" w:cs="arial"/>
          <w:color w:val="000000"/>
          <w:sz w:val="20"/>
          <w:lang w:val="en-US" w:eastAsia="en-US" w:bidi="ar-SA"/>
        </w:rPr>
        <w:t xml:space="preserve">&amp;lt;/em&gt; (           </w:t>
      </w:r>
      <w:hyperlink r:id="rId391" w:history="1">
        <w:r>
          <w:rPr>
            <w:rFonts w:ascii="arial" w:eastAsia="arial" w:hAnsi="arial" w:cs="arial"/>
            <w:i/>
            <w:color w:val="0077CC"/>
            <w:sz w:val="20"/>
            <w:u w:val="single"/>
            <w:shd w:val="clear" w:color="auto" w:fill="FFFFFF"/>
            <w:lang w:val="en-US" w:eastAsia="en-US" w:bidi="ar-SA"/>
          </w:rPr>
          <w:t>http://www.respekt-biodyn.bio/en/community.html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enquiries, you are welcome to contact directly, Sulvia Petz at  </w:t>
      </w:r>
      <w:hyperlink r:id="rId392" w:history="1">
        <w:r>
          <w:rPr>
            <w:rFonts w:ascii="arial" w:eastAsia="arial" w:hAnsi="arial" w:cs="arial"/>
            <w:i/>
            <w:color w:val="0077CC"/>
            <w:sz w:val="20"/>
            <w:u w:val="single"/>
            <w:shd w:val="clear" w:color="auto" w:fill="FFFFFF"/>
            <w:lang w:val="en-US" w:eastAsia="en-US" w:bidi="ar-SA"/>
          </w:rPr>
          <w:t>s.petz@havel-petz.at</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s.petz@havel-petz.at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Celebrate "Down To Earth Month" in April with California Wine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2018 Tuesday 9:05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March 27, 2018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April is the time to celebrate all things green during the seventh annualCalifornia Wines Down to Earth Month. Created by Wine Institute, the association of nearly 1,000 California wineries and affiliated businesses, the month celebrates the wine community's commitment to the environment withsustainability-focused winery events and offersthroughout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to Earth Month engages consumers, policy leaders, media and the wine trade with eco-friendly events, such asEarth Day festivals, vineyard hikes, food &amp; wine festivals, eco-toursand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"Down to Earth Month events are one of the many ways our wineries provide experiences for visitors to learn why California leads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says Robert P. (Bobby) Koch, President and CEO of Wine Institute. "This year's celebration also marks the first time that some of our wine will bear the new California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logo when made in a certified winery with at least 85% of the grapes from certified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is a global leader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practices in terms of wine acreage and case production. As of November 2017, 127 wineries producing over 74% (211 million cases) of California's total wine production and 1099 vineyards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134,000 acres (22% of statewide wine acreage) are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two dozen events are happening throughout California in April with new ones being added dailyhere. Region-wide events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Signature Sonoma Valley, April 6-8, Sonoma: Experience an intimate and exclusive deep dive into the wines, terroir and people of Sonoma Valley's historic wine region. Enjoy vineyard explorations, iconic wine tastings, designer meals and vintner talks in Sonoma Valley, part of Sonoma County, a region committed to 100% sustainability by the year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Taste of Mendocino, April 7, San Francisco: More than 30 Mendocino wineries will be bringing their best wines, and local artisanal food producers will be serving up delicious bites to complement the wines at Fort Mason in San Francisco. A gourmet marketplace, Taste of Mendocino attendees will be able to purchase products from participating wineries and food producers. Mendocino County has a high enrollment of green certifications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Fish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Passport Celebration Day, April 21, Santa Cruz: The winegrowing community of the Santa Cruz Mountains will come together on Passport Celebration Day to celebrate the generations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vintners and families that are the roots of this wine region. Fifty-plus tasting rooms throughout the Santa Cruz Mountains are each offering a unique winery experience, including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36th Annual Santa Barbara Vintners Festival, April 21, Lompoc: Taste wines from over 100 wineries and gourmet food from 30 regional restaurants. Enjoy live music and live cooking demonstrations. Many growers use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allowing the natural quality of the grapes to flourish. Enjoy the rare opportunity to taste an exceptional number of wines in Santa Barbara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50th Anniversary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Preserve, April 21, Rutherford: In 1968, Napa Valley Vintners and others in the community preserved open space by enacting the nation's first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Preserve. The 2018 year marks the 50th anniversary of this ordinance establishing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open space as the best use of land for Napa County. To honor this milestone, Alpha Omega's winemaker Jean Hoefliger will lead a tour and tasting on April 21 at historic Beckstoffer Georges III Vineyard in Rutherford, where 181 acres were placed under a land conservation easement that forever prohibits non-</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development. The Alpha Omega Foundation will donate 100 percent of tickets sold to local nonprofits.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27th Annual El Dorado Wine Region Passport Wine Adventure, April 21-29, Placerville: Take a beautiful drive to El Dorado Wine Region in the Sierra Foothills for exclusive hospitality at 22 wineries participating in the Annual Passport Weekends, April 21-22 &amp; 28-29.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are reflected in the wines such as those from Lava Cap Winery and Shadow Ranch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 Napa, April 22, Napa: Featuring exhibits, food, live entertainment, kids' activities and wine at Oxbow Commons. Presented by Environmental Education Coalition of Napa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Stags Leap District Wineries: Vineyard to Vintner, April 27-29, Yountville: Visit winery open houses with special access to owners and winemakers. Enjoy caves, cellars, barrel tastings, dinners by celebrated chefs. Committed to its community, the association is donating 5 percent of open house tickets to the Napa Valley Community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Passport to Dry Creek Valley, April 27-29, Healdsburg: One of Sonoma Wine Country's premier wine &amp; food festivals featuring 40-plus wineries. Tastings, food and wine pairings, and a vineyard tour highlighting how sustainability operates in the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(CSWA), a 501(c)(3) educational nonprofit organization established by Wine Institute and the California Association of Winegrape Growers more than a decade ago, received the governor's top environmental award for increasing adoption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practices in California and for initiating new educational tools and program improvements. CSWA now has 2,100 vineyards and wineries as program participants. To learn more, visit:</w:t>
      </w:r>
      <w:hyperlink r:id="rId400" w:history="1">
        <w:r>
          <w:rPr>
            <w:rFonts w:ascii="arial" w:eastAsia="arial" w:hAnsi="arial" w:cs="arial"/>
            <w:i/>
            <w:color w:val="0077CC"/>
            <w:sz w:val="20"/>
            <w:u w:val="single"/>
            <w:shd w:val="clear" w:color="auto" w:fill="FFFFFF"/>
            <w:lang w:val="en-US" w:eastAsia="en-US" w:bidi="ar-SA"/>
          </w:rPr>
          <w:t>http://www.discovercaliforniawines.com/</w:t>
        </w:r>
      </w:hyperlink>
      <w:hyperlink r:id="rId400" w:history="1">
        <w:r>
          <w:rPr>
            <w:rFonts w:ascii="arial" w:eastAsia="arial" w:hAnsi="arial" w:cs="arial"/>
            <w:b/>
            <w:i/>
            <w:color w:val="0077CC"/>
            <w:sz w:val="20"/>
            <w:u w:val="single"/>
            <w:shd w:val="clear" w:color="auto" w:fill="FFFFFF"/>
            <w:lang w:val="en-US" w:eastAsia="en-US" w:bidi="ar-SA"/>
          </w:rPr>
          <w:t>sustainable</w:t>
        </w:r>
      </w:hyperlink>
      <w:hyperlink r:id="rId400" w:history="1">
        <w:r>
          <w:rPr>
            <w:rFonts w:ascii="arial" w:eastAsia="arial" w:hAnsi="arial" w:cs="arial"/>
            <w:i/>
            <w:color w:val="0077CC"/>
            <w:sz w:val="20"/>
            <w:u w:val="single"/>
            <w:shd w:val="clear" w:color="auto" w:fill="FFFFFF"/>
            <w:lang w:val="en-US" w:eastAsia="en-US" w:bidi="ar-SA"/>
          </w:rPr>
          <w:t>-winegrowing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Wineries and vineyards around the state have taken an extra step by earningCertified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Winegrowingstatus through the third-party certification program launched by CSWA. Certified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and other statewide and regional programs such as Bay Area Green Business Program, Fish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Lodi Rules, Napa Green and Sustainability in Practice (SIP) play vital roles in the California wine community's successful efforts to produce high quality wine that is environmentally sound, economically feasible and socially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with multimedia:http://www.prnewswire.com/news-releases/celebrate-down-to-earth-month-in-april-with-california-wine-events-300620039.html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Wine Institute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Gladys Horiuchi, Wine Institute, </w:t>
      </w:r>
      <w:hyperlink r:id="rId401" w:history="1">
        <w:r>
          <w:rPr>
            <w:rFonts w:ascii="arial" w:eastAsia="arial" w:hAnsi="arial" w:cs="arial"/>
            <w:i/>
            <w:color w:val="0077CC"/>
            <w:sz w:val="20"/>
            <w:u w:val="single"/>
            <w:shd w:val="clear" w:color="auto" w:fill="FFFFFF"/>
            <w:lang w:val="en-US" w:eastAsia="en-US" w:bidi="ar-SA"/>
          </w:rPr>
          <w:t>communications@wineinstitute.org</w:t>
        </w:r>
      </w:hyperlink>
      <w:r>
        <w:rPr>
          <w:rFonts w:ascii="arial" w:eastAsia="arial" w:hAnsi="arial" w:cs="arial"/>
          <w:color w:val="000000"/>
          <w:sz w:val="20"/>
          <w:lang w:val="en-US" w:eastAsia="en-US" w:bidi="ar-SA"/>
        </w:rPr>
        <w:t xml:space="preserve"> 415/356-7525; Stephen Schmitz, Colangelo &amp; Partners, </w:t>
      </w:r>
      <w:hyperlink r:id="rId402" w:history="1">
        <w:r>
          <w:rPr>
            <w:rFonts w:ascii="arial" w:eastAsia="arial" w:hAnsi="arial" w:cs="arial"/>
            <w:i/>
            <w:color w:val="0077CC"/>
            <w:sz w:val="20"/>
            <w:u w:val="single"/>
            <w:shd w:val="clear" w:color="auto" w:fill="FFFFFF"/>
            <w:lang w:val="en-US" w:eastAsia="en-US" w:bidi="ar-SA"/>
          </w:rPr>
          <w:t>sschmitz@colangelopr.com</w:t>
        </w:r>
      </w:hyperlink>
      <w:r>
        <w:rPr>
          <w:rFonts w:ascii="arial" w:eastAsia="arial" w:hAnsi="arial" w:cs="arial"/>
          <w:color w:val="000000"/>
          <w:sz w:val="20"/>
          <w:lang w:val="en-US" w:eastAsia="en-US" w:bidi="ar-SA"/>
        </w:rPr>
        <w:t>, 646/561-2243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 xml:space="preserve">Salon Series at Bard College's Montgomery Place Campus to Focus on Regional </w:t>
        </w:r>
      </w:hyperlink>
      <w:hyperlink r:id="rId409"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09" w:history="1">
        <w:r>
          <w:rPr>
            <w:rFonts w:ascii="arial" w:eastAsia="arial" w:hAnsi="arial" w:cs="arial"/>
            <w:b/>
            <w:bCs/>
            <w:i/>
            <w:color w:val="0077CC"/>
            <w:kern w:val="32"/>
            <w:sz w:val="28"/>
            <w:szCs w:val="32"/>
            <w:u w:val="single"/>
            <w:shd w:val="clear" w:color="auto" w:fill="FFFFFF"/>
            <w:lang w:val="en-US" w:eastAsia="en-US" w:bidi="ar-SA"/>
          </w:rPr>
          <w:t xml:space="preserve"> on Saturday, October 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134.98pt;height:45.74pt">
            <v:imagedata r:id="rId4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BARD College has issued the following news release:  .—On Saturday, October 6, Bard College, in partnership with Rose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National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Coalition, presents the Montgomery Place 2018 Salon Series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event will gather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community members, scientists, legal scholars, journalists, and business people to explore a multitude of issues related to establishing a thriving regional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 Speakers will address, among other questions: Can the Northeast feed itself?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so, should it? What are the environmental, social, political, and other costs and benefits? The discussion takes place from 10 a.m. to 5 p.m. at Bard College: The Montgomery Place Campus, River Road, Annandale-on-Hudson, New York. Admission is $18, with reduced prices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students, and is free for Bard students. Registration is required. For more information and to sign up, visit theagriculturesalonseries.splashthat.com .  “The focus of this event, regional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of great immediacy to the Hudson Valley and surrounding communities, as well as to other areas within 150 miles of any North American urban center, potentially encompassing about 15 percent of the high-quality cropland in North America,” says Gidon Eshel, research professor of physics at Bard College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Salon Series program curator. “The speakers, recognized leaders in their respective fields, all have interesting, unique angles on the issue. Perspectives they will bring to bear on the problem include legal, conservation/land access, financial/monetary, economic, ecological, environmental, racial/gender, and equality/justice. This one-day event looks to promote a vigorous and productive dialogue on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addition to Eshel, speakers include: Ruth DeFries, Denning Family Professor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professor of ecology, evolution, and environmental biology, Columbia University; member, National Academy of Sciences; and 2007 MacArthur Fellow David Gould, head of investor relations, Amerra Capital Tamar Haspel, food and science journalist; author of the Washington Post monthly column “Unearthed”; and Cape Cod oyster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Leah Penniman, codirector and program manager, Soul Fire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author,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While Black Eric Posner, Kirkland &amp; Ellis Distinguished Service Professor of Law, Arthur and Esther Kane Research Chair, University of Chicago; member, Committee on International Relations Steve Rosenberg, senior vice president and executive director, Scenic Hudson Land Trust; board member, Land Trust Alliance Steffen Schneider, director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senior director, Institute for Mindful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president,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of North America  In case of any query regarding this article or other content needs please contact: </w:t>
      </w:r>
      <w:hyperlink r:id="rId41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Now entering its fourth year of operation, Peyton’s Ahavah 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Journal (La Junta,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Ag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 NEWS; Pg. A10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Candace Krebs Contributing Writer</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entering its fourth year of operation, Peyton’s Ahavah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still going strong, and owner Yosef Camire continues to hold grand ambitions for making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more identifiable to consumers and more economically viable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want to practice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be incentivized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sustainably,” he said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weeks, Camire traveled to Denver to make his case before the Colorado House Select Committee on Climate Responsibility, where he offered examples of initiatives in other states, such as the California Healthy Soils Program and the Oklahoma Carbon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he’d really like to see is for Colorado to launch a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similar to its existing organic certification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Texas and Utah all have programs. We need a program here in Colorado too,”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is a former engineer who along with his family built a dilapidated 40-acre property an hour east of Colorado Springs into what is now the largest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El Paso County. Last year it produced 42,000 pounds of food, which is expected to increase to 90,000 pounds in 2018, all from a small acreage that includes six greenhouses and something he calls a “walipini.”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walipini is basically an underground greenhouse with a windowed roof, which makes it easier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consistent temps when starting plants. The concept was invented in Bolivia.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 also collects eggs from 600 free-range chickens that roost at night in an old school bus that can be moved around the property to disperse their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2018,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160 subscribers enrolled in its summer CSA, or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An on-site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is opening this summer and produce will also be distributed at regional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in Colorado Springs and Woodland Park.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set-up to grow a mix of salad greens year-round.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describes 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permacultural and 100 percent carbon negative. He does all of 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without tractors. A solar array provides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energy needs. Customers can check out compost bins and return them filled with kitchen and yard scraps to help fertilize the soil. All of his packaging is biodegradable.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is the first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Colorado to join Regeneration International, a global network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businesses and organizations that includes the Organic Consumers Organization, the Savory Institute, Holistic Management International and a growing list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group promotes practices that go well beyond organic, a term which has lost some of its luster after reports of widespread fraud and a controversial decision by the National Organic Standards Board to allow hydroponically grown crops to qualify for the label, even though they aren’t grown in soil and therefore can’t be done in a way that restores soil health and sequesters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report by Politico, regenerative ag was the “buzziest” topic at the recent Expo West, one of the country’s largest natural food and organic trade shows, with much of the attention focused on a new regenerative organic label being developed through an alliance led by the Rodale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Rodale’s pilot project aims to broaden the label to encompass everything from fair trade to animal welfare to climate change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Unfortunately for Camire it requires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be organically certified first, and that’s something he’s chosen not to do. He estimates it would cost him $1,200 to $1,500 to become organically certified, even though he considers the term largely obsolete.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Camire likes to think of the way 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“beyond labels.”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terms are all just boxes we put ourselves in,” he said during a recent open house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“The entirety of it all is really about being value-centered. ‘Pay-what-you-can-afford’ is a huge part of that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sells everything according to a suggested retail price but accepts whatever his customers can pay. His family currently donates 12 vegetable subscriptions, or CSAs, to needy families. Their goal is to give away 20 percent of what they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mentors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One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 helped get started, Pure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which grows micro-greens, is located less than a half-mile away along the same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wants to go further to unite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coordinate regional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efforts. To that end, he is organizing a nonprofit foundation with a ten-member board that will work on education and outreach. It will function in a collaborative way with existing entities such as the CSU extension service and University of Colorado-Colorado Springs food and nutrition education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readily admits starting a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scratch has been challenging.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and his family have dealt with 80-mph windstorms that tore apart greenhouses, repeated rounds of hail in some years that destroyed multiple crops and a skirmish over water rights that forced them to drill new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sinking roughly $300,000 into facilities and improvements, excluding their house, he still takes home only a fraction of what he did as an engineer.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he has persevered, re-tooling and adapting his methods as he experiments with different types of irrigation and greenhouse configurations, and inviting customers to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see the growing methods for themselves. Everyone is encouraged to pitch in and exchange volunteer labor for food and educational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know some people consider me idealistic,” he said. “But I love what we’re doing, and I’m very passionate about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El Paso Co </w:t>
        </w:r>
      </w:hyperlink>
      <w:hyperlink r:id="rId425" w:history="1">
        <w:r>
          <w:rPr>
            <w:rFonts w:ascii="arial" w:eastAsia="arial" w:hAnsi="arial" w:cs="arial"/>
            <w:b/>
            <w:bCs/>
            <w:i/>
            <w:color w:val="0077CC"/>
            <w:kern w:val="32"/>
            <w:sz w:val="28"/>
            <w:szCs w:val="32"/>
            <w:u w:val="single"/>
            <w:shd w:val="clear" w:color="auto" w:fill="FFFFFF"/>
            <w:lang w:val="en-US" w:eastAsia="en-US" w:bidi="ar-SA"/>
          </w:rPr>
          <w:t>farm</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models regenerative practices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Journal (La Junta,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Ag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 NEWS; Pg. A9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Candace Krebs Contributing Writer</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entering its fourth year of operation, Peyton’s Ahavah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still going strong, and owner Yosef Camire continues to hold grand ambitions for making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more identifiable to consumers and more economically viable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want to practice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be incentivized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sustainably,” he said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weeks, Camire traveled to Denver to make his case before the Colorado House Select Committee on Climate Responsibility, where he offered examples of initiatives in other states, such as the California Healthy Soils Program and the Oklahoma Carbon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he’d really like to see is for Colorado to launch a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similar to its existing organic certification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Texas and Utah all have programs. We need a program here in Colorado too,”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is a former engineer who along with his family built a dilapidated 40-acre property an hour east of Colorado Springs into what is now the largest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El Paso County. Last year it produced 42,000 pounds of food, which is expected to increase to 90,000 pounds in 2018, all from a small acreage that includes six greenhouses and something he calls a “walipini.”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walipini is basically an underground greenhouse with a windowed roof, which makes it easier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consistent temps when starting plants. The concept was invented in Bolivia.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 also collects eggs from 600 free-range chickens that roost at night in an old school bus that can be moved around the property to disperse their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2018,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160 subscribers enrolled in its summer CSA, or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An on-site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is opening this summer and produce will also be distributed at regional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in Colorado Springs and Woodland Park.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set-up to grow a mix of salad greens year-round.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describes 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permacultural and 100 percent carbon negative. He does all of 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without tractors. A solar array provides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energy needs. Customers can check out compost bins and return them filled with kitchen and yard scraps to help fertilize the soil. All of his packaging is biodegradable.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is the first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Colorado to join Regeneration International, a global network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businesses and organizations that includes the Organic Consumers Organization, the Savory Institute, Holistic Management International and a growing list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group promotes practices that go well beyond organic, a term which has lost some of its luster after reports of widespread fraud and a controversial decision by the National Organic Standards Board to allow hydroponically grown crops to qualify for the label, even though they aren’t grown in soil and therefore can’t be done in a way that restores soil health and sequesters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report by Politico, regenerative ag was the “buzziest” topic at the recent Expo West, one of the country’s largest natural food and organic trade shows, with much of the attention focused on a new regenerative organic label being developed through an alliance led by the Rodale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Rodale’s pilot project aims to broaden the label to encompass everything from fair trade to animal welfare to climate change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Unfortunately for Camire it requires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be organically certified first, and that’s something he’s chosen not to do. He estimates it would cost him $1,200 to $1,500 to become organically certified, even though he considers the term largely obsolete.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Camire likes to think of the way 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“beyond labels.”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terms are all just boxes we put ourselves in,” he said during a recent open house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“The entirety of it all is really about being value-centered. ‘Pay-what-you-can-afford’ is a huge part of that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sells everything according to a suggested retail price but accepts whatever his customers can pay. His family currently donates 12 vegetable subscriptions, or CSAs, to needy families. Their goal is to give away 20 percent of what they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mentors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One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 helped get started, Pure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which grows micro-greens, is located less than a half-mile away along the same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wants to go further to unite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coordinate regional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efforts. To that end, he is organizing a nonprofit foundation with a ten-member board that will work on education and outreach. It will function in a collaborative way with existing entities such as the CSU extension service and University of Colorado-Colorado Springs food and nutrition education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Camire readily admits starting a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scratch has been challenging.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and his family have dealt with 80-mph windstorms that tore apart greenhouses, repeated rounds of hail in some years that destroyed multiple crops and a skirmish over water rights that forced them to drill new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sinking roughly $300,000 into facilities and improvements, excluding their house, he still takes home only a fraction of what he did as an engineer.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he has persevered, re-tooling and adapting his methods as he experiments with different types of irrigation and greenhouse configurations, and inviting customers to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see the growing methods for themselves. Everyone is encouraged to pitch in and exchange volunteer labor for food and educational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know some people consider me idealistic,” he said. “But I love what we’re doing, and I’m very passionate about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8" w:name="Bookmark_40"/>
      <w:bookmarkEnd w:id="78"/>
    </w:p>
    <w:p>
      <w:pPr>
        <w:rPr>
          <w:rFonts w:ascii="arial" w:eastAsia="arial" w:hAnsi="arial" w:cs="arial"/>
          <w:sz w:val="20"/>
          <w:lang w:val="en-US" w:eastAsia="en-US" w:bidi="ar-SA"/>
        </w:rPr>
      </w:pPr>
      <w:r>
        <w:pict>
          <v:shape id="_x0000_i115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Parsons + Co. founder brings her passion for environment into PR practice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Puget Sound Business Journal (Seattle, Washington)</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24, 2018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American City Business Journal,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53" type="#_x0000_t75" style="width:224.97pt;height:44.99pt">
            <v:imagedata r:id="rId433"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Carolyn Bick</w:t>
      </w:r>
    </w:p>
    <w:p>
      <w:pPr>
        <w:keepNext/>
        <w:spacing w:before="240" w:after="0" w:line="340" w:lineRule="atLeast"/>
        <w:ind w:left="0" w:right="0" w:firstLine="0"/>
        <w:jc w:val="left"/>
        <w:rPr>
          <w:rFonts w:ascii="arial" w:eastAsia="arial" w:hAnsi="arial" w:cs="arial"/>
          <w:sz w:val="20"/>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54" style="position:absolute;z-index:2516981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she was a child, Joanie Parsons wanted to become an environmental reporter - hardly a surprise, she said, given that her family "used to talk about the environment a lot, and animals, in particular."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just something that was always very innate in me, that I wanted to protect the environment, and to do something that was meaningful," Parsons said. "I thought that I could have a huge impact by telling the stories about environmental degradation, and what we could do about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Though the president and founder of Parsons + Co. ended up in public relations, she said this desire to protect the environment hasn't gone away. If anything, she said, it's gotten stronger as her career has progressed, and she has remained committed to this passion.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she founded the private branding firm 26 years ago, Parsons didn't start out working with environmentally focused companies right out of the gate.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its early years, the Seattle-based company worked primarily with companies and events like the San Francisco Flower and Garden show - clients that touched on the earth, but didn't directly work to preserve it.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after 10 years of doing this kind of work, she "made a concerted effort to figure out what I wanted to do environmentally."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actually talked to a lot of people, and went on a tour of IslandWood, over on Bainbridge Island, and they were one of the first LEED projects in the country. ... Everything that project did was things I was interested in," Parsons said, referring to the island's environmental education space meant for children, which utilizes a variety of recycled materials to make up its physical structure. She thought "This is green building, this is me, this is what I want to do, this is how I can make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there, Parsons plunged headfirst into the world of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architecture and green buildings.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six-person firm has also worked with green food and product distributors, as well as Seattle's own utility system.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can have a lot of impact by the clients you choose to work with, and that was really important to me, and I was really careful over the years. ... If there was any controversy about the client, we would research it, and most likely turn those down," Parsons said. "We've been very careful about our client choices over the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Parsons said the company works with about 10 to 15 clients per year. One of their most recent clients that passed muster is Montinore Estate, an Oregon-based winery that focuses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concept developed in the early 1900s that treats the entire process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one interrelated ecological system - or, as the private winery's Vice President of Marketing Jason Richards terms it, "organics 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Richards said the winery has been working with Parsons + Co. since last year. Because the partnership is so new, Richards said there are no specific examples of how it has changed or grown the winery, but said that, from the start, the company has taken a vested interest in Montinore Estate.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a really good partner of Montinore Estate. They have definitely put us, both in our strategic outreach and our communication with other publics ... in a very good light," Richards said. "They have become very involved in our organization, and have attended seminars and symposiums that we have put 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kind of commitment isn't unusual, and extends to Parsons' passion for the environment. Not only does Parsons serve on the board of PCC Farmland Trust, which secures and protects organic farmland throughout the state of Washington, about eight years ago, the entire team traveled to Costa Rica to help save leatherback sea turtles, an endangered species.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Though the company hasn't been back to the country since then, Parsons has taken her family on a personal trip to assist the turtles. She said she is "really proud" of not only her family's recent work there, but also the work she and the Parsons + Co. team did eight years 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very impactful, and the numbers of leatherback sea turtles are increasing on that beach, and I think that is in due part to some of our work there," Parsons said. "It's pretty cool to be able to see the impact of the work on an endangered species."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Parsons + Co. </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Founded: 1992</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CEO: Joanie Parsons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 6</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Clients: 10-15 per year</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work: Team traveled to Costa Rica to save leatherback turtles; Parsons is on board of PCC Farmland Trust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you find this article useful? Why not </w:t>
      </w:r>
      <w:hyperlink r:id="rId434"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Puget Sound Business Journal (Seattle) for more articles and leads? Visit bizjournals.com/subscribe or call 1-866-853-3661.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The Odfjell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Mirror (Philippines)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Business Mirror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wines will still be drinkable after seven days. If not, I'll replace your bottles. You don't have to use a wine saver…the cork will do.' Laurence Odfjell had just proposed a most interesting experiment with his wines. We were to choose two bottles each to take home and drink over seven days. Of course, the opened bottles would have to be stored in the wine chiller or refrigerator. But still, I thought seven days was stretching it. I chose the Armador Carmenère and the Orzada Carmenère, both 2016; the former aged in oak, the latter in stainless steel. Five days was all I was giving the wines. But that's getting ahead of the story-which began at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drinking only red.' I thought Laurence Odfjell sounded just a bit apologetic. This was lunch, after all, and something light would be not quite right with the wines he had lined up: Armador Cabernet Sauvignon 2015, Armador Carmenère 2016, Orzada Carignan 2012, Orzada Carignan 2016, Orzada Carmenère 2016, Orzada Malbec 2013, Orzada Cabernet Sauvignon 2014-to be tasted in that order. But then, the object of the lunch was not so much food and wine pairing (although the opportunity did present itself), but the tasting of the wines. I had become acquainted with Odfjell wines-and had met Odfjell-about three years ago when he was in Manila to introduce the wines. Since then, I had become very friendly with the Orzada Carignan which became a regular on my winelists. And because the Carignan was the one wine I was so smitten with, I forgot all about the other Odfjell wines. Now here was the chance to renew their acquaintance.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wine is the focus in the Odfjell winery. Norwegian shipowner Dan Odfjell, Laurence's father, bought the property in Chile in the 1980s, which was initially an orchard before the vineyards were planted in 1992. The winery was built in 1997 and Laurence, an architect (with both bachelor's and master's degrees in architecture from Yale University), designed it. But Laurence first had to learn about-and understand- the winemaking process before he could design the facility. The result is a gravity flow winery that allows for high-quality production. Because pumping over is reduced to the barest minimum, the unnecessary agitation of the wine is avoided, ensuring that the wine's subtle fruit characteristics are preserved from vineyard to bottle. The facility is also 60 percent below ground, making it highly energy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Fruit for the Odfjell wines come from vineyards in Maipo, Maule, Colchagua and Lontue. The vineyards are planted mostly to Cabernet Sauvignon, Carmenère, Syrah, Cabernet Franc, Malbec and Carignan. (Laurence also mentioned that they also make wine from Petite Syrah, Mourvèdre, Tannat and Tempanillo, bottlings of which he would bring to Manila on his next visit.) Low yield, manual harvest,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protocols are employed in the vineyards. This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environment-friendly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winemaking practices has placed the Odfjell winery at the forefront of progressive vineyard management in Chile. The goal is to make unique wines that make the most of the region's potential, Laurence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Odfjell wines are named with Spanish nautical terms-Armador, Orzada and Aliara-a reference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Odfjell family's involvement in the shipping business. Laurence's father is, after all, an 'armador,' the term for shipowner. In the past, during the long voyages of the sailing ships, wine was a necessary provision for the crew. Aliara, a red blend produced in very limited quantities, is a reference to the 'liara,' the tin cup measurement of the daily ration of wine for the ship's crew. 'Orzada,' the term for sailing up against the wind before setting a direction, describes the winery's 'staking of a course in pursuit of beautiful and memorable wines,' Laurence explained. Perhaps the stars had steered a shipping family toward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Carignan from century-old vines in Cauquenes (in the Maule Valley) is an Odfjell specialty. The winery made its first varietal Carignan in 2001 and since then, the Orzada Carignan had gone through transformations. We had a glimpse of this at lunch when Laurence presented the Orzada Carignan 2016-unoaked, from 60- to 100-year old vines in Cauquenes-and the Orzada Carignan 2012, aged for 10 months in a combination of new and used French and American oak barrels. After the 2012 vintage, the Orzada Carignan was no longer aged in oak, making for a juicier, fresher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Freshness is a trademark of Odfjell wines. 'Sunshine' was the word that first came to mind after the first sip of the unoaked Orzada Carmenère 2016-I thought the wine felt like a brilliant shaft of sunlight. All the wines have this juicy freshness over a core of rich, ripe fruit. I still remember how the wines were fascinating with what I picked from I'm Angus's meat-centric menu. Or was it just in my head that the Armador Cabernet Sauvignon 2015 was more than pleasant with the ham salad and freshly shaved fennel, and that the rest of the red wines absolutely sang with the duck leg confit and seared duck breast? The wines are bold, well-built without being muscular, deeply flavored and beautifully balanced. Lunch over, I stepped out into the brilliant, sunny afternoon that I thought mirrored the wines' bright, vivid profiles. These wines are hard to forget.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Laurence was right. The opened bottles of Carmenère were still up and about and still drinkable on the ninth 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 xml:space="preserve">The High Country </w:t>
        </w:r>
      </w:hyperlink>
      <w:hyperlink r:id="rId448" w:history="1">
        <w:r>
          <w:rPr>
            <w:rFonts w:ascii="arial" w:eastAsia="arial" w:hAnsi="arial" w:cs="arial"/>
            <w:b/>
            <w:bCs/>
            <w:i/>
            <w:color w:val="0077CC"/>
            <w:kern w:val="32"/>
            <w:sz w:val="28"/>
            <w:szCs w:val="32"/>
            <w:u w:val="single"/>
            <w:shd w:val="clear" w:color="auto" w:fill="FFFFFF"/>
            <w:lang w:val="en-US" w:eastAsia="en-US" w:bidi="ar-SA"/>
          </w:rPr>
          <w:t>Farm</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Tour is back in town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Watauga Democrat (Boone,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Watauga Democrat - Mountain Times Publications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WATAUGA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Report editor@wataugademocrat.com</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BOONE — Blue Ridge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host the 12th Annual High Country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in Watauga County on June 16 from 12 p.m. to 7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featured in this year's event will be Springhouse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Shipley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Against The Grain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High Country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will also take place in Ashe County on July 14, from 12 p.m. to 7 p.m featuring Molley Chomper Cidery, Little Peak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Healing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Heritage Homestead.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tours will include close encounters with favorite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such as cows, pigs, goats, and chickens, walks through beautifully sculpted farmland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 ices such as permaculture techniques, and a sneak peak into the practices of beekeeping, cheese making, fermentation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tours will conclude with an on-the-</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pizza party featuring fresh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ingredients and locally fermented beverages such as beer and cider.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conclusion of every tour, Blue Ridge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gathers survey data from both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tour-goers.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been paying attention to what folks have been saying and this year we decided to switch things up to meet the goals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tour-goers," said Courtney Baines, Blue Ridge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Executive Director. "This redesigned tour will provide a more intimate experience with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family, reduce the likelihood of getting lost due to GPS confusion, and treat participants to a delicious,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-fresh meal prepared onsite by local growers and chefs!" said Baines.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an afternoon of visiting four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participants will be able to connect in a meaningful way with other folks who are passionate about supporting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Shipley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was established in 1872, and ever since, generation after generation of the Shipley family have raised their signature beef, from the very best breeds in the world, in the pastures of the Appalachian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Located in Valle Crucis, the FIG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designed to provide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a relatively low-risk entry avenue for new producers by providing land and production and marketing infrastructure to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establish lasting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enterprises in the High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Springhouse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grows certified organic produce and raise pastured pork. Named for an original feature of the farmhouse, built in the late 1800's, Springhouse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never uses synthetic fertilizers, pesticides or GMO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Against the Grain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small-scale diversified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15 minutes from downtown Boone in Zionville. ATG is a 20 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raising a broad spectrum of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vegetables on a little under 2 acres. ATG also raises pastured turkey and Animal Welfare Approved chicken, pork, beef and goat. Their focus is to nurture the soil in order to grow high quality, nutritious food for our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Tickets will be sold for $65, which will include an on-the-</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meal at the conclusion of the tour.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call (828) 386-1537, email </w:t>
      </w:r>
      <w:hyperlink r:id="rId449" w:history="1">
        <w:r>
          <w:rPr>
            <w:rFonts w:ascii="arial" w:eastAsia="arial" w:hAnsi="arial" w:cs="arial"/>
            <w:i/>
            <w:color w:val="0077CC"/>
            <w:sz w:val="20"/>
            <w:u w:val="single"/>
            <w:shd w:val="clear" w:color="auto" w:fill="FFFFFF"/>
            <w:lang w:val="en-US" w:eastAsia="en-US" w:bidi="ar-SA"/>
          </w:rPr>
          <w:t>farmtour@brwia.org</w:t>
        </w:r>
      </w:hyperlink>
      <w:r>
        <w:rPr>
          <w:rFonts w:ascii="arial" w:eastAsia="arial" w:hAnsi="arial" w:cs="arial"/>
          <w:color w:val="000000"/>
          <w:sz w:val="20"/>
          <w:lang w:val="en-US" w:eastAsia="en-US" w:bidi="ar-SA"/>
        </w:rPr>
        <w:t xml:space="preserve"> or visit the website at </w:t>
      </w:r>
      <w:hyperlink r:id="rId450" w:history="1">
        <w:r>
          <w:rPr>
            <w:rFonts w:ascii="arial" w:eastAsia="arial" w:hAnsi="arial" w:cs="arial"/>
            <w:i/>
            <w:color w:val="0077CC"/>
            <w:sz w:val="20"/>
            <w:u w:val="single"/>
            <w:shd w:val="clear" w:color="auto" w:fill="FFFFFF"/>
            <w:lang w:val="en-US" w:eastAsia="en-US" w:bidi="ar-SA"/>
          </w:rPr>
          <w:t>www.farmtour.brwia.org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4" w:name="Bookmark_43"/>
      <w:bookmarkEnd w:id="84"/>
    </w:p>
    <w:p>
      <w:pPr>
        <w:rPr>
          <w:rFonts w:ascii="arial" w:eastAsia="arial" w:hAnsi="arial" w:cs="arial"/>
          <w:sz w:val="20"/>
          <w:lang w:val="en-US" w:eastAsia="en-US" w:bidi="ar-SA"/>
        </w:rPr>
      </w:pPr>
      <w:r>
        <w:pict>
          <v:shape id="_x0000_i116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Natural Products Expo West trend preview: Regenerative ag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14, 2018</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Penton Business Media, Inc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Jenna Blumenfeld</w:t>
      </w:r>
    </w:p>
    <w:p>
      <w:pPr>
        <w:keepNext/>
        <w:spacing w:before="240" w:after="0" w:line="340" w:lineRule="atLeast"/>
        <w:ind w:left="0" w:right="0" w:firstLine="0"/>
        <w:jc w:val="left"/>
        <w:rPr>
          <w:rFonts w:ascii="arial" w:eastAsia="arial" w:hAnsi="arial" w:cs="arial"/>
          <w:sz w:val="20"/>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3" style="position:absolute;z-index:2517012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first-timers and seasoned Natural Products Expo West attendees alike, developing a show floor game plan is a dizzying experience. Here, we narrow it down by showcasing exciting new products that exemplify the   regenerative ag trend identified by New Hope Network’s 2018 Next Forecast report.</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important, though, to remember that products don’t drive change. People do. Strategize Expo West by learning more about what’s trending and prioritizing deeper conversations. Instead of asking if a brand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ask why. And ask how. Use our suggested questions within each trend to break the ice, make lasting connections within the industry and have your best Natural Products Expo West ever.</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Doing no harm is an imperative, but healing the harm that’s already occurred is among the richest opportunities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food industry. This includes building soil health, scrubbing waterways of fertilizers and sequestering carbon through deep-root perennials.</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Ask potential vendors these questions to see if their regenerative practices align with your standards.</w:t>
      </w:r>
    </w:p>
    <w:p>
      <w:pPr>
        <w:rPr>
          <w:rFonts w:ascii="arial" w:eastAsia="arial" w:hAnsi="arial" w:cs="arial"/>
          <w:sz w:val="20"/>
          <w:lang w:val="en-US" w:eastAsia="en-US" w:bidi="ar-SA"/>
        </w:rPr>
      </w:pPr>
    </w:p>
    <w:p>
      <w:pPr>
        <w:keepNext w:val="0"/>
        <w:numPr>
          <w:numId w:val="7"/>
        </w:numPr>
        <w:tabs>
          <w:tab w:val="num" w:pos="760"/>
        </w:tabs>
        <w:spacing w:before="120" w:after="0" w:line="260" w:lineRule="atLeast"/>
        <w:ind w:left="76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do you define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 you ensure that your suppliers follow regenerative practices?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 you communicate your regenerative practices to customers?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to know this topic better by attending these sessions:</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Digging Into Carbon </w:t>
      </w:r>
      <w:r>
        <w:rPr>
          <w:rFonts w:ascii="arial" w:eastAsia="arial" w:hAnsi="arial" w:cs="arial"/>
          <w:b/>
          <w:i/>
          <w:color w:val="000000"/>
          <w:sz w:val="20"/>
          <w:u w:val="single"/>
          <w:lang w:val="en-US" w:eastAsia="en-US" w:bidi="ar-SA"/>
        </w:rPr>
        <w:t>Farming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10:05 - 11:30 a.m. Wednesday, March 7, Marriott, Marquis Ballroom Central</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Regenerative Earth Interactive Workshop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2:30 - 4 p.m. Thursday, March 8, Marriott, Orange County 3</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Case for Leading a Regenerative Movement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9 - 10 a.m. Friday, March 9, Marriott, Grand Ballroom G</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Climate Strategies: The What, Why, How of Regenerative Organic Certification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11:30 a.m.-12:30 p.m. Saturday, March 10, Marriott, Platinum Ballroom 4</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White Leaf Provisions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Applesauce + Cinnamon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seemingly simple snack brand dedicated to sourcing Demeter USA (yes,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White Leaf Provisions is redefining what it means to source responsibly. Sometimes, that means buying produce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treat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like an ecosystem, and regard building soil fertility as paramount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health. Just two wildly delicious ingredients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apples and organic Ceylon cinnamon) comprise this SKU, which we hope represents the future of food. SRP: $7.99-$8.49; Booth N739</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Bronner’s Pure Castile Liquid Soap Peppermint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Bronner’s is a longtime bastion of superior business, and this mentality has made the brand beloved by natural foodies, sustainability nerds and outdoor enthusiasts alike. The soap company has always used its label to tell a relevant story about something company leaders are passionate about. Right now it’s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addition to establishing inspiring regenerative supply chains in Ghana, India, Samoa and Sri Lanka, Dr. Bronner’s now educates shoppers about this important environmental practice on the label, too. SRP: $17.99; Booth 2737</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Boody Gray V-neck Shirt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Boody’s name is a nod to bamboo, the abundant, fast-growing and ultra-</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plant from which its fabric is made. The company sources yarn made from bamboo that grows in regenerative forests in China and blends it with a little nylon and elastane to create super-soft and stretchy basics—think underwear, socks and T-shirts—that feel luxurious against your skin. SRP: $39.99; Booth 2673</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Tribali Foods Chicken Patties Chipotle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your boring salad need a quick protein boost? Place one of these nourishing, paleo-friendly organic chicken patties atop your plate and you’ll receive 22 grams of protein and a surprising pop of flavor, thanks to the chipotle-poblano-Anaheim-chile pepper blend. Tribali sources chicken from Global Animal Partnership Step 3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which ensure that animals have access to outdoor space. The brand’s beef patties always use 100 percent organic grass-fed (and grass finished!) pasture-raised beef. SRP: $11.99-$12.99; Booth N112</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Supah Stah Dark Chocolate Superfood Goji Berry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clean-label chocolate bar has a unicorn on the package, chances are it will be magical inside. This ultra-tasty “bah" from Supah Stah features a verified medley of healthful ingredients—organic unroasted cacao paste, coconut palm sugar, hemp seeds, cacao butter, coconut flakes, chia seeds, goji berries, maca root, Tahitian vanilla, sea salt and cinnamon. Supah Stah uses wild-crafted cacao from Ecuador that thrives in an ecologically diverse environment. SRP: $6.99; Booth 9200</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Serenity Kids 100% Grass Fed Beef with Organic Kale &amp; Sweet Potato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pureed paleo option for your growing baby or toddler, Serenity Kids makes squeeze packs filled with organic sweet potatoes, organic kale, Himalayan sea salt and grass-fed and grass-finished beef. Not only does Serenity Kids buy from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but also they give a portion of profits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Consumer Legal Defense Fund, an organization that protects and supports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SRP: $3.99; Booth N1245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SEASONAL GREETINGS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Mountain 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Mountain Express Dec 12-Dec 18,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GARDEN; Pg. 30; Vol. 25; No.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Marshall Marcus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Asheville, N.C.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Holiday shopping can be a gift to WNC </w:t>
      </w:r>
      <w:r>
        <w:rPr>
          <w:rFonts w:ascii="arial" w:eastAsia="arial" w:hAnsi="arial" w:cs="arial"/>
          <w:b/>
          <w:i/>
          <w:color w:val="000000"/>
          <w:sz w:val="20"/>
          <w:u w:val="single"/>
          <w:lang w:val="en-US" w:eastAsia="en-US" w:bidi="ar-SA"/>
        </w:rPr>
        <w:t>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 world, what lessons you prepare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the leafless winter, even in the ashy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from Starlings in Winter by Mary Oliver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Nine-year-old Mya Gunn sits under a blanket on a crisp Saturday in late November, bundled against the wintry wind whipping down Market Street at the Asheville City Market. Nearby, her family's vending table shows signs of preparation for the winter ahead - colorful scarves and hats piled high among a dwindling supply of late-fall vegetables. As the season shifts from harvest to holiday,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like Mya's often switch focus from produce to value-added goods such as handknit hats and scarves.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Mya's grandmother, Julie Gunn, co-owner of Myseanica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says Mya and her two siblings are an integral part of their 12-acre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Candler. "She's learned to knit, needle felt, wet felt and so many other crafts," Gunn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Gunn reports that in the fourth quarter, sales of handcrafted items increase dramatically for Myseanica as shoppers search for seasonal wares that are unique to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Holiday earnings from Myseanica's hand-knitted items help support the family as crop production slows, enabling Gunn to contribute 10 percent of her fiber-arts profits to the community-supported education program Mya attends.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WINTERING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Molly Nicholie of the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 many other Western North Carolina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also rely on shoppers willing to think outside the box stores during the holidays. "Most of us tend to think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the peak of growing season when things look lush, but remembering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the end of the season provides support during the leaner times of winter. Keeping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as an option for gift giving at the holidays really helps support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during the winter," she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Nicholie invites shoppers to take an eclectic approach to perusing winter tailgate markets. She suggests collecting items from a variety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fashion a themed collection of goods. For example, some vendors at the indoor Show and Tell Holiday Pop-up Shop, which runs through Wednesday, Dec. 19, at the Masonic Temple, offer handmade cutting boards, she notes. "These pair beautifully with the local cheeses and cured meats offered by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food and handicraft combinations - a handmade mug paired with locally sourced tea blends, for instance - are also waiting to be creatively curated to "capture the community of the market and a taste of the Southern Appalachians,"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looking for a more spirited gift, Nicholie points to WNC's wide range of locally produced ciders, liquors, beer and wines, which are often made with ingredients grown on area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It's not just the brewers, vintners and distillers who gain from those purchas- es, she says - local growers and producers, such as those who supply the grain used in Troy &amp; Sons whiskeys, also benefit from seasonal sales. To enhance the gift-giving experience with a lesson on the relationship between potables and pastures, Nicholie encourages shoppers to visit the vineyards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produce, inspire and infuse Asheville's signature beverages.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Gunn and other Asheville City Market vendors, relocating their wares inside the Masonic Temple for the holiday shopping season provides a comfortable venue that preserves the communal spirit of the market. Some other markets follow suit, including the West Asheville Tailgate Market, which wraps up its 2018 season with its final indoor holiday market at The Mothlight on Tuesday, Dec. 18; the East Asheville Tailgate Market, which will hold its only holiday market 3:307 7 Friday, Dec. 14, inside Groce United Methodist Church on Tunnel Road; and the Weaverville Tailgate Market, which hosts its last winter market inside Honey and the Hive on Wednesday, Dec.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lack of indoor facilities doesn't necessarily mean a lack of holiday shopping opportunities. The North Asheville Tailgate Market will present the final installment of its annual holiday bazaar in its usual outdoor location at UNC Asheville 10 a.m.-l p.m. Saturday, Dec. 15, offering value-added creations from preserves to locally sourced fiber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the tangible items, Nicholie points out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provide a unique way to give experiences that can connect recipients - and gift givers - to the role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play in our community. Gift certificates to ASAP's annual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as well as classes and tickets to dinners and other events offered by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make for experiential holiday presents that can be picked up at area tailgate markets. Likewise, market tokens and gift certificates are available, which can be used with any vendor, providing freedom of choice while "keeping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part of the conversation in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HITTING THE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part of the local conversation also benefits the families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along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Heritage Trail in northwest Buncombe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grant- and donation-based project, the trail provides visitors an avenue for learning firsthand about the importance of preserving WNC's farmland while directly supporting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along the two-hour scenic driving route feature a range of experiential shopping and gifts, says Jessica Hughes of the Buncombe County Soil &amp; Water Conservation District, which manages the trail and the Buncombe County Farmland Preservation Program. "Our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feature classics such as wreaths, honey and jams as well as rare plants and CBD products," she says. Some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along the trail offer wine pairings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dining experiences, which can be purchased as gift certificates or enjoyed during the course of shopping the trail, Hughes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Heritage Trail, the WNC Cheese Trail offers maps and information for exploring country roads that are home to vibrant communities of farmsteads, many of which have their own retail shops. The trail is a cooperative effort by regional farmsteads and artisan cheesemakers to connect shoppers directly to the cheesemaking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WNC Cheese Trail Executive Director Katie Moore suggests making an afternoon or weekend of exploring the creameries on the trail to try cheese samples, view production and buy directly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artisans. Moore notes a recent cheese-tasting event and wreathmaking workshop held at Looking Glass Creamery in Fairview as just one of the unique experiences to be discovered along the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through visiting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 shopping area tailgate markets, Nicholie sees supporting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through the holiday season as an opportunity to learn about the interdependent relationship between WNC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 broader community. "Hopefully, people see that it's possible to give gifts that aren't just stuff and support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by sharing regional foods and experiences,"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Show &amp; Tell runs 10 a.m.-8 p.m. through Wednesday, Dec. 19, at the Asheville Masonic Temple, 80 Broadway. For a full list of local holiday tailgate markets with dates and times, visit avl.mx/5fw. To learn more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Heritage Trail and holiday events at its member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visit farmheritagetrail.org. For details about the WNC Cheese Trail, visit wnccheesetrail.org or look for upcoming events on Facebook.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Regenerative 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Natural Foods Merchandiser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Informa Mar/Apr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49; Vol. 39; No. 2; ISSN: 0164338X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Anonymous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Boulder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Doing no harm is an imperative, but healing the harm that's already occurred is among the richest opportunities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food industry. This includes building soil health, scrubbing waterways of fertilizers and sequestering carbon through deep-root perennials.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Applesauce + Cinnamon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seemingly simple snack brand dedicated to sourcing Demeter USA (yes,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White Leaf Provisions is redefining what it means to source responsibly. Sometimes, that means buying produce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treat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like an ecosystem, and regard building soil fertility as paramount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health. Just two wildly delicious ingredients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apples and organic Ceylon cinnamon) comprise this SKU, which we hope represents the future of food. SRP: $7.99-$8.49; Booth N739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Bronner's Pure Castile Liquid Soap Peppermint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Bronner's is a longtime bastion of superior business, and this mentality has made the brand beloved by natural foodies, sustainability nerds and outdoor enthusiasts alike. The soap company has always used its label to tell a relevant story about something company leaders are passionate about. Right now it's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addition to establishing inspiring regenerative supply chains in Ghana, India, Samoa and Sri Lanka, Dr. Bronner's now educates shoppers about this important environmental practice on the label, too. SRP: $17.99; Booth 2737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Boody Gray V-neck Shirt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Boody's name is a nod to bamboo, the abundant, fast-growing and ultra-</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plant from which its fabric is made. The company sources yarn made from bamboo that grows in regenerative forests in China and blends it with a little nylon and elastane to create super-soft and stretchy basics- think underwear, socks and T-shirts-that feel luxurious against your skin. SRP: $39.99; Booth 2673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Tibali Foods Chicken Patties Chipotle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your boring salad need a quick protein boost? Place one of these nourishing, paleo-friendly organic chicken patties atop your plate and you'll receive 22 grams of protein and a surprising pop of flavor, thanks to the chipotle-poblano-Anaheim-chile pepper blend. Tribali sources chicken from Global Animal Partnership Step 3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which ensure that animals have access to outdoor space. The brand's beef patties always use 100 percent organic grass-fed (and grass finished!) pasture-raised beef. SRP: $11.99-$12.99; Booth N112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Supah Stah Dark Chocolate Superfood Goji Berry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clean-label chocolate bar has a unicorn on the package, chances are it will be magical inside. This ultra-tasty "bah" from Supah Stah features a verified medley of healthful ingredients-organic unroasted cacao paste, coconut palm sugar, hemp seeds, cacao butter, coconut fakes, chia seeds, goji berries, maca root, Tahitian vanilla, sea salt and cinnamon. Supah Stah uses wild-crafted cacao from Ecuador that thrives in an ecologically diverse environment. SRP: $6.99; Booth 9200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Serenity Kids 100% Grass Fed Beef with Organic Kale &amp; Sweet Potato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pureed paleo option for your growing baby or toddler, Serenity Kids makes squeeze packs filed with organic sweet potatoes, organic kale, Himalayan sea salt and grass-fed and grass-finished beef. Not only does Serenity Kids buy from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but also they give a portion of profits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Consumer Legal Defense Fund, an organization that protects and supports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SRP: $3.99; Booth N1245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QUESTIONS TO ASK VENDORS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 potential vendors these questions to see if their regenerative practices align with your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QHow do you define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QHow do you ensure that your suppliers follow regenerative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QHow do you communicate your regenerative practices to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 DEEPER WITH THESE SESSIONS: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to know this topic better by attending these sessions: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Digging Into Carbon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10:05-11:30 a.m. Wednesday, March 7, Marriott, Marquis Ballroom Central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Regenerative Earth Interactive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2:30-4 p.m. Thursday, March 8, Marriott, Orange County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Business Case for Leading a Regenerative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9-10 a.m. Friday, March 9, Marriott, Grand Ballroom 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Strategies: The What, Why, How of Regenerative Organic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11:30 a.m.-12:30 p.m. Saturday, March 10, Marriott, Platinum Ballroom 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Portuguese 'Dao' wine is going 'au naturel'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Whitby This 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2018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 Portugal last month I became aware that most vineyards had some form of "natural" viticulture management. While somewhat similar in methodology, the names did serve to confuse.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vineyard practised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viticulture while another was certified "organic." Others used 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of each term showed enough technical descriptions to "bazinga" Sheldon of The Big Bang Theory television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contacted Dr. James Lapsley, associate professor of the department of viticulture and enology, University of California Davis, who I had met in Brazil, asking him for a simplified definition. His answer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generally means no use of synthetic compounds and may or may not have a legal definition depending upon country. Natural means whatever the speaker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generally means can continue economically without degrading the environment and treating workers ethically.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derived from Rudolph Steiner and blends mysticism (belief in invisible creatures) with organic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 trademarked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Artificial fertilizers, pesticides, antibiotics and herbicides, which could harm the environment, are therefore replaced with materials known to restore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in addition to treating the whole ecosystem, also takes into account astrological influences such as cycles of the moon. Further, all necessary products from compost to pest control are produced on premises.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equate "organic" and "natural" to mean the same thing. As Joao Tavares de Pina of Quinta da Boavista stated, "Hands off - let nature take its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Julia Kemper in her winery's mission statement states, "Our mission ... in perfect harmony with nature. We have adopted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in the respect for Earth and biodiversity. We believe in the balance in nature and we want to participate in 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would suggest a slight deviation from total organic - making sure that the viticulturist does not harm the environment though using economical means to make a living and being environmentally 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Quinta dos Roques, Luis Lourenco uses a combination of modern and traditional methods to make his wine though at his Quinta das Maias organic practice is used using also wild yeast and light 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Dao wineries use a combination of old and new technology though their organic wines seem to shine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in Dao, Cabritz produces a fine organic red and Quinta da Fata prides itself on its "classic processes" as does Casa da Passarella. Wineries throughout the world have taken up the organic/</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banner. Dao certainly seems to be far ahead of the game.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Chuck Byers is a wine writer and consultant with more than 35 years of experience in the wine industry and is a member of the Wine Writers' Circle of Canada. He can be reached at </w:t>
      </w:r>
      <w:hyperlink r:id="rId479" w:history="1">
        <w:r>
          <w:rPr>
            <w:rFonts w:ascii="arial" w:eastAsia="arial" w:hAnsi="arial" w:cs="arial"/>
            <w:i/>
            <w:color w:val="0077CC"/>
            <w:sz w:val="20"/>
            <w:u w:val="single"/>
            <w:shd w:val="clear" w:color="auto" w:fill="FFFFFF"/>
            <w:lang w:val="en-US" w:eastAsia="en-US" w:bidi="ar-SA"/>
          </w:rPr>
          <w:t>CABYERSVAQ@hotmail.com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2" w:name="Bookmark_47"/>
      <w:bookmarkEnd w:id="92"/>
    </w:p>
    <w:p>
      <w:pPr>
        <w:rPr>
          <w:rFonts w:ascii="arial" w:eastAsia="arial" w:hAnsi="arial" w:cs="arial"/>
          <w:sz w:val="20"/>
          <w:lang w:val="en-US" w:eastAsia="en-US" w:bidi="ar-SA"/>
        </w:rPr>
      </w:pPr>
      <w:r>
        <w:pict>
          <v:shape id="_x0000_i117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 xml:space="preserve">Farmland Partners Helps Stabilize </w:t>
        </w:r>
      </w:hyperlink>
      <w:hyperlink r:id="rId48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for </w:t>
        </w:r>
      </w:hyperlink>
      <w:hyperlink r:id="rId486"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486" w:history="1">
        <w:r>
          <w:rPr>
            <w:rFonts w:ascii="arial" w:eastAsia="arial" w:hAnsi="arial" w:cs="arial"/>
            <w:b/>
            <w:bCs/>
            <w:i/>
            <w:color w:val="0077CC"/>
            <w:kern w:val="32"/>
            <w:sz w:val="28"/>
            <w:szCs w:val="32"/>
            <w:u w:val="single"/>
            <w:shd w:val="clear" w:color="auto" w:fill="FFFFFF"/>
            <w:lang w:val="en-US" w:eastAsia="en-US" w:bidi="ar-SA"/>
          </w:rPr>
          <w:t>, Investors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REIT Magazine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2018</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National Association of Real Estate Investment Trusts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75" type="#_x0000_t75" style="width:89.99pt;height:50.99pt">
            <v:imagedata r:id="rId48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DEPARTMENTS; SHAPING COMMUNITIES; Pg. 38</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 GAGE</w:t>
      </w:r>
    </w:p>
    <w:p>
      <w:pPr>
        <w:keepNext/>
        <w:spacing w:before="240" w:after="0" w:line="340" w:lineRule="atLeast"/>
        <w:ind w:left="0" w:right="0" w:firstLine="0"/>
        <w:jc w:val="left"/>
        <w:rPr>
          <w:rFonts w:ascii="arial" w:eastAsia="arial" w:hAnsi="arial" w:cs="arial"/>
          <w:sz w:val="20"/>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76" style="position:absolute;z-index:2517053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Walnut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Jeb Headrick's passion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multigenerational. "I'm a fifth-generation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California. My grandparents had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they sold, and my father retired from working as an accountant to start a new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the ground up. I always wanted to work with my dad, so when I came home from college, I got started," he says. From there, Headrick learned about walnut cultivation from working on several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eventually becoming an expert in the field.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Today, his main territory is the picturesque Blue Heron Ranch, roughly 430 acres of farmland in Kings County, California. It's a homecoming of sorts for Headrick, whose family had first purchased the ranch while he was in high school and later sold it. The orchards, an average of 17 years old, primarily produce Chandler and Tulare walnuts. "Walnut bloom is a passive event. It's wind pollinated; yet it only happens once a year. I try to step in there and control the things I can to set up a marketable crop," Headrick explains.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year has opportunities that present themselves and if you don't take advantage of them, it's harder to make a profit."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Good to know</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own roughly 70 percent of the $2.8 trillion of U.S. farmland. Institutional investors are estimated to own less than 2 percent.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estimates that, over the last 50 years, U.S. farmland values have only declined in six years-five of which were in the 1983-1987 period.</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returns from U.S. farmland over the last 45 years are in the 10 percent to 11 percent per year range.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arable land per capita has declined almost 50 percent from 1961 (0.917 acres) to 2015 (0.479 acres).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produces 80 percent of the world's almonds, over a third of U.S. vegetables, and two-thirds of U.S. fruits and nuts. In 2016, California exported $20 billion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 seizing those chances Mother Nature provides, partnering with a REIT presented a unique opportunity to Headrick. He leases these orchards from </w:t>
      </w:r>
      <w:r>
        <w:rPr>
          <w:rFonts w:ascii="arial" w:eastAsia="arial" w:hAnsi="arial" w:cs="arial"/>
          <w:b/>
          <w:color w:val="000000"/>
          <w:sz w:val="20"/>
          <w:lang w:val="en-US" w:eastAsia="en-US" w:bidi="ar-SA"/>
        </w:rPr>
        <w:t>Farmland Partners Inc.</w:t>
      </w:r>
      <w:r>
        <w:rPr>
          <w:rFonts w:ascii="arial" w:eastAsia="arial" w:hAnsi="arial" w:cs="arial"/>
          <w:color w:val="000000"/>
          <w:sz w:val="20"/>
          <w:lang w:val="en-US" w:eastAsia="en-US" w:bidi="ar-SA"/>
        </w:rPr>
        <w:t xml:space="preserve"> (NYSE: FPI), allowing him to focus on his craft with the stability and access to capital that a REIT offers.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"Farmland Partners allowed me the opportunity to come back to where I got my start. I love growing walnuts and it's one of the things I know how to do. It's given me the opportunity to do that," Headrick says.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LANDLORD, NOT A </w:t>
      </w:r>
      <w:r>
        <w:rPr>
          <w:rFonts w:ascii="arial" w:eastAsia="arial" w:hAnsi="arial" w:cs="arial"/>
          <w:b/>
          <w:i/>
          <w:color w:val="000000"/>
          <w:sz w:val="20"/>
          <w:u w:val="single"/>
          <w:lang w:val="en-US" w:eastAsia="en-US" w:bidi="ar-SA"/>
        </w:rPr>
        <w:t>FARMER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Working with experienced 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Headrick is integral to Farmland Partners' business model. The Colorado-based REIT's expertise is in farmland markets and understanding the regions it serves. Farmland Partners currently owns more than 166,000 acres in 17 states-roughly $1.2 billion of farmland- with more than 25 different crop types and 110 separate tenants. Crops range from corn, soybeans, and citrus to almonds, pistachios, walnuts, and specialty crops like strawberries and vineyards.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absolutely passive investors in real estate. We don't like to directly operate anything," says Paul Pittman, chairman and CEO of Farmland Partners, discussing common misconceptions about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REITs. "What we're really looking for are high-quality tenants who have been in the business a long time with a track record of success."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Farmland Partners' hands-off approach in turn allows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experts to focus on their craft. "What I like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being outside in the open air, working the ground, getting that sense of satisfaction from seeing what you've planted come to fruition," explains Peter Navarro, vice president of family-owned Navarro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Watsonville, California. Navarro is a second-generation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whose father came from Mexico and started growing strawberries in the 1960s. The land Navarro has leased from Farmland Partners for the last couple of years features ideal growing conditions for strawberries-foggy, cool, flat land along the coast. He says the partnership has worked out "beautifully."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"[Farmland Partners] says 'You're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do what you do.' That's how it's been and that's how I like it. I'm able to come out here and work the ground as I please, and they've been supportive of every move that I've made," Navarro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Crops like Navarro's help meet increased demand for strawberries year-round. California produces roughly 80 to 90 percent of the strawberries in North America. The same is true for almonds on a global scale.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"Roughly 88 percent of the world's almonds are grown here in California. Of the almonds grown here in California, about 70 percent are exported and 30 percent are sold here domestically," explains Aaron Attebery, CFO of Green Leaf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Inc. More than 40 years old, Green Leaf has partnered with Farmland Partners by leasing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grow almonds, prunes, and citrus.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DEMOCRATIZING LAND OWNERSHIP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Pittman, meeting the increased demand for food and specialty crops is core to the company. "The entire theory of our company is that global food demand is rising and food is fundamentally scarce," Pittman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coupled with what he calls basic land scarcity, especially when it comes to high-quality farmland. Instead of investing in a single crop subject to the pitfalls of the season, market factors, or disease, Farmland Partners offers a diversified portfolio of crops.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gives our investors exposure to the entire suite of 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says Cortland Barnes, Farmland Partners' vice president of business development. "Additionally, because crop prices and yields are often uncorrelated between different regions, a broadly diversified portfolio gives our investors the most efficient ownership and portfolio of U.S. farmland."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REIT structure specifically allows individual investors to access this land collectively. "We really believe in the democratization of real estate ownership that comes from being a REIT and that's why we're structured as one," Pittman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publicly traded REIT, we bring individual and institutional investors into the ownership of U.S. farmland. Part of our goal in doing that is connecting investors from around the country and around the world to the values and the value of 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Barnes adds.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Pittman, if the last 50 years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history are any indication, the longterm outlook for the company is very stable. Farmland Partners cites a range of 4 to 6 percent appreciation per annum and a similar percentage for the current yield on properties, giving total long-term returns of about 10.5 percent on the asset class with far less risk than average investment, Pittman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land itself is truly a perpetuity from an investment perspective, and we believe that being a REIT that owns land gives long-term stability to both the value of the land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nature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emphasizes sustainability, but Farmland Partners utilizes land not being harvested in other environmentally friendly ways. Pictured is part of a solar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North Carolina. to the rents we receive. Land is a very strong hedge against inflation, so we think it's a great investment in this kind of marketplace," he says.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SUSTAINING</w:t>
      </w:r>
      <w:r>
        <w:rPr>
          <w:rFonts w:ascii="arial" w:eastAsia="arial" w:hAnsi="arial" w:cs="arial"/>
          <w:b/>
          <w:color w:val="000000"/>
          <w:sz w:val="20"/>
          <w:lang w:val="en-US" w:eastAsia="en-US" w:bidi="ar-SA"/>
        </w:rPr>
        <w:t xml:space="preserve"> AMERICA'S </w:t>
      </w:r>
      <w:r>
        <w:rPr>
          <w:rFonts w:ascii="arial" w:eastAsia="arial" w:hAnsi="arial" w:cs="arial"/>
          <w:b/>
          <w:i/>
          <w:color w:val="000000"/>
          <w:sz w:val="20"/>
          <w:u w:val="single"/>
          <w:lang w:val="en-US" w:eastAsia="en-US" w:bidi="ar-SA"/>
        </w:rPr>
        <w:t>FARMING</w:t>
      </w:r>
      <w:r>
        <w:rPr>
          <w:rFonts w:ascii="arial" w:eastAsia="arial" w:hAnsi="arial" w:cs="arial"/>
          <w:b/>
          <w:color w:val="000000"/>
          <w:sz w:val="20"/>
          <w:lang w:val="en-US" w:eastAsia="en-US" w:bidi="ar-SA"/>
        </w:rPr>
        <w:t xml:space="preserve"> HERITAGE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Farmland Partners and its growing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partners suggest that the REIT structure offers unique benefits to both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the investor alike by stabilizing the process.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an important piece of our structure that benefits rural America." explains Pittman, "By us owning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 de-risk farmland ownership and operations for the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the country, and the reason that happens is that we're a major long-term capital source in the form of equity underneath their businesses." A capital-intensive business,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operating companies can entrust large capital expenses like new reservoirs or property improvements to the REIT.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Attebery says partnering with a REIT has allowed Green Leaf to finance a substantial new irrigation system, provide more efficient water use to its orchards, redevelop orchards on a schedule to reduce lag, and ultimately gain higher yields for its trees.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REIT was important to us because we wanted to keep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ground. We have a lot of employees who work for our company-65 in total-and it was important that they stay employed by us, and we really wanted to continue that business," Attebery says. "Partnering with a REIT allows you to do that as opposed to selling to a private company who's maybe going to then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themselves."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Among Farmland Partners' unique holdings is Kimberly Vineyard-roughly 250 acres of grapes planted in 1998 in Monterey County that become Chardonnay and Pinot Noir for companies like J. Lohr, Constellation, and Kendall Jackson wineries. Steve McIntyre, president of Monterey Pacific Inc,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company that leases the vineyard, cites Farmland's efficiency and direct communication as two other benefits to the partnership.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report directly to Cortland and two other individuals. There's a quick turnaround in terms of decision-making so it's lean, efficient. That makes our job easier because a lot of times Mother Nature won't wait for an answer, and we need to know now in order to get through the window before the window closes," McIntyre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very reassuring as a grower that Farmland Partners will be there to help me in any aspect I need. It's also good to know we'll be in this spot for a long time and gives me more confidence as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knowing that Farmland has that confidence in me," Navarro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partnering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Farmland Partners, as a longterm stable owner, can allow the operators to efficiently grow their businesses using our access to public capital and their knowledge and expertise as the operators," Barnes says.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STEWARDSHIP OF THE 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Capital improvements like reservoirs and irrigation systems also help improve the overall sustainability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crops. Preserving snowmelt and rain in reservoirs for dry times and using best practices to maximize the amount of water that returns to the aquifer is key.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"Sustainability in terms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is something that every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producer believes," Pittman says. "Food production is ultimately one of the best uses of water we can have. So, we invest in things like this reservoir that allows long-term sustainability."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holdings, like Monterey Pacific's leased vineyards, are certified by a third party and have an appointed sustainability director. McIntyre himself serves as a founder of the central coast's Vineyard Team, established in 1994 to educate and promote sustainability initiatives.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"Sustainability is not about standards; it's about metrics," explains McIntyre. "Organic and other types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subsets of sustainability primarily because organic only deals with the environment, where sustainability has three pillars: social sustainability, which is what we pay our workers and how involved we are with philanthropic endeavors and policy; financial sustainability, which we all want to experience; and then environmental sustainability."</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CULTIVATING 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Farmland Partners has grown rapidly since going public in 2014 merging with American Farmland Company 2017 to become the largest farmland-focused REIT.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always tell people that buy our stock, this is not a get-rich-quick scheme; this is long-term hold asset," Pittman says. "It's the childhood story of the tortoise and the hare-farmland is the tortoise and the tortoise won that race."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Growing the portfolio means forging more relationships and tenancies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"By forming long-term partnerships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 allow them to grow their businesses and remain vibrant members of the communities that they operate within. As we build our portfolio, we will create more opportunities for investors to invest in high-quality U.S. farmland and work with high-quality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Barnes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Navarro sums up what most of Farmland Partners' tenants believe: "We're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We just want to be out here and work the ground," he says.</w:t>
      </w:r>
    </w:p>
    <w:p>
      <w:pPr>
        <w:keepNext/>
        <w:spacing w:before="240" w:after="0" w:line="3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Graphic</w:t>
      </w:r>
    </w:p>
    <w:p>
      <w:pPr>
        <w:spacing w:line="60" w:lineRule="exact"/>
        <w:rPr>
          <w:rFonts w:ascii="arial" w:eastAsia="arial" w:hAnsi="arial" w:cs="arial"/>
          <w:sz w:val="20"/>
          <w:lang w:val="en-US" w:eastAsia="en-US" w:bidi="ar-SA"/>
        </w:rPr>
      </w:pPr>
      <w:r>
        <w:pict>
          <v:line id="_x0000_s1177" style="position:absolute;z-index:251807744"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Picture 1, Blue Ribbon. Farmland Partners works with more than 125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tenants who grow more than 30 types of commercial crops-including blueberries.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Picture 2,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nature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emphasizes sustainability, but Farmland Partners utilizes land not being harvested in other environmentally friendly ways. Pictured is part of a solar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North Carolina.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Picture 3, Rows of Dividends. Farmland Partners owns more than 166,000 acres of farmland in the U.S., many of which help fill the nation's food demand with crops like corn.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Picture 4, Vineyard Vines. In addition to traditional farmland, Farmland Partners owns three vineyards in California. Pictured is Pintail Vineyards in Yolo County.</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 xml:space="preserve">Dishonest Pricing Schemes Perpetuate Harmful </w:t>
        </w:r>
      </w:hyperlink>
      <w:hyperlink r:id="rId49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94" w:history="1">
        <w:r>
          <w:rPr>
            <w:rFonts w:ascii="arial" w:eastAsia="arial" w:hAnsi="arial" w:cs="arial"/>
            <w:b/>
            <w:bCs/>
            <w:i/>
            <w:color w:val="0077CC"/>
            <w:kern w:val="32"/>
            <w:sz w:val="28"/>
            <w:szCs w:val="32"/>
            <w:u w:val="single"/>
            <w:shd w:val="clear" w:color="auto" w:fill="FFFFFF"/>
            <w:lang w:val="en-US" w:eastAsia="en-US" w:bidi="ar-SA"/>
          </w:rPr>
          <w:t xml:space="preserve"> 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0" type="#_x0000_t75" style="width:134.98pt;height:45.74pt">
            <v:imagedata r:id="rId4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IL: Food Tank has issued the following press release:  Patrick Holden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agriculturalist serving as the founding director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Trust. He is a member of the Steering Committee for the new, groundbreaking Economics of Ecosystems and Biodiversity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(TEEBAgriFood) report on how to evaluate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while considering a range of social, human, and environmental dimensions across the value chain.  Founding chairman of British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Holden helped establish a mixed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Wales in 1973, and worked for the Soil Association developing organic standards and markets. Holden was awarded a Commander of the Most Excellent Order of the British Empire (CBE) and is a Patron of the UK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Holden sat down with Food Tank to discuss organic food systems and predatory pricing schemes in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Tank (FT): What is the most interesting thing you learned from working with TEEBAgriFood?  Patrick Holden (PH): The most significant is the absence of a unified system of measuring and valuing sustainability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and the pressing need for that to be addressed.  FT: What is the most significant unintended consequence of our current food system that policymakers, funders, and donors ignore?  PH: To me, the most significant unintended consequence is the failure to put a value or price on the negative impacts of the current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practiced by most food producers around the world. Food that causes damage to public health is more profitable for producers and appears more affordable for consumers than food which is preserving natural capital and promoting public health. This creates a dishonest pricing scheme and perpetuates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which destroy our planet and cause a catastrophic impact on public health. That’s all unintended, but it’s happening.  FT: How can we sustainably produce enough food for a growing global population?  PH: We must produce food while preserving and building natural capital. That is our responsibility for the planet. I have 45 years of experience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using minimum amounts of non-renewable inputs, the result of which has been steadily increasing yields as well as rich biodiversity co-existing with the food production system. Drawing from my own experience, it’s only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it represents the system of food production which could replace the present one. If we scaled and applied that to other issues, such as reducing food waste and realigning our diet with local food, I’m confident we could feed the population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However, that is a long way from where we currently stand. We waste up to 50 percent of food and our diets are wholly incompatible with the productive capacity of local food systems. But, I believe change is achievable and this change has the decisive advantage that there’s no realistic alternative.  FT: How will the TEEBAgriFood report affect the organic movement?  PH: TEEB and other organizations are using methods to measure and value sustainability to provide valuable information to policymakers who can alter the economic environment. This helps ensure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producers are profitable and sustainably produced foods are affordable.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could undergo a significant expansion to the point where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principles become mainstream if the food becomes affordable to a larger population.  FT: How will the report be useful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PH: It needs to be written in language that is accessible to normal citizens and not just experts. With excellent communication from organizations like Food Tank, the key message will expand across the globe, like the Stern Review. It is important because it’s not enough to influence policymakers, you must also inform public opinion. Influencing the public and appreciating their understanding of these issues is as important as the complex issues themselves. I’m confident the TEEBAgriFood report has the power to do both.  FT: What do you want people to know most about the TEEBAgriFood report?  PH: The community of experts working in the field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come together at a critical moment to harmonize the system of measuring and valuing the impact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the environment and public health. This could be the most significant development in the last hundred years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history. The TEEBAgriFood report may correct the serious distortions which predominate our food system’s economy, making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unaffordable for many people and unprofitable for food producers. This report is a storytelling exercise. A story of food system change. We should be as accessible as a bedtime story for children: As the stewards of the planet gathered together from different walks of life, they changed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address the planetary emergency of the land just in time, and we all lived happily ever after. The End.  In case of any query regarding this article or other content needs please contact: </w:t>
      </w:r>
      <w:hyperlink r:id="rId41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Viticulture briefs: Arkansas billionaire buys Napa Valley winery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Democrat, Santa Rosa,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Press Democrat</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AND FINANCIAL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Swindell, The Press Democrat, Santa Rosa, Calif.</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22--Arkansas billionaire buys Napa Valley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Arkansas billionaire Gaylon Lawrence Jr. has purchased Heitz Wine Cellars in St. Helena, a storied Napa Valley brand that has been popular among collectors and wine enthusiasts.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 announced Wednesday includes the Heitz brand, winery and 425 acres of vineyards that includes properties in the Rutherford and Howell Mountain wine regions. A purchase price was not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winery was founded by the Heitz family in 1961 and was owned and operated under three consecutive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met with Gaylon, it seemed a perfect match. Fundamentally, in the wine business we are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with the Lawrence family's history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feel Heitz Cellars will be in good hands," said Kathleen Heitz Myers, winery president,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Lawrence owns large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banking companies as well as the country's largest heating-and-cooling repair distributorship.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appointed Robert Boyd as president and CEO of the winery. Boyd was promoted to president at Joseph Phelps Winery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Sangiacomo family launches wine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Sangiacomo family, one of the largest vineyard holders in Sonoma County, has launched a wine brand made from grapes from its estate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wines come from grapes harvested in 2016 and range from a $55 bottle of chardonnay from the Sonoma Coast to a $125 bottle of cabernet sauvignon from Oakville in Napa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winery partners have created amazing wine quality from our fruit for many years, and we now hope to make them proud by creating wines that will complement them in the marketplace," said partner Steve Sangiacomo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which bought its first local parcel in 1927, owns 1,600 acres of vineyards in Sonoma and Napa counties.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at the heart of my family, it is exciting to start making something from the fruits of our labor. I believe that creating this wine is like creating a history book for our future generations," said partner Mia Sangiacomo Pucci in a statement. "It encompasses the story of how our family has evolved, while still honoring the legacy of our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 releases data on environmentally friendly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Market Council, an industry trade group, has released findings from its recent research survey on environmentally friendly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studied consumer perception and reaction to various green designations for wine production, including products labeled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uncovered a lot of very insightful data that shows the perceived benefits these 'green' wines have to consumers and how relevant these benefits are to the buying decision," said Steve Burns, president of Wine Market Council,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nonprofit group found consumers are more confident they understand the definition of "made from organic grapes" than similar claims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found little difference for consumers between "organic wine" and "wine made from organic grapes," but substantial differences in consumers' perception between those wines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noted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were significantly more often associated with issues such as water usage and climate change, compared to organic wine and wine made from organic grapes.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(c)2018 The Press Democrat (Santa Rosa, Calif.) Visit The Press Democrat (Santa Rosa, Calif.) at </w:t>
      </w:r>
      <w:hyperlink r:id="rId502" w:history="1">
        <w:r>
          <w:rPr>
            <w:rFonts w:ascii="arial" w:eastAsia="arial" w:hAnsi="arial" w:cs="arial"/>
            <w:i/>
            <w:color w:val="0077CC"/>
            <w:sz w:val="20"/>
            <w:u w:val="single"/>
            <w:shd w:val="clear" w:color="auto" w:fill="FFFFFF"/>
            <w:lang w:val="en-US" w:eastAsia="en-US" w:bidi="ar-SA"/>
          </w:rPr>
          <w:t>www.pressdemocrat.com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Life on Purpose by Sarah Ferguson: </w:t>
        </w:r>
      </w:hyperlink>
      <w:hyperlink r:id="rId509" w:history="1">
        <w:r>
          <w:rPr>
            <w:rFonts w:ascii="arial" w:eastAsia="arial" w:hAnsi="arial" w:cs="arial"/>
            <w:b/>
            <w:bCs/>
            <w:i/>
            <w:color w:val="0077CC"/>
            <w:kern w:val="32"/>
            <w:sz w:val="28"/>
            <w:szCs w:val="32"/>
            <w:u w:val="single"/>
            <w:shd w:val="clear" w:color="auto" w:fill="FFFFFF"/>
            <w:lang w:val="en-US" w:eastAsia="en-US" w:bidi="ar-SA"/>
          </w:rPr>
          <w:t>Farm</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work lifting my soul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Cooperstown Crier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Cooperstown Crier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work for a friend who owns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Otsego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help with crops for the most part; planning, prepping and tilling the soil, and seeding in the spring. Watering, weeding and harvesting during the summer and fall. I gather from her plentiful gardens and she then takes the bounty, along with her organic meats, eggs, honey, herbal teas, apple cider vinegar and handmade wool products to sell at our fabulous Cooperstown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Peas, beans, kale, mustard greens, zucchini, tomatoes, potatoes, carrots, herbs and even edible flowers, are just a handful of what we grow. Imagine the most delicious, perfectly flawed type-of-beautiful veggies that you can, and that is what I have the privilege of helping to cultivate.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to be more specific. The produce is as clean and unaltered as anyone will find; no pesticides, no GMOs, planted in soil that has been cared for and naturally enriched. Sure, sometimes the carrots look downright pornographic (this typically happens when they hit a rock and split), and sometimes the kale has been a bit "previously enjoyed" by a wee insect, but the quality of this food cannot be found in a grocery store, nor can the laughs when one sees the somewhat inappropriate carrots!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tough on the body, whether you're bouncing around on a tractor, bent over planting rows of garlic or up and down continuously while harvesting. But with three young children and their activities, as well as trying to restore our old home, I don't have the time to get to a gym. I guess you could say that I both curse and welcome the squats! After a few hours of physical activity, fresh air and warm sunshine, I always feel so renewed and energized; this trio has an incredible way of lifting one's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what is it about the smell and feel of good, healthy dirt that makes you feel so alive? There's truly nothing else like it. A quick Google search for "feel good microbes in soil" reveals a plethora of scientific studies that have proven Mycobacterium vaccae, a bacterium found in soil, is a natural antidepressant because it stimulates serotonin production, which helps us to feel relaxed and happy. The beneficial feel-good bacterium enters the body through inhalation or via the bloodstream, so I don't wear gloves while gardening. What a great excuse to get out there and play in the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folks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new and just passing through. Some have been there for a number of years. All of us though, have interesting stories to tell regarding how we ended up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some intentionally, others completely by matter of chance. We have backgrounds in subjects about as far away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you can get: music theory, criminal justice, graphic design. But we all have this genuine, passionate interest to produce healthy, quality food with integrity in a way that is thoughtful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 our one and only Earth. A shared mutual goal, a strong commitment to the environment, and the willingness to pour both our hearts and our bodies into our work makes for some very strong friendships for which I am very thankful.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obviously, the slow season for crops, and I truly miss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people. But I understand that birthing season is quickly approaching and I can hardly wait to be a part of that miracle; helping to birth, feed, and care for newborn calves, goat kids and lambs.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here has given me an even deeper appreciation for nature, for science and for the relationships that connect us all. And is there anything more delicious than a homegrown tomato?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MILKING THE COW: WHY DUTCH DAIRY IS BECOMING BIRD-FRIENDLY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CAMBRIDGE, UK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BirdLife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last few years, VBN/BirdLife Netherlands has been working closely with Dutch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hopes of making the country's world-famous dairy products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nature-friendly as they are tasty. Gerrit Gerritsen tells us more about a most promising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studies recently showed Dutch men to be the tallest in the world, standing on average at 1.84 metres remarkably, some 20 cm taller than 150 years ago. But how did a nation once reputed for being short suddenly leap-frog to the top of the ladder? Many were quick to speculate the answer was obvious: a dairy rich diet in Edam, Gouda and Leerdammer. It surely couldn't be a coincidence that the land of the big cheeses is now the land of the giants.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factors behind this national growth spurt are almost certainly more complex, it is undeniable that dairy is big business in the Netherlands. After World War II, the Dutch government started a huge project to improve production in the dairy industry. Decades of large-scale national and EU grants further accelerated the process. Now, 70 years later, milk production is so great that we only need 20% for national consumption. The remaining 80% is exported, mainly as cheese or (baby) milk powder.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enormous economic success has also had disastrous consequences for our farmland biodiversity, rural landscapes and animal welfare. And it has also brought many disadvantages for small and medium sized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Our lands were once resplendent with meadow birds but drainage, early mowing and the widespread transformation of biodiverse grasslands into sterile monocultures have all taken their heavy toll. Within a few short decades, we lost almost all of our populations of Ruff and Skylark and a disheartening number of Black-tailed Godwit the national bird[1]. 'Silent spring' has fallen upon the lowlands.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parts of the country,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partake in Agri-environmental schemes (AES) under the EU's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(CAP). Though such schemes are designed to slow down the decline of farmland birds, the reality is less bright issues with bureaucracy, management quality, short-termism and insufficient budgets all conspire to make good intentions go bad. In fact, the European Court of Auditors recently published a damning report on the chronic failures of CAP Greening which it described as 'not yet environmentally effective'.[2]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2012 Vogelbescherming (VBN/Birdlife Netherlands) has been reaching out to the Dutch dairy industry in an attempt to convince them that biodiversity measures should be at the heart of their of their sustainability programs and can also be a successful part of their business model. Though the conversation is still ongoing, we're already starting to see some promising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we launched a new cheese from an organic, biodiversity-rich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33% of the grasslands are mown after mid-June, by which time Black-tailed Godwit chicks are able to fly. On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BTG-management is paid by agri-environmental schemes and out of the profits from the cheese.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Henk Pelleboer, also organizes Birdwatching-safaris and thousands of people visit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yearly. The cheese has been a commercial success with the public, but with only 60 selling points, it's time to start thinking about the next step up supermarkets.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we successfully launched a new range of milk, yoghurt and cottage-cheese products in cooperation with the dairy-cooperation Noorderlandmelk. The brand, called Weide Weelde (Luxury Meadows) proudly bears the BirdLife logo and is sold in most Jumbo supermarkets, the second biggest supermarket chain in The Netherlands. The Weide Weelde milk comes from twelve non-organic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north of the country.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obliged to write a nature management plan, helped by an advisor payed for by the dairy-industry. At the start, they managed at least 10% of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 bird-friendly way and after three years this shot up to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VBN is actively promoting all these delicious, bird-friendly products with our members, and the momentum of interest with both the dairy industry and consumers is picking up speed. Just last year, we signed an agreement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behind the brands Zuiver-Zuivel and Weerribben-Zuivel. We think this could be the beginning of a beautiful friendship!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Gerrit Gerritsen VBN/Birdlife Netherlands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Meadow Bird Conservationist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The Black-Tailed Godwit is one of the target bird species in BirdLife's LIFE EuroSAP project which aims to halt the population decline of sixteen species of iconic European birds on a continental scale. This three-year project tackles one of the recurrent problems in species-conservation: the deficiencies in national and international coordination and implementation of Species Action Plans (SAPs).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t>
      </w:r>
      <w:hyperlink r:id="rId517" w:history="1">
        <w:r>
          <w:rPr>
            <w:rFonts w:ascii="arial" w:eastAsia="arial" w:hAnsi="arial" w:cs="arial"/>
            <w:i/>
            <w:color w:val="0077CC"/>
            <w:sz w:val="20"/>
            <w:u w:val="single"/>
            <w:shd w:val="clear" w:color="auto" w:fill="FFFFFF"/>
            <w:lang w:val="en-US" w:eastAsia="en-US" w:bidi="ar-SA"/>
          </w:rPr>
          <w:t>http://www.birdlife.org/europe-and-central-asia/birdlife-europe-central-asia-press-release-12-december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 also BirdLife CAP position: </w:t>
      </w:r>
      <w:hyperlink r:id="rId518" w:history="1">
        <w:r>
          <w:rPr>
            <w:rFonts w:ascii="arial" w:eastAsia="arial" w:hAnsi="arial" w:cs="arial"/>
            <w:i/>
            <w:color w:val="0077CC"/>
            <w:sz w:val="20"/>
            <w:u w:val="single"/>
            <w:shd w:val="clear" w:color="auto" w:fill="FFFFFF"/>
            <w:lang w:val="en-US" w:eastAsia="en-US" w:bidi="ar-SA"/>
          </w:rPr>
          <w:t>http://www.birdlife.org/sites/default/files/attachments/cap_position_paper_v6_final.pdf</w:t>
        </w:r>
      </w:hyperlink>
      <w:r>
        <w:rPr>
          <w:rFonts w:ascii="arial" w:eastAsia="arial" w:hAnsi="arial" w:cs="arial"/>
          <w:color w:val="000000"/>
          <w:sz w:val="20"/>
          <w:lang w:val="en-US" w:eastAsia="en-US" w:bidi="ar-SA"/>
        </w:rPr>
        <w:t xml:space="preserve"> and results of BirdLife CAP Fitness check:            </w:t>
      </w:r>
      <w:hyperlink r:id="rId519" w:history="1">
        <w:r>
          <w:rPr>
            <w:rFonts w:ascii="arial" w:eastAsia="arial" w:hAnsi="arial" w:cs="arial"/>
            <w:i/>
            <w:color w:val="0077CC"/>
            <w:sz w:val="20"/>
            <w:u w:val="single"/>
            <w:shd w:val="clear" w:color="auto" w:fill="FFFFFF"/>
            <w:lang w:val="en-US" w:eastAsia="en-US" w:bidi="ar-SA"/>
          </w:rPr>
          <w:t>http://www.birdlife.org/sites/default/files/attachments/peer_et_al_2017_cap_fitness_check_final_20-11.pdf</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Biopesticide Use Not Yet Mainstream Despite Numerous Advantages.(Vineyard 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Wines &amp; Vines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2018 Wines &amp; Vines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99; No. 4; ISSN: 0043-583X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Ohmart, Cliff</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a long time since I wrote a column about the use of biopesticides by wine grape growers. In fact, it has been seven years since my column "Biopesticides Come of Age" appeared in the July 2011 issue of Wines &amp; Vines. I have seen quite a bit of trade press lately about use of biopesticides by growers in the United States, so I thought it would be a good time to do an armchair review of their current use in vineyards to see if they can be considered mainstream pest-management 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review showed that the use of biopesticides in California wine grape vineyards, when expressed as a percentage of total pounds applied, rose nearly two-thirds over 10 years, and that they have been very effective in certain key situations. However, they have a long way to go before they become mainstream, accounting for 1% of total pounds of all pesticides applied, excluding sulfur.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review, I did a quick check of California Department of Pesticide Regulation's Pesticide Use Reporting database for any change in the amounts of biopesticides used annually in vineyards over the past 10 years. I then contacted growers,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advisors and manufacturers around the United States and asked them their impressions about the use of biopesticides by wine grape growers in their region and any comments growers are making about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Biopesticides have several desirable characteristics compared to many conventional, synthetic pesticides. They leave no problematic chemical residues on the crop; re-entry time after a spray is 24 hours or less; pre-harvest intervals are short (they have very little environmental impact); often their modes of action are such that development of resistance is not as likely as with conventional pesticides, and getting an active ingredient to market costs in the neighborhood of $3million to $5 million compared to $150 million or more for a conventional pesticide.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 is not possible to get an accurate summary of total annual use of pesticides on wine grapes in the United States, it is possible to get this information for California winegrape vineyards because California growers have to submit pesticide use records each month to their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commissioner. The California Department of Pesticide Regulation summarizes this data and publishes annual Pesticide Use Reports (PUR). Since California accounts for almost 90% of the winegrape production in the United States, producing both premium as well as non-premium winegrapes, the PUR results are representative of the U.S. industry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compared the use of biopesticides in California in 2005 with those used in 2015, the latest year the annual PUR report is available. Pesticide use is recorded by active ingredient, so I looked at data summaries for the following biopesticide active ingredients which I believe to be the most commonly used: Bacillus subtilis, B. pumilis, B. amyloliquefaciens, and B. thuringiensis; Pyrethrin, Aurobasidium pullulans, and spinosad. The use of biopesticides has increased significantly as a portion of the total lbs of all pesticide active ingredients applied to winegrapes (excluding sulfur dust), going from 0.67% of the total in 2005 to 1.00% of the total in 2015. However, they still account for only a very small amount of the pesticides applied to winegrape vineyards. Two of the biopesticide active ingredients, B. subtilis and B. amyloliquefaciens, account for 87% of the total lbs of biopesticides used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Causes of increased biopesticide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communicating with several growers,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advisors and manufacturers in California, Oregon, Washington and New York, it appears that even though the use of biopesticides is low when compared to the use of synthetic pesticides, many growers are recognizing their strengths and limitations and acting accordingly. For example, for large wine grape growers in the Central Valley of California, biofungicides provide 10-14 days of protection against powdery mildew, but up to 21-plus days of protection is needed to make spray programs economically feasible, so their use is limited. Vineyard disease pressure is much higher in wetter climates like New York than it is in the Mediterranean climate of California. It comes from not only powdery mildew but also downy mildew, black rot and Phomopsis. So far, biopesticides have not shown the ability to manage the disease pressure under these conditions as effectively as conventional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Biopesticides are used by growers participating in the National Organic Program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they are the only pesticides that meet the requirements of their respective certification standards. Since the acreage enrolled in these programs is increasing, the use of biopesticides is increasing as a result. Furthermore, there are several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certification programs in California, Oregon and New York that encourage the use of reduced-risk pesticides, making biopesticides a good fit. The acres of vineyards enrolled in these programs continue to increase, which should also increase the use of biopesticides.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talking with university extension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advisors, there still seems to be a learning curve for some growers when using biopesticides. They do not realize that timing of treatment in relation to the pest life cycle or disease pressure is much more critical than with conventional pesticides. Many growers have the "once burned, twice shy" attitude toward pesticides, so a bad experience affects their choice of pesticide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significant case study that demonstrates the efficacy of properly used biopesticides is in the successful eradication of the European grapevine moth (EGVM) in Napa Valley. Eradication of an introduced pest, particularly one as prolific as EGVM, is very challenging for many reasons, and success is rare. Nevertheless, some growers participating in the eradication efforts used a range of biopesticides including materials containing Bacillus thuringiensis and spinosad. Growers using these tools were very aware of their shorter residual effects compared to conventional pesticides and therefore timed their applications to match the predicted life cycle of EGVM, particularly in the first generation. They were also willing to make the numerous necessary applications to maximize efficacy. Pheromone confusion was also part of the management programs used by some growers. It was concluded that growers using biopesticides played a critical role in the successful eradication of EGVM.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the overall use of biopesticides in U.S. vineyards is still only a very small portion of the total pounds of active ingredients applied for pest-management control, it is clear they play an important role in specific situations where reduced-risk pesticides are either required or fit into the philosophy and strategy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grape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Cliff Ohmart, Ph.D., was a senior scientist for SureHarvest for 8 years and author of View from the Vineyard: A Practical Guide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Grape Growing. Previously he served as research/ IPM director at the Lodi-Woodbridge Winegrape Commission. He has been writing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issues for Wines &amp; Vines since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BIOPESTICIDES COME IN TWO CLASSES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Biopesticides are naturally occurring chemicals or micro-organisms that control pests through various modes of action. They come in two basic classes: 1) microbials, which are microorganisms such as fungi, bacteria, viruses, protozoans and nematodes; and 2) biochemicals, such as pheromones and plant extracts that are not directly toxic to the pest, or fatty acids and soaps.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Microbials used to control arthropods (e.g. insects, spiders, and mites) have a range of modes of action, depending on the type and species of microbe. Some produce a toxin that kills the pest when ingested, such as Bacillus thuringiensis (Bt). Some bacteria and viruses are ingested by an arthropod, reproduce inside it, killing it through production of toxins such as nuclear polyhedrosis viruses (NPVs). Some fungi enter an arthropod and produce mycelia that literally fills up the body cavity of the host, killing it. Other microbes do not kill their host but render it ineffective as a pest. I encountered my favorite example of this type in my days as a forest entomologist: It is a nematode parasite of a woodwasp pest of Monterey pine. It enters the female wasp larva, feeding inside the tree trunk and migrating to where the ovaries will form when the wasp larva pupates. It then produces young nematodes that enter the wasp eggs when they are forming in the ovaries of the adult wasp. Instead of laying viable eggs, the female woodwasp lays eggs that contain a nematode rather than a wasp embryo. The nematode emerges from the egg, finds new female woodwasp larvae to infest, and the cycle starts all over again. The nematode does not kill the woodwasp larva or adult but sterilizes the adult female.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Microbials effective in controlling fungal diseases do so using a range of modes of action that are specific to the microbe species. Some prevent disease by colonizing the plant surface--causing no damage to the plant, while preventing the target pathogen from getting established on the plant surface. Other microbe species produce compounds that interfere with germination of the spores or growth of the pathogen.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Pheromones are volatile compounds released by females of many of insect species for the purpose of attracting their male counterparts for mating. Chemists have identified the chemical makeup of the pheromone for some insects such as vine mealybug, European grapevine moth and omnivorous leafroller, and developed a process for synthesizing them. It can then be put in the dispensers for pheromone traps and pheromone confusion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Fatty acids and soaps such as Kaligreen and M-pede kill arthropods by dissolving the cuticle on the outside of their bodies, causing them to lose moisture and desiccate. Another group of naturally derived biochemicals, called SARs, which stands for systemic acquired resistance, stimulate a treated plant to produce biochemical, reducing its susceptibility to pests, sort of like creating an immune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PESTICIDE USE IN CALIFORNIA WINE GRAPE VINEYARDS Pounds Pounds Applied Applied Pesticide Active Ingredient (AI) in 2005 2015 Pyrethin 194 217 Bacillus amyloliquefaciens (Double Nickel) Not registered 19,216 Bacillus thuringlensis (Dipel) 8,088 6,306 QST 713 Bacillus subtilis (Serenade) 21,596 42,821 Bacillus pumilus (Sonata) 1,126 2,366 Spinosad 804 313 Total pounds of biopesticides applied to wine grapes 31,808 71,239 Total pounds of Als applied to wine grapes 29,796,746 29,022,331 Pounds of sulfur dust applied to wine grapes 25,038,184 21,929,487 Pounds of all Als minus sulfur dust applied to wine grapes 4,758,562 7,092,844 Percent biopesticides minus sulfur 0.67% 1.00% dust Source: California Department of Pesticide Regulation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For a German Chef, Hospital Food Is the Ultimate Challenge; The Saturday Profile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 International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International Herald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SALLY McGRANE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BERLIN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Wodni was cooking for a Michelin-starred restaurant in Berlin but wanted to do something "useful." Now, he aims to revolutionize institutional menus.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With the effortless skill of a chef of a Michelin-starred restaurant, Patrick Wodni quickly assembled the ingredients he would need for the day's lunch special, an onion tart. But this time, instead of putting them into his favorite stainless steel mixing bowl, he poured the sour cream, eggs, cumin, fenugreek, red pepper and turmeric into an industrial-size vat and mixed it with both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you would eat this with a nice glass of Riesling," said the 29-year-old Mr. Wodni, as the sharp smell of the spices rose to join the mellower scent of sautéed onions wafting from the grill. "Sadly, you are in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without the ideal wine pairing, most of the patients and staff at Havelhöhe hospital in Berlin agree that Mr. Wodni's cooking is a lot tastier than the typical German hospital fare. Part of an unusual experiment - one that Mr. Wodni left his job as a chef at one of Berlin's hottest restaurants to lead - the hospital has replaced its standard-issue schnitzels with locally grown organic vegetables, grass-fed beef and catfish raised at an environmentally conscious aquafarm.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hospitals and medical clinics simply reheat frozen meals brought in from outside, but Mr. Wodni, who combines a gentle demeanor with a penchant for cursing, has shown it is possible to improve the quality of hospital food while keeping costs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not stopping there. This project, he hopes, will be a first step in transforming the way institutions like schools and hospitals prepare and procure food. Ultimately, he says, he would like to see it affect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increasing demand for healthier soil and smaller-scale, regional,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started, I took the budget, and said, 'What's doable with what we have?' " Mr. Wodni said early one recent morning in the large, aging, but adequate hospital kitchen. Pausing to take a bite of a carrot grown on an organic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down the road (the skin was sweet, so he told the white-jacketed kitchen apprentice that there was no need for peeling), Mr. Wodni explained that, in keeping with industry standards, Havelhöhe spends 4.74 euros, about $5.50, on food per person,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amount, he said, sounds more disqualifying than it is. "I couldn't eat well" spending so little, he said. "But when you make 500 meals a day, you can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Wodni's first move was to stop ordering from the company that had supplied most of the hospital's food. "You couldn't tell if it was minced meat or a sponge," he said, shaking his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drawing on contacts he had made working in Berlin's haute cuisine scene, he contacted local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bakers, butchers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freshwater fish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Within seven months, the hospital went from using three wholesalers to working with nine producers and six wholesalers.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main goal with this was to build a direct local trade relationship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gardeners, bakeries and fishermen with the hospital," said Mr. Wodni, who used to be a vegan but changed, he said, when he realized that his jealousy of other people's cheese sandwiches was making him unpleasant to be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directly with producers has an impact on more than just the bottom line. "Sourcing good ingredients is actually the most important part of my job," Mr. Wodni said, with a glance at the kitchen's colorful stacks of rainbow chard, celery root, long red radishes, green onions and irregularly shaped tomatoes.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a bad carrot, "you can't do anything with it," he said, using an expletive in place of "bad." A delicious carrot, on the other hand, requires far less handling, he explained. "Why cook vegetables that are really good 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Wodni then began milling spelt and rye grains, and making his own cheese. "Everything we can do from scratch, we do from scratch," he said, taking out a bag of lemons and limes brined for three months with cloves and bay leaves that would be in the sauce for the day's fish. "It's a choice, to create change from within."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Effecting that kind of change was not something Mr. Wodni was always sure he would be able to do. Growing up in a small village just north of Frankfurt, Mr. Wodni said that his mother, a single parent, used to despair of him. "There was not much I was good at," he said. "I was a bad student. I wasn't interested in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midteens, he started cooking to make sure there would be something on the table when his mother came home from work. She was delighted with the results, and at 17, he started work as an apprentice in a kitchen at a four-star hotel in Frankfurt.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liked the work, he said, but he did not feel fulfilled. Then he began learning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got a job catering organic meals for children. "For the first time in my life, I didn't have to ask myself, what the ... am I doing?" he said, using another expletive. From there, Mr. Wodni moved to Berlin, where he worked for a fishmonger before he started cooking in the upper echelons of the city's gastronomical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doing amazing work, supporting producers and creating consciousness about what good food should be," he said of his former employer, the whimsically named Nobelhart &amp; Schmutzig ("noble, hard and dirty"). But by the time Mr. Wodni spotted the hospital's job posting, he had grown weary of serving 10-course meals to Berlin's gourmands. In addition, his wife was expecting a baby, and he did not want to keep working late nights. In short, he said, "I wanted to be doing something useful."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Cooking healthy food for sick people fit the bill. Pointing to studies that showed the positive impact a healthy diet can have on diabetes and heart disease, Harald Matthes, a gastroenterologist and one of the hospital's directors, called Mr. Wodni "a jewel."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so intelligent," Dr. Matthes said. "We talk about something, he goes home, reads up on it and develops a recipe."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patients say to us, 'I know it's healthy, but I don't like it,' " Dr. Matthes added. "Now they are saying, 'I never thought oats could taste so good!' He's a star chef, so he can make things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André Nagy, whose partner, Kathleen Kuntzsch, was breast-feeding their newborn daughter in the hospital, agreed. He said the couple had chosen Havelhöhe in part because they had heard the food was so good. "Food is important, you're here to heal," said Mr. Nagy, who said his favorite dish was the sweet-potato casserole. "It's regional, it's organic; they probably cook better than I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everyone at the hospital is completely onboard. There has been some grumbling, for example, about Mr. Wodni's decision to drastically reduce the amount of meat served - it used to be twice a day, now it's three times a week, plus a Friday fish dish - in favor of things like chickpeas and couscous.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general, the food is good," said a heart patient, Waldemar Lichtneckert, in a recent television interview about the new menu. "But there could be some meat in there. And more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Mr. Wodni began slicing fish into uniform servings, saving the scraps for a broth, he said that now that the Havelhöhe program was up and running, he was stepping out of day-to-day cooking and into a more supervisory role. This was in part because his wife, an art historian, had landed a teaching job a good distance away, in the Eifel region outside Cologne, where they live with several other families in a commune in an old castle.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change also fits with his ambition to enact reform beyond the hospital walls. Mr. Wodni is consulting with a number of other public institutions to improve the quality of their food, and he is serving as the "gastro-curator" of a Berlin food festival whose motto this year is "Good food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 was always critical of society," Mr. Wodni reflected during a brief pause before calls from the kitchen staff for more rice for the lunchtime plating drew him back into the fray. "If you create demand for good products, I think there's a huge potential for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Hospital Fare Is the Ultimate Challenge for This German Chef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2018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5; THE SATURDAY PROFILE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SALLY McGRANE</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With the effortless skill of a chef of a Michelin-starred restaurant, Patrick Wodni quickly assembled the ingredients he would need for the day's lunch special, an onion tart. But this time, instead of putting them into his favorite stainless steel mixing bowl, he poured the sour cream, eggs, cumin, fenugreek, red pepper and turmeric into an industrial-size vat and mixed it with both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''Usually, you would eat this with a nice glass of Riesling,'' said the 29-year-old Mr. Wodni, as the sharp smell of the spices rose to join the mellower scent of sautéed onions wafting from the grill. ''Sadly, you are in the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without the ideal wine pairing, most of the patients and staff at Havelhöhe hospital in Berlin agree that Mr. Wodni's cooking is a lot tastier than the typical German hospital fare. Part of an unusual experiment -- one that Mr. Wodni left his job as a chef at one of Berlin's hottest restaurants to lead -- the hospital has replaced its standard-issue schnitzels with locally grown organic vegetables, grass-fed beef and catfish raised at an environmentally conscious aquafarm.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hospitals and medical clinics simply reheat frozen meals brought in from outside, but Mr. Wodni, who combines a gentle demeanor with a penchant for cursing, has shown it is possible to improve the quality of hospital food while keeping costs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not stopping there. This project, he hopes, will be a first step in transforming the way institutions like schools and hospitals prepare and procure food. Ultimately, he says, he would like to see it affect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increasing demand for healthier soil and smaller-scale, regional,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started, I took the budget, and said, 'What's doable with what we have?' '' Mr. Wodni said early one recent morning in the large, aging, but adequate hospital kitchen. Pausing to take a bite of a carrot grown on an organic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down the road (the skin was sweet, so he told the white-jacketed kitchen apprentice that there was no need for peeling), Mr. Wodni explained that, in keeping with industry standards, Havelhöhe spends 4.74 euros, about $5.50, on food per person,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amount, he said, sounds more disqualifying than it is. ''I couldn't eat well'' spending so little, he said. ''But when you make 500 meals a day, you can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Wodni's first move was to stop ordering from the company that had supplied most of the hospital's food. ''You couldn't tell if it was minced meat or a sponge,'' he said, shaking his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drawing on contacts he had made working in Berlin's haute cuisine scene, he contacted local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bakers, butchers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freshwater fish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Within seven months, the hospital went from using three wholesalers to working with nine producers and six wholesalers.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main goal with this was to build a direct local trade relationship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gardeners, bakeries and fishermen with the hospital,'' said Mr. Wodni, who used to be a vegan but changed, he said, when he realized that his jealousy of other people's cheese sandwiches was making him unpleasant to be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directly with producers has an impact on more than just the bottom line. ''Sourcing good ingredients is actually the most important part of my job,'' Mr. Wodni said, with a glance at the kitchen's colorful stacks of rainbow chard, celery root, long red radishes, green onions and irregularly shaped tomatoes.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have a bad carrot, ''you can't do anything with it,'' he said, using an expletive in place of ''bad.'' A delicious carrot, on the other hand, requires far less handling, he explained. ''Why cook vegetables that are really good 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Wodni then began milling spelt and rye grains, and making his own cheese. ''Everything we can do from scratch, we do from scratch,'' he said, taking out a bag of lemons and limes brined for three months with cloves and bay leaves that would be in the sauce for the day's fish. ''It's a choice, to create change from within.''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Effecting that kind of change was not something Mr. Wodni was always sure he would be able to do. Growing up in a small village just north of Frankfurt, Mr. Wodni said that his mother, a single parent, used to despair of him. ''There was not much I was good at,'' he said. ''I was a bad student. I wasn't interested in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midteens, he started cooking to make sure there would be something on the table when his mother came home from work. She was delighted with the results, and at 17, he started work as an apprentice in a kitchen at a four-star hotel in Frankfurt.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liked the work, he said, but he did not feel fulfilled. Then he began learning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got a job catering organic meals for children. ''For the first time in my life, I didn't have to ask myself, what the ... am I doing?'' he said, using another expletive. From there, Mr. Wodni moved to Berlin, where he worked for a fishmonger before he started cooking in the upper echelons of the city's gastronomical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doing amazing work, supporting producers and creating consciousness about what good food should be,'' he said of his former employer, the whimsically named Nobelhart &amp; Schmutzig (''noble, hard and dirty''). But by the time Mr. Wodni spotted the hospital's job posting, he had grown weary of serving 10-course meals to Berlin's gourmands. In addition, his wife was expecting a baby, and he did not want to keep working late nights. In short, he said, ''I wanted to be doing something useful.''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Cooking healthy food for sick people fit the bill. Pointing to studies that showed the positive impact a healthy diet can have on diabetes and heart disease, Harald Matthes, a gastroenterologist and one of the hospital's directors, called Mr. Wodni ''a jewel.''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''He's so intelligent,'' Dr. Matthes said. ''We talk about something, he goes home, reads up on it and develops a recipe.''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''Usually, patients say to us, 'I know it's healthy, but I don't like it,' '' Dr. Matthes added. ''Now they are saying, 'I never thought oats could taste so good!' He's a star chef, so he can make things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André Nagy, whose partner, Kathleen Kuntzsch, was breast-feeding their newborn daughter in the hospital, agreed. He said the couple had chosen Havelhöhe in part because they had heard the food was so good. ''Food is important, you're here to heal,'' said Mr. Nagy, who said his favorite dish was the sweet-potato casserole. ''It's regional, it's organic; they probably cook better than I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everyone at the hospital is completely onboard. There has been some grumbling, for example, about Mr. Wodni's decision to drastically reduce the amount of meat served -- it used to be twice a day, now it's three times a week, plus a Friday fish dish -- in favor of things like chickpeas and couscous.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general, the food is good,'' said a heart patient, Waldemar Lichtneckert, in a recent television interview about the new menu. ''But there could be some meat in there. And more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Wodni began slicing fish into uniform servings, saving the scraps for a broth, he said that now that the Havelhöhe program was up and running, he was stepping out of day-to-day cooking and into a more supervisory role. This was in part because his wife, an art historian, had landed a teaching job a good distance away, in the Eifel region outside Cologne, where they live with several other families in a commune in an old castle.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change also fits with his ambition to enact reform beyond the hospital walls. Mr. Wodni is consulting with a number of other public institutions to improve the quality of their food, and he is serving as the ''gastro-curator'' of a Berlin food festival whose motto this year is ''Good food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I was always critical of society,'' Mr. Wodni reflected during a brief pause before calls from the kitchen staff for more rice for the lunchtime plating drew him back into the fray. ''If you create demand for good products, I think there's a huge potential for change.''</w:t>
      </w:r>
    </w:p>
    <w:p>
      <w:pPr>
        <w:keepNext w:val="0"/>
        <w:spacing w:before="240" w:after="0" w:line="260" w:lineRule="atLeast"/>
        <w:ind w:left="0" w:right="0" w:firstLine="0"/>
        <w:jc w:val="left"/>
        <w:rPr>
          <w:lang w:val="en-US" w:eastAsia="en-US" w:bidi="ar-SA"/>
        </w:rPr>
      </w:pPr>
      <w:r>
        <w:rPr>
          <w:lang w:val="en-US" w:eastAsia="en-US" w:bidi="ar-SA"/>
        </w:rPr>
        <w:br/>
      </w:r>
      <w:hyperlink r:id="rId541" w:history="1">
        <w:r>
          <w:rPr>
            <w:rFonts w:ascii="arial" w:eastAsia="arial" w:hAnsi="arial" w:cs="arial"/>
            <w:i/>
            <w:color w:val="0077CC"/>
            <w:sz w:val="20"/>
            <w:u w:val="single"/>
            <w:shd w:val="clear" w:color="auto" w:fill="FFFFFF"/>
            <w:lang w:val="en-US" w:eastAsia="en-US" w:bidi="ar-SA"/>
          </w:rPr>
          <w:t>https://www.nytimes.com/2018/10/05/world/europe/germany-chef-hospital-food.html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0" style="position:absolute;z-index:251814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PATRICK WODNI,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Left, André Nagy and his partner, Kathleen Kuntzsch, chose the maternity ward at the Havelhöhe hospital in Berlin in part because they heard the food, right, was so good. (PHOTOGRAPHS BY GORDON WELTERS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Spotlight on ... NATURAL BEAUTY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Sun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2018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BodySoulVIC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Kelsey Ferencak</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hippie movement to mainstream trend, clean and green products are leading the way, saving both the planet and our skin, writes b+s beauty editor Kelsey Ferencak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years ago, the only place you'd find natural beauty products was on the back shelves of health-food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days, they're more mainstream than a wheatgrass shot. From buying organic groceries to ordering coffee in a reusable cup, we're becoming increasingly health- and Earth-conscious in our purchasing, and the beauty industry has followed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Everywhere from Pinterest to Priceline is going green - the former has seen an 80 per cent rise in natural skincare searches year-on-year, while at the latter, one in five skincare products sold is now natural. So what's behind the change? Well, the majority of us care more than ever about what we're putting on our skin, plus we're more knowledgeable about labels, as well as the impact certain synthetic ingredients and chemicals can have on our health. Not only that, we're more planet-conscious, too - we think about our carbon footprint, we're against animal testing and we're more aware of plastic pollution. It just goes to show, you don't have to be a hippie to take a more natural approach to your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a case for switching to natural beauty products is Erin Norden, a former make-up artist and founder of Gold Coast retail and online store Clean Beauty Market. "I'd noticed a lot of my clients were either having reactions to products or didn't have healthy skin, so I decided to look for natural options for my make-up kit so I could offer a service to people who couldn't tolerate mainstream products," she explains. As her eco make-up service gained popularity and she continued to feel underwhelmed by the products that were widely available, Norden was inspired to open Clean Beauty Market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 forward to today and her store's client base is growing. "It really is for everyone," she says. "Most people want to switch to natural, if only they had more access to products that perform well, are results-driven and look nice - and now they do." Irene Falcone, founder of eco-retailer Nourished Life, agrees. "We have a right to know what we're eating and where it comes from - it's the same for what we're putting on our bodies," she says. "Brands are now listening to consumers' needs and making positive changes for the environment, as well as launching innovative products backed by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who think natural products aren't as effective as others, that's just not the case any more," she adds. "Five years ago, good natural options were few and far between, but now the choice is endless. I haven't found a product I wasn't able to swap for a natural alternative." And the new breed of alternatives are commercial, not kooky. Take Jurlique: Its organic ingredients are grown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South Australia; then there's New Zealand trailblazer Trilogy, which sells a bottle of its rosehip oil every 20 seconds worldwide; and Aussie company Original&amp;Mineral, which pioneered a natural, professional hair dye that's free of ammonia.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market's rapid growth has led to some products making dubious 'natural' claims on their labels, and regulations around the use of the term are still a bit murky in Australia, so consumers should look for the above logos. That combined with so much choice of natural products can make it hard to know where to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Falcone suggests using the replacingone-product-at-a-time method. "Once you've finished something just replace it with a natural or organic alternative, then you can see if you like it and if it works the same way," she explains. If you're in a hurry to overhaul your bathroom, try Norden's suggestion: "Start with the products you use the most of, or on the largest area of your body - like body wash, body cream, deodorant, even serums because they penetrate into the skin," she says. "We also have a service called 'clean beauty swap' where you can bring in your make-up bag or product and we'll match them with clean alternatives." Keen to get started now? Turn the page for our suggested swaps.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FOR THESE LOGOS ACO AUSTRALIAN CERTIFIED ORGANIC Australia's largest not-for-profit certifier, it evaluates organic cosmetics under the standards of global authorities such as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COSMOS (right), making it one of the strictest organisations. Visit aco.net.au COSMOS CERTIFIED ORGANIC (GREEN) &amp; CERTIFIED NATURAL (BLUE) Its organic-certified products must contain 95 per cent organic ingredients, while natural certification requires them to be organic, natural or of natural origin. Visit cosmos-standard.org CCF CHOOSE CRUELTY FREE CFI CRUELTY FREE INTERNATIONAL The CCF 'not tested on animals' logo is for Australian consumers, while the CFI's leaping bunny logo is globally recognised. Visit choosecrueltyfree.org.au and crueltyfreeinternational.org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to shop FOR NATURAL NEWBIES cleanbeautymarket.com.au A curated selection of make-up, skin, body and hair care. If you're in Queensland, pop into the Clean Beauty Market store with your make-up bag and use its service to swap your products for clean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WELLNESS JUNKIES nourishedlife.com.au Stocking all your natural needs from beauty to the home, clothing and even condiments.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LUXURY LOVERS iamnaturalstore.com.au Specialising in global niche naturals from around the world - think serums from Cyprus and blush from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 OVER FOR OUR PICK OF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STARTER KIT Keen to introduce some natural products to your beauty regimen? Here are a few to 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SHAMPOO Your scalp absorbs a lot of what you put on it, which can lead to imbalances like oily roots or dandruff. Look for formulas containing no sulphates or silicones, which can irritate sensitive scalps.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A'KIN ROSEMARY DAILY SHINE SHAMPOO ($14.95, akin.com.au) 2 SOAP Body wash and soap can strip the skin of its natural oils, which can leave it subject to moisture loss. A soap made from plants helps the skin retain oils while gently cleansing. TRY: ECOSTORE SOAP ($2.99, shop.ecostore.com.au) 3 TOOTHPASTE It's possible to maintain dental hygiene and a pearly-white smile using natural ingredients. Keep your eyes peeled for this 101 Lifestyle paste with activated charcoal, which is known for its powerful detoxing and whitening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101 LIFESTYLE CHARCOAL TOOTHPASTE ($20, mecca.com.au, available from October 2) 4 DEODORANT Free from aluminium and zinc, the new formulas neutralise odours and soak up moisture without blocking your underarms from releasing toxins. Popular ingredients include clay, essential oils and moisture-absorbing arrowroot powder.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MYAURA ORGANICS ALL NATURAL DEODORANT STICK ($9, myauraorganics.com) 5 BODY LOTION Free from mineral oils, synthetics and phthalates, natural body lotions hydrate the skin with nourishing ingredients like rosehip, coconut or jojoba oil, shea butter or avocado and are a great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TRY: SUKIN LIME &amp; COCONUT HYDRATING BODY LOTION ($20.95, sukinnaturals.com) 6 PERFUME Did you know that most fragrances don't have to list exactly what they contain due to trade secret laws? That means you could be spritzing a chemical cocktail on your skin. When it comes to today's natural scents, gone are the intoxicating, heavy essential oils. Instead, they contain subtle elements drawn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are elegant and long-lasting - but may still include patchouli!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100BON ELEMI &amp; AMBRE NOIR EDP ($78, mecca.com.au) 7 NAIL POLISH Nail polishes can contain more chemicals than any other beauty product. Swap them for a formula with organic colorants and natural resin. TRY: LITTLE ONDINE NAIL POLISH ($24.95, cleanbeautymarket.com.au) 8 MOISTURISER Most commercial moisturisers use water, oil and emulsifiers over skinnourishing ingredients, so swap for one with hardworking goodies that replenish the skin. TRY: JURLIQUE HERBAL RECOVERY SIGNATURE MOISTURISING LOTION ($89, jurlique.com.au) 9 CLEANSER To wash off make-up without drying out skin, go for a cream. This Andalou cleanser has fruit stem cells and manuka honey to give a deep clean while also improving tone. TRY: ANDALOU NATURALS MEYER LEMON + C CREAMY CLEANSER ($19.99, nourishedlife.com.au) 10 FOUNDATION A mineral foundation allows your skin to breathe and provides a natural finish. Nude By Nature's mineral pot is the bestselling cosmetic item in Australian pharmacies. TRY: NUDE BY NATURE MINERAL COVER FOUNDATION ($39.95, nudebynature.com.au) 11 MASCARA If your eyes are easily irritated or sensitive, go for a natural formula. This one from 100% Pure is made from black tea leaves and cocoa to create glossy-looking lashes. TRY: 100% PURE BLACK TEA ULTRA LENGTHENING MASCARA ($29.95, nourishedlife.com.au) 12 LIPSTICK Many mainstream lippies are formulated with lead and heavy metals. A non-toxic alternative uses natural pigments like mica and nourishing avocado oils. TRY: KAREN MURRELL LIPSTICK ($30, shop.karenmurrell.com)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 YOUR BUZZWORDS Decipher the natural-beauty jargon, so you know exactly what you're buying ORGANIC Grown without using synthetic pesticides or herbicides, plus cruelty free and highly certifiable.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Contains only natural ingredients - plants, flowers, minerals - however, Australian regulations around the use of this word are still a bit murky, so it's best to read the ingredient list,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VEGAN Contains no animal ingredients or by-products, even in the manufacturing process, and is also cruelty free.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Developed by the creator of skincare brand Weleda, this uses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are stricter than organic and focus on cultivating a holistic and balanced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CONTAINS WILD HARVEST Uses plants that are grown in the wild, then harvested. They have minimal interference but can be hard to certify.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BEWARE OF GREEN WASHINGMany brands use terms such as 'green', 'natural' or 'eco' to make their products appear to have natural credentials despite the ingredients not being natural at all. If in doubt look for the logos on page 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 xml:space="preserve">Growing Without </w:t>
        </w:r>
      </w:hyperlink>
      <w:hyperlink r:id="rId555"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CleanTechnica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2018 Tuesday 1:07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Beam</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45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27, 2018( CleanTechnica: </w:t>
      </w:r>
      <w:hyperlink r:id="rId556"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Delivered by Newstex)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[1] Published on August 27th, 2018 | by The BeamAugust 27th, 2018 by The Beam[2]            </w:t>
      </w:r>
      <w:hyperlink r:id="rId557" w:history="1">
        <w:r>
          <w:rPr>
            <w:rFonts w:ascii="arial" w:eastAsia="arial" w:hAnsi="arial" w:cs="arial"/>
            <w:i/>
            <w:color w:val="0077CC"/>
            <w:sz w:val="20"/>
            <w:u w:val="single"/>
            <w:shd w:val="clear" w:color="auto" w:fill="FFFFFF"/>
            <w:lang w:val="en-US" w:eastAsia="en-US" w:bidi="ar-SA"/>
          </w:rPr>
          <w:t>https://cleantechnica.com/files/2018/01/beam-editorial.jpg</w:t>
        </w:r>
      </w:hyperlink>
      <w:r>
        <w:rPr>
          <w:rFonts w:ascii="arial" w:eastAsia="arial" w:hAnsi="arial" w:cs="arial"/>
          <w:color w:val="000000"/>
          <w:sz w:val="20"/>
          <w:lang w:val="en-US" w:eastAsia="en-US" w:bidi="ar-SA"/>
        </w:rPr>
        <w:t xml:space="preserve"> By Erez Galonska, INFARM[3] I strongly believe everybody has an instinctual need to be independent, though our definition of independence may differ. For me, true independence always meant living in nature, growing my own food, and being completely reliant on myself. Growing up in my village as a young boy, I watched 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slowly disappear to make way for new buildings. As the village grew into a town, fields were pushed further and further out to make way for the growing population. We became ever more disconnected from our land and our food, ultimately losing the ability to grow for ourselves. I spent my adult years trying to regain what I lost as a child. This urge to reconnect with nature and to possess the accompanying feeling of freedom led me to travel to remote communities around the world and learn about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and other ways of life.            </w:t>
      </w:r>
      <w:hyperlink r:id="rId558" w:history="1">
        <w:r>
          <w:rPr>
            <w:rFonts w:ascii="arial" w:eastAsia="arial" w:hAnsi="arial" w:cs="arial"/>
            <w:i/>
            <w:color w:val="0077CC"/>
            <w:sz w:val="20"/>
            <w:u w:val="single"/>
            <w:shd w:val="clear" w:color="auto" w:fill="FFFFFF"/>
            <w:lang w:val="en-US" w:eastAsia="en-US" w:bidi="ar-SA"/>
          </w:rPr>
          <w:t>https://cleantechnica.com/files/2018/08/image8-1.pngI</w:t>
        </w:r>
      </w:hyperlink>
      <w:r>
        <w:rPr>
          <w:rFonts w:ascii="arial" w:eastAsia="arial" w:hAnsi="arial" w:cs="arial"/>
          <w:color w:val="000000"/>
          <w:sz w:val="20"/>
          <w:lang w:val="en-US" w:eastAsia="en-US" w:bidi="ar-SA"/>
        </w:rPr>
        <w:t xml:space="preserve"> reached the peak of my journey on the mountains of the Canary Islands, where I found myself completely isolated from society. For a whole year, I grew my own food, drank from springs, and channeled the energy of the sun through solar panels. Being completely self-sufficient was one of the most thrilling and rewarding experiences I have ever known. But, at the same time, I soon found that living off the grid also meant unrelenting hard work. My day was no longer my own and I had to always be diligent in my tasks to survive in my surroundings. Crops needed tending all day, daylight and water couldn't be wasted, and mistakes were unforgiving. In my search for independence I had inadvertently lost the freedom to enjoy life my way. Returning to the city liberated me from the challenges of isolated living, but as I was walking through the city's food markets I could not believe how poor the quality of the produce was. The freshness and the taste of the land seemed to have been drained out of the food. This stood in stark contrast to the vegetables and fruits I had grown on my own that almost seemed to burst with color, flavor, and vitality. It was shocking to see how our perception of 'good' food had become so skewed. I asked myself 'is there a way to bring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the city and the freshness and flavor back into our lives?' 'Is there a way for us to take back control over what we eat and how we grow our food, even when living in a city?'            </w:t>
      </w:r>
      <w:hyperlink r:id="rId559" w:history="1">
        <w:r>
          <w:rPr>
            <w:rFonts w:ascii="arial" w:eastAsia="arial" w:hAnsi="arial" w:cs="arial"/>
            <w:i/>
            <w:color w:val="0077CC"/>
            <w:sz w:val="20"/>
            <w:u w:val="single"/>
            <w:shd w:val="clear" w:color="auto" w:fill="FFFFFF"/>
            <w:lang w:val="en-US" w:eastAsia="en-US" w:bidi="ar-SA"/>
          </w:rPr>
          <w:t>https://cleantechnica.com/files/2018/08/image15.jpeg</w:t>
        </w:r>
      </w:hyperlink>
      <w:r>
        <w:rPr>
          <w:rFonts w:ascii="arial" w:eastAsia="arial" w:hAnsi="arial" w:cs="arial"/>
          <w:color w:val="000000"/>
          <w:sz w:val="20"/>
          <w:lang w:val="en-US" w:eastAsia="en-US" w:bidi="ar-SA"/>
        </w:rPr>
        <w:t xml:space="preserve"> Four years ago, together with my co-founders Osnat and Guy, I opened the doors to the first mobile vertical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world. We converted a 1955 Airstream trailer into a vertical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plants would grow on shelves with neon lights glowing overhead. We parked the mobile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one of Berlin's most well-known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Prinzessinengarten, and created an interactive installation to help people overcome their fear of this non-traditional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Visitors could harvest herbs and microgreens, make bowls of salads, and plant new seeds for the next visitors. We conducted workshops and discussion groups and met with many inspiring urban planners, designers, food activists,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architects, chefs, biologists, and hackers. Our aim was to understand why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had not experienced rapid growth despite it being a possible solution to feeding the world's growing population in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The trailer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became our research station and a lab where varied voices formed the beginnings of what we today call INFARM.            </w:t>
      </w:r>
      <w:hyperlink r:id="rId560" w:history="1">
        <w:r>
          <w:rPr>
            <w:rFonts w:ascii="arial" w:eastAsia="arial" w:hAnsi="arial" w:cs="arial"/>
            <w:i/>
            <w:color w:val="0077CC"/>
            <w:sz w:val="20"/>
            <w:u w:val="single"/>
            <w:shd w:val="clear" w:color="auto" w:fill="FFFFFF"/>
            <w:lang w:val="en-US" w:eastAsia="en-US" w:bidi="ar-SA"/>
          </w:rPr>
          <w:t>https://cleantechnica.com/files/2018/08/image20.jpeg</w:t>
        </w:r>
      </w:hyperlink>
      <w:r>
        <w:rPr>
          <w:rFonts w:ascii="arial" w:eastAsia="arial" w:hAnsi="arial" w:cs="arial"/>
          <w:color w:val="000000"/>
          <w:sz w:val="20"/>
          <w:lang w:val="en-US" w:eastAsia="en-US" w:bidi="ar-SA"/>
        </w:rPr>
        <w:t xml:space="preserve">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manufactured and tailored to produce the largest volume of food to feed a rapidly growing population. This led to soil degradation, water waste, and plant diseases that required the use of herbicides, pesticides, and fungicides. A globalized urban population with an insatiable craving for exotic and non-regional produce all year round also fostered the growth of a market, where asparagus flown from Thailand to Germany was cheaper than asparagus grown locally by regional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Our current food system's biggest deficiency is that it is too far removed from the people it is trying to feed. At INFARM, rather than asking ourselves how to fix these deficiencies in the current supply chain, we looked to re-defining the entire chain from start to finish. Instead of building large-scale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outside of the city, optimizing on a specific yield, and then distributing the produce, we decided it would be more effective to distribute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themselves throughout the city.            </w:t>
      </w:r>
      <w:hyperlink r:id="rId561" w:history="1">
        <w:r>
          <w:rPr>
            <w:rFonts w:ascii="arial" w:eastAsia="arial" w:hAnsi="arial" w:cs="arial"/>
            <w:i/>
            <w:color w:val="0077CC"/>
            <w:sz w:val="20"/>
            <w:u w:val="single"/>
            <w:shd w:val="clear" w:color="auto" w:fill="FFFFFF"/>
            <w:lang w:val="en-US" w:eastAsia="en-US" w:bidi="ar-SA"/>
          </w:rPr>
          <w:t>https://cleantechnica.com/files/2018/08/image10.jpeg</w:t>
        </w:r>
      </w:hyperlink>
      <w:r>
        <w:rPr>
          <w:rFonts w:ascii="arial" w:eastAsia="arial" w:hAnsi="arial" w:cs="arial"/>
          <w:color w:val="000000"/>
          <w:sz w:val="20"/>
          <w:lang w:val="en-US" w:eastAsia="en-US" w:bidi="ar-SA"/>
        </w:rPr>
        <w:t xml:space="preserve"> With this realization, the idea for the INFARM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network was born. Our modular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plug into existing infrastructure and are easily deployed into a given space, often directly at the point of sale. The individual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connected to each other through our central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platform, creating a first of its kind self-optimizing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network. Our unique cognitive platform orchestrates the network and leverages a sophisticated mesh of sensors and IoT technologies to improve itself over time. Each individual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acts as a data pipeline, sending information on plant growth to our platform allowing it to learn, adjust, and optimize. In the near future this platform will be able to anticipate and react to the changing needs of the urban population — moving and learning in synchronization with its host.            </w:t>
      </w:r>
      <w:hyperlink r:id="rId562" w:history="1">
        <w:r>
          <w:rPr>
            <w:rFonts w:ascii="arial" w:eastAsia="arial" w:hAnsi="arial" w:cs="arial"/>
            <w:i/>
            <w:color w:val="0077CC"/>
            <w:sz w:val="20"/>
            <w:u w:val="single"/>
            <w:shd w:val="clear" w:color="auto" w:fill="FFFFFF"/>
            <w:lang w:val="en-US" w:eastAsia="en-US" w:bidi="ar-SA"/>
          </w:rPr>
          <w:t>https://cleantechnica.com/files/2018/08/image18.jpeg</w:t>
        </w:r>
      </w:hyperlink>
      <w:r>
        <w:rPr>
          <w:rFonts w:ascii="arial" w:eastAsia="arial" w:hAnsi="arial" w:cs="arial"/>
          <w:color w:val="000000"/>
          <w:sz w:val="20"/>
          <w:lang w:val="en-US" w:eastAsia="en-US" w:bidi="ar-SA"/>
        </w:rPr>
        <w:t xml:space="preserve"> With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units currently rooted in supermarkets, restaurants, offices, warehouses, and shopping malls throughout Berlin, we are laying the foundations for a new urban food system. A food system built on transparency and quality, giving back the ownership of the supply chain to the people and re-shifting the focus to the benefits of regional produce. The quality and taste of white asparagus grown in Brandenburg by the regional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has been cultivating these crops for generations is unrivaled and should be supported. In this way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existing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and should complement each other. By supplementing regional produce that is native to the land with more exotic and non-native produce, our new food system can still satisfy the voracious appetite of the urban population. Taking inspiration from nature's most elegant designs and combining them with our technology, each one of 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its own ecosystem that is programmed according to the growing recipes developed by our plant experts. These recipes tailor the combination of light spectrum, temperature, pH, and nutrients to create the ideal environment that nurtures the growth of the plants and allows each variety to express its natural flavour profile to the fullest. We are also able to recreate extreme growing environments that are necessary for the growth of rarer plants like Mexican mint or ice-plant from the sandy beaches of Jaffa — plants that would not normally survive the long journey to our plates. We want to bring a world of choice right into your neighborhood without having to compromise on quality and safety.            </w:t>
      </w:r>
      <w:hyperlink r:id="rId563" w:history="1">
        <w:r>
          <w:rPr>
            <w:rFonts w:ascii="arial" w:eastAsia="arial" w:hAnsi="arial" w:cs="arial"/>
            <w:i/>
            <w:color w:val="0077CC"/>
            <w:sz w:val="20"/>
            <w:u w:val="single"/>
            <w:shd w:val="clear" w:color="auto" w:fill="FFFFFF"/>
            <w:lang w:val="en-US" w:eastAsia="en-US" w:bidi="ar-SA"/>
          </w:rPr>
          <w:t>https://cleantechnica.com/files/2018/08/image17.jpeg</w:t>
        </w:r>
      </w:hyperlink>
      <w:r>
        <w:rPr>
          <w:rFonts w:ascii="arial" w:eastAsia="arial" w:hAnsi="arial" w:cs="arial"/>
          <w:color w:val="000000"/>
          <w:sz w:val="20"/>
          <w:lang w:val="en-US" w:eastAsia="en-US" w:bidi="ar-SA"/>
        </w:rPr>
        <w:t xml:space="preserve"> Through all these developments, savoring delicious food and sharing this experience with others become the bedrock of INFARM's culture. Much like our Airstream trailer became the research station for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Kreuzberg hub became a home for food exploration that attracted chefs, food bloggers, lifestyle brands, hoteliers, family and friends. Here we share, experiment, cook and eat. Our velvety Greek basil gave old family recipes a new lease on life, whilst our rich thyme garnished the culinary creations of daring Berlin chefs. We found that giving people a space to interact with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to reconnect with the growing process allowed them to unleash their creativity and innovative approach to food. Using these nutrient-dense living plants meant we could take a truly holistic approach to food: one that not only considered flavor and texture but also dietary health.            </w:t>
      </w:r>
      <w:hyperlink r:id="rId564" w:history="1">
        <w:r>
          <w:rPr>
            <w:rFonts w:ascii="arial" w:eastAsia="arial" w:hAnsi="arial" w:cs="arial"/>
            <w:i/>
            <w:color w:val="0077CC"/>
            <w:sz w:val="20"/>
            <w:u w:val="single"/>
            <w:shd w:val="clear" w:color="auto" w:fill="FFFFFF"/>
            <w:lang w:val="en-US" w:eastAsia="en-US" w:bidi="ar-SA"/>
          </w:rPr>
          <w:t>https://cleantechnica.com/files/2018/08/image14-1.jpeg</w:t>
        </w:r>
      </w:hyperlink>
      <w:r>
        <w:rPr>
          <w:rFonts w:ascii="arial" w:eastAsia="arial" w:hAnsi="arial" w:cs="arial"/>
          <w:color w:val="000000"/>
          <w:sz w:val="20"/>
          <w:lang w:val="en-US" w:eastAsia="en-US" w:bidi="ar-SA"/>
        </w:rPr>
        <w:t xml:space="preserve"> The next green revolution will disrupt our industrialized world. The power behind this massive change will come from the unavoidable union between multiple industries: energy,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IoT, foodtech, e-commerce, and more. These industries will combine to create a smarter and healthier Eco-Industry that will serve the people and the environment equally. The products that will come out of this space will be superior to those that were born from the old paradigm purely because they are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big part of this movement and will continue to benefit from the progress and investment into other related sectors as the new Eco-Industry slowly begins to rise. This is the beginning of the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(r)evolution: it will redefine what it means to eat well, reshape the landscape of cities, and re-empower the people to take ownership of their food. Read more from The Beam.[4] | Subscribe to The Beam here[5]Support CleanTechnica's work by becoming a Member, Supporter, or Ambassador[6]. Or you can buy a cool t-shirt, cup, baby outfit, bag, or hoodie[7] or make a one-time donation on PayPal[8].Tags: Infarm[9],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[10], vertical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[11] About the Author            </w:t>
      </w:r>
      <w:hyperlink r:id="rId565" w:history="1">
        <w:r>
          <w:rPr>
            <w:rFonts w:ascii="arial" w:eastAsia="arial" w:hAnsi="arial" w:cs="arial"/>
            <w:i/>
            <w:color w:val="0077CC"/>
            <w:sz w:val="20"/>
            <w:u w:val="single"/>
            <w:shd w:val="clear" w:color="auto" w:fill="FFFFFF"/>
            <w:lang w:val="en-US" w:eastAsia="en-US" w:bidi="ar-SA"/>
          </w:rPr>
          <w:t>https://cleantechnica.com/author/thebeam/The</w:t>
        </w:r>
      </w:hyperlink>
      <w:r>
        <w:rPr>
          <w:rFonts w:ascii="arial" w:eastAsia="arial" w:hAnsi="arial" w:cs="arial"/>
          <w:color w:val="000000"/>
          <w:sz w:val="20"/>
          <w:lang w:val="en-US" w:eastAsia="en-US" w:bidi="ar-SA"/>
        </w:rPr>
        <w:t xml:space="preserve"> Beam[12] The Beam Magazine[13] is a quarterly print publication that takes a modern perspective on the energy transition. From Berlin we report about the people, companies and organizations that shape our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future around the world. The team is headed by journalist Anne-Sophie Garrigou and designer Dimitris Gkikas. The Beam works with a network of experts and contributors to cover topics from technology to art, from policy to sustainability, from VCs to cleantech start ups. Our language is energy transition and that's spoken everywhere. The Beam is already being distributed in most countries in Europe, but also in Niger, Kenya, Rwanda, Tanzania, Japan, Chile and the United States. And this is just the beginning. So stay tuned for future development and follow us on Facebook[14], Twitter[15], Instagram[16] and Medium[17]. [ 1]:            </w:t>
      </w:r>
      <w:hyperlink r:id="rId566" w:history="1">
        <w:r>
          <w:rPr>
            <w:rFonts w:ascii="arial" w:eastAsia="arial" w:hAnsi="arial" w:cs="arial"/>
            <w:i/>
            <w:color w:val="0077CC"/>
            <w:sz w:val="20"/>
            <w:u w:val="single"/>
            <w:shd w:val="clear" w:color="auto" w:fill="FFFFFF"/>
            <w:lang w:val="en-US" w:eastAsia="en-US" w:bidi="ar-SA"/>
          </w:rPr>
          <w:t>https://cleantechnica.com/category/</w:t>
        </w:r>
      </w:hyperlink>
      <w:hyperlink r:id="rId566" w:history="1">
        <w:r>
          <w:rPr>
            <w:rFonts w:ascii="arial" w:eastAsia="arial" w:hAnsi="arial" w:cs="arial"/>
            <w:b/>
            <w:i/>
            <w:color w:val="0077CC"/>
            <w:sz w:val="20"/>
            <w:u w:val="single"/>
            <w:shd w:val="clear" w:color="auto" w:fill="FFFFFF"/>
            <w:lang w:val="en-US" w:eastAsia="en-US" w:bidi="ar-SA"/>
          </w:rPr>
          <w:t>agriculture</w:t>
        </w:r>
      </w:hyperlink>
      <w:hyperlink r:id="rId56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[ 2]:            </w:t>
      </w:r>
      <w:hyperlink r:id="rId567" w:history="1">
        <w:r>
          <w:rPr>
            <w:rFonts w:ascii="arial" w:eastAsia="arial" w:hAnsi="arial" w:cs="arial"/>
            <w:i/>
            <w:color w:val="0077CC"/>
            <w:sz w:val="20"/>
            <w:u w:val="single"/>
            <w:shd w:val="clear" w:color="auto" w:fill="FFFFFF"/>
            <w:lang w:val="en-US" w:eastAsia="en-US" w:bidi="ar-SA"/>
          </w:rPr>
          <w:t>https://cleantechnica.com/author/thebeam/</w:t>
        </w:r>
      </w:hyperlink>
      <w:r>
        <w:rPr>
          <w:rFonts w:ascii="arial" w:eastAsia="arial" w:hAnsi="arial" w:cs="arial"/>
          <w:color w:val="000000"/>
          <w:sz w:val="20"/>
          <w:lang w:val="en-US" w:eastAsia="en-US" w:bidi="ar-SA"/>
        </w:rPr>
        <w:t xml:space="preserve"> [ 3]:            </w:t>
      </w:r>
      <w:hyperlink r:id="rId568" w:history="1">
        <w:r>
          <w:rPr>
            <w:rFonts w:ascii="arial" w:eastAsia="arial" w:hAnsi="arial" w:cs="arial"/>
            <w:i/>
            <w:color w:val="0077CC"/>
            <w:sz w:val="20"/>
            <w:u w:val="single"/>
            <w:shd w:val="clear" w:color="auto" w:fill="FFFFFF"/>
            <w:lang w:val="en-US" w:eastAsia="en-US" w:bidi="ar-SA"/>
          </w:rPr>
          <w:t>https://infarm.de</w:t>
        </w:r>
      </w:hyperlink>
      <w:r>
        <w:rPr>
          <w:rFonts w:ascii="arial" w:eastAsia="arial" w:hAnsi="arial" w:cs="arial"/>
          <w:color w:val="000000"/>
          <w:sz w:val="20"/>
          <w:lang w:val="en-US" w:eastAsia="en-US" w:bidi="ar-SA"/>
        </w:rPr>
        <w:t xml:space="preserve">/ [ 4]:            </w:t>
      </w:r>
      <w:hyperlink r:id="rId569" w:history="1">
        <w:r>
          <w:rPr>
            <w:rFonts w:ascii="arial" w:eastAsia="arial" w:hAnsi="arial" w:cs="arial"/>
            <w:i/>
            <w:color w:val="0077CC"/>
            <w:sz w:val="20"/>
            <w:u w:val="single"/>
            <w:shd w:val="clear" w:color="auto" w:fill="FFFFFF"/>
            <w:lang w:val="en-US" w:eastAsia="en-US" w:bidi="ar-SA"/>
          </w:rPr>
          <w:t>https://medium.com/thebeammagazine</w:t>
        </w:r>
      </w:hyperlink>
      <w:r>
        <w:rPr>
          <w:rFonts w:ascii="arial" w:eastAsia="arial" w:hAnsi="arial" w:cs="arial"/>
          <w:color w:val="000000"/>
          <w:sz w:val="20"/>
          <w:lang w:val="en-US" w:eastAsia="en-US" w:bidi="ar-SA"/>
        </w:rPr>
        <w:t xml:space="preserve"> [ 5]:            </w:t>
      </w:r>
      <w:hyperlink r:id="rId570" w:history="1">
        <w:r>
          <w:rPr>
            <w:rFonts w:ascii="arial" w:eastAsia="arial" w:hAnsi="arial" w:cs="arial"/>
            <w:i/>
            <w:color w:val="0077CC"/>
            <w:sz w:val="20"/>
            <w:u w:val="single"/>
            <w:shd w:val="clear" w:color="auto" w:fill="FFFFFF"/>
            <w:lang w:val="en-US" w:eastAsia="en-US" w:bidi="ar-SA"/>
          </w:rPr>
          <w:t>https://the-beam-magazine.myshopify.com/products/subscribe-now</w:t>
        </w:r>
      </w:hyperlink>
      <w:r>
        <w:rPr>
          <w:rFonts w:ascii="arial" w:eastAsia="arial" w:hAnsi="arial" w:cs="arial"/>
          <w:color w:val="000000"/>
          <w:sz w:val="20"/>
          <w:lang w:val="en-US" w:eastAsia="en-US" w:bidi="ar-SA"/>
        </w:rPr>
        <w:t xml:space="preserve"> [ 6]:            </w:t>
      </w:r>
      <w:hyperlink r:id="rId571"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[ 7]:            </w:t>
      </w:r>
      <w:hyperlink r:id="rId572" w:history="1">
        <w:r>
          <w:rPr>
            <w:rFonts w:ascii="arial" w:eastAsia="arial" w:hAnsi="arial" w:cs="arial"/>
            <w:i/>
            <w:color w:val="0077CC"/>
            <w:sz w:val="20"/>
            <w:u w:val="single"/>
            <w:shd w:val="clear" w:color="auto" w:fill="FFFFFF"/>
            <w:lang w:val="en-US" w:eastAsia="en-US" w:bidi="ar-SA"/>
          </w:rPr>
          <w:t>https://cleantechnica.com/shop/#!/</w:t>
        </w:r>
      </w:hyperlink>
      <w:r>
        <w:rPr>
          <w:rFonts w:ascii="arial" w:eastAsia="arial" w:hAnsi="arial" w:cs="arial"/>
          <w:color w:val="000000"/>
          <w:sz w:val="20"/>
          <w:lang w:val="en-US" w:eastAsia="en-US" w:bidi="ar-SA"/>
        </w:rPr>
        <w:t xml:space="preserve"> [ 8]:            </w:t>
      </w:r>
      <w:hyperlink r:id="rId573" w:history="1">
        <w:r>
          <w:rPr>
            <w:rFonts w:ascii="arial" w:eastAsia="arial" w:hAnsi="arial" w:cs="arial"/>
            <w:i/>
            <w:color w:val="0077CC"/>
            <w:sz w:val="20"/>
            <w:u w:val="single"/>
            <w:shd w:val="clear" w:color="auto" w:fill="FFFFFF"/>
            <w:lang w:val="en-US" w:eastAsia="en-US" w:bidi="ar-SA"/>
          </w:rPr>
          <w:t>https://www.paypal.me/ImportantMedia</w:t>
        </w:r>
      </w:hyperlink>
      <w:r>
        <w:rPr>
          <w:rFonts w:ascii="arial" w:eastAsia="arial" w:hAnsi="arial" w:cs="arial"/>
          <w:color w:val="000000"/>
          <w:sz w:val="20"/>
          <w:lang w:val="en-US" w:eastAsia="en-US" w:bidi="ar-SA"/>
        </w:rPr>
        <w:t xml:space="preserve"> [ 9]:            </w:t>
      </w:r>
      <w:hyperlink r:id="rId574" w:history="1">
        <w:r>
          <w:rPr>
            <w:rFonts w:ascii="arial" w:eastAsia="arial" w:hAnsi="arial" w:cs="arial"/>
            <w:i/>
            <w:color w:val="0077CC"/>
            <w:sz w:val="20"/>
            <w:u w:val="single"/>
            <w:shd w:val="clear" w:color="auto" w:fill="FFFFFF"/>
            <w:lang w:val="en-US" w:eastAsia="en-US" w:bidi="ar-SA"/>
          </w:rPr>
          <w:t>https://cleantechnica.com/tag/infarm/</w:t>
        </w:r>
      </w:hyperlink>
      <w:r>
        <w:rPr>
          <w:rFonts w:ascii="arial" w:eastAsia="arial" w:hAnsi="arial" w:cs="arial"/>
          <w:color w:val="000000"/>
          <w:sz w:val="20"/>
          <w:lang w:val="en-US" w:eastAsia="en-US" w:bidi="ar-SA"/>
        </w:rPr>
        <w:t xml:space="preserve"> [ 10]:            </w:t>
      </w:r>
      <w:hyperlink r:id="rId575" w:history="1">
        <w:r>
          <w:rPr>
            <w:rFonts w:ascii="arial" w:eastAsia="arial" w:hAnsi="arial" w:cs="arial"/>
            <w:i/>
            <w:color w:val="0077CC"/>
            <w:sz w:val="20"/>
            <w:u w:val="single"/>
            <w:shd w:val="clear" w:color="auto" w:fill="FFFFFF"/>
            <w:lang w:val="en-US" w:eastAsia="en-US" w:bidi="ar-SA"/>
          </w:rPr>
          <w:t>https://cleantechnica.com/tag/urban-</w:t>
        </w:r>
      </w:hyperlink>
      <w:hyperlink r:id="rId575" w:history="1">
        <w:r>
          <w:rPr>
            <w:rFonts w:ascii="arial" w:eastAsia="arial" w:hAnsi="arial" w:cs="arial"/>
            <w:b/>
            <w:i/>
            <w:color w:val="0077CC"/>
            <w:sz w:val="20"/>
            <w:u w:val="single"/>
            <w:shd w:val="clear" w:color="auto" w:fill="FFFFFF"/>
            <w:lang w:val="en-US" w:eastAsia="en-US" w:bidi="ar-SA"/>
          </w:rPr>
          <w:t>farming</w:t>
        </w:r>
      </w:hyperlink>
      <w:hyperlink r:id="rId57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[ 11]:            </w:t>
      </w:r>
      <w:hyperlink r:id="rId576" w:history="1">
        <w:r>
          <w:rPr>
            <w:rFonts w:ascii="arial" w:eastAsia="arial" w:hAnsi="arial" w:cs="arial"/>
            <w:i/>
            <w:color w:val="0077CC"/>
            <w:sz w:val="20"/>
            <w:u w:val="single"/>
            <w:shd w:val="clear" w:color="auto" w:fill="FFFFFF"/>
            <w:lang w:val="en-US" w:eastAsia="en-US" w:bidi="ar-SA"/>
          </w:rPr>
          <w:t>https://cleantechnica.com/tag/vertical-</w:t>
        </w:r>
      </w:hyperlink>
      <w:hyperlink r:id="rId576" w:history="1">
        <w:r>
          <w:rPr>
            <w:rFonts w:ascii="arial" w:eastAsia="arial" w:hAnsi="arial" w:cs="arial"/>
            <w:b/>
            <w:i/>
            <w:color w:val="0077CC"/>
            <w:sz w:val="20"/>
            <w:u w:val="single"/>
            <w:shd w:val="clear" w:color="auto" w:fill="FFFFFF"/>
            <w:lang w:val="en-US" w:eastAsia="en-US" w:bidi="ar-SA"/>
          </w:rPr>
          <w:t>farms</w:t>
        </w:r>
      </w:hyperlink>
      <w:hyperlink r:id="rId57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[ 12]:            </w:t>
      </w:r>
      <w:hyperlink r:id="rId567" w:history="1">
        <w:r>
          <w:rPr>
            <w:rFonts w:ascii="arial" w:eastAsia="arial" w:hAnsi="arial" w:cs="arial"/>
            <w:i/>
            <w:color w:val="0077CC"/>
            <w:sz w:val="20"/>
            <w:u w:val="single"/>
            <w:shd w:val="clear" w:color="auto" w:fill="FFFFFF"/>
            <w:lang w:val="en-US" w:eastAsia="en-US" w:bidi="ar-SA"/>
          </w:rPr>
          <w:t>https://cleantechnica.com/author/thebeam/</w:t>
        </w:r>
      </w:hyperlink>
      <w:r>
        <w:rPr>
          <w:rFonts w:ascii="arial" w:eastAsia="arial" w:hAnsi="arial" w:cs="arial"/>
          <w:color w:val="000000"/>
          <w:sz w:val="20"/>
          <w:lang w:val="en-US" w:eastAsia="en-US" w:bidi="ar-SA"/>
        </w:rPr>
        <w:t xml:space="preserve"> [ 13]:            </w:t>
      </w:r>
      <w:hyperlink r:id="rId577" w:history="1">
        <w:r>
          <w:rPr>
            <w:rFonts w:ascii="arial" w:eastAsia="arial" w:hAnsi="arial" w:cs="arial"/>
            <w:i/>
            <w:color w:val="0077CC"/>
            <w:sz w:val="20"/>
            <w:u w:val="single"/>
            <w:shd w:val="clear" w:color="auto" w:fill="FFFFFF"/>
            <w:lang w:val="en-US" w:eastAsia="en-US" w:bidi="ar-SA"/>
          </w:rPr>
          <w:t>http://the-beam.com</w:t>
        </w:r>
      </w:hyperlink>
      <w:r>
        <w:rPr>
          <w:rFonts w:ascii="arial" w:eastAsia="arial" w:hAnsi="arial" w:cs="arial"/>
          <w:color w:val="000000"/>
          <w:sz w:val="20"/>
          <w:lang w:val="en-US" w:eastAsia="en-US" w:bidi="ar-SA"/>
        </w:rPr>
        <w:t xml:space="preserve">/ [ 14]:            </w:t>
      </w:r>
      <w:hyperlink r:id="rId578" w:history="1">
        <w:r>
          <w:rPr>
            <w:rFonts w:ascii="arial" w:eastAsia="arial" w:hAnsi="arial" w:cs="arial"/>
            <w:i/>
            <w:color w:val="0077CC"/>
            <w:sz w:val="20"/>
            <w:u w:val="single"/>
            <w:shd w:val="clear" w:color="auto" w:fill="FFFFFF"/>
            <w:lang w:val="en-US" w:eastAsia="en-US" w:bidi="ar-SA"/>
          </w:rPr>
          <w:t>https://www.facebook.com/TheBeamMag</w:t>
        </w:r>
      </w:hyperlink>
      <w:r>
        <w:rPr>
          <w:rFonts w:ascii="arial" w:eastAsia="arial" w:hAnsi="arial" w:cs="arial"/>
          <w:color w:val="000000"/>
          <w:sz w:val="20"/>
          <w:lang w:val="en-US" w:eastAsia="en-US" w:bidi="ar-SA"/>
        </w:rPr>
        <w:t xml:space="preserve">/ [ 15]:            </w:t>
      </w:r>
      <w:hyperlink r:id="rId579" w:history="1">
        <w:r>
          <w:rPr>
            <w:rFonts w:ascii="arial" w:eastAsia="arial" w:hAnsi="arial" w:cs="arial"/>
            <w:i/>
            <w:color w:val="0077CC"/>
            <w:sz w:val="20"/>
            <w:u w:val="single"/>
            <w:shd w:val="clear" w:color="auto" w:fill="FFFFFF"/>
            <w:lang w:val="en-US" w:eastAsia="en-US" w:bidi="ar-SA"/>
          </w:rPr>
          <w:t>https://twitter.com/TheBeamMagazine</w:t>
        </w:r>
      </w:hyperlink>
      <w:r>
        <w:rPr>
          <w:rFonts w:ascii="arial" w:eastAsia="arial" w:hAnsi="arial" w:cs="arial"/>
          <w:color w:val="000000"/>
          <w:sz w:val="20"/>
          <w:lang w:val="en-US" w:eastAsia="en-US" w:bidi="ar-SA"/>
        </w:rPr>
        <w:t xml:space="preserve"> [ 16]:            </w:t>
      </w:r>
      <w:hyperlink r:id="rId580" w:history="1">
        <w:r>
          <w:rPr>
            <w:rFonts w:ascii="arial" w:eastAsia="arial" w:hAnsi="arial" w:cs="arial"/>
            <w:i/>
            <w:color w:val="0077CC"/>
            <w:sz w:val="20"/>
            <w:u w:val="single"/>
            <w:shd w:val="clear" w:color="auto" w:fill="FFFFFF"/>
            <w:lang w:val="en-US" w:eastAsia="en-US" w:bidi="ar-SA"/>
          </w:rPr>
          <w:t>https://www.instagram.com/thebeammagazine</w:t>
        </w:r>
      </w:hyperlink>
      <w:r>
        <w:rPr>
          <w:rFonts w:ascii="arial" w:eastAsia="arial" w:hAnsi="arial" w:cs="arial"/>
          <w:color w:val="000000"/>
          <w:sz w:val="20"/>
          <w:lang w:val="en-US" w:eastAsia="en-US" w:bidi="ar-SA"/>
        </w:rPr>
        <w:t xml:space="preserve">/ [ 17]:            </w:t>
      </w:r>
      <w:hyperlink r:id="rId569" w:history="1">
        <w:r>
          <w:rPr>
            <w:rFonts w:ascii="arial" w:eastAsia="arial" w:hAnsi="arial" w:cs="arial"/>
            <w:i/>
            <w:color w:val="0077CC"/>
            <w:sz w:val="20"/>
            <w:u w:val="single"/>
            <w:shd w:val="clear" w:color="auto" w:fill="FFFFFF"/>
            <w:lang w:val="en-US" w:eastAsia="en-US" w:bidi="ar-SA"/>
          </w:rPr>
          <w:t>https://medium.com/thebeammagazine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Flaccavento thinks outside box; Letter: Flaccavento is willing to think outside the box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Roanoke Times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2018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Times-World,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VIRGINIA; Pg. 50B</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wants to be the next home of Amazon or Google or the next BIG thing. It will be nice for the .01 percent who are chosen, but what about the rest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the advent of large scale coal mining, Appalachia was a sparsely populated region of small to medium 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timber and local mining concerns supporting the local economy. Few grew rich, but many were able to have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lifestyle that enabled them to raise a family with dignity. Why not return to those roots and improve upon that lifestyle with the help of modern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Modern factory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beginning to enter a period of difficulty due to overuse of pesticides and chemical groundwater contamination. Mono-culture (large scale single crop corporate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having a negative impact on pollinators and soil productivity, placing the food supply in possible jeopardy. Now is the time to explore the possibility of developing an alternative food source and southwest Virginia is the area to do so. While southwest Virginia doesn't have suitable area for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can support a large number, and has in the past,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What is needed is a cohesive plan supported by local, state and federal governments and agencies along with input from educational and non-profit institutions. Virginia Tech and UVA-Wise along with community colleges could develop programs to establish the business and technological knowledge needed to allow the successful establishment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small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organizations such as Certified Naturally Grown,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Bee Better Certified could be called upon to explore the feasibility of a regional certified co-op. The abundant supply of hardwood timber, underutilized furniture manufacturing buildings, and available electrical power along with innovative funding might revitalize the Arts and Crafts movement. The flat terrain created by mountain top coal mining would be suitable for year round greenhouses and/or fish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There are many possibilities if one is willing to think outside the box. Anthony Flaccavento is the candidate to explore these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 K. COOPER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ROANOKE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-Universidad Politecnica de Madrid: How to boost both </w:t>
        </w:r>
      </w:hyperlink>
      <w:hyperlink r:id="rId59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and resilient </w:t>
        </w:r>
      </w:hyperlink>
      <w:hyperlink r:id="rId594"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594"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224.97pt;height:44.99pt">
            <v:imagedata r:id="rId5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group of GESPLAN at Universidad Politecnica de Madrid have applied the Working with People methodology to 'rethink' sustainability, resilience and rural development in Europe.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has to be designed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local knowledge. It should be based on the identity and dynamism of rural areas by applying integrated strategies and a multisectoral approach to promote diversification, entrepreneurship, innovation, and employment in rural areas. These are the main conclusions of RETHINK, a project funded by the European Commission with the participation of a team of researchers from Universidad Politecnica de Madrid (UPM).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of RETHINK project was to rethink the links among rural modernization, resilience and rural development in a world of increasing demands and limited resources. A multidisciplinary consortium of 14 teams from 14 European countries was involved in this project.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team was responsible for a study case from its relationship between university and business considering a wide range of situations in order to study the case from diverse perspectives. The key questions included four main subjects: resilience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prosperity in rural areas, governance and learning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other stakeholders.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group on Planning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Rural-Local Development (GESPLAN) at UPM worked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Camposeven, the Agrarian Society of Transformation (SAT) in the region of Murcia, created in 2007 and led by Adolfo Garcia. Universidad Politecnica de Madrid collaborates with this organization through the Fundacion Ingenio Chair.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GESPLAN researchers, 'the European selection of Camposeven society was due to its innovative culture, pioneer of ecological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and its leadership of the food sector'.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assessed the growing imbalances in prosperity and well-being of rural areas, their causes and potential solutions. They also analyzed how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changes affect rural prosperity and whether there is a change of perspective from the efficiency point of view (production cost, productivity...) towards effectiveness (social goals, environmental goals, better quality of life).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conclusions of this project suggest a growing need to recognize the potential knowledge of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successful experiences in rural areas, all this in order to provide innovative, inclusive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for the current and future social challenges such as prosperity, food safety, climate change,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resources, social inclusion and integration of migrants.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results of the project have been published in a Special Issue of the scientific Journal of Rural Studies. This study was also published in the Land Use Policy Journal, Energies Journal, and Agrociencia Journal.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Sumane, Sandra; Kunda, Ilona; Knickel, Karlheinz; Strauss, Agnes; Tisenkopfs, Talis; De los Rios, Ignacio; Rivera, Maria; Chebach, Tzruya; Ashkenazy, Amit. Local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knowledge matters! How integrating informal and formal knowledge enhances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resilient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JOURNAL OF RURAL STUDIES 59: 232-241. 2018.</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Links to the resulting articles from the project: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Rethinking the connections between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change and rural prosperity: A discussion of insights derived from case studies in seven countries</w:t>
      </w:r>
    </w:p>
    <w:p>
      <w:pPr>
        <w:rPr>
          <w:lang w:val="en-US" w:eastAsia="en-US" w:bidi="ar-SA"/>
        </w:rPr>
      </w:pPr>
    </w:p>
    <w:p>
      <w:pPr>
        <w:keepNext w:val="0"/>
        <w:spacing w:before="240" w:after="0" w:line="260" w:lineRule="atLeast"/>
        <w:ind w:left="0" w:right="0" w:firstLine="0"/>
        <w:jc w:val="both"/>
        <w:rPr>
          <w:lang w:val="en-US" w:eastAsia="en-US" w:bidi="ar-SA"/>
        </w:rPr>
      </w:pPr>
      <w:hyperlink r:id="rId596" w:history="1">
        <w:r>
          <w:rPr>
            <w:rFonts w:ascii="arial" w:eastAsia="arial" w:hAnsi="arial" w:cs="arial"/>
            <w:i/>
            <w:color w:val="0077CC"/>
            <w:sz w:val="20"/>
            <w:u w:val="single"/>
            <w:shd w:val="clear" w:color="auto" w:fill="FFFFFF"/>
            <w:lang w:val="en-US" w:eastAsia="en-US" w:bidi="ar-SA"/>
          </w:rPr>
          <w:t>https://www.sciencedirect.com/science/article/pii/S0743016716302108</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Strategies for Ecological Greenhouses: Experiences from Murcia (Spain)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http://www.mdpi.com/1996-1073/9/11/866/htm</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Redefining rural prosperity through social learning in the cooperative sector: 25 years of experience from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Spain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https://www.sciencedirect.com/science/article/pii/S026483771600034X</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Rethinking the links between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modernisation, rural development and resilience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https://www.sciencedirect.com/science/article/pii/S0743016717309981</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its influence on rural prosperity: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Companys Vision (Murcia, Spain)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http://www.scielo.org.mx/pdf/agro/v50n3/1405-3195-agro-50-03-375-en.pdf</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601"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TROPICAL SUNRISE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Vogue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Conde Nast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92.24pt;height:26.25pt">
            <v:imagedata r:id="rId6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100; Vol. 208; No. 7; ISSN: 0042-8000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TAMAR ADLER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 with contributions by Ronan McKenzie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Hurricane Maria destroyed most of Puerto Rico's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but thanks to a group of young agriculturists, the island is growing again-in better, more healthful ways.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 Puerto Rico! Land of rum and iguanas, palm trees and paddleboard yoga. I arrived in San Juan two days ago with every intention of reporting briskly and soberly on the state of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here since Hurricane Maria hit last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the most sober reporter would be entrapped by this island's enchantments. Since touching down I have: drunk a cocktail called the Tesla out of a lightbulb at the pert little La Coctelera (where the cocktails are quite performative: The Paper Plane is garnished with a folded airplane); eaten deep-fried fish fritters with mayo-ketchup-the island's preferred sauce; sat with my feet in the sand reading about Lolita Lebrón, the stylish Puerto Rican nationalist who, in 1954, led an attack in which five U.S. representatives were shot, shouting, "¡Viva Puerto Rico libre!" without once rumpling her French-knotted scarf.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might all come across as frivolous given recent events, but in San Juan, at least, so much has been rebuilt in seven months that it's hard to find evidence of Maria's devastation-but for the occasional inoperative traffic light and the blue pointillist dots of FEMA tarp roofs against the composed pastel city. Of course there is damage one can't see from bar stools or beaches, and I am en route to meet a 34-year-old named Tara Rodríguez Besosa, cofounder of the Puerto Rico Resilience Fund-an effort to help rebuild the island's beleaguered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Rodríguez Besosa is the force behind an emergent Puerto Rican food revolution, and my plan is to join one of her volunteer brigades tilling topsoil at Huerto Semilla ("seed garden"), an agroecological student-run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smack in the middle of San Juan, at the University of Puerto Rico's Río Piedras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arrive, the scene is a veritable hive of activity: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almost all women, bent over hoes, ferrying large bunches of holy basil or laying irrigation tape. Rodríguez Besosa, whose pixie cut and thin limbs give her the appearance of a rangy Peter Pan, stands with a shovel by beds of cilantro, mustard greens, and kale. She is physically striking, making a SCHOOLS NOT PRISONS T-shirt, short black leggings, work boots, and dirt smudges look chic. The effect is partly due to her height-she is five feet ten-and her deep outdoor tan, sparkling eyes, and constant smile. She shovels soil through a sieve, while directing admiring young volunteers and answering her constantly ringing phone: Here's where to deliver lunch; this is what time the car should meet her in New Orleans in two days; here's where to send the next brigade.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Restoring Puerto 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complex and novel project, since the island mostly stopped producing its own food long ago. By a conservative estimate, Puerto Rico imported at least 80 percent of what it consumed before the hurricane. The story of why in the briefest possible terms: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declined during Puerto Rico's days as a Spanish colony, when native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ceded to large colonial plantations. Under U.S. administration, beginning after the 1898 Spanish-American War, Puerto Rico was subjected to a combination of economic restructuring, industrialization, and the growing stigma of being perceived as a rural, peasant island. Surviving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grew profitable sugarcane, coffee, or, in rarer cases, plantains and other fruits. By the turn of the twenty-first century it was all but impossible to procure anything locally but a very limited set of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does not perhaps sound so bad-until you consider the high environmental costs of transporting the island's food. And the poignant lesson of Maria, which destroyed 80 percent of Puerto Rico's crops in addition to roads, homes, vehicles: that dependence on imports left Puerto Ricans uniquely susceptible, in the face of a natural disaster, to starvation.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say that during Maria, Puerto Rico only had enough food for one week," says Carmen Yulín Cruz, the mayor of San Juan, who rose to international prominence feuding with President Trump over aid. "I hate to say anything positive about Maria. But what the hurricane did was force us to look at the realities of life here and how our dependency on the outside weakens our ability to ensure our people are taken care of. Maria made it evident that we need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sovereignty."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Sylvia De Marco, a collaborator of Rodríguez Besosa's and co-owner of a San Juan boutique hotel called the Dreamcatcher-in whose Goddess Suite I'm spending the week-agrees. "After the hurricane, even people who didn't care about food started to care. It really opened people's eyes: that we have to depend on our soil, not shipping containers."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hurricane, even people who didn't care about food started to care. It really opened people's eyes: that we have to depend on our soil, not shipping containers"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Enter Rodríguez Besosa, an artist turned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studied architecture at New York's Pratt Institute and helped run a gallery in Red Hook, Brooklyn. A decade ago, missing home, she moved back to Puerto Rico. She helped out on her mother's tiny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make money while she opened a cultishly popular, illegal, and not at all lucrative bar in San Juan. She quickly detected a problem. "There was one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every two weeks, and you had to be up at 9:00 A.M. to get anything. I was running a bar. I wasn't waking up at nine." Some small vegetable and meat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her mother's, existed around the island, but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had few ways of getting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Rodríguez Besosa, a natural entrepreneur, decided to fix the problem. She accepted $10,000 in seed money from a friend, rented a warehouse, named it El Departamento de la Comida ("the department of food") and started driving around selling boxes of local vegetables. "The vegetables I bought had to be not just local but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-agroecological,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she says. Her quick conversion to the dogma of sustainability may be genetic. Her mother was a model and fashion retailer turned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her sister studied biology before taking over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2011. "My point was we could not afford to go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unsustainably in Puerto Rico,"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was enthusiastic. María Grubb, a Puerto Rican who spent about seven years cooking at New York's Pastis, the Modern, and Maialino before returning to open Gallo Negro in San Juan's bohemian Santurce neighborhood, says that when her restaurant opened, El Departamento de la Comida was the only place she could find fresh local vegetables. Juan José Cuevas, former chef at Blue Hill in New York City, who moved here in 2012 to take over the kitchen at the Condado Vanderbilt Hotel, agrees: "Tara was doing this when no one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detonated something really interesting," Rodríguez Besosa tells me over a delightful lunch at Huerto Semilla of rice and beans, roasted eggplant, and local lettuces with orange vinaigrette. "We were all over the newspapers. The whole thing erupted. I was like, I have no idea what this is, but, holy shit, it is amazing."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next step was to transform El Departamento de la Comida into a restaurant. She bought an $80 stove, installed it in the warehouse, and let friends and visitors make simple dishes like pumpkin soup and pesto. "We had two to three people in the kitchen. Maybe it was an artist who cooked outside, or maybe it was someone who liked to cook, like Paxx Caraballo Moll"-a Puerto Rican chef getting accolades for the new restaurant-in-a-tiki bar Jungle Bao Bao. Furnished with folding tables and chairs, serving a changing vegetarian menu of whatever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harvested, the restaurant quickly became beloved, akin to Brooklyn's Roberta's-shabby, a little uncomfortable,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hurricane hits us, and bang, we're gone," Rodríguez Besosa says. The restaurant flooded, then was repeatedly looted. Stranded in New York for an event while the storm raged, Rodríguez Besosa gathered friends to create her Resilience Fund and pitched in with the ad-hoc Queer Kitchen Brigade, which canned food to send to the island. Rodríguez Besosa brought some of the cans and jars back herself, along with seeds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tools-by joining a delegation aboard a Greenpeace 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November, Rodríguez Besosa has sent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brigades, in her brightly painted Guagua Solidaria ("solidarity van"), to more than 30 gardens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all over the island, distributing seeds, building rainwater collection systems, donating tools, cooking meals, giving acupuncture treatments, and providing general spiritual uplift. She plans to help 200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before the campaign ends. "And if you're growing food in your backyard, you're included," she tells me. "If you sell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you're included. If we want to create autonomy in Puerto Rico, it will have to be in different ways. We have to do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have to do school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backyard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Yulín tells me that Rodríguez Besosa's role in the island's future is unique. "Tara is giving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new face," she says. "She's found a way to convey the importance of a new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a primal level, with the technology and vision to ensure it's done in a socially responsible and fair and ethical way. She's taking something old and making it exciting."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Rodríguez Besosa isn't alone; others on the island have rallied to support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too. The Dreamcatcher's De Marco offered guests the opportunity to volunteer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called Estancia Verde Luz in nearby Ciales last spring. She tells me, "Our menu is all local, and Estancia Verde Luz was the main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who sold to us. It was completely trashed in the hurricane. So we had guests help with cleanup. People felt really good to be supporting the economy, and at the same time helping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rebuild." In May, De Marco launched a monthly dinner series called Nuestra Mesa ("our table") in collaboration with Rodríguez Besosa: four courses of local vegetables, served in the Dreamcatcher's airy kitchen and patio, attended by hotel guests, locals,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hour and a half east of San Juan, I pay a visit to an Ayurvedic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named Finca Pajuil that Rodríguez Besosa has told me is a model of resilience, replete with rotation planting, rainwater collection, aquaponics-the kinds of things Mayor Yulín says must be part of Puerto Rico's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unfortunate misunderstanding with my phone's GPS system leads me to a distinctly un-Ayurvedic pizzeria (I recommend the calzones), but eventually I arrive at my destination, and the bright-eyed head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Jey Ma Tulasi, greets me at the gate-an inexplicable but not entirely unattractive green botanical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painted down the middle of her face. Tulasi shows me where neem and breadfruit trees once divided her land from the road, their disappearance depriving her crops of shade. Still, it's impossible not to see how many more birds flock to Tulasi's moringa and banana groves than to neighbors' backyards, how many more bees buzz in flowers, and how healthy her curving spirals of holy basil and tarragon, aloe and mint make the land. Her little shop sells a homegrown, Ayurvedic version of adobo made with her own turmeric and local sea salt. There is moringa for sale by the bunch, and curry leaves. I'm struck by the hopefulness of the hugelkultur beds-deep garden plots made from fallen trees-which are already thick with pumpkins and sweet potatoes.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a final dinner with Rodríguez Besosa at Cuevas's 1919, inside the Vanderbilt, I note that women seem to be leading this movement. "In terms of activists inside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at least half of them are women," Rodríguez Besosa says. "And more than half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 work with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follows is one of the more exciting meals of my recent memory: white gazpacho; lobster with eggplant and mozzarella; tuna tartare with caviar; barely cooked tuna with tomatoes; salmon with fresh shelling beans; local goat-cheese ravioli; and a local fish from the snapper family called cartucho-much of which comes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fishermen on the island, whom Cuevas buys from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Cuevas joins us as we share coconut sorbet and a salted caramel-and-chocolate tart. He sees another silver lining in Maria. "Obviously, six months ago things were very bad," he says. "But six months have given people time to stop, think, and grow things. The Puerto Rican diet of rice, beans, plantains, and root vegetables is very earthy, but it also takes a really long time to grow." The destruction of plantain groves has encouraged the planting of fast-growing beets, greens, tomatoes instead-ingredients healthy diets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end the night tasting three homemade jams from a woman who delivers them biweekly: one pineapple-and-mango, one papaya, one guava-coconut. They are faultless. I wonder whether I could find them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Rodríguez Besosa's sparkling eyes light up further. Her next project is starting her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land she bought last week. "It's in a small community in Caguas, 45 minutes south of San Juan," she tells me, so excited she's nearly vibrating. "I'll finally produce my own food on a larger scale." It's also the next iteration of El Departamento de la Comida. "This will be a model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hosts only workshops using permaculture and agroecology frameworks, and a collective for queer and trans people who want to work the land." She plans to build a commercial kitchen on-site and use primarily the harvest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Next up, she says, as we chase our jam with petits fours: "our own product line."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 xml:space="preserve">IN ZBNF, THE </w:t>
        </w:r>
      </w:hyperlink>
      <w:hyperlink r:id="rId616"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616" w:history="1">
        <w:r>
          <w:rPr>
            <w:rFonts w:ascii="arial" w:eastAsia="arial" w:hAnsi="arial" w:cs="arial"/>
            <w:b/>
            <w:bCs/>
            <w:i/>
            <w:color w:val="0077CC"/>
            <w:kern w:val="32"/>
            <w:sz w:val="28"/>
            <w:szCs w:val="32"/>
            <w:u w:val="single"/>
            <w:shd w:val="clear" w:color="auto" w:fill="FFFFFF"/>
            <w:lang w:val="en-US" w:eastAsia="en-US" w:bidi="ar-SA"/>
          </w:rPr>
          <w:t xml:space="preserve"> METHODS ARE COST EFFECTIVE AND USEFUL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Chennai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1175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617" w:history="1">
        <w:r>
          <w:rPr>
            <w:rFonts w:ascii="arial" w:eastAsia="arial" w:hAnsi="arial" w:cs="arial"/>
            <w:i/>
            <w:color w:val="0077CC"/>
            <w:sz w:val="20"/>
            <w:u w:val="single"/>
            <w:shd w:val="clear" w:color="auto" w:fill="FFFFFF"/>
            <w:lang w:val="en-US" w:eastAsia="en-US" w:bidi="ar-SA"/>
          </w:rPr>
          <w:t>Sindhu.Vijayakumar@timesgroup.com</w:t>
        </w:r>
      </w:hyperlink>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Subhash Palekar is a much-celebrated name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A proponent of Zero 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(ZBNF), he was in Chennai recently, after conducting workshops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 outskirts of the city. In a chat with us, he talks about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how it can address the agrarian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ZBNF? And why do you term it Zero Budget 'Spiritual'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Zero 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titled so because the input cost for such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is zero. You do not have to purchase anything from outside. All the things required for your crop is available around the roots of the plants. The plants take nutrients from the soil, air, water and sunlight. Since everything required for your crop comes from nature itself, I prefer to term it Zero Budget Spiritual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ZBNF,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ARE COST EFFECTIVE AND USEFUL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does this differ from chemical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became rampant due to Green Revolution. In an effort to become self-reliant in food grains and pulses, we allowed chemical companies to enter the country and supply fertilizers to us. Those who use chemicals believe that there is nothing in the soil and we have to add fertilizers from the outside to make it nutrient-rich. But this is not true. Our lands have been fertile before the Green Revolution and our ancestors were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Take a look at the forests \x97 trees grow in the forests without any cultivation, fertilizers, insecticides and irrigation. This means, for the plants to grow and produce yield, there's no need to add things from the outside. Nature provides all the nutrients needed for the plants. But these nutrients are not always available in the form which the roots can absorb. So,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are asking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add them artificially, which is wrong. Now, coming to the production using chemicals, has it increased our crop yield? No. In fact, due to use of fertilizers, large acres of land have gone barren. We have come to a stage where the yield is coming down year on year and no chemical addition is able to save the land and increase produce. When I discussed this with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they, too, agreed with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it's not an Indian technology. The five inputs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composting, vermi-composting, </w:t>
      </w:r>
      <w:r>
        <w:rPr>
          <w:rFonts w:ascii="arial" w:eastAsia="arial" w:hAnsi="arial" w:cs="arial"/>
          <w:b/>
          <w:i/>
          <w:color w:val="000000"/>
          <w:sz w:val="20"/>
          <w:u w:val="single"/>
          <w:lang w:val="en-US" w:eastAsia="en-US" w:bidi="ar-SA"/>
        </w:rPr>
        <w:t>bio-dynamics</w:t>
      </w:r>
      <w:r>
        <w:rPr>
          <w:rFonts w:ascii="arial" w:eastAsia="arial" w:hAnsi="arial" w:cs="arial"/>
          <w:color w:val="000000"/>
          <w:sz w:val="20"/>
          <w:lang w:val="en-US" w:eastAsia="en-US" w:bidi="ar-SA"/>
        </w:rPr>
        <w:t xml:space="preserve">, m-solution and garbage enzyme. While practising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you have to spend more for each input since you have to purchase it. It is extremely high-cost \x97 as high as four to five times that of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Also, it's being observed that the production has been on the decline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this, the greenhouse gas emission is very high in both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thus adding to the global warming. However, in ZBNF, there's no greenhouse gas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inputs in ZBNF?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holistic approach and it eliminates the cost of fertilisers, pesticides and special seeds. Due to chemicals and fertilisers, the micro-organisms that convert the nutrients in the soil to a usable form for the crops are not available. The four wheels of ZBNF are Bijamrita, Jiwamrita, Mulching and Waaphasa.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Bijamrita is a natural way of seed treatment. Instead of using hazardous chemicals, we treat the seeds using local cow urine, cow dung and a little soil from the bund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Jiwamrita is made using water, local cow dung, local cow urine, jaggery, dal flour and soil. When we apply Jiwamrita to the soil, we add nearly 500-crore micro-organisms to the soil. These microorganisms convert the non-available form of nutrients \x97 nitrogen, phosphate, potash, iron, sulphur, calcium, etc \x97 into available forms. Two hundred litres per acre per month is enough as a culture to convert the soil. Once you apply Jiwamrita to the soil, the earthworms start their work and they can bring the nutrients from 15 feet deeper in the soil to the upper surface and make them available to the roots. But these earthworms, micro-organisms and other insects need a favourable micro-climate, i.e. 25 to 32 °C temperature. When we mulch the soil, this micro-climate or humus is created automatically. We use three types of mulching \x97 soil mulching, straw mulching and live mulching for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there is no Waaphasa (soil aeration) in the soil, the plants will die. For this, water is sprayed on degradable materials that are allowed to remain on the farmland. This forms humus that helps retain the moisture and nutrients in the soil.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draw only 10 per cent of the required water from the soil for cultivation using this method. Insects and pests are managed using specially prepared mixtures involving cow dung, cow urine, neem leaves, neem pulp and green chillies.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ZBNF address the agrarian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not only made food a poison but it also has reduced the yield by making lands barren.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its specified ingredients and processes, is very costly and poor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unable to find it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model.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dependent on loans and subsidies. When the expected yield is not there, they find it tough to repay the loans and hence, the suicides. But in ZBNF,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are cost effective and useful. They can use whatever is available locally and within their means to grow the crops. Above all, studies have shown that in this method the yield goes up over a period of time. We have observed that by using this method, both crop productivity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income have doubled. For example, basmati rice gave an increased yield of 16 tonnes per acre on an average when this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used. Additionally, using ZBNF techniques, one can convert even the most infertile land into a fertile one. From three months of employing this technique, you can observe the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country has 35-crore acres of farmland and in 2015, our food grain production was 25 crore metric tonnes. The area of cultivation is not going to increase, but India's population is estimated to hit 162 crore by 2050, and we want 50 crore metric tonne grains to feed the people. So, if we want to increase the food grain production, we have to opt for ZBNF.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much land is required to start ZBNF? What will be an approximate income from a one-acre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who is having half an acre of land can start ZBNF. I can assure that from a one-acre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family can make ?6 lakh per annum. But what you have to ensure is to select your crop based on what your family 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your area had been practicing. Local varieties of rice and other crops give better yield.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are ZBNF practiced in Tamil Nadu?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in the south, especially Tamil Nadu, have been very curious and interested in newer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There are quite a few places in Tamil Nadu where ZBNF is followed. There 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Pollachi, Krishnagiri, Dindigul and Kancheepuram who follow this technique among others. Recently, a training centre has been started in Thirukazhukundram to teach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this method.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 xml:space="preserve">Anyone with half an acre of land can start natural </w:t>
        </w:r>
      </w:hyperlink>
      <w:hyperlink r:id="rId624"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Sindhu Vijayakumar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Subhash Palekar is a much-celebrated name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A proponent of Zero 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(ZBNF), he was in Chennai recently, after conducting workshops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 outskirts of the city. In a chat with us, he talks about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how it can address the agrarian crisis.What is ZBNF? And why do you term it Zero Budget 'Spiritual'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?Zero 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titled so because the input cost for such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is zero.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do not have to purchase anything from outside. All the things required for your crop is available around the roots of the plants. The plants take nutrients from the soil, air, water and sunlight. Since everything required for your crop comes from nature itself, I prefer to term it Zero Budget Spiritual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How does this differ from chemical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became rampant due to Green Revolution. In an effort to become self-reliant in food grains and pulses, we allowed chemical companies to enter the country and supply fertilizers to us. Those who use chemicals believe that there is nothing in the soil and we have to add fertilizers from the outside to make it nutrient-rich. But this is not true. Our lands have been fertile before the Green Revolution and our ancestors were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Take a look at the forests - trees grow in the forests without any cultivation, fertilizers, insecticides and irrigation. This means, for the plants to grow and produce yield, there's no need to add things from the outside. Nature provides all the nutrients needed for the plants. But these nutrients are not always available in the form which the roots can absorb. So,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are asking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add them artificially, which is wrong. Now, coming to the production using chemicals, has it increased our crop yield? No. In fact, due to use of fertilizers, large acres of land have gone barren. We have come to a stage where the yield is coming down year on year and no chemical addition is able to save the land and increase produce. When I discussed this with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they, too, agreed with this.As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it's not an Indian technology. The five inputs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composting, vermi-composting, </w:t>
      </w:r>
      <w:r>
        <w:rPr>
          <w:rFonts w:ascii="arial" w:eastAsia="arial" w:hAnsi="arial" w:cs="arial"/>
          <w:b/>
          <w:i/>
          <w:color w:val="000000"/>
          <w:sz w:val="20"/>
          <w:u w:val="single"/>
          <w:lang w:val="en-US" w:eastAsia="en-US" w:bidi="ar-SA"/>
        </w:rPr>
        <w:t>bio-dynamics</w:t>
      </w:r>
      <w:r>
        <w:rPr>
          <w:rFonts w:ascii="arial" w:eastAsia="arial" w:hAnsi="arial" w:cs="arial"/>
          <w:color w:val="000000"/>
          <w:sz w:val="20"/>
          <w:lang w:val="en-US" w:eastAsia="en-US" w:bidi="ar-SA"/>
        </w:rPr>
        <w:t xml:space="preserve">, m-solution and garbage enzyme. While practising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you have to spend more for each input since you have to purchase it. It is extremely high-cost - as high as four to five times that of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Also, it's being observed that the production has been on the decline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.In addition to this, the greenhouse gas emission is very high in both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thus adding to the global warming. However, in ZBNF, there's no greenhouse gas emission.What are the inputs in ZBNF? This is a holistic approach and it eliminates the cost of fertilisers, pesticides and special seeds. Due to chemicals and fertilisers, the micro-organisms that convert the nutrients in the soil to a usable form for the crops are not available. The four wheels of ZBNF are Bijamrita, Jiwamrita, Mulching and Waaphasa.Bijamrita is a natural way of seed treatment. Instead of using hazardous chemicals, we treat the seeds using local cow urine, cow dung and a little soil from the bund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Jiwamrita is made using water, local cow dung, local cow urine, jaggery, dal flour and soil. When we apply Jiwamrita to the soil, we add nearly 500-crore micro-organisms to the soil. These micro-organisms convert the non-available form of nutrients - nitrogen, phosphate, potash, iron, sulphur, calcium, etc - into available forms. Two hundred litres per acre per month is enough as a culture to convert the soil. Once you apply Jiwamrita to the soil, the earthworms start their work and they can bring the nutrients from 15 feet deeper in the soil to the upper surface and make them available to the roots. But these earthworms, micro-organisms and other insects need a favourable micro-climate, i.e. 25 to 32 \xB0C temperature. When we mulch the soil, this micro-climate or humus is created automatically. We use three types of mulching - soil mulching, straw mulching and live mulching for this.If there is no Waaphasa (soil aeration) in the soil, the plants will die. For this, water is sprayed on degradable materials that are allowed to remain on the farmland. This forms humus that helps retain the moisture and nutrients in the soil.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draw only 10 per cent of the required water from the soil for cultivation using this method. Insects and pests are managed using specially prepared mixtures involving cow dung, cow urine, neem leaves, neem pulp and green chillies.How can ZBNF address the agrarian crisis?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not only made food a poison but it also has reduced the yield by making lands barren.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its specified ingredients and processes, is very costly and poor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unable to find it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model.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dependent on loans and subsidies. When the expected yield is not there, they find it tough to repay the loans and hence, the suicides. But in ZBNF,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are cost effective and useful. They can use whatever is available locally and within their means to grow the crops. Above all, studies have shown that in this method the yield goes up over a period of time. We have observed that by using this method, both crop productivity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income have doubled. For example, basmati rice gave an increased yield of 16 tonnes per acre on an average when this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used. Additionally, using ZBNF techniques, one can convert even the most infertile land into a fertile one. From three months of employing this technique, you can observe the change. Our country has 35-crore acres of farmland and in 2015, our food grain production was 25 crore metric tonnes. The area of cultivation is not going to increase, but India's population is estimated to hit 162 crore by 2050, and we want 50 crore metric tonne grains to feed the people. So, if we want to increase the food grain production, we have to opt for ZBNF.How much land is required to start ZBNF? What will be an approximate income from a one-acre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?Anyone who is having half an acre of land can start ZBNF. I can assure that from a one-acre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family can make rupees six lakh per annum. But what you have to ensure is to select your crop based on what your family 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your area had been practicing. Local varieties of rice and other crops give better yield.Where are ZBNF practiced in Tamil Nadu?People in the south, especially Tamil Nadu, have been very curious and interested in newer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There are quite a few places in Tamil Nadu where ZBNF is followed. There 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Pollachi, Krishnagiri, Dindigul and Kancheepuram who follow this technique among others. Recently, a training centre has been started in Thirukazhukundram to teach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this method.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GOVERNORNORTHAM ANNOUNCES 2018 SPECIALTY CROP BLOCK GRANTS FOR VIRGINIA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RICHMOND, VA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the Governor of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Ten Virginia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-related projects receive$556,321 in grant funding to advance specialty crop production and increaseeconomic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RICHMOND GovernorRalph Northam today announced an award of $556,321 in grant funding from the UnitedStates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for ten Virginia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-relatedprojects. The project awards resulted from a competitive grant processestablished by the Virginia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Consumer Services(VDACS) for the USDA's Specialty Crop Block Grant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Virginia's largest privateindustry, and in order to stay competitive in a global economy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positivelong-term growth in this sector, we must invest in quality, innovative researchand technological advancements," saidGovernor Northam . "These grants will support projects that improve thecompetitiveness of Virginia's specialty crops and generate more economicdevelopment opportunities for growers in all parts of the Commonwealth."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announcement exemplifies the Governor'scommitment of keeping Virginia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producers at theforefront of rural economic development," said Secretary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andForestry Bettina Ring. "Theseprojects illustrate Virginia's extremely diversified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interests andfurther our goal of feeding a growing global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Projects range from helping produce farmerscomply with new federal and state laws ensuring produce safety, to expandingthe use of mason bees as pollinators or researching ways to develop new maplesyrup production capacity. Specialty crops including broccoli and otherbrassicas, tomatoes, potatoes, sweet corn, honey, tree fruits, melons,strawberries and more will benefit from the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VDACS awarded grants totaling $556,321 to thefollowing recipients and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Making Food Safety Certification Attainable for Virginia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While Preparing for Potential Market Changes , Kathlyn Terry,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Abingdon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will enhance the competitiveness of fresh fruits and vegetables by providing training and one-on-one technical assistance to specialty crop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Virginia. Produce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be prepared to obtain USDA Good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(GAP), Harmonized GAP, or Harmonized GAP with Global Addendum certification and will be prepared for Global GAP should the markets make such a change necessary. Additionally, producers will be prepared to meet the Food Safety Modernization Act Produce Safety Rule requirements with the addition of Produce Safety Alliance Grower Trainings.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Strawberries in Greenhouses with Mason Bees for Pollination , Dr. Lisa Horth, Old Dominion University, Norfolk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will evaluate the effectiveness of mason bees for pollination of the strawberry specialty crop within a greenhouse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layout. This work evaluates the benefits of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berry crops, and the use of mason bees for pollination of strawberries. The results will be presented at a national scientific meeting and published in a peer-reviewed journal for dissemination to a wide audience.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Exploring Anaerobic Soil Disinfection (ASD) for Improved Vegetable Crops in Virginia , Dr. Steve Rideout, Virginia Tech (VT),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explore ASD in Virginia to assist growers in understanding and implementing this promising management tool. Proper ASD involves incorporation of a carbon source into soil during the bedding/plastic mulch application followed by subsequent irrigation to saturate the soil just beyond the water holding capacity. This greatly enhances the activity of anaerobic soil microbes (by lowering oxygen availability), creating an unfavorable environment for the growth and survival of pathogens that infect vegetables. ASD is a technique that has been investigated as an alternative to fumigation in vegetable cropping systems in California, Florida, Tennessee and 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Assessing and Addressing Educational Needs of Exploratory/Beginning Growers of Hydroponic Produce for Local Markets , Dr. Holly Scoggins of VT, VT and Virginia State University (VSU), Blacksburg and Petersburg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assist exploratory and beginning commercial growers by assessing current needs, evaluating hydroponic growing systems, and delivering educational programs via workshops and development of multi-media educational resources for long-term stakeholder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Cider Production from Virginia Grown Apples: Managing Yeast Nutrition during Fermentation for Targeted Cider Aroma and Style , Dr. Amanda Stewart, VT,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develop strategies for nitrogen-rich yeast nutrient management to retain desired fruit aromas during cider fermentation, and will disseminate results to stakeholders through state and regional workshops, extension publications, and industry-led field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Model-guided Bloom Thinning Applications for Managing Crop Load and Disease Pressure in Apple Orchards , Dr. Sherif Sherif, VT, Winchester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will determine and recommend chemical thinning strategies that optimize crop load, improve fruit quality, enhance return bloom and reduce disease pressure in apple orchards. The project will focus on evaluating chemicals, rates and models that can be applied at the bloom stage to supplement post-bloom thinning applications and to ensure effective management of crop load and early-season diseases. Research findings will be communicated to apple growers and stakeholders in Virginia through the Alson H. Smith Jr.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and Extension Center's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Expanding Livelihood Options for Virginia Land Owners through Tree Syrup Production , Dr. Tom Hammett, VT,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will seek to increase the competitiveness of the Virginia maple syrup sector by assisting Virginia landowners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developing new maple syrup production capacity, value-added products, improved markets, and related practices that result in increased awareness of income generation and nutrition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a Bridge Between Virginia Hops Growers and Brewers: Studying the Impact of Terroir and Postharvest Handling on Flavor and Quality , Dr. Yun Yin of VT, Dr. Yixiang Xu of VSU and Dr. Laban Rutto of VSU, Blacksburg and Petersburg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overarching goal is to strengthen the working relationship between Virginia hops growers and brewers and enhance the market competitiveness of Virginia grown hops. Research will focus on the areas of the flavor profile and quality of region-specific hops varieties as affected by terroir and post-harvest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Evaluation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Weed Control Options for Specialty Crops in Virginia , Dr. Jeffery Derr, VT, Virginia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will investigate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weed control methods to determine crop safety and control of troublesome weeds for producers of vegetable, fruit and nursery crops. Research results will be disseminated at grower meetings and field days as well as through extension publications and newsletter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Novel Approach to Control Multiple Major Diseases on Nursery Crops with Plant Endophyte , Dr. Ping Kong, VT, Virginia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develop a biologically based technique that targets multiple major diseases affecting a variety of ornamental crops. Results of this study will be disseminated to end users through grower meetings and field days. This technology will enable growers to build crop health into their products, boosting consumer satisfaction and improving the competitiveness of the horticultural industry in the Commonwealth.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TheSpecialty Crops Competitiveness Act of 2004 authorizes the USDA to providefunds to the states to promote crops including fruits, vegetables, tree nuts,dried fruits and nursery products. When considering grants for the USDASpecialty Crop Program, VDACS gave priority to projects that included thefollowing activities: Assisting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transitioning intospecialty, high-value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initiatives that address the eligiblespecialty crops; increasing net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through high-value or value-addedenterprises;finding new ways to market or addvalue to specialty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and/or developingpilot and demonstration programs in specialty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have thepotential for transferability within rural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Formore information on specialty crops in Virginia, contact VDACS' Division ofMarketing and Development at (804) 786-5448.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GOVERNOR NORTHAM ANNOUNCES 2018 SPECIALTY CROP BLOCK GRANTS FOR VIRGINIA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RICHMOND, VA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Virginia Secretary of Commerce and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Governor Ralph Northam today announced an award of $556,321 in grant funding from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for ten Virginia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-related projects. The project awards resulted from a competitive grant process established by the Virginia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Consumer Services (VDACS) for the USDA's Specialty Crop Block Grant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Virginia's largest private industry, and in order to stay competitive in a global economy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positive long-term growth in this sector, we must invest in quality, innovative research and technological advancements," said Governor Northam. "These grants will support projects that improve the competitiveness of Virginia's specialty crops and generate more economic development opportunities for growers in all parts of the Commonwealth."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announcement exemplifies the Governor's commitment of keeping Virginia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producers at the forefront of rural economic development," said Secretary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Forestry Bettina Ring. "These projects illustrate Virginia's extremely diversified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interests and further our goal of feeding a growing global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Projects range from helping produce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comply with new federal and state laws ensuring produce safety, to expanding the use of mason bees as pollinators or researching ways to develop new maple syrup production capacity. Specialty crops including broccoli and other brassicas, tomatoes, potatoes, sweet corn, honey, tree fruits, melons, strawberries and more will benefit from the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VDACS awarded grants totaling $556,321 to the following recipients and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Making Food Safety Certification Attainable for Virginia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While Preparing for Potential Market Changes , Kathlyn Terry,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Abingdon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will enhance the competitiveness of fresh fruits and vegetables by providing training and one-on-one technical assistance to specialty crop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Virginia. Produce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be prepared to obtain USDA Good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(GAP), Harmonized GAP, or Harmonized GAP with Global Addendum certification and will be prepared for Global GAP should the markets make such a change necessary. Additionally, producers will be prepared to meet the Food Safety Modernization Act Produce Safety Rule requirements with the addition of Produce Safety Alliance Grower Trainings.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Strawberries in Greenhouses With Mason Bees for Pollination , Dr. Lisa Horth, Old Dominion University, Norfolk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will evaluate the effectiveness of mason bees for pollination of the strawberry specialty crop within a greenhouse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layout. This work evaluates the benefits of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berry crops, and the use of mason bees for pollination of strawberries. The results will be presented at a national scientific meeting and published in a peer-reviewed journal for dissemination to a wide audience.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Exploring Anaerobic Soil Disinfection (ASD) for Improved Vegetable Crops in Virginia , Dr. Steve Rideout, Virginia Tech (VT),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explore ASD in Virginia to assist growers in understanding and implementing this promising management tool. Proper ASD involves incorporation of a carbon source into soil during the bedding/plastic mulch application followed by subsequent irrigation to saturate the soil just beyond the water holding capacity. This greatly enhances the activity of anaerobic soil microbes (by lowering oxygen availability), creating an unfavorable environment for the growth and survival of pathogens that infect vegetables. ASD is a technique that has been investigated as an alternative to fumigation in vegetable cropping systems in California, Florida, Tennessee and 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Assessing and Addressing Educational Needs of Exploratory/Beginning Growers of Hydroponic Produce for Local Markets , Dr. Holly Scoggins of VT, VT and Virginia State University (VSU), Blacksburg and Petersburg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assist exploratory and beginning commercial growers by assessing current needs, evaluating hydroponic growing systems, and delivering educational programs via workshops and development of multi-media educational resources for long-term stakeholder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Cider Production From Virginia Grown Apples: Managing Yeast Nutrition during Fermentation for Targeted Cider Aroma and Style , Dr. Amanda Stewart, V 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develop strategies for nitrogen-rich yeast nutrient management to retain desired fruit aromas during cider fermentation, and will disseminate results to stakeholders through state and regional workshops, extension publications, and industry-led field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Model-guided Bloom Thinning Applications for Managing Crop Load and Disease Pressure in Apple Orchards , Dr. Sherif Sherif , VT, Winchester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will determine and recommend chemical thinning strategies that optimize crop load, improve fruit quality, enhance return bloom and reduce disease pressure in apple orchards. The project will focus on evaluating chemicals, rates and models that can be applied at the bloom stage to supplement post-bloom thinning applications and to ensure effective management of crop load and early-season diseases. Research findings will be communicated to apple growers and stakeholders in Virginia through the Alson H. Smith Jr.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and Extension Center's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Expanding Livelihood Options for Virginia Land Owners Through Tree Syrup Production , Dr. Tom Hammett, VT,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will seek to increase the competitiveness of the Virginia maple syrup sector by assisting Virginia landowners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developing new maple syrup production capacity, value-added products, improved markets, and related practices that result in increased awareness of income generation and nutrition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a Bridge Between Virginia Hops Growers and Brewers: Studying the Impact of Terroir and Postharvest Handling on Flavor and Quality , Dr. Yun Yin of VT, Dr. Yixiang Xu of VSU and Dr. Laban Rutto of VSU, Blacksburg and Petersburg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overarching goal is to strengthen the working relationship between Virginia hops growers and brewers and enhance the market competitiveness of Virginia grown hops. Research will focus on the areas of the flavor profile and quality of region-specific hops varieties as affected by terroir and post-harvest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Evaluation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Weed Control Options for Specialty Crops in Virginia , Dr. Jeffery Derr, VT, Virginia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will investigate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weed control methods to determine crop safety and control of troublesome weeds for producers of vegetable, fruit and nursery crops. Research results will be disseminated at grower meetings and field days as well as through extension publications and newsletter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Novel Approach to Control Multiple Major Diseases on Nursery Crops with Plant Endophyte , Dr. Ping Kong, VT, Virginia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develop a biologically based technique that targets multiple major diseases affecting a variety of ornamental crops. Results of this study will be disseminated to end users through grower meetings and field days. This technology will enable growers to build crop health into their products, boosting consumer satisfaction and improving the competitiveness of the horticultural industry in the Commonwealth.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Specialty Crops Competitiveness Act of 2004 authorizes the USDA to provide funds to the states to promote crops including fruits, vegetables, tree nuts, dried fruits and nursery products. When considering grants for the USDA Specialty Crop Program, VDACS gave priority to projects that included the following activities: Assisting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transitioning into specialty, high-value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initiatives that address the eligible specialty crops; increasing net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through high-value or value-added enterprises; finding new ways to market or add value to specialty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and/or developing pilot and demonstration programs in specialty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have the potential for transferability within rural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specialty crops in Virginia, contact VDACS' Division of Marketing and Development at (804) 786-5448.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Gov. Northam Announces 2018 Specialty Crop Block Grants for Virginia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 6:10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RICHMOND, Virginia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Ralph S. Northam, R-Virginia,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Governor Ralph Northam today announced an award of $556,321 in grant funding from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for ten Virginia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-related projects. The project awards resulted from a competitive grant process established by the Virginia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Consumer Services (VDACS) for the USDA's Specialty Crop Block Grant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Virginia's largest private industry, and in order to stay competitive in a global economy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positive long-term growth in this sector, we must invest in quality, innovative research and technological advancements," said Governor Northam. "These grants will support projects that improve the competitiveness of Virginia's specialty crops and generate more economic development opportunities for growers in all parts of the Commonwealth."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announcement exemplifies the Governor's commitment of keeping Virginia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producers at the forefront of rural economic development," said Secretary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Forestry Bettina Ring. "These projects illustrate Virginia's extremely diversified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interests and further our goal of feeding a growing global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Projects range from helping produce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comply with new federal and state laws ensuring produce safety, to expanding the use of mason bees as pollinators or researching ways to develop new maple syrup production capacity. Specialty crops including broccoli and other brassicas, tomatoes, potatoes, sweet corn, honey, tree fruits, melons, strawberries and more will benefit from the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VDACS awarded grants totaling $556,321 to the following recipients and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Making Food Safety Certification Attainable for Virginia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While Preparing for Potential Market Changes, Kathlyn Terry,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Abingdon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will enhance the competitiveness of fresh fruits and vegetables by providing training and one-on-one technical assistance to specialty crop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Virginia. Produce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be prepared to obtain USDA Good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(GAP), Harmonized GAP, or Harmonized GAP with Global Addendum certification and will be prepared for Global GAP should the markets make such a change necessary. Additionally, producers will be prepared to meet the Food Safety Modernization Act Produce Safety Rule requirements with the addition of Produce Safety Alliance Grower Trainings.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Strawberries in Greenhouses With Mason Bees for Pollination, Dr. Lisa Horth, Old Dominion University, Norfolk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will evaluate the effectiveness of mason bees for pollination of the strawberry specialty crop within a greenhouse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layout. This work evaluates the benefits of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berry crops, and the use of mason bees for pollination of strawberries. The results will be presented at a national scientific meeting and published in a peer-reviewed journal for dissemination to a wide audience.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Exploring Anaerobic Soil Disinfection (ASD) for Improved Vegetable Crops in Virginia, Dr. Steve Rideout, Virginia Tech (VT),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Researchers will explore ASD in Virginia to assist growers in understanding and implementing this promising management tool. Proper ASD involves incorporation of a carbon source into soil during the bedding/plastic mulch application followed by subsequent irrigation to saturate the soil just beyond the water holding capacity. This greatly enhances the activity of anaerobic soil microbes (by lowering oxygen availability), creating an unfavorable environment for the growth and survival of pathogens that infect vegetables. ASD is a technique that has been investigated as an alternative to fumigation in vegetable cropping systems in California, Florida, Tennessee and 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and Addressing Educational Needs of Exploratory/Beginning Growers of Hydroponic Produce for Local Markets, Dr. Holly Scoggins of VT, VT and Virginia State University (VSU), Blacksburg and Petersburg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Researchers will assist exploratory and beginning commercial growers by assessing current needs, evaluating hydroponic growing systems, and delivering educational programs via workshops and development of multi-media educational resources for long-term stakeholder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Cider Production From Virginia Grown Apples: Managing Yeast Nutrition during Fermentation for Targeted Cider Aroma and Style, Dr. Amanda Stewart, VT,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Researchers will develop strategies for nitrogen-rich yeast nutrient management to retain desired fruit aromas during cider fermentation, and will disseminate results to stakeholders through state and regional workshops, extension publications, and industry-led field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Model-guided Bloom Thinning Applications for Managing Crop Load and Disease Pressure in Apple Orchards, Dr. Sherif Sherif, VT, Winchester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will determine and recommend chemical thinning strategies that optimize crop load, improve fruit quality, enhance return bloom and reduce disease pressure in apple orchards. The project will focus on evaluating chemicals, rates and models that can be applied at the bloom stage to supplement post-bloom thinning applications and to ensure effective management of crop load and early-season diseases. Research findings will be communicated to apple growers and stakeholders in Virginia through the Alson H. Smith Jr.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and Extension Center's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Expanding Livelihood Options for Virginia Land Owners Through Tree Syrup Production, Dr. Tom Hammett, VT, Blacksburg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will seek to increase the competitiveness of the Virginia maple syrup sector by assisting Virginia landowners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developing new maple syrup production capacity, value-added products, improved markets, and related practices that result in increased awareness of income generation and nutrition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Building a Bridge Between Virginia Hops Growers and Brewers: Studying the Impact of Terroir and Postharvest Handling on Flavor and Quality, Dr. Yun Yin of VT, Dr. Yixiang Xu of VSU and Dr. Laban Rutto of VSU, Blacksburg and Petersburg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overarching goal is to strengthen the working relationship between Virginia hops growers and brewers and enhance the market competitiveness of Virginia grown hops. Research will focus on the areas of the flavor profile and quality of region-specific hops varieties as affected by terroir and post-harvest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Evaluation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Weed Control Options for Specialty Crops in Virginia, Dr. Jeffery Derr, VT, Virginia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will investigate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weed control methods to determine crop safety and control of troublesome weeds for producers of vegetable, fruit and nursery crops. Research results will be disseminated at grower meetings and field days as well as through extension publications and newsletter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Novel Approach to Control Multiple Major Diseases on Nursery Crops with Plant Endophyte, Dr. Ping Kong, VT, Virginia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Researchers will develop a biologically based technique that targets multiple major diseases affecting a variety of ornamental crops. Results of this study will be disseminated to end users through grower meetings and field days. This technology will enable growers to build crop health into their products, boosting consumer satisfaction and improving the competitiveness of the horticultural industry in the Commonwealth.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Specialty Crops Competitiveness Act of 2004 authorizes the USDA to provide funds to the states to promote crops including fruits, vegetables, tree nuts, dried fruits and nursery products. When considering grants for the USDA Specialty Crop Program, VDACS gave priority to projects that included the following activities: Assisting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transitioning into specialty, high-value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initiatives that address the eligible specialty crops; increasing net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through high-value or value-added enterprises; finding new ways to market or add value to specialty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and/or developing pilot and demonstration programs in specialty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have the potential for transferability within rural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specialty crops in Virginia, contact VDACS' Division of Marketing and Development at (804) 786-5448.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MSTRUCK-6496299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Debra Dell Zygielbaum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Lincoln Journal Star (NE)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Lee Enterprises,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8, 1973 - November 8,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Debra Dell Zygielbaum died tragically in an automobile accident on November 8, 2018, near Napa, California, at the age of 44. Debby was a vibrant, caring, and engaged person. Her passions were horticulture,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biography she penned for her website captures the essence of who she was. 'Raised in the urban jungles of Southern California, Debby often found herself looking for the dirt between the cracks in the cement. Much to her parents' consternation, she would bring home cups of soil filled with worms she'd saved from puddles. Little did she know she'd manage acres of good worm habitat when she grew up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'Debby's lifelong fascination with creeping, crawling, flying, walking, running and rooting things inspired her to pursue a career as a conservationist. After earning a degree in 1995 in Biology and Women's Studies at Scripps College, which included a stint in the Australian rainforest, she planned to become a tropical ecologist. Appropriately, she worked in the verdant jungles of Costa Rica, where she saw shade grown coffee, banana, and pineapple plantations and witnessed the beginnings of the global organic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'Tantalized by the idea of growing things for a living, Debby returned stateside to serve as a horticulturist at Rancho Santa Ana Botanic Garden, devoted to the conservation of California native plants. 'Still looking for more dirt and less cement than the Los Angeles area had to offer, Debby moved to Northern California in 2001. She soon discovered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which seemed a wonderful way to blend her myriad horticulture and management skills. Working the dirt seemed to be the right way to go. Debby believes environmental conservation begins with the food we eat and the wine we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becoming a consultant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integrating grazing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she spent 15 years as the vineyard manager for a Napa valley winery. She was also ordained as a priestess of the Re-formed Congregation of the Goddess, International in 2006. Debby was a vibrant member of the Board of Directors and actively involved in many aspects of the Napa County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Bureau. She led the Napa Organic Group which focused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was actively involved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Bureau's political and community education endeavors.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1994, Debby met her life partner; Kerrigan Valentine. They were married in Vermont on October 10, 2000. Kerrigan is a prolific author of fantasy and science fiction novels. Debby partnered with her in the creation and publishing of her books. They made their home in Sonoma,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Debby is survived by her wife, Kerrigan Valentine, father and step-mother, Art and Chris Zygielbaum (Lincoln), mother, Sandra Limina (Claremont, Calif.), brother David Zygielbaum (Torrance, Calif.), his wife, Zoe, and daughter Zia, aunt and uncle Michelle and Paul Zygielbaum (Santa Rosa, Calif.), and cousins Sam, Beth, and Josh Zygielbaum.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celebration of life memorial will be held at 2 pm on Friday, November 16, at Eggen and Lance Chapel, 1540 Mendocino Ave., Santa Rosa, Calif. Donations memorializing Debby's life may be made to Planned Parenthood, </w:t>
      </w:r>
      <w:hyperlink r:id="rId653" w:history="1">
        <w:r>
          <w:rPr>
            <w:rFonts w:ascii="arial" w:eastAsia="arial" w:hAnsi="arial" w:cs="arial"/>
            <w:i/>
            <w:color w:val="0077CC"/>
            <w:sz w:val="20"/>
            <w:u w:val="single"/>
            <w:shd w:val="clear" w:color="auto" w:fill="FFFFFF"/>
            <w:lang w:val="en-US" w:eastAsia="en-US" w:bidi="ar-SA"/>
          </w:rPr>
          <w:t>https://www.plannedparenthood.org/planned-parenthood-northern-california</w:t>
        </w:r>
      </w:hyperlink>
      <w:r>
        <w:rPr>
          <w:rFonts w:ascii="arial" w:eastAsia="arial" w:hAnsi="arial" w:cs="arial"/>
          <w:color w:val="000000"/>
          <w:sz w:val="20"/>
          <w:lang w:val="en-US" w:eastAsia="en-US" w:bidi="ar-SA"/>
        </w:rPr>
        <w:t xml:space="preserve">, the American Civil Liberties Union,            </w:t>
      </w:r>
      <w:hyperlink r:id="rId654" w:history="1">
        <w:r>
          <w:rPr>
            <w:rFonts w:ascii="arial" w:eastAsia="arial" w:hAnsi="arial" w:cs="arial"/>
            <w:i/>
            <w:color w:val="0077CC"/>
            <w:sz w:val="20"/>
            <w:u w:val="single"/>
            <w:shd w:val="clear" w:color="auto" w:fill="FFFFFF"/>
            <w:lang w:val="en-US" w:eastAsia="en-US" w:bidi="ar-SA"/>
          </w:rPr>
          <w:t>https://www.aclunc.org/</w:t>
        </w:r>
      </w:hyperlink>
      <w:r>
        <w:rPr>
          <w:rFonts w:ascii="arial" w:eastAsia="arial" w:hAnsi="arial" w:cs="arial"/>
          <w:color w:val="000000"/>
          <w:sz w:val="20"/>
          <w:lang w:val="en-US" w:eastAsia="en-US" w:bidi="ar-SA"/>
        </w:rPr>
        <w:t xml:space="preserve">, and the Re-formed Congregation of the Goddess, International,            </w:t>
      </w:r>
      <w:hyperlink r:id="rId655" w:history="1">
        <w:r>
          <w:rPr>
            <w:rFonts w:ascii="arial" w:eastAsia="arial" w:hAnsi="arial" w:cs="arial"/>
            <w:i/>
            <w:color w:val="0077CC"/>
            <w:sz w:val="20"/>
            <w:u w:val="single"/>
            <w:shd w:val="clear" w:color="auto" w:fill="FFFFFF"/>
            <w:lang w:val="en-US" w:eastAsia="en-US" w:bidi="ar-SA"/>
          </w:rPr>
          <w:t>http://rcgi.org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Kiss the Ground.(EDITORIAL VIEWS)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Prepared Foods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2018 BNP Media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 Vol. 187; No. 6; ISSN: 0747-2536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 David</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SEASON of conferences and expos. The last few months saw in quick succession the Natural Products Expo West, and the annual conferences for the Research Chefs Association, the National Restaurant Association, and--around the time you read this (you do read this column, don't you?)--the Institute of Food Technologists.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each cycle of these shows, we're privileged to encounter the vanguard of the trends in food, ingredients, and food tech. You could look at those as sort of the breadcrumbs along the path of where we're heading in "Food World." But sometimes, everything converges so that you also get a look at the substance of the path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I've written often about what I call the "social ingredient" in food and beverage development. It's my catch-all term for sustainability, organic, fair-trade, low carbon footprint, eco-friendly, green, non-GMO, etc. I've also noted the progress as these concepts have moved in from the fringes to the mainstream. While such products are, of course, the whole and nominal point of the Natural Products Expo, both the size of that show--about 85,000 attendees this year--and the pervasiveness of these issues at the other expos points to another paradigm shift as leading manufacturers rush to create socially responsible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excellent "The State of the Natural Industry" presentation at Natural Products Expo, Maryellen Molyneaux, president and founding partner of the Natural Marketing Institute, noted that even in the act of shopping for food products, consumers are focusing on environmental concerns leading to a corresponding increase in consumer demand for purveyors to be mindful of impact on environment and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more products and sessions focused on the beginning of the process chain: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Taking organic one step beyond is "biodynamics," described by the Biodynamics Association as an "holistic, ecological, and ethical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gardening, food, and nutrition." If this sounds far-fetched, there already are companies making products that proudly note the ingredients are "grown in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soil" (See Natural Nectar Inc.'s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Flat-bread" line). Driving the industry in this direction are such entities as Kiss the Ground, which promotes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Natural Habitats Group, which promotes organic products grown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habitat. The latter group is turning around the palm oil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fermentation, chick peas, bees, nut butters, plant proteins, purple tea, kale soda, lettuce water, and bananas were the stars at the latest round of shows--food and beverage makers can also count on consumers digging deeper into these trends, right down into the dirt those foods grow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FEDER, RDN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Editor-Technical</w:t>
      </w:r>
    </w:p>
    <w:p>
      <w:pPr>
        <w:keepNext w:val="0"/>
        <w:spacing w:before="240" w:after="0" w:line="260" w:lineRule="atLeast"/>
        <w:ind w:left="0" w:right="0" w:firstLine="0"/>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federd@bnpmedia.com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hotel practices organic </w:t>
        </w:r>
      </w:hyperlink>
      <w:hyperlink r:id="rId67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670" w:history="1">
        <w:r>
          <w:rPr>
            <w:rFonts w:ascii="arial" w:eastAsia="arial" w:hAnsi="arial" w:cs="arial"/>
            <w:b/>
            <w:bCs/>
            <w:i/>
            <w:color w:val="0077CC"/>
            <w:kern w:val="32"/>
            <w:sz w:val="28"/>
            <w:szCs w:val="32"/>
            <w:u w:val="single"/>
            <w:shd w:val="clear" w:color="auto" w:fill="FFFFFF"/>
            <w:lang w:val="en-US" w:eastAsia="en-US" w:bidi="ar-SA"/>
          </w:rPr>
          <w:t>, permaculture, and self-supply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TTG Middle East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TTG Middle East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1" type="#_x0000_t75" style="width:225.03pt;height:47.26pt">
            <v:imagedata r:id="rId6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1576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hotel practices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permaculture, and self-supply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the hotel industry is more and more implementing eco-friendly actions such as water-saving toilet flushing, garbage separation, or using towels and bed linens several times. Obviously, the sustainability requirements to become a Green Pearls® member are more comprehensive than this: the requirements are about the management plan, the architecture, environmental protection regarding water consumption, energy, and waste management, housekeeping, how employees are treated, and about the social projects our members engage in. In the series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hotel practices," you will learn about how theGreen Pearls® partners live these criteria every day. This newsletter will focus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permaculture, and self-supply.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Bio-vegan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Agrivilla i pini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holistic vegan hotel i pini in Tuscany fully avoids animal products also regarding the construction method, furnishing, or food. Moreover, what you are served here is mainly homegrown in the organic garden. Native fruits, vegetables, and many herbs are grown on living soil. Preventing the extinction of fruit varieties, the hosts grow almost forgotten and rare types of fruits and vegetables. Due to the land cover, compost and crop rotation, the fossil clay soil's richness is conserved and even increased. Raised beds and herbs create a microclimate spirals. Besides the homegrown fruits and greens, i pini also grows organic vines and manufactures organic olive oil on their bio-vegan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soil is fertilized with compost of legumes, sunflowers, clover, mustard, and herb slurry. The plants are watered with rainwater according to the moon phases to save resources, and strengthen the plants. Preparing the soil for winter helps regenerating and vitalizes its richness. In line with i pini's vegan principle that "animals and plants are our friends," there is nothing like "pests" to fight – every microbe belongs here and is part of the gardening team. Particularly threatened by monocultures and pesticides, bees are indulged at the vegan hotel's garden: on 14 hectares land, you can find various insect hotels, and shelters for bats, wild bees, and butterflies. The honey is also produced vegan – meaning that the bees keep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seasons' rhythm at Leitlhof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South Tyrolean hotel Leitlhof at Innichen, many key principles are about permaculture. One profits from the knowledge gathered during the past centuries and lives consciously according to the seasons. Hence, the season decides about the menu. A stone's throw away from the Hotel, you can find the hotels own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called Mühlhof is specialized in natural and organic sheep breeding. The lamb meat served at the hotel comes solely from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like most of the greens and herbs. The homegrown ingredients covers most of the ingredients needed. All the rest is purchased from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Fine marmalades, herbal and elderflower liquors, cheese, honey, and many more delicacies are either manufactured directly at Leitlhof or in Innichen.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actions are essential to the Leitlhof; this implies middle and long term planning, continuous control and optimization regarding the business processes. The hotel's energy supply is fully autonomous combining wood power plants, photovoltaic systems and drying of wood chips in two underground silos. Thus the environment is protected and CO2 emissions are not only compensated, but also actively reduced. And all of these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actions have an additional lasting side effect: A family business such as Leitlhof contributing in green actions and believing in a change, inspire their employees and guests to take some green actions themselves.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nature's cycle at Schloss Wartegg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Schloss Wartegg near Lake Constance, the hotel's kitchen is fully supplied with vegetables and herbs by its own Demeter-certified garden. Priority here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economic system focusing on living soil, which is nurtured with medical plants and compost with many substances in it to maintain the soil's richness and facilitate biodiversity. Keeping rare livestock furthermore fosters biodiversity: some of the critically endangered Bündner Oberländer Schafe live in the hotels garden where the rare type of runner beans, "Klapproth-Lila-Scheke" is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nature balanced is a key principle for gardening at Schloss Wartegg. If the balance is violated once, pests increase. Therefore, natural cycles are taken into account and enhanced: sheep manure is used as natural fertilizer for the garden while insects pollinate the plants. For the wellbeing of the 15 bee colonies, meadows were created flowering almost during the whole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the hotel industry is more and more implementing eco-friendly actions such as water-saving toilet flushing, garbage separation, or using towels and bed linens several times. Obviously, the sustainability requirements to become a Green Pearls® member are more comprehensive than this: the requirements are about the management plan, the architecture, environmental protection regarding water consumption, energy, and waste management, housekeeping, how employees are treated, and about the social projects our members engage in. In the series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hotel practices," you will learn about how the Green Pearls® partners live these criteria every day. This newsletter will focus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permaculture, and self-supply. Bio-vegan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Agrivilla i pini The holistic vegan hotel i pini in Tuscany fully avoids animal products also regarding the construction method, furnishing, or food. Moreover, what you are served here is mainly homegrown in the organic garden. Native fruits, vegetables, and many herbs are grown on living soil. Preventing the extinction of fruit varieties, the hosts grow almost forgotten and rare types of fruits and vegetables. Due to the land cover, compost and crop rotation, the fossil clay soil's richness is conserved and even increased. Raised beds and herbs create a microclimate spirals. Besides the homegrown fruits and greens, i pini also grows organic vines and manufactures organic olive oil on their bio-vegan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soil is fertilized with compost of legumes, sunflowers, clover, mustard, and herb slurry. The plants are watered with rainwater according to the moon phases to save resources, and strengthen the plants. Preparing the soil for winter helps regenerating and vitalizes its richness. In line with i pini's vegan principle that "animals and plants are our friends," there is nothing like "pests" to fight – every microbe belongs here and is part of the gardening team. Particularly threatened by monocultures and pesticides, bees are indulged at the vegan hotel's garden: on 14 hectares land, you can find various insect hotels, and shelters for bats, wild bees, and butterflies. The honey is also produced vegan – meaning that the bees keep it! The seasons' rhythm at Leitlhof In the South Tyrolean hotel Leitlhof at Innichen, many key principles are about permaculture. One profits from the knowledge gathered during the past centuries and lives consciously according to the seasons. Hence, the season decides about the menu. A stone's throw away from the Hotel, you can find the hotels own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called Mühlhof is specialized in natural and organic sheep breeding. The lamb meat served at the hotel comes solely from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like most of the greens and herbs. The homegrown ingredients covers most of the ingredients needed. All the rest is purchased from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Fine marmalades, herbal and elderflower liquors, cheese, honey, and many more delicacies are either manufactured directly at Leitlhof or in Innichen.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actions are essential to the Leitlhof; this implies middle and long term planning, continuous control and optimization regarding the business processes. The hotel's energy supply is fully autonomous combining wood power plants, photovoltaic systems and drying of wood chips in two underground silos. Thus the environment is protected and CO2 emissions are not only compensated, but also actively reduced. And all of these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actions have an additional lasting side effect: A family business such as Leitlhof contributing in green actions and believing in a change, inspire their employees and guests to take some green actions themselves.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nature's cycle at Schloss Wartegg At Schloss Wartegg near Lake Constance, the hotel's kitchen is fully supplied with vegetables and herbs by its own Demeter-certified garden. Priority here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economic system focusing on living soil, which is nurtured with medical plants and compost with many substances in it to maintain the soil's richness and facilitate biodiversity. Keeping rare livestock furthermore fosters biodiversity: some of the critically endangered Bündner Oberländer Schafe live in the hotels garden where the rare type of runner beans, "Klapproth-Lila-Scheke" is grown. Keeping nature balanced is a key principle for gardening at Schloss Wartegg. If the balance is violated once, pests increase. Therefore, natural cycles are taken into account and enhanced: sheep manure is used as natural fertilizer for the garden while insects pollinate the plants. For the wellbeing of the 15 bee colonies, meadows were created flowering almost during the whole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Farmer</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searching for dignity: An agriculturist is shaking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149.98pt;height:50.24pt">
            <v:imagedata r:id="rId3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7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searching for dignity: An agriculturist is shaking up!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Friends: This project has been started by Marco Bentzien together with family and kindred spirits on an area of 1,200 hectares in southern Chile. CURACAUTIN, ARAUCANIA, CHILE, July 18, 2018 / EINPresswire.com / --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searching for dignity: An agriculturist is shaking up!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Friends: This project has been started by Marco Bentzien together with family and kindred spirits on an area of 1,200 hectares in southern Chile . The agriculturist is cultivating healthy food in accordance with nature. Also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forestry and smooth thematic tourism are part of the concept. Yet above all, the valiant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fights for the recovery of dignity for his professional group - companions wanted!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Counter concept to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and mass tourism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this, the founding family has reoriented and created the project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Friends'. When cultivating, they take care of involving the beautiful nature of Fundo Laguna Blanca , and that permaculture plays a role as well. It is about innovative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of healthy food - with nature, and not against it. In addition, the 'Fundo-Family' combines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forestry with green energy production. 'That way is formed a circular economy as a conscious counter concept to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points out the committed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word „Friends' in the project name, as explains Marco Bentzien, stands for the guests at Fundo Laguna Blanca. The visitors are treated like friends who are interested in the concept and emphasize ecology and sustainability. Also healthy nutrition, physical activity and preservation of nature are part of the common interests. 'And that connects us tremendously', the agriculturist explains. 'We all treat each other very personal, take care of human closeness - but without appearing intrusive or missionizing.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plenty of options for joint events and adventures at Fundo Laguna Blanca - for example wonderful trekking on more than 50 km of trails and unforgettable horseback rides or mountain hikes. In addition,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Friends' can be understood as an exemplary educational complex. So there are seminars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personal development or communicational trainings with horses. 'And those who do not only want to listen, but also actively participate, they are very welcome', says the agriculturist. After work you may enjoy a healthy dish at the Restaurant El Momento, or appreciate the incredible view over the Fundo valley from the cosy Lodge.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Time to wake up and concentrate energies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all that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togetherness with 'Friends', Marco Bentzien never forgets his target, to recover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dignity. He says that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is one of the four professional groups that may save the planet - under certain conditions. 'On the one hand there are the miners, if they avoid the total exploitation of resources. On the other hand the forestry people, if they take a stand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forestry. Also the business people belong to the group, but only if they return to honesty. And in case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 is crucial that they work within a circular system of innovative organic cultivation.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made it his headnote what the German neurobiologist Gerald Hüther has written in his book „Dignity'. There it says: 'For those adults who have reached to be conscious of their own dignity, the time has come to wake up.' Marco Bentzien wants to initiate a worldwide network for the interaction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similar concepts. In addition, he is looking after participants, investors and interns for his project of the heart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Friends'. You may feel the passion of this young, dedicated agriculturist for the cause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when he calls with bright eyes: 'We need concentrated energy. Let's do it like Gerald Hüther: Wake up!' Because soon it shall be said again: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found dignity.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further information about the project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Friends', please contact Marco Bentzien directly: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and there is also further input at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www.fundolagunablanca.com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www.erfolgsgut.de hajo Bentzien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WELTGRUND AG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+0041 (0) 55 251 27 79 Distribution channels: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Forestry Industry Contact hajo Bentzien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WELTGRUND AG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+0041 (0) 55 251 27 79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 Share This Story MENAFN1907201800703196ID1097174402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Let's Seed the Future and Ban Plastic from Egypt: SEKEM's 41st Anniversary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150.75pt;height:60.75pt">
            <v:imagedata r:id="rId6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Egypt:  SEKEM has issued the following press release:  This year, SEKEM initiative celebrated its 41st anniversary under the slogan “Let’s seed the future”. SEKEM co-workers and students from Heliopolis University gathered already in the morning of the 1st of November and planted wheat and olive trees together. A symbolic act that should also pay attention to one of the SEKEM goals for 2057: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shall be disseminated in Egypt until 2057 so that the majority of the country’s land is cultivated sustainably. In the afternoon, the festival began, as usual, in the large SEKEM circle.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from all SEKEM institutions and several friends and guests gathered in SEKEMs roman theater to watch a diverse program on stage together. SEKEMs Vision for 2057 was also focused here. With different contributions from kindergarten children, pupils, students and employees, the goal of freeing Egypt from plastic in the coming years was addressed. In this context, from the 1st of November, plastic bags are forbidden on the SEKEM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campus of Heliopolis University. Before starting the artistic contributions, the SEKEM Vision 2057 was read out loud and a big ball was put on stage. “This is not a ball, but our earth and our future”, explained Tamer El-Gazzar, who presented the festive stage program with his actor colleague Hamada Shousha. “As I hold this ball in my hands, the future of our earth lies in our hands – in the hands of each and every one of us.” Helmy Abouleish As every year, some of SEKEM’s contract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joined the celebration. At this year’s anniversary they received special attention and appreciation. The reason: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the main actors our way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production for the future,” said SEKEM CEO Helmy Abouleish. With cheering applause, the audience expressed their agreement with that. “So, take the seeds and plant them in your villages or on your rooftops in the city and tell everyone that we want to green Egypt and shape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for our country together”, asked Helmy Abouleish at the end of the celebration all attendees. The festival topics “seeding the future” and “no plastic” had been already addressed in the weeks before in various SEKEM institutions. Hence, for instance, employees of SEKEM’s company NatureTex sewed many colorful cloth bags as an alternative to plastic bags, and the children of SEKEM’s special educational school crafted paper cards with seeds together. These seed papers were distributed to the almost 2000 visitors and guests at the end of the celebration, in order to give everyone, the possibility to “seed the future” at different places. Just as Helmy Abouleish explained in the end, when holding the ball, the symbol of the earth, in his hands: “As I hold this ball in my hands, the future of our earth lies in our hands – in the hands of each and every one of us. So, take the seeds and plant them in your villages or on your rooftops in the city and tell everyone that we want to green Egypt and shape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for our country together.”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RAYNHAM - In 2012, then-</w:t>
        </w:r>
      </w:hyperlink>
      <w:hyperlink r:id="rId694" w:history="1">
        <w:r>
          <w:rPr>
            <w:rFonts w:ascii="arial" w:eastAsia="arial" w:hAnsi="arial" w:cs="arial"/>
            <w:b/>
            <w:bCs/>
            <w:i/>
            <w:color w:val="0077CC"/>
            <w:kern w:val="32"/>
            <w:sz w:val="28"/>
            <w:szCs w:val="32"/>
            <w:u w:val="single"/>
            <w:shd w:val="clear" w:color="auto" w:fill="FFFFFF"/>
            <w:lang w:val="en-US" w:eastAsia="en-US" w:bidi="ar-SA"/>
          </w:rPr>
          <w:t>agricultural</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tenderfeet Chuck Curr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Raynham Call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Raynham Call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 NEWS; Pg. A3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Jordan Deschenes jdeschenes@tauntongazette.com</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RAYNHAM - In 2012, then-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tenderfeet Chuck Currie and Marie Kaziunas made the decision to start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decision they said was driven by their passion to bring healthy produce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six years later, Currie, Kaziunas and their now-88 acre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in Raynham have, in turn, inspired passion within the walls of Beacon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March 27-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Day in Massachusetts - Lt. Gov. Karyn Polito paid a visit to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announce the recipients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Climate Resiliency and Efficiencies (ACRE) program grants, of which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are the people our administration has been able to connect with to build stronger communities in the commonwealth," Polito said. "They are the people who wake up everyday and are committed to community goals and implementing best practices to reach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Kaziunas, who said she had a background in public health before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said that she entered the industry as a means of combating problems such as childhood obesity and diseases linked with poor food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started taking some courses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visiting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it just immediately clicked that this was the biggest impact I could have on the world -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and feeding people healthy food," said Currie, who is a first-generation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received a $16,400 grant for a "capital expense beyond reach," which Currie and Kaziunas said will be used to invest in the purchase of a "no-till drill."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"No-till drills," also known as no-till seeders, are a modern form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technology that allow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plant crops without tilling the soil, a traditional practice that has been found to contribute to the accumulation of carbon and other greenhouse gases in the atmosphere,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be taking the carbon out of the air and putting in back into the ground," explained Currie, a graduate of UMass-Amherst's Stockbridge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happy to see it firsthand - a real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involved in helping the commonwealth reach its global warming and climate change goals," Polito said.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grant) is relatively small, but it will go a long way to embed best practices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far, the ACRE program has seen the distribution of nearly $500,000 in individual grants to applicants in 16 different communities around the commonwealth this year, Polito said. ACRE is a competitive reimbursement grant program that funds materials and labor necessary to implement what are known as "best practices," that will best address environmental and economic challenges posed to the state's economic sector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hopefully building upon a bright future here,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hopefully, for the region," said state Sen. Marc Pacheco, also a graduate of Stockbridge.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more than 7,800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employ over 28,000 full and part-time staff, Massachusetts is ranked within the top 10 states in the country for direct-to-consumer sales, according to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Commissioner John Lebeaux.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Direct-to-consumer sales are transactions in which products are not sold wholesale, or in bulk - a practice which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adopted since day one.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sells produce both on-site and around the Raynham community in small quantities, but never on a long-distance or wholesale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Bristol County alone, Lebeaux said that there are 717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a market value of $29 million in crop sales and $8 million in animal products per year, according to the 2012 USDA census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According to Lebeaux, the Baker-Polito administration is committed to maintaining and improving these numbers, while at the same time, fostering stronger local relationships between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their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remain committed to our goals and objectives to protect the food supply in this state,"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very happy that we have so many people who are willing to take this on,"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Polito, the grants will also help further the goals outlined in the Massachusetts Local Action Food Plan and the Global Warming Solutions Act, as well as initiatives to preserve farmland and give incentives for the adoption of environmentally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of those goals will be addressed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the "sequestration" (limiting) of carbon emissions and the ability to provide fresh, non-GMO produce for the community to minimize costs and pollution associated with long-distance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Currie and Kaziunas have made a point from the beginning to grow their crops and raise livestock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that in turn, model natural ecological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outset, my goal in this was to heal the land and heal the community, so there was no purpose in doing any of it, unless it was doing it the right way,"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starting out on a smaller plot of land outside of Providence in 2012, co-operators Currie and Kaziunas moved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its current, much-larger location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employs six year-round employees and another four or five to handle the increased work duties during the summer. The colder seasons do not hinder certain operations, Currie and Kaziunas explained, as they stepped into one of several atmospherically heated greenhouses lined with growing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prime real estate; we try to keep it full at all times. Here, we can get greens year-round,"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practices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implemented include the mixing of animal bedding with manure as fertilizer during planting time. Additionally, Currie said that livestock are not fed exclusively with corn, but rather, are allowed to graze grass free-range.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Eventually, he said, the compost created from the animals' grass-based manure is, in turn, used as fertilizer to grow fields of corn - some portions of which the animals are then allowed to graze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protected as a part of the Massachusetts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Preservation Restriction program - which protects certain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from being built upon for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purposes when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decides to sell it -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most likely remain as such for years to come, Kaziunas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Lebeaux, there are around 900 APR-protected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state, "with the best land and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Kaziunas said that she has grown increasingly concerned about recent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decisions to sell off portions of their land for a variety of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uses, such as athletic fields,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long hours and lack of upward financial mobility associated with the industry, both Currie and Kaziunas said that their combined passion for both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promoting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goals has kept them committed all these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been a big part of it, just trying to stick to our ideals and try to struggle through, and hopefully those who realize that they need this food will support us," Kaziunas said. "Grant programs like this are certainly helpful, but really what we need is the community to come out and keep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this alive."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 xml:space="preserve">Lt. Gov. Polito presents green grant to Raynham </w:t>
        </w:r>
      </w:hyperlink>
      <w:hyperlink r:id="rId701"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149.98pt;height:74.99pt">
            <v:imagedata r:id="rId7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1204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then-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tenderfeet Chuck Currie and Marie Kaziunas made the decision to start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decision that they said was driven by their passion to bring healthy produce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six years later, Currie, Kaziunas and their now-88 acre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in Raynham have, in turn, inspired passion within the walls of Beacon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Day in the Commonwealth  Lt. Gov. Karyn Polito paid a visit to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announce the recipients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Climate Resiliency and Efficiencies (ACRE) program grants, of which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people our administration has been able to connect with to build stronger communities in the commonwealth,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the people who wake up everyday and are committed to community goals and implementing best practices to reach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Kaziunas, who said she had a background in public health before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said that she entered the industry as a means of combating problems such as childhood obesity and diseases linked with poor food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started taking some courses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visiting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it just immediately clicked that this was the biggest impact I could have on the world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and feeding people healthy food, said Currie, who is a first-generation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received a $16,400 grant for a capital expense beyond reach, which Currie and Kaziunas said will be used to invest in the purchase of a no- till drill.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No-till drills, also known as no-till seeders, are a modern form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technology that allow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plant crops without tilling the soil, a traditional practice that has been found to contribute to the accumulation of carbon and other greenhouse gases in the atmosphere,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be taking the carbon out of the air and putting in back into the ground, explained Currie, a graduate of UMass Amhersts Stockbridge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happy to see it first-hand  a real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involved in helping the commonwealth reach its global warming and climate change goals,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grant) is relatively small, but it will go a long way to embed best practices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ACRE program has seen the distribution of nearly $500,000 in individual grants to applicants in 16 different communities around the commonwealth this year,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ACRE is a competitive reimbursement grant program that funds materials and labor necessary to implement what are known as best practices, that will best address environmental and economic challenges posed to the states economic sector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hopefully building upon a bright future here,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hopefully, for the region, said state Sen. Marc Pacheco, also a graduate of Stockbridge.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over 7,800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employ over 28,000 full and part-time staff, Massachusetts is currently ranked within the top-10 states in the country for direct-to-consumer sales, according to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Commissioner John Lebeaux.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Direct-to-consumer sales are transactions in which products are not sold wholesale, or in bulk  a practice which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adopted since day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sells produce both on-site and around the Raynham community in small quantities, but never on a long-distance or wholesale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Bristol County alone, Lebeaux said that there are 717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a market value of $29 million in crop sales and $8 million in animal products per year, according to the 2012 USDA census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Lebeaux, the Baker-Polito administration is committed to maintaining and improving these numbers, while at the same time, fostering stronger local relationships between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their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remain committed to our goals and objectives to protect the food supply in this state,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very happy that we have so many people who are willing to take this on,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Polito, the grants will also help further the goals outlined in the Massachusetts Local Action Food Plan and the Global Warming Solutions Act, as well as initiatives to preserve farmland and give incentives for the adoption of environmentally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of those goals will be addressed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sequestration (limiting) of carbon emissions, and the ability to provide fresh, non-GMO produce for the community to minimize costs and pollution associated with long-distance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Currie and Kaziunas have made a point from the beginning to grow their crops and raise livestock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that in turn, model natural ecological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outset, my goal in this was to heal the land and heal the community, so there was no purpose in doing any of it, unless it was doing it the right way,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starting out on a smaller plot of land outside of Providence in 2012, co-operators Currie and Kaziunas moved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its current, much larger location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employs six year-round employees and another four or five to handle the increased work duties during the summer. The colder seasons do not hinder certain operations, Currie and Kaziunas explained, as they stepped into one of several atmospherically heated greenhouses lined with growing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prime real estate, we try to keep it full at all times...here, we can get greens year-round,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practices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implemented include the mixing of animal bedding with manure as fertilizer during planting time. Additionally, Currie said that livestock are not fed exclusively with corn, but rather, are allowed to graze grass free-range.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Eventually, he said, the compost created from the animals grass-based manure is, in turn, used as fertilizer to grow fields of corn  some portions of which the animals are then allowed to graze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protected as a part of the Massachusetts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Preservation Restriction program  which protects certain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from being built upon for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purposes when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decides to sell it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most likely remain as such for years to come, Kaziunas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Lebeaux, there are around 900 APR-protected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state, with the best land and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Kaziunas said that she has grown increasingly concerned about recent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decisions to sell off portions of their land for a variety of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uses, such as athletic fields,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long hours and lack of upward financial mobility associated with the industry, both Currie and Kaziunas said that their combined passion for both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promoting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goals has kept them committed all these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been a big part of it, just trying to stick to our ideals and try to struggle through, and hopefully those who realize that they need this food will support us, Kaziunas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 programs like this are certainly helpful, but really what we need is the community...to come out and keep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this alive. 2018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Reply to Dec. 29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Mail (Catskill,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2018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UNDETERMINED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H_EDITORIALS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shocked to find an article with the strident title Avoiding GMOs isn't just anti-science, it's immoral on the editorial page of your Friday, Dec. 29 issue. In it, the author takes the extremely one-sided view promoted by Monsanto and other companies invested in genetic 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title first assumes that it is a universally accepted fact that avoidance of GMOs is "anti-science." The article repeats the claim often made by the industry that the new gene splicing technologies "are just refinements of cruder techniques that have been used for centuries." This is at best a half-truth: Genetically modified organisms are created by direct manipulation of the genome resulting in mutations that would never occur under natural conditions, whereas traditional breeding techniques allow organisms to select only mutations that are compatible with their inherent natural potential. Genetic manipulation also has unintended side-effects. A single change in the genetic make-up of an organism can result not only in the intended expression of a particular trait but in subtle changes throughout the organism. For example: "Transgenic pigs with elevated levels of growth hormone were infertile, pre-diabetic, and experienced joint problems. Glyphosate-resistant cotton showed abnormal reproductive development when sprayed with glyphosate (Natureinstitute.org: Unintended Effects of Genetic Manipulation)." Avoidance of GMOs may not in fact stem from superstition but from closer scientific scrutiny of the techniques and results of genetic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avoiding GMOs immoral? It is true that, due to the introduction of genetically modified wheat during the so-called Green Revolution, wheat crops in India increased 6-fold from 12.3 million tons in 1965 to 73.5 million tons in 2000 (Wall Street Journal, December 6, 2000). However, this remarkable achievement came at a cost. For the Green Revolution also brought: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crop varieties that are less well-adapted to local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dependence on high-energy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support of large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at the cost of small, low-input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increase in pesticide-related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increased water pollution (fertilizer and pesticide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Dependent on buying seed, fertilizer, and pesticides from biotech companies,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India that used to be self-sufficient became heavily indebted, contributing to an increase in suicides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its reliance on chemicals, machinery, and monocultures of genetically modified crops, today's industrial model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Large corporate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that rely on GMO crops are major contributors to the pollution of water, depletion of soil, and the ecological impoverishment that manifests in the loss of species diversity. The algae bloom on the "Dead Zone" in the Gulf of Mexico, now as large as New Jersey, is fed mainly by the nitrogen and phosphorus runoff from such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lies not with biotechnology but with methods such as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preserve, or even enrich the soil, promote ecological diversity, and enhance the nutritional value of crops without harmful unintended side effects. Can it be immoral to support ecologically sound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avoid GMOs?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Barnes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Hillsdale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RAYNHAM — In 2012, then-</w:t>
        </w:r>
      </w:hyperlink>
      <w:hyperlink r:id="rId716" w:history="1">
        <w:r>
          <w:rPr>
            <w:rFonts w:ascii="arial" w:eastAsia="arial" w:hAnsi="arial" w:cs="arial"/>
            <w:b/>
            <w:bCs/>
            <w:i/>
            <w:color w:val="0077CC"/>
            <w:kern w:val="32"/>
            <w:sz w:val="28"/>
            <w:szCs w:val="32"/>
            <w:u w:val="single"/>
            <w:shd w:val="clear" w:color="auto" w:fill="FFFFFF"/>
            <w:lang w:val="en-US" w:eastAsia="en-US" w:bidi="ar-SA"/>
          </w:rPr>
          <w:t>agricultural</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tenderfeet Chuck Currie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Taunton Daily Gazette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Taunton Daily Gazette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Jordan Deschenes jdeschenes@tauntongazette.com</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RAYNHAM — In 2012, then-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tenderfeet Chuck Currie and Marie Kaziunas made the decision to start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decision that they said was driven by their passion to bring healthy produce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six years later, Currie, Kaziunas and their now-88 acre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in Raynham have, in turn, inspired passion within the walls of Beacon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Day in the Commonwealth — Lt. Gov. Karyn Polito paid a visit to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announce the recipients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Climate Resiliency and Efficiencies (ACRE) program grants, of which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are the people our administration has been able to connect with to build stronger communities in the commonwealth,”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are the people who wake up everyday and are committed to community goals and implementing best practices to reach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Kaziunas, who said she had a background in public health before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said that she entered the industry as a means of combating problems such as childhood obesity and diseases linked with poor food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started taking some courses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visiting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it just immediately clicked that this was the biggest impact I could have on the world —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and feeding people healthy food,” said Currie, who is a first-generation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received a $16,400 grant for a “capital expense beyond reach,” which Currie and Kaziunas said will be used to invest in the purchase of a “no- till drill.”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“No-till drills,” also known as no-till seeders, are a modern form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technology that allow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plant crops without tilling the soil, a traditional practice that has been found to contribute to the accumulation of carbon and other greenhouse gases in the atmosphere,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be taking the carbon out of the air and putting in back into the ground,” explained Currie, a graduate of UMass Amherst’s Stockbridge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happy to see it first-hand — a real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involved in helping the commonwealth reach its global warming and climate change goals,”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grant) is relatively small, but it will go a long way to embed best practices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far, the ACRE program has seen the distribution of nearly $500,000 in individual grants to applicants in 16 different communities around the commonwealth this year,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ACRE is a competitive reimbursement grant program that funds materials and labor necessary to implement what are known as “best practices,” that will best address environmental and economic challenges posed to the state’s economic sector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hopefully building upon a bright future here,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hopefully, for the region,” said state Sen. Marc Pacheco, also a graduate of Stockbridge.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over 7,800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employ over 28,000 full and part-time staff, Massachusetts is currently ranked within the top-10 states in the country for direct-to-consumer sales, according to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Commissioner John Lebeaux.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Direct-to-consumer sales are transactions in which products are not sold wholesale, or in bulk — a practice which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adopted since day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sells produce both on-site and around the Raynham community in small quantities, but never on a long-distance or wholesale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Bristol County alone, Lebeaux said that there are 717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a market value of $29 million in crop sales and $8 million in animal products per year, according to the 2012 USDA census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Lebeaux, the Baker-Polito administration is committed to maintaining and improving these numbers, while at the same time, fostering stronger local relationships between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their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remain committed to our goals and objectives to protect the food supply in this state,”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very happy that we have so many people who are willing to take this on,”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Polito, the grants will also help further the goals outlined in the Massachusetts Local Action Food Plan and the Global Warming Solutions Act, as well as initiatives to preserve farmland and give incentives for the adoption of environmentally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of those goals will be addressed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the “sequestration” (limiting) of carbon emissions, and the ability to provide fresh, non-GMO produce for the community to minimize costs and pollution associated with long-distance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Currie and Kaziunas have made a point from the beginning to grow their crops and raise livestock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that in turn, model natural ecological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outset, my goal in this was to heal the land and heal the community, so there was no purpose in doing any of it, unless it was doing it the right way,”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starting out on a smaller plot of land outside of Providence in 2012, co-operators Currie and Kaziunas moved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its current, much larger location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employs six year-round employees and another four or five to handle the increased work duties during the summer. The colder seasons do not hinder certain operations, Currie and Kaziunas explained, as they stepped into one of several atmospherically heated greenhouses lined with growing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prime real estate, we try to keep it full at all times…here, we can get greens year-round,”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practices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implemented include the mixing of animal bedding with manure as fertilizer during planting time. Additionally, Currie said that livestock are not fed exclusively with corn, but rather, are allowed to graze grass free-range.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Eventually, he said, the compost created from the animals’ grass-based manure is, in turn, used as fertilizer to grow fields of corn — some portions of which the animals are then allowed to graze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protected as a part of the Massachusetts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Preservation Restriction program — which protects certain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from being built upon for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purposes when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decides to sell it —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most likely remain as such for years to come, Kaziunas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Lebeaux, there are around 900 APR-protected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state, “with the best land and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Kaziunas said that she has grown increasingly concerned about recent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decisions to sell off portions of their land for a variety of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uses, such as athletic fields,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long hours and lack of upward financial mobility associated with the industry, both Currie and Kaziunas said that their combined passion for both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promoting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goals has kept them committed all these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been a big part of it, just trying to stick to our ideals and try to struggle through, and hopefully those who realize that they need this food will support us,” Kaziunas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“Grant programs like this are certainly helpful, but really what we need is the community…to come out and keep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this alive.”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 xml:space="preserve">State grant a boost for Raynham </w:t>
        </w:r>
      </w:hyperlink>
      <w:hyperlink r:id="rId723"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Freedom Food </w:t>
        </w:r>
      </w:hyperlink>
      <w:hyperlink r:id="rId723" w:history="1">
        <w:r>
          <w:rPr>
            <w:rFonts w:ascii="arial" w:eastAsia="arial" w:hAnsi="arial" w:cs="arial"/>
            <w:b/>
            <w:bCs/>
            <w:i/>
            <w:color w:val="0077CC"/>
            <w:kern w:val="32"/>
            <w:sz w:val="28"/>
            <w:szCs w:val="32"/>
            <w:u w:val="single"/>
            <w:shd w:val="clear" w:color="auto" w:fill="FFFFFF"/>
            <w:lang w:val="en-US" w:eastAsia="en-US" w:bidi="ar-SA"/>
          </w:rPr>
          <w:t>Farm</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focuses on healthy produce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Raynham Call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Raynham Call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Jordan Deschenes jdeschenes@tauntongazette.com</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RAYNHAM - In 2012, then-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tenderfeet Chuck Currie and Marie Kaziunas made the decision to start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decision they said was driven by their passion to bring healthy produce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six years later, Currie, Kaziunas and their now-88 acre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in Raynham have, in turn, inspired passion within the walls of Beacon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March 27-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Day in Massachusetts - Lt. Gov. Karyn Polito paid a visit to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announce the recipients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Climate Resiliency and Efficiencies (ACRE) program grants, of which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are the people our administration has been able to connect with to build stronger communities in the commonwealth," Polito said. "They are the people who wake up everyday and are committed to community goals and implementing best practices to reach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Kaziunas, who said she had a background in public health before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said that she entered the industry as a means of combating problems such as childhood obesity and diseases linked with poor food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started taking some courses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visiting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it just immediately clicked that this was the biggest impact I could have on the world -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and feeding people healthy food," said Currie, who is a first-generation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received a $16,400 grant for a "capital expense beyond reach," which Currie and Kaziunas said will be used to invest in the purchase of a "no-till drill."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"No-till drills," also known as no-till seeders, are a modern form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technology that allow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plant crops without tilling the soil, a traditional practice that has been found to contribute to the accumulation of carbon and other greenhouse gases in the atmosphere,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be taking the carbon out of the air and putting in back into the ground," explained Currie, a graduate of UMass-Amherst's Stockbridge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happy to see it firsthand - a real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involved in helping the commonwealth reach its global warming and climate change goals," Polito said.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grant) is relatively small, but it will go a long way to embed best practices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far, the ACRE program has seen the distribution of nearly $500,000 in individual grants to applicants in 16 different communities around the commonwealth this year, Polito said. ACRE is a competitive reimbursement grant program that funds materials and labor necessary to implement what are known as "best practices," that will best address environmental and economic challenges posed to the state's economic sector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hopefully building upon a bright future here,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hopefully, for the region," said state Sen. Marc Pacheco, also a graduate of Stockbridge.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more than 7,800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employ over 28,000 full and part-time staff, Massachusetts is ranked within the top 10 states in the country for direct-to-consumer sales, according to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Commissioner John Lebeaux.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Direct-to-consumer sales are transactions in which products are not sold wholesale, or in bulk - a practice which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adopted since day one.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sells produce both on-site and around the Raynham community in small quantities, but never on a long-distance or wholesale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Bristol County alone, Lebeaux said that there are 717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a market value of $29 million in crop sales and $8 million in animal products per year, according to the 2012 USDA census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According to Lebeaux, the Baker-Polito administration is committed to maintaining and improving these numbers, while at the same time, fostering stronger local relationships between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their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remain committed to our goals and objectives to protect the food supply in this state,"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very happy that we have so many people who are willing to take this on,"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Polito, the grants will also help further the goals outlined in the Massachusetts Local Action Food Plan and the Global Warming Solutions Act, as well as initiatives to preserve farmland and give incentives for the adoption of environmentally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of those goals will be addressed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the "sequestration" (limiting) of carbon emissions and the ability to provide fresh, non-GMO produce for the community to minimize costs and pollution associated with long-distance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Currie and Kaziunas have made a point from the beginning to grow their crops and raise livestock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that in turn, model natural ecological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outset, my goal in this was to heal the land and heal the community, so there was no purpose in doing any of it, unless it was doing it the right way,"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starting out on a smaller plot of land outside of Providence in 2012, co-operators Currie and Kaziunas moved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its current, much-larger location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employs six year-round employees and another four or five to handle the increased work duties during the summer. The colder seasons do not hinder certain operations, Currie and Kaziunas explained, as they stepped into one of several atmospherically heated greenhouses lined with growing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prime real estate; we try to keep it full at all times. Here, we can get greens year-round,"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practices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implemented include the mixing of animal bedding with manure as fertilizer during planting time. Additionally, Currie said that livestock are not fed exclusively with corn, but rather, are allowed to graze grass free-range.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Eventually, he said, the compost created from the animals' grass-based manure is, in turn, used as fertilizer to grow fields of corn - some portions of which the animals are then allowed to graze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protected as a part of the Massachusetts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Preservation Restriction program - which protects certain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from being built upon for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purposes when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decides to sell it -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most likely remain as such for years to come, Kaziunas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Lebeaux, there are around 900 APR-protected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state, "with the best land and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Kaziunas said that she has grown increasingly concerned about recent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decisions to sell off portions of their land for a variety of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uses, such as athletic fields,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long hours and lack of upward financial mobility associated with the industry, both Currie and Kaziunas said that their combined passion for both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promoting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goals has kept them committed all these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been a big part of it, just trying to stick to our ideals and try to struggle through, and hopefully those who realize that they need this food will support us," Kaziunas said. "Grant programs like this are certainly helpful, but really what we need is the community to come out and keep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this alive."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 xml:space="preserve">GREEN GRANT; Raynham </w:t>
        </w:r>
      </w:hyperlink>
      <w:hyperlink r:id="rId73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receive $16, 400 state environmental grant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Enterprise (Brockton,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Enterprise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Jordan Deschenes, TAUNTON GAZETTE</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RAYNHAM In2012, then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tenderfeet Chuck Currie and Marie Kaziunas made the decision to start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decision that they said was driven by their passion to bring healthy produce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six years later, Currie, Kaziunas and their now-88-acre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in Raynham have, in turn, inspired passion within the walls of Beacon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Day in the Commonwealth - Lt. Gov. Karyn Polito paid a visit to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announce the recipients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Climate Resiliency and Efficiencies (ACRE) program grants, of which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one. "These are the people our administration has been able to connect with to build stronger communities in the commonwealth."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are the people who wake up every day and are committed to community goals and implementing best practices to reach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Kaziunas, who said she had a background in public health before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said that she entered the industry as a means of combating problems such as childhood obesity and diseases linked with poor food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started taking some courses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visiting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it just immediately clicked that this was the biggest impact I could have on the world -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and feeding people healthy food," said Currie, who is a first-generation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received a $16, 400 grant for a "capital expense beyond reach," which Currie and Kaziunas said will be used to invest in the purchase of a "no-till drill."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"No-till drills," also known as no-till seeders, are a modern form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technology that allow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plant crops without tilling the soil, a traditional practice that has been found to contribute to the accumulation of carbon and other greenhouse gases in the atmosphere,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be taking the carbon out of the air and putting in back into the ground," explained Currie, a graduate of UMass Amherst's Stockbridge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happy to see it first hand - a real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involved in helping the commonwealth reach its global warming and climate change goals."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grant) is relatively small, but it will go a long way to embed best practices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far, the ACRE program has seen the distribution of nearly $500,000 in individual grants to applicants in 16 different communities around the commonwealth this year, Polito said. ACRE is a competitive reimbursement grant program that funds materials and labor necessary to implement what are known as "best practices," that will best address environmental and economic challenges posed to the state's economic sector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hopefully building upon a bright future here,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hopefully, for the region," said state Sen. Marc Pacheco, also a graduate of Stockbridge.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over 7, 800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employ over 28,000 full and part-time staff, Massachusetts is currently ranked within the top-10 states in the country for direct-to-consumer sales, according to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Commissioner John Lebeaux.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Direct-to-consumer sales are transactions in which products are not sold wholesale, or in bulk - a practice which the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adopted since day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sells produce both on-site and around the Raynham community in small quantities, but never on a long distance or wholesale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Bristol County alone, Lebeaux said that there are 717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a market value of $29 million in crop sales and $8 million in animal products per year, according to the 2012 USDA census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Lebeaux, the Baker-Polito administration is committed to maintaining and improving these numbers, while at the same time, fostering stronger local relationships between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their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remain committed to our goals and objectives to protect the food supply in this state," he said. "I'm very happy that we have so many people who are willing to take this on," Polito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Polito, the grants will also help further the goals outlined in the Massachusetts Local Action Food Plan and the Global Warming Solutions Act, as well as initiatives to preserve farmland and give incentives for the adoption of environmentally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of those goals will be addressed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the "sequestration" (limiting) of carbon emissions, and the ability to provide fresh, non-GMO produce for the community to minimize costs and pollution associated with long-distance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Currie and Kaziunas have made a point from the beginning to grow their crops and raise livestock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that in turn, model natural ecological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outset, my goal in this was to heal the land and heal the community, so there was no purpose in doing any of it, unless it was doing it the right way,"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starting out on a smaller plot of land outside of Providence in 2012, co-operators Currie and Kaziunas moved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its current, much larger location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employs six year-round employees and another four or five to handle the increased work duties during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colder seasons do not hinder certain operations, Currie and Kaziunas explained, as they stepped into one of several atmospherically heated greenhouses lined with growing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prime real estate, we try to keep it full at all time s here, we can get greens year round." Currie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practices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implemented include the mixing of animal bedding with manure as fertilizer during planting time. Additionally, Currie said that livestock are not fed exclusively with corn, but rather, are allowed to graze grass free-range.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Eventually, he said, the compost created from the animals' grass-based manure is, in turn, used as fertilizer to grow fields of corn - some portions of which the animals are then allowed to graze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protected as a part of the Massachusetts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Preservation Restriction program - which protects certain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from being built upon for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purposes when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decides to sell it -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most likely remain as such for years to come, Kaziunas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Lebeaux, there are around 900 APR-protected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state, "with the best land and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Kaziunas said that she has grown increasingly concerned about recent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decisions to sell off portions of their land for a variety of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uses, such as athletic fields,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long hours and lack of upward financial mobility associated with the industry, both Currie and Kaziunas said that their combined passion for both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promoting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goals has kept them committed all these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been a big part of it, just trying to stick to our ideals and try to struggle through, and hopefully those who realize that they need this food will support us," Kaziunas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"Grant programs like this are certainly helpful, but really what we need is the community to come out and keep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this alive." Contact Jordan Deschenes at </w:t>
      </w:r>
      <w:hyperlink r:id="rId731" w:history="1">
        <w:r>
          <w:rPr>
            <w:rFonts w:ascii="arial" w:eastAsia="arial" w:hAnsi="arial" w:cs="arial"/>
            <w:i/>
            <w:color w:val="0077CC"/>
            <w:sz w:val="20"/>
            <w:u w:val="single"/>
            <w:shd w:val="clear" w:color="auto" w:fill="FFFFFF"/>
            <w:lang w:val="en-US" w:eastAsia="en-US" w:bidi="ar-SA"/>
          </w:rPr>
          <w:t>jdeschenes@tauntongazette.com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0"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JORDAN DESCHENES PHOTOS/TAUNTON GAZETTE  · Raynham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Chuck Currie talks with Lt.Gov. Karyn Polito while they observe 6-month-old piglets. · Freedom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co-owners Marie Kaziunas and Chuck Currie stand inside the entrance to one of several greenhouses on the 88-acre property.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Wet and wild vine venture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Tasmanian Country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2018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TasCountry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 MACGREGOR</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DREAM of one day having his own vineyard has come true for Marrawah beef producer Stafford Heres junior.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Mr Heres first mentioned planting a vineyard on the family's property at about 14 years of age, his parents probably thought he could grow out of the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nine years later, that idea has become a reality and next year Mr Heres is hoping to harvest his first commercial crop of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well as the large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beef enterprise Shanford Park, the family run a kelp-products business using kelp collected off beaches in the rugged far North-West.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Heres is part of the fourth generation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"Everything we do here is with a long-term view," Mr Heres said. "It's all about passing it on the next generation better than it was." In the past few years the expansion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particularly dairying, has seen demand for the family's kelp products triple.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also exporting products and successful trials are seeing consistent orders from places like India, where kelp is used in tea plantations.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Heres said to keep up with demand, production had lifted from about 30,000 litres annually to about 120,000.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glad that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probably have a bit more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to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while we lost that because there wasn't much money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were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that present day, rather than the long term, because we had to." Mr Heres said visiting some of the family's viticulture clients had sparked his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another reason for the appeal of a vineyard was it was removed from the region's usual commodity industries of dairy, beef and forestry.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"Traditionally, in this area we're price takers. People who have good products in the wine industry become their own middle man and that's something that interested me." The 1ha vineyard incudes Pinot Noir and Chardonnay grapes on a north-facing slope that overlooks the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Heres said he was interested in making rosÃ©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rainfall is 850mm to 900mm a year, low for the Circular Head area but much higher than in many traditional wine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lot of the rainfall occurred at a time of the year that was irrelevant to grape growing. Salt from the sea spray could be an issue but the positioning of the vineyard should minimise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Heres said his vines were on par with those of the same age in the state's main grape-growing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reactions from locals to the new venture had been generally positive. "I was probably silly enough to put it in without telling too many people," he said. "So it was put in and they sort of had to like it. Whereas if you ask first, a lot of people would probably say it's not a good idea and then you might start to doubt yourself."Mr Heres is yet to team up with a winemaker.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North Coast wineries bullish on organic grapes to drive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Democrat, Santa Rosa,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Press Democrat</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AND FINANCIAL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Swindell, The Press Democrat, Santa Rosa, Calif.</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 11--Walk down the aisle at the local Whole Foods Market or any other similar grocer. Almost everywhere you look, there are organic products on prominent display, from lettuce to macaroni and cheese to ice cream.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over at the wine section? Not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that's the perplexing plight for those in the wine industry looking to increase their share in the overall $50 billion organic food market in the United States -- a category that was up 6 percent from 2016 to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just surprised that it (growth) hasn't been stronger and faster," said Chris Benziger, vice president of trade relations at Benziger Family Winery in Glen Ellen. The winery was founded by his family in 1980 and has since been known as one of the top producers of wines made from organically grown grapes from its vineyards in the Sonoma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much slower growth than we first thought," Benziger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the organic category is still a sliver in the more than $41 billion U.S. wine retail market, so much so that major consumer data firms do not readily track its totals.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Nonetheless, producers of these green wines, such as Benziger, Hopland's Fetzer Vineyards and other small area boutique wineries, said they think the future is ripe for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reasons for such optimism are a greater acceptance by millennial consumers of their labels, as well as more affluent consumers who are willing pay much more for the wines -- such as the $225 per bottle charged by one local winery.  To the winemaker, that price tag can justify the cost for the more expensive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for organic vineyards. In addition, vintners said the growing concern about potentially harmful chemicals that are being placed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crops, especially the increasing controversy over the use of the herbicide Roundup, has boosted interest in organic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it's going in the right direction. It's just not happening as quickly as we like," said Erich Bradley, winemaker at Repris Wines of Sonoma, which sources its grapes from organic vineyards on Moon Mountain. "I think it's inevitable."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problem for consumer acceptance cited among vintners is how the wine market is already segmented beyond organic, where grapes are grown on the vines without artificial chemicals in fertilizers, pesticides, fungicides and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other choices: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These crops are grown like organic grapes without chemicals, but they have more additional standards in an attempt to have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ecosystem be balanced,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and healing.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These vineyards are certified in many areas outside of pesticide usage, to include issues such as the effect on water and air quality, pest management, carbon emissions and even employment practices. But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allowed to use synthetic chemicals in some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 It's a vague definition, but grapes can be grown in any of the three previously described ways. However, no yeast is added at fermentation and little or no sulfites are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only recognizes organics under federal law. But within that category there is even a distinction between wines that are "made with organic grapes" and those that are "organic wine," where the winemaker can't add sulfites to help preserve freshness and maintain the wine's color. The former is much more common than the latter in the marketplace given that organic wines do not age well.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(c)2018 The Press Democrat (Santa Rosa, Calif.) Visit The Press Democrat (Santa Rosa, Calif.) at </w:t>
      </w:r>
      <w:hyperlink r:id="rId502" w:history="1">
        <w:r>
          <w:rPr>
            <w:rFonts w:ascii="arial" w:eastAsia="arial" w:hAnsi="arial" w:cs="arial"/>
            <w:i/>
            <w:color w:val="0077CC"/>
            <w:sz w:val="20"/>
            <w:u w:val="single"/>
            <w:shd w:val="clear" w:color="auto" w:fill="FFFFFF"/>
            <w:lang w:val="en-US" w:eastAsia="en-US" w:bidi="ar-SA"/>
          </w:rPr>
          <w:t>www.pressdemocrat.com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 xml:space="preserve">Minister of State for </w:t>
        </w:r>
      </w:hyperlink>
      <w:hyperlink r:id="rId752"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and </w:t>
        </w:r>
      </w:hyperlink>
      <w:hyperlink r:id="rId752"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Welfare Gajendra Singh Shekhawat replies to a query on 'Compost from Organic Materials' on March. 6, 2018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Parliament Q&amp;A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2018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Copyright and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of State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Welfare Gajendra Singh Shekhawat replies to a query on 'Compost from Organic Materials' raised by A.T. (Nana) Patil, Chandu Lal Sahu and Devji Mansingram Patel in the Lok Sabha on March. 6, 2018.</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was answered in the XIII Session of the 16thLok Sabha of the Indian Parliament.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 (Unstarred; # 2764):</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Whether it is a fact that huge quantum of organic material is produced as outcome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activities,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cattle sheds,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industries and construction work and if so, the details thereof;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 Whether compost fertilizer can be produced from this resource and if so, the details thereof;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 Whether the Government proposes to set up plants for producing compost at the individual and panchayat levels in the country including Maharashtra and if so, the details thereof; and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 The details of the total budget allocated by the Government to various States of the country during the last three years for preparing compost in the respective fields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panchayat and of individual level including Maharashtra?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Answer: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&amp; (b): Yes, the valuable resources of rural areas can be converted in compost viz Crop residues/ waste harvest materials, fruits and vegetables waste, dried leaves, dung, etc are the main source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FYM, vermicompost are some examples of these resources.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 &amp; (d): Under the Soil Health Management (SHM) component of National Mission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(NMSA), Government is encouraging the establishment of fruit/vegetable market/agro waste compost production unit (3000 Ton Per Annum (TPA) capacity), under Capital Investment Subsidy Scheme (CISS) through National Bank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(NABARD). The financial assistance is provided @33% of project cost of maximum limited to Rs 63.00 lakh per unit for individuals/ private agencies and 100% financial assistance to state Governments/ Government Agencies. Continue.2/-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is also promoting the use of Organic manures/fertilizer under the schemes Paramparagat Krishi Vikas Yojana (PKVY)/ Soil Health Management and Mission Organic Value Chain Development (MOVCDNER)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Financial assistance is provided under the component Integrated Manure Management of PKVY for Phosphate Rich Organic Manure (PROM) @ Rs.1000/acre for procuring and application of PROM to soil to meet phosphorus/Zinc deficiency in soil.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(ii) Financial Assistance is provided for vermi-compost (size 7'x3'x1') @Rs.5, 000/- unit.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(iii) Assistance is provided for Vermi-compost, Bio-fertilizers (Liquid / solid), Waste compost, Herbal extracts etc. including PROM @ 50 % of cost subject to a limit of Rs. 5000/- per ha and maximum Rs.10,000 per beneficiary.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 Under MOVCDNER assistance is provided for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 production infrastructure (@ Rs 3750/ha.).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 The Government of India is providing a Market Development Assistance @ Rs.1500/-per metric ton (MT) to Fertilizer Companies for sale of City Compost.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 Indian Council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(ICAR) has developed improved technology for preparation of bio-enriched compost, vermincompost, city compost, bio-gas slurry manure etc from various rural urban and agro-industrial bio-wastes.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details of state-wise funds allocated including Maharashtra under PKVY, funds allocated under MOVCDNER and state-wise subsidy including Maharashtra under CISS for fruit-vegetables waste compost is given at Annexure-I, II &amp;III.;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Protecting Egyptian Bees from Extinction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150.75pt;height:60.75pt">
            <v:imagedata r:id="rId6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Egypt:  SEKEM has issued the following press release:  Again, SEKEM and Rapunzel Naturkost are collaborating in the ongoing development program, Hand in Hand (HIH). This time, the long-standing SEKEM partner and the leading Organic Food producer in Europe funds a project for conserving the endangered Egyptian Bees of the Nile Valley, the Apis Mellifera Lamarckij. The project has been recently launched, grounded on studies previously conducted by SEKEM together with the Demeter beekeeper Gunter Friedmann, and Dr. Juergen Tautz from the University of Wuerzburg. These studies have revealed many advantages of the Egyptian bee, such as her high adapting and resistant abilities. In addition, the honey is very nutritious and boosts the human immune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strong change in the cultural landscape and the extreme use of insecticides, the Egyptian bee has been increasingly displaced in recent years: in 1995, about 96.000 bee colonies were kept, today there are only 900 left. Students from SEKEM’s Vocational Training Center received training on manufacturing wooden beehives. “The Egyptian species is highly efficient in pollination,” says Angela Hofmann, the project supervisor and SEKEM’s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Coordinator. “Besides, Egyptian bees show an outstanding hygienic behavior that doesn’t need much care. However,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mainly breed hybrids as their production of honey is much higher. But the hybrid bees have a weak immune system and need a high amount of medications to survive and produce honey.” Thanks to the generous fund of Rapunzel, 100 beehives of the Egyptian bee will now find a new home at the SEKEM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Female students at SEKEM’s Vocational Training Center working on installing the new beehives. Protecting the Egyptian bee is a collaborative project in many regards: 30 students of SEKEM’s Vocational Training Center installed the new wooden houses for the bees and received practical training by this. Moreover, 20 females of SEKEMs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trained in beekeeping. Hence, they are now able to build up their own start-ups for breeding Egyptian bees. And SEKEM’s biggest company, iSiS Organic will support these women by processing the honey they sell and integrate it into its honey production line. Females of SEKEM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offered training sessions on beekeeping. For almost 20 years, Rapunzel has been importing SEKEM’s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sesame. In addition to this economic cooperation, the two companies share their vision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Together, the partners are committed to environmental protection and social projects – an exemplary collaboration that goes beyond purely economic relationships and for SEKEM is part of an “Economy of Love“.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Focus on science, not divine powers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Financial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Vivian Fernandes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Delhi</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October 3, a national workshop on "Yagya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2030" was held at the Dr BP Pal Auditorium of the Indian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Institute (IARI) in New Delhi. It was organised by the Goras Pariwar in association with the Department of Panchayati Raj and the Department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Marketing and Cooperation. The head of IARI's Centre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Technology Assessment and Transfer wrote to the institute's heads of divisions to "kindly participate in the workshop along with faculty members and students" for the day-long event. He added that this was "as desired by the competent authority," who, in this case, would be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Radha Mohan Singh, because an earlier email to the IARI director from the secretary, GOU Federation, mentions an "official communication from the Ministry  to your esteemed Institution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believes that forces beyond nature can be invoked through yoga to boost the potency of crops. An official release of his speech at the Vigyan Bhavan in October 2016 has him saying that, with yoga, the "sprouting powers" of seeds can be escalated by "dint of divine powers." He explains how "the five elements are made conducive through yoga proceedings before the seeds are sown."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information officer's valiant effort at making sense of the speech in the translation shows through. "Raj yoga shoots out the fertilising strength of the soil along with the increased activation of micro metabolism thereof.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 the modus operandi of vibration conveys to the plants about peace, love as well as purity which leads the resistance power of crops and its growth along with the increasement of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faith, not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curtain raiser of last year's Krishi Unnati Mela in the IARI campus, Trilochan Mohapatra, the director-general of the Indian Council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(ICAR), said the purpose of the mela was to take technology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this is indeed what the Pusa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Fair, as it was called before 2016, strived for since 1972. But at this year's mela, sizeable space was given to mystic technologies. At every few metres, there were hoardings of Prime Minister Narendra Modi declaring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income would double by 2022. Perhaps the audience was supposed to infer that one would lead to the other. A participant explained the formula for bijamrut-said to be an enhanced plant nutrient made by fermenting 5-kg of cow dung with five litres of cow urine, 50-gm of lime and 20 litres of water. For jivamrut, 10-kg of cow dung is mixed with 10 litres of cow urine, 2-kg of jaggery, an equal quantity of besan or gram flower, and 20 litres of water. For the six types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40-kg of cow dung is mixed with 100-gm of eggshell and like quantities of besan and jaggery. These are placed at six locations in a field in 18-inch-by-18-inch squares made with 40 bricks each. The mix, when turned every 15 days, apparently yields manure rich in protein, calcium and micro-nutrients after two months, an exhibitor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Narendra Dev, a proponent of Rishi Muni Krishi, said that solar energy can be transferred to plants in the form of sound waves through meditation. (What is chlorophyll for?) "The soul is a part of light," he explained. Dev was an assistant director in the finance ministry before taking voluntary retirement in 2012 to join the Brahma Kumaris in Mount Abu,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is entitled to idiosyncrasies so long as taxpayers do not have to underwrite them. In reply to a Right to Information query,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ministry said the four-day mela cost `24 crore this year against `14 crore in 2016. While the marketing pitch says "lakhs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congregate" at the mela, the ministry replied that 42,000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registered this year, against 75,000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the definition of paramparagat, or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expanded to include Homa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Zero-Budget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Gou Mata Kheti, Rishi Krishi, Yogik Krishi, Avdhoot Shivanand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Shiv Yog Krishi, Ahimsa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Bio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Vedic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Jeevan Kheti, Sendriya Kheti, Vaishnav Kheti, Aumaa Kheti and Sajeev Kheti.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the flexibility to adopt the appropriate package of practices, the revised rules said. Their clusters are eligible for grants of `48,700 per hectare over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page is no longer available on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ministry's website. But the ministry told the Lok Sabha in August, in response to a question, that these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models qualified as paramparagat krishi.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as IARI scientists were being urged to attend the yagya, thousands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around Delhi, led by the Bharatiya Kisan Union, were marching to the Capital to demand relief from cane arrears and rising diesel and fertiliser prices. And a few weeks earlier (on September 20), Dow Agrosciences and DuPont Pioneer told the Genetic Engineering Appraisal Committee (GEAC) that they were not proceeding with the trials of genetically-modified maize hybrids in Karnataka and Punjab because they were not sure of getting approval for cultivation of these hybrids once they passed the biosafety tests or of protection of their intellectual property rights in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should be concerned about these developments that undermine the preparedness of Indian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face the future, rather than breezily asserting that their income will "at least" double by 2022. In February, in Port Blair, he called upon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make India chemical-free as desired by the Prime Minister. He terms chemicals as deadly, without realising that the toxicity is in the dosage.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October 24, KV Subbarao, the South Asia Leader of Corteva Agriscience, said it would introduce 21 products over the next five years. The company houses the seed and crop protection business of Dow Chemical and DuPont, which have merged. The company's insecticide that acts against the brown plant hopper in rice was introduced worldwide in July, and is awaiting approval in India. In the next quarter, a herbicide meant for directly sown (not transplanted) rice will be launched. When asked whether these launches do not make the company misaligned with the country's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objectives as defined by the government, Subbarao said, "We want to put science and innovation at the forefront."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Corteva Agriscience has products that address the organic segment as well, but the emphasis is on chemical-based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leverages the power of soil and weather data. Giant companies like these set and mirror the global trend. Perhaps it is the government that is misaligned from the real needs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 xml:space="preserve">IT'S A KIND OF MAGIC; Half-science, half-mysticism, the world of </w:t>
        </w:r>
      </w:hyperlink>
      <w:hyperlink r:id="rId77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773" w:history="1">
        <w:r>
          <w:rPr>
            <w:rFonts w:ascii="arial" w:eastAsia="arial" w:hAnsi="arial" w:cs="arial"/>
            <w:b/>
            <w:bCs/>
            <w:i/>
            <w:color w:val="0077CC"/>
            <w:kern w:val="32"/>
            <w:sz w:val="28"/>
            <w:szCs w:val="32"/>
            <w:u w:val="single"/>
            <w:shd w:val="clear" w:color="auto" w:fill="FFFFFF"/>
            <w:lang w:val="en-US" w:eastAsia="en-US" w:bidi="ar-SA"/>
          </w:rPr>
          <w:t xml:space="preserve"> wine is weird and, perhaps, wonderful.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City A.M.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2018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City A.M.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9" type="#_x0000_t75" style="width:145.48pt;height:44.99pt">
            <v:imagedata r:id="rId7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MAGAZINE;FEATURES; Pg. 28,29,30,32,33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 HOGARTY</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 chill draught snakes around the dozen or so giant barrels that line the corridor like great oaken sentinels. Amid all the winemaking paraphernalia, the piles of cow horns look incongruous, like an Amazon delivery gone wrong. Our guide picks up a lone horn resting atop a casket and begins to explain one of the most peculiar aspects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process. This hollow horn is packed with cow manure and crushed quartz crystals, she says, and then buried in the earth for six months. After it is exhumed, the dirt is scooped from inside the horn and carefully mixed in a vat of rainwater, before the diluted potion is spread across the 200 acre vineyard. "Wow," remarked the most credulous members of our tour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eyes out of their skull, but a storeroom holding hundreds of barrels of aging wine worth around (EURO)4m lays to rest any notion that the process isn't at least profitable. A tasting session (and my subsequent checked luggage clanking with bottles) also proves that their methods, however much they seem like medieval sorcery, produce high quality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natural wines are increasingly apparent on menus across London's restaurants and wine bars, though most customers are unaware of the distinctions between them. Organics are grown without synthetic pesticides or fertilisers, and with far fewer chemicals, colourings and preservatives than conventional wines. On organic vineyards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avoid intervention, opting instead to plant a diverse se-utilises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principles laid out in 1924 by the controversial Austrian philosopher Rudolf Steiner, which includes treating the earth as a living organism, planting and harvesting according to the motions of the planets and stars, and the aforementioned horns and crystals business. As well as promoting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the mission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is to work with nature and the cosmos at large, rather than bending the natural world to their will. Only the naturally occurring yeasts of the vineyard may be used in fermentation, and so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often described as "super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wines are a separate beast entirely. A rejection of every technological innovation made in wine hand, are certified and must follow certain rules and preparations in order to be labelled as such.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use a number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says Nick Wenman, founder of Albury Organic Vineyard in Surrey, with a tone that suggests it's not the first time he's been asked about his methods. His is one of just a handful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the UK, producing around 25,000 bottles a year. "In November we bury horns filled with manure from cows that have recently given birth, and then dig them up again in the spring. We make a tea from them and spray that on the vineyard. It helps with vitality.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look," he says, pre-empting the follow up question. "Before you think I'm completely crazy, many of the top vineyards in the world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shying away from the ill-defined bogeyman of "chemicals". Sales of organic wines increased 22 per cent in the UK last year (compared to less than three per cent for conventional wines), and since first appearing in the 1970s,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now produced by most of the top estates in France and Germany. While it has yet to be proven that the preparations are at all effective, long-term studies find that organic practices do improve the quality of a vineyard's grapes, and consumer scores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bottles are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more mystical aspects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usually complemented by a degree of empiricism too. In one corner of Avignonesi is a radial vineyard, with rows of vines emanating from a central point, like the spokes of a bicycle wheel. Here they experiment with different crop densities. Near the centre there are 10,000 plants per hectare, while around the circumference there are just 3,333. The results reveal that vines planted too far apart spend too much of their energy spreading out, while in the densest section the competition for nutrients and light is too great. A sweet spot at around 5,000 plants per hectare produced the best grapes in this particular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marriage of evidence-based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and the additional care and attention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vines generally receive, is perhaps the reason why these vineyards are producing critically acclaimed and award-winning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attuned to what's going on in your vineyard and what's happening with your plants, chances are you're going to be pre-emptive in the way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stop problems happening before they take hold," says Neil Palmer, director and co-founder of organic wine merchant Vintage Roots. He describes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as "like witchcraft, a bit bonkers, but that's all part of the attraction for 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people would be going to these lengths if it didn't have a positive effect," he adds. "I mean, it's quite onerous some of the stuff they're doing - burying horns, digging them up, mixing up preparations - but ultimately it doesn't do anybody any harm. The belief is there, and you know, the placebo effect is a real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Whatever the mechanism enhancing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 "I've been to Emiliana in Chile where they play classical music to the wine in the cellar," says Palmer - the consensus seems to be that if something works, it works, and it's probably best not to think too hard about the reasons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evidence is that people seem to love our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RUM'S RETURN The world may presently be obsessed with gin, but as we discovered in our deep dive into the nation's favourite spirit in our last issue, industry insiders are starting to make contingency plans for when the bubble finally bursts. Waiting in the wings are rum distillers, who hope to capture some of the make-yourown ethos of the gin-makers and give it a Caribbean twist. While generally a less subtle spirit, with a much higher sugar content (it's typically made from sugarcane byproducts, such as molasses or honeys) rum is an excellent base for cocktails, its natural sweetness pairing well with spice. And unlike whisky cocktails, which often require sugar or syrup to sweeten them, rum is sugary enough to offset any bitterness. Here we take a look at some of the best rums available today.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MOUNT GAY EXTRA OLD £41.15, </w:t>
      </w:r>
      <w:hyperlink r:id="rId775" w:history="1">
        <w:r>
          <w:rPr>
            <w:rFonts w:ascii="arial" w:eastAsia="arial" w:hAnsi="arial" w:cs="arial"/>
            <w:i/>
            <w:color w:val="0077CC"/>
            <w:sz w:val="20"/>
            <w:u w:val="single"/>
            <w:shd w:val="clear" w:color="auto" w:fill="FFFFFF"/>
            <w:lang w:val="en-US" w:eastAsia="en-US" w:bidi="ar-SA"/>
          </w:rPr>
          <w:t>www.UVINUM.CO.UK</w:t>
        </w:r>
      </w:hyperlink>
      <w:r>
        <w:rPr>
          <w:rFonts w:ascii="arial" w:eastAsia="arial" w:hAnsi="arial" w:cs="arial"/>
          <w:color w:val="000000"/>
          <w:sz w:val="20"/>
          <w:lang w:val="en-US" w:eastAsia="en-US" w:bidi="ar-SA"/>
        </w:rPr>
        <w:t xml:space="preserve"> The world's oldest rum - currently owned by drinks behemoth Rémy Cointreau - is not, as its name suggests, named after a mountain. It actually gets its famous name from Sir John Gay Alleyne, 1st Baronet of Four Hill, a close friend of the ironically monickered John Sober, who bought the distillery in 1747. At over 300-years-old, the fellas at Mount Gay know a thing or two about distilling - their amber-coloured spirit has a deep, spicy flavour, with hints of banana and creme brulee. The Extra Old version is aged for eight to 15 years. It's a versatile drink, perfect for summer cocktails yet hearty and warming during the colder months. While it's too heavy to drink all night, your mini-bar is not complete without a bottle of this to dust off at a moment's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true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big I've been to a vineyard in Chile where they play classical music to the wine as it ages in the cellar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425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XX 30DON PAPA 10 £43.45, </w:t>
      </w:r>
      <w:hyperlink r:id="rId776" w:history="1">
        <w:r>
          <w:rPr>
            <w:rFonts w:ascii="arial" w:eastAsia="arial" w:hAnsi="arial" w:cs="arial"/>
            <w:i/>
            <w:color w:val="0077CC"/>
            <w:sz w:val="20"/>
            <w:u w:val="single"/>
            <w:shd w:val="clear" w:color="auto" w:fill="FFFFFF"/>
            <w:lang w:val="en-US" w:eastAsia="en-US" w:bidi="ar-SA"/>
          </w:rPr>
          <w:t>www.MASTEROFMALT.COM</w:t>
        </w:r>
      </w:hyperlink>
      <w:r>
        <w:rPr>
          <w:rFonts w:ascii="arial" w:eastAsia="arial" w:hAnsi="arial" w:cs="arial"/>
          <w:color w:val="000000"/>
          <w:sz w:val="20"/>
          <w:lang w:val="en-US" w:eastAsia="en-US" w:bidi="ar-SA"/>
        </w:rPr>
        <w:t xml:space="preserve"> Made in the Philippines, this charismatic rum is aged in re-charred American oak barrelsFLOR DE CANA 18 £55.75,            </w:t>
      </w:r>
      <w:hyperlink r:id="rId777" w:history="1">
        <w:r>
          <w:rPr>
            <w:rFonts w:ascii="arial" w:eastAsia="arial" w:hAnsi="arial" w:cs="arial"/>
            <w:i/>
            <w:color w:val="0077CC"/>
            <w:sz w:val="20"/>
            <w:u w:val="single"/>
            <w:shd w:val="clear" w:color="auto" w:fill="FFFFFF"/>
            <w:lang w:val="en-US" w:eastAsia="en-US" w:bidi="ar-SA"/>
          </w:rPr>
          <w:t>www.FLORDECANA.COM</w:t>
        </w:r>
      </w:hyperlink>
      <w:r>
        <w:rPr>
          <w:rFonts w:ascii="arial" w:eastAsia="arial" w:hAnsi="arial" w:cs="arial"/>
          <w:color w:val="000000"/>
          <w:sz w:val="20"/>
          <w:lang w:val="en-US" w:eastAsia="en-US" w:bidi="ar-SA"/>
        </w:rPr>
        <w:t xml:space="preserve"> A fine Nicaraguan rum, Flor de Cana is an awards-sponge with oodles of complexityPLANTATION XO BARBADOS £46.25,            </w:t>
      </w:r>
      <w:hyperlink r:id="rId778" w:history="1">
        <w:r>
          <w:rPr>
            <w:rFonts w:ascii="arial" w:eastAsia="arial" w:hAnsi="arial" w:cs="arial"/>
            <w:i/>
            <w:color w:val="0077CC"/>
            <w:sz w:val="20"/>
            <w:u w:val="single"/>
            <w:shd w:val="clear" w:color="auto" w:fill="FFFFFF"/>
            <w:lang w:val="en-US" w:eastAsia="en-US" w:bidi="ar-SA"/>
          </w:rPr>
          <w:t>www.DISTILLERSDIRECT.COM.COM</w:t>
        </w:r>
      </w:hyperlink>
      <w:r>
        <w:rPr>
          <w:rFonts w:ascii="arial" w:eastAsia="arial" w:hAnsi="arial" w:cs="arial"/>
          <w:color w:val="000000"/>
          <w:sz w:val="20"/>
          <w:lang w:val="en-US" w:eastAsia="en-US" w:bidi="ar-SA"/>
        </w:rPr>
        <w:t xml:space="preserve"> A sophisticated old Barbadian rum that's swimming in aromatic sweetnessMATUSALEM 15 GRAN RESERVA £33.75,            </w:t>
      </w:r>
      <w:hyperlink r:id="rId779" w:history="1">
        <w:r>
          <w:rPr>
            <w:rFonts w:ascii="arial" w:eastAsia="arial" w:hAnsi="arial" w:cs="arial"/>
            <w:i/>
            <w:color w:val="0077CC"/>
            <w:sz w:val="20"/>
            <w:u w:val="single"/>
            <w:shd w:val="clear" w:color="auto" w:fill="FFFFFF"/>
            <w:lang w:val="en-US" w:eastAsia="en-US" w:bidi="ar-SA"/>
          </w:rPr>
          <w:t>www.THEWHISKYEXCHANGE.COM</w:t>
        </w:r>
      </w:hyperlink>
      <w:r>
        <w:rPr>
          <w:rFonts w:ascii="arial" w:eastAsia="arial" w:hAnsi="arial" w:cs="arial"/>
          <w:color w:val="000000"/>
          <w:sz w:val="20"/>
          <w:lang w:val="en-US" w:eastAsia="en-US" w:bidi="ar-SA"/>
        </w:rPr>
        <w:t xml:space="preserve"> First produced in Santiago de Cuba 130 years ago, this rum is velvety smoothRON ZACAPA CENTENARIO XO £92.45,            </w:t>
      </w:r>
      <w:hyperlink r:id="rId780" w:history="1">
        <w:r>
          <w:rPr>
            <w:rFonts w:ascii="arial" w:eastAsia="arial" w:hAnsi="arial" w:cs="arial"/>
            <w:i/>
            <w:color w:val="0077CC"/>
            <w:sz w:val="20"/>
            <w:u w:val="single"/>
            <w:shd w:val="clear" w:color="auto" w:fill="FFFFFF"/>
            <w:lang w:val="en-US" w:eastAsia="en-US" w:bidi="ar-SA"/>
          </w:rPr>
          <w:t>www.ZACAPARUM.COM</w:t>
        </w:r>
      </w:hyperlink>
      <w:r>
        <w:rPr>
          <w:rFonts w:ascii="arial" w:eastAsia="arial" w:hAnsi="arial" w:cs="arial"/>
          <w:color w:val="000000"/>
          <w:sz w:val="20"/>
          <w:lang w:val="en-US" w:eastAsia="en-US" w:bidi="ar-SA"/>
        </w:rPr>
        <w:t xml:space="preserve"> A limited release in a stylish flat decanter, this won Gold at the International Rum FestivalZAYA GRAN RESERVA RUM £46.95,            </w:t>
      </w:r>
      <w:hyperlink r:id="rId779" w:history="1">
        <w:r>
          <w:rPr>
            <w:rFonts w:ascii="arial" w:eastAsia="arial" w:hAnsi="arial" w:cs="arial"/>
            <w:i/>
            <w:color w:val="0077CC"/>
            <w:sz w:val="20"/>
            <w:u w:val="single"/>
            <w:shd w:val="clear" w:color="auto" w:fill="FFFFFF"/>
            <w:lang w:val="en-US" w:eastAsia="en-US" w:bidi="ar-SA"/>
          </w:rPr>
          <w:t>www.THEWHISKYEXCHANGE.COM</w:t>
        </w:r>
      </w:hyperlink>
      <w:r>
        <w:rPr>
          <w:rFonts w:ascii="arial" w:eastAsia="arial" w:hAnsi="arial" w:cs="arial"/>
          <w:color w:val="000000"/>
          <w:sz w:val="20"/>
          <w:lang w:val="en-US" w:eastAsia="en-US" w:bidi="ar-SA"/>
        </w:rPr>
        <w:t xml:space="preserve"> A blend of rums from Trinidad and Tobago with vanilla and toffee notes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 xml:space="preserve">At this </w:t>
        </w:r>
      </w:hyperlink>
      <w:hyperlink r:id="rId787" w:history="1">
        <w:r>
          <w:rPr>
            <w:rFonts w:ascii="arial" w:eastAsia="arial" w:hAnsi="arial" w:cs="arial"/>
            <w:b/>
            <w:bCs/>
            <w:i/>
            <w:color w:val="0077CC"/>
            <w:kern w:val="32"/>
            <w:sz w:val="28"/>
            <w:szCs w:val="32"/>
            <w:u w:val="single"/>
            <w:shd w:val="clear" w:color="auto" w:fill="FFFFFF"/>
            <w:lang w:val="en-US" w:eastAsia="en-US" w:bidi="ar-SA"/>
          </w:rPr>
          <w:t>farm</w:t>
        </w:r>
      </w:hyperlink>
      <w:hyperlink r:id="rId787" w:history="1">
        <w:r>
          <w:rPr>
            <w:rFonts w:ascii="arial" w:eastAsia="arial" w:hAnsi="arial" w:cs="arial"/>
            <w:b/>
            <w:bCs/>
            <w:i/>
            <w:color w:val="0077CC"/>
            <w:kern w:val="32"/>
            <w:sz w:val="28"/>
            <w:szCs w:val="32"/>
            <w:u w:val="single"/>
            <w:shd w:val="clear" w:color="auto" w:fill="FFFFFF"/>
            <w:lang w:val="en-US" w:eastAsia="en-US" w:bidi="ar-SA"/>
          </w:rPr>
          <w:t>, the dairy comes to the cattle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WeeklyTimes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SIMONE SMITH</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middle of a warm Dutch summer afternoon. Jersey cows and a few bulls stand behind a strip wire, secured with a few plastic droppers at the back of what looks like a large truck. They are down the paddock, about three kilometres from the road and barn and they are waiting their turn patiently to be milked.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chug of a vacuum pump is audible, while the milk is pumped into a vat on wheels at the front for delivery to the processing site. It sounds like a traditional dairy and it is run by a diesel generator.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cows exit the 15-a-side swing-over dairy, after amusing themselves eating a mix of sunflower seeds in the bail, they put their heads down almost immediately to begin grazing.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mobile milking and according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owners Bartele and Rianne Holtrop it not only saves on infrastructure costs, it's great for cow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Bartele explained there was no need for "good roads" to a milking parlour as cows are milked down the paddock, and also saving them from walking from where they graze.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herd is grazed for most of the year - February to October, which is unusual in the Netherlands.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Joking that he could see why the mobile milking system had been for sale, Bartele said that after a few years of operation he had overcome a series of "teething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dairy follows the cows and in July,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milking 96 Jerseys stocked at 2.9 cows/ha and grazing a 29 day rotation across 44ha. Paddocks were strip grazed, another unusual practice in the Netherlands with about 5500kg of dry matter/ha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mobile milking is not the only innovate practice on the Holtrops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Bartele has made a name for his business, "Boer Bart"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Bart), by pushing the boundaries with a strong emphasis on sustainability.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must last for another 1000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Bartele and Rianne bought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four years ago after Bartele had worked on a "conventional"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 was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my parents'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seven years and didn't make any money. I thought, why do this?" So when he started his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decided to pursue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was not only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but delivered the best financial returns.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"Try and get the best money for milk as possible, we converted to organic, now we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couple, with their three children, where not prepared to stop there. "As far as I am concerned organic is not a high price ... a lot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changed (to organic). We have our own supply, why not our own brand? Tell our story?"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he went into business with a local cheese factory called Rouveen, and their "Boer Bart" milk is processed and made into a type of cheese called De Tjonger.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Production is about 4400kg of milk/cow/year with 5.2 per cent butterfat and 4.1 per cent protein. The cost of milk production was â‚¬38 cents/litre ($0.62) and the milk price received last year was â‚¬59 cents a litre ($0.96).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Chickens are used to renovate pastures and they are housed in a mobile house moved every three to four days at 4.30am. There's a seven-day interval between the chickens scratching the paddocks, working manure into the ground, and the cows grazing.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chickens offer another income for the family, with eggs sold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Simone was in The Netherlands attending the International Federation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Journalists world congress as the winner of the Australian Council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Journalists star prize for excellence in print reporting.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Wineology: Let's talk organic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Lake Country Calendar (Winfield)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Black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&amp;#8211; What does it all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decade or so, the culinary world, as well as consumers, have really grasped on to the idea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in food preparation. Eating fresh and eating local is an idealism we embrace and actively seek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simple really &amp;#8211; let's grow what we eat in order to nourish ourselves and in the process create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your own garden gives you first hand insight into how plants work, what they need to survive and in a surprising way, can teach you how versatile they can be with minimal input and just a little water. And at the end of the day, you have naturally-grown vegetables which have seen little to no chemical sprays, which you feel happy to put on the table for you and your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the same movement in the wine world to make a shift towards a more natural process of grape growing and wine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asked constantly by customers, "How do I know if a wine is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can be tricky, as not all vineyards here in the valley choose to be certified organic. It can be a costly process to transition this way. And while many vineyards have been technically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sustainably or organically for years, the idea of not being able to protect their vineyards against a possible sudden onslaught of rain or the introduction of a vineyard pest we have never seen before is too great a risk when considering going fully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we have a climate here in the Okanagan that favors a vineyard regime of reduced spraying of herbicides and pesticides. It is dry enough that mildew is not as much of an issue and while vineyards pests and insects exist, they do so in an amount that is manageable.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vineyards and wineries have chosen to participate in the Environmental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 which is a government run, voluntary assessment of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property. They assess factors such as air quality control, soil quality, water usage and storage, composting programs, building designs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definitely some leaders in the valley of these practices and over the next few weeks of articles I will highlight some of them and their different grape growing and wine making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just might be surprised how many wineries are actually employing practices emphasizing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.What I am loving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Tinhorn Creek: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I had the opportunity to spend a full day at Tinhorn Creek. I came away from that day with a much greater appreciation and respect for their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vineyard, I was pleasantly surprised by the actions they take to contribute to a healthier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taking care of their land. For example, they use minimal pesticides and focus on planting cover crops that will attract beneficial insects to the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amphitheatre below their vineyard, which will not be planted, was built with the idea of working to re-introduce native species to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viticulture team works closely with Land Conservation to achieve this goal. They have been recognized by Salmon Safe, which is a rigorous assessment ensuring safe run off of irrigation water and any pesticides used &amp;#8211; they were the first winery to ever receive this certification. Since 2010, they have been able to reduce their water needs by 70 per cent, by installing drip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my favorite wines that can be picked up at almost all liquor stores is their 2016 Chardonnay.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 vintage that was more challenging in the form of disease pressure, vineyard steps were taken to ensure quality fruit was pulled from the vineyard. A portion of this wine is barrel fermented with native yeast and the rest in stainless steel. There is a lovely biscuit and cooked citrus aroma on the nose followed by honey and stone fruit with crisp acidity on the palate.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Cheers!</w:t>
      </w:r>
    </w:p>
    <w:p>
      <w:pPr>
        <w:keepNext w:val="0"/>
        <w:spacing w:before="240" w:after="0" w:line="260" w:lineRule="atLeast"/>
        <w:ind w:left="0" w:right="0" w:firstLine="0"/>
        <w:jc w:val="both"/>
        <w:rPr>
          <w:lang w:val="en-US" w:eastAsia="en-US" w:bidi="ar-SA"/>
        </w:rPr>
      </w:pPr>
      <w:hyperlink r:id="rId795" w:history="1">
        <w:r>
          <w:rPr>
            <w:rFonts w:ascii="arial" w:eastAsia="arial" w:hAnsi="arial" w:cs="arial"/>
            <w:i/>
            <w:color w:val="0077CC"/>
            <w:sz w:val="20"/>
            <w:u w:val="single"/>
            <w:shd w:val="clear" w:color="auto" w:fill="FFFFFF"/>
            <w:lang w:val="en-US" w:eastAsia="en-US" w:bidi="ar-SA"/>
          </w:rPr>
          <w:t>shanynward@gmail.com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check out past Wineology columns, click 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The Road to Natural: A tale of two brands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Polito</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32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Road to Natural: The rise of regenerative series, Nutrition Business Journal Editor Rick Polito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activist Andrew Pittz visit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brands on the way to Natural Products Expo East to take the pulse of the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Read the entire series, which is underwritten by NOW Foods, </w:t>
      </w:r>
      <w:hyperlink r:id="rId803"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Dunphy walks the hills of his Seven Stars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like he’s an 8-year-old showing off his toys. He’s that excited. He talks about how quickly the sorghum sudangrass comes up on land nurtured with compost from the cows and how perfect it is for the cows in return. He points to the corn stalks, non-GMO and grown without chemicals of any kind but tall and heavy with grain. He extolls on the nitrogen-fixing capacity of clover and the 7-year pasture and planting cycle he has plotted across the 500 acres of Pennsylvania hill and valley 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he also has a yogurt brand produced with milk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processed and packed on site, with the tubs showing up on shelves as far away as Texas and millions of dollars coming back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each year is hardly the point.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brand is a vehicle to support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tells us. The brand serves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not the other way around.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“Your brand is the embodiment of what you do," he says, and he sweeps his hand across the field before bringing it to his chest, to his heart. “The brand is just a window for people to see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Dunphy’s Seven Stars could almost be called the business model manifestation of the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ideal and with the term poised to spring across more product labels, websites and hashtag campaigns, it raises important questions for brands racing to embrace the concept. Not just what “regenerative" could mean to consumers, but what it could mean for the whole concept of branding.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Can growing a brand get in the way of growing regeneratively?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Philosophical questions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Dunphy’s Seven Stars is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following standards set by Demeter International that mirror regenerative principals: the soil is restored; the animals are honored; the workers are paid fairly. But the words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and “regenerative" do not appear on the labels of Dunphy’s yogurt. The USDA Organic seal and the Non-GMO Project Verified seal are on there, but almost grudgingly. They are there for marketing, he says. He cares less about standards and more about philosophy, he tells us as he leads us up the soggy hills.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what many consumers believe “organic" to be, he explains. His goal is not meeting a set of standards. 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way he does because it’s the right way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philosophy is the end and the brand is the means.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it because it’s a philosophy," he says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“I want people to know I do it. And it’s the right thing to do."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brand is merely, he says, “a billboard of excitement to get somebody to buy something."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doesn’t fit on a billboard.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Philosophical questions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Fifty miles and two turnpikes east in Medford, New Jersey, we see an alternative take on regenerative being explored at Applegate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 meat company, founded in 1987, has been a leader at a national scale on issues like overuse of antibiotics in industrial meat manufacturing. How deeply that leadership resonated with consumers, and how closely big CPG was eyeing that resonance, became clear in 2015 when Hormel acquired the brand for $775 million.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park outside a gleaming office building, our shoes still wet from walking the thick grass of Dunphy’s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sip coffee from Applegate mugs while we wait to talk to Gina Asoudegan, the company’s vice president for mission and innovation. It’s a well-appointed office, a very different experience and a very different smell than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we’d walked two hours before. The coffee is delicious.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she breaks from an all-day meeting to talk with us, Asoudegan speaks with more polish but perhaps equal passion to Dunphy. A small brand committed to staying small, Seven Stars faces a different set of challenges than those faced by Applegate. One of the challenges Applegate contends with, as Asoudegan explains to us in the company’s break room, is leadership.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Applegate was not content with being a leader on antibiotics, Asoudegan tells us. Leaders don’t stop leading when the followers catch up, as she describes it. “You have to stand for something," she says. “And you have to take the risks to make it happen."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antibiotics issues have not been entirely settled for U.S.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but leading on regenerative was an almost obvious and certainly daunting next step. Even a company as well-managed and well-resourced as Applegate is treading the path to regenerative as an exploration and not a declaration of victory, says Trent Hendricks, a Missouri rancher consulting with Applegate on the regenerative effort. “It’s not like some other claim where you flip a switch, you have your audit and you figure out how to do it as cheaply as possible," Hendricks says. “This is constantly growing, learning, applying new learnings, you know, learning from failure."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not even sure they will call it “regenerative" on the label. Asoudegan knows they won’t sell it on the label as the science and she says the consumer awakening depends on some level of social-media-driven peer-to-peer education to gain strength along the way. “All we really need to do is identify who are these people who are out there writing about this stuff, writing about food, writing about flavor, writing about the environment, and bring them in and let them sample it; and then give them the information they need to pass it on," Asoudegan says.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end, marketing may be a secondary question. She says the success of Applegate’s regenerative efforts will be measured in outcomes and not process. Soil tests and other empirical measurements will ultimately define success.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outcome, profit, is also important, but Hendricks and Asoudegan say Applegate will be able to prove regenerative possible at big CPG scale and that’s a component of leadership every bit as important as convincing consumers of the value of regeneratively produced food. As Hendricks and Asoudegan describe it, Applegate is “tethered" to Hormel. The smaller company can tug its larger partner along the path.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others could be pulled into the wake of that.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year on the “journey" Applegate has embarked on, Asoudegan says, “has revealed new ways of doing business, new levels of collaboration, and certainly new levels of transparency with our partners."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Philosophical questions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Driving back from Applegate’s New Jersey offices into the tree-lined twists and turns of rural Pennsylvania, we settle into the contrasts. Dunphy’s philosophy-modeled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seems like an ideal, a hamlet sheltered by the hills and the depth of Dunphy’s passion. It’s easy for detractors to question whether Applegate has compromised on anything since it was acquired but it feels impossible to question the certainty of Hendricks and Asoudegan that the regenerative ethic can be realized in a company with so many components and so many resources.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place to see the contrast is on the shelves of Kimberton Whole Foods where Dunphy’s yogurt and Applegate’s bacon inhabit shelves on adjoining refrigerated cases.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Brett has run Kimberton Whole Foods, an independent grocer not affiliated with Whole Foods Market, for more than 30 years. He is not “a fan of words" when they gain buzz status and is not sure he needs to add the “regenerative" vocabulary to a model of conduct and standards that has made restoring the land a priority since the first sale was rung up in 1986. His store helps fund the Pennsylvania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he uses that platform to educate customers about the importance of healthy soils.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talk to him and his son Ezra in a conference room of mismatched chairs upstairs from the store in Kimberton, one of six that continue to thrive in the face of competition from chains like Wegman’s and that other Whole Foods.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don’t come to the Bretts' stores for buzzwords, they explain. They come because they trust the Bretts and that loyal patronage allows them to stock the products of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Ezra Brett can walk the aisles and point to organic eggs, raw milk and craft kombuchas and talk about the people who produce them, their names, their children, their stories.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30 minutes of conversation, we realize that what they are doing is regenerative too. Dunphy is nurturing the soil web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Applegate promises to replicate those results far and wide. But the Bretts are supporting small brands that support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make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possible in more places. This could be the principal role of the retailer in the regenerative movement, not so much explaining the science and principles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consumers, the marketing piece, but instead helping the smaller brands to get to a financially feasible scale. He’s reached out to other store owners in the Independent Natural Food Retailer’s Association to propose a collective and coordinated action to do that.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brands that support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like the microorganisms in the soil. When retailers support them, they are part of the regenerative cycle.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bigger companies like Applegate, Epic Provisions, Patagonia and Dr. Bronner’s are taking up the cause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provides a pivotal proving ground for companies of similar scale. The proving ground for smaller brands, ones perhaps produced and processed on a single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is on the shelves of store owners like the Bretts, and the father and son are uneasy about how larger brands fit into the regenerative equation they’d like to see realized.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Dunphy’s yogurt supports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end product, Brett’s store supports the brands that support the families and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the end product is the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what regenerative is," Terry Brett says. “Putting in more than you take out."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series is underwritten by</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North-east community inspires visiting families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Aberdeen Press and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DC Thomson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NWS;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Kieran Beattie</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visiting Argentine families and their children who have learning disabilities have travelled across the world to learn vital lessons from a very special north-east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Respirar Comunidad Argentina organisation, which comprises seven families, is seeking to replicate the Camphill village model, where live-in volunteers work in harmony with residents who have additional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Representatives from the group flew across the Atlantic to discover what life is like at Newton Dee, an acclaimed Camphill community in Aberdeen.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their stay, the South American visitors found out how Newton Dee provides individuals with opportunities to carry out meaningful work as bakers,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woodworkers and more, and live independent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Rafaela Gunner, one of the members of the Respirar Comunidad Argentina group, said their time spent in Scotland will inspire them as they draw up plans for their very own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community just north of Buenos 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â(EURO)oeWe were very impressed and moved by the history of Newton Dee. What we found inspiring to see at work was how each person there puts their unique abilities at the service of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â(EURO)oeOur idea is to create a community inspired by Camphill in Argentina, which will work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to be largely self-sufficient.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â(EURO)oeItâ(EURO)(TM)s fair to say that, as a whole, Argentina is a developing nation and services are perhaps not of the same standard, variety and accessibility as in Europe or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â(EURO)oeThere is a heavy dependence on families, who bear the burden of care and many people and adults with special needs never get the opportunity to develop their potential and find their place in society as worthy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â(EURO)oeOur dream would be to one day have an interested group from abroad visiting us for inspiration, just as wehave visited Newton Dee.â(EURO)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â(EURO)oeWe would like to be the flagship model for Camphill communities, serving as a beacon to all Latin American communities, in much the same way that we have looked to Newton Dee.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â(EURO)oeWeâ(EURO)(TM)ve seen that the dream can become a reality and this has helped us to focus our energies.â(EURO)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her perspective, the message is simple.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she said: â(EURO)oeWe donâ(EURO)(TM)t have to reinvent the wheel, but we do want to develop something which is uniquely Argentine, inspired by the Camphill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â(EURO)oeItâ(EURO)(TM)s clear that the movementâ(EURO)(TM)s underlying philosophy is what makes their communities so successful.â(EURO)</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46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Respirar Comunidad planning committee reviews progress. Photographby Maria Viacava..a group coming from Argentina to visit Newton Dee for inspiration for their own village for adults with learning disabilities.submitted 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Magdalena Marchi, one of the founding members of Respirar Comunidad, enjoys atypical Argentine mate. Photograph by Barbara Paza group coming from Argentina to visit Newton Dee for inspiration for their own village for adults with learning disabilities.submitted pic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United States: Weleda Receives First-ever UEBT Certification and Label for Sourcing with Respect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is one of two leading brands worldwide to be the first to obtain the new UEBT (Union for Ethical Biotrade) certification for sourcing with respect. UEBT is a non-profit organization that provides a globally recognized standard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sourcing and the use of raw materials. The new certification and label was introduced at the UEBT conference in Paris on June 20,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UEBT certification will help consumers tell that they are buying products from a company that treats people and biodiversity with respect. Weleda has a responsibility for the environments in which it operates, and for the people involved in manufacturing Weleda products. "With the certification we take the next step. We are thus creating a significant impact for the growers, collectors and producers working for us," says Bas Schneiders, Head International Strategic Sourcing at Weleda.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for a brand to be certified, UEBT looks at its entire sourcing system. One part of the process is to validate that the brand has incorporated the requirements from the UEBT standard into its systems for sourcing and processing natural ingredients. Another part of the certification requirements concerns the sourcing practices: Certified companies need to verify that they have implemented these throughout the supply chains for their natural ingredients. The new UEBT label will first appear on Weleda products in the beginning of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received many awards in recent years for our efforts to achieve sustainability in our supply chains," says Annette Piperidis, Manager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Sourcing at Weleda. "Sustainability is not a goal for us, but rather a process in which we constantly strive for optimization. For this reason, it was important to us to take our efforts to the next level and to face further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so proud that Weleda has achieved ethical sourcing system certification by UEBT and will be one of the first brands to place the UEBT trust mark on its products. By meeting our internationally recognized standard, a company assures customers that, when sourcing raw materials, biodiversity is conserved and used sustainably, and that all partners along the chain are treated equitably and paid fairly," added Rik Kutsch Lojenga, UEBT's Executive Director and a global expert on ethical sourcing of natural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"Ethical and responsible sourcing is at the heart of who Weleda is and we are honored to be recognized with this inaugural UEBT certification," says Rob Keen, CEO of Weleda North America. "We take our leadership role in the global community seriously and hope more companies follow our lead and join us to work in harmony with both nature and the global supply chain to protect and nurture the environment, biodiversity and the lives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 that share in this commitment. We are thrilled to be able to communicate these guiding principles with like-minded consumers here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became a full member of the Union for Ethical Biotrade in 2011. With its membership, Weleda reaffirmed its traditional principles of ethical business practice and applied the UEBT standard to its raw material procurement. UEBT values such as conservation,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biodiversity and the fair compensation of all partners in the supply chain, correspond with Weleda's own long-held principles. Weleda secures an appropriate basic income for all its delivery partners. Weleda aims to have long-term contracts with suppliers as they allow for reliable planning on both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AG Arlesheim is a stock corporation regulated by Swiss law that is headquartered in Arlesheim, Switzerland and has a branch office and a garden in Schw\xE4bisch Gm\xFCnd, Germany which follows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Weleda Group consists of 20 companies worldwide and employs a workforce of approximately 2,400 people. Weleda is represented in around 50 countries and is the world's leading manufacturer of certified natural beauty and personal care products, and anthroposophic pharmaceuticals. Weleda's beauty and personal care products are certified natural according to NATRUE standards.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Information on the Weleda Group can be found at </w:t>
      </w:r>
      <w:hyperlink r:id="rId818" w:history="1">
        <w:r>
          <w:rPr>
            <w:rFonts w:ascii="arial" w:eastAsia="arial" w:hAnsi="arial" w:cs="arial"/>
            <w:i/>
            <w:color w:val="0077CC"/>
            <w:sz w:val="20"/>
            <w:u w:val="single"/>
            <w:shd w:val="clear" w:color="auto" w:fill="FFFFFF"/>
            <w:lang w:val="en-US" w:eastAsia="en-US" w:bidi="ar-SA"/>
          </w:rPr>
          <w:t>https://www.weleda.com/about-us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PR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Melanie Wiesenfeld, ShopPR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 line: 212.829.1111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819" w:history="1">
        <w:r>
          <w:rPr>
            <w:rFonts w:ascii="arial" w:eastAsia="arial" w:hAnsi="arial" w:cs="arial"/>
            <w:i/>
            <w:color w:val="0077CC"/>
            <w:sz w:val="20"/>
            <w:u w:val="single"/>
            <w:shd w:val="clear" w:color="auto" w:fill="FFFFFF"/>
            <w:lang w:val="en-US" w:eastAsia="en-US" w:bidi="ar-SA"/>
          </w:rPr>
          <w:t>melanie@shop-pr.com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Weleda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BRIAN SELLERS-PETERSEN LEAVES EPISCOPAL RELIEF AND DEVELOPMENT AFTER 17 YEARS TO FOCUS EVEN MORE ON HIS AGRARIAN MINISTRY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Episcopal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2017 came to a close, Episcopal News Service caught up with Brian Sellers-Petersen during a brief visit to the Episcopal Church Center in midtown Manhattan. Sellers-Petersen spoke about how his ministry has evolved, his near-death experience and what he plans to do in 2018 now that he's moving on after 17 years working for Episcopal Relief and Development. Hint: One catalyst was his book, "Harvesting Abundance: Local Initiatives of Food and Faith," published by Church Publishing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Sellers-Petersen is based in Seattle, Washington. For the last several years, he worked as senior advisor to Robert Radtke, president of Episcopal Relief and Development. Sellers-Petersen's favorite way to engage people is through his fusion of food and faith. For example, he was integral in founding the Faith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Food Network at the Beecken Center of The School of Theology at Sewanee in Tennessee. In August 2016, the program's name changed to Cultivate: Episcopal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connection between edible gardens and the Episcopal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church owns a lot of land land not being used. We're huge property owners ... A lot of my work interests run parallel with asset-mapping work. So, I was talking to churches about their asset base. And in suburban, upper-middle class churches, there are multiple master gardeners and gardens,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Brian Sellers-Petersen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Seattle,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 University of Minnesota-Twin Cities, B.S.; Fuller Theological Seminary, M.A., theology; Sewanee, The School of the South, fellowship at School of Theology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Positions: Director of the Center for South Africa Ministry at All Saints Episcopal Church in Pasadena, California; California regional organizer for Bread for the World; special assistant to the president at World Vision; senior advisor to the president, Episcopal Relief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knowledgeable about landscaping, ornamentals. Yet a lot of [experts] are moving toward edible gardens. There's also an abundance of commercial kitchens in our churches that aren't used to their maximum, or even minimum capacity, as far as I'm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didn't you go directly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like your family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family is the first generation off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were the city kids of all the cousins, [the ones] who came down in the summer and worked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were the kids without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tan and calluses. My parents, they've never really come right out and said it, but they couldn't wait to get off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 there wasn't encouragement of my interest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 mean, I remember distinctly thinking about going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school in Nebraska, where the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I don't know if I ever told my parents that, but they would've probably convinced me that wasn't the right thing to do because it's a really hard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did you do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went into international development. When I graduated, I had a psych degree, and I didn't know what to do. I ... ended up in South Africa. That was as far away as Nebraska and Minnesota as I could get. I was there during apartheid, at the end of it. I worked in rural areas and kept that connection with the land. I worked for Bread for the World, which is a Christian citizen lobbying group focused largely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belt and on anything hunger related. And then I worked at World Vision, and I developed curriculum for kids and worked in a similar job to what I'm doing at [Episcopal Relief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did your work at Episcopal Relief and Development take a turn toward food in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Whenever I'd make international trips, I'd look and really study and learn as much as I could about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 small-scale,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When I headed up the church engagement department at [Episcopal Relief and Development], we started the curriculum for children called the Abundant Life Garden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viewing the garden as a classroom, where children could learn about what Episcopal Relief and Development does in terms of food, water, environment and livestock, and also, they could learn the basics of Christianity. To me ... the garden is the best classroom we have to learn about God. And that's what this curriculum was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experience of seeing all that work around the world, I started looking at church assets in the United States completely differently. Churches had beautiful green lawns, a lot of them. And then I started seeing those green lawns and saying, 'You know, that acre of land that they don't use, except for the Easter egg hunt, could be growing food.' We need to develop a stronger sense of awareness of how important it is to be eating local and seasonal food ... the church is the place to help lead in terms of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Brian Sellers-Peterson displayed copies of his book and some of the honey from his hives after a recent Sunday service in December. Photo: Kevin C. Johnson/St. Mark's Cathedral, Seattle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instigated your "Harvesting Abundance" book and career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years ago, I got sabbatical from Episcopal Relief and Development. I took a deep, deep dive looking at church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here in the United States. I volunteered at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permaculture hippie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not far from my house once a week. And I visited a lot of church gardens and talked to people and listened to what made them glad. It was a blast. I went way beyond parishes. All the other entities within the church have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some of them were founded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University of the South, Sewanee, used to be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 the students had to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there's a separate high school, St. Andrews, that a monastic order founded, where again, all the students had to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Camps and conference centers are another example. Gardens are growing all over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long after that, I almost died. I spent four months in the hospital. There's about a 10 percent survival rate [for people diagnosed with aortic dissection]. So, I just learned about gratitude. I was immobilized, so I had a lot of time laying on my back. I never really understood the depth to which I had gone until I was out of the hospital. I had to relearn everything. I had to learn how to swallow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did this traumatic event change the course of your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a lot of time to consider, and so during that period, I started finally documenting my sabbatical, and it ended up becoming a book. The process of writing the book led me to the decision that it's time, after 17 years with [Episcopal Relief and Development], to try something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this is how you've integrated your faith with your love of all things agrarian?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called to put my hands it the dirt, but not eight hours a day, 10 hours a day, 12 hours a day. Maybe occasionally, but my call is more to be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evangelist in the Episcopal Church, sharing the good news of our responsibility to care for all of creation. The presiding bishop really has articulated that well, in terms of creation care. I want us to do a better job in our choices around food and caring for all of creation, and that happens in a variety of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as, how we can do our part to alleviate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talk about building resilience against climate change, a kitchen garden is a pretty simple way to do it, instead of feeling paralyzed. Every carrot we pull out of our backyard or off our little balcony, if we grow on our balcony, is one less carrot where we drive our car to the grocery store to buy a carrot that's been shipped from somewhere else. And by extension,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are vitally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chapter in my book about churches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I think it's a great way of participating in the community ... If a church wants to do a garden, if at all possible, put it in the most conspicuous spot on your property. Plant it in your front yard. That serves as a symbol of your values. I think that gardens can serve as invitations. They can serve as porches. They may even serve as a front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food considered a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look at [the church's current mission priorities] and all of them can connect to food. I look at reconciliation work: A garden is a great equalizer. The common table, if you can stay off of divisive subjects while at the table and enjoy food together, it really brings people together. And I think that's an important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Evangelism: Not in a coercive way, but I think there's good news in all aspects of food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Church growth, reinvigoration and church planting: There's another story in there about a new church ... really using the growing of their garden as a metaphor for growing their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Navajoland [Area Mission] is doing some remarkable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small business enterprise through their agrarian ministry. So, in terms of indigenous ministries within the church, they're doing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have a garden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Yeah, it's kind of a wild garden. Since I've been sick, I haven't spent as much time on it as I'd like. And since I started keeping bees, the bees have taken more of my time. But my wife is the big-time gardener. We've had chickens for many years, but our last chicken got out of the coop.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himself a bee evangelist, Brian Sellers-Petersen keeps bees in four places: His hives at home in Seattle, Washington, at St. James and St. Columba churches in Kent, Washington, and on the roof of St. Mark's Cathedral and diocesan office in Seattle. Photo: Kevin C. Johnson/St. Mark's Cathedral, Seattle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you going to do now that you're not working for Episcopal Relief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still trying to figure out how it all pieces together. It is largely going to be surrounding food ministry. Growing food. Preparing food, eating food. Spirituality of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Basically, I'm hanging up my shingle. I've been in conversation with a number of groups both inside the church and a couple of government agencies and nonprofits in Seattle. My hope is to continue to work within the church to encourage better stewardship of our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there any kind of action that you'd like people to take after reading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Churches should be doing their own composting. I've come across a lot of great composting systems that churches have developed. But we're [not even doing well] at just recycling. We've got to walk before we run. So, we can talk about the big things such as insulation and solar panels, but there are the small things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our kids' hands in the dirt at Sunday school when they're preschoolers, to put a radish seed in a Dixie cup so they can see the sprout next week. There could be huge transformations from these very little things. Sunday school kids ... put the seed in, which ends up at the food bank, that ends up in people's balconies or backyards, and these people might even live in a food desert. And the kid can follow that food chain from a young age and learn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Cultivate, one of their big jobs is to make sure this [grow-your-own trend] isn't just a fad. We're at this sort of this critical place where if we don't hop on it hard now, we're in big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a conversation in your churches about what your assets are. What can you do, small or large? Sometimes people get overwrought and think it's too much, and they collapse in on themselves "Oh, we can't do it. We don't have enough volunteers." Sometimes it's just planting a seed.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Sowder is a special correspondent for the Episcopal News Service and a freelance writer and editor based in Brooklyn. She can be reached at </w:t>
      </w:r>
      <w:hyperlink r:id="rId827" w:history="1">
        <w:r>
          <w:rPr>
            <w:rFonts w:ascii="arial" w:eastAsia="arial" w:hAnsi="arial" w:cs="arial"/>
            <w:i/>
            <w:color w:val="0077CC"/>
            <w:sz w:val="20"/>
            <w:u w:val="single"/>
            <w:shd w:val="clear" w:color="auto" w:fill="FFFFFF"/>
            <w:lang w:val="en-US" w:eastAsia="en-US" w:bidi="ar-SA"/>
          </w:rPr>
          <w:t>amysowderepiscopalnews@gmail.com</w:t>
        </w:r>
      </w:hyperlink>
      <w:r>
        <w:rPr>
          <w:rFonts w:ascii="arial" w:eastAsia="arial" w:hAnsi="arial" w:cs="arial"/>
          <w:color w:val="000000"/>
          <w:sz w:val="20"/>
          <w:lang w:val="en-US" w:eastAsia="en-US" w:bidi="ar-SA"/>
        </w:rPr>
        <w:t xml:space="preserve"> . This interview was edited for clarity and condensed.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Beyond Organic: Dr. Bronner's To Test-Pilot NSF 'Regenerative' Certification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Rose Sheet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2018 Friday 3:31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Informa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3" type="#_x0000_t75" style="width:138.73pt;height:55.49pt">
            <v:imagedata r:id="rId8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2052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Certification to a new NSF International standard could give organic brands a leg up on the competition, signaling not only their adherence to federal organic criteria, but also to higher commitments regarding soil health, farmworker rights and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Rodale Institute, which spearheaded the standard's development in partnership with like-minded nonprofits, as well as Dr. Bronner's Magic Soaps, Patagonia, Inc. and other stakeholders, says the "high-bar" standard will "distinguish a kind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goes beyond simply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Rodale, "it is a holistic systems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encourages continual innovation for environmental, social, economic and spiritual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"Segments of the organic movement still hold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should be as much about protecting farmworker health and maintaining thriving rural communities as it is about growing healthy foods," Dr. Bronner's notes.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draft Regenerative Organic Certification standard           </w:t>
      </w:r>
      <w:hyperlink r:id="rId836" w:history="1">
        <w:r>
          <w:rPr>
            <w:rFonts w:ascii="arial" w:eastAsia="arial" w:hAnsi="arial" w:cs="arial"/>
            <w:i/>
            <w:color w:val="0077CC"/>
            <w:sz w:val="20"/>
            <w:u w:val="single"/>
            <w:shd w:val="clear" w:color="auto" w:fill="FFFFFF"/>
            <w:lang w:val="en-US" w:eastAsia="en-US" w:bidi="ar-SA"/>
          </w:rPr>
          <w:t>Regenerative Organic Certification standard</w:t>
        </w:r>
      </w:hyperlink>
      <w:r>
        <w:rPr>
          <w:rFonts w:ascii="arial" w:eastAsia="arial" w:hAnsi="arial" w:cs="arial"/>
          <w:color w:val="000000"/>
          <w:sz w:val="20"/>
          <w:lang w:val="en-US" w:eastAsia="en-US" w:bidi="ar-SA"/>
        </w:rPr>
        <w:t xml:space="preserve"> underwent public comment in late 2017, and an updated version is slated to release in March in conjunction with Natural Products Expo West in Anaheim, 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NSF International will serve as the sole certifying organization initially, but the group may share the responsibility with qualified entities down the line, Rodale, et al., say. NSF could not be reached immediately for confirmation or additional detail.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interested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brands, including Dr. Bronner's and Patagonia, will pilot the program this year. According to Dr. Bronner's, other interested companies can sign on to participate by contacting NSF.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recent </w:t>
      </w:r>
      <w:hyperlink r:id="rId837" w:history="1">
        <w:r>
          <w:rPr>
            <w:rFonts w:ascii="arial" w:eastAsia="arial" w:hAnsi="arial" w:cs="arial"/>
            <w:i/>
            <w:color w:val="0077CC"/>
            <w:sz w:val="20"/>
            <w:u w:val="single"/>
            <w:shd w:val="clear" w:color="auto" w:fill="FFFFFF"/>
            <w:lang w:val="en-US" w:eastAsia="en-US" w:bidi="ar-SA"/>
          </w:rPr>
          <w:t>blog post</w:t>
        </w:r>
      </w:hyperlink>
      <w:r>
        <w:rPr>
          <w:rFonts w:ascii="arial" w:eastAsia="arial" w:hAnsi="arial" w:cs="arial"/>
          <w:color w:val="000000"/>
          <w:sz w:val="20"/>
          <w:lang w:val="en-US" w:eastAsia="en-US" w:bidi="ar-SA"/>
        </w:rPr>
        <w:t xml:space="preserve">, the Vista, Calif.-based organic personal-care marketer touts the regenerative standard as filling gaps in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organic standards, addressing issues that were raised but ultimately left behind when the federal requirements for organic food labeling were developed in the late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organic certification will include USDA Organic (or equivalent) status as a baseline criterion, but the newly created standard goes further, reflecting an evolved understanding of soil science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best practices, according to Dr. Bronner's.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is not merely dirt - an inert medium - but a dynamic living membrane," the company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scientists and activists are converging on the idea that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must be not only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also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nurture the soil - the fundamental medium on which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Practices such as conservation tillage, use of fertility-building cover crops and rotational grazing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promote healthy, carbon-rich soil, which in turn yields healthier plants while reducing atmospheric carbon that drives climate change by "sequestering" it in soil, Dr. Bronner's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Bronner, the company's CEO - Cosmic Engagement Officer, that is - discussed the emerging regenerative program in a Feb. 1 interview with the Rose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really excited because it's a very comprehensive certification," he said. "On the soil health piece, the [USDA] organic program has language about how you're supposed to improve your soil, but there's no actual teeth and many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not managed in a way that actually does build the organic matter in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exec compared the regenerative organic process to bringing "dead dirt" back to life without resorting to environmentally unfriendly methods, which perpetuate a damaging cycle and limit productivity,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building on National Organic Program criteria, the regenerative standard's Soil Health considerations borrow from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principles and other platforms created to advance organic production techniques or pick up where USDA standards leave off. (</w:t>
      </w:r>
      <w:hyperlink r:id="rId838" w:history="1">
        <w:r>
          <w:rPr>
            <w:rFonts w:ascii="arial" w:eastAsia="arial" w:hAnsi="arial" w:cs="arial"/>
            <w:i/>
            <w:color w:val="0077CC"/>
            <w:sz w:val="20"/>
            <w:u w:val="single"/>
            <w:shd w:val="clear" w:color="auto" w:fill="FFFFFF"/>
            <w:lang w:val="en-US" w:eastAsia="en-US" w:bidi="ar-SA"/>
          </w:rPr>
          <w:t xml:space="preserve">"Dr Hauschka Champions </w:t>
        </w:r>
      </w:hyperlink>
      <w:hyperlink r:id="rId838" w:history="1">
        <w:r>
          <w:rPr>
            <w:rFonts w:ascii="arial" w:eastAsia="arial" w:hAnsi="arial" w:cs="arial"/>
            <w:b/>
            <w:i/>
            <w:color w:val="0077CC"/>
            <w:sz w:val="20"/>
            <w:u w:val="single"/>
            <w:shd w:val="clear" w:color="auto" w:fill="FFFFFF"/>
            <w:lang w:val="en-US" w:eastAsia="en-US" w:bidi="ar-SA"/>
          </w:rPr>
          <w:t>Biodynamic</w:t>
        </w:r>
      </w:hyperlink>
      <w:hyperlink r:id="rId838" w:history="1">
        <w:r>
          <w:rPr>
            <w:rFonts w:ascii="arial" w:eastAsia="arial" w:hAnsi="arial" w:cs="arial"/>
            <w:i/>
            <w:color w:val="0077CC"/>
            <w:sz w:val="20"/>
            <w:u w:val="single"/>
            <w:shd w:val="clear" w:color="auto" w:fill="FFFFFF"/>
            <w:lang w:val="en-US" w:eastAsia="en-US" w:bidi="ar-SA"/>
          </w:rPr>
          <w:t xml:space="preserve"> As Step Up From Organic" "Rose Sheet"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sum, the architecture represents "a chance to reclaim the original intent and foundation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not merely to replace it," Dr. Bronner's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Regenerative organic certification also will include a Social Fairness component, assessing factors including worker wages and hours and the safety of working conditions while prohibiting child labor or forced labor, among other elements.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capacity, the new standard leverages and expands upon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Justice Project, World Fair Trade Organization and Fair for Life standard/certification programs, according to its creators. (</w:t>
      </w:r>
      <w:hyperlink r:id="rId839" w:history="1">
        <w:r>
          <w:rPr>
            <w:rFonts w:ascii="arial" w:eastAsia="arial" w:hAnsi="arial" w:cs="arial"/>
            <w:i/>
            <w:color w:val="0077CC"/>
            <w:sz w:val="20"/>
            <w:u w:val="single"/>
            <w:shd w:val="clear" w:color="auto" w:fill="FFFFFF"/>
            <w:lang w:val="en-US" w:eastAsia="en-US" w:bidi="ar-SA"/>
          </w:rPr>
          <w:t>"Dr Bronners Joins WFTO Takes Jab At Fair Trade USA" "Rose Sheet"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"Segments of the organic movement still hold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should be as much about protecting farmworker health and maintaining thriving rural communities as it is about growing healthy foods," Dr. Bronner's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Patagonia cites research suggesting that if current crop acreage and pastureland shifted to the regenerative organic model, 100% of annual global CO2 emissions could be effectively stored in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third pillar of Regenerative Organic Certified is Animal Welfare. From Dr. Bronner's standpoint, "the lives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were improved by organic standards, but not nearly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Animals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must be grass-fed, pasture-raised, adequately sheltered and transported only minimal distances in order for operations to qualify for regenerative organic certification. The requirements mirror aspects of existing Global Animal Partnership and Animal Welfare Approved certifications.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NSF standard provides for certification on a tiered scale. Bronze is the first tier, allowing for public regenerative organic claims but not product labeling as such, while Silver and Gold represent progressively higher levels of achievement and promotional privileges.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Bronner's Expects Seal Within 1-3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Personal-care products have never been a clean fit for USDA's food-focused organic requirements. The agency allows cosmetics to be certified to its organic standards, but they weren't tailored for that purpose and pose obstacles and limitations accordingly.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Incidentally, USDA also doesn't enforce NOP standards in the cosmetics arena as stringently as it does on the foods side, which critics say dilutes the authority of brands' hard-won USDA Organic certifications and creates an uneven playing field in the industry. (</w:t>
      </w:r>
      <w:hyperlink r:id="rId840" w:history="1">
        <w:r>
          <w:rPr>
            <w:rFonts w:ascii="arial" w:eastAsia="arial" w:hAnsi="arial" w:cs="arial"/>
            <w:i/>
            <w:color w:val="0077CC"/>
            <w:sz w:val="20"/>
            <w:u w:val="single"/>
            <w:shd w:val="clear" w:color="auto" w:fill="FFFFFF"/>
            <w:lang w:val="en-US" w:eastAsia="en-US" w:bidi="ar-SA"/>
          </w:rPr>
          <w:t>"The Organic PersonalCare Quandary Regulators May Lack Essentials To Act" "Rose Sheet"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USDA Organic conformity is the starting point for Regenerative Organic Certified, the new certification promises to be equally or more challenging for personal-care brands to attain if they don't already have USDA Certified status.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CEO Bronner noted that Dr. Bronner's already is practicing organic at "a pretty high level." The certified B Corporation has been an active advocate for organic integrity in personal care, repeatedly pressing USDA to police the sector as it does foods, even suing competing brands for alleged organic fraud. (</w:t>
      </w:r>
      <w:hyperlink r:id="rId841" w:history="1">
        <w:r>
          <w:rPr>
            <w:rFonts w:ascii="arial" w:eastAsia="arial" w:hAnsi="arial" w:cs="arial"/>
            <w:i/>
            <w:color w:val="0077CC"/>
            <w:sz w:val="20"/>
            <w:u w:val="single"/>
            <w:shd w:val="clear" w:color="auto" w:fill="FFFFFF"/>
            <w:lang w:val="en-US" w:eastAsia="en-US" w:bidi="ar-SA"/>
          </w:rPr>
          <w:t>"Dr Bronners Reappeals To USDA Following Dismissal Of Organic Claims Suit" "Rose Sheet"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Bronner's aims to certify all of its major raw materials to the Silver level of the regenerative organic standard, which would enable it to sport an associated logo on its products and make regenerative claims on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expects to begin carrying the regenerative organic seal on at least some of its products within one to three years, a spokesperson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Bronner's, whose origin as All-One-God-Faith, Inc. traces back 70 years, already has fair trade operations in Ecuador, Ghana, Sri Lanka and Samoa that provide it with the organic coconut and palm oils used in its liquid and bar soaps, among other offerings.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similar projects, Dr. Bronner's sources organic olive oil from Palestine and Israel for its hair rinse and other cleansing items, and organic avocado oil from Kenya for its lip and body balms.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CEO Bronner characterized Gold as a more aspirational level of the regenerative organic framework that the company hopes to meet over time. "Very few companies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be able to get Gold right out of the gate,"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Bronner's says feedback from the pilot phase likely will inform final refinements of the standard before it's launched for "all-comers." There likely will be another round of public comment as well, a rep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'Bold Solutions Require Bold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clothing and gear company Patagonia, which also will be piloting the regenerative organic system in its supply chain in 2018, emphasizes on its </w:t>
      </w:r>
      <w:hyperlink r:id="rId842" w:history="1">
        <w:r>
          <w:rPr>
            <w:rFonts w:ascii="arial" w:eastAsia="arial" w:hAnsi="arial" w:cs="arial"/>
            <w:i/>
            <w:color w:val="0077CC"/>
            <w:sz w:val="20"/>
            <w:u w:val="single"/>
            <w:shd w:val="clear" w:color="auto" w:fill="FFFFFF"/>
            <w:lang w:val="en-US" w:eastAsia="en-US" w:bidi="ar-SA"/>
          </w:rPr>
          <w:t>blog</w:t>
        </w:r>
      </w:hyperlink>
      <w:r>
        <w:rPr>
          <w:rFonts w:ascii="arial" w:eastAsia="arial" w:hAnsi="arial" w:cs="arial"/>
          <w:color w:val="000000"/>
          <w:sz w:val="20"/>
          <w:lang w:val="en-US" w:eastAsia="en-US" w:bidi="ar-SA"/>
        </w:rPr>
        <w:t xml:space="preserve"> the importance of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harming the planet, exposing people to toxic chemicals, and causing unnecessary suffering to animals that support the system," Patagonia says. "Just as alarming is the fact that the earth's topsoil is degrading and eroding at an alarming rate: Scientists predict that current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deforestation will eliminate topsoil within 60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Ventura, Calif.-based company continues, "As grim as this picture looks, the promise of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only a process that can rebuild critically needed topsoil, but also one that potentially sequesters carbon at the same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Patagonia cites research suggesting that if current crop acreage and pastureland shifted to the regenerative organic model, 100% of annual global CO2 emissions could be effectively stored in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both Patagonia and Dr. Bronner's say regenerative organic practices have the potential to improve crop yields, outperforming conventional methods. The latter says its approach has doubled yields in some cases by maximizing photosynthetic capture and minimizing pest pressure, among other beneficial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Patagonia notes that organic "imposters" in the industry have risen in proportion to organic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area of personal care, USDA maintains it's only authorized to take action against companies falsely claiming to be certified to NOP standards. Purported "organic" brands that make no mention of USDA or the NOP, or certify their products to third-party standards, are permitted to do so in the agency's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Bronner's and other purists say this laxity, in contrast with USDA's enforcement tack in the foods sector, has allowed organic cosmetics fraud to thrive.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some consumer organizations have instituted programs in recent years to blacklist perceived organic pretenders, the NSF regenerative standard could be a means of further weeding out opportunists from true organic devotees. (</w:t>
      </w:r>
      <w:hyperlink r:id="rId843" w:history="1">
        <w:r>
          <w:rPr>
            <w:rFonts w:ascii="arial" w:eastAsia="arial" w:hAnsi="arial" w:cs="arial"/>
            <w:i/>
            <w:color w:val="0077CC"/>
            <w:sz w:val="20"/>
            <w:u w:val="single"/>
            <w:shd w:val="clear" w:color="auto" w:fill="FFFFFF"/>
            <w:lang w:val="en-US" w:eastAsia="en-US" w:bidi="ar-SA"/>
          </w:rPr>
          <w:t>"Organic Consumers Group Preparing Boycott Of NonUSDASealed Organic" "Rose Sheet"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Ann Arbor, Mich.-based standards development and certification organization NSF follows a process established by the American National Standards Institute, requiring standards to be created via balanced stakeholder collaborations. (</w:t>
      </w:r>
      <w:hyperlink r:id="rId844" w:history="1">
        <w:r>
          <w:rPr>
            <w:rFonts w:ascii="arial" w:eastAsia="arial" w:hAnsi="arial" w:cs="arial"/>
            <w:i/>
            <w:color w:val="0077CC"/>
            <w:sz w:val="20"/>
            <w:u w:val="single"/>
            <w:shd w:val="clear" w:color="auto" w:fill="FFFFFF"/>
            <w:lang w:val="en-US" w:eastAsia="en-US" w:bidi="ar-SA"/>
          </w:rPr>
          <w:t>"National Standard For Cosmetics Quality Nearing Finish Line With Retailer BuyIn" "Rose Sheet"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NSF Council of Public Health Consultants, comprising representatives from the government/regulatory, academic and public service sectors (but not industry), functions as a gatekeeper in the process to ensure that NSF standards protect public health, according to the organization's website.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NSF already administers the NSF/ANSI 305 "Contains Organic Ingredients" standard for personal-care products, which along with efforts at the retail level - notably by Whole Foods - have dramatically improved the organic market situation compared with decades past, according to Dr. Bronner's. (</w:t>
      </w:r>
      <w:hyperlink r:id="rId845" w:history="1">
        <w:r>
          <w:rPr>
            <w:rFonts w:ascii="arial" w:eastAsia="arial" w:hAnsi="arial" w:cs="arial"/>
            <w:i/>
            <w:color w:val="0077CC"/>
            <w:sz w:val="20"/>
            <w:u w:val="single"/>
            <w:shd w:val="clear" w:color="auto" w:fill="FFFFFF"/>
            <w:lang w:val="en-US" w:eastAsia="en-US" w:bidi="ar-SA"/>
          </w:rPr>
          <w:t>"New Whole Foods Policy Requires USDA Certification For Organic Body Care" "Rose Sheet"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call for others to join the regenerative organic movement, Patagonia says, "We understand this requires investment and hard choices; but with so much at stake, in the end, bold solutions require bold actions."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 you for reading this article. To improve the content and delivery of our products, we would love to speak with you about your role and content needs. </w:t>
      </w:r>
      <w:hyperlink r:id="rId846" w:history="1">
        <w:r>
          <w:rPr>
            <w:rFonts w:ascii="arial" w:eastAsia="arial" w:hAnsi="arial" w:cs="arial"/>
            <w:i/>
            <w:color w:val="0077CC"/>
            <w:sz w:val="20"/>
            <w:u w:val="single"/>
            <w:shd w:val="clear" w:color="auto" w:fill="FFFFFF"/>
            <w:lang w:val="en-US" w:eastAsia="en-US" w:bidi="ar-SA"/>
          </w:rPr>
          <w:t>Sign-up here</w:t>
        </w:r>
      </w:hyperlink>
      <w:r>
        <w:rPr>
          <w:rFonts w:ascii="arial" w:eastAsia="arial" w:hAnsi="arial" w:cs="arial"/>
          <w:color w:val="000000"/>
          <w:sz w:val="20"/>
          <w:lang w:val="en-US" w:eastAsia="en-US" w:bidi="ar-SA"/>
        </w:rPr>
        <w:t xml:space="preserve">, and we will contact you to set up a 30-minute chat. As a gesture of appreciation, you can select one of 10 Pharma Intelligence special reports (valued up to $7,500) that we will send you FREE of charge.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w:t>
      </w:r>
      <w:hyperlink r:id="rId847" w:history="1">
        <w:r>
          <w:rPr>
            <w:rFonts w:ascii="arial" w:eastAsia="arial" w:hAnsi="arial" w:cs="arial"/>
            <w:i/>
            <w:color w:val="0077CC"/>
            <w:sz w:val="20"/>
            <w:u w:val="single"/>
            <w:shd w:val="clear" w:color="auto" w:fill="FFFFFF"/>
            <w:lang w:val="en-US" w:eastAsia="en-US" w:bidi="ar-SA"/>
          </w:rPr>
          <w:t>Ryan Nelson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 xml:space="preserve">Foodstirs Becomes the Groundbreaking First-Ever Glyphosate Residue-Free Certified, Nationally Distributed Organic Food Brand; </w:t>
        </w:r>
      </w:hyperlink>
      <w:hyperlink r:id="rId85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54" w:history="1">
        <w:r>
          <w:rPr>
            <w:rFonts w:ascii="arial" w:eastAsia="arial" w:hAnsi="arial" w:cs="arial"/>
            <w:b/>
            <w:bCs/>
            <w:i/>
            <w:color w:val="0077CC"/>
            <w:kern w:val="32"/>
            <w:sz w:val="28"/>
            <w:szCs w:val="32"/>
            <w:u w:val="single"/>
            <w:shd w:val="clear" w:color="auto" w:fill="FFFFFF"/>
            <w:lang w:val="en-US" w:eastAsia="en-US" w:bidi="ar-SA"/>
          </w:rPr>
          <w:t xml:space="preserve"> Baking Mix Brand Achieves Glyphosate Residue-Free Certifications for Organic Chewy Oat Bar Mixes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2018 Monday 7:00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MONICA, Calif., Sept. 17, 2018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Foodstirs Modern Baking,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baking mix brand modernizing the industry, proudly announces that all three of its bake-your-own Organic chewy oat bar mixes have been certified by The Detox Project as Glyphosate Residue-Free, makingFoodstirsthe only nationally distributed organic food brand to receive this trailblazing certification. Additionally, the remaining portfolio ofFoodstirsproducts are currently being tested to ensure their entire line of products receive this groundbreaking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mission is to provide the cleanest food possible using the purest forms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 knew when we founded Foodstirs that we wanted to help families create new and meaningful experiences. This begins with making sure that our products are free from harmful chemicals so parents, kids and all consumers can enjoy upgraded home baking in the purest way," said Foodstirs President/COO &amp; Co-founder Greg Fleishman. "The Glyphosate Residue-Free certification reinforces our commitment to upholding the highest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Glyphosate acts as the main ingredient in Monsanto's Roundup weed killer and the most heavily used pesticide in the world. Despite being prohibited in organic production, glyphosate has made its way into the organic food supply, testing heavily in oat-based foods like oatmeal, granola, snack bars and breakfast cereals. As a probable human carcinogen according to the World Health Organization, glyphosate is on the cusp of becoming a house-hold name that consumers will want to seek more education around.Foodstirsfelt a moral obligation to obtain the Glyphosate Residue-Free certification to give consumers peace of mind and transparency into its product line. With oats being the biggest offenders to glyphosate,Foodstirsmade it their mission to have all three of their Organic Chewy Oat Bar Mixes certified by The Detox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followingFoodstirsOrganic Chewy Oat Bar Mixes products have been certified by The Detox Project as Glyphosate Residue-Free: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Foodstirs Organic Very Berry Chocolate Chip Chewy Oat Bar MixFoodstirs Organic Chocolate Coconut Chewy Oat Bar MixFoodstirs Organic Cinnamon Raisin Chewy Oat Bar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organic, nationally distributed brand to achieve a Glyphosate Residue-Free certification, we are inspired to set the tone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excellence that we hope continues to grow within our industry," said CEO and Co-founder Galit Laibow. "We are paving the way one certification at a time towards cleaner food, ensuring that our consumers get top of the line quality and taste in their Foodstirs treats."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don't have to think twice about what is going in their bodies with Foodstirs baking mixes," said Sarah Michelle Gellar, Chief Creative Office and Co-Founder. "Our Glyphosate Residue-Free products raise the standard of what is acceptable in products so people can feel safe and good about what they're eating."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or to purchase online, please visit:</w:t>
      </w:r>
      <w:hyperlink r:id="rId855" w:history="1">
        <w:r>
          <w:rPr>
            <w:rFonts w:ascii="arial" w:eastAsia="arial" w:hAnsi="arial" w:cs="arial"/>
            <w:i/>
            <w:color w:val="0077CC"/>
            <w:sz w:val="20"/>
            <w:u w:val="single"/>
            <w:shd w:val="clear" w:color="auto" w:fill="FFFFFF"/>
            <w:lang w:val="en-US" w:eastAsia="en-US" w:bidi="ar-SA"/>
          </w:rPr>
          <w:t>http://www.Foodstirs.com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Foodstirs®Based in Santa Monica, CA, Foodstirs was co-founded by entrepreneurs Galit Laibow, Greg Fleishman and actress &amp; author Sarah Michelle Gellar behind the sole purpose of helping people connect through the power of Elevated Comfort Food. Foodstirs is starting with the baking category and our organic/non-GMO products that are superior on every level. Everything we make is based on four core principles: ultra-sustainability, ease of preparation, accessibly priced and delicious from-scratch taste. And, we are committed to direct-sourcing regenerative ingredients that utilize planet-healing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like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and identity-preserved. Foodstirs is going beyond classic baking formats with the launches of the first ever Organic Minute Mug Cakes and Bake Your Own Organic Chewy Oat Bars and Organic Protein Bars (a Top 5 New Item at 2018 Natural Products Expo West). Our products are sold nationwide online and in over 15,000 retail stores that include Starbucks, Whole Foods Market, Sprouts, Target, Kroger, Safeway, Amazon and many more. For more information, please visit</w:t>
      </w:r>
      <w:hyperlink r:id="rId855" w:history="1">
        <w:r>
          <w:rPr>
            <w:rFonts w:ascii="arial" w:eastAsia="arial" w:hAnsi="arial" w:cs="arial"/>
            <w:i/>
            <w:color w:val="0077CC"/>
            <w:sz w:val="20"/>
            <w:u w:val="single"/>
            <w:shd w:val="clear" w:color="auto" w:fill="FFFFFF"/>
            <w:lang w:val="en-US" w:eastAsia="en-US" w:bidi="ar-SA"/>
          </w:rPr>
          <w:t>http://www.Foodstirs.com</w:t>
        </w:r>
      </w:hyperlink>
      <w:r>
        <w:rPr>
          <w:rFonts w:ascii="arial" w:eastAsia="arial" w:hAnsi="arial" w:cs="arial"/>
          <w:color w:val="000000"/>
          <w:sz w:val="20"/>
          <w:lang w:val="en-US" w:eastAsia="en-US" w:bidi="ar-SA"/>
        </w:rPr>
        <w:t>, like us onFacebook, or follow us onInstagram,TwitterorPinterest.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Detox ProjectThe Detox Project is a research and certification platform that encourages transparency in the food and supplement industries on the subject of toxic chemicals. In addition to promoting unique testing technologies that enable users to find out what levels of toxic chemicals are in your body and food, The Detox Project has been involved in a number of groundbreaking studies over the last few years that include research on the world's most used herbicide, glyphosate. The Detox Project continues to push for the use of alternatives to toxic chemicals in parks, gardens and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content:http://www.prnewswire.com/news-releases/foodstirs-becomes-the-groundbreaking-first-ever-glyphosate-residue-free-certified-nationally-distributed-organic-food-brand-300713407.html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Foodstirs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Konnect Agency, Jenna Seelig, </w:t>
      </w:r>
      <w:hyperlink r:id="rId856" w:history="1">
        <w:r>
          <w:rPr>
            <w:rFonts w:ascii="arial" w:eastAsia="arial" w:hAnsi="arial" w:cs="arial"/>
            <w:i/>
            <w:color w:val="0077CC"/>
            <w:sz w:val="20"/>
            <w:u w:val="single"/>
            <w:shd w:val="clear" w:color="auto" w:fill="FFFFFF"/>
            <w:lang w:val="en-US" w:eastAsia="en-US" w:bidi="ar-SA"/>
          </w:rPr>
          <w:t>jseelig@konnectagency.com</w:t>
        </w:r>
      </w:hyperlink>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http://konnectagency.com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An enlightened approach to viticulture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and Hospitality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Express Hospitality,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Steena Joy</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Crested on a hilltop with a spectacular view of Cape Blomidon and the Bay of Fundy and family-owned by eighth 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Lightfoot &amp; Wolfville Vineyards is looking to become Nova Scotia's first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heart of the Annapolis Valley, nestled between the town of Wolfville and UNESCO World Heritage Site of Grand Pre in Nova Scotia, lies a winery that is set to change the dynamics of viticulture in the Canadian province. Lightfoot &amp; Wolfville Vineyards is spread over 35 acres of vines on two sites, one on the edge of Wolfville and the other in nearby Avonport. The name Lightfoot &amp; Wolfville comes from the family surname 'Lightfoot' and 'Wolfville' is the name of the town where the winery is located. The '&amp;" ampersand represents the family's belief in the pairing of people and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Lightfoot family has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Nova Scotia for eight generations, making it natural for us to identify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first and foremost. The current piece of land we 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in the family for four generations. There is a deep family connection to this land and the generations before us, the winery is a family legacy project for our children and future generations to come," says Jocelyn Lightfoot, a trained sommelier and co-owner of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vineyards have breathtaking views of Cape Blomidon, and benefit from the Minas Basin's moderating impact on climate. Another shared aspect of the terroir at both sites is the rare Wolfville Formation Soil that makes up a mere three per cent of the winery province's soil spectrum. The upper root horizon consists of glacial till with coarse sandy loam, while the deep root horizon's clay content provides ideal moisture retention. Evidence of earlier history has been found on both the sites, including Acadian and Planter artifacts and even an Acadian-era house foundation where the current winemaking facility stands.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renowned Ontario wine consultant Peter Gamble was roped in to assess the winemaking potential of their winery. He says, "One indisputable truth that every generation of winemakers learns and relearns, is that the finest wines come from the finest vineyards, grown and nurtured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viticulturists respectful of the land's particular gifts and energies. So for the best stewards of those sites, we use the term 'winegrowers' - just as we do for great artisan winemakers with deeply intuitive ties to their vines and their best soils. For over five years now, I have worked with the Lightfoot team - first as new viticulturists, and then as an emergent winery - and I can confidently say that they are winegrowers. And, moreover, they are advancing viticulture in the province: not only are they growing the classic champagne varieties to produce top-flight traditional sparklings, they are poised to forever change the face of classic Burgundian - and Germanic-influenced wines,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ideas of Austrian philosopher, Rudolph Steiner,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is the practice of balancing the resonance between vine, man, earth and the stars. The concept of biodynamics started in the 1920s is the oldest, anti-chemical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movement that predates the creation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about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husband and partner, Michael Lightfoot explains,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 is important to us to leave our land to future generations in a healthier state, our soils enriched and free from chemicals. And as winegrowers, we strongly agree that great wines are grown in the vineyard. Living soils grow healthy vines which bear balanced fruit and make quality wine. This is why we practice biodynamics at Lightfoot &amp; Wolfville. We look at biodynamics as a holistic vision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living ecosystem. Which allows us to consider all of the elements surrounding the vines, the soil, the plants, the animals and environment. We use a series of special preparations made from natural ingredients sourced directly from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such as animal manure, herbs and minerals to enhance the vitality of the soil, which we apply at appropriate times in keeping with the rhythm of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Certified organic and grown according to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winery's repertoire of wines include classic Burgundian-inspired Chardonnay and Pinot Noir, Rieslings and other German-styled white wines, as well as traditional method prestige cuvee sparkling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certified organic wines will continue to grow as a category hopefully around the world. The wine industry will be keeping up with the rest of the world's quest," says Jocelyn.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winery is also an events space. The facilities are versatile and accommodating with indoor and outdoor venues for weddings and events for small or large groups. The property offers a ceremony terrace, with breathtaking views of Cape Blomidon and the Minas Basin. The marquee tent sits amongst the vines overlooking the water. As well as the opulent underground Barrel Cellar to name a few features. "We opened the doors to our brand new facility in August 2017 and have been welcoming weddings and events ever since. We are keeping up with demand for the property and feel our facility has the flexibility and capability of being a venue that is timeless and memorable for everyone," informs Jocelyn.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winery's annual case production this year is 8,500 cases. Michael sums up,"We are a small family run winery focused on quality small lot wines. It makes it hard to export to outside countries before fulfilling the needs of our local market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Exporting is absolutely a focus of ours, and we are starting to form these relationships now with a few countries abroad. Maybe one day India will be on our list."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Weleda Receives First-ever UEBT Certification and Label for Sourcing with Respect; Union for Ethical Biotrade recognizes Weleda with inaugural certification in Paris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2018 Friday 9:07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ARLESHEIM, Switzerland and SCHWÄBISCH GMÜND, Germany, June 22, 2018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Weleda is one of two leading brands worldwide to be the first to obtain the new UEBT (Union for Ethical Biotrade) certification for sourcing with respect. UEBT is a non-profit organization that provides a globally recognized standard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sourcing and the use of raw materials. The new certification and label was introduced at the UEBT conference in Paris on June 20,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UEBT certification will help consumers tell that they are buying products from a company that treats people and biodiversity with respect. Weleda has a responsibility for the environments in which it operates, and for the people involved in manufacturing Weleda products. "With the certification we take the next step. We are thus creating a significant impact for the growers, collectors and producers working for us," says Bas Schneiders, Head International Strategic Sourcing at Weleda.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for a brand to be certified, UEBT looks at its entire sourcing system. One part of the process is to validate that the brand has incorporated the requirements from the UEBT standard into its systems for sourcing and processing natural ingredients. Another part of the certification requirements concerns the sourcing practices: Certified companies need to verify that they have implemented these throughout the supply chains for their natural ingredients. The new UEBT label will first appear on Weleda products in the beginning of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received many awards in recent years for our efforts to achieve sustainability in our supply chains," says Annette Piperidis, Manager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Sourcing at Weleda. "Sustainability is not a goal for us, but rather a process in which we constantly strive for optimization. For this reason, it was important to us to take our efforts to the next level and to face further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so proud that Weleda has achieved ethical sourcing system certification by UEBT and will be one of the first brands to place the UEBT trust mark on its products. By meeting our internationally recognized standard, a company assures customers that, when sourcing raw materials, biodiversity is conserved and used sustainably, and that all partners along the chain are treated equitably and paid fairly," added Rik Kutsch Lojenga, UEBT's Executive Director and a global expert on ethical sourcing of natural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"Ethical and responsible sourcing is at the heart of who Weleda is and we are honored to be recognized with this inaugural UEBT certification," says Rob Keen, CEO of Weleda North America. "We take our leadership role in the global community seriously and hope more companies follow our lead and join us to work in harmony with both nature and the global supply chain to protect and nurture the environment, biodiversity and the lives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 that share in this commitment. We are thrilled to be able to communicate these guiding principles with like-minded consumers here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became a full member of the Union for Ethical Biotrade in 2011. With its membership, Weleda reaffirmed its traditional principles of ethical business practice and applied the UEBT standard to its raw material procurement. UEBT values such as conservation,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biodiversity and the fair compensation of all partners in the supply chain, correspond with Weleda's own long-held principles. Weleda secures an appropriate basic income for all its delivery partners. Weleda aims to have long-term contracts with suppliers as they allow for reliable planning on both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AG Arlesheim is a stock corporation regulated by Swiss law that is headquartered in Arlesheim, Switzerland and has a branch office and a garden in Schwäbisch Gmünd, Germany which follows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Weleda Group consists of 20 companies worldwide and employs a workforce of approximately 2,400 people. Weleda is represented in around 50 countries and is the world's leading manufacturer of certified natural beauty and personal care products, and anthroposophic pharmaceuticals. Weleda's beauty and personal care products are certified natural according to NATRUE standards.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on the Weleda Group can be found at</w:t>
      </w:r>
      <w:hyperlink r:id="rId818" w:history="1">
        <w:r>
          <w:rPr>
            <w:rFonts w:ascii="arial" w:eastAsia="arial" w:hAnsi="arial" w:cs="arial"/>
            <w:i/>
            <w:color w:val="0077CC"/>
            <w:sz w:val="20"/>
            <w:u w:val="single"/>
            <w:shd w:val="clear" w:color="auto" w:fill="FFFFFF"/>
            <w:lang w:val="en-US" w:eastAsia="en-US" w:bidi="ar-SA"/>
          </w:rPr>
          <w:t>https://www.weleda.com/about-us</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PR Contact:Melanie Wiesenfeld, ShopPR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 line: 212.829.1111</w:t>
      </w:r>
    </w:p>
    <w:p>
      <w:pPr>
        <w:keepNext w:val="0"/>
        <w:spacing w:before="240" w:after="0" w:line="260" w:lineRule="atLeast"/>
        <w:ind w:left="0" w:right="0" w:firstLine="0"/>
        <w:jc w:val="both"/>
        <w:rPr>
          <w:lang w:val="en-US" w:eastAsia="en-US" w:bidi="ar-SA"/>
        </w:rPr>
      </w:pPr>
      <w:hyperlink r:id="rId872" w:history="1">
        <w:r>
          <w:rPr>
            <w:rFonts w:ascii="arial" w:eastAsia="arial" w:hAnsi="arial" w:cs="arial"/>
            <w:i/>
            <w:color w:val="0077CC"/>
            <w:sz w:val="20"/>
            <w:u w:val="single"/>
            <w:shd w:val="clear" w:color="auto" w:fill="FFFFFF"/>
            <w:lang w:val="en-US" w:eastAsia="en-US" w:bidi="ar-SA"/>
          </w:rPr>
          <w:t>Email:melanie@shop-pr.com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with multimedia:http://www.prnewswire.com/news-releases/weleda-receives-first-ever-uebt-certification-and-label-for-sourcing-with-respect-300670562.html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Weleda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9 natural food, beverage and supplement trends for 2019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Jenna Blumenfeld</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editors at New Hope Network have many opportunities to engage with pioneering food, beverage, supplement, personal care and lifestyle brands in the natural industry throughout the year. We see thousands of new companies at Expo West and Expo East. We sample hundreds of innovative products submitted through the NEXTY Award program, which represent products with the most inspiring stories and innovative formulations.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scrutinize nutrition facts panels. We scour supplement suppliers and learn their stories. We interview manufacturers, retailers, trade associations, researchers, investors and consumers; we sift through mountains of data—from our internal sources and data house partners—to learn which natural ideas and ingredients rise to the top.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identify trends, New Hope Network is unique in that we operate within the boundaries of what we call “Macro Forces" and “Cultural Forces," which are essentially slow-moving ideas that have gravity with U.S. consumers. While trends may shift year-to-year, these “Forces" represent ideas with staying power. For example, while “gluten-free" may have been a trend several years ago—one that has since been supplanted by the more compelling   “grainfree"—what’s really causing these trends is a seismic move toward understanding ingredient ailment triggers; AKA the idea that certain foods can make you sick.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we prognosticate the top natural trends that will materialize in 2019, including exciting product examples that will have a good chance of flying off store shelves.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Trend: Regenerative </w:t>
      </w:r>
      <w:r>
        <w:rPr>
          <w:rFonts w:ascii="arial" w:eastAsia="arial" w:hAnsi="arial" w:cs="arial"/>
          <w:b/>
          <w:i/>
          <w:color w:val="000000"/>
          <w:sz w:val="20"/>
          <w:u w:val="single"/>
          <w:lang w:val="en-US" w:eastAsia="en-US" w:bidi="ar-SA"/>
        </w:rPr>
        <w:t>agriculture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Macro force: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commitments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Described as any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that improves the land (versus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promises to be “less bad"),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the venerable buzzword of 2018. As more stakeholders—manufacturers, suppliers, investors, etc.—are starting to understand how rebuilding soil and biodiversity in our food-producing landscapes is one way to protect our future, more resources are going to be diverted into transitioning overused landscapes.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Tactics include holistically managing ruminants, poultry and hogs via methods championed by the Savory Institute, supporting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establishing ocean-based operations that employ mollusks and seaweed to scrub delicate waterways of excess carbon and more. Carbon sequestration research will be paramount to continue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success, as will consumer education to justify it’s currently higher-than-conventional price tag.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Market manifestations: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Leaf Provisions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Apple Sauce + Cinnamon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Patagonia Provisions Mussels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 Bronner’s Organic Virgin Coconut Oil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 Plants go mainstream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Macro Force: Plant wisdom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definitely say that plant-based foods will continue their tangential rise into 2019. Earlier this year, Nielsen found that sales of plant-based foods such as meat, egg and dairy alternatives grew an impressive 20 percent in the year ending June 2018 to $3.3 billion—data that the Plant Based Foods Association says represents the growing population of mainstream consumers who are buying animal product alternatives. “The new data confirms what we are hearing and seeing every day from our members: sales are up, investment is increasing and new jobs are being created in the plant-based foods industry," remarked Michele Simon, executive director of PBFA.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Brands such as JUST, Beyond Meat, Impossible Foods, Oatly, Kite Hill and more are exploring food service channels as a viable way to get their products in the hands of consumers who typically don’t shop at natural products stores; increasingly more professional athletes (including tennis star Venus Williams, ultrarunner Scott Jurek and boxer David Haye, to name a few) are dispelling the fallacy that plant-based eating hinders performance.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manifestations: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Milkadamia Unsweetened Vanilla Macadamia Milk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Sweet Earth Natural Foods Veggie Lovers Pizza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Savory Wild Portabella Jerky Roasted Garlic &amp; Black Pepper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JUST Egg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 Glyphosate awareness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Macro force: Discovering ailment triggers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fervor over GMO ingredients seems to have waned over the past year, consumer awareness of glyphosate—the pesticide commonly known as Roundup—has spiked. Likely due to several studies conducted by the Environmental Working Group that found potentially higher-than-safe levels of glyphosate in both conventional and natural cereals that featured oats and a high-profile lawsuit against Monsanto, the company that manufacturers the weed killer, glyphosate awareness may have finally tipped into mainstream awareness.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brands told New Hope Network editors they received amplified consumer inquiries about glyphosate contamination in their products, prompting more manufacturers to verify supplier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to limit glyphosate contamination. Independent glyphosate testing of finished products also seemed to spike, as brands such as Foodstirs, MegaFood and more sought verifiable glyphosate residue-free certifications.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manifestations: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Foodstirs Modern Baking Organic Chewy Granola Oat Bar Baking Mix</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MegaFood One Daily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Earnest Eats Superfood Oatmeal Blueberry + Chia + Cinnamon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 Time-honored ingredients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Macro force: Ancient wisdom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trend that encompasses both heritage ingredients and processing methods that have been used for hundreds—perhaps thousands—of years, we’re betting that 2019 sees more ancient grains, fermentation, Ayurveda and herbal remedies you’d recognize from your grandma’s kitchen.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Many functional ingredients, such anti-inflammatory turmeric and ginger, adaptogenic reishi mushroom or tummy-soothing apple cider vinegar can trace their roots back to cultures who didn’t have any option other than employing natural ingredients to cure or mitigate common ailments—pharmaceuticals are relatively a new invention. Time-honored ingredients persist because they work. They’re on store shelves thanks to natural industry pioneers who want to share their heritage remedies with modern consumers.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manifestations: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HANAH One Botanical Supplement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Dram Apothecary Ginger Switchel Drinking Vinegar Concentrate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Ka-Pop! Olive Oil and Sea Salt Ancient Grain Popped Chips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 Freezer foods are cool (again)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Macro force: Coping with chaos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Most frozen meals widely available five years ago wouldn’t hold snuff to the high-quality, crave-worthy frozen items that will continue to hit store shelves in 2019. While consumers previously got by on convenience frozen meals that didn’t resemble anything like the beautiful images on the front the package when cooked, modern frozen items feature flash-frozen vegetables, grains and meats that contain reasonable levels of sodium, no preservatives and consciously sourced ingredients you could find in your pantry.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reason this trend is nested within the “Coping with chaos" Macro Force: Freezer meals exist due to a function of modern society—a society where cooking a delicious meal every night isn’t exactly feasible or even desired. Brands build trust with discerning, time-pressed consumers by crafting restaurant-quality meals that can be made in minutes.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manifestations: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Wildscape Gochujang Cauliflower with Brussels Sprouts, Chickpeas &amp; Quinoa, Riced Cauliflower, Cashews, and Pickled Onions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Luvo Kale Ricotta Ravioli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Beetnik Organic Lemongrass Chicken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 Keto continues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Macro force: The world is fat; A   life of vitality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keto-friendly products are launching across food, beverage and supplement categories, and they are representative of a broader consumer trend that prioritizes healthy fats and vilifies sugar for improved health. The ketogenic diet isn’t necessarily a darling of dieticians, who recommend that a balanced diet of protein, fat and complex carbohydrates is healthier and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However, the fat- and protein-heavy way of eating garnered ample consumer interest over 2018, and the proliferation of easy-to-consume keto products such as bars, bites, beverages and meal kits means that 2019 will continue to see the diet accelerate.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Like other low-carb diets of yore (Atkins, South Beach, DASH), many keto followers discovered it thanks to celebrity and influencer testimonials who lost weight.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manifestations: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Dang Bar Lemon Matcha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Koia Keto Chocolate Brownie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Nui Chocolate Chip Cookie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 Radical changemakers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Macro Force: Inventive business models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Brands in the natural products industry have always been mindful about the impact their business can have on the plants, animals and humans who work along ingredient supply chains,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field to employees in the office.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more natural businesses will shift their conscious practices not by accelerating sustainability efforts, but by radically changing their business models to be mission-focused. These companies are making meaningful changes in the world by finding ingredient suppliers who care about regenerative ag and fair pay, getting involved in policy and making brave social and environmental commitments. 2019 will be the year of activist brands who weave mission intricately into their work. This trend is about doing, not merely supporting, to make change.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manifestations: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Kuli Kuli Moringa Energy Bar Black Cherry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Clif Bar &amp; Company Fruit Smoothie Filled Strawberry Banana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Numi Golden Chai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 Accessing the endocannabinoid 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Macro force: A life of vitality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CBD is revitalizing supplement sales, appearing in products ranging from snacks to beverages to face wash and being touted as a way to help alleviate anxiety, support healthy sleep cycles, mitigate inflammation and more. If collagen was the “it" ingredient of 2018, CBD is gearing up to be the hottest functional add-in of 2019.</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recently passed 2018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removed hemp from the Controlled Substances Act, paving the way for the currently 750 CBD brands on the market to exponentially expand. Indeed, the CBD market is estimated to balloon to $22 billion by 2022, according to research conducted by the Brightfield Group. Natural products brands that responsibly source, market and label this exciting ingredient will lead the CBD rush.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manifestations: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Original Formula Hemp Extract Oil Mint Chocolate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Botanical Rush Midnight Beauty Night Cream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Weller Dark Chocolate Coconut Bites with Hemp Extract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 Energy evolution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Macro force: Modern conditions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have trouble falling asleep and they have trouble staying awake—a function of modern life that made energy beverages a darling among sleep-deprived shoppers. The conversation around energy products has started to shift, however, with particularly mindful brands offering lower-dosages of caffeine (around 35-45 mg instead of the usual 150 mg) derived from ingredients such as yerba mate, guayusa and green tea. The concept of caffeine “micro-dosing" suggests that smaller amounts of caffeine support productivity while minimizing jitters.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Adaptogenic herbs are also a rising star in natural products, with ingredients such as ashwaghanda, rhodiola, mushrooms and astragalus being incorporated into beverages, bars, snacks and more to help regulate the body’s response to quotidian stressors.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manifestations: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Rasa Koffee Adaptogenic Herbal Koffee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Tempo Sparkling Matcha Raspberry + Lime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MATI Citrus Energy Drink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Living like nana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WeeklyTimes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HUDSON</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Brushing up on our granny skills could save money - and the planet, writes SARAH HUDSON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GRANNY skills sound so wholesome and homely.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what Rebecca Sullivan teaches through her books and workshops epitomises such traditional skills as preserving, frugality and going back to basics.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wasn't always the way for Rebecca.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time when the 37-year-old was on the front line of food production. "In recent years I have converted back to being a food advocate rather than an activist," says Rebecca, who has recently moved to a 35ha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South Australia's Clare Valley, where she hopes to set up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skills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more about inspiring people to 'get their granny on', to live like our grandmothers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time food was political for me, that it was all about the food system and food justice, like when I disturbed the peace at the House of Commons (in the UK) on behalf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protesting for the Eat British Bacon campaign against cheap imports." In fact, for a good 10 years in her 20s, Rebecca was very much at the pointy end of food campaigning.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she grew up in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district in the mid-north of South Australia, nurtured by her great-grandmother and grandmother, she says one of her "a-ha" moments was when she first moved to the UK to work in media as a 23-year-old.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day she was enjoying a banquet lunch at a public event when the cheese course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looked down and the cheese had maggots in it (a traditional cheese called case marzu) and I yelled out in my nasal 23-year-old Australian accent, 'I'm not eating this rubbish', and the whole room went quiet," Rebecca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ended up eating it with a fake smile on my face and it was actually one of the most delicious things I'd tasted, but I also suddenly realised that in my sweeping statement I'd offended a culture that was centuries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moment I realised food was about culture, heritage and tradition." For the next decade, Rebecca worked for the Slow Food movement in the UK, helping to establish the Real Food Festival in 2008, a celebration of 450 small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then went on to work at the equivalent event, Slow Food Nation, in San Francisco.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year-and-a-half she studied for her Master's in international rural development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the Royal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College in Gloucestershire, focusing on food security and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led to a voluntary gig for four months working in Uganda for Engineers Without Borders on a demonstration coffee plot project, aiming to get a better price for bean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then worked for a short stint in the Maldives on a United Nations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Organisation climate change project and completed an environmental leadership program at Berkeley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child I always thought I wanted to be a blue beret or a spy and at these events I was the only grassroots person there - everyone else worked for the UN or governments," she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all told me that I could achieve more in grassroots, that bureaucracy clips your wings." So the self-taught cook returned to Australia in 2011 and immediately set about writing recipes and developing her Granny Skills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Rebecca draws heavily on knowledge from her great grandmother Lily, who passed away 10 years ago and had won awards in the UK for her victoria sponge. Her grandmother Pauline is also a key mentor.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my great-grandmother passed away she left me a box of treasures and I tell people when I foraged through it I expected to find diamonds but I found something much more valuable - her certificates on winning baking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sparked a huge part of my career." Rebecca's first cookbook was Like Grandma Used To Make (2013), and the proceeds from one of her most recent books, The Cook and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will go to rural 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she is releasing four new books, including The Art of Herbs for Health, in which the treatment chapter includes recipes for ginger and peppermint travel sickness pastilles and herby chest rub.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of her new books, The Art of Natural Cleaning, promotes simple ingredients, such as salt, bicarb, lemons and essential oils as cleaning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years ago she met her boyfriend, Damien Coulthard, who is of indigenous Australian descent, and together they started their native foods business Warndu, with a range of herbal teas.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run a catering business and hold classes on cooking with native foods - saltbush lamb with river mint yoghurt dressing is one signature dish.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couple's new 36ha Clare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 hope to bring in experts to teach courses on topics such as how to make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permaculture, making straw bale homes and how to mill your own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all that wasn't enough, Rebecca runs workshops, attends festivals and makes TV appearances to promote "granny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officer of the Grampians' Resource Recovery Group La Vergne Lehmann has for the past five years invited Rebecca to speak at schools, markets and community groups about how to reduce waste through granny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"Rebecca has a great, powerful story, about her own grandmother and about how she got into this work, and it cuts through to people," La Vergne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older and younger people can relate to her and wherever she goes, groups ask that she comes back and talks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workshops on how to reduce waste are not preachy but fun. At the last one a mother and her two teen sons were having a ball cutting up vegetables to make kimchi together." Rebecca believes granny skills are a way to save the planet. "We are facing a changing world in the next 50 years and the way the food system and the environment are going, if we don't live like nanas then I'm not going to be a grandmother myself, because I honestly believe I won't be around to see the world like it is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"Living like a grandma is not just about being connected to community, or knowing where food comes from, but it's about living frugally and smart, about not wasting and contributing to landfill."People say they don't have time to live this way, but my grandmother had three jobs and five kids and still fed them from scratch, so maybe we need to spend less time on Facebook and more time preserving lemons."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Why water will be more important than wine in the years ahead - Comment.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just-drinks.com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2018 Aroq Limited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1423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Byline: Chris Losh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Changes to the global climate have long had an effect on wine producers. Recent extremes, however, have upped the ante. Wine commentator Chris Losh considers the droght-affected landscape of today, and warns of how the situation will likely deteriorate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 change in wine over the last 15 years has been the shift from 'clean and efficient' to 'green and artisanal'. Talk to winemakers from Chile to China and the same terms come up: 'minimum intervention', 'sustainability',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'hands-off'.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winemaking used to be about taking control, now it's about relinquishing it and living with the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we congratulate ourselves on just what good custodians of the planet wineries are, though, we should recognise that there's one huge elephant in the room: water. Linda Johnson-Bell, one of the authors of the United Nations' Encyclopaedia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describes water as "the single most critical issue facing the wine industry today". "The new trend of sustainability," she says, "is pointedly ignoring freshwater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the wine industry is immensely thirsty. A South African winemaker I spoke to in the Cape recently told me that he reckons it takes 1,000 litres of water (on an irrigated vineyard) to make one litre of wine. This statistic is eyebrow-raising enough in itself. But, it's made even more extraordinary by the fact that his country is coming off the back end of a drought so severe that its largest city was facing the very real prospect of taps literally being turned off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 is not alone, either. The Western Cape is just the latest wine region to be facing up to the problem. Both California and Australia have wrestled with serious droughts over the last decade, and summers across Europe, too, are getting hotter and drier.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this is still largely a New World issue. According to Johnson-Bell, over 80% of New World wine regions are irrigated, compared to just 10%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winter rains might have largely replenished South Africa's dams, there's still a recognition in the Cape that things can't go back to how they were before; that the dreaded waterless 'Day Zero' has not so much been neutralised as merely postponed. As a result, the emergency measures introduced across the country (hand sanitisers in toilets, buckets in showers to capture 'grey water' for irrigation) are likely to stay.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is our biggest asset, not land any more. Everything's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wine world, too, there's a new reality. As Stephan Basson at Babylon's Peak in the Swartland puts it: "Water is our biggest asset, not land any more. Everything's changed." Or, perhaps more accurately, it's starting to change. The idea of water as 'treasured resource' is a new one not just in the Cape but worldwide. And, while mindsets might be starting to shift, there's little sign yet of anything tangible to address the increasing scarcity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the delicious paradox of an urban environment where the general public are encouraged not to leave taps running while brushing their teeth, and a wine industry that will happily drip millions of litres of the wet stuff onto its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producer told me that it takes about 8,500 litres of water to irrigate one hectare of vines for an hour. The minimum period of irrigation is three hours (though many irrigate for six to eight hours), which means that a ten-hectare vineyard would require a minimum of quarter of a million litres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most irrigated vineyards require water several times during the growing season, it's no wonder that the numbers on water use are colossal. South Africa's Department of Water &amp; Sanitation, for instance, estimates that 60% of all the country's available water goes into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strain being put on diminishing the erratic water supplies in the New World is obvious, and it's already having an impact on the viability of regions once thought to be perfect for wine production. Limari Valley, Chile's Great White Hope barely 20 years ago, has been abandoned by many wineries because they simply couldn't access sufficient water to make it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 interestingly, is the rainfall issue purely a question of 'how much'. It's also affected by 'what type' and 'when'. Vineyards that used to get rain in the winter, now get it in the summer, causing problems with rot. Others receive flood-inducing downpours, where most of the water simply runs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ago, there was a season for things," says Derek Mossman Knapp, who dry-</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old vines in Chile's Maule Valley. "Now, it is seemingly more arbitrary."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rain, less useful rain and less reliable rain - it's a common refrain across the wine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less rain, less useful rain and less reliable rain - it's a common refrain across the wine world. And, of course, as the planet warms up, the pressure on irrigation is only likely to get worse. So how can the industry respond?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Arguably, the easiest long-term solution is to switch to drought-resistant clones of currently-planted varieties, or more drought-resistant varieties, full-stop. It's no coincidence that Australia has seen a big increase in plantings of the likes of Tempranillo, Sangiovese, Touriga Nacional and Fiano. These Mediterranean grapes tolerate drought and actively enjoy sunshine.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could argue that these, rather than French varieties, should have been planted in the New World all along, given the climate. But it's fair to say that 150 years ago, no-one was looking to Greece or Southern Italy as models on which to base a wine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there's increasing infrastructure, which seems an obvious (albeit expensive) solution. South Africa, for instance, has just announced that it will double the size of its dam in the Olifantsrivier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one Californian winemaker pointed out to me, while the Golden State's population has doubled in the last 50 years, their ability to harvest and store water hasn't changed at all over the same period. The alternative, most radical solution, could be a shift away from irrigation altogether and back towards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the move favoured by Johnson-Bell.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way to save both our wine supply and our water supply - is to make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global industry standard - the default position,' she says. "If a producer can no longer grow grapes without irrigation, then they will have to diversify [into other crops] or migrate."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Unsurprisingly, not everyone is convinced that such a hard-line approach is a solution. Wente Vineyards in California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until the 1960s. "In a good year, it works well," says CEO Eric Wente. "In a bad year, it's not economically viable."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VinPro, the South African wine body, warns that the increased prevalence of drought conditions is likely to make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less common, not more. Swartland - home to much of South Africa's old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vineyards - saw its yields tumble as the rains stopped. Few producers could make a living in such a scenario. This is the reason why France relaxed the irrigation laws for AOC wines in 2016; hot, dry summers meant that growers were struggling to make ends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this, perhaps, is the heart of the problem: Climate change is going to make irrigation simultaneously more necessary and harder to fulfil. And, while New World producers might be forced into maximising water efficiency, European wine regions, it seems, could be pressured into moving in precisely the opposite direction. It's not impossible to see a future where a growing number of New World wines have lower yields and higher prices, while their irrigated counterparts in Europe are cheaper and more reliable. The USPs of the last 40 years, in other words, could be reversed.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final point, if scarcity means that a premium is put on water at the production level, the question is whether that can also translate into higher prices on the shelf. We know that Millennials get fired up by the sustainability of what they consume, and are prepared to pay extra for it. Perhaps, as water becomes an ever-more treasured resource, the terms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water use' will sit alongside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 attracting a premium.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Producers facing a drought-filled future will be hoping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for more wine commentary from Chris Losh [link omitted]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was originally published on just-drinks.com on 13 November 2018. For authoritative and timely drinks business information visit </w:t>
      </w:r>
      <w:hyperlink r:id="rId894" w:history="1">
        <w:r>
          <w:rPr>
            <w:rFonts w:ascii="arial" w:eastAsia="arial" w:hAnsi="arial" w:cs="arial"/>
            <w:i/>
            <w:color w:val="0077CC"/>
            <w:sz w:val="20"/>
            <w:u w:val="single"/>
            <w:shd w:val="clear" w:color="auto" w:fill="FFFFFF"/>
            <w:lang w:val="en-US" w:eastAsia="en-US" w:bidi="ar-SA"/>
          </w:rPr>
          <w:t>http://www.just-drinks.com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Food&amp;Wine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Kathleen Thompson Hill</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FFA and high school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Sonoma Valley High School attracts more and more students genuinely interested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 the SVHS Foundation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invites everyone to its 10th annual Sonoma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Dinner &amp; Auction on Saturday, Sept. 15 right near town on Denmark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 heavens for students who want to become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 vital profession in the world’s quest for healthy food in our climate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proceeds from the event will go toward the growing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including the School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Sonoma Valley High School. If you buy a $100 “Golden Ticket” which, if yours is drawn, gives you the right to choose whatever live auction item you want. Some of those prime auction lots include a smoker made in Ag Metal Shop by Oliver Cannard; Giants, Warriors and 49ers game tickets; and box seats at the Sonoma County Fair. And then there’s the weekend on the Mendocino Coast or a polenta dinner for 10, and lots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Always generous Broadway Market, our only remaining Sonoma-owned grocery store, will prepare dinner with marinated tri-tip, pesto pasta, Caesar salad, garlic bread and desserts made by ag and culinary student bakers. The evening will be further sweetened by music from Sonoma High alum Nick Kardum and Train Wreck Junction. $50 or a reserved whole table at $750. Dinner at 4 p.m. with auction. Live music at 8 p.m. Denmark Street Vineyards, Sonoma. Tickets at </w:t>
      </w:r>
      <w:hyperlink r:id="rId902" w:history="1">
        <w:r>
          <w:rPr>
            <w:rFonts w:ascii="arial" w:eastAsia="arial" w:hAnsi="arial" w:cs="arial"/>
            <w:i/>
            <w:color w:val="0077CC"/>
            <w:sz w:val="20"/>
            <w:u w:val="single"/>
            <w:shd w:val="clear" w:color="auto" w:fill="FFFFFF"/>
            <w:lang w:val="en-US" w:eastAsia="en-US" w:bidi="ar-SA"/>
          </w:rPr>
          <w:t>https://sonomaffafundraiser.splashthat.com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Corner 103 is 9th best Winery Tasting Room in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USA Today’s editors and “a panel of wine experts” chose 20 tasting room nominees from 8,000 wineries. Those experts included Jill Barth, a Provence wine master; Shana Clarke, wine editor for inside.com and contributor to Eat Sip Trip; Karen MacNeil, one of the foremost wine experts in the U.S.; and June Rodil, a master sommelier.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Tasting rooms ranked from one to 10 included Stoller Family Estate in Dayton, Oregon; Presqu’ile in Santa Maria; Bending Branch of Comfort, Texas; L’Ecole No. 41 of Lowden, Washington; Brennan Vineyards of Comanche, Texas; Spicewood of Spicewood, Texas; Fox Run in Penn Yan, New York; Van Duzer of Dallas, Oregon; then Corner 103 at No. 9; followed by Dr. Konstantin Frank of Hammondsport,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Owner Lloyd Davis worked hard at rounding up votes via email and Facebook appeals. He thanked god, his mother and family, his supporters, and his team via email. Congratulations, Lloyd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Sondra Bernstein honored by KRON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Girl &amp; the Fig proprietor Sondra Bernstein was honored recently as a KRON4 Women Business Leader as the station saluted Women in Business. Bernstein was accompanied to the studio for filming by her “handler,” Gary Saperstein, who is also a dear friend who managed the Girl &amp; the Fig for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Bernstein says the segment will air periodically from Sept. 19 through Nov.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Vintage Festival Gala Sept.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year’s Vintage Festival kicks off with its annual Gala behind the Barracks on Spain Street with more than 20 excellent local wineries pouring and 12 food folks serving.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festival’s website, Vintage Festival was “first held in 1897 at the Gundlach family’s Rhinefarm and celebrated the return of a healthy harvest after blight devastated California grape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late Jerry Casson once told this writer about how there used to be dinners in the patio behind the Sonoma Community Center where local wine-makers would bring their wines, drink too much of others’ and their own, and argue loudly that theirs was the best. All in fun and celebration.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you are worried about dinner or how to stay slightly sober at the Gala, here are the foods you might expect: Hare &amp; Hatter sausage samples; spiced pork tenderloin, sweet potato salad and Japanese curry spiced chicken wasabi slaw from Delish Dish; appetizers from Palooza Brewery Gastropub; Popo’s bonbon size Banana Dippers; coffee and lemonade from Java Wagon; lumpia, zucchini and mushrooms from Outta This World Concessions; the Swiss Hotel’s famous meatballs; pasta from Mary’s Pizza Shack; bagels from Homegrown Bagels, grilled cheese and tomato soup from Sonoma Cheese Factory, and not-yet-knowns from Palms Grill and Maya. $125. 7 to 10 p.m. Spain Street. Sonoma.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group forming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Seth Dolinsky, president of the Sonoma Springs Community Hall, formerly known as the Grange, has announced the formation of a new Sonoma Valley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group with Janne Campbell of the Sonoma Valley Clean Grapes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Dolinsky said in an email that, “As it is,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no unified voice or representation. This group would work on promoting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food products, particularly organic or similar, with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larger or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term goal of maybe a local food co-op store?” Does anyone remember the several former Berkeley Co-op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Campbell asks if we would “like to see Sonoma Valley become the world’s first organic winegrowing region?” (Note: Perhaps she should check out France in the Garonne, Dironde, and Dordogne waterway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Campbell, “Fewer than 3 percent of grapes grown in Sonoma County are certified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We believe the age of organic wine is here, but we need help in initiating this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Springs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Community Hall, she says, will be hosting a series of gatherings to discuss strategies that can move the Valley toward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stewardship.” </w:t>
      </w:r>
      <w:hyperlink r:id="rId903" w:history="1">
        <w:r>
          <w:rPr>
            <w:rFonts w:ascii="arial" w:eastAsia="arial" w:hAnsi="arial" w:cs="arial"/>
            <w:i/>
            <w:color w:val="0077CC"/>
            <w:sz w:val="20"/>
            <w:u w:val="single"/>
            <w:shd w:val="clear" w:color="auto" w:fill="FFFFFF"/>
            <w:lang w:val="en-US" w:eastAsia="en-US" w:bidi="ar-SA"/>
          </w:rPr>
          <w:t>sonomaspringshall@gmail.com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all sounds a bit like the old Grange. Sonoma Valley ’s Grange disassociated with the state and national organizations a few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also need clear definitions of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natural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Picazo Café’s new menu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Check out the “corny wrappers” at Picazo, basically almost anything you want such as pork, cauliflower or fried mahi mahi fish in a corn tortilla, and of course avocado toast. Several locals have reported liking their Impossible Burger, the Argentinian wrap with steak, a grilled chicken cheeseburger, and lots of innovative salads and burgers. On the weekends they feature bottomless mimosas for $12 with orange juice, and guava or mango. 19100 Arnold Drive, Sonoma. 931-4377.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Sonoma Mission Inn to clean up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employees of Fairmont Hotels &amp; Resorts, including the Fairmont Sonoma Mission Inn &amp; Spa and their families and friends, will “volunteer to remove debris from the coast, creeks, rivers, lakes and shorelines protecting wildlife from harm while taking care of our environment” on Saturday, Sept. 15, according to Michelle Heston. Saturday is California Coastal Cleanup Day, 2018. 9 a.m. to noon. For more information, contact Michelle Heston a 939-2477.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Losing Kent Rosenblum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who follow wine probably have heard of what seemed like a wacko winemaking project in Alameda on government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the late Kent Rosenblum who actually had the brilliant idea and did just that. A veterinarian who was born in Iowa and grew up in Minnesota, Rosemblum and wife Kathy had never tasted wine before they moved to Alameda in 1971, where he worked full time at the Providence Veterinary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their first favorite wines were riesling and gewurztraminer, that’s what they eventually planted in Healdsburg, along with merlot and zinfandel.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Rosenblum and other members of the Berkeley Ski Club originally bought some grapes, divided them up, and then compared the results. The Rosenblums decided they really liked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graduating from Fresno State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chemistry and enology, Jeff Cohn went to Rosenblum for an interview, which turned into a three-hour barrel tasting and long lunch, resulting in an internship.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Cohn told this writer by phone, “I never felt like he was my boss. He was my family. There were no employees at Rosenblum. We were all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Fast forward to Jeff Cohn Cellars’ current website, where it is told that, eventually, “Jeff was responsible for making the first California zinfandel to hit the top 10 of the Wine Spectator’s Top 100 list. The 2003 Rosenblum Rockpile Road Zinfandel was rated No. 3 on the 2005 list. This was not only a coup for Jeff Cohn and Rosenblum; it was an amazing accomplishment for the California wine industry.” In 2006, Cohn departed Rosenblum.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asked if they knew Joel Peterson at Ravenswood, whom many Sonomans and others think of as the big daddy of zinfandel, Cohn said, “Oh, gosh yes. We had the 3R’s Blend: Ridge, Ravenswood and Rosenblum. We would get together for a great meal, taste each other’s wines, and decide on what would go into the blend. We could use grapes from Lytton Springs, Old Hill and Bedrock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always did the best for (Rosenblum) because he cared about us. He lived every day to the fullest and was one of the most positive people and my neighbor in Alameda,” where Jeff and Alexandra Cohn live with their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with him two weeks ago. We walked Maggie’s Vineyards and decided to make wine from there again. He gave me a contract and I didn’t sign it then, but I took it to him and we had a couple of glasses of wine together. Two days later he was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Kent Rosenblum died last Wednesday of an infection following knee surgery.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Jeff Cohn Cellars makes its wine in Santa Rosa. Their tasting room is at 535 First St. W., Sonoma, across the breezeway from the Red Grape. 938-8343.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Napa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BonAppétit.com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praised Napa’s 70-yearold Butter Cream Bakery &amp; Diner as one of “America’s Favorite Neighborhood Restaurants.” The series features the reflections of celebrities on local restaurants that don’t get attention from restaurant critics and major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Sonomans have been over the border to the Butter Cream and know it by its pink and white striped exterior, bakery shop of mile-high goopy-doopy decorated cakes, and its diner with old fashioned counter and stools. Here is where the guys take their regular stool perches and hang out, as was once the case with Sonoma’s Big 3 before Fairmont took it over and L&amp;N Donut Shop before it closed decades ago. We just don’t have those joints here anymore, partly due to high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Butter Cream offers classic donuts, slices of pie or cake, just a morning cup of coffee, burgers, salads, the works. And nothing, nothing, costs even $10. The founding Closs family still owns it. Gerry Closs and his wife bowed to popular demand that they not redecorate when they took it over in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Manager for the family’s interests, Alexis Awai, granddaughter of founders Bobbi and David Closs, told the Napa Valley Register, “My grandparents’ mindset is my mindset. I’m here to carry on what they created. We’re here for the people who live and break and work here, the blue-collar Napans.”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 concept. 2297 Jefferson St., Napa. 255-6700. Buttercreambakery.com.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36" style="position:absolute;z-index:251856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‘We believe the age of organic wine is here.’ — Janne Campbell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7" style="position:absolute;z-index:251869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Sonoma Springs Community Hall will play host to a series of meetings to brainstorm strategies to move the Valley toward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stewardship.’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Organic Foods The Next Big Wave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and Hospitality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Express Hospitality,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FHW Staff</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food market in India is said to grow at a rate over 25 per cent in the next five years, driven by growing health consciousness and improved standards of living. In this AAHAR 2018 Special, FHW evaluates a few leading organic food companies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CHAMONG</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owned Chamong group established its first Chamong Garden back in 1916 in Assam. Six generations old, the group has 17 estates in Darjeeling and around four estates in Assam. Some of the Darjeeling estates are heritage gardens which are over 100 years old and the group has a credit of being the largest producer of organic Assam and Darjeeling teas to its name. Focused on innovation and quality, their state-of-the-art machinery helps them to deliver the desired results. Recently in Kolkata, an automatic blending and packaging unit was commissioned in keeping with the HACCP standards and EU regulations. The unit is used for hygenically blending and packing the teas which is then exported to Europe as well as Middle East, Japan, UK and USA. Employing over 10000 personnel, the total tea production is about 3000 mt  annually.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main varieties of teas are the black, oolong and green tea. The difference between each of them is the way they are processed. When it comes to black tea, the tea undergoes a fermentation process. This helps oxidise the leaves and make them turn black. This process is very crucial as it deactivates many antioxidants like polyphenols creating a bitter taste. On the other hand, oolong tea  is not oxidised as much, rather it is semi-fermented. After that, it is steamed to stop the oxidisation process. And lastly, there is no fermentation required when it comes to green tea. It is steamed before the oxidisation process can start thus preserving the polyphenols. This results in green tea having more than 60 per cent more polyphenol than black tea, along with having a less bitter taste. Polyphenols is considered good for the body as it helps fight against free radicals which are molecules that appear in the environment as well as naturally produced by the body. These radicals can cause chronic damage like heart disease or cancer. Chamong green tea thus provides many benefits to those who drink 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Promoting tea tourism, the tea gardens are open to visit by people from all over the world. The group's first tea estate called Chamong lays high on the hills and out of the 332 hectares, only some of it is dedicated to the organic tea plantation well as the rest of the land is like a virgin forest away from human inteference. The next in line is Pussimbing, a 120 year old heritage tea estate which uses hydroelectric power and the organic practices of cultivation have made it a safe place for its Nepali residents to reside.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only 87 tea gardens in the world that have the right to produce tea using the Darjeeling name. But these tea gardens are found in small areas, roughly around 19000 hectares spread over seven valleys in a district in West Bengal. The region lies in the hilly areas of north eastern Himalayas and is 4000-6000 feet above sea level. The fertile soil and pleasant climatic conditions add to the flavours of the Darjeeling tea that is prepared. All Darjeeling gardens are Naturland and Rainforest Alliance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Mantra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when there is so much hue and cry over the adverse impact of pesticides and fertilisers over food products and the adverse effects on human body, 24 Mantra Organic from Sresta Natural Bioproducts  has been a key player in the organic food industry. The company has a diverse range of organic food products, that have an indigenous as well as international demand and reputation. The company aims at eliminating food items laden with harmful pesticides and fertilisers and offers organic food to its potential target consumers. Since its launch, 24 Mantra brand offers 120 plus range of organic products including cereals, flours, spices, oils, ready-to-eat, bakery products and well being organic food products.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Mantra organic food brand is available across India and abroad in 1500 plus outlets and its own stores. Under the company's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 there are 45,000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working in 30 plus projects over an area of 2,25,000 acres in 15 Indian states. For every 100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there is a Sresta associate, partnering in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progress and knowledge enhancement. A minimal processing and right kind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is integrated so as to allow the food to retain its organic content naturally.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fork approach is adopted to maintain organic integrity. There is a focused engagement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bonded into small organic groups. These small groups with a combination of self-adherence, social control and supervision ensure that the conversion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into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complete, taking upto four years to realise this commitment. The field officers also visit every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regularly every month. They check adherence, provide timely solutions that facilitate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purity of the crop. While randomly selected teams conduct a well laid out inspection process, certification agencies do their checks few times a year. The checks include everything -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soil, water and the produce sample. A pesticide residue check is also done before the crop is certified as pure and 24 Mantra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offers the best quality organic food products to its target consumers based on its experiences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Great care is taken in processing raw food products so that it does not lose its organic content. Before offering an organic food product to the market shelf, the company makes sure that there is no deviation from the standard taste and texture as different food items taste different if they originate from different places. For example, before Tur dal, which is grown in different regions bears a distinct taste. So different samples of Tur dal is collected from different regions and after cooking it is decided which one to offer to the consumers.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24 Mantra,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projects, products and processing facilities have been certified for EC 834/ 2007 standards, US NOP and Indian NPOP organic standards. Most of the projects are certified by Control Union International, and Onecert. The company is a member of IFOAM and registered with US FDA.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Sattvic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Sattvic lays its foundation on the principles of Ayurveda and yoga. According to these both, foods that are high in the Sattva element help in increasing clarity and alertness of the mind as well as makes the body strong and resistant to diseases. The company believes in sharing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of India with the world.</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strict selection process to consulting several experts when it comes to quality, Sattvic focusses on the flavour and authenticity of the product. The company tests its products for gluten content, shelf life and nutritional information. After constant research in fitness, health, nutrition, Ayurveda and yoga, the company has developed its organic Sattvic products.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specialities include vegan, gluten-free, paleo and raw foods among several others. The company avoids using fumigation which is the process of spraying foods with chemicals to avoid infestation. It uses much costlier but effective and safe technologies like dehydration, dehumidification and ozonation.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Dehydration is the process where all dry food items are dehydrated using dehydration machines. This is the first thing done once the food items arrive at the facilities. Dehydrated for around four hours at a temperature of  400C, this keeps the nutrition of the products intact as well as keeps the weevils away and increases the shelf life of the products.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When kept in a moist storage space, products start to spoil faster and to avoid this, the process of dehumidification comes into place. This space is free of moisture as well as air dry keeping the shelf life of the products intact. 100 times more effective than chlorination, the process of ozonation keeps the storage rooms free and pure of bacteria and viruses.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is used to get rid of harmful bacteria and germs which helps to keep the product more natural as well as more safe. The company uses ozonators in storage rooms as it is the second most powerful oxidant which help preserves, stores and disinfect grains without the involvement of poisonous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Aamrai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Aamrai means a mango orchard and it has been established back in 2011. Ameya Vartak, the founder of Aamrai started this company around the time when his family owned land along the Konkan coastline of Maharashtra. This coastline leads up to Ratnagiri and Devgad and the land had a rich fertile soil as well as high mineral content. The ideal temperature conditions made it perfect to start mango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thus Aamrai was born.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Aamrai has over 1500 trees for organic and another 2000 trees for premium quality. The company has four categories based on the weight of the mangoes. The one between 120 g to 160 g is called the Baby grade mango, then there is the B, A and LE grade, the limited edition one which is more than 280 g.</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premium mangoes, there are two other products called organic payree and organic kesar. The organic payree looks different from the premium collection. It is a plump alphonso that has a pointed edge and the mangoes develop black spots when it ripens. The sweet tangy flavour and juicy texture makes it a favourite for the preparation of aamras among all homes in India. The organic kesar alphonso is a bright saffron colour with a long slender shape. The sweet flavour makes it popular among households for the preparation of deserts and milkshakes.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Aamrai organic mangoes are certified since 2005 by NOP (USDA), NPOP (EU) and JAS (Japan) and focuses on quality control and solid packaging. Untouched by middlemen or chemicals, there is a three stage rigorous sorting which includes the shape, size and visual defects. This helps in excluding any fruits with damages, spots and skin flaws.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Two techniques are used to differentiate between the premium quality mangoes and the bad ones. The first one is the touch and feel technique. The experts at the company are strict when it comes to assessing the fruits. After looking for blemishes on the mangoes, the approved batch gets checked through ultra-sonic scanners. Usually the common problems detected with mangoes are the spongy tissues which are difficult to pick out when done manually. The mangoes that have this particular defect stay white from inside. This is due to the formation of starch rather than sugar inside the mangoes. Only the scanners can detect these tissues and after this quality check, the most crucial one happens much later when the mangoes are semi-ripened.</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best fruits are then packaged in customised export quality six ply top bottom boxes. This is done to prevent any kind of bruising or damage during transporting the mangoes as well as to provide proper ventilation in primary and secondary packaging. The alphonso mangoes are picked at the right time to ensure that the right amount of sugar has formed and that it has matured well. The people who handpick the mangoes are well-experienced and the mangoes are naturally ripened in layers of rice hay or penda.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To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Looming large over the international and national organic food markets is a name that offers quality organic food products to a huge consumer group. Down to Earth organic foods from the house of Morarka Organic offers food products falling into different categories of consumption. Its products have earned national as well as global acclaim. The company offers routine organic food products as an alternative to one's daily food consumption needs. The company has been moving ahead with a vision to improve the quality of food and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Earlier, the company's operations were limited to obtaining produce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supplying it to key organic traders. But owing to the gradual rise in the demand of organic products, the company has setup best in class in-house and contracted organic food processing facilities to match every organic quality benchmark in the industry and it has also been able to set up its own retail and distribution network in India. Although the company had a meager beginning with just a few organic products, the number slowly rose to over 170 different types of products including cereals, pulses, oilseeds, spices, grains, health foods, juices and other products that are dominant in  the organic food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Headquartered in Jaipur, Rajasthan, the company has devised unique food cultivation methods that do not require the use of pesticides or fertilisers and can be executed in any agro-climatic region. The company is involved in developing and providing tools and equipment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enhance the quality of organic produce. Down to Earth organic foods carry out the field operations from Nawalgarh in Shekhawati, a village close to Jaipur.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201803eh10With around 50,000 local residents and a surrounding catchment area of 100 villages, the company offers world-class training-cum-learning techniques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aspirants providing them with 10,000 practicing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made for the purpose. One on one interaction and doubt clearing sessions are also conducted by the company to clear any doubt from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 company has also setup another training facility at Grewal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Alwar district to promote organic horticulture in India in order to have more focus on  the cultivation of organic horticulture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producing quality organic consumables, the company has also devised different preservation techniques like CO2 fumigation technology and best in-house storage facilities for storage of their produce.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Morarka Organic holds world-class certifications and strict quality standards by Lacon Quality Certification as per NOP (USDA) and NPOP (Government of India) in organic production. The company also follows and complies with Food Safety Management System also known as ISO 2200:2005 (covering ISO 9000 &amp; HACCP). The company also holds global certifications like JAS by CERES of Germany, BIO-SUISSE (Standards for organic food in Switzerland) and has also acquired VALID IT certification by BODYCOTE in the UK to facilitate trade and organic product marketing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Sense is an organic food brand from the house of Agronic Food. The certified organic food company was established to meet the demand for organically grown fruit and crop. The company believes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better alternative for small and marginal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well as an apt measure to protect the environment.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Headquartered in Jodhpur, Rajasthan, the company has  a 10,000 sq ft warehouse located in Pali, Rajasthan. It has a strong supply chain and distribution network in USA and Europe. This network is supported by commercial agents and company warehouse in the UK along with a sales office in Austraila.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with hundreds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cultivate thousands of acres of land, Agronic Food brings fresh quality products that matches international standards. The raw materials are sourced from certified bio villages across different states of India through their own set of identified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group. When it comes to food safety, the company uses advanced technology to preserve, process and maintain the highest global standards. Its state-of-the-art facility is cost effective and flexible, meeting client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products include sesame oil, pulses, fruits,cherry coffee, flex and mustard seeds, amal and aloevera juice, etc. Sesame oil contains moderate amounts of saturated fats and very high amounts of unsaturated fats. It is used as an intravenous drip solution in pharmaceutical industries as well as a solvent in injected drugs. It is popular for reducing cholestrol and is an effective treatment of piles. Cherry coffee is made by two different techniques. First the coffee cherries are processed by extracting the coffee seeds from their coverings. For mild Arabica coffees, a wet process is involved and dry coffee plants have white star shaped flowers. The seeds can be easily dried and later roasted at home. Grain legumes, famously known as pulses includes navy beans, kidney beans, dry peas, etc. The cholestrol content is extremely low or zero and very little fat or sodium. They also help in lowering blood pressure and has several minerals and vitamins.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process involves certain stages to ensure that the best quality organic products reach the consumers. First the raw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grade produce is kept in cold storage. Then it is sent for cleaning through the vibrator screener. After the careful sorting and grading through a sortex machine, the products are given a CO2 treatment steam sterilisation. The bulk packages are accordingly customised and private labelling is given to all of them. The products are inspected for a final time and quality control is also taken into account. Lastly, it is dispatched from their warehouse to the port. The company's products are certified on NOP, NPOP &amp; EU standards and also certified organic from OneCert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India is a leading name in the Indian organic food market. The company is headquartered  in Lucknow and specialises in the production of organic herbal and Ayurvedic health products. It's line of organically grown Tulsi tea has already shot to popularity in the India, US, Canada and UK markets. It is also an exporter of organically grown flowers to Germany.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is making headway with its commitment towards delivering genuine organic foods and products to its consumers. It is committed to promoting natural,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that serve and protect 'Mother Nature'. From the business perspective, the company seeks to introduce a unique and successful business model that is committed to service and integrity and benefits all.</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India also has a retail store in Maharashtra to facilitate easy distribution of products, which are also available online. Ranging from wellness products like organic health supplements and organic Tulsi tea to food products that include commodities and spices, the company caters to different requirements of the Indian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works with marginal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tribal villages and provides them with seeds, fertilisers and organic certification. Organic India aims to nurture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farmlands by providing best in-house and on-field training to its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tribal wildcrafters and educates them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It also bears all the expenses required to fetch necessary organic certifications for these trained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After the production, the company purchases the crops and herbs at a quality market price. To allow the land to retain its fertility, the company encourages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practise crop rotation.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culture is adopted barring the use of synthetic chemicals and incorporating different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standards treating every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unique organism. This practice also includes the use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like soil fertility management, seed collection, composting, water management and crop protection that help in the revival of the local ecosystem through carbon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keep the organic goodness intact, Organic India takes great care in handling crops and herbs from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field to a cup or capsule through advanced methods of processing and dehydration to ensure that they retain their maximum level of potency. After the produce is processed and dehydrated, it is coarsely grounded at low temperatures in order to preserve the matrix of bioactive molecules. All these measures ensure the availability of best organic products to the consumers.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India complies with the best of quality standards as set by international quality certification bodies to receive HACCP, GMP, ISO 9001-2008 and Kosher Certifications. The company also has organic certifications from Control Union and SGS as per USDA, EU, and NPOP Organic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Bengaluru-based company has been in the organic market for over 15 years out of which in the last five years, there has been a strong focus on promoting its products. Equipped with a small but experienced team of FMCG sales professionals, the company has a highly qualified advisory panel.</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 Nature has a wide range of products including turmeric powder, besan (gram flour) and poha (flattened rice).  The turmeric powder has a natural aroma, smells like the turmeric used 20 years ago and is a pure yellow colour.</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poha looks and feels the same as the non-organic poha, but the flavours come out in this one. On the other hand, there is a huge difference in the organic besan when compared to the non-organic one. The texture is smooth like the chakki ka atta.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also has a section named Collections where ingredients for different food preparations are available. The food preparations include flax seeds chutney powder, jeera rice, rajma chawal, sambhar rice, upma and rava uttapam. Also known as 'alasi' in Hindi, flax or linseed is a tiny brownish seed filled with vitamins, antioxidants, micronutrients and minerals. These contents help to fight several ailments like cancer, hot flashes, diabetes, etc.</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lentil-based sambhar is filled with various proteins and nutrients. Along with containing fibre, sambhar's glycemic index is quite low.</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also sells organic cold pressed oils like groundnut oil, mustard oil, sesame oil, etc. Pro Nature products are 100 per cent certified organic by an internationally recognised Switzerland based certification body, IMO Control. These products are aimed not just at health-conscious consumers but also the environment-conscious ones.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management believes in having a strong distribution network so as to reduce the carbon footprint and make sure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receive a fair premium for the produce they offer. Along with this, the company also supports micro-enterprises, especially the ones started by women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Conscious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Established in 1990, Conscious Food has emerged as a name of credibility and quality in the organic food market. Based in Mumbai, initially the company started serving the organic community based out of Mumbai, but today it is well known for its wide range of organic products from a curated range of cereals, flours, grains, pulses, natural sugars, powder packed snacks, seeds, nuts along with herbal products, organic beverages and wellness products. These products add to the cause of promoting health and general wellness to fostering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Conscious Food follows the strict value chain of adhering to the use of organic products because of the following reasons: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Organic products have higher nutritional content compared to routine eatables. *These products are free of chemical additives.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Incorporates the use of natural fertilisers that help the soil to retain its organic content and also involves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like crop rotation and intercropping which improves soil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Eliminates any possibility of water pollution or other environmental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model followed by the company is 'buying and marketing'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practise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make sure all the mandates are met, different certifying and auditing agencies are incorporated at every level starting from cultivation, harvesting, processing, and storage.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Processed Food Products Export Development Authority (APEDA) is one among them. To achieve maximum efficiency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products are brought only from those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carry NPOP/EU/NOP certification. Organic produce is also acquired from PGS (Decentralised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Certification System) certified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supported by the National Centre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(NCOF) and Organic by Trust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especially those tribal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practise healthy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but are too poor to avail quality certifications. After the organic produce is obtained, the same is taken to Conscious Food warehouses to make sure that the product does not lose its organic content. Optimum storage temperatures are ensured and individual techniques are incorporated for handling various products, for example, whole spices are iron pounded to ensure low heat grinding so that the natural flavours remain intact. Organic oils are stored in a stainless steel container and then packed in glass bottles turning down the possibility of oil coming in contact with any kind of plastic. Last minute quality checks and inspections are carried out by the company before packing their products and sending them out to the customers, to eliminate any chances of imperfections. Products from Conscious Food are available across different parts of India and also over its online website for ease of shopping to the organic community. Adhering to strict quality measures, Conscious Food is certified by ECOCERT and operates a HAACP certified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Pride of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Pride of Cows, a brand of Parag Milk Foods, is a first-of-its-kind, superior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-to-home milk, from India's most modern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Bhagyalakshmi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a production capacity of 25,000 litres a day. Located in the lush greenery of Manchar, close to Pune,an area known for the high quality of green produce, the Pride of Cows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spread over 26 acres, perched between the Bheema River and the Bheemeshwari hills.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most advanced in India, equipped with the finest international technology for feeding, milking and processing, conforming to international dairy practices. The Pride of Cows brand is a reflection of the company's passion for milk.</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Parag Milk Foods is an ISO 9000 and AGMARK certified company, committed to international standards of product quality. Its product portfolio includes milk, skimmed milk powder, whole milk powder, ghee, processed cheese, butter, dahi, proprietary foods like dairy whitener and Gulab Jamun mix powder under the brand names of Go and Gowardhan, all made from 100 percent fresh cow's milk.</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Swiss Holstein and Friesian cows are pedigreed, perfect and pampered. Each of the cows have their own bed and kept in perfect condition. They are also given shady green areas to ruminate and rest along with being kept cool with fans and water sprays. The cows get a planned and wholesome meal every day that includes specially grown high quality alfalfa, pennisetum, greens, soya and bran recommended by nutritionists. They also ensure that the right balance of vitamins and minerals are given. There are even customised menus which are continuously updated at regular intervals to include fresh seasonal crops. The 'total Meal Ration' strategy is designed to keep cows at the pinnacle of health with only one purpose in mind that the more content cows will be, the better the quality of the milk.</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company's 50-point mechanised Rotary Parlour and strict processes ensure that the milk is both hygienically and humanely procured. In fact, every cow goes through an electronic health check every time it is milked, to ensure that it is at peak health for milking. The fresh milk that is dispatched from the dairy is absolutely antibiotic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Vision Fresh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when the food manufacturing companies have started to compromise with the quality of the food items it produces, it has become a mandate to stick to an organic diet to avoid future ailments. Vision Fresh is one such organic food brand in the market that is committed to not compromising with the quality of its organic food range irrespective of the quantity offered. Vision Fresh offers an assorted range of organic products to cater to specific demand-centric products. The company's food products can be broadly classified into routine consumption, general wellness products, and supplements categories.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201803eh21Some of the popular products from Vision Fresh include organic cereals such as flours, cereal grains, organic rice, organic porridge, etc. The company also offers organic pulses and beans, organic vinegar, edible oils, spices, beverages, snack foods and much more to aid one's overall lifestyle. The company has its stores in Jaipur and the products are also available on the website of Vision Fresh.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bid to ensure the availability of pure organic products to the consumers,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Vision Fresh use such methods that keep on replenishing the nutritional and organic content of the soil naturally without the use of hazardous pesticides and fertilisers. The company shuns the use of any kind of synthetic agri-chemical and completely adheres to all the basic principles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It is moving ahead towards achieving its vision of making Jaipur, organic food manufacturing capital of India and to acknowledge the ever-growing need organic food products, not just in India but overseas too. Also, the company is planning to increase its operations all over the Indian trade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organic products at Vision Fresh undergo serious monitoring and quality checks under a specialised team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engineers and nutritionists.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 and environment-friendly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like rotation, composting and mulching are also incorporated to achieve the best quality organic end product. Fulfilling all the necessary product quality benchmarks, Vision Fresh has numerous certifications from national and international organic certification agencies like USDA - United States Organic Certification for marketing the products in USA, OneCert- Organic Certified for detailed analysis of organic food production in a company and NPOP India Organic Certification that controls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inputs and pre and post-harvest methods involved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a tough competition to its competitors, the company launches time to time offers on its websites to promote and popularise its wide product range and also create a segmentation in the existing market for its new products. There is also a provision of free delivery for organic food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Aum Fresh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Aum Agri Freeze Foods was established in the year 1960 and is amongst the prominent processors and exporters of an extensive range of fruits, vegetables, herbs and flower products. It began as a division of Mechelec Group of Companies which is a reputed manufacturer of cold rooms, walk-in-coolers/freezers, fruit ripening chambers as well as pre-coolers and blast freezers.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guidance of Sandip K Shah, Aum Fresh brand under 'Aum Agri Freeze Foods' has clientele across the world. His experience and in-depth knowledge has made the brand widely successful. The parent company, Mechelec Steel Products, is a distinguished name in the field of office furniture, steel furniture and water coolers and has clients of the highest repute from government, semi government, as well as public and private sector companies. It also has expertise in the field of air conditioning and refrigeration machinery and  is located in the western part of Vadodara City which is only seven kms away from the airport. It is spread across a sprawling area of 30,000 sq ft and intially the parent concern started as a cooling coil, condenser and evaporator manufacturer but later on it also entered into the post harvest technology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company is also an expert in manufacturing low humidity seed storage chambers. The products are 100 per cent natural, pure, fresh and organic and is processed in a holistic way without using any additives. All the company's products are prepared using a unique low temperature cold drying method and are available in packs of one kg, five kg &amp; 10 kg. The range of products are used extensively in hotels, restaurants and caterers, pharmaceutical, ayurvedic as well as cosmetic industries. Its commitment to provide clients with a quality range of products has helped gain various quality certifications such as ISO 22000:2005 by Intertek and Organic certificate by NPOP. The range of fruits, vegetables, herbs and flower products is in compliance with the standards of APEDA, Spice Board, FPO, SSI, NSIC and GS1 India for Barcode.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gained first-hand experience in pre and post harvest technology, the parent company then diversified into the food processing sector because of which Aum Agri Freeze Foods came into existence. Aum Fresh aims to serve humanity with herbal, natural and organic products, without adding the essence of artificialness and to develop processed fruits, vegetables, herbals and floral products with higher nutritive and medicinal values. The organisation is already engaged in processing, supplying and exporting a comprehensive range of fruit, vegetable, herbal and flower products. The range of products include bitter gourd (karela), bottle gourd, green chilli, spinach, strawberry, fenugreek (methi), chikoo, sitafal powder, pineapple, amla, mint and many more products as per the product list. All these are processed in hygienic conditions and are tested on various parameters by well qualified quality controllers.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promoters of the company are well qualified engineers in their concerned domain, having experience of 25 years and they are also members of ASHRAE-USA, ISHS-BELGIUM and IIR-FRANCE.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Wingreens </w:t>
      </w:r>
      <w:r>
        <w:rPr>
          <w:rFonts w:ascii="arial" w:eastAsia="arial" w:hAnsi="arial" w:cs="arial"/>
          <w:b/>
          <w:i/>
          <w:color w:val="000000"/>
          <w:sz w:val="20"/>
          <w:u w:val="single"/>
          <w:lang w:val="en-US" w:eastAsia="en-US" w:bidi="ar-SA"/>
        </w:rPr>
        <w:t>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an ethical and innovative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retail food and beverage company that pioneered the fresh dip category in India. Established in the year 2011 at Gurgaon (Haryana), 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manufactures premium quality range of signature dips, peanut butters, spreads and dressings and green tea. 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reworking the business model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With a central kitchen in Gurugram the company has only women workers and has developed backward integration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North India.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Anju Srivastava is a former advertising professional and a first-time entrepreneur. As founder of 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she has positioned herself as an ethical intermediary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retailers, straddling the rural-urban divide with empathy and compassion. Srivastava spent many years learning about scientific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She focused on experimenting with many varieties of international herbs, flowers and exotic vegatables. Working with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near Gurugram since 2008, she rented land from them and provided them employment. Initially selling potted herbs to supermarkets, she introduced fresh basil pesto in  2011. The range soon included hummus, salsa fresh dips and tzatziki. Through demonstration along with education, the company has succeeded in moving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away from traditional, water hungry crops to far more lucrative and water efficient crops. In collaboration with industry leaders Jain Irrigation, 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helps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adopt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such as the use of microbial cultures, drip irrigation, inter-cropping and compost fertilisation - leading to saving as much as 2,50,000 liters of water per acre per annum, and increasing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income by 1000 per cent and more (from Rs 20,000 per annum to over Rs 3,00,000 per annum).  Furthermore, 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provides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additional avenues of income by employing him and members of his family by shifting the first level of processing (like peeling of garlic for example) to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doing so, 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managed to take away the risk element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effectively no longer at the mercy of middlemen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developed packages of practice for over 100 crops including herbs, vegetables and flowers that are environmentally friendly, restore the ecological balance of the soil and naturally negate the use of pesticides and chemicals, while hugely increasing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turnover of Rs 30 crore, the company has been investing in building its distribution network through its warehouses and cold chain in Delhi, Mumbai and Bengaluru. It currently reaches out to 600 stores and is also tapping into general trade outlets. It makes fresh dips with flavours such as garlic, peri peri, chipotle and rosemary hummus, and expects to move into new categories such as baked chips, salsa and pasta sauces. Wingreens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Green Teas are hand-blended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-grown real flowers and herbs, making a delightful and aromatic combination. The company grows microgreens of almost any herb or vegetable in season, of which wheatgrass is the most popular. Microgreens are young seedlings of edible vegetables and herbs harvested less than 14 days after germination.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also grows produce using a mix of microbial cultures and other methods that restore the ecological balance of the soil, naturally negating the use of pesticides and chemicals, and increasing productivity.  Wingreens has received organic certification for its wheatgrass, sprouts and microgreens.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A CHANGE FOR GOOD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Stellar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2018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StellarVIC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SHANNON HARLEY</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delicious. Produce Awards revealed a new wave of young producers choosing a rural life over the city lights, driven by a love of food and an old-fashioned focus on quality over quantity, writes SHANNON HARLEY.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maker movement, a return to old-fashioned craftsmanship, has led to a revival of 'grandparent skills' and trades from a gentler era - everything from cheesemaking and pickling in the kitchen to cultivating heirloom fruit and vegetables and beekeeping in the garden. Even knitting and knife-making are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delicious. Produce Awards unearthed a new generation of tree-changers who are swapping the city lights for life on the land. Now in their 13th year, the awards recognise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artisans producing top- uality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ethical and, of course, delicious food. There's never been a shortage of inspiring producers, but the trend this year is the rise of non-generational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jumping the fence to join the veterans. Their toil, spirit in the face of the fickle elements - such as the current drought plaguing New South Wales, Queensland and parts of Victoria - and their innovation influence how and what we eat, from introducing new ingredients to our home repertoire (remember when no one had heard of buffalo mozzarella or heirloom tomatoes?) to inspiring 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chefs-turned-</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 marine biologist with a passion for ancient grains, a city architect returning to the family piggery and two former navy employees who have created one of the few brands of Australian miso, we meet some of the brave souls who have swapped avocado on toast for early starts and mud-splattered 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GAINS A theme among the new generation of growers is finding customers among leading restaurants. One such couple is Erika Watson and Hayden Druce, who met while studying horticultural science at Sydney University. Their Epicurean Harvest started in the backyard of a rental cottage in the Blue Mountains in 2013. Now they supply seven local restaurants, one in Wollongong and 22 in Sydney with the organic produce they grow on their 48-hectare plot, such as edible flowers and heirloom vegetables cultivated specially for the likes of Paperbird, Fred's, Ester, Bentley and Firedoor.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Newcastle Greens, meanwhile, was created when Dylan Abdoo and Elle Green, both with backgrounds in hospitality in Sydney, relocated to Newcastle to escape the high cost of big-city living. While they supply some of the best restaurants across the state, including Quay and Bennelong - chef Peter Gilmore approached the pair in search of specialty produce - along with Icebergs, Lumi and Tetsuya's among others in Sydney, and Muse Dining in the Hunter Valley, the journey to the top was not as perfect as their prized micro-greens, edible flowers and heirloom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no formal horticultural training, Green ran the business for the first three years while the couple lived on Abdoo's cheffing wage. "We started with nothing, then got enough money to build a polytunnel, then moved onto a bigger plot of land and learnt about irrigation," he says. "The business grew until eventually I could leave the kitchen and join Elle." The couple have a busy cycle, starting with Saturday when they send out their produce list to around 90 restaurants and cafÃ©s, and harvesting, packing and delivering throughout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Abdoo and Green have around 5000 micro-herbs growing on their half-hectare plot at any one time, along with various leaves, heirloom vegetables and snap greens including three Calvin Lamborn varieties that Green discovered on Instagram and sourced from the legendary Idaho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(now deceased) who invented the original sugar snap pea in 1979.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is full-on and we haven't had a holiday in six years, but we love it," the couple chime over the phone in unison. Growing new ingredients with the support of top chefs motivates them to keep going, they say, and their links with the industry from their past life have helped immensely because they know what chefs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TO ROOTS Toowoomba's Schultz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a history that goes back to 1894, but it wasn't until Vaughn Schultz returned with his wife, Jade, to join his father on the land after a stint in the big smoke as an architect that it became synonymous with fine dining. Following a chance meeting with Ben Williamson of Gerard's Bistro, who at the time was trying to source local ethically raised pork, the pig-rearing operation was reborn. Now the likes of Jake Nicolson at Blackbird and Philip Johnson at E'cco Bistro in Brisbane, and Monty Koludrovic at The Dolphin in Sydney, to name a few, are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"Meeting my future wife and thinking of starting a family was the catalyst to move back," Schultz says. "We both share an attitude about simpler and independent living, and I always had in the back of my mind an obligation to continue family tradition and learn from Dad." While Schultz had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his veins, it's a massive learning curve for someone who comes from a different background. "You have to have a pioneering attitude, accept loss and not lament what you can't control," he points out. "Saying that, there's an immense satisfaction in watching something created with your hands released in market." Roger Duggan, who comes from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family in Western Australia's New Norcia, had an epiphany when he ate black barley for the first time at a friend's restaurant. The marine biologist hasn't left his day job yet, but he returned to his family plot to turn his hand to growing the ancient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wasn't the move that threw up curve balls, however; it was the effort to source enough grain to grow a viable crop. After lengthy research and many calls and emails, he scraped together 160 grams from a few university seed banks. Now in his third year of growing from this scant amount, he hopes to sell his first harvest this year. Two chefs who will be eager for some of the black gold are Melbourne chef and judge Andrew McConnell and Produce Awards patron Maggie Beer, who shares a love of this nutty, earthy grain and encouraged Duggan to enter into this year's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CHANGING TACK A love of fermenting and good food inspired navy officers Chris and Meagan de Bono to make an all-Australian miso with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something no one was doing on a large scale. Only seven months after launching Meru Miso,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soybeans, organic chickpeas and koji culture grown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rice, the need for more space led the pair to quit Melbourne for Launceston, Meagan's home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tree change was essential for our business as it meant reduced overheads compared with staying in Melbourne," says Chris.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they're not exactly off the grid, the only downside of the move, say the couple, is the lack of dining options on a Monday night, a first-world problem far outweighed by the grass-roots involvement that comes with being part of a smaller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Simon Carroll and Kelly Eaton of Little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were driven by their desire to produce ethical food when they began rearing Joyce's Gold heritage chickens in the Hunter Valley. "We wanted to grow our own food, live more sustainably and create a business that we were passionate about. We just needed to find a property of our own," says Eaton.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passion flourished into a business after the couple bought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inland from Newcastle five years ago - a "blank canvas with no fences, buildings, water or power" - with the belief other people shared this desire.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days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seems like one problem-solving challenge after another, but with every mistake or minor catastrophe comes a management or infrastructure improvement that adds to our business's strength and resilience," she says. "Our days can be long and arduous, but they're always enjoyable and highly rewarding." It takes great courage for tree-changers to move to rural areas to try something new, but the benefits can be far-reaching. They inject fresh lifeblood into small communities, help preserve biodiversity and promote animal welfare and environmental sustainability. Vaughn Schultz has some heartening advice for anyone considering such a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encourage anyone with the option to take the plunge into rural life," he says. "It's a completely different Australia outside the major cities, and with the increase in world population, food security is extremely important. The prospects for both traditional or innovative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excellent."The winners of the delicious. Produce Awards, presented in partnership with Miele, will be announced tomorrow evening at QT Sydney and delicious.com.au.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Model citizen; Arizona Muse self-taught sustainablefashion guru and soon-to-be mother of two is not your average 20-something supermodel. She talks to Emily Cronin about having her first child at 19, and trying to change the world one party dress at a time. Photographs by Cedric Buchet. Styling by Rebecca Corbin-MurrayMuse had a `constant fear that it was all going to be over tomorrow and that no one would choose me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2018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6" type="#_x0000_t75" style="width:267pt;height:35.25pt">
            <v:imagedata r:id="rId9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TELEGRAPH MAGAZINE;FEATURES; Pg. 14,15,16,17,19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1535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Arizona Muse is twisting backwards to check the care label inside the waistband of her limoncello-yellow cropped trousers. `Right these are made of 100-per-cent recycled material. I was really, really pleased when I saw that.' She hesitates, as if wondering whether to qualify the statement. `But then the lining is viscose, which could be good or could be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takes a deep breath and dives in. `Viscose is derived from trees yes, it's good that it's made from trees; no, it's not good if it's made from rainforest trees, or from trees grown using pesticides and herbicides that kill off all insects native to a forested area. And turning a tree into a piece of cloth is a heavy chemical process, so if you don't have the right water-treatment systems in place and you're dumping those chemicals into the nearest river, then suddenly viscose is horrible. It's complicated.'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Models are by job spec more expected to know their angles than to fathom the finer points of fabric manufacturing. But Muse the leonine supermodel who has opened Chanel shows, graced Vogue covers and appeared in campaigns for Saint Laurent, Louis Vuitton and Prada is also a walking, talking, autodidactic encyclopedia on the subject of her chosen industry's environmental impact. After a decade in fashion, and while she's still very much in demand on the runway, she's pivoting to focus on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something I've wanted to do for such a long time and I wasn't brave enough,' she says. `I started years ago learning about sustainability and fashion, and how urgently the industry needs to change. Fashion is very damaging it's one of the most polluting industries in the world, and no one can argue otherwise. But that's not depressing. It's exciting, because there's so much potential and so many solutions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Muse admits that as a topic, sustainability an elastic term she uses to refer to a garment or brand's environmental impact, rather than its ethical-trade credentials `is so science-heavy that it can get boring. So I wanted to do something really fun with it, something where it would be impossible for people to get bored.'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that end she's launching a line of `party dresses for birthday girls' with friend and former Matthew Williamson artistic director Georgie Macintyre. The range, slated for a February 2019 launch, doesn't yet have a name, confirmed stockists or a price list, but Muse says the first collection will consist of 10 dresses with plenty of embellishment and vibrant colour. She's sure it'll make a splash: `They're going to be bright, fun, life-of-the-party dresses. We really want them to go out and make the world happy.'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Mitigating fashion's environmental impact has felt urgent to Muse since she first began delving into the problematic aspects behind all the gloss, but the issue has assumed fresh immediacy since she learnt that she's pregnant. She's due to welcome her second child her first with husband Boniface Verney-Carron, an osteopath to the A-list in November. She shared the news in an Instagram post (the caption read simply,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`Fashion is very damaging it's one of the most polluting industries in the world… But there are solu having a baby!') about a week after the couple celebrated their first wedding anniversary,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Muse adores being pregnant `It's an amazing experience and I wish all women could enjoy it' and part of that is allowing herself to soften into the temporary state. `I'm so tired that I just can't exercise. And I love to exercise! It's not uncommon for me to finish a class and wish it had been harder, and right now the thought of an indoor cycling class is like a horror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hungry `Every three hours I feel like I haven't eaten all day' and is loosening her dietary regime. She craves fruit juice and is eating more sugar than usual. Carbs are very much back on the table (much to the relief of this also-pregnant interviewer, who turned up to Muse's Hyde Park flat clutching a box of cinnamon buns, warmly received). `I need carbs so much. I would literally go crazy without them. `My body's changing and that's totally fine with me. It feels really good, actually.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should change… it will change back afterwards.' She should know. Unusually, Muse's career skyrocketed only after she had her son, Nikko, at 19. She remembers feeling `like it was me and my baby against the world'. When he was still an infant, she moved far from her family in Santa Fe, New Mexico, to New York City to pursue modelling. In September 2010, her first year on the show circuit, she opened and closed for Prada and Miu Miu. Top campaigns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she was lonely and had `this constant fear that it was all going to be over tomorrow and that no one would choose me again', knowing she had a baby to support also fuelled Muse, giving her the grit that US Vogue's Anna Wintour would reference when she praised the model as `a gorgeous, smart grown-up' in an editor's letter. This time around already feels completely different. For one thing, she no longer worries that her career may be a fluke. She's matured. And she has a full partner in Verney-Carron. (The couple a Franco-American duo raising a bilingual, tri-cultural family in Brexit-era Britain live an insanely photogenic life out of a flat filled with tasteful mid-century-modern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love being 29 as opposed to 19. It feels really good to be in a beautiful, committed relationship with my husband. We're so excited and in love, and I have his support I don't feel I'm doing this alone at all… I feel like I was waiting for this my whole life. I really prefer being married.' As with any second pregnancy, there is an element of the do-over. Muse is less obsessed with reading everything published on baby care (`which I did when I was pregnant with Nikko') or the material trappings of getting ready for her new arrival. First-time father Verney-Carron, on the other hand, has that side of things covered. `He bought a crib.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haven't bought a single piece of baby clothing and he bought the first one when I was two and a half months pregnant. It's so cute.' She's determined to be stricter with sleep routines and schedules. `Why should I be exhausted for four months?' she asks. `Children love boundaries they make kids feel safe.' And she's going to breastfeed. `I loved breastfeeding so much. It's the best thing ever and to know that all that good stuff is going into my child and building up their immune system and the good bacteria in their intestines for ever, plus the bonding it's important for so many reasons.' For his part, Nikko, now nine, couldn't be happier about becoming an older brother. Unless…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had a strong opinion all his life that he doesn't want a sister. I'm not going to find out what we're having because I don't want him to think he'll be disappointed,' she says. `But you know, if this little squidgy bundle is in his arms and he finds out it's a girl, it's not going to be a problem. It doesn't matter at all.' Before the baby arrives, Muse is planning to take Nikko to visit her mother in Massachusetts for part of the school holidays. She lives in an area surrounded by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going to go and do some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and get our hands dirty and learn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Muse says with enthusiasm. Surely a touch of soil maintenance features in every nine-year-old boy's summer fantasy, I suggest with an arched brow. `Oh yeah, he loves it.' She returns to her favourite subject.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 through all my study of sustainability I've realised that it's not just about fashion. Fashion is hand-in-hand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key to everything. You'll see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silk in our collection. It's amazing like gold. I was so excited when I found that.' Green eyes sparkling, it's clear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fashion advocates couldn't hope to find a more convincing champion than Muse. Although she insists that these days she wears compression socks more often than designer clothes, she's on another plane entirely from the hemp-shirt-wearing stereotypes that have plagued the category in the past and she knows what women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women to look good in these dresses, we want women to feel sexy in these dresses, we want women to feel confident in these dresses,' she says. `Hopefully women will buy our dresses just because they love them, not because they're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But if you learn a little bit about why we made your dress the way we did, that'll be interesting and educational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MUSE ON THE ISSUE Arizona's favourite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KIT X `Australian fashion designer Kit Willow's pieces are modern and elegant, and she makes garments using the highest sustainability-rated materials available true skill and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FONNESBECH `A Danish brand with a strong focus on fabrics it's great for everyday wear.'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RKET This label is doing great hings on the high street, ith all the information bout materials and sourcing hat any interested shopper ould hope for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STELLA McCARTNEY `A wonder woman when it comes to animal rights, Stella also has a superb research team handling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MANGO `Its Committed range is the real deal when it comes to materials.'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8" style="position:absolute;z-index:251859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Shirt, £49.99, Mango Committed (</w:t>
      </w:r>
      <w:hyperlink r:id="rId926" w:history="1">
        <w:r>
          <w:rPr>
            <w:rFonts w:ascii="arial" w:eastAsia="arial" w:hAnsi="arial" w:cs="arial"/>
            <w:i/>
            <w:color w:val="0077CC"/>
            <w:sz w:val="20"/>
            <w:u w:val="single"/>
            <w:shd w:val="clear" w:color="auto" w:fill="FFFFFF"/>
            <w:lang w:val="en-US" w:eastAsia="en-US" w:bidi="ar-SA"/>
          </w:rPr>
          <w:t>www.mango.com</w:t>
        </w:r>
      </w:hyperlink>
      <w:r>
        <w:rPr>
          <w:rFonts w:ascii="arial" w:eastAsia="arial" w:hAnsi="arial" w:cs="arial"/>
          <w:color w:val="000000"/>
          <w:sz w:val="20"/>
          <w:lang w:val="en-US" w:eastAsia="en-US" w:bidi="ar-SA"/>
        </w:rPr>
        <w:t xml:space="preserve">). Linen trousers, £595, Alex Eagle (           </w:t>
      </w:r>
      <w:hyperlink r:id="rId927" w:history="1">
        <w:r>
          <w:rPr>
            <w:rFonts w:ascii="arial" w:eastAsia="arial" w:hAnsi="arial" w:cs="arial"/>
            <w:i/>
            <w:color w:val="0077CC"/>
            <w:sz w:val="20"/>
            <w:u w:val="single"/>
            <w:shd w:val="clear" w:color="auto" w:fill="FFFFFF"/>
            <w:lang w:val="en-US" w:eastAsia="en-US" w:bidi="ar-SA"/>
          </w:rPr>
          <w:t>www.alexeagle.co.uk</w:t>
        </w:r>
      </w:hyperlink>
      <w:r>
        <w:rPr>
          <w:rFonts w:ascii="arial" w:eastAsia="arial" w:hAnsi="arial" w:cs="arial"/>
          <w:color w:val="000000"/>
          <w:sz w:val="20"/>
          <w:lang w:val="en-US" w:eastAsia="en-US" w:bidi="ar-SA"/>
        </w:rPr>
        <w:t xml:space="preserve">).Right Beige silk shirt dress, £495, Joseph (           </w:t>
      </w:r>
      <w:hyperlink r:id="rId928" w:history="1">
        <w:r>
          <w:rPr>
            <w:rFonts w:ascii="arial" w:eastAsia="arial" w:hAnsi="arial" w:cs="arial"/>
            <w:i/>
            <w:color w:val="0077CC"/>
            <w:sz w:val="20"/>
            <w:u w:val="single"/>
            <w:shd w:val="clear" w:color="auto" w:fill="FFFFFF"/>
            <w:lang w:val="en-US" w:eastAsia="en-US" w:bidi="ar-SA"/>
          </w:rPr>
          <w:t>www.joseph-fashion.com</w:t>
        </w:r>
      </w:hyperlink>
      <w:r>
        <w:rPr>
          <w:rFonts w:ascii="arial" w:eastAsia="arial" w:hAnsi="arial" w:cs="arial"/>
          <w:color w:val="000000"/>
          <w:sz w:val="20"/>
          <w:lang w:val="en-US" w:eastAsia="en-US" w:bidi="ar-SA"/>
        </w:rPr>
        <w:t xml:space="preserve">). Brown leather belt, £1,120, HermÈs (           </w:t>
      </w:r>
      <w:hyperlink r:id="rId929" w:history="1">
        <w:r>
          <w:rPr>
            <w:rFonts w:ascii="arial" w:eastAsia="arial" w:hAnsi="arial" w:cs="arial"/>
            <w:i/>
            <w:color w:val="0077CC"/>
            <w:sz w:val="20"/>
            <w:u w:val="single"/>
            <w:shd w:val="clear" w:color="auto" w:fill="FFFFFF"/>
            <w:lang w:val="en-US" w:eastAsia="en-US" w:bidi="ar-SA"/>
          </w:rPr>
          <w:t>www.hermes.com</w:t>
        </w:r>
      </w:hyperlink>
      <w:r>
        <w:rPr>
          <w:rFonts w:ascii="arial" w:eastAsia="arial" w:hAnsi="arial" w:cs="arial"/>
          <w:color w:val="000000"/>
          <w:sz w:val="20"/>
          <w:lang w:val="en-US" w:eastAsia="en-US" w:bidi="ar-SA"/>
        </w:rPr>
        <w:t xml:space="preserve">). Silver rings, from £30, Bar Jewellery (           </w:t>
      </w:r>
      <w:hyperlink r:id="rId930" w:history="1">
        <w:r>
          <w:rPr>
            <w:rFonts w:ascii="arial" w:eastAsia="arial" w:hAnsi="arial" w:cs="arial"/>
            <w:i/>
            <w:color w:val="0077CC"/>
            <w:sz w:val="20"/>
            <w:u w:val="single"/>
            <w:shd w:val="clear" w:color="auto" w:fill="FFFFFF"/>
            <w:lang w:val="en-US" w:eastAsia="en-US" w:bidi="ar-SA"/>
          </w:rPr>
          <w:t>www.barjewellery.com</w:t>
        </w:r>
      </w:hyperlink>
      <w:r>
        <w:rPr>
          <w:rFonts w:ascii="arial" w:eastAsia="arial" w:hAnsi="arial" w:cs="arial"/>
          <w:color w:val="000000"/>
          <w:sz w:val="20"/>
          <w:lang w:val="en-US" w:eastAsia="en-US" w:bidi="ar-SA"/>
        </w:rPr>
        <w:t xml:space="preserve">)Above Shirt and trousers, as before. Textured gold-plated necklace, £210, and gold-plated coin necklace, £210, Alighieri (           </w:t>
      </w:r>
      <w:hyperlink r:id="rId931" w:history="1">
        <w:r>
          <w:rPr>
            <w:rFonts w:ascii="arial" w:eastAsia="arial" w:hAnsi="arial" w:cs="arial"/>
            <w:i/>
            <w:color w:val="0077CC"/>
            <w:sz w:val="20"/>
            <w:u w:val="single"/>
            <w:shd w:val="clear" w:color="auto" w:fill="FFFFFF"/>
            <w:lang w:val="en-US" w:eastAsia="en-US" w:bidi="ar-SA"/>
          </w:rPr>
          <w:t>www.alighieri.co.uk</w:t>
        </w:r>
      </w:hyperlink>
      <w:r>
        <w:rPr>
          <w:rFonts w:ascii="arial" w:eastAsia="arial" w:hAnsi="arial" w:cs="arial"/>
          <w:color w:val="000000"/>
          <w:sz w:val="20"/>
          <w:lang w:val="en-US" w:eastAsia="en-US" w:bidi="ar-SA"/>
        </w:rPr>
        <w:t xml:space="preserve">).Hair: Mark Hampton at Julian Watson Agency, using Davines. Make-up: Pep Gay at Management + ArtistsNavy textured shirt, £770, Victoria Beckham (           </w:t>
      </w:r>
      <w:hyperlink r:id="rId932" w:history="1">
        <w:r>
          <w:rPr>
            <w:rFonts w:ascii="arial" w:eastAsia="arial" w:hAnsi="arial" w:cs="arial"/>
            <w:i/>
            <w:color w:val="0077CC"/>
            <w:sz w:val="20"/>
            <w:u w:val="single"/>
            <w:shd w:val="clear" w:color="auto" w:fill="FFFFFF"/>
            <w:lang w:val="en-US" w:eastAsia="en-US" w:bidi="ar-SA"/>
          </w:rPr>
          <w:t>www.victoriabeckham.com</w:t>
        </w:r>
      </w:hyperlink>
      <w:r>
        <w:rPr>
          <w:rFonts w:ascii="arial" w:eastAsia="arial" w:hAnsi="arial" w:cs="arial"/>
          <w:color w:val="000000"/>
          <w:sz w:val="20"/>
          <w:lang w:val="en-US" w:eastAsia="en-US" w:bidi="ar-SA"/>
        </w:rPr>
        <w:t xml:space="preserve">). Navy wide-leg trousers, £1,520, HermÈs (           </w:t>
      </w:r>
      <w:hyperlink r:id="rId929" w:history="1">
        <w:r>
          <w:rPr>
            <w:rFonts w:ascii="arial" w:eastAsia="arial" w:hAnsi="arial" w:cs="arial"/>
            <w:i/>
            <w:color w:val="0077CC"/>
            <w:sz w:val="20"/>
            <w:u w:val="single"/>
            <w:shd w:val="clear" w:color="auto" w:fill="FFFFFF"/>
            <w:lang w:val="en-US" w:eastAsia="en-US" w:bidi="ar-SA"/>
          </w:rPr>
          <w:t>www.hermes.com</w:t>
        </w:r>
      </w:hyperlink>
      <w:r>
        <w:rPr>
          <w:rFonts w:ascii="arial" w:eastAsia="arial" w:hAnsi="arial" w:cs="arial"/>
          <w:color w:val="000000"/>
          <w:sz w:val="20"/>
          <w:lang w:val="en-US" w:eastAsia="en-US" w:bidi="ar-SA"/>
        </w:rPr>
        <w:t xml:space="preserve">). Gold-plated cuff, £640, Alighieri (           </w:t>
      </w:r>
      <w:hyperlink r:id="rId931" w:history="1">
        <w:r>
          <w:rPr>
            <w:rFonts w:ascii="arial" w:eastAsia="arial" w:hAnsi="arial" w:cs="arial"/>
            <w:i/>
            <w:color w:val="0077CC"/>
            <w:sz w:val="20"/>
            <w:u w:val="single"/>
            <w:shd w:val="clear" w:color="auto" w:fill="FFFFFF"/>
            <w:lang w:val="en-US" w:eastAsia="en-US" w:bidi="ar-SA"/>
          </w:rPr>
          <w:t>www.alighieri.co.uk</w:t>
        </w:r>
      </w:hyperlink>
      <w:r>
        <w:rPr>
          <w:rFonts w:ascii="arial" w:eastAsia="arial" w:hAnsi="arial" w:cs="arial"/>
          <w:color w:val="000000"/>
          <w:sz w:val="20"/>
          <w:lang w:val="en-US" w:eastAsia="en-US" w:bidi="ar-SA"/>
        </w:rPr>
        <w:t>)MANAGEMENT + ARTISTS, THE WALL GROUP, 360PMGETTY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'My body is changing - and it feels good': Arizona Muse on pregnancy, breastfeeding and carb-loading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2018 Saturday 5:00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1" type="#_x0000_t75" style="width:195.75pt;height:36pt">
            <v:imagedata r:id="rId94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FASHION;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Emily Cronin, Senior fashion editor</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Arizona Muse is twisting backwards to check the care label inside the waistband of her limoncello-yellow cropped trousers. 'Right - these are made of 100-per-cent recycled material. I was really, really pleased when I saw that.' She hesitates, as if wondering whether to qualify the statement. 'But then the lining is viscose, which could be good or could be bad...'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takes a deep breath and dives in. 'Viscose is derived from trees - yes, it's good that it's made from trees; no, it's not good if it's made from rainforest trees, or from trees grown using pesticides and herbicides that kill off all insects native to a forested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turning a tree into a piece of cloth is a heavy chemical process, so if you don't have the right water-treatment systems in place and you're dumping those chemicals into the nearest river, then suddenly viscose is horrible. It's complicated.'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Models are by job spec more expected to know their angles than to fathom the finer points of fabric manufacturing. But Muse - the leonine supermodel who has opened Chanel shows, graced Vogue covers and appeared in campaigns for Saint Laurent, Louis Vuitton and Prada - is also a walking, talking, autodidactic encyclopedia on the subject of her chosen industry's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decade in fashion, and while she's still very much in demand on the runway, she's pivoting to focus on sustainability. 'It's something I've wanted to do for such a long time and I wasn't brave enough,' she says. 'I started years ago learning about sustainability and fashion, and how urgently the industry needs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'Fashion is very damaging - it's one of the most polluting industries in the world, and no one can argue otherwise. But that's not depressing. It's exciting, because there's so much potential and so many solutions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Muse admits that as a topic, sustainability - an elastic term she uses to refer to a garment or brand's environmental impact, rather than its ethical-trade credentials - 'is so science-heavy that it can get boring. So I wanted to do something really fun with it, something where it would be impossible for people to get bored.'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that end she's launching a line of 'party dresses for birthday girls' with friend and former Matthew Williamson artistic director Georgie Macintyre.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range, slated for a February 2019 launch, doesn't yet have a name, confirmed stockists or a price list, but Muse says the first collection will consist of 10 dresses with plenty of embellishment and vibrant colour. She's sure it'll make a splash: 'They're going to be bright, fun, life-of-the-party dresses. We really want them to go out and make the world happy.'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Mitigating fashion's environmental impact has felt urgent to Muse since she first began delving into the problematic aspects behind all the gloss, but the issue has assumed fresh immediacy since she learnt that she's pregnant. She's due to welcome her second child - her first with husband Boniface Verney-Carron, an osteopath to the A-list - in November. She shared the news in 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Instagram post (the caption read simply, 'We're having a baby!') about a week after the couple celebrated their first wedding anniversary, in June.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Muse adores being pregnant - 'It's an amazing experience and I wish all women could enjoy it' - and part of that is allowing herself to soften into the temporary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so tired that I just can't exercise. And I love to exercise! It's not uncommon for me to finish a class and wish it had been harder, and right now the thought of an indoor cycling class is like a horror film.'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hungry - 'Every three hours I feel like I haven't eaten all day' - and is loosening her dietary regime. She craves fruit juice and is eating more sugar than usual. Carbs are very much back on the table (much to the relief of this also-pregnant interviewer, who turned up to Muse's Hyde Park flat clutching a box of cinnamon buns, warmly received). 'I need carbs so much. I would literally go crazy without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body's changing and that's totally fine with me. It feels really good, actually. It should change... it will change back afterwards.'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should know. Unusually, Muse's career skyrocketed only after she had her son, Nikko, at 19. She remembers feeling 'like it was me and my baby against the world'. When he was still an infant, she moved far from her family in Santa Fe, New Mexico, to New York City to pursue modelling. In September 2010, her first year on the show circuit, she opened and closed for Prada and Miu Miu. Top campaigns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she was lonely and had 'this constant fear that it was all going to be over tomorrow and that no one would choose me again', knowing she had a baby to support also fuelled Muse, giving her the grit that US Vogue's Anna Wintour would reference when she praised the model as 'a gorgeous, smart grown-up' in an editor's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time around already feels completely different. For one thing, she no longer worries that her career may be a fluke. She's matured. And she has a full partner in Verney-Carron. (The couple - a Franco-American duo raising a bilingual, tri-cultural family in Brexit-era Britain - live an insanely photogenic life out of a flat filled with tasteful mid-century-modern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love being 29 as opposed to 19. It feels really good to be in a beautiful, committed relationship with my husband. We're so excited and in love, and I have his support - I don't feel I'm doing this alone at all... I feel like I was waiting for this my whole life. I really prefer being married.'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with any second pregnancy, there is an element of the do-over. Muse is less obsessed with reading everything published on baby care ('which I did when I was pregnant with Nikko') or the material trappings of getting ready for her new arrival.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First-time father Verney-Carron, on the other hand, has that side of things covered. 'He bought a crib. I haven't bought a single piece of baby clothing and he bought the first one when I was two and a half months pregnant. It's so cute.'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determined to be stricter with sleep routines and schedules. 'Why should I be exhausted for four months?' she asks. 'Children love boundaries - they make kids feel safe.' And she's going to breastfeed.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loved breastfeeding so much. It's the best thing ever and to know that all that good stuff is going into my child and building up their immune system and the good bacteria in their intestines for ever, plus the bonding - it's important for so many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Nikko, now nine, couldn't be happier about becoming an older brother. Unless... 'He's had a strong opinion all his life that he doesn't want a sister. I'm not going to find out what we're having because I don't want him to think he'll be disappointed,'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you know, if this little squidgy bundle is in his arms and he finds out it's a girl, it's not going to be a problem. It doesn't matter at all.'</w:t>
      </w:r>
    </w:p>
    <w:p>
      <w:pPr>
        <w:keepNext w:val="0"/>
        <w:spacing w:before="240" w:after="0" w:line="260" w:lineRule="atLeast"/>
        <w:ind w:left="0" w:right="0" w:firstLine="0"/>
        <w:jc w:val="both"/>
        <w:rPr>
          <w:lang w:val="en-US" w:eastAsia="en-US" w:bidi="ar-SA"/>
        </w:rPr>
      </w:pPr>
      <w:hyperlink r:id="rId941" w:history="1">
        <w:r>
          <w:rPr>
            <w:rFonts w:ascii="arial" w:eastAsia="arial" w:hAnsi="arial" w:cs="arial"/>
            <w:i/>
            <w:color w:val="0077CC"/>
            <w:sz w:val="20"/>
            <w:u w:val="single"/>
            <w:shd w:val="clear" w:color="auto" w:fill="FFFFFF"/>
            <w:lang w:val="en-US" w:eastAsia="en-US" w:bidi="ar-SA"/>
          </w:rPr>
          <w:t>50 flattering bikinis and one-pieces to buy now for your summer holiday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baby arrives, Muse is planning to take Nikko to visit her mother in Massachusetts for part of the school holidays. She lives in an area surrounded by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going to go and do some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and get our hands dirty and learn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Muse says with enthusiasm. Surely a touch of soil maintenance features in every nine-year-old boy's summer fantasy, I suggest with an arched brow. 'Oh yeah, he loves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returns to her favourite subject. 'You know, through all my study of sustainability I've realised that it's not just about fashion. Fashion is hand-in-hand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key to everything. You'll see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silk in our collection. It's amazing - like gold. I was so excited when I found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eyes sparkling, it's clear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fashion advocates couldn't hope to find a more convincing champion than Muse. Although she insists that these days she wears compression socks more often than designer clothes, she's on another plane entirely from the hemp-shirt-wearing stereotypes that have plagued the category in the past - and she knows what women want.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women to look good in these dresses, we want women to feel sexy in these dresses, we want women to feel confident in these dresses,'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'Hopefully women will buy our dresses just because they love them, not because they're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But if you learn a little bit about why we made your dress the way we did, that'll be interesting and educational too.'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Vote With Your Wallet and Change the Food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5" type="#_x0000_t75" style="width:134.98pt;height:45.74pt">
            <v:imagedata r:id="rId4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1252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IL: Food Tank has issued the following press release:  Dr. Gunars Platais is a Senior Environmental Economist at the World Bank where he works to integrate environmental concerns into the policies of countries in Latin America, Africa, and Europe. He is a chapter author for the new report from The Economics of Ecosystems and Biodiversity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(TEEBAgriFood). The report evaluates the world’s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while considering a range of social, human, and environmental dimensions across the value chain.  Platais received his Ph.D. in Philosophy from the University of California Berkeley and his M.Sc. in Natural Resources Management from Colorado State University. Prior to his employment at the World Bank, Platais worked as both a Forest Engineer for Cia Agricola e Florestal Santa Barbara and a Natural Resource Management Policy Adviser for ABT Associates. At the World Bank, Gunars specializes in integrating natural resource management, conservation policy, and decision-making processes.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leads multi-disciplinary and inter-institutional teams that address complex environmental issues and helped lead the implementation of payment for ecosystem services throughout the world.  Food Tank sat down with Platais to discuss theories of change in the TEEBAgriFood report.  Food Tank (FT): What is the most interesting thing you learned from working with TEEBAgriFood?  Dr. Gunars Platais (GP): The immense difficulty of working across disciplines. During the creation of the report, there were economists, ecologists, scientists, and a whole range of people working to bring rich, new, and varied perspectives to the discussion. The eco-agri-food system is complex, and the range of people involved in the TEEBAgriFood process reflects this complexity.  FT: What is the most significant unintended consequence of our current food system that policymakers, funders, and donors ignore?  GP: Despite all the battles to end global hunger, there have been only baby steps towards reaching this goal. The current food system produces enough food to feed the world’s population, but, because of politics, more than 800 million people go to bed hungry every night. It’s a tragic and ironic consequence of the current eco-agri-food system.  FT: How can TEEBAgriFood help achieve the UN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(SDGs)?  GP: By using a multidisciplinary approach, like in the TEEBAgriFood report, it is possible to analyze the tons per hectare produced and the intended and unintended consequences of production in the eco-agri-food system. When you look at the planet, there are amazing places that are suitable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Instead, companies insist on producing in arid or semi-arid climates that are resource intensive and unproductive. The integrated approach presented in the TEEBAgriFood report looks beyond production to show the long-term environmental consequences, thereby making decisions more efficient, effective, environmentally friendly, and in line with the SDGs.  FT: How do we best convey the results of the TEEBAgriFood study to the public? To decision makers?  GP: It’s clear that one size doesn’t fit all, and it depends on whom you are talking to. If you’re speaking to an individual at the supermarket you must tailor your message in a certain way. Similarly, if you’re presenting to a minister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a minister of economics, it requires a completely different, and likely economic, approach. However, economic impacts are not just dollars and cents, but also the unintended economic burdens on other systems like health care. For example, the increased use of pesticides may make food cheaper in the supermarket, but it could also increase the likelihood of cancer in a population, which in turn increases the total economic impact of food. Therefore, the message must be tailored to make the TEEBAgriFood report more applicable to a general audience.  FT: How do we make the public interested in the TEEBAgriFood report?  GP: By conveying the significance of acting in an integrated manner. Brazil passed the first draft of a law that relaxes restrictions on pesticide use. This new law will increase the productivity and profit margins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however, the public must know that increased pesticide use will likely have a negative impact on people’s health. If presented in the right manner, this information can sensitize the public to these issues and grow support for an integrated approach.  FT: What is the best approach to changing our food system? Is it through international agreements? Grassroots efforts? The private sector?  GP: It’s going to require a mixture of a bottom-up and a top-down approach. At the grassroots level, consumers must become sensitized to the inefficiencies of the current system, whether that be through moral persuasion or the realization of the gravity of the situation. At the top, you have policymakers who have become more aware of the negative impacts of business as usual and are beginning to recognize the value of scientists and other technical advisors. The bottom line is that change requires both grassroots pressure and abundant scientific information to influence policymakers to make the right decisions. Change is also driven by international agreements that create a uniform and fair playing field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producers. It’s complex, but there is no use running from it.  FT: What is the most important action a private citizen can take to make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eco-agri-food system?  GP: The eco-agri-food system is a market economy and therefore people influence the market by increasing or decreasing a product’s demand. If people purchase an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 the market will respond. By voting with their wallet for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people will dictate what the eco-agri-food system produces.  FT: What do you want people to know most about the TEEBAgriFood report?  GP: The evaluation framework is the true soul of TEEBAgriFood. It looks at food production in a more comprehensive manner than any previous report. It is an absolute necessity that the framework gets into the hands of those who are working in food and health. The report is scientific, it is commercial, and it is the whole range of people producing or consuming food in one way or another, and it allows for a better understanding of the impacts of eco-agri-food decisions.  FT: Do you have any final thoughts or important messages?  GP: The eco-agri-food system is Pandora’s box. There is so much to work on. The eco-agri-food system is a political sphere, and it’s a tragedy that enough food is produced to feed the world but the political system does not allow for it. This political conundrum must be solved, and that requires international agreements and sensitizing people to environmentally friendly systems. As an environmental economist, I am always looking for linkages with the environment and I continue to notice the complete disconnect between the food on people’s plates and the environmental impact of that food in the field. Everything is interconnected, and both the upstream and downstream impacts are essential to understanding the true cost of the eco-agri-food system. The TEEBAgriFood report is the only report able to analyze these impacts and initiate conversations and change in the global food system.  In case of any query regarding this article or other content needs please contact: </w:t>
      </w:r>
      <w:hyperlink r:id="rId41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pPr>
      <w:r>
        <w:rPr>
          <w:lang w:val="en-US" w:eastAsia="en-US" w:bidi="ar-SA"/>
        </w:rPr>
        <w:br/>
      </w:r>
      <w:r>
        <w:pict>
          <v:line id="_x0000_s1357"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Holistic Roasters Inc. Earns Demeter Biodynamic® Certification; Holistic Roasters, a roaster and distributor of direct-trade, specialty coffees from family-run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Holistic Roasters Inc. Earns Demeter Biodynamic Certification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Hydroponics: a battle for the soul of the organic food concept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Holistic Roasters Inc. Earns Demeter Biodynamic(R) Certification.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Boorowa farmer takes out Landcare's Bob Hawke award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FAO inks deal to promote family farming in Italy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Entries open for Farmer of the Year Awards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Sustainable Wine Grapegrowing.(Vineyard View)</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Visiting Coldiretti's farmers market to highlight the importance of family farming for Zero Hunger and healthy diets - FAO Director-General and IFAD Pres....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VISITING COLDIRETTI'S FARMERS MARKET TO HIGHLIGHT THE IMPORTANCE OF FAMILY FARMING FOR ZERO HUNGER AND HEALTHY DIETS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FAO and Italy’s Coldiretti join forces to promote healthier diets for all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FAO and Italy's Coldiretti join forces to promote healthier diets for all - Agricultural producers are key allies achieve Zero Hunger and improve food sy....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beauty brands supporting organic agriculture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Race open for 2018 farmer of year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Veggies for all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NEXT WAVE of FOODIE BEAUTY: Delicious innovations in formulations and marketing.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Justice is Veggies for All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Spring ritual goes into barrel composting in the Alberni Valley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Creating an Ecosystem of Faiths for Earth's Future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Landscaping seminar set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Registration is open for Practical Farmers' 2019 annual conference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to earth growing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Ninth annual Aina Fest celebrates agriculture on Hawaii Island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Honouring Demeter: Biodynamics in wine; Shouldn't we be concerned when sourcing our drink?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old way to farm: “The new breed of farmer is different. They don’t have that inherited wisdom from a father or a grandfather."; at perennial roots farm  o....</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HAPPENINGS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CULTIVATING RACIAL EQUITY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Montinore Estate Hosts Winemaking Intensive At 2018 Biodynamic Conference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Podcast focuses on creative sustainable solutions to environmental issues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Montinore Estate Hosts Winemaking Intensive At 2018 Biodynamic Conference; - The sold-out pre-conference workshop featured presentations from leading winemakers....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use is changing, residents have their say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Diversity taking root in country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Going green lifts reds and whites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the true cost of eating meat?; As concerns over the huge impact on the environment, human health and animal welfare grow, what future is there for the 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Organic and Biodynamic Wineries Come Together at Prowein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Celebrate "Down To Earth Month" in April with California Wine Events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Salon Series at Bard College's Montgomery Place Campus to Focus on Regional Agriculture on Saturday, October 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entering its fourth year of operation, Peyton’s Ahavah F</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Paso Co farm models regenerative practices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Parsons + Co. founder brings her passion for environment into PR practice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Odfjell Challenge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High Country Farm Tour is back in town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Products Expo West trend preview: Regenerative ag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SEASONAL GREETINGS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Regenerative ag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Portuguese 'Dao' wine is going 'au naturel'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Farmland Partners Helps Stabilize Agriculture for Farmers, Investors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Dishonest Pricing Schemes Perpetuate Harmful Farming Systems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Viticulture briefs: Arkansas billionaire buys Napa Valley winery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 on Purpose by Sarah Ferguson: Farm work lifting my soul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MILKING THE COW: WHY DUTCH DAIRY IS BECOMING BIRD-FRIENDLY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Biopesticide Use Not Yet Mainstream Despite Numerous Advantages.(Vineyard View)</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a German Chef, Hospital Food Is the Ultimate Challenge; The Saturday Profile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Hospital Fare Is the Ultimate Challenge for This German Chef</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Spotlight on ... NATURAL BEAUTY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Without Farming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Flaccavento thinks outside box; Letter: Flaccavento is willing to think outside the box</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-Universidad Politecnica de Madrid: How to boost both sustainable and resilient agriculture?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TROPICAL SUNRISE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ZBNF, THE FARMING METHODS ARE COST EFFECTIVE AND USEFUL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Anyone with half an acre of land can start natural farming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GOVERNORNORTHAM ANNOUNCES 2018 SPECIALTY CROP BLOCK GRANTS FOR VIRGINIA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GOVERNOR NORTHAM ANNOUNCES 2018 SPECIALTY CROP BLOCK GRANTS FOR VIRGINIA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 Northam Announces 2018 Specialty Crop Block Grants for Virginia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Debra Dell Zygielbaum</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Kiss the Ground.(EDITORIAL VIEWS)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hotel practices organic farming, permaculture, and self-supply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 searching for dignity: An agriculturist is shaking up!</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Seed the Future and Ban Plastic from Egypt: SEKEM's 41st Anniversary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RAYNHAM - In 2012, then-agricultural tenderfeet Chuck Curr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Lt. Gov. Polito presents green grant to Raynham farm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Reply to Dec. 29 editorial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RAYNHAM — In 2012, then-agricultural tenderfeet Chuck Currie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grant a boost for Raynham farmers; Freedom Food Farm focuses on healthy produce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GRANT; Raynham farmers receive $16, 400 state environmental grant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Wet and wild vine venture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 Coast wineries bullish on organic grapes to drive growth</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of State for Agriculture and Farmers Welfare Gajendra Singh Shekhawat replies to a query on 'Compost from Organic Materials' on March. 6, 2018</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Protecting Egyptian Bees from Extinction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Focus on science, not divine powers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KIND OF MAGIC; Half-science, half-mysticism, the world of biodynamic wine is weird and, perhaps, wonderful.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this farm, the dairy comes to the cattle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Wineology: Let's talk organic wine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Road to Natural: A tale of two brands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North-east community inspires visiting families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Weleda Receives First-ever UEBT Certification and Label for Sourcing with Respect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BRIAN SELLERS-PETERSEN LEAVES EPISCOPAL RELIEF AND DEVELOPMENT AFTER 17 YEARS TO FOCUS EVEN MORE ON HIS AGRARIAN MINISTRY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Beyond Organic: Dr. Bronner's To Test-Pilot NSF 'Regenerative' Certification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Foodstirs Becomes the Groundbreaking First-Ever Glyphosate Residue-Free Certified, Nationally Distributed Organic Food Brand; Sustainable Baking Mix Brand Achie....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enlightened approach to viticulture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Weleda Receives First-ever UEBT Certification and Label for Sourcing with Respect; Union for Ethical Biotrade recognizes Weleda with inaugural certification in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 natural food, beverage and supplement trends for 2019</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Living like nana</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water will be more important than wine in the years ahead - Comment.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Food&amp;Wine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Foods The Next Big Wave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CHANGE FOR GOOD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Model citizen; Arizona Muse self-taught sustainablefashion guru and soon-to-be mother of two is not your average 20-something supermodel. She talks to Emily Cro....</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body is changing - and it feels good': Arizona Muse on pregnancy, breastfeeding and carb-loading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Vote With Your Wallet and Change the Food System</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26D830B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C1E036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44AEEA7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6"/>
  </w:num>
  <w:num w:numId="6">
    <w:abstractNumId w:val="4"/>
  </w:num>
  <w:num w:numId="7">
    <w:abstractNumId w:val="5"/>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SX-V4N1-JC6M-X0HY-00000-00&amp;idtype=PID&amp;context=1516831" TargetMode="External" /><Relationship Id="rId100" Type="http://schemas.openxmlformats.org/officeDocument/2006/relationships/hyperlink" Target="https://advance.lexis.com/api/document?id=urn:contentItem:5S7W-6R41-JB5M-W0VT-00000-00&amp;idtype=PID&amp;context=1516831" TargetMode="External" /><Relationship Id="rId101" Type="http://schemas.openxmlformats.org/officeDocument/2006/relationships/hyperlink" Target="https://advance.lexis.com/api/document?id=urn:contentItem:5T11-PXN1-JD3N-507H-00000-00&amp;idtype=PID&amp;context=1516831" TargetMode="External" /><Relationship Id="rId102" Type="http://schemas.openxmlformats.org/officeDocument/2006/relationships/hyperlink" Target="https://advance.lexis.com/api/document?id=urn:contentItem:5SVF-BDR1-JBVM-Y0SD-00000-00&amp;idtype=PID&amp;context=1516831" TargetMode="External" /><Relationship Id="rId103" Type="http://schemas.openxmlformats.org/officeDocument/2006/relationships/hyperlink" Target="https://advance.lexis.com/api/document?id=urn:contentItem:5SVF-FXC1-JCJY-G1JM-00000-00&amp;idtype=PID&amp;context=1516831" TargetMode="External" /><Relationship Id="rId104" Type="http://schemas.openxmlformats.org/officeDocument/2006/relationships/hyperlink" Target="https://advance.lexis.com/api/document?id=urn:contentItem:5T4J-WFY1-J9XT-P23G-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T3K-77B1-JD34-V3J7-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TJX-CNC1-DXP3-R4TD-00000-00&amp;context=1516831" TargetMode="External" /><Relationship Id="rId118" Type="http://schemas.openxmlformats.org/officeDocument/2006/relationships/hyperlink" Target="http://biodynamic.coffee" TargetMode="External" /><Relationship Id="rId119" Type="http://schemas.openxmlformats.org/officeDocument/2006/relationships/header" Target="header7.xml" /><Relationship Id="rId12" Type="http://schemas.openxmlformats.org/officeDocument/2006/relationships/hyperlink" Target="https://advance.lexis.com/api/document?id=urn:contentItem:5V7Y-6WB1-JCBJ-K4M8-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TJY-VF41-JDJN-64DV-00000-00&amp;context=1516831" TargetMode="External" /><Relationship Id="rId126" Type="http://schemas.openxmlformats.org/officeDocument/2006/relationships/hyperlink" Target="http://syndigate.info" TargetMode="External" /><Relationship Id="rId127" Type="http://schemas.openxmlformats.org/officeDocument/2006/relationships/image" Target="media/image3.png" /><Relationship Id="rId128" Type="http://schemas.openxmlformats.org/officeDocument/2006/relationships/hyperlink" Target="http://biodynamic.co" TargetMode="External" /><Relationship Id="rId129" Type="http://schemas.openxmlformats.org/officeDocument/2006/relationships/header" Target="header10.xml" /><Relationship Id="rId13" Type="http://schemas.openxmlformats.org/officeDocument/2006/relationships/hyperlink" Target="https://advance.lexis.com/api/document?id=urn:contentItem:5XFJ-JP91-DY0W-42FK-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5SY3-B161-JC0X-H297-00000-00&amp;context=1516831" TargetMode="External" /><Relationship Id="rId136" Type="http://schemas.openxmlformats.org/officeDocument/2006/relationships/image" Target="media/image4.png" /><Relationship Id="rId137" Type="http://schemas.openxmlformats.org/officeDocument/2006/relationships/hyperlink" Target="https://www.globaldata.com/store/report/cs1720sf--success-case-study-lilys-kitchen-pet-food-tapping-into-a-gap-in-the-market-for-natural-and-organic-pet-food-for-dogs-and-cats/" TargetMode="External" /><Relationship Id="rId138" Type="http://schemas.openxmlformats.org/officeDocument/2006/relationships/hyperlink" Target="https://www.globaldata.com/store/report/cs1720sf--success-case-study-lilys-kitchen-pet-food-tapping-into-a-gap-in-the-market-for-natural-and-organic-pet-food-for-dogs-and-cats/&amp;lt;/a&amp;gt;" TargetMode="External" /><Relationship Id="rId139" Type="http://schemas.openxmlformats.org/officeDocument/2006/relationships/header" Target="header13.xml" /><Relationship Id="rId14" Type="http://schemas.openxmlformats.org/officeDocument/2006/relationships/hyperlink" Target="https://advance.lexis.com/api/document?id=urn:contentItem:5TF2-SK91-JCBF-S07S-00000-00&amp;idtype=PID&amp;context=1516831" TargetMode="External" /><Relationship Id="rId140" Type="http://schemas.openxmlformats.org/officeDocument/2006/relationships/header" Target="header14.xml" /><Relationship Id="rId141" Type="http://schemas.openxmlformats.org/officeDocument/2006/relationships/footer" Target="footer13.xml" /><Relationship Id="rId142" Type="http://schemas.openxmlformats.org/officeDocument/2006/relationships/footer" Target="footer14.xml" /><Relationship Id="rId143" Type="http://schemas.openxmlformats.org/officeDocument/2006/relationships/header" Target="header15.xml" /><Relationship Id="rId144" Type="http://schemas.openxmlformats.org/officeDocument/2006/relationships/footer" Target="footer15.xml" /><Relationship Id="rId145" Type="http://schemas.openxmlformats.org/officeDocument/2006/relationships/hyperlink" Target="https://advance.lexis.com/api/document?collection=news&amp;id=urn:contentItem:5TJY-MX71-DYTM-90S9-00000-00&amp;context=1516831" TargetMode="External" /><Relationship Id="rId146" Type="http://schemas.openxmlformats.org/officeDocument/2006/relationships/hyperlink" Target="https://www.prweb.com/releases/holistic_roasters_inc_earns_demeter_biodynamic_certification/prweb15860388.htm" TargetMode="External" /><Relationship Id="rId147" Type="http://schemas.openxmlformats.org/officeDocument/2006/relationships/header" Target="header16.xml" /><Relationship Id="rId148" Type="http://schemas.openxmlformats.org/officeDocument/2006/relationships/header" Target="header17.xml" /><Relationship Id="rId149" Type="http://schemas.openxmlformats.org/officeDocument/2006/relationships/footer" Target="footer16.xml" /><Relationship Id="rId15" Type="http://schemas.openxmlformats.org/officeDocument/2006/relationships/hyperlink" Target="https://advance.lexis.com/api/document?id=urn:contentItem:5SNJ-F391-F0YC-N3HN-00000-00&amp;idtype=PID&amp;context=1516831" TargetMode="External" /><Relationship Id="rId150" Type="http://schemas.openxmlformats.org/officeDocument/2006/relationships/footer" Target="footer17.xml" /><Relationship Id="rId151" Type="http://schemas.openxmlformats.org/officeDocument/2006/relationships/header" Target="header18.xml" /><Relationship Id="rId152" Type="http://schemas.openxmlformats.org/officeDocument/2006/relationships/footer" Target="footer18.xml" /><Relationship Id="rId153" Type="http://schemas.openxmlformats.org/officeDocument/2006/relationships/hyperlink" Target="https://advance.lexis.com/api/document?collection=news&amp;id=urn:contentItem:5TJC-7B41-JD34-V1D2-00000-00&amp;context=1516831" TargetMode="External" /><Relationship Id="rId154" Type="http://schemas.openxmlformats.org/officeDocument/2006/relationships/header" Target="header19.xml" /><Relationship Id="rId155" Type="http://schemas.openxmlformats.org/officeDocument/2006/relationships/header" Target="header20.xml" /><Relationship Id="rId156" Type="http://schemas.openxmlformats.org/officeDocument/2006/relationships/footer" Target="footer19.xml" /><Relationship Id="rId157" Type="http://schemas.openxmlformats.org/officeDocument/2006/relationships/footer" Target="footer20.xml" /><Relationship Id="rId158" Type="http://schemas.openxmlformats.org/officeDocument/2006/relationships/header" Target="header21.xml" /><Relationship Id="rId159" Type="http://schemas.openxmlformats.org/officeDocument/2006/relationships/footer" Target="footer21.xml" /><Relationship Id="rId16" Type="http://schemas.openxmlformats.org/officeDocument/2006/relationships/hyperlink" Target="https://advance.lexis.com/api/document?id=urn:contentItem:5XCV-X701-DY0W-451V-00000-00&amp;idtype=PID&amp;context=1516831" TargetMode="External" /><Relationship Id="rId160" Type="http://schemas.openxmlformats.org/officeDocument/2006/relationships/hyperlink" Target="https://advance.lexis.com/api/document?collection=news&amp;id=urn:contentItem:5TSX-V4N1-JC6M-X0HY-00000-00&amp;context=1516831" TargetMode="External" /><Relationship Id="rId161" Type="http://schemas.openxmlformats.org/officeDocument/2006/relationships/hyperlink" Target="mailto:Niamh" TargetMode="External" /><Relationship Id="rId162" Type="http://schemas.openxmlformats.org/officeDocument/2006/relationships/header" Target="header22.xml" /><Relationship Id="rId163" Type="http://schemas.openxmlformats.org/officeDocument/2006/relationships/header" Target="header23.xml" /><Relationship Id="rId164" Type="http://schemas.openxmlformats.org/officeDocument/2006/relationships/footer" Target="footer22.xml" /><Relationship Id="rId165" Type="http://schemas.openxmlformats.org/officeDocument/2006/relationships/footer" Target="footer23.xml" /><Relationship Id="rId166" Type="http://schemas.openxmlformats.org/officeDocument/2006/relationships/header" Target="header24.xml" /><Relationship Id="rId167" Type="http://schemas.openxmlformats.org/officeDocument/2006/relationships/footer" Target="footer24.xml" /><Relationship Id="rId168" Type="http://schemas.openxmlformats.org/officeDocument/2006/relationships/hyperlink" Target="https://advance.lexis.com/api/document?collection=news&amp;id=urn:contentItem:5T3K-77B1-JD34-V3J7-00000-00&amp;context=1516831" TargetMode="External" /><Relationship Id="rId169" Type="http://schemas.openxmlformats.org/officeDocument/2006/relationships/hyperlink" Target="http://www.nswfarmeroftheyear.com.au" TargetMode="External" /><Relationship Id="rId17" Type="http://schemas.openxmlformats.org/officeDocument/2006/relationships/hyperlink" Target="https://advance.lexis.com/api/document?id=urn:contentItem:5S00-FMC1-DY2V-D019-00000-00&amp;idtype=PID&amp;context=1516831" TargetMode="External" /><Relationship Id="rId170" Type="http://schemas.openxmlformats.org/officeDocument/2006/relationships/header" Target="header25.xml" /><Relationship Id="rId171" Type="http://schemas.openxmlformats.org/officeDocument/2006/relationships/header" Target="header26.xml" /><Relationship Id="rId172" Type="http://schemas.openxmlformats.org/officeDocument/2006/relationships/footer" Target="footer25.xml" /><Relationship Id="rId173" Type="http://schemas.openxmlformats.org/officeDocument/2006/relationships/footer" Target="footer26.xml" /><Relationship Id="rId174" Type="http://schemas.openxmlformats.org/officeDocument/2006/relationships/header" Target="header27.xml" /><Relationship Id="rId175" Type="http://schemas.openxmlformats.org/officeDocument/2006/relationships/footer" Target="footer27.xml" /><Relationship Id="rId176" Type="http://schemas.openxmlformats.org/officeDocument/2006/relationships/hyperlink" Target="https://advance.lexis.com/api/document?collection=news&amp;id=urn:contentItem:5V7Y-6WB1-JCBJ-K4M8-00000-00&amp;context=1516831" TargetMode="External" /><Relationship Id="rId177" Type="http://schemas.openxmlformats.org/officeDocument/2006/relationships/header" Target="header28.xml" /><Relationship Id="rId178" Type="http://schemas.openxmlformats.org/officeDocument/2006/relationships/header" Target="header29.xml" /><Relationship Id="rId179" Type="http://schemas.openxmlformats.org/officeDocument/2006/relationships/footer" Target="footer28.xml" /><Relationship Id="rId18" Type="http://schemas.openxmlformats.org/officeDocument/2006/relationships/hyperlink" Target="https://advance.lexis.com/api/document?id=urn:contentItem:5SWD-0BP1-F0J6-J05H-00000-00&amp;idtype=PID&amp;context=1516831" TargetMode="External" /><Relationship Id="rId180" Type="http://schemas.openxmlformats.org/officeDocument/2006/relationships/footer" Target="footer29.xml" /><Relationship Id="rId181" Type="http://schemas.openxmlformats.org/officeDocument/2006/relationships/header" Target="header30.xml" /><Relationship Id="rId182" Type="http://schemas.openxmlformats.org/officeDocument/2006/relationships/footer" Target="footer30.xml" /><Relationship Id="rId183" Type="http://schemas.openxmlformats.org/officeDocument/2006/relationships/hyperlink" Target="https://advance.lexis.com/api/document?collection=news&amp;id=urn:contentItem:5XFJ-JP91-DY0W-42FK-00000-00&amp;context=1516831" TargetMode="External" /><Relationship Id="rId184" Type="http://schemas.openxmlformats.org/officeDocument/2006/relationships/header" Target="header31.xml" /><Relationship Id="rId185" Type="http://schemas.openxmlformats.org/officeDocument/2006/relationships/header" Target="header32.xml" /><Relationship Id="rId186" Type="http://schemas.openxmlformats.org/officeDocument/2006/relationships/footer" Target="footer31.xml" /><Relationship Id="rId187" Type="http://schemas.openxmlformats.org/officeDocument/2006/relationships/footer" Target="footer32.xml" /><Relationship Id="rId188" Type="http://schemas.openxmlformats.org/officeDocument/2006/relationships/header" Target="header33.xml" /><Relationship Id="rId189" Type="http://schemas.openxmlformats.org/officeDocument/2006/relationships/footer" Target="footer33.xml" /><Relationship Id="rId19" Type="http://schemas.openxmlformats.org/officeDocument/2006/relationships/hyperlink" Target="https://advance.lexis.com/api/document?id=urn:contentItem:5SND-WN51-JD34-V39T-00000-00&amp;idtype=PID&amp;context=1516831" TargetMode="External" /><Relationship Id="rId190" Type="http://schemas.openxmlformats.org/officeDocument/2006/relationships/hyperlink" Target="https://advance.lexis.com/api/document?collection=news&amp;id=urn:contentItem:5TF2-SK91-JCBF-S07S-00000-00&amp;context=1516831" TargetMode="External" /><Relationship Id="rId191" Type="http://schemas.openxmlformats.org/officeDocument/2006/relationships/header" Target="header34.xml" /><Relationship Id="rId192" Type="http://schemas.openxmlformats.org/officeDocument/2006/relationships/header" Target="header35.xml" /><Relationship Id="rId193" Type="http://schemas.openxmlformats.org/officeDocument/2006/relationships/footer" Target="footer34.xml" /><Relationship Id="rId194" Type="http://schemas.openxmlformats.org/officeDocument/2006/relationships/footer" Target="footer35.xml" /><Relationship Id="rId195" Type="http://schemas.openxmlformats.org/officeDocument/2006/relationships/header" Target="header36.xml" /><Relationship Id="rId196" Type="http://schemas.openxmlformats.org/officeDocument/2006/relationships/footer" Target="footer36.xml" /><Relationship Id="rId197" Type="http://schemas.openxmlformats.org/officeDocument/2006/relationships/hyperlink" Target="https://advance.lexis.com/api/document?collection=news&amp;id=urn:contentItem:5SNJ-F391-F0YC-N3HN-00000-00&amp;context=1516831" TargetMode="External" /><Relationship Id="rId198" Type="http://schemas.openxmlformats.org/officeDocument/2006/relationships/image" Target="media/image5.png" /><Relationship Id="rId199" Type="http://schemas.openxmlformats.org/officeDocument/2006/relationships/header" Target="header37.xml" /><Relationship Id="rId2" Type="http://schemas.openxmlformats.org/officeDocument/2006/relationships/webSettings" Target="webSettings.xml" /><Relationship Id="rId20" Type="http://schemas.openxmlformats.org/officeDocument/2006/relationships/hyperlink" Target="https://advance.lexis.com/api/document?id=urn:contentItem:5XM8-50P1-JCBJ-K0HS-00000-00&amp;idtype=PID&amp;context=1516831" TargetMode="External" /><Relationship Id="rId200" Type="http://schemas.openxmlformats.org/officeDocument/2006/relationships/header" Target="header38.xml" /><Relationship Id="rId201" Type="http://schemas.openxmlformats.org/officeDocument/2006/relationships/footer" Target="footer37.xml" /><Relationship Id="rId202" Type="http://schemas.openxmlformats.org/officeDocument/2006/relationships/footer" Target="footer38.xml" /><Relationship Id="rId203" Type="http://schemas.openxmlformats.org/officeDocument/2006/relationships/header" Target="header39.xml" /><Relationship Id="rId204" Type="http://schemas.openxmlformats.org/officeDocument/2006/relationships/footer" Target="footer39.xml" /><Relationship Id="rId205" Type="http://schemas.openxmlformats.org/officeDocument/2006/relationships/hyperlink" Target="https://advance.lexis.com/api/document?collection=news&amp;id=urn:contentItem:5XCV-X701-DY0W-451V-00000-00&amp;context=1516831"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5SN6-VDX1-F0J6-J1BY-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5S00-FMC1-DY2V-D019-00000-00&amp;context=1516831" TargetMode="External" /><Relationship Id="rId213" Type="http://schemas.openxmlformats.org/officeDocument/2006/relationships/hyperlink" Target="http://www.newhope.com/products-and-trends/27-nexty-award-winners-natural-products-expo-west-2018" TargetMode="External" /><Relationship Id="rId214" Type="http://schemas.openxmlformats.org/officeDocument/2006/relationships/header" Target="header43.xml" /><Relationship Id="rId215" Type="http://schemas.openxmlformats.org/officeDocument/2006/relationships/header" Target="header44.xml" /><Relationship Id="rId216" Type="http://schemas.openxmlformats.org/officeDocument/2006/relationships/footer" Target="footer43.xml" /><Relationship Id="rId217" Type="http://schemas.openxmlformats.org/officeDocument/2006/relationships/footer" Target="footer44.xml" /><Relationship Id="rId218" Type="http://schemas.openxmlformats.org/officeDocument/2006/relationships/header" Target="header45.xml" /><Relationship Id="rId219" Type="http://schemas.openxmlformats.org/officeDocument/2006/relationships/footer" Target="footer45.xml" /><Relationship Id="rId22" Type="http://schemas.openxmlformats.org/officeDocument/2006/relationships/hyperlink" Target="https://advance.lexis.com/api/document?id=urn:contentItem:5S51-JTY1-F105-653D-00000-00&amp;idtype=PID&amp;context=1516831" TargetMode="External" /><Relationship Id="rId220" Type="http://schemas.openxmlformats.org/officeDocument/2006/relationships/hyperlink" Target="https://advance.lexis.com/api/document?collection=news&amp;id=urn:contentItem:5SWD-0BP1-F0J6-J05H-00000-00&amp;context=1516831" TargetMode="External" /><Relationship Id="rId221" Type="http://schemas.openxmlformats.org/officeDocument/2006/relationships/hyperlink" Target="http://www.dpi.nsw.gov.au" TargetMode="External" /><Relationship Id="rId222" Type="http://schemas.openxmlformats.org/officeDocument/2006/relationships/hyperlink" Target="http://www.nswfarmers.org.au" TargetMode="External" /><Relationship Id="rId223" Type="http://schemas.openxmlformats.org/officeDocument/2006/relationships/header" Target="header46.xml" /><Relationship Id="rId224" Type="http://schemas.openxmlformats.org/officeDocument/2006/relationships/header" Target="header47.xml" /><Relationship Id="rId225" Type="http://schemas.openxmlformats.org/officeDocument/2006/relationships/footer" Target="footer46.xml" /><Relationship Id="rId226" Type="http://schemas.openxmlformats.org/officeDocument/2006/relationships/footer" Target="footer47.xml" /><Relationship Id="rId227" Type="http://schemas.openxmlformats.org/officeDocument/2006/relationships/header" Target="header48.xml" /><Relationship Id="rId228" Type="http://schemas.openxmlformats.org/officeDocument/2006/relationships/footer" Target="footer48.xml" /><Relationship Id="rId229" Type="http://schemas.openxmlformats.org/officeDocument/2006/relationships/hyperlink" Target="https://advance.lexis.com/api/document?collection=news&amp;id=urn:contentItem:5SND-WN51-JD34-V39T-00000-00&amp;context=1516831" TargetMode="External" /><Relationship Id="rId23" Type="http://schemas.openxmlformats.org/officeDocument/2006/relationships/hyperlink" Target="https://advance.lexis.com/api/document?id=urn:contentItem:5TMM-HSX1-DY0W-41MM-00000-00&amp;idtype=PID&amp;context=1516831" TargetMode="External" /><Relationship Id="rId230" Type="http://schemas.openxmlformats.org/officeDocument/2006/relationships/header" Target="header49.xml" /><Relationship Id="rId231" Type="http://schemas.openxmlformats.org/officeDocument/2006/relationships/header" Target="header50.xml" /><Relationship Id="rId232" Type="http://schemas.openxmlformats.org/officeDocument/2006/relationships/footer" Target="footer49.xml" /><Relationship Id="rId233" Type="http://schemas.openxmlformats.org/officeDocument/2006/relationships/footer" Target="footer50.xml" /><Relationship Id="rId234" Type="http://schemas.openxmlformats.org/officeDocument/2006/relationships/header" Target="header51.xml" /><Relationship Id="rId235" Type="http://schemas.openxmlformats.org/officeDocument/2006/relationships/footer" Target="footer51.xml" /><Relationship Id="rId236" Type="http://schemas.openxmlformats.org/officeDocument/2006/relationships/hyperlink" Target="https://advance.lexis.com/api/document?collection=news&amp;id=urn:contentItem:5XM8-50P1-JCBJ-K0HS-00000-00&amp;context=1516831" TargetMode="External" /><Relationship Id="rId237" Type="http://schemas.openxmlformats.org/officeDocument/2006/relationships/hyperlink" Target="http://www.mintel.com/blog" TargetMode="External" /><Relationship Id="rId238" Type="http://schemas.openxmlformats.org/officeDocument/2006/relationships/header" Target="header52.xml" /><Relationship Id="rId239" Type="http://schemas.openxmlformats.org/officeDocument/2006/relationships/header" Target="header53.xml" /><Relationship Id="rId24" Type="http://schemas.openxmlformats.org/officeDocument/2006/relationships/hyperlink" Target="https://advance.lexis.com/api/document?id=urn:contentItem:5SND-G3T1-JBCN-43S0-00000-00&amp;idtype=PID&amp;context=1516831" TargetMode="External" /><Relationship Id="rId240" Type="http://schemas.openxmlformats.org/officeDocument/2006/relationships/footer" Target="footer52.xml" /><Relationship Id="rId241" Type="http://schemas.openxmlformats.org/officeDocument/2006/relationships/footer" Target="footer53.xml" /><Relationship Id="rId242" Type="http://schemas.openxmlformats.org/officeDocument/2006/relationships/header" Target="header54.xml" /><Relationship Id="rId243" Type="http://schemas.openxmlformats.org/officeDocument/2006/relationships/footer" Target="footer54.xml" /><Relationship Id="rId244" Type="http://schemas.openxmlformats.org/officeDocument/2006/relationships/hyperlink" Target="https://advance.lexis.com/api/document?collection=news&amp;id=urn:contentItem:5SN6-VDX1-F0J6-J1BY-00000-00&amp;context=1516831" TargetMode="External" /><Relationship Id="rId245" Type="http://schemas.openxmlformats.org/officeDocument/2006/relationships/header" Target="header55.xml" /><Relationship Id="rId246" Type="http://schemas.openxmlformats.org/officeDocument/2006/relationships/header" Target="header56.xml" /><Relationship Id="rId247" Type="http://schemas.openxmlformats.org/officeDocument/2006/relationships/footer" Target="footer55.xml" /><Relationship Id="rId248" Type="http://schemas.openxmlformats.org/officeDocument/2006/relationships/footer" Target="footer56.xml" /><Relationship Id="rId249" Type="http://schemas.openxmlformats.org/officeDocument/2006/relationships/header" Target="header57.xml" /><Relationship Id="rId25" Type="http://schemas.openxmlformats.org/officeDocument/2006/relationships/hyperlink" Target="https://advance.lexis.com/api/document?id=urn:contentItem:5TTM-7671-DXVP-V43F-00000-00&amp;idtype=PID&amp;context=1516831" TargetMode="External" /><Relationship Id="rId250" Type="http://schemas.openxmlformats.org/officeDocument/2006/relationships/footer" Target="footer57.xml" /><Relationship Id="rId251" Type="http://schemas.openxmlformats.org/officeDocument/2006/relationships/hyperlink" Target="https://advance.lexis.com/api/document?collection=news&amp;id=urn:contentItem:5S51-JTY1-F105-653D-00000-00&amp;context=1516831" TargetMode="External" /><Relationship Id="rId252" Type="http://schemas.openxmlformats.org/officeDocument/2006/relationships/header" Target="header58.xml" /><Relationship Id="rId253" Type="http://schemas.openxmlformats.org/officeDocument/2006/relationships/header" Target="header59.xml" /><Relationship Id="rId254" Type="http://schemas.openxmlformats.org/officeDocument/2006/relationships/footer" Target="footer58.xml" /><Relationship Id="rId255" Type="http://schemas.openxmlformats.org/officeDocument/2006/relationships/footer" Target="footer59.xml" /><Relationship Id="rId256" Type="http://schemas.openxmlformats.org/officeDocument/2006/relationships/header" Target="header60.xml" /><Relationship Id="rId257" Type="http://schemas.openxmlformats.org/officeDocument/2006/relationships/footer" Target="footer60.xml" /><Relationship Id="rId258" Type="http://schemas.openxmlformats.org/officeDocument/2006/relationships/hyperlink" Target="https://advance.lexis.com/api/document?collection=news&amp;id=urn:contentItem:5TMM-HSX1-DY0W-41MM-00000-00&amp;context=1516831" TargetMode="External" /><Relationship Id="rId259" Type="http://schemas.openxmlformats.org/officeDocument/2006/relationships/hyperlink" Target="https://agrariantrust.org" TargetMode="External" /><Relationship Id="rId26" Type="http://schemas.openxmlformats.org/officeDocument/2006/relationships/hyperlink" Target="https://advance.lexis.com/api/document?id=urn:contentItem:5RP9-MR81-JCBN-V08V-00000-00&amp;idtype=PID&amp;context=1516831" TargetMode="External" /><Relationship Id="rId260" Type="http://schemas.openxmlformats.org/officeDocument/2006/relationships/hyperlink" Target="http://www.robertkarp.net" TargetMode="External" /><Relationship Id="rId261" Type="http://schemas.openxmlformats.org/officeDocument/2006/relationships/header" Target="header61.xml" /><Relationship Id="rId262" Type="http://schemas.openxmlformats.org/officeDocument/2006/relationships/header" Target="header62.xml" /><Relationship Id="rId263" Type="http://schemas.openxmlformats.org/officeDocument/2006/relationships/footer" Target="footer61.xml" /><Relationship Id="rId264" Type="http://schemas.openxmlformats.org/officeDocument/2006/relationships/footer" Target="footer62.xml" /><Relationship Id="rId265" Type="http://schemas.openxmlformats.org/officeDocument/2006/relationships/header" Target="header63.xml" /><Relationship Id="rId266" Type="http://schemas.openxmlformats.org/officeDocument/2006/relationships/footer" Target="footer63.xml" /><Relationship Id="rId267" Type="http://schemas.openxmlformats.org/officeDocument/2006/relationships/hyperlink" Target="https://advance.lexis.com/api/document?collection=news&amp;id=urn:contentItem:5SND-G3T1-JBCN-43S0-00000-00&amp;context=1516831" TargetMode="External" /><Relationship Id="rId268" Type="http://schemas.openxmlformats.org/officeDocument/2006/relationships/hyperlink" Target="http://www.SeedsGroup.net" TargetMode="External" /><Relationship Id="rId269" Type="http://schemas.openxmlformats.org/officeDocument/2006/relationships/header" Target="header64.xml" /><Relationship Id="rId27" Type="http://schemas.openxmlformats.org/officeDocument/2006/relationships/hyperlink" Target="https://advance.lexis.com/api/document?id=urn:contentItem:5TMD-FMK1-JBCN-4439-00000-00&amp;idtype=PID&amp;context=1516831" TargetMode="External" /><Relationship Id="rId270" Type="http://schemas.openxmlformats.org/officeDocument/2006/relationships/header" Target="header65.xml" /><Relationship Id="rId271" Type="http://schemas.openxmlformats.org/officeDocument/2006/relationships/footer" Target="footer64.xml" /><Relationship Id="rId272" Type="http://schemas.openxmlformats.org/officeDocument/2006/relationships/footer" Target="footer65.xml" /><Relationship Id="rId273" Type="http://schemas.openxmlformats.org/officeDocument/2006/relationships/header" Target="header66.xml" /><Relationship Id="rId274" Type="http://schemas.openxmlformats.org/officeDocument/2006/relationships/footer" Target="footer66.xml" /><Relationship Id="rId275" Type="http://schemas.openxmlformats.org/officeDocument/2006/relationships/hyperlink" Target="https://advance.lexis.com/api/document?collection=news&amp;id=urn:contentItem:5TTM-7671-DXVP-V43F-00000-00&amp;context=1516831" TargetMode="External" /><Relationship Id="rId276" Type="http://schemas.openxmlformats.org/officeDocument/2006/relationships/hyperlink" Target="mailto:debra@practicalfarmers.org" TargetMode="External" /><Relationship Id="rId277" Type="http://schemas.openxmlformats.org/officeDocument/2006/relationships/header" Target="header67.xml" /><Relationship Id="rId278" Type="http://schemas.openxmlformats.org/officeDocument/2006/relationships/header" Target="header68.xml" /><Relationship Id="rId279" Type="http://schemas.openxmlformats.org/officeDocument/2006/relationships/footer" Target="footer67.xml" /><Relationship Id="rId28" Type="http://schemas.openxmlformats.org/officeDocument/2006/relationships/hyperlink" Target="https://advance.lexis.com/api/document?id=urn:contentItem:5S7C-YK91-JC56-22TX-00000-00&amp;idtype=PID&amp;context=1516831" TargetMode="External" /><Relationship Id="rId280" Type="http://schemas.openxmlformats.org/officeDocument/2006/relationships/footer" Target="footer68.xml" /><Relationship Id="rId281" Type="http://schemas.openxmlformats.org/officeDocument/2006/relationships/header" Target="header69.xml" /><Relationship Id="rId282" Type="http://schemas.openxmlformats.org/officeDocument/2006/relationships/footer" Target="footer69.xml" /><Relationship Id="rId283" Type="http://schemas.openxmlformats.org/officeDocument/2006/relationships/hyperlink" Target="https://advance.lexis.com/api/document?collection=news&amp;id=urn:contentItem:5RP9-MR81-JCBN-V08V-00000-00&amp;context=1516831" TargetMode="External" /><Relationship Id="rId284" Type="http://schemas.openxmlformats.org/officeDocument/2006/relationships/hyperlink" Target="http://www.ecogrape.com" TargetMode="External" /><Relationship Id="rId285" Type="http://schemas.openxmlformats.org/officeDocument/2006/relationships/header" Target="header70.xml" /><Relationship Id="rId286" Type="http://schemas.openxmlformats.org/officeDocument/2006/relationships/header" Target="header71.xml" /><Relationship Id="rId287" Type="http://schemas.openxmlformats.org/officeDocument/2006/relationships/footer" Target="footer70.xml" /><Relationship Id="rId288" Type="http://schemas.openxmlformats.org/officeDocument/2006/relationships/footer" Target="footer71.xml" /><Relationship Id="rId289" Type="http://schemas.openxmlformats.org/officeDocument/2006/relationships/header" Target="header72.xml" /><Relationship Id="rId29" Type="http://schemas.openxmlformats.org/officeDocument/2006/relationships/hyperlink" Target="https://advance.lexis.com/api/document?id=urn:contentItem:5RBX-9TS1-JC86-10XP-00000-00&amp;idtype=PID&amp;context=1516831" TargetMode="External" /><Relationship Id="rId290" Type="http://schemas.openxmlformats.org/officeDocument/2006/relationships/footer" Target="footer72.xml" /><Relationship Id="rId291" Type="http://schemas.openxmlformats.org/officeDocument/2006/relationships/hyperlink" Target="https://advance.lexis.com/api/document?collection=news&amp;id=urn:contentItem:5TMD-FMK1-JBCN-4439-00000-00&amp;context=1516831" TargetMode="External" /><Relationship Id="rId292" Type="http://schemas.openxmlformats.org/officeDocument/2006/relationships/header" Target="header73.xml" /><Relationship Id="rId293" Type="http://schemas.openxmlformats.org/officeDocument/2006/relationships/header" Target="header74.xml" /><Relationship Id="rId294" Type="http://schemas.openxmlformats.org/officeDocument/2006/relationships/footer" Target="footer73.xml" /><Relationship Id="rId295" Type="http://schemas.openxmlformats.org/officeDocument/2006/relationships/footer" Target="footer74.xml" /><Relationship Id="rId296" Type="http://schemas.openxmlformats.org/officeDocument/2006/relationships/header" Target="header75.xml" /><Relationship Id="rId297" Type="http://schemas.openxmlformats.org/officeDocument/2006/relationships/footer" Target="footer75.xml" /><Relationship Id="rId298" Type="http://schemas.openxmlformats.org/officeDocument/2006/relationships/hyperlink" Target="https://advance.lexis.com/api/document?collection=news&amp;id=urn:contentItem:5S7C-YK91-JC56-22TX-00000-00&amp;context=1516831" TargetMode="External" /><Relationship Id="rId299" Type="http://schemas.openxmlformats.org/officeDocument/2006/relationships/header" Target="header76.xml" /><Relationship Id="rId3" Type="http://schemas.openxmlformats.org/officeDocument/2006/relationships/fontTable" Target="fontTable.xml" /><Relationship Id="rId30" Type="http://schemas.openxmlformats.org/officeDocument/2006/relationships/hyperlink" Target="https://advance.lexis.com/api/document?id=urn:contentItem:5SH3-8KD1-JBCN-413X-00000-00&amp;idtype=PID&amp;context=1516831" TargetMode="External" /><Relationship Id="rId300" Type="http://schemas.openxmlformats.org/officeDocument/2006/relationships/header" Target="header77.xml" /><Relationship Id="rId301" Type="http://schemas.openxmlformats.org/officeDocument/2006/relationships/footer" Target="footer76.xml" /><Relationship Id="rId302" Type="http://schemas.openxmlformats.org/officeDocument/2006/relationships/footer" Target="footer77.xml" /><Relationship Id="rId303" Type="http://schemas.openxmlformats.org/officeDocument/2006/relationships/header" Target="header78.xml" /><Relationship Id="rId304" Type="http://schemas.openxmlformats.org/officeDocument/2006/relationships/footer" Target="footer78.xml" /><Relationship Id="rId305" Type="http://schemas.openxmlformats.org/officeDocument/2006/relationships/hyperlink" Target="https://advance.lexis.com/api/document?collection=news&amp;id=urn:contentItem:5RBX-9TS1-JC86-10XP-00000-00&amp;context=1516831" TargetMode="External" /><Relationship Id="rId306" Type="http://schemas.openxmlformats.org/officeDocument/2006/relationships/hyperlink" Target="http://www.sharonsnaturalgardens.com" TargetMode="External" /><Relationship Id="rId307" Type="http://schemas.openxmlformats.org/officeDocument/2006/relationships/header" Target="header79.xml" /><Relationship Id="rId308" Type="http://schemas.openxmlformats.org/officeDocument/2006/relationships/header" Target="header80.xml" /><Relationship Id="rId309" Type="http://schemas.openxmlformats.org/officeDocument/2006/relationships/footer" Target="footer79.xml" /><Relationship Id="rId31" Type="http://schemas.openxmlformats.org/officeDocument/2006/relationships/hyperlink" Target="https://advance.lexis.com/api/document?id=urn:contentItem:5RVY-RPX1-DY0W-41P6-00000-00&amp;idtype=PID&amp;context=1516831" TargetMode="External" /><Relationship Id="rId310" Type="http://schemas.openxmlformats.org/officeDocument/2006/relationships/footer" Target="footer80.xml" /><Relationship Id="rId311" Type="http://schemas.openxmlformats.org/officeDocument/2006/relationships/header" Target="header81.xml" /><Relationship Id="rId312" Type="http://schemas.openxmlformats.org/officeDocument/2006/relationships/footer" Target="footer81.xml" /><Relationship Id="rId313" Type="http://schemas.openxmlformats.org/officeDocument/2006/relationships/hyperlink" Target="https://advance.lexis.com/api/document?collection=news&amp;id=urn:contentItem:5SH3-8KD1-JBCN-413X-00000-00&amp;context=1516831" TargetMode="External" /><Relationship Id="rId314" Type="http://schemas.openxmlformats.org/officeDocument/2006/relationships/hyperlink" Target="mailto:features@news-jrnl.com" TargetMode="External" /><Relationship Id="rId315" Type="http://schemas.openxmlformats.org/officeDocument/2006/relationships/header" Target="header82.xml" /><Relationship Id="rId316" Type="http://schemas.openxmlformats.org/officeDocument/2006/relationships/header" Target="header83.xml" /><Relationship Id="rId317" Type="http://schemas.openxmlformats.org/officeDocument/2006/relationships/footer" Target="footer82.xml" /><Relationship Id="rId318" Type="http://schemas.openxmlformats.org/officeDocument/2006/relationships/footer" Target="footer83.xml" /><Relationship Id="rId319" Type="http://schemas.openxmlformats.org/officeDocument/2006/relationships/header" Target="header84.xml" /><Relationship Id="rId32" Type="http://schemas.openxmlformats.org/officeDocument/2006/relationships/hyperlink" Target="https://advance.lexis.com/api/document?id=urn:contentItem:5TRP-9NH1-JCNX-34KG-00000-00&amp;idtype=PID&amp;context=1516831" TargetMode="External" /><Relationship Id="rId320" Type="http://schemas.openxmlformats.org/officeDocument/2006/relationships/footer" Target="footer84.xml" /><Relationship Id="rId321" Type="http://schemas.openxmlformats.org/officeDocument/2006/relationships/hyperlink" Target="https://advance.lexis.com/api/document?collection=news&amp;id=urn:contentItem:5RVY-RPX1-DY0W-41P6-00000-00&amp;context=1516831" TargetMode="External" /><Relationship Id="rId322" Type="http://schemas.openxmlformats.org/officeDocument/2006/relationships/header" Target="header85.xml" /><Relationship Id="rId323" Type="http://schemas.openxmlformats.org/officeDocument/2006/relationships/header" Target="header86.xml" /><Relationship Id="rId324" Type="http://schemas.openxmlformats.org/officeDocument/2006/relationships/footer" Target="footer85.xml" /><Relationship Id="rId325" Type="http://schemas.openxmlformats.org/officeDocument/2006/relationships/footer" Target="footer86.xml" /><Relationship Id="rId326" Type="http://schemas.openxmlformats.org/officeDocument/2006/relationships/header" Target="header87.xml" /><Relationship Id="rId327" Type="http://schemas.openxmlformats.org/officeDocument/2006/relationships/footer" Target="footer87.xml" /><Relationship Id="rId328" Type="http://schemas.openxmlformats.org/officeDocument/2006/relationships/hyperlink" Target="https://advance.lexis.com/api/document?collection=news&amp;id=urn:contentItem:5TRP-9NH1-JCNX-34KG-00000-00&amp;context=1516831" TargetMode="External" /><Relationship Id="rId329" Type="http://schemas.openxmlformats.org/officeDocument/2006/relationships/image" Target="media/image6.png" /><Relationship Id="rId33" Type="http://schemas.openxmlformats.org/officeDocument/2006/relationships/hyperlink" Target="https://advance.lexis.com/api/document?id=urn:contentItem:5T8V-MGF1-JBSN-31GN-00000-00&amp;idtype=PID&amp;context=1516831" TargetMode="External" /><Relationship Id="rId330" Type="http://schemas.openxmlformats.org/officeDocument/2006/relationships/hyperlink" Target="https://menafn.com/1097705746/Montinore-Estate-Hosts-Winemaking-Intensive-At-2018-Biodynamic-Conference" TargetMode="External" /><Relationship Id="rId331" Type="http://schemas.openxmlformats.org/officeDocument/2006/relationships/header" Target="header88.xml" /><Relationship Id="rId332" Type="http://schemas.openxmlformats.org/officeDocument/2006/relationships/header" Target="header89.xml" /><Relationship Id="rId333" Type="http://schemas.openxmlformats.org/officeDocument/2006/relationships/footer" Target="footer88.xml" /><Relationship Id="rId334" Type="http://schemas.openxmlformats.org/officeDocument/2006/relationships/footer" Target="footer89.xml" /><Relationship Id="rId335" Type="http://schemas.openxmlformats.org/officeDocument/2006/relationships/header" Target="header90.xml" /><Relationship Id="rId336" Type="http://schemas.openxmlformats.org/officeDocument/2006/relationships/footer" Target="footer90.xml" /><Relationship Id="rId337" Type="http://schemas.openxmlformats.org/officeDocument/2006/relationships/hyperlink" Target="https://advance.lexis.com/api/document?collection=news&amp;id=urn:contentItem:5T8V-MGF1-JBSN-31GN-00000-00&amp;context=1516831" TargetMode="External" /><Relationship Id="rId338" Type="http://schemas.openxmlformats.org/officeDocument/2006/relationships/header" Target="header91.xml" /><Relationship Id="rId339" Type="http://schemas.openxmlformats.org/officeDocument/2006/relationships/header" Target="header92.xml" /><Relationship Id="rId34" Type="http://schemas.openxmlformats.org/officeDocument/2006/relationships/hyperlink" Target="https://advance.lexis.com/api/document?id=urn:contentItem:5TRT-V641-DXP3-R376-00000-00&amp;idtype=PID&amp;context=1516831" TargetMode="External" /><Relationship Id="rId340" Type="http://schemas.openxmlformats.org/officeDocument/2006/relationships/footer" Target="footer91.xml" /><Relationship Id="rId341" Type="http://schemas.openxmlformats.org/officeDocument/2006/relationships/footer" Target="footer92.xml" /><Relationship Id="rId342" Type="http://schemas.openxmlformats.org/officeDocument/2006/relationships/header" Target="header93.xml" /><Relationship Id="rId343" Type="http://schemas.openxmlformats.org/officeDocument/2006/relationships/footer" Target="footer93.xml" /><Relationship Id="rId344" Type="http://schemas.openxmlformats.org/officeDocument/2006/relationships/hyperlink" Target="https://advance.lexis.com/api/document?collection=news&amp;id=urn:contentItem:5TRT-V641-DXP3-R376-00000-00&amp;context=1516831" TargetMode="External" /><Relationship Id="rId345" Type="http://schemas.openxmlformats.org/officeDocument/2006/relationships/hyperlink" Target="http://www.montinore.com" TargetMode="External" /><Relationship Id="rId346" Type="http://schemas.openxmlformats.org/officeDocument/2006/relationships/hyperlink" Target="mailto:maggy@parsonsandco.com" TargetMode="External" /><Relationship Id="rId347" Type="http://schemas.openxmlformats.org/officeDocument/2006/relationships/header" Target="header94.xml" /><Relationship Id="rId348" Type="http://schemas.openxmlformats.org/officeDocument/2006/relationships/header" Target="header95.xml" /><Relationship Id="rId349" Type="http://schemas.openxmlformats.org/officeDocument/2006/relationships/footer" Target="footer94.xml" /><Relationship Id="rId35" Type="http://schemas.openxmlformats.org/officeDocument/2006/relationships/hyperlink" Target="https://advance.lexis.com/api/document?id=urn:contentItem:5SGP-2H51-F149-S2PD-00000-00&amp;idtype=PID&amp;context=1516831" TargetMode="External" /><Relationship Id="rId350" Type="http://schemas.openxmlformats.org/officeDocument/2006/relationships/footer" Target="footer95.xml" /><Relationship Id="rId351" Type="http://schemas.openxmlformats.org/officeDocument/2006/relationships/header" Target="header96.xml" /><Relationship Id="rId352" Type="http://schemas.openxmlformats.org/officeDocument/2006/relationships/footer" Target="footer96.xml" /><Relationship Id="rId353" Type="http://schemas.openxmlformats.org/officeDocument/2006/relationships/hyperlink" Target="https://advance.lexis.com/api/document?collection=news&amp;id=urn:contentItem:5SGP-2H51-F149-S2PD-00000-00&amp;context=1516831" TargetMode="External" /><Relationship Id="rId354" Type="http://schemas.openxmlformats.org/officeDocument/2006/relationships/image" Target="media/image7.png" /><Relationship Id="rId355" Type="http://schemas.openxmlformats.org/officeDocument/2006/relationships/header" Target="header97.xml" /><Relationship Id="rId356" Type="http://schemas.openxmlformats.org/officeDocument/2006/relationships/header" Target="header98.xml" /><Relationship Id="rId357" Type="http://schemas.openxmlformats.org/officeDocument/2006/relationships/footer" Target="footer97.xml" /><Relationship Id="rId358" Type="http://schemas.openxmlformats.org/officeDocument/2006/relationships/footer" Target="footer98.xml" /><Relationship Id="rId359" Type="http://schemas.openxmlformats.org/officeDocument/2006/relationships/header" Target="header99.xml" /><Relationship Id="rId36" Type="http://schemas.openxmlformats.org/officeDocument/2006/relationships/hyperlink" Target="https://advance.lexis.com/api/document?id=urn:contentItem:5SH2-SWB1-F149-S00Y-00000-00&amp;idtype=PID&amp;context=1516831" TargetMode="External" /><Relationship Id="rId360" Type="http://schemas.openxmlformats.org/officeDocument/2006/relationships/footer" Target="footer99.xml" /><Relationship Id="rId361" Type="http://schemas.openxmlformats.org/officeDocument/2006/relationships/hyperlink" Target="https://advance.lexis.com/api/document?collection=news&amp;id=urn:contentItem:5SH2-SWB1-F149-S00Y-00000-00&amp;context=1516831" TargetMode="External" /><Relationship Id="rId362" Type="http://schemas.openxmlformats.org/officeDocument/2006/relationships/image" Target="media/image8.png" /><Relationship Id="rId363" Type="http://schemas.openxmlformats.org/officeDocument/2006/relationships/header" Target="header100.xml" /><Relationship Id="rId364" Type="http://schemas.openxmlformats.org/officeDocument/2006/relationships/header" Target="header101.xml" /><Relationship Id="rId365" Type="http://schemas.openxmlformats.org/officeDocument/2006/relationships/footer" Target="footer100.xml" /><Relationship Id="rId366" Type="http://schemas.openxmlformats.org/officeDocument/2006/relationships/footer" Target="footer101.xml" /><Relationship Id="rId367" Type="http://schemas.openxmlformats.org/officeDocument/2006/relationships/header" Target="header102.xml" /><Relationship Id="rId368" Type="http://schemas.openxmlformats.org/officeDocument/2006/relationships/footer" Target="footer102.xml" /><Relationship Id="rId369" Type="http://schemas.openxmlformats.org/officeDocument/2006/relationships/hyperlink" Target="https://advance.lexis.com/api/document?collection=news&amp;id=urn:contentItem:5RMT-YHR1-F0JP-W47N-00000-00&amp;context=1516831" TargetMode="External" /><Relationship Id="rId37" Type="http://schemas.openxmlformats.org/officeDocument/2006/relationships/hyperlink" Target="https://advance.lexis.com/api/document?id=urn:contentItem:5RMT-YHR1-F0JP-W47N-00000-00&amp;idtype=PID&amp;context=1516831" TargetMode="External" /><Relationship Id="rId370" Type="http://schemas.openxmlformats.org/officeDocument/2006/relationships/header" Target="header103.xml" /><Relationship Id="rId371" Type="http://schemas.openxmlformats.org/officeDocument/2006/relationships/header" Target="header104.xml" /><Relationship Id="rId372" Type="http://schemas.openxmlformats.org/officeDocument/2006/relationships/footer" Target="footer103.xml" /><Relationship Id="rId373" Type="http://schemas.openxmlformats.org/officeDocument/2006/relationships/footer" Target="footer104.xml" /><Relationship Id="rId374" Type="http://schemas.openxmlformats.org/officeDocument/2006/relationships/header" Target="header105.xml" /><Relationship Id="rId375" Type="http://schemas.openxmlformats.org/officeDocument/2006/relationships/footer" Target="footer105.xml" /><Relationship Id="rId376" Type="http://schemas.openxmlformats.org/officeDocument/2006/relationships/hyperlink" Target="https://advance.lexis.com/api/document?collection=news&amp;id=urn:contentItem:5S8F-N4Y1-F021-62CR-00000-00&amp;context=1516831" TargetMode="External" /><Relationship Id="rId377" Type="http://schemas.openxmlformats.org/officeDocument/2006/relationships/image" Target="media/image9.png" /><Relationship Id="rId378" Type="http://schemas.openxmlformats.org/officeDocument/2006/relationships/hyperlink" Target="https://ourworldindata.org/employment-in-agriculture" TargetMode="External" /><Relationship Id="rId379" Type="http://schemas.openxmlformats.org/officeDocument/2006/relationships/header" Target="header106.xml" /><Relationship Id="rId38" Type="http://schemas.openxmlformats.org/officeDocument/2006/relationships/hyperlink" Target="https://advance.lexis.com/api/document?id=urn:contentItem:5S8F-N4Y1-F021-62CR-00000-00&amp;idtype=PID&amp;context=1516831" TargetMode="External" /><Relationship Id="rId380" Type="http://schemas.openxmlformats.org/officeDocument/2006/relationships/header" Target="header107.xml" /><Relationship Id="rId381" Type="http://schemas.openxmlformats.org/officeDocument/2006/relationships/footer" Target="footer106.xml" /><Relationship Id="rId382" Type="http://schemas.openxmlformats.org/officeDocument/2006/relationships/footer" Target="footer107.xml" /><Relationship Id="rId383" Type="http://schemas.openxmlformats.org/officeDocument/2006/relationships/header" Target="header108.xml" /><Relationship Id="rId384" Type="http://schemas.openxmlformats.org/officeDocument/2006/relationships/footer" Target="footer108.xml" /><Relationship Id="rId385" Type="http://schemas.openxmlformats.org/officeDocument/2006/relationships/hyperlink" Target="https://advance.lexis.com/api/document?collection=news&amp;id=urn:contentItem:5RYS-2V21-DXMP-K4KN-00000-00&amp;context=1516831" TargetMode="External" /><Relationship Id="rId386" Type="http://schemas.openxmlformats.org/officeDocument/2006/relationships/hyperlink" Target="http://bio-biodyn.sommelier-consult.de" TargetMode="External" /><Relationship Id="rId387" Type="http://schemas.openxmlformats.org/officeDocument/2006/relationships/hyperlink" Target="http://www.demeter.de" TargetMode="External" /><Relationship Id="rId388" Type="http://schemas.openxmlformats.org/officeDocument/2006/relationships/hyperlink" Target="http://www.ecovin.de" TargetMode="External" /><Relationship Id="rId389" Type="http://schemas.openxmlformats.org/officeDocument/2006/relationships/hyperlink" Target="http://www.hautlesvins.com" TargetMode="External" /><Relationship Id="rId39" Type="http://schemas.openxmlformats.org/officeDocument/2006/relationships/hyperlink" Target="https://advance.lexis.com/api/document?id=urn:contentItem:5RYS-2V21-DXMP-K4KN-00000-00&amp;idtype=PID&amp;context=1516831" TargetMode="External" /><Relationship Id="rId390" Type="http://schemas.openxmlformats.org/officeDocument/2006/relationships/hyperlink" Target="http://www.respekt-biodyn.bio" TargetMode="External" /><Relationship Id="rId391" Type="http://schemas.openxmlformats.org/officeDocument/2006/relationships/hyperlink" Target="http://www.respekt-biodyn.bio/en/community.html" TargetMode="External" /><Relationship Id="rId392" Type="http://schemas.openxmlformats.org/officeDocument/2006/relationships/hyperlink" Target="mailto:s.petz@havel-petz.at" TargetMode="External" /><Relationship Id="rId393" Type="http://schemas.openxmlformats.org/officeDocument/2006/relationships/header" Target="header109.xml" /><Relationship Id="rId394" Type="http://schemas.openxmlformats.org/officeDocument/2006/relationships/header" Target="header110.xml" /><Relationship Id="rId395" Type="http://schemas.openxmlformats.org/officeDocument/2006/relationships/footer" Target="footer109.xml" /><Relationship Id="rId396" Type="http://schemas.openxmlformats.org/officeDocument/2006/relationships/footer" Target="footer110.xml" /><Relationship Id="rId397" Type="http://schemas.openxmlformats.org/officeDocument/2006/relationships/header" Target="header111.xml" /><Relationship Id="rId398" Type="http://schemas.openxmlformats.org/officeDocument/2006/relationships/footer" Target="footer111.xml" /><Relationship Id="rId399" Type="http://schemas.openxmlformats.org/officeDocument/2006/relationships/hyperlink" Target="https://advance.lexis.com/api/document?collection=news&amp;id=urn:contentItem:5RYX-GX41-DXP3-R019-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RYX-GX41-DXP3-R019-00000-00&amp;idtype=PID&amp;context=1516831" TargetMode="External" /><Relationship Id="rId400" Type="http://schemas.openxmlformats.org/officeDocument/2006/relationships/hyperlink" Target="http://www.discovercaliforniawines.com/sustainable-winegrowing" TargetMode="External" /><Relationship Id="rId401" Type="http://schemas.openxmlformats.org/officeDocument/2006/relationships/hyperlink" Target="mailto:communications@wineinstitute.org" TargetMode="External" /><Relationship Id="rId402" Type="http://schemas.openxmlformats.org/officeDocument/2006/relationships/hyperlink" Target="mailto:sschmitz@colangelopr.com" TargetMode="External" /><Relationship Id="rId403" Type="http://schemas.openxmlformats.org/officeDocument/2006/relationships/header" Target="header112.xml" /><Relationship Id="rId404" Type="http://schemas.openxmlformats.org/officeDocument/2006/relationships/header" Target="header113.xml" /><Relationship Id="rId405" Type="http://schemas.openxmlformats.org/officeDocument/2006/relationships/footer" Target="footer112.xml" /><Relationship Id="rId406" Type="http://schemas.openxmlformats.org/officeDocument/2006/relationships/footer" Target="footer113.xml" /><Relationship Id="rId407" Type="http://schemas.openxmlformats.org/officeDocument/2006/relationships/header" Target="header114.xml" /><Relationship Id="rId408" Type="http://schemas.openxmlformats.org/officeDocument/2006/relationships/footer" Target="footer114.xml" /><Relationship Id="rId409" Type="http://schemas.openxmlformats.org/officeDocument/2006/relationships/hyperlink" Target="https://advance.lexis.com/api/document?collection=news&amp;id=urn:contentItem:5T7S-C911-DXCW-D4HF-00000-00&amp;context=1516831" TargetMode="External" /><Relationship Id="rId41" Type="http://schemas.openxmlformats.org/officeDocument/2006/relationships/hyperlink" Target="https://advance.lexis.com/api/document?id=urn:contentItem:5T7S-C911-DXCW-D4HF-00000-00&amp;idtype=PID&amp;context=1516831" TargetMode="External" /><Relationship Id="rId410" Type="http://schemas.openxmlformats.org/officeDocument/2006/relationships/image" Target="media/image10.png" /><Relationship Id="rId411" Type="http://schemas.openxmlformats.org/officeDocument/2006/relationships/hyperlink" Target="mailto:editorial@plusmediasolutions.com" TargetMode="External" /><Relationship Id="rId412" Type="http://schemas.openxmlformats.org/officeDocument/2006/relationships/header" Target="header115.xml" /><Relationship Id="rId413" Type="http://schemas.openxmlformats.org/officeDocument/2006/relationships/header" Target="header116.xml" /><Relationship Id="rId414" Type="http://schemas.openxmlformats.org/officeDocument/2006/relationships/footer" Target="footer115.xml" /><Relationship Id="rId415" Type="http://schemas.openxmlformats.org/officeDocument/2006/relationships/footer" Target="footer116.xml" /><Relationship Id="rId416" Type="http://schemas.openxmlformats.org/officeDocument/2006/relationships/header" Target="header117.xml" /><Relationship Id="rId417" Type="http://schemas.openxmlformats.org/officeDocument/2006/relationships/footer" Target="footer117.xml" /><Relationship Id="rId418" Type="http://schemas.openxmlformats.org/officeDocument/2006/relationships/hyperlink" Target="https://advance.lexis.com/api/document?collection=news&amp;id=urn:contentItem:5S6D-7YH1-JBCN-43SG-00000-00&amp;context=1516831" TargetMode="External" /><Relationship Id="rId419" Type="http://schemas.openxmlformats.org/officeDocument/2006/relationships/header" Target="header118.xml" /><Relationship Id="rId42" Type="http://schemas.openxmlformats.org/officeDocument/2006/relationships/hyperlink" Target="https://advance.lexis.com/api/document?id=urn:contentItem:5S6D-7YH1-JBCN-43SG-00000-00&amp;idtype=PID&amp;context=1516831" TargetMode="External" /><Relationship Id="rId420" Type="http://schemas.openxmlformats.org/officeDocument/2006/relationships/header" Target="header119.xml" /><Relationship Id="rId421" Type="http://schemas.openxmlformats.org/officeDocument/2006/relationships/footer" Target="footer118.xml" /><Relationship Id="rId422" Type="http://schemas.openxmlformats.org/officeDocument/2006/relationships/footer" Target="footer119.xml" /><Relationship Id="rId423" Type="http://schemas.openxmlformats.org/officeDocument/2006/relationships/header" Target="header120.xml" /><Relationship Id="rId424" Type="http://schemas.openxmlformats.org/officeDocument/2006/relationships/footer" Target="footer120.xml" /><Relationship Id="rId425" Type="http://schemas.openxmlformats.org/officeDocument/2006/relationships/hyperlink" Target="https://advance.lexis.com/api/document?collection=news&amp;id=urn:contentItem:5S6D-7YH1-JBCN-43SF-00000-00&amp;context=1516831" TargetMode="External" /><Relationship Id="rId426" Type="http://schemas.openxmlformats.org/officeDocument/2006/relationships/header" Target="header121.xml" /><Relationship Id="rId427" Type="http://schemas.openxmlformats.org/officeDocument/2006/relationships/header" Target="header122.xml" /><Relationship Id="rId428" Type="http://schemas.openxmlformats.org/officeDocument/2006/relationships/footer" Target="footer121.xml" /><Relationship Id="rId429" Type="http://schemas.openxmlformats.org/officeDocument/2006/relationships/footer" Target="footer122.xml" /><Relationship Id="rId43" Type="http://schemas.openxmlformats.org/officeDocument/2006/relationships/hyperlink" Target="https://advance.lexis.com/api/document?id=urn:contentItem:5S6D-7YH1-JBCN-43SF-00000-00&amp;idtype=PID&amp;context=1516831" TargetMode="External" /><Relationship Id="rId430" Type="http://schemas.openxmlformats.org/officeDocument/2006/relationships/header" Target="header123.xml" /><Relationship Id="rId431" Type="http://schemas.openxmlformats.org/officeDocument/2006/relationships/footer" Target="footer123.xml" /><Relationship Id="rId432" Type="http://schemas.openxmlformats.org/officeDocument/2006/relationships/hyperlink" Target="https://advance.lexis.com/api/document?collection=news&amp;id=urn:contentItem:5SD6-0V41-F05M-K212-00000-00&amp;context=1516831" TargetMode="External" /><Relationship Id="rId433" Type="http://schemas.openxmlformats.org/officeDocument/2006/relationships/image" Target="media/image11.png" /><Relationship Id="rId434" Type="http://schemas.openxmlformats.org/officeDocument/2006/relationships/hyperlink" Target="http://secure.bizjournals.com/subscribe/selectTerm?market=seattle&amp;ana=cstpd&amp;csrc=6355" TargetMode="External" /><Relationship Id="rId435" Type="http://schemas.openxmlformats.org/officeDocument/2006/relationships/header" Target="header124.xml" /><Relationship Id="rId436" Type="http://schemas.openxmlformats.org/officeDocument/2006/relationships/header" Target="header125.xml" /><Relationship Id="rId437" Type="http://schemas.openxmlformats.org/officeDocument/2006/relationships/footer" Target="footer124.xml" /><Relationship Id="rId438" Type="http://schemas.openxmlformats.org/officeDocument/2006/relationships/footer" Target="footer125.xml" /><Relationship Id="rId439" Type="http://schemas.openxmlformats.org/officeDocument/2006/relationships/header" Target="header126.xml" /><Relationship Id="rId44" Type="http://schemas.openxmlformats.org/officeDocument/2006/relationships/hyperlink" Target="https://advance.lexis.com/api/document?id=urn:contentItem:5SD6-0V41-F05M-K212-00000-00&amp;idtype=PID&amp;context=1516831" TargetMode="External" /><Relationship Id="rId440" Type="http://schemas.openxmlformats.org/officeDocument/2006/relationships/footer" Target="footer126.xml" /><Relationship Id="rId441" Type="http://schemas.openxmlformats.org/officeDocument/2006/relationships/hyperlink" Target="https://advance.lexis.com/api/document?collection=news&amp;id=urn:contentItem:5S65-PDW1-F00C-63HJ-00000-00&amp;context=1516831" TargetMode="External" /><Relationship Id="rId442" Type="http://schemas.openxmlformats.org/officeDocument/2006/relationships/header" Target="header127.xml" /><Relationship Id="rId443" Type="http://schemas.openxmlformats.org/officeDocument/2006/relationships/header" Target="header128.xml" /><Relationship Id="rId444" Type="http://schemas.openxmlformats.org/officeDocument/2006/relationships/footer" Target="footer127.xml" /><Relationship Id="rId445" Type="http://schemas.openxmlformats.org/officeDocument/2006/relationships/footer" Target="footer128.xml" /><Relationship Id="rId446" Type="http://schemas.openxmlformats.org/officeDocument/2006/relationships/header" Target="header129.xml" /><Relationship Id="rId447" Type="http://schemas.openxmlformats.org/officeDocument/2006/relationships/footer" Target="footer129.xml" /><Relationship Id="rId448" Type="http://schemas.openxmlformats.org/officeDocument/2006/relationships/hyperlink" Target="https://advance.lexis.com/api/document?collection=news&amp;id=urn:contentItem:5SHC-1JK1-JBCN-43MV-00000-00&amp;context=1516831" TargetMode="External" /><Relationship Id="rId449" Type="http://schemas.openxmlformats.org/officeDocument/2006/relationships/hyperlink" Target="mailto:farmtour@brwia.org" TargetMode="External" /><Relationship Id="rId45" Type="http://schemas.openxmlformats.org/officeDocument/2006/relationships/hyperlink" Target="https://advance.lexis.com/api/document?id=urn:contentItem:5S65-PDW1-F00C-63HJ-00000-00&amp;idtype=PID&amp;context=1516831" TargetMode="External" /><Relationship Id="rId450" Type="http://schemas.openxmlformats.org/officeDocument/2006/relationships/hyperlink" Target="http://www.farmtour.brwia.org" TargetMode="External" /><Relationship Id="rId451" Type="http://schemas.openxmlformats.org/officeDocument/2006/relationships/header" Target="header130.xml" /><Relationship Id="rId452" Type="http://schemas.openxmlformats.org/officeDocument/2006/relationships/header" Target="header131.xml" /><Relationship Id="rId453" Type="http://schemas.openxmlformats.org/officeDocument/2006/relationships/footer" Target="footer130.xml" /><Relationship Id="rId454" Type="http://schemas.openxmlformats.org/officeDocument/2006/relationships/footer" Target="footer131.xml" /><Relationship Id="rId455" Type="http://schemas.openxmlformats.org/officeDocument/2006/relationships/header" Target="header132.xml" /><Relationship Id="rId456" Type="http://schemas.openxmlformats.org/officeDocument/2006/relationships/footer" Target="footer132.xml" /><Relationship Id="rId457" Type="http://schemas.openxmlformats.org/officeDocument/2006/relationships/hyperlink" Target="https://advance.lexis.com/api/document?collection=news&amp;id=urn:contentItem:5RN2-N9X1-DY2V-D322-00000-00&amp;context=1516831" TargetMode="External" /><Relationship Id="rId458" Type="http://schemas.openxmlformats.org/officeDocument/2006/relationships/header" Target="header133.xml" /><Relationship Id="rId459" Type="http://schemas.openxmlformats.org/officeDocument/2006/relationships/header" Target="header134.xml" /><Relationship Id="rId46" Type="http://schemas.openxmlformats.org/officeDocument/2006/relationships/hyperlink" Target="https://advance.lexis.com/api/document?id=urn:contentItem:5SHC-1JK1-JBCN-43MV-00000-00&amp;idtype=PID&amp;context=1516831" TargetMode="External" /><Relationship Id="rId460" Type="http://schemas.openxmlformats.org/officeDocument/2006/relationships/footer" Target="footer133.xml" /><Relationship Id="rId461" Type="http://schemas.openxmlformats.org/officeDocument/2006/relationships/footer" Target="footer134.xml" /><Relationship Id="rId462" Type="http://schemas.openxmlformats.org/officeDocument/2006/relationships/header" Target="header135.xml" /><Relationship Id="rId463" Type="http://schemas.openxmlformats.org/officeDocument/2006/relationships/footer" Target="footer135.xml" /><Relationship Id="rId464" Type="http://schemas.openxmlformats.org/officeDocument/2006/relationships/hyperlink" Target="https://advance.lexis.com/api/document?collection=news&amp;id=urn:contentItem:5XMW-KHX1-DY0W-41N8-00000-00&amp;context=1516831" TargetMode="External" /><Relationship Id="rId465" Type="http://schemas.openxmlformats.org/officeDocument/2006/relationships/header" Target="header136.xml" /><Relationship Id="rId466" Type="http://schemas.openxmlformats.org/officeDocument/2006/relationships/header" Target="header137.xml" /><Relationship Id="rId467" Type="http://schemas.openxmlformats.org/officeDocument/2006/relationships/footer" Target="footer136.xml" /><Relationship Id="rId468" Type="http://schemas.openxmlformats.org/officeDocument/2006/relationships/footer" Target="footer137.xml" /><Relationship Id="rId469" Type="http://schemas.openxmlformats.org/officeDocument/2006/relationships/header" Target="header138.xml" /><Relationship Id="rId47" Type="http://schemas.openxmlformats.org/officeDocument/2006/relationships/hyperlink" Target="https://advance.lexis.com/api/document?id=urn:contentItem:5RN2-N9X1-DY2V-D322-00000-00&amp;idtype=PID&amp;context=1516831" TargetMode="External" /><Relationship Id="rId470" Type="http://schemas.openxmlformats.org/officeDocument/2006/relationships/footer" Target="footer138.xml" /><Relationship Id="rId471" Type="http://schemas.openxmlformats.org/officeDocument/2006/relationships/hyperlink" Target="https://advance.lexis.com/api/document?collection=news&amp;id=urn:contentItem:5WC3-JM31-DY0W-42W5-00000-00&amp;context=1516831" TargetMode="External" /><Relationship Id="rId472" Type="http://schemas.openxmlformats.org/officeDocument/2006/relationships/header" Target="header139.xml" /><Relationship Id="rId473" Type="http://schemas.openxmlformats.org/officeDocument/2006/relationships/header" Target="header140.xml" /><Relationship Id="rId474" Type="http://schemas.openxmlformats.org/officeDocument/2006/relationships/footer" Target="footer139.xml" /><Relationship Id="rId475" Type="http://schemas.openxmlformats.org/officeDocument/2006/relationships/footer" Target="footer140.xml" /><Relationship Id="rId476" Type="http://schemas.openxmlformats.org/officeDocument/2006/relationships/header" Target="header141.xml" /><Relationship Id="rId477" Type="http://schemas.openxmlformats.org/officeDocument/2006/relationships/footer" Target="footer141.xml" /><Relationship Id="rId478" Type="http://schemas.openxmlformats.org/officeDocument/2006/relationships/hyperlink" Target="https://advance.lexis.com/api/document?collection=news&amp;id=urn:contentItem:5TYW-J7B1-F103-34F4-00000-00&amp;context=1516831" TargetMode="External" /><Relationship Id="rId479" Type="http://schemas.openxmlformats.org/officeDocument/2006/relationships/hyperlink" Target="mailto:CABYERSVAQ@hotmail.com" TargetMode="External" /><Relationship Id="rId48" Type="http://schemas.openxmlformats.org/officeDocument/2006/relationships/hyperlink" Target="https://advance.lexis.com/api/document?id=urn:contentItem:5XMW-KHX1-DY0W-41N8-00000-00&amp;idtype=PID&amp;context=1516831" TargetMode="External" /><Relationship Id="rId480" Type="http://schemas.openxmlformats.org/officeDocument/2006/relationships/header" Target="header142.xml" /><Relationship Id="rId481" Type="http://schemas.openxmlformats.org/officeDocument/2006/relationships/header" Target="header143.xml" /><Relationship Id="rId482" Type="http://schemas.openxmlformats.org/officeDocument/2006/relationships/footer" Target="footer142.xml" /><Relationship Id="rId483" Type="http://schemas.openxmlformats.org/officeDocument/2006/relationships/footer" Target="footer143.xml" /><Relationship Id="rId484" Type="http://schemas.openxmlformats.org/officeDocument/2006/relationships/header" Target="header144.xml" /><Relationship Id="rId485" Type="http://schemas.openxmlformats.org/officeDocument/2006/relationships/footer" Target="footer144.xml" /><Relationship Id="rId486" Type="http://schemas.openxmlformats.org/officeDocument/2006/relationships/hyperlink" Target="https://advance.lexis.com/api/document?collection=news&amp;id=urn:contentItem:5TK0-88C1-JC8V-40R1-00000-00&amp;context=1516831" TargetMode="External" /><Relationship Id="rId487" Type="http://schemas.openxmlformats.org/officeDocument/2006/relationships/image" Target="media/image12.png" /><Relationship Id="rId488" Type="http://schemas.openxmlformats.org/officeDocument/2006/relationships/header" Target="header145.xml" /><Relationship Id="rId489" Type="http://schemas.openxmlformats.org/officeDocument/2006/relationships/header" Target="header146.xml" /><Relationship Id="rId49" Type="http://schemas.openxmlformats.org/officeDocument/2006/relationships/hyperlink" Target="https://advance.lexis.com/api/document?id=urn:contentItem:5WC3-JM31-DY0W-42W5-00000-00&amp;idtype=PID&amp;context=1516831" TargetMode="External" /><Relationship Id="rId490" Type="http://schemas.openxmlformats.org/officeDocument/2006/relationships/footer" Target="footer145.xml" /><Relationship Id="rId491" Type="http://schemas.openxmlformats.org/officeDocument/2006/relationships/footer" Target="footer146.xml" /><Relationship Id="rId492" Type="http://schemas.openxmlformats.org/officeDocument/2006/relationships/header" Target="header147.xml" /><Relationship Id="rId493" Type="http://schemas.openxmlformats.org/officeDocument/2006/relationships/footer" Target="footer147.xml" /><Relationship Id="rId494" Type="http://schemas.openxmlformats.org/officeDocument/2006/relationships/hyperlink" Target="https://advance.lexis.com/api/document?collection=news&amp;id=urn:contentItem:5SV2-00X1-J9XT-P3WV-00000-00&amp;context=1516831" TargetMode="External" /><Relationship Id="rId495" Type="http://schemas.openxmlformats.org/officeDocument/2006/relationships/header" Target="header148.xml" /><Relationship Id="rId496" Type="http://schemas.openxmlformats.org/officeDocument/2006/relationships/header" Target="header149.xml" /><Relationship Id="rId497" Type="http://schemas.openxmlformats.org/officeDocument/2006/relationships/footer" Target="footer148.xml" /><Relationship Id="rId498" Type="http://schemas.openxmlformats.org/officeDocument/2006/relationships/footer" Target="footer149.xml" /><Relationship Id="rId499" Type="http://schemas.openxmlformats.org/officeDocument/2006/relationships/header" Target="header150.xml" /><Relationship Id="rId5" Type="http://schemas.openxmlformats.org/officeDocument/2006/relationships/hyperlink" Target="https://advance.lexis.com/api/document?id=urn:contentItem:5TJX-CNC1-DXP3-R4TD-00000-00&amp;idtype=PID&amp;context=1516831" TargetMode="External" /><Relationship Id="rId50" Type="http://schemas.openxmlformats.org/officeDocument/2006/relationships/hyperlink" Target="https://advance.lexis.com/api/document?id=urn:contentItem:5TYW-J7B1-F103-34F4-00000-00&amp;idtype=PID&amp;context=1516831" TargetMode="External" /><Relationship Id="rId500" Type="http://schemas.openxmlformats.org/officeDocument/2006/relationships/footer" Target="footer150.xml" /><Relationship Id="rId501" Type="http://schemas.openxmlformats.org/officeDocument/2006/relationships/hyperlink" Target="https://advance.lexis.com/api/document?collection=news&amp;id=urn:contentItem:5S5B-6VD1-JC6P-C3SG-00000-00&amp;context=1516831" TargetMode="External" /><Relationship Id="rId502" Type="http://schemas.openxmlformats.org/officeDocument/2006/relationships/hyperlink" Target="http://www.pressdemocrat.com" TargetMode="External" /><Relationship Id="rId503" Type="http://schemas.openxmlformats.org/officeDocument/2006/relationships/header" Target="header151.xml" /><Relationship Id="rId504" Type="http://schemas.openxmlformats.org/officeDocument/2006/relationships/header" Target="header152.xml" /><Relationship Id="rId505" Type="http://schemas.openxmlformats.org/officeDocument/2006/relationships/footer" Target="footer151.xml" /><Relationship Id="rId506" Type="http://schemas.openxmlformats.org/officeDocument/2006/relationships/footer" Target="footer152.xml" /><Relationship Id="rId507" Type="http://schemas.openxmlformats.org/officeDocument/2006/relationships/header" Target="header153.xml" /><Relationship Id="rId508" Type="http://schemas.openxmlformats.org/officeDocument/2006/relationships/footer" Target="footer153.xml" /><Relationship Id="rId509" Type="http://schemas.openxmlformats.org/officeDocument/2006/relationships/hyperlink" Target="https://advance.lexis.com/api/document?collection=news&amp;id=urn:contentItem:5RJ8-X0H1-DXVP-V4HN-00000-00&amp;context=1516831" TargetMode="External" /><Relationship Id="rId51" Type="http://schemas.openxmlformats.org/officeDocument/2006/relationships/hyperlink" Target="https://advance.lexis.com/api/document?id=urn:contentItem:5TK0-88C1-JC8V-40R1-00000-00&amp;idtype=PID&amp;context=1516831" TargetMode="External" /><Relationship Id="rId510" Type="http://schemas.openxmlformats.org/officeDocument/2006/relationships/header" Target="header154.xml" /><Relationship Id="rId511" Type="http://schemas.openxmlformats.org/officeDocument/2006/relationships/header" Target="header155.xml" /><Relationship Id="rId512" Type="http://schemas.openxmlformats.org/officeDocument/2006/relationships/footer" Target="footer154.xml" /><Relationship Id="rId513" Type="http://schemas.openxmlformats.org/officeDocument/2006/relationships/footer" Target="footer155.xml" /><Relationship Id="rId514" Type="http://schemas.openxmlformats.org/officeDocument/2006/relationships/header" Target="header156.xml" /><Relationship Id="rId515" Type="http://schemas.openxmlformats.org/officeDocument/2006/relationships/footer" Target="footer156.xml" /><Relationship Id="rId516" Type="http://schemas.openxmlformats.org/officeDocument/2006/relationships/hyperlink" Target="https://advance.lexis.com/api/document?collection=news&amp;id=urn:contentItem:5S0D-RK91-JCBF-S0JF-00000-00&amp;context=1516831" TargetMode="External" /><Relationship Id="rId517" Type="http://schemas.openxmlformats.org/officeDocument/2006/relationships/hyperlink" Target="http://www.birdlife.org/europe-and-central-asia/birdlife-europe-central-asia-press-release-12-december" TargetMode="External" /><Relationship Id="rId518" Type="http://schemas.openxmlformats.org/officeDocument/2006/relationships/hyperlink" Target="http://www.birdlife.org/sites/default/files/attachments/cap_position_paper_v6_final.pdf" TargetMode="External" /><Relationship Id="rId519" Type="http://schemas.openxmlformats.org/officeDocument/2006/relationships/hyperlink" Target="http://www.birdlife.org/sites/default/files/attachments/peer_et_al_2017_cap_fitness_check_final_20-11.pdf" TargetMode="External" /><Relationship Id="rId52" Type="http://schemas.openxmlformats.org/officeDocument/2006/relationships/hyperlink" Target="https://advance.lexis.com/api/document?id=urn:contentItem:5SV2-00X1-J9XT-P3WV-00000-00&amp;idtype=PID&amp;context=1516831" TargetMode="External" /><Relationship Id="rId520" Type="http://schemas.openxmlformats.org/officeDocument/2006/relationships/header" Target="header157.xml" /><Relationship Id="rId521" Type="http://schemas.openxmlformats.org/officeDocument/2006/relationships/header" Target="header158.xml" /><Relationship Id="rId522" Type="http://schemas.openxmlformats.org/officeDocument/2006/relationships/footer" Target="footer157.xml" /><Relationship Id="rId523" Type="http://schemas.openxmlformats.org/officeDocument/2006/relationships/footer" Target="footer158.xml" /><Relationship Id="rId524" Type="http://schemas.openxmlformats.org/officeDocument/2006/relationships/header" Target="header159.xml" /><Relationship Id="rId525" Type="http://schemas.openxmlformats.org/officeDocument/2006/relationships/footer" Target="footer159.xml" /><Relationship Id="rId526" Type="http://schemas.openxmlformats.org/officeDocument/2006/relationships/hyperlink" Target="https://advance.lexis.com/api/document?collection=news&amp;id=urn:contentItem:5S47-6WM1-DYTM-91XN-00000-00&amp;context=1516831" TargetMode="External" /><Relationship Id="rId527" Type="http://schemas.openxmlformats.org/officeDocument/2006/relationships/header" Target="header160.xml" /><Relationship Id="rId528" Type="http://schemas.openxmlformats.org/officeDocument/2006/relationships/header" Target="header161.xml" /><Relationship Id="rId529" Type="http://schemas.openxmlformats.org/officeDocument/2006/relationships/footer" Target="footer160.xml" /><Relationship Id="rId53" Type="http://schemas.openxmlformats.org/officeDocument/2006/relationships/hyperlink" Target="https://advance.lexis.com/api/document?id=urn:contentItem:5S5B-6VD1-JC6P-C3SG-00000-00&amp;idtype=PID&amp;context=1516831" TargetMode="External" /><Relationship Id="rId530" Type="http://schemas.openxmlformats.org/officeDocument/2006/relationships/footer" Target="footer161.xml" /><Relationship Id="rId531" Type="http://schemas.openxmlformats.org/officeDocument/2006/relationships/header" Target="header162.xml" /><Relationship Id="rId532" Type="http://schemas.openxmlformats.org/officeDocument/2006/relationships/footer" Target="footer162.xml" /><Relationship Id="rId533" Type="http://schemas.openxmlformats.org/officeDocument/2006/relationships/hyperlink" Target="https://advance.lexis.com/api/document?collection=news&amp;id=urn:contentItem:5TGN-8K61-JC85-N35K-00000-00&amp;context=1516831" TargetMode="External" /><Relationship Id="rId534" Type="http://schemas.openxmlformats.org/officeDocument/2006/relationships/header" Target="header163.xml" /><Relationship Id="rId535" Type="http://schemas.openxmlformats.org/officeDocument/2006/relationships/header" Target="header164.xml" /><Relationship Id="rId536" Type="http://schemas.openxmlformats.org/officeDocument/2006/relationships/footer" Target="footer163.xml" /><Relationship Id="rId537" Type="http://schemas.openxmlformats.org/officeDocument/2006/relationships/footer" Target="footer164.xml" /><Relationship Id="rId538" Type="http://schemas.openxmlformats.org/officeDocument/2006/relationships/header" Target="header165.xml" /><Relationship Id="rId539" Type="http://schemas.openxmlformats.org/officeDocument/2006/relationships/footer" Target="footer165.xml" /><Relationship Id="rId54" Type="http://schemas.openxmlformats.org/officeDocument/2006/relationships/hyperlink" Target="https://advance.lexis.com/api/document?id=urn:contentItem:5RJ8-X0H1-DXVP-V4HN-00000-00&amp;idtype=PID&amp;context=1516831" TargetMode="External" /><Relationship Id="rId540" Type="http://schemas.openxmlformats.org/officeDocument/2006/relationships/hyperlink" Target="https://advance.lexis.com/api/document?collection=news&amp;id=urn:contentItem:5TDW-CMP1-DXY4-X0JH-00000-00&amp;context=1516831" TargetMode="External" /><Relationship Id="rId541" Type="http://schemas.openxmlformats.org/officeDocument/2006/relationships/hyperlink" Target="https://www.nytimes.com/2018/10/05/world/europe/germany-chef-hospital-food.html" TargetMode="External" /><Relationship Id="rId542" Type="http://schemas.openxmlformats.org/officeDocument/2006/relationships/header" Target="header166.xml" /><Relationship Id="rId543" Type="http://schemas.openxmlformats.org/officeDocument/2006/relationships/header" Target="header167.xml" /><Relationship Id="rId544" Type="http://schemas.openxmlformats.org/officeDocument/2006/relationships/footer" Target="footer166.xml" /><Relationship Id="rId545" Type="http://schemas.openxmlformats.org/officeDocument/2006/relationships/footer" Target="footer167.xml" /><Relationship Id="rId546" Type="http://schemas.openxmlformats.org/officeDocument/2006/relationships/header" Target="header168.xml" /><Relationship Id="rId547" Type="http://schemas.openxmlformats.org/officeDocument/2006/relationships/footer" Target="footer168.xml" /><Relationship Id="rId548" Type="http://schemas.openxmlformats.org/officeDocument/2006/relationships/hyperlink" Target="https://advance.lexis.com/api/document?collection=news&amp;id=urn:contentItem:5TB3-19S1-JD3N-504D-00000-00&amp;context=1516831" TargetMode="External" /><Relationship Id="rId549" Type="http://schemas.openxmlformats.org/officeDocument/2006/relationships/header" Target="header169.xml" /><Relationship Id="rId55" Type="http://schemas.openxmlformats.org/officeDocument/2006/relationships/hyperlink" Target="https://advance.lexis.com/api/document?id=urn:contentItem:5S0D-RK91-JCBF-S0JF-00000-00&amp;idtype=PID&amp;context=1516831" TargetMode="External" /><Relationship Id="rId550" Type="http://schemas.openxmlformats.org/officeDocument/2006/relationships/header" Target="header170.xml" /><Relationship Id="rId551" Type="http://schemas.openxmlformats.org/officeDocument/2006/relationships/footer" Target="footer169.xml" /><Relationship Id="rId552" Type="http://schemas.openxmlformats.org/officeDocument/2006/relationships/footer" Target="footer170.xml" /><Relationship Id="rId553" Type="http://schemas.openxmlformats.org/officeDocument/2006/relationships/header" Target="header171.xml" /><Relationship Id="rId554" Type="http://schemas.openxmlformats.org/officeDocument/2006/relationships/footer" Target="footer171.xml" /><Relationship Id="rId555" Type="http://schemas.openxmlformats.org/officeDocument/2006/relationships/hyperlink" Target="https://advance.lexis.com/api/document?collection=news&amp;id=urn:contentItem:5T4J-25K1-JCMN-Y4PB-00000-00&amp;context=1516831" TargetMode="External" /><Relationship Id="rId556" Type="http://schemas.openxmlformats.org/officeDocument/2006/relationships/hyperlink" Target="http://cleantechnica.com" TargetMode="External" /><Relationship Id="rId557" Type="http://schemas.openxmlformats.org/officeDocument/2006/relationships/hyperlink" Target="https://cleantechnica.com/files/2018/01/beam-editorial.jpg" TargetMode="External" /><Relationship Id="rId558" Type="http://schemas.openxmlformats.org/officeDocument/2006/relationships/hyperlink" Target="https://cleantechnica.com/files/2018/08/image8-1.pngI" TargetMode="External" /><Relationship Id="rId559" Type="http://schemas.openxmlformats.org/officeDocument/2006/relationships/hyperlink" Target="https://cleantechnica.com/files/2018/08/image15.jpeg" TargetMode="External" /><Relationship Id="rId56" Type="http://schemas.openxmlformats.org/officeDocument/2006/relationships/hyperlink" Target="https://advance.lexis.com/api/document?id=urn:contentItem:5S47-6WM1-DYTM-91XN-00000-00&amp;idtype=PID&amp;context=1516831" TargetMode="External" /><Relationship Id="rId560" Type="http://schemas.openxmlformats.org/officeDocument/2006/relationships/hyperlink" Target="https://cleantechnica.com/files/2018/08/image20.jpeg" TargetMode="External" /><Relationship Id="rId561" Type="http://schemas.openxmlformats.org/officeDocument/2006/relationships/hyperlink" Target="https://cleantechnica.com/files/2018/08/image10.jpeg" TargetMode="External" /><Relationship Id="rId562" Type="http://schemas.openxmlformats.org/officeDocument/2006/relationships/hyperlink" Target="https://cleantechnica.com/files/2018/08/image18.jpeg" TargetMode="External" /><Relationship Id="rId563" Type="http://schemas.openxmlformats.org/officeDocument/2006/relationships/hyperlink" Target="https://cleantechnica.com/files/2018/08/image17.jpeg" TargetMode="External" /><Relationship Id="rId564" Type="http://schemas.openxmlformats.org/officeDocument/2006/relationships/hyperlink" Target="https://cleantechnica.com/files/2018/08/image14-1.jpeg" TargetMode="External" /><Relationship Id="rId565" Type="http://schemas.openxmlformats.org/officeDocument/2006/relationships/hyperlink" Target="https://cleantechnica.com/author/thebeam/The" TargetMode="External" /><Relationship Id="rId566" Type="http://schemas.openxmlformats.org/officeDocument/2006/relationships/hyperlink" Target="https://cleantechnica.com/category/agriculture/" TargetMode="External" /><Relationship Id="rId567" Type="http://schemas.openxmlformats.org/officeDocument/2006/relationships/hyperlink" Target="https://cleantechnica.com/author/thebeam/" TargetMode="External" /><Relationship Id="rId568" Type="http://schemas.openxmlformats.org/officeDocument/2006/relationships/hyperlink" Target="https://infarm.de" TargetMode="External" /><Relationship Id="rId569" Type="http://schemas.openxmlformats.org/officeDocument/2006/relationships/hyperlink" Target="https://medium.com/thebeammagazine" TargetMode="External" /><Relationship Id="rId57" Type="http://schemas.openxmlformats.org/officeDocument/2006/relationships/hyperlink" Target="https://advance.lexis.com/api/document?id=urn:contentItem:5TGN-8K61-JC85-N35K-00000-00&amp;idtype=PID&amp;context=1516831" TargetMode="External" /><Relationship Id="rId570" Type="http://schemas.openxmlformats.org/officeDocument/2006/relationships/hyperlink" Target="https://the-beam-magazine.myshopify.com/products/subscribe-now" TargetMode="External" /><Relationship Id="rId571" Type="http://schemas.openxmlformats.org/officeDocument/2006/relationships/hyperlink" Target="https://future-trends.cleantechnica.com/subscribe" TargetMode="External" /><Relationship Id="rId572" Type="http://schemas.openxmlformats.org/officeDocument/2006/relationships/hyperlink" Target="https://cleantechnica.com/shop/#!/" TargetMode="External" /><Relationship Id="rId573" Type="http://schemas.openxmlformats.org/officeDocument/2006/relationships/hyperlink" Target="https://www.paypal.me/ImportantMedia" TargetMode="External" /><Relationship Id="rId574" Type="http://schemas.openxmlformats.org/officeDocument/2006/relationships/hyperlink" Target="https://cleantechnica.com/tag/infarm/" TargetMode="External" /><Relationship Id="rId575" Type="http://schemas.openxmlformats.org/officeDocument/2006/relationships/hyperlink" Target="https://cleantechnica.com/tag/urban-farming/" TargetMode="External" /><Relationship Id="rId576" Type="http://schemas.openxmlformats.org/officeDocument/2006/relationships/hyperlink" Target="https://cleantechnica.com/tag/vertical-farms/" TargetMode="External" /><Relationship Id="rId577" Type="http://schemas.openxmlformats.org/officeDocument/2006/relationships/hyperlink" Target="http://the-beam.com" TargetMode="External" /><Relationship Id="rId578" Type="http://schemas.openxmlformats.org/officeDocument/2006/relationships/hyperlink" Target="https://www.facebook.com/TheBeamMag" TargetMode="External" /><Relationship Id="rId579" Type="http://schemas.openxmlformats.org/officeDocument/2006/relationships/hyperlink" Target="https://twitter.com/TheBeamMagazine" TargetMode="External" /><Relationship Id="rId58" Type="http://schemas.openxmlformats.org/officeDocument/2006/relationships/hyperlink" Target="https://advance.lexis.com/api/document?id=urn:contentItem:5TDW-CMP1-DXY4-X0JH-00000-00&amp;idtype=PID&amp;context=1516831" TargetMode="External" /><Relationship Id="rId580" Type="http://schemas.openxmlformats.org/officeDocument/2006/relationships/hyperlink" Target="https://www.instagram.com/thebeammagazine" TargetMode="External" /><Relationship Id="rId581" Type="http://schemas.openxmlformats.org/officeDocument/2006/relationships/header" Target="header172.xml" /><Relationship Id="rId582" Type="http://schemas.openxmlformats.org/officeDocument/2006/relationships/header" Target="header173.xml" /><Relationship Id="rId583" Type="http://schemas.openxmlformats.org/officeDocument/2006/relationships/footer" Target="footer172.xml" /><Relationship Id="rId584" Type="http://schemas.openxmlformats.org/officeDocument/2006/relationships/footer" Target="footer173.xml" /><Relationship Id="rId585" Type="http://schemas.openxmlformats.org/officeDocument/2006/relationships/header" Target="header174.xml" /><Relationship Id="rId586" Type="http://schemas.openxmlformats.org/officeDocument/2006/relationships/footer" Target="footer174.xml" /><Relationship Id="rId587" Type="http://schemas.openxmlformats.org/officeDocument/2006/relationships/hyperlink" Target="https://advance.lexis.com/api/document?collection=news&amp;id=urn:contentItem:5VK8-YMR1-JBCN-43S5-00000-00&amp;context=1516831" TargetMode="External" /><Relationship Id="rId588" Type="http://schemas.openxmlformats.org/officeDocument/2006/relationships/header" Target="header175.xml" /><Relationship Id="rId589" Type="http://schemas.openxmlformats.org/officeDocument/2006/relationships/header" Target="header176.xml" /><Relationship Id="rId59" Type="http://schemas.openxmlformats.org/officeDocument/2006/relationships/hyperlink" Target="https://advance.lexis.com/api/document?id=urn:contentItem:5TB3-19S1-JD3N-504D-00000-00&amp;idtype=PID&amp;context=1516831" TargetMode="External" /><Relationship Id="rId590" Type="http://schemas.openxmlformats.org/officeDocument/2006/relationships/footer" Target="footer175.xml" /><Relationship Id="rId591" Type="http://schemas.openxmlformats.org/officeDocument/2006/relationships/footer" Target="footer176.xml" /><Relationship Id="rId592" Type="http://schemas.openxmlformats.org/officeDocument/2006/relationships/header" Target="header177.xml" /><Relationship Id="rId593" Type="http://schemas.openxmlformats.org/officeDocument/2006/relationships/footer" Target="footer177.xml" /><Relationship Id="rId594" Type="http://schemas.openxmlformats.org/officeDocument/2006/relationships/hyperlink" Target="https://advance.lexis.com/api/document?collection=news&amp;id=urn:contentItem:5T7S-N9V1-JD3Y-Y05R-00000-00&amp;context=1516831" TargetMode="External" /><Relationship Id="rId595" Type="http://schemas.openxmlformats.org/officeDocument/2006/relationships/image" Target="media/image13.png" /><Relationship Id="rId596" Type="http://schemas.openxmlformats.org/officeDocument/2006/relationships/hyperlink" Target="https://www.sciencedirect.com/science/article/pii/S0743016716302108" TargetMode="External" /><Relationship Id="rId597" Type="http://schemas.openxmlformats.org/officeDocument/2006/relationships/hyperlink" Target="http://www.mdpi.com/1996-1073/9/11/866/htm" TargetMode="External" /><Relationship Id="rId598" Type="http://schemas.openxmlformats.org/officeDocument/2006/relationships/hyperlink" Target="https://www.sciencedirect.com/science/article/pii/S026483771600034X" TargetMode="External" /><Relationship Id="rId599" Type="http://schemas.openxmlformats.org/officeDocument/2006/relationships/hyperlink" Target="https://www.sciencedirect.com/science/article/pii/S0743016717309981" TargetMode="External" /><Relationship Id="rId6" Type="http://schemas.openxmlformats.org/officeDocument/2006/relationships/hyperlink" Target="https://advance.lexis.com/api/document?id=urn:contentItem:5TJY-VF41-JDJN-64DV-00000-00&amp;idtype=PID&amp;context=1516831" TargetMode="External" /><Relationship Id="rId60" Type="http://schemas.openxmlformats.org/officeDocument/2006/relationships/hyperlink" Target="https://advance.lexis.com/api/document?id=urn:contentItem:5T4J-25K1-JCMN-Y4PB-00000-00&amp;idtype=PID&amp;context=1516831" TargetMode="External" /><Relationship Id="rId600" Type="http://schemas.openxmlformats.org/officeDocument/2006/relationships/hyperlink" Target="http://www.scielo.org.mx/pdf/agro/v50n3/1405-3195-agro-50-03-375-en.pdf" TargetMode="External" /><Relationship Id="rId601" Type="http://schemas.openxmlformats.org/officeDocument/2006/relationships/hyperlink" Target="mailto:newswire@enpublishing.co.uk" TargetMode="External" /><Relationship Id="rId602" Type="http://schemas.openxmlformats.org/officeDocument/2006/relationships/header" Target="header178.xml" /><Relationship Id="rId603" Type="http://schemas.openxmlformats.org/officeDocument/2006/relationships/header" Target="header179.xml" /><Relationship Id="rId604" Type="http://schemas.openxmlformats.org/officeDocument/2006/relationships/footer" Target="footer178.xml" /><Relationship Id="rId605" Type="http://schemas.openxmlformats.org/officeDocument/2006/relationships/footer" Target="footer179.xml" /><Relationship Id="rId606" Type="http://schemas.openxmlformats.org/officeDocument/2006/relationships/header" Target="header180.xml" /><Relationship Id="rId607" Type="http://schemas.openxmlformats.org/officeDocument/2006/relationships/footer" Target="footer180.xml" /><Relationship Id="rId608" Type="http://schemas.openxmlformats.org/officeDocument/2006/relationships/hyperlink" Target="https://advance.lexis.com/api/document?collection=news&amp;id=urn:contentItem:5SN6-7X81-JCDW-J4B9-00000-00&amp;context=1516831" TargetMode="External" /><Relationship Id="rId609" Type="http://schemas.openxmlformats.org/officeDocument/2006/relationships/image" Target="media/image14.png" /><Relationship Id="rId61" Type="http://schemas.openxmlformats.org/officeDocument/2006/relationships/hyperlink" Target="https://advance.lexis.com/api/document?id=urn:contentItem:5VK8-YMR1-JBCN-43S5-00000-00&amp;idtype=PID&amp;context=1516831" TargetMode="External" /><Relationship Id="rId610" Type="http://schemas.openxmlformats.org/officeDocument/2006/relationships/header" Target="header181.xml" /><Relationship Id="rId611" Type="http://schemas.openxmlformats.org/officeDocument/2006/relationships/header" Target="header182.xml" /><Relationship Id="rId612" Type="http://schemas.openxmlformats.org/officeDocument/2006/relationships/footer" Target="footer181.xml" /><Relationship Id="rId613" Type="http://schemas.openxmlformats.org/officeDocument/2006/relationships/footer" Target="footer182.xml" /><Relationship Id="rId614" Type="http://schemas.openxmlformats.org/officeDocument/2006/relationships/header" Target="header183.xml" /><Relationship Id="rId615" Type="http://schemas.openxmlformats.org/officeDocument/2006/relationships/footer" Target="footer183.xml" /><Relationship Id="rId616" Type="http://schemas.openxmlformats.org/officeDocument/2006/relationships/hyperlink" Target="https://advance.lexis.com/api/document?collection=news&amp;id=urn:contentItem:5RBF-0MB1-DXJR-H28V-00000-00&amp;context=1516831" TargetMode="External" /><Relationship Id="rId617" Type="http://schemas.openxmlformats.org/officeDocument/2006/relationships/hyperlink" Target="mailto:Sindhu.Vijayakumar@timesgroup.com" TargetMode="External" /><Relationship Id="rId618" Type="http://schemas.openxmlformats.org/officeDocument/2006/relationships/header" Target="header184.xml" /><Relationship Id="rId619" Type="http://schemas.openxmlformats.org/officeDocument/2006/relationships/header" Target="header185.xml" /><Relationship Id="rId62" Type="http://schemas.openxmlformats.org/officeDocument/2006/relationships/hyperlink" Target="https://advance.lexis.com/api/document?id=urn:contentItem:5T7S-N9V1-JD3Y-Y05R-00000-00&amp;idtype=PID&amp;context=1516831" TargetMode="External" /><Relationship Id="rId620" Type="http://schemas.openxmlformats.org/officeDocument/2006/relationships/footer" Target="footer184.xml" /><Relationship Id="rId621" Type="http://schemas.openxmlformats.org/officeDocument/2006/relationships/footer" Target="footer185.xml" /><Relationship Id="rId622" Type="http://schemas.openxmlformats.org/officeDocument/2006/relationships/header" Target="header186.xml" /><Relationship Id="rId623" Type="http://schemas.openxmlformats.org/officeDocument/2006/relationships/footer" Target="footer186.xml" /><Relationship Id="rId624" Type="http://schemas.openxmlformats.org/officeDocument/2006/relationships/hyperlink" Target="https://advance.lexis.com/api/document?collection=news&amp;id=urn:contentItem:5RB9-SSY1-JB3N-T4V7-00000-00&amp;context=1516831" TargetMode="External" /><Relationship Id="rId625" Type="http://schemas.openxmlformats.org/officeDocument/2006/relationships/header" Target="header187.xml" /><Relationship Id="rId626" Type="http://schemas.openxmlformats.org/officeDocument/2006/relationships/header" Target="header188.xml" /><Relationship Id="rId627" Type="http://schemas.openxmlformats.org/officeDocument/2006/relationships/footer" Target="footer187.xml" /><Relationship Id="rId628" Type="http://schemas.openxmlformats.org/officeDocument/2006/relationships/footer" Target="footer188.xml" /><Relationship Id="rId629" Type="http://schemas.openxmlformats.org/officeDocument/2006/relationships/header" Target="header189.xml" /><Relationship Id="rId63" Type="http://schemas.openxmlformats.org/officeDocument/2006/relationships/hyperlink" Target="https://advance.lexis.com/api/document?id=urn:contentItem:5SN6-7X81-JCDW-J4B9-00000-00&amp;idtype=PID&amp;context=1516831" TargetMode="External" /><Relationship Id="rId630" Type="http://schemas.openxmlformats.org/officeDocument/2006/relationships/footer" Target="footer189.xml" /><Relationship Id="rId631" Type="http://schemas.openxmlformats.org/officeDocument/2006/relationships/hyperlink" Target="https://advance.lexis.com/api/document?collection=news&amp;id=urn:contentItem:5TK6-MC41-DYTH-G3WV-00000-00&amp;context=1516831" TargetMode="External" /><Relationship Id="rId632" Type="http://schemas.openxmlformats.org/officeDocument/2006/relationships/header" Target="header190.xml" /><Relationship Id="rId633" Type="http://schemas.openxmlformats.org/officeDocument/2006/relationships/header" Target="header191.xml" /><Relationship Id="rId634" Type="http://schemas.openxmlformats.org/officeDocument/2006/relationships/footer" Target="footer190.xml" /><Relationship Id="rId635" Type="http://schemas.openxmlformats.org/officeDocument/2006/relationships/footer" Target="footer191.xml" /><Relationship Id="rId636" Type="http://schemas.openxmlformats.org/officeDocument/2006/relationships/header" Target="header192.xml" /><Relationship Id="rId637" Type="http://schemas.openxmlformats.org/officeDocument/2006/relationships/footer" Target="footer192.xml" /><Relationship Id="rId638" Type="http://schemas.openxmlformats.org/officeDocument/2006/relationships/hyperlink" Target="https://advance.lexis.com/api/document?collection=news&amp;id=urn:contentItem:5TM6-XW01-JCBF-S048-00000-00&amp;context=1516831" TargetMode="External" /><Relationship Id="rId639" Type="http://schemas.openxmlformats.org/officeDocument/2006/relationships/header" Target="header193.xml" /><Relationship Id="rId64" Type="http://schemas.openxmlformats.org/officeDocument/2006/relationships/hyperlink" Target="https://advance.lexis.com/api/document?id=urn:contentItem:5RBF-0MB1-DXJR-H28V-00000-00&amp;idtype=PID&amp;context=1516831" TargetMode="External" /><Relationship Id="rId640" Type="http://schemas.openxmlformats.org/officeDocument/2006/relationships/header" Target="header194.xml" /><Relationship Id="rId641" Type="http://schemas.openxmlformats.org/officeDocument/2006/relationships/footer" Target="footer193.xml" /><Relationship Id="rId642" Type="http://schemas.openxmlformats.org/officeDocument/2006/relationships/footer" Target="footer194.xml" /><Relationship Id="rId643" Type="http://schemas.openxmlformats.org/officeDocument/2006/relationships/header" Target="header195.xml" /><Relationship Id="rId644" Type="http://schemas.openxmlformats.org/officeDocument/2006/relationships/footer" Target="footer195.xml" /><Relationship Id="rId645" Type="http://schemas.openxmlformats.org/officeDocument/2006/relationships/hyperlink" Target="https://advance.lexis.com/api/document?collection=news&amp;id=urn:contentItem:5TKC-F4D1-DYG2-R1GG-00000-00&amp;context=1516831" TargetMode="External" /><Relationship Id="rId646" Type="http://schemas.openxmlformats.org/officeDocument/2006/relationships/header" Target="header196.xml" /><Relationship Id="rId647" Type="http://schemas.openxmlformats.org/officeDocument/2006/relationships/header" Target="header197.xml" /><Relationship Id="rId648" Type="http://schemas.openxmlformats.org/officeDocument/2006/relationships/footer" Target="footer196.xml" /><Relationship Id="rId649" Type="http://schemas.openxmlformats.org/officeDocument/2006/relationships/footer" Target="footer197.xml" /><Relationship Id="rId65" Type="http://schemas.openxmlformats.org/officeDocument/2006/relationships/hyperlink" Target="https://advance.lexis.com/api/document?id=urn:contentItem:5RB9-SSY1-JB3N-T4V7-00000-00&amp;idtype=PID&amp;context=1516831" TargetMode="External" /><Relationship Id="rId650" Type="http://schemas.openxmlformats.org/officeDocument/2006/relationships/header" Target="header198.xml" /><Relationship Id="rId651" Type="http://schemas.openxmlformats.org/officeDocument/2006/relationships/footer" Target="footer198.xml" /><Relationship Id="rId652" Type="http://schemas.openxmlformats.org/officeDocument/2006/relationships/hyperlink" Target="https://advance.lexis.com/api/document?collection=news&amp;id=urn:contentItem:5TRF-6Y31-DXVP-V00V-00000-00&amp;context=1516831" TargetMode="External" /><Relationship Id="rId653" Type="http://schemas.openxmlformats.org/officeDocument/2006/relationships/hyperlink" Target="https://www.plannedparenthood.org/planned-parenthood-northern-california" TargetMode="External" /><Relationship Id="rId654" Type="http://schemas.openxmlformats.org/officeDocument/2006/relationships/hyperlink" Target="https://www.aclunc.org/" TargetMode="External" /><Relationship Id="rId655" Type="http://schemas.openxmlformats.org/officeDocument/2006/relationships/hyperlink" Target="http://rcgi.org" TargetMode="External" /><Relationship Id="rId656" Type="http://schemas.openxmlformats.org/officeDocument/2006/relationships/header" Target="header199.xml" /><Relationship Id="rId657" Type="http://schemas.openxmlformats.org/officeDocument/2006/relationships/header" Target="header200.xml" /><Relationship Id="rId658" Type="http://schemas.openxmlformats.org/officeDocument/2006/relationships/footer" Target="footer199.xml" /><Relationship Id="rId659" Type="http://schemas.openxmlformats.org/officeDocument/2006/relationships/footer" Target="footer200.xml" /><Relationship Id="rId66" Type="http://schemas.openxmlformats.org/officeDocument/2006/relationships/hyperlink" Target="https://advance.lexis.com/api/document?id=urn:contentItem:5TK6-MC41-DYTH-G3WV-00000-00&amp;idtype=PID&amp;context=1516831" TargetMode="External" /><Relationship Id="rId660" Type="http://schemas.openxmlformats.org/officeDocument/2006/relationships/header" Target="header201.xml" /><Relationship Id="rId661" Type="http://schemas.openxmlformats.org/officeDocument/2006/relationships/footer" Target="footer201.xml" /><Relationship Id="rId662" Type="http://schemas.openxmlformats.org/officeDocument/2006/relationships/hyperlink" Target="https://advance.lexis.com/api/document?collection=news&amp;id=urn:contentItem:5SSJ-PKH1-DYTM-90BM-00000-00&amp;context=1516831" TargetMode="External" /><Relationship Id="rId663" Type="http://schemas.openxmlformats.org/officeDocument/2006/relationships/hyperlink" Target="mailto:federd@bnpmedia.com" TargetMode="External" /><Relationship Id="rId664" Type="http://schemas.openxmlformats.org/officeDocument/2006/relationships/header" Target="header202.xml" /><Relationship Id="rId665" Type="http://schemas.openxmlformats.org/officeDocument/2006/relationships/header" Target="header203.xml" /><Relationship Id="rId666" Type="http://schemas.openxmlformats.org/officeDocument/2006/relationships/footer" Target="footer202.xml" /><Relationship Id="rId667" Type="http://schemas.openxmlformats.org/officeDocument/2006/relationships/footer" Target="footer203.xml" /><Relationship Id="rId668" Type="http://schemas.openxmlformats.org/officeDocument/2006/relationships/header" Target="header204.xml" /><Relationship Id="rId669" Type="http://schemas.openxmlformats.org/officeDocument/2006/relationships/footer" Target="footer204.xml" /><Relationship Id="rId67" Type="http://schemas.openxmlformats.org/officeDocument/2006/relationships/hyperlink" Target="https://advance.lexis.com/api/document?id=urn:contentItem:5TM6-XW01-JCBF-S048-00000-00&amp;idtype=PID&amp;context=1516831" TargetMode="External" /><Relationship Id="rId670" Type="http://schemas.openxmlformats.org/officeDocument/2006/relationships/hyperlink" Target="https://advance.lexis.com/api/document?collection=news&amp;id=urn:contentItem:5T79-5J01-JDJN-646P-00000-00&amp;context=1516831" TargetMode="External" /><Relationship Id="rId671" Type="http://schemas.openxmlformats.org/officeDocument/2006/relationships/image" Target="media/image15.png" /><Relationship Id="rId672" Type="http://schemas.openxmlformats.org/officeDocument/2006/relationships/header" Target="header205.xml" /><Relationship Id="rId673" Type="http://schemas.openxmlformats.org/officeDocument/2006/relationships/header" Target="header206.xml" /><Relationship Id="rId674" Type="http://schemas.openxmlformats.org/officeDocument/2006/relationships/footer" Target="footer205.xml" /><Relationship Id="rId675" Type="http://schemas.openxmlformats.org/officeDocument/2006/relationships/footer" Target="footer206.xml" /><Relationship Id="rId676" Type="http://schemas.openxmlformats.org/officeDocument/2006/relationships/header" Target="header207.xml" /><Relationship Id="rId677" Type="http://schemas.openxmlformats.org/officeDocument/2006/relationships/footer" Target="footer207.xml" /><Relationship Id="rId678" Type="http://schemas.openxmlformats.org/officeDocument/2006/relationships/hyperlink" Target="https://advance.lexis.com/api/document?collection=news&amp;id=urn:contentItem:5SV2-B941-F04Y-T3KS-00000-00&amp;context=1516831" TargetMode="External" /><Relationship Id="rId679" Type="http://schemas.openxmlformats.org/officeDocument/2006/relationships/hyperlink" Target="https://menafn.com/1097174402/Farmer-searching-for-dignity-An-agriculturist-is-shaking-up" TargetMode="External" /><Relationship Id="rId68" Type="http://schemas.openxmlformats.org/officeDocument/2006/relationships/hyperlink" Target="https://advance.lexis.com/api/document?id=urn:contentItem:5TKC-F4D1-DYG2-R1GG-00000-00&amp;idtype=PID&amp;context=1516831" TargetMode="External" /><Relationship Id="rId680" Type="http://schemas.openxmlformats.org/officeDocument/2006/relationships/header" Target="header208.xml" /><Relationship Id="rId681" Type="http://schemas.openxmlformats.org/officeDocument/2006/relationships/header" Target="header209.xml" /><Relationship Id="rId682" Type="http://schemas.openxmlformats.org/officeDocument/2006/relationships/footer" Target="footer208.xml" /><Relationship Id="rId683" Type="http://schemas.openxmlformats.org/officeDocument/2006/relationships/footer" Target="footer209.xml" /><Relationship Id="rId684" Type="http://schemas.openxmlformats.org/officeDocument/2006/relationships/header" Target="header210.xml" /><Relationship Id="rId685" Type="http://schemas.openxmlformats.org/officeDocument/2006/relationships/footer" Target="footer210.xml" /><Relationship Id="rId686" Type="http://schemas.openxmlformats.org/officeDocument/2006/relationships/hyperlink" Target="https://advance.lexis.com/api/document?collection=news&amp;id=urn:contentItem:5TNJ-57T1-J9XT-P46T-00000-00&amp;context=1516831" TargetMode="External" /><Relationship Id="rId687" Type="http://schemas.openxmlformats.org/officeDocument/2006/relationships/image" Target="media/image16.jpeg" /><Relationship Id="rId688" Type="http://schemas.openxmlformats.org/officeDocument/2006/relationships/header" Target="header211.xml" /><Relationship Id="rId689" Type="http://schemas.openxmlformats.org/officeDocument/2006/relationships/header" Target="header212.xml" /><Relationship Id="rId69" Type="http://schemas.openxmlformats.org/officeDocument/2006/relationships/hyperlink" Target="https://advance.lexis.com/api/document?id=urn:contentItem:5TRF-6Y31-DXVP-V00V-00000-00&amp;idtype=PID&amp;context=1516831" TargetMode="External" /><Relationship Id="rId690" Type="http://schemas.openxmlformats.org/officeDocument/2006/relationships/footer" Target="footer211.xml" /><Relationship Id="rId691" Type="http://schemas.openxmlformats.org/officeDocument/2006/relationships/footer" Target="footer212.xml" /><Relationship Id="rId692" Type="http://schemas.openxmlformats.org/officeDocument/2006/relationships/header" Target="header213.xml" /><Relationship Id="rId693" Type="http://schemas.openxmlformats.org/officeDocument/2006/relationships/footer" Target="footer213.xml" /><Relationship Id="rId694" Type="http://schemas.openxmlformats.org/officeDocument/2006/relationships/hyperlink" Target="https://advance.lexis.com/api/document?collection=news&amp;id=urn:contentItem:5S1M-8811-JBCN-410N-00000-00&amp;context=1516831" TargetMode="External" /><Relationship Id="rId695" Type="http://schemas.openxmlformats.org/officeDocument/2006/relationships/header" Target="header214.xml" /><Relationship Id="rId696" Type="http://schemas.openxmlformats.org/officeDocument/2006/relationships/header" Target="header215.xml" /><Relationship Id="rId697" Type="http://schemas.openxmlformats.org/officeDocument/2006/relationships/footer" Target="footer214.xml" /><Relationship Id="rId698" Type="http://schemas.openxmlformats.org/officeDocument/2006/relationships/footer" Target="footer215.xml" /><Relationship Id="rId699" Type="http://schemas.openxmlformats.org/officeDocument/2006/relationships/header" Target="header216.xml" /><Relationship Id="rId7" Type="http://schemas.openxmlformats.org/officeDocument/2006/relationships/hyperlink" Target="https://advance.lexis.com/api/document?id=urn:contentItem:5SY3-B161-JC0X-H297-00000-00&amp;idtype=PID&amp;context=1516831" TargetMode="External" /><Relationship Id="rId70" Type="http://schemas.openxmlformats.org/officeDocument/2006/relationships/hyperlink" Target="https://advance.lexis.com/api/document?id=urn:contentItem:5SSJ-PKH1-DYTM-90BM-00000-00&amp;idtype=PID&amp;context=1516831" TargetMode="External" /><Relationship Id="rId700" Type="http://schemas.openxmlformats.org/officeDocument/2006/relationships/footer" Target="footer216.xml" /><Relationship Id="rId701" Type="http://schemas.openxmlformats.org/officeDocument/2006/relationships/hyperlink" Target="https://advance.lexis.com/api/document?collection=news&amp;id=urn:contentItem:5S05-YPH1-JDJN-6558-00000-00&amp;context=1516831" TargetMode="External" /><Relationship Id="rId702" Type="http://schemas.openxmlformats.org/officeDocument/2006/relationships/image" Target="media/image17.png" /><Relationship Id="rId703" Type="http://schemas.openxmlformats.org/officeDocument/2006/relationships/header" Target="header217.xml" /><Relationship Id="rId704" Type="http://schemas.openxmlformats.org/officeDocument/2006/relationships/header" Target="header218.xml" /><Relationship Id="rId705" Type="http://schemas.openxmlformats.org/officeDocument/2006/relationships/footer" Target="footer217.xml" /><Relationship Id="rId706" Type="http://schemas.openxmlformats.org/officeDocument/2006/relationships/footer" Target="footer218.xml" /><Relationship Id="rId707" Type="http://schemas.openxmlformats.org/officeDocument/2006/relationships/header" Target="header219.xml" /><Relationship Id="rId708" Type="http://schemas.openxmlformats.org/officeDocument/2006/relationships/footer" Target="footer219.xml" /><Relationship Id="rId709" Type="http://schemas.openxmlformats.org/officeDocument/2006/relationships/hyperlink" Target="https://advance.lexis.com/api/document?collection=news&amp;id=urn:contentItem:5S99-6GJ1-JBCN-41VN-00000-00&amp;context=1516831" TargetMode="External" /><Relationship Id="rId71" Type="http://schemas.openxmlformats.org/officeDocument/2006/relationships/hyperlink" Target="https://advance.lexis.com/api/document?id=urn:contentItem:5T79-5J01-JDJN-646P-00000-00&amp;idtype=PID&amp;context=1516831" TargetMode="External" /><Relationship Id="rId710" Type="http://schemas.openxmlformats.org/officeDocument/2006/relationships/header" Target="header220.xml" /><Relationship Id="rId711" Type="http://schemas.openxmlformats.org/officeDocument/2006/relationships/header" Target="header221.xml" /><Relationship Id="rId712" Type="http://schemas.openxmlformats.org/officeDocument/2006/relationships/footer" Target="footer220.xml" /><Relationship Id="rId713" Type="http://schemas.openxmlformats.org/officeDocument/2006/relationships/footer" Target="footer221.xml" /><Relationship Id="rId714" Type="http://schemas.openxmlformats.org/officeDocument/2006/relationships/header" Target="header222.xml" /><Relationship Id="rId715" Type="http://schemas.openxmlformats.org/officeDocument/2006/relationships/footer" Target="footer222.xml" /><Relationship Id="rId716" Type="http://schemas.openxmlformats.org/officeDocument/2006/relationships/hyperlink" Target="https://advance.lexis.com/api/document?collection=news&amp;id=urn:contentItem:5S07-3HT1-JBCN-40XM-00000-00&amp;context=1516831" TargetMode="External" /><Relationship Id="rId717" Type="http://schemas.openxmlformats.org/officeDocument/2006/relationships/header" Target="header223.xml" /><Relationship Id="rId718" Type="http://schemas.openxmlformats.org/officeDocument/2006/relationships/header" Target="header224.xml" /><Relationship Id="rId719" Type="http://schemas.openxmlformats.org/officeDocument/2006/relationships/footer" Target="footer223.xml" /><Relationship Id="rId72" Type="http://schemas.openxmlformats.org/officeDocument/2006/relationships/hyperlink" Target="https://advance.lexis.com/api/document?id=urn:contentItem:5SV2-B941-F04Y-T3KS-00000-00&amp;idtype=PID&amp;context=1516831" TargetMode="External" /><Relationship Id="rId720" Type="http://schemas.openxmlformats.org/officeDocument/2006/relationships/footer" Target="footer224.xml" /><Relationship Id="rId721" Type="http://schemas.openxmlformats.org/officeDocument/2006/relationships/header" Target="header225.xml" /><Relationship Id="rId722" Type="http://schemas.openxmlformats.org/officeDocument/2006/relationships/footer" Target="footer225.xml" /><Relationship Id="rId723" Type="http://schemas.openxmlformats.org/officeDocument/2006/relationships/hyperlink" Target="https://advance.lexis.com/api/document?collection=news&amp;id=urn:contentItem:5S1M-8811-JBCN-410K-00000-00&amp;context=1516831" TargetMode="External" /><Relationship Id="rId724" Type="http://schemas.openxmlformats.org/officeDocument/2006/relationships/header" Target="header226.xml" /><Relationship Id="rId725" Type="http://schemas.openxmlformats.org/officeDocument/2006/relationships/header" Target="header227.xml" /><Relationship Id="rId726" Type="http://schemas.openxmlformats.org/officeDocument/2006/relationships/footer" Target="footer226.xml" /><Relationship Id="rId727" Type="http://schemas.openxmlformats.org/officeDocument/2006/relationships/footer" Target="footer227.xml" /><Relationship Id="rId728" Type="http://schemas.openxmlformats.org/officeDocument/2006/relationships/header" Target="header228.xml" /><Relationship Id="rId729" Type="http://schemas.openxmlformats.org/officeDocument/2006/relationships/footer" Target="footer228.xml" /><Relationship Id="rId73" Type="http://schemas.openxmlformats.org/officeDocument/2006/relationships/hyperlink" Target="https://advance.lexis.com/api/document?id=urn:contentItem:5TNJ-57T1-J9XT-P46T-00000-00&amp;idtype=PID&amp;context=1516831" TargetMode="External" /><Relationship Id="rId730" Type="http://schemas.openxmlformats.org/officeDocument/2006/relationships/hyperlink" Target="https://advance.lexis.com/api/document?collection=news&amp;id=urn:contentItem:5S0S-C6C1-JBCN-417C-00000-00&amp;context=1516831" TargetMode="External" /><Relationship Id="rId731" Type="http://schemas.openxmlformats.org/officeDocument/2006/relationships/hyperlink" Target="mailto:jdeschenes@tauntongazette.com" TargetMode="External" /><Relationship Id="rId732" Type="http://schemas.openxmlformats.org/officeDocument/2006/relationships/header" Target="header229.xml" /><Relationship Id="rId733" Type="http://schemas.openxmlformats.org/officeDocument/2006/relationships/header" Target="header230.xml" /><Relationship Id="rId734" Type="http://schemas.openxmlformats.org/officeDocument/2006/relationships/footer" Target="footer229.xml" /><Relationship Id="rId735" Type="http://schemas.openxmlformats.org/officeDocument/2006/relationships/footer" Target="footer230.xml" /><Relationship Id="rId736" Type="http://schemas.openxmlformats.org/officeDocument/2006/relationships/header" Target="header231.xml" /><Relationship Id="rId737" Type="http://schemas.openxmlformats.org/officeDocument/2006/relationships/footer" Target="footer231.xml" /><Relationship Id="rId738" Type="http://schemas.openxmlformats.org/officeDocument/2006/relationships/hyperlink" Target="https://advance.lexis.com/api/document?collection=news&amp;id=urn:contentItem:5T23-GKP1-JD3N-54S2-00000-00&amp;context=1516831" TargetMode="External" /><Relationship Id="rId739" Type="http://schemas.openxmlformats.org/officeDocument/2006/relationships/header" Target="header232.xml" /><Relationship Id="rId74" Type="http://schemas.openxmlformats.org/officeDocument/2006/relationships/hyperlink" Target="https://advance.lexis.com/api/document?id=urn:contentItem:5S1M-8811-JBCN-410N-00000-00&amp;idtype=PID&amp;context=1516831" TargetMode="External" /><Relationship Id="rId740" Type="http://schemas.openxmlformats.org/officeDocument/2006/relationships/header" Target="header233.xml" /><Relationship Id="rId741" Type="http://schemas.openxmlformats.org/officeDocument/2006/relationships/footer" Target="footer232.xml" /><Relationship Id="rId742" Type="http://schemas.openxmlformats.org/officeDocument/2006/relationships/footer" Target="footer233.xml" /><Relationship Id="rId743" Type="http://schemas.openxmlformats.org/officeDocument/2006/relationships/header" Target="header234.xml" /><Relationship Id="rId744" Type="http://schemas.openxmlformats.org/officeDocument/2006/relationships/footer" Target="footer234.xml" /><Relationship Id="rId745" Type="http://schemas.openxmlformats.org/officeDocument/2006/relationships/hyperlink" Target="https://advance.lexis.com/api/document?collection=news&amp;id=urn:contentItem:5TPM-FSY1-DYNS-314J-00000-00&amp;context=1516831" TargetMode="External" /><Relationship Id="rId746" Type="http://schemas.openxmlformats.org/officeDocument/2006/relationships/header" Target="header235.xml" /><Relationship Id="rId747" Type="http://schemas.openxmlformats.org/officeDocument/2006/relationships/header" Target="header236.xml" /><Relationship Id="rId748" Type="http://schemas.openxmlformats.org/officeDocument/2006/relationships/footer" Target="footer235.xml" /><Relationship Id="rId749" Type="http://schemas.openxmlformats.org/officeDocument/2006/relationships/footer" Target="footer236.xml" /><Relationship Id="rId75" Type="http://schemas.openxmlformats.org/officeDocument/2006/relationships/hyperlink" Target="https://advance.lexis.com/api/document?id=urn:contentItem:5S05-YPH1-JDJN-6558-00000-00&amp;idtype=PID&amp;context=1516831" TargetMode="External" /><Relationship Id="rId750" Type="http://schemas.openxmlformats.org/officeDocument/2006/relationships/header" Target="header237.xml" /><Relationship Id="rId751" Type="http://schemas.openxmlformats.org/officeDocument/2006/relationships/footer" Target="footer237.xml" /><Relationship Id="rId752" Type="http://schemas.openxmlformats.org/officeDocument/2006/relationships/hyperlink" Target="https://advance.lexis.com/api/document?collection=news&amp;id=urn:contentItem:5SGG-9N01-DXMP-K1NT-00000-00&amp;context=1516831" TargetMode="External" /><Relationship Id="rId753" Type="http://schemas.openxmlformats.org/officeDocument/2006/relationships/header" Target="header238.xml" /><Relationship Id="rId754" Type="http://schemas.openxmlformats.org/officeDocument/2006/relationships/header" Target="header239.xml" /><Relationship Id="rId755" Type="http://schemas.openxmlformats.org/officeDocument/2006/relationships/footer" Target="footer238.xml" /><Relationship Id="rId756" Type="http://schemas.openxmlformats.org/officeDocument/2006/relationships/footer" Target="footer239.xml" /><Relationship Id="rId757" Type="http://schemas.openxmlformats.org/officeDocument/2006/relationships/header" Target="header240.xml" /><Relationship Id="rId758" Type="http://schemas.openxmlformats.org/officeDocument/2006/relationships/footer" Target="footer240.xml" /><Relationship Id="rId759" Type="http://schemas.openxmlformats.org/officeDocument/2006/relationships/hyperlink" Target="https://advance.lexis.com/api/document?collection=news&amp;id=urn:contentItem:5TTC-SM31-DXCW-D16Y-00000-00&amp;context=1516831" TargetMode="External" /><Relationship Id="rId76" Type="http://schemas.openxmlformats.org/officeDocument/2006/relationships/hyperlink" Target="https://advance.lexis.com/api/document?id=urn:contentItem:5S99-6GJ1-JBCN-41VN-00000-00&amp;idtype=PID&amp;context=1516831" TargetMode="External" /><Relationship Id="rId760" Type="http://schemas.openxmlformats.org/officeDocument/2006/relationships/header" Target="header241.xml" /><Relationship Id="rId761" Type="http://schemas.openxmlformats.org/officeDocument/2006/relationships/header" Target="header242.xml" /><Relationship Id="rId762" Type="http://schemas.openxmlformats.org/officeDocument/2006/relationships/footer" Target="footer241.xml" /><Relationship Id="rId763" Type="http://schemas.openxmlformats.org/officeDocument/2006/relationships/footer" Target="footer242.xml" /><Relationship Id="rId764" Type="http://schemas.openxmlformats.org/officeDocument/2006/relationships/header" Target="header243.xml" /><Relationship Id="rId765" Type="http://schemas.openxmlformats.org/officeDocument/2006/relationships/footer" Target="footer243.xml" /><Relationship Id="rId766" Type="http://schemas.openxmlformats.org/officeDocument/2006/relationships/hyperlink" Target="https://advance.lexis.com/api/document?collection=news&amp;id=urn:contentItem:5TP5-70N1-JB5M-W0HN-00000-00&amp;context=1516831" TargetMode="External" /><Relationship Id="rId767" Type="http://schemas.openxmlformats.org/officeDocument/2006/relationships/header" Target="header244.xml" /><Relationship Id="rId768" Type="http://schemas.openxmlformats.org/officeDocument/2006/relationships/header" Target="header245.xml" /><Relationship Id="rId769" Type="http://schemas.openxmlformats.org/officeDocument/2006/relationships/footer" Target="footer244.xml" /><Relationship Id="rId77" Type="http://schemas.openxmlformats.org/officeDocument/2006/relationships/hyperlink" Target="https://advance.lexis.com/api/document?id=urn:contentItem:5S07-3HT1-JBCN-40XM-00000-00&amp;idtype=PID&amp;context=1516831" TargetMode="External" /><Relationship Id="rId770" Type="http://schemas.openxmlformats.org/officeDocument/2006/relationships/footer" Target="footer245.xml" /><Relationship Id="rId771" Type="http://schemas.openxmlformats.org/officeDocument/2006/relationships/header" Target="header246.xml" /><Relationship Id="rId772" Type="http://schemas.openxmlformats.org/officeDocument/2006/relationships/footer" Target="footer246.xml" /><Relationship Id="rId773" Type="http://schemas.openxmlformats.org/officeDocument/2006/relationships/hyperlink" Target="https://advance.lexis.com/api/document?collection=news&amp;id=urn:contentItem:5T67-7HK1-DYV0-64RJ-00000-00&amp;context=1516831" TargetMode="External" /><Relationship Id="rId774" Type="http://schemas.openxmlformats.org/officeDocument/2006/relationships/image" Target="media/image18.png" /><Relationship Id="rId775" Type="http://schemas.openxmlformats.org/officeDocument/2006/relationships/hyperlink" Target="http://www.UVINUM.CO.UK" TargetMode="External" /><Relationship Id="rId776" Type="http://schemas.openxmlformats.org/officeDocument/2006/relationships/hyperlink" Target="http://www.MASTEROFMALT.COM" TargetMode="External" /><Relationship Id="rId777" Type="http://schemas.openxmlformats.org/officeDocument/2006/relationships/hyperlink" Target="http://www.FLORDECANA.COM" TargetMode="External" /><Relationship Id="rId778" Type="http://schemas.openxmlformats.org/officeDocument/2006/relationships/hyperlink" Target="http://www.DISTILLERSDIRECT.COM.COM" TargetMode="External" /><Relationship Id="rId779" Type="http://schemas.openxmlformats.org/officeDocument/2006/relationships/hyperlink" Target="http://www.THEWHISKYEXCHANGE.COM" TargetMode="External" /><Relationship Id="rId78" Type="http://schemas.openxmlformats.org/officeDocument/2006/relationships/hyperlink" Target="https://advance.lexis.com/api/document?id=urn:contentItem:5S1M-8811-JBCN-410K-00000-00&amp;idtype=PID&amp;context=1516831" TargetMode="External" /><Relationship Id="rId780" Type="http://schemas.openxmlformats.org/officeDocument/2006/relationships/hyperlink" Target="http://www.ZACAPARUM.COM" TargetMode="External" /><Relationship Id="rId781" Type="http://schemas.openxmlformats.org/officeDocument/2006/relationships/header" Target="header247.xml" /><Relationship Id="rId782" Type="http://schemas.openxmlformats.org/officeDocument/2006/relationships/header" Target="header248.xml" /><Relationship Id="rId783" Type="http://schemas.openxmlformats.org/officeDocument/2006/relationships/footer" Target="footer247.xml" /><Relationship Id="rId784" Type="http://schemas.openxmlformats.org/officeDocument/2006/relationships/footer" Target="footer248.xml" /><Relationship Id="rId785" Type="http://schemas.openxmlformats.org/officeDocument/2006/relationships/header" Target="header249.xml" /><Relationship Id="rId786" Type="http://schemas.openxmlformats.org/officeDocument/2006/relationships/footer" Target="footer249.xml" /><Relationship Id="rId787" Type="http://schemas.openxmlformats.org/officeDocument/2006/relationships/hyperlink" Target="https://advance.lexis.com/api/document?collection=news&amp;id=urn:contentItem:5T7M-0P61-F0JP-W1KK-00000-00&amp;context=1516831" TargetMode="External" /><Relationship Id="rId788" Type="http://schemas.openxmlformats.org/officeDocument/2006/relationships/header" Target="header250.xml" /><Relationship Id="rId789" Type="http://schemas.openxmlformats.org/officeDocument/2006/relationships/header" Target="header251.xml" /><Relationship Id="rId79" Type="http://schemas.openxmlformats.org/officeDocument/2006/relationships/hyperlink" Target="https://advance.lexis.com/api/document?id=urn:contentItem:5S0S-C6C1-JBCN-417C-00000-00&amp;idtype=PID&amp;context=1516831" TargetMode="External" /><Relationship Id="rId790" Type="http://schemas.openxmlformats.org/officeDocument/2006/relationships/footer" Target="footer250.xml" /><Relationship Id="rId791" Type="http://schemas.openxmlformats.org/officeDocument/2006/relationships/footer" Target="footer251.xml" /><Relationship Id="rId792" Type="http://schemas.openxmlformats.org/officeDocument/2006/relationships/header" Target="header252.xml" /><Relationship Id="rId793" Type="http://schemas.openxmlformats.org/officeDocument/2006/relationships/footer" Target="footer252.xml" /><Relationship Id="rId794" Type="http://schemas.openxmlformats.org/officeDocument/2006/relationships/hyperlink" Target="https://advance.lexis.com/api/document?collection=news&amp;id=urn:contentItem:5ST5-2631-F105-6201-00000-00&amp;context=1516831" TargetMode="External" /><Relationship Id="rId795" Type="http://schemas.openxmlformats.org/officeDocument/2006/relationships/hyperlink" Target="mailto:shanynward@gmail.com" TargetMode="External" /><Relationship Id="rId796" Type="http://schemas.openxmlformats.org/officeDocument/2006/relationships/header" Target="header253.xml" /><Relationship Id="rId797" Type="http://schemas.openxmlformats.org/officeDocument/2006/relationships/header" Target="header254.xml" /><Relationship Id="rId798" Type="http://schemas.openxmlformats.org/officeDocument/2006/relationships/footer" Target="footer253.xml" /><Relationship Id="rId799" Type="http://schemas.openxmlformats.org/officeDocument/2006/relationships/footer" Target="footer254.xml" /><Relationship Id="rId8" Type="http://schemas.openxmlformats.org/officeDocument/2006/relationships/hyperlink" Target="https://advance.lexis.com/api/document?id=urn:contentItem:5TJY-MX71-DYTM-90S9-00000-00&amp;idtype=PID&amp;context=1516831" TargetMode="External" /><Relationship Id="rId80" Type="http://schemas.openxmlformats.org/officeDocument/2006/relationships/hyperlink" Target="https://advance.lexis.com/api/document?id=urn:contentItem:5T23-GKP1-JD3N-54S2-00000-00&amp;idtype=PID&amp;context=1516831" TargetMode="External" /><Relationship Id="rId800" Type="http://schemas.openxmlformats.org/officeDocument/2006/relationships/header" Target="header255.xml" /><Relationship Id="rId801" Type="http://schemas.openxmlformats.org/officeDocument/2006/relationships/footer" Target="footer255.xml" /><Relationship Id="rId802" Type="http://schemas.openxmlformats.org/officeDocument/2006/relationships/hyperlink" Target="https://advance.lexis.com/api/document?collection=news&amp;id=urn:contentItem:5T7Y-HTK1-JBKS-P0VM-00000-00&amp;context=1516831" TargetMode="External" /><Relationship Id="rId803" Type="http://schemas.openxmlformats.org/officeDocument/2006/relationships/hyperlink" Target="https://www.newhope.com/manufacturing-and-supply/road-natural-rise-regenerative" TargetMode="External" /><Relationship Id="rId804" Type="http://schemas.openxmlformats.org/officeDocument/2006/relationships/header" Target="header256.xml" /><Relationship Id="rId805" Type="http://schemas.openxmlformats.org/officeDocument/2006/relationships/header" Target="header257.xml" /><Relationship Id="rId806" Type="http://schemas.openxmlformats.org/officeDocument/2006/relationships/footer" Target="footer256.xml" /><Relationship Id="rId807" Type="http://schemas.openxmlformats.org/officeDocument/2006/relationships/footer" Target="footer257.xml" /><Relationship Id="rId808" Type="http://schemas.openxmlformats.org/officeDocument/2006/relationships/header" Target="header258.xml" /><Relationship Id="rId809" Type="http://schemas.openxmlformats.org/officeDocument/2006/relationships/footer" Target="footer258.xml" /><Relationship Id="rId81" Type="http://schemas.openxmlformats.org/officeDocument/2006/relationships/hyperlink" Target="https://advance.lexis.com/api/document?id=urn:contentItem:5TPM-FSY1-DYNS-314J-00000-00&amp;idtype=PID&amp;context=1516831" TargetMode="External" /><Relationship Id="rId810" Type="http://schemas.openxmlformats.org/officeDocument/2006/relationships/hyperlink" Target="https://advance.lexis.com/api/document?collection=news&amp;id=urn:contentItem:5T7M-2MB1-JDMP-B561-00000-00&amp;context=1516831" TargetMode="External" /><Relationship Id="rId811" Type="http://schemas.openxmlformats.org/officeDocument/2006/relationships/header" Target="header259.xml" /><Relationship Id="rId812" Type="http://schemas.openxmlformats.org/officeDocument/2006/relationships/header" Target="header260.xml" /><Relationship Id="rId813" Type="http://schemas.openxmlformats.org/officeDocument/2006/relationships/footer" Target="footer259.xml" /><Relationship Id="rId814" Type="http://schemas.openxmlformats.org/officeDocument/2006/relationships/footer" Target="footer260.xml" /><Relationship Id="rId815" Type="http://schemas.openxmlformats.org/officeDocument/2006/relationships/header" Target="header261.xml" /><Relationship Id="rId816" Type="http://schemas.openxmlformats.org/officeDocument/2006/relationships/footer" Target="footer261.xml" /><Relationship Id="rId817" Type="http://schemas.openxmlformats.org/officeDocument/2006/relationships/hyperlink" Target="https://advance.lexis.com/api/document?collection=news&amp;id=urn:contentItem:5SMT-4CY1-DXMS-8244-00000-00&amp;context=1516831" TargetMode="External" /><Relationship Id="rId818" Type="http://schemas.openxmlformats.org/officeDocument/2006/relationships/hyperlink" Target="https://www.weleda.com/about-us" TargetMode="External" /><Relationship Id="rId819" Type="http://schemas.openxmlformats.org/officeDocument/2006/relationships/hyperlink" Target="mailto:melanie@shop-pr.com" TargetMode="External" /><Relationship Id="rId82" Type="http://schemas.openxmlformats.org/officeDocument/2006/relationships/hyperlink" Target="https://advance.lexis.com/api/document?id=urn:contentItem:5SGG-9N01-DXMP-K1NT-00000-00&amp;idtype=PID&amp;context=1516831" TargetMode="External" /><Relationship Id="rId820" Type="http://schemas.openxmlformats.org/officeDocument/2006/relationships/header" Target="header262.xml" /><Relationship Id="rId821" Type="http://schemas.openxmlformats.org/officeDocument/2006/relationships/header" Target="header263.xml" /><Relationship Id="rId822" Type="http://schemas.openxmlformats.org/officeDocument/2006/relationships/footer" Target="footer262.xml" /><Relationship Id="rId823" Type="http://schemas.openxmlformats.org/officeDocument/2006/relationships/footer" Target="footer263.xml" /><Relationship Id="rId824" Type="http://schemas.openxmlformats.org/officeDocument/2006/relationships/header" Target="header264.xml" /><Relationship Id="rId825" Type="http://schemas.openxmlformats.org/officeDocument/2006/relationships/footer" Target="footer264.xml" /><Relationship Id="rId826" Type="http://schemas.openxmlformats.org/officeDocument/2006/relationships/hyperlink" Target="https://advance.lexis.com/api/document?collection=news&amp;id=urn:contentItem:5RB9-C8S1-JCBF-S3KP-00000-00&amp;context=1516831" TargetMode="External" /><Relationship Id="rId827" Type="http://schemas.openxmlformats.org/officeDocument/2006/relationships/hyperlink" Target="mailto:amysowderepiscopalnews@gmail.com" TargetMode="External" /><Relationship Id="rId828" Type="http://schemas.openxmlformats.org/officeDocument/2006/relationships/header" Target="header265.xml" /><Relationship Id="rId829" Type="http://schemas.openxmlformats.org/officeDocument/2006/relationships/header" Target="header266.xml" /><Relationship Id="rId83" Type="http://schemas.openxmlformats.org/officeDocument/2006/relationships/hyperlink" Target="https://advance.lexis.com/api/document?id=urn:contentItem:5TTC-SM31-DXCW-D16Y-00000-00&amp;idtype=PID&amp;context=1516831" TargetMode="External" /><Relationship Id="rId830" Type="http://schemas.openxmlformats.org/officeDocument/2006/relationships/footer" Target="footer265.xml" /><Relationship Id="rId831" Type="http://schemas.openxmlformats.org/officeDocument/2006/relationships/footer" Target="footer266.xml" /><Relationship Id="rId832" Type="http://schemas.openxmlformats.org/officeDocument/2006/relationships/header" Target="header267.xml" /><Relationship Id="rId833" Type="http://schemas.openxmlformats.org/officeDocument/2006/relationships/footer" Target="footer267.xml" /><Relationship Id="rId834" Type="http://schemas.openxmlformats.org/officeDocument/2006/relationships/hyperlink" Target="https://advance.lexis.com/api/document?collection=news&amp;id=urn:contentItem:5RJM-1NN1-JD3R-7007-00000-00&amp;context=1516831" TargetMode="External" /><Relationship Id="rId835" Type="http://schemas.openxmlformats.org/officeDocument/2006/relationships/image" Target="media/image19.png" /><Relationship Id="rId836" Type="http://schemas.openxmlformats.org/officeDocument/2006/relationships/hyperlink" Target="http://rose.pharmaintelligence.informa.com/~/media/Supporting Documents/Rose Sheet/2018/01/Regenerative Organic Standard.pdf" TargetMode="External" /><Relationship Id="rId837" Type="http://schemas.openxmlformats.org/officeDocument/2006/relationships/hyperlink" Target="https://www.drbronner.com/all-one-blog/2018/01/moving-towards-regenerative-organic-certification/" TargetMode="External" /><Relationship Id="rId838" Type="http://schemas.openxmlformats.org/officeDocument/2006/relationships/hyperlink" Target="http://rose.pharmaintelligence.informa.com//RS017606//" TargetMode="External" /><Relationship Id="rId839" Type="http://schemas.openxmlformats.org/officeDocument/2006/relationships/hyperlink" Target="http://rose.pharmaintelligence.informa.com//RS018464//" TargetMode="External" /><Relationship Id="rId84" Type="http://schemas.openxmlformats.org/officeDocument/2006/relationships/hyperlink" Target="https://advance.lexis.com/api/document?id=urn:contentItem:5TP5-70N1-JB5M-W0HN-00000-00&amp;idtype=PID&amp;context=1516831" TargetMode="External" /><Relationship Id="rId840" Type="http://schemas.openxmlformats.org/officeDocument/2006/relationships/hyperlink" Target="http://rose.pharmaintelligence.informa.com//RS108654//" TargetMode="External" /><Relationship Id="rId841" Type="http://schemas.openxmlformats.org/officeDocument/2006/relationships/hyperlink" Target="http://rose.pharmaintelligence.informa.com//RS018237//" TargetMode="External" /><Relationship Id="rId842" Type="http://schemas.openxmlformats.org/officeDocument/2006/relationships/hyperlink" Target="https://www.patagonia.com/blog/2017/09/join-us-the-journey-to-regenerative-organic-certification/" TargetMode="External" /><Relationship Id="rId843" Type="http://schemas.openxmlformats.org/officeDocument/2006/relationships/hyperlink" Target="http://rose.pharmaintelligence.informa.com//RS016309//" TargetMode="External" /><Relationship Id="rId844" Type="http://schemas.openxmlformats.org/officeDocument/2006/relationships/hyperlink" Target="http://rose.pharmaintelligence.informa.com//RS121383//" TargetMode="External" /><Relationship Id="rId845" Type="http://schemas.openxmlformats.org/officeDocument/2006/relationships/hyperlink" Target="http://rose.pharmaintelligence.informa.com//RS016995//" TargetMode="External" /><Relationship Id="rId846" Type="http://schemas.openxmlformats.org/officeDocument/2006/relationships/hyperlink" Target="http://pharma.intelligence.informa.com/Insights-interview" TargetMode="External" /><Relationship Id="rId847" Type="http://schemas.openxmlformats.org/officeDocument/2006/relationships/hyperlink" Target="mailto:ryan.nelson@informa.com" TargetMode="External" /><Relationship Id="rId848" Type="http://schemas.openxmlformats.org/officeDocument/2006/relationships/header" Target="header268.xml" /><Relationship Id="rId849" Type="http://schemas.openxmlformats.org/officeDocument/2006/relationships/header" Target="header269.xml" /><Relationship Id="rId85" Type="http://schemas.openxmlformats.org/officeDocument/2006/relationships/hyperlink" Target="https://advance.lexis.com/api/document?id=urn:contentItem:5T67-7HK1-DYV0-64RJ-00000-00&amp;idtype=PID&amp;context=1516831" TargetMode="External" /><Relationship Id="rId850" Type="http://schemas.openxmlformats.org/officeDocument/2006/relationships/footer" Target="footer268.xml" /><Relationship Id="rId851" Type="http://schemas.openxmlformats.org/officeDocument/2006/relationships/footer" Target="footer269.xml" /><Relationship Id="rId852" Type="http://schemas.openxmlformats.org/officeDocument/2006/relationships/header" Target="header270.xml" /><Relationship Id="rId853" Type="http://schemas.openxmlformats.org/officeDocument/2006/relationships/footer" Target="footer270.xml" /><Relationship Id="rId854" Type="http://schemas.openxmlformats.org/officeDocument/2006/relationships/hyperlink" Target="https://advance.lexis.com/api/document?collection=news&amp;id=urn:contentItem:5T91-DPG1-DXP3-R2SJ-00000-00&amp;context=1516831" TargetMode="External" /><Relationship Id="rId855" Type="http://schemas.openxmlformats.org/officeDocument/2006/relationships/hyperlink" Target="http://www.Foodstirs.com" TargetMode="External" /><Relationship Id="rId856" Type="http://schemas.openxmlformats.org/officeDocument/2006/relationships/hyperlink" Target="mailto:jseelig@konnectagency.com" TargetMode="External" /><Relationship Id="rId857" Type="http://schemas.openxmlformats.org/officeDocument/2006/relationships/hyperlink" Target="http://konnectagency.com" TargetMode="External" /><Relationship Id="rId858" Type="http://schemas.openxmlformats.org/officeDocument/2006/relationships/header" Target="header271.xml" /><Relationship Id="rId859" Type="http://schemas.openxmlformats.org/officeDocument/2006/relationships/header" Target="header272.xml" /><Relationship Id="rId86" Type="http://schemas.openxmlformats.org/officeDocument/2006/relationships/hyperlink" Target="https://advance.lexis.com/api/document?id=urn:contentItem:5T7M-0P61-F0JP-W1KK-00000-00&amp;idtype=PID&amp;context=1516831" TargetMode="External" /><Relationship Id="rId860" Type="http://schemas.openxmlformats.org/officeDocument/2006/relationships/footer" Target="footer271.xml" /><Relationship Id="rId861" Type="http://schemas.openxmlformats.org/officeDocument/2006/relationships/footer" Target="footer272.xml" /><Relationship Id="rId862" Type="http://schemas.openxmlformats.org/officeDocument/2006/relationships/header" Target="header273.xml" /><Relationship Id="rId863" Type="http://schemas.openxmlformats.org/officeDocument/2006/relationships/footer" Target="footer273.xml" /><Relationship Id="rId864" Type="http://schemas.openxmlformats.org/officeDocument/2006/relationships/hyperlink" Target="https://advance.lexis.com/api/document?collection=news&amp;id=urn:contentItem:5R9V-3XH1-JB5M-W2GH-00000-00&amp;context=1516831" TargetMode="External" /><Relationship Id="rId865" Type="http://schemas.openxmlformats.org/officeDocument/2006/relationships/header" Target="header274.xml" /><Relationship Id="rId866" Type="http://schemas.openxmlformats.org/officeDocument/2006/relationships/header" Target="header275.xml" /><Relationship Id="rId867" Type="http://schemas.openxmlformats.org/officeDocument/2006/relationships/footer" Target="footer274.xml" /><Relationship Id="rId868" Type="http://schemas.openxmlformats.org/officeDocument/2006/relationships/footer" Target="footer275.xml" /><Relationship Id="rId869" Type="http://schemas.openxmlformats.org/officeDocument/2006/relationships/header" Target="header276.xml" /><Relationship Id="rId87" Type="http://schemas.openxmlformats.org/officeDocument/2006/relationships/hyperlink" Target="https://advance.lexis.com/api/document?id=urn:contentItem:5ST5-2631-F105-6201-00000-00&amp;idtype=PID&amp;context=1516831" TargetMode="External" /><Relationship Id="rId870" Type="http://schemas.openxmlformats.org/officeDocument/2006/relationships/footer" Target="footer276.xml" /><Relationship Id="rId871" Type="http://schemas.openxmlformats.org/officeDocument/2006/relationships/hyperlink" Target="https://advance.lexis.com/api/document?collection=news&amp;id=urn:contentItem:5SMF-YH51-DXP3-R3PT-00000-00&amp;context=1516831" TargetMode="External" /><Relationship Id="rId872" Type="http://schemas.openxmlformats.org/officeDocument/2006/relationships/hyperlink" Target="mailto:Email:melanie@shop-pr.com" TargetMode="External" /><Relationship Id="rId873" Type="http://schemas.openxmlformats.org/officeDocument/2006/relationships/header" Target="header277.xml" /><Relationship Id="rId874" Type="http://schemas.openxmlformats.org/officeDocument/2006/relationships/header" Target="header278.xml" /><Relationship Id="rId875" Type="http://schemas.openxmlformats.org/officeDocument/2006/relationships/footer" Target="footer277.xml" /><Relationship Id="rId876" Type="http://schemas.openxmlformats.org/officeDocument/2006/relationships/footer" Target="footer278.xml" /><Relationship Id="rId877" Type="http://schemas.openxmlformats.org/officeDocument/2006/relationships/header" Target="header279.xml" /><Relationship Id="rId878" Type="http://schemas.openxmlformats.org/officeDocument/2006/relationships/footer" Target="footer279.xml" /><Relationship Id="rId879" Type="http://schemas.openxmlformats.org/officeDocument/2006/relationships/hyperlink" Target="https://advance.lexis.com/api/document?collection=news&amp;id=urn:contentItem:5V3V-DVX1-DY2V-D3M2-00000-00&amp;context=1516831" TargetMode="External" /><Relationship Id="rId88" Type="http://schemas.openxmlformats.org/officeDocument/2006/relationships/hyperlink" Target="https://advance.lexis.com/api/document?id=urn:contentItem:5T7Y-HTK1-JBKS-P0VM-00000-00&amp;idtype=PID&amp;context=1516831" TargetMode="External" /><Relationship Id="rId880" Type="http://schemas.openxmlformats.org/officeDocument/2006/relationships/header" Target="header280.xml" /><Relationship Id="rId881" Type="http://schemas.openxmlformats.org/officeDocument/2006/relationships/header" Target="header281.xml" /><Relationship Id="rId882" Type="http://schemas.openxmlformats.org/officeDocument/2006/relationships/footer" Target="footer280.xml" /><Relationship Id="rId883" Type="http://schemas.openxmlformats.org/officeDocument/2006/relationships/footer" Target="footer281.xml" /><Relationship Id="rId884" Type="http://schemas.openxmlformats.org/officeDocument/2006/relationships/header" Target="header282.xml" /><Relationship Id="rId885" Type="http://schemas.openxmlformats.org/officeDocument/2006/relationships/footer" Target="footer282.xml" /><Relationship Id="rId886" Type="http://schemas.openxmlformats.org/officeDocument/2006/relationships/hyperlink" Target="https://advance.lexis.com/api/document?collection=news&amp;id=urn:contentItem:5SCR-83F1-F0JP-W02K-00000-00&amp;context=1516831" TargetMode="External" /><Relationship Id="rId887" Type="http://schemas.openxmlformats.org/officeDocument/2006/relationships/header" Target="header283.xml" /><Relationship Id="rId888" Type="http://schemas.openxmlformats.org/officeDocument/2006/relationships/header" Target="header284.xml" /><Relationship Id="rId889" Type="http://schemas.openxmlformats.org/officeDocument/2006/relationships/footer" Target="footer283.xml" /><Relationship Id="rId89" Type="http://schemas.openxmlformats.org/officeDocument/2006/relationships/hyperlink" Target="https://advance.lexis.com/api/document?id=urn:contentItem:5T7M-2MB1-JDMP-B561-00000-00&amp;idtype=PID&amp;context=1516831" TargetMode="External" /><Relationship Id="rId890" Type="http://schemas.openxmlformats.org/officeDocument/2006/relationships/footer" Target="footer284.xml" /><Relationship Id="rId891" Type="http://schemas.openxmlformats.org/officeDocument/2006/relationships/header" Target="header285.xml" /><Relationship Id="rId892" Type="http://schemas.openxmlformats.org/officeDocument/2006/relationships/footer" Target="footer285.xml" /><Relationship Id="rId893" Type="http://schemas.openxmlformats.org/officeDocument/2006/relationships/hyperlink" Target="https://advance.lexis.com/api/document?collection=news&amp;id=urn:contentItem:5TRN-5MR1-JCBJ-K0D1-00000-00&amp;context=1516831" TargetMode="External" /><Relationship Id="rId894" Type="http://schemas.openxmlformats.org/officeDocument/2006/relationships/hyperlink" Target="http://www.just-drinks.com" TargetMode="External" /><Relationship Id="rId895" Type="http://schemas.openxmlformats.org/officeDocument/2006/relationships/header" Target="header286.xml" /><Relationship Id="rId896" Type="http://schemas.openxmlformats.org/officeDocument/2006/relationships/header" Target="header287.xml" /><Relationship Id="rId897" Type="http://schemas.openxmlformats.org/officeDocument/2006/relationships/footer" Target="footer286.xml" /><Relationship Id="rId898" Type="http://schemas.openxmlformats.org/officeDocument/2006/relationships/footer" Target="footer287.xml" /><Relationship Id="rId899" Type="http://schemas.openxmlformats.org/officeDocument/2006/relationships/header" Target="header288.xml" /><Relationship Id="rId9" Type="http://schemas.openxmlformats.org/officeDocument/2006/relationships/hyperlink" Target="https://advance.lexis.com/api/document?id=urn:contentItem:5TJC-7B41-JD34-V1D2-00000-00&amp;idtype=PID&amp;context=1516831" TargetMode="External" /><Relationship Id="rId90" Type="http://schemas.openxmlformats.org/officeDocument/2006/relationships/hyperlink" Target="https://advance.lexis.com/api/document?id=urn:contentItem:5SMT-4CY1-DXMS-8244-00000-00&amp;idtype=PID&amp;context=1516831" TargetMode="External" /><Relationship Id="rId900" Type="http://schemas.openxmlformats.org/officeDocument/2006/relationships/footer" Target="footer288.xml" /><Relationship Id="rId901" Type="http://schemas.openxmlformats.org/officeDocument/2006/relationships/hyperlink" Target="https://advance.lexis.com/api/document?collection=news&amp;id=urn:contentItem:5T88-5SX1-JBCN-43YS-00000-00&amp;context=1516831" TargetMode="External" /><Relationship Id="rId902" Type="http://schemas.openxmlformats.org/officeDocument/2006/relationships/hyperlink" Target="https://sonomaffafundraiser.splashthat.com" TargetMode="External" /><Relationship Id="rId903" Type="http://schemas.openxmlformats.org/officeDocument/2006/relationships/hyperlink" Target="mailto:sonomaspringshall@gmail.com" TargetMode="External" /><Relationship Id="rId904" Type="http://schemas.openxmlformats.org/officeDocument/2006/relationships/header" Target="header289.xml" /><Relationship Id="rId905" Type="http://schemas.openxmlformats.org/officeDocument/2006/relationships/header" Target="header290.xml" /><Relationship Id="rId906" Type="http://schemas.openxmlformats.org/officeDocument/2006/relationships/footer" Target="footer289.xml" /><Relationship Id="rId907" Type="http://schemas.openxmlformats.org/officeDocument/2006/relationships/footer" Target="footer290.xml" /><Relationship Id="rId908" Type="http://schemas.openxmlformats.org/officeDocument/2006/relationships/header" Target="header291.xml" /><Relationship Id="rId909" Type="http://schemas.openxmlformats.org/officeDocument/2006/relationships/footer" Target="footer291.xml" /><Relationship Id="rId91" Type="http://schemas.openxmlformats.org/officeDocument/2006/relationships/hyperlink" Target="https://advance.lexis.com/api/document?id=urn:contentItem:5RB9-C8S1-JCBF-S3KP-00000-00&amp;idtype=PID&amp;context=1516831" TargetMode="External" /><Relationship Id="rId910" Type="http://schemas.openxmlformats.org/officeDocument/2006/relationships/hyperlink" Target="https://advance.lexis.com/api/document?collection=news&amp;id=urn:contentItem:5S7W-6R41-JB5M-W0VT-00000-00&amp;context=1516831" TargetMode="External" /><Relationship Id="rId911" Type="http://schemas.openxmlformats.org/officeDocument/2006/relationships/header" Target="header292.xml" /><Relationship Id="rId912" Type="http://schemas.openxmlformats.org/officeDocument/2006/relationships/header" Target="header293.xml" /><Relationship Id="rId913" Type="http://schemas.openxmlformats.org/officeDocument/2006/relationships/footer" Target="footer292.xml" /><Relationship Id="rId914" Type="http://schemas.openxmlformats.org/officeDocument/2006/relationships/footer" Target="footer293.xml" /><Relationship Id="rId915" Type="http://schemas.openxmlformats.org/officeDocument/2006/relationships/header" Target="header294.xml" /><Relationship Id="rId916" Type="http://schemas.openxmlformats.org/officeDocument/2006/relationships/footer" Target="footer294.xml" /><Relationship Id="rId917" Type="http://schemas.openxmlformats.org/officeDocument/2006/relationships/hyperlink" Target="https://advance.lexis.com/api/document?collection=news&amp;id=urn:contentItem:5T11-PXN1-JD3N-507H-00000-00&amp;context=1516831" TargetMode="External" /><Relationship Id="rId918" Type="http://schemas.openxmlformats.org/officeDocument/2006/relationships/header" Target="header295.xml" /><Relationship Id="rId919" Type="http://schemas.openxmlformats.org/officeDocument/2006/relationships/header" Target="header296.xml" /><Relationship Id="rId92" Type="http://schemas.openxmlformats.org/officeDocument/2006/relationships/hyperlink" Target="https://advance.lexis.com/api/document?id=urn:contentItem:5RJM-1NN1-JD3R-7007-00000-00&amp;idtype=PID&amp;context=1516831" TargetMode="External" /><Relationship Id="rId920" Type="http://schemas.openxmlformats.org/officeDocument/2006/relationships/footer" Target="footer295.xml" /><Relationship Id="rId921" Type="http://schemas.openxmlformats.org/officeDocument/2006/relationships/footer" Target="footer296.xml" /><Relationship Id="rId922" Type="http://schemas.openxmlformats.org/officeDocument/2006/relationships/header" Target="header297.xml" /><Relationship Id="rId923" Type="http://schemas.openxmlformats.org/officeDocument/2006/relationships/footer" Target="footer297.xml" /><Relationship Id="rId924" Type="http://schemas.openxmlformats.org/officeDocument/2006/relationships/hyperlink" Target="https://advance.lexis.com/api/document?collection=news&amp;id=urn:contentItem:5SVF-BDR1-JBVM-Y0SD-00000-00&amp;context=1516831" TargetMode="External" /><Relationship Id="rId925" Type="http://schemas.openxmlformats.org/officeDocument/2006/relationships/image" Target="media/image20.jpeg" /><Relationship Id="rId926" Type="http://schemas.openxmlformats.org/officeDocument/2006/relationships/hyperlink" Target="http://www.mango.com" TargetMode="External" /><Relationship Id="rId927" Type="http://schemas.openxmlformats.org/officeDocument/2006/relationships/hyperlink" Target="http://www.alexeagle.co.uk" TargetMode="External" /><Relationship Id="rId928" Type="http://schemas.openxmlformats.org/officeDocument/2006/relationships/hyperlink" Target="http://www.joseph-fashion.com" TargetMode="External" /><Relationship Id="rId929" Type="http://schemas.openxmlformats.org/officeDocument/2006/relationships/hyperlink" Target="http://www.hermes.com" TargetMode="External" /><Relationship Id="rId93" Type="http://schemas.openxmlformats.org/officeDocument/2006/relationships/hyperlink" Target="https://advance.lexis.com/api/document?id=urn:contentItem:5T91-DPG1-DXP3-R2SJ-00000-00&amp;idtype=PID&amp;context=1516831" TargetMode="External" /><Relationship Id="rId930" Type="http://schemas.openxmlformats.org/officeDocument/2006/relationships/hyperlink" Target="http://www.barjewellery.com" TargetMode="External" /><Relationship Id="rId931" Type="http://schemas.openxmlformats.org/officeDocument/2006/relationships/hyperlink" Target="http://www.alighieri.co.uk" TargetMode="External" /><Relationship Id="rId932" Type="http://schemas.openxmlformats.org/officeDocument/2006/relationships/hyperlink" Target="http://www.victoriabeckham.com" TargetMode="External" /><Relationship Id="rId933" Type="http://schemas.openxmlformats.org/officeDocument/2006/relationships/header" Target="header298.xml" /><Relationship Id="rId934" Type="http://schemas.openxmlformats.org/officeDocument/2006/relationships/header" Target="header299.xml" /><Relationship Id="rId935" Type="http://schemas.openxmlformats.org/officeDocument/2006/relationships/footer" Target="footer298.xml" /><Relationship Id="rId936" Type="http://schemas.openxmlformats.org/officeDocument/2006/relationships/footer" Target="footer299.xml" /><Relationship Id="rId937" Type="http://schemas.openxmlformats.org/officeDocument/2006/relationships/header" Target="header300.xml" /><Relationship Id="rId938" Type="http://schemas.openxmlformats.org/officeDocument/2006/relationships/footer" Target="footer300.xml" /><Relationship Id="rId939" Type="http://schemas.openxmlformats.org/officeDocument/2006/relationships/hyperlink" Target="https://advance.lexis.com/api/document?collection=news&amp;id=urn:contentItem:5SVF-FXC1-JCJY-G1JM-00000-00&amp;context=1516831" TargetMode="External" /><Relationship Id="rId94" Type="http://schemas.openxmlformats.org/officeDocument/2006/relationships/hyperlink" Target="https://advance.lexis.com/api/document?id=urn:contentItem:5R9V-3XH1-JB5M-W2GH-00000-00&amp;idtype=PID&amp;context=1516831" TargetMode="External" /><Relationship Id="rId940" Type="http://schemas.openxmlformats.org/officeDocument/2006/relationships/image" Target="media/image21.jpeg" /><Relationship Id="rId941" Type="http://schemas.openxmlformats.org/officeDocument/2006/relationships/hyperlink" Target="https://cf-particle-html.eip.telegraph.co.uk/d2f04740-fa26-4433-9c08-a250c86ffebe.html" TargetMode="External" /><Relationship Id="rId942" Type="http://schemas.openxmlformats.org/officeDocument/2006/relationships/header" Target="header301.xml" /><Relationship Id="rId943" Type="http://schemas.openxmlformats.org/officeDocument/2006/relationships/header" Target="header302.xml" /><Relationship Id="rId944" Type="http://schemas.openxmlformats.org/officeDocument/2006/relationships/footer" Target="footer301.xml" /><Relationship Id="rId945" Type="http://schemas.openxmlformats.org/officeDocument/2006/relationships/footer" Target="footer302.xml" /><Relationship Id="rId946" Type="http://schemas.openxmlformats.org/officeDocument/2006/relationships/header" Target="header303.xml" /><Relationship Id="rId947" Type="http://schemas.openxmlformats.org/officeDocument/2006/relationships/footer" Target="footer303.xml" /><Relationship Id="rId948" Type="http://schemas.openxmlformats.org/officeDocument/2006/relationships/hyperlink" Target="https://advance.lexis.com/api/document?collection=news&amp;id=urn:contentItem:5T4J-WFY1-J9XT-P23G-00000-00&amp;context=1516831" TargetMode="External" /><Relationship Id="rId949" Type="http://schemas.openxmlformats.org/officeDocument/2006/relationships/theme" Target="theme/theme1.xml" /><Relationship Id="rId95" Type="http://schemas.openxmlformats.org/officeDocument/2006/relationships/hyperlink" Target="https://advance.lexis.com/api/document?id=urn:contentItem:5SMF-YH51-DXP3-R3PT-00000-00&amp;idtype=PID&amp;context=1516831" TargetMode="External" /><Relationship Id="rId950" Type="http://schemas.openxmlformats.org/officeDocument/2006/relationships/numbering" Target="numbering.xml" /><Relationship Id="rId951" Type="http://schemas.openxmlformats.org/officeDocument/2006/relationships/styles" Target="styles.xml" /><Relationship Id="rId96" Type="http://schemas.openxmlformats.org/officeDocument/2006/relationships/hyperlink" Target="https://advance.lexis.com/api/document?id=urn:contentItem:5V3V-DVX1-DY2V-D3M2-00000-00&amp;idtype=PID&amp;context=1516831" TargetMode="External" /><Relationship Id="rId97" Type="http://schemas.openxmlformats.org/officeDocument/2006/relationships/hyperlink" Target="https://advance.lexis.com/api/document?id=urn:contentItem:5SCR-83F1-F0JP-W02K-00000-00&amp;idtype=PID&amp;context=1516831" TargetMode="External" /><Relationship Id="rId98" Type="http://schemas.openxmlformats.org/officeDocument/2006/relationships/hyperlink" Target="https://advance.lexis.com/api/document?id=urn:contentItem:5TRN-5MR1-JCBJ-K0D1-00000-00&amp;idtype=PID&amp;context=1516831" TargetMode="External" /><Relationship Id="rId99" Type="http://schemas.openxmlformats.org/officeDocument/2006/relationships/hyperlink" Target="https://advance.lexis.com/api/document?id=urn:contentItem:5T88-5SX1-JBCN-43YS-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Weleda Receives First-ever UEBT Certification and Label for Sourcing with Respect; Union for Ethical Biotrade recognizes Weleda with inaugural certification in Paris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170636236</vt:lpwstr>
  </property>
  <property fmtid="{D5CDD505-2E9C-101B-9397-08002B2CF9AE}" pid="3" name="LADocCount">
    <vt:i4>101</vt:i4>
  </property>
  <property fmtid="{D5CDD505-2E9C-101B-9397-08002B2CF9AE}" pid="4" name="UserPermID">
    <vt:lpwstr>urn:user:PA184731112</vt:lpwstr>
  </property>
</Properties>
</file>