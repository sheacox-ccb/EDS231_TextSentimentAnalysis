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May 9, 2022 2:08:00 AM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170636180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Biodynamic farming catches 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The rising popularity of biodynamic winemaking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Winderlea® Vineyard &amp; Winery Earns Demeter Biodynamic® &amp; Stellar Organic Certifications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Farm work + inclusivity at Triform Camphill Community.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Biodynamic a blueprint for a healthier food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Always ask: Is it really good for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Consumer Reports: Is it really all that good for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Stroud, United Kingdom: Biodynamic Principles and Practice online course   a unique project which aims to teach the principles and practice of biodynamics, one of the oldest and most developed organic and sustainable farming techniques, to farmers and growers all around the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IS IT REALLY GOOD FOR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CONSUMER REPORTS Is it really good for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Healthy-sounding labels can mislead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Is it really good for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Demeter USA appoints organic industry veteran Errol Schweizer to board of directors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CONSUMER REPORTS®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Be wary of healthy sounding phrases when grocery shopping Reports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Stroud, United Kingdom: Biodynamic Principles and Practice online course - a unique project which aims to teach the principles and practice of biodynamics, one of the oldest and most developed organic and sustainable farming techniques, to farmers and growers all around the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Taking Organic Skincare to the Top Level - Biodynamic® Beauty Éminence Organic Skin Care Celebrates 5 Years Demeter USA Certified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Biodynamic products at a Whole Foods market near you! NUTRITION + THE LAND Interview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Loan Broadens Access to Certified Biodynamic Compost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Are small organic farms financially viable?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Demeter Appoints Organic Industry Veteran Errol Schweizer to Its Board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Waldorf High School Students Connect With the Land Horticulture teacher from High Mowing School , one of 120 Waldorf schools in the United States , uses intuition, curiosity and persistence to teach teenagers how to work in the garden -- and be in the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ALFRED STATE COLLEGE Grasstravaganza set for Aug. 4-6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Register of Commission documents: Glyphosate Document date: 2016-07-27 P8_QE(2016)005758 Written questions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Five organic or biodynamic wines worth trying: Sipped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Tablas Creek Vineyard named Winery of the Year by The Daily Meal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Vt. farm noted for wildlife habitat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Vermont farm food now delivered to Andover ; pick-up at SHED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The Italian Winemakers' Cult Pursuits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Of Moons, Stars and Vines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Famed Kona Gardener Margaret Krimm’s attention to detail, soil left impression on greenthumbs everywhere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Organic and sustainable wines proliferating and tasting great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Scientific resource to help farmers is launched at Daylesford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Sonoma County Winegrowers Win Governor's Environmental and Economic Leadership Award Sustainable Winegrowing Program Recognized with California 's Highest Environmental Honor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Exotic Fare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Actress Amy Smart dishes on life in LA , TC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Rosnay wins??wine of the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Peace, Resilience and Life on the Farm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London’s greatest tomb: a legacy of sustainable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Green farming seen sustainably Outdoors See green farming in a sustainable way, on bike or foot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Register of Commission documents: Answer to written question : Glyphosate Document date: 2016-09-12 P8_RE(2016)005758 Answers to written questions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URBAN FARM It's up to the next crop of growers Silver Lake Farms' founder sells the site but is hopeful about its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Profile of Pierre Landolt, Ph.D. Director of Novartis AG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Sustainable worlds: Spruitje makes futuristic designs with light and living ecosystems. Inspired by 70's design, science fiction movies but mainly nature.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Profile of Pierre Landolt, Ph.D. Member of the Board of Directors of Novartis AG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Kisan at the blackboard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26 Delicious Ideas to Eat, Cook, Sip &amp; Serve Right Now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Profile of Director Pierre Landolt, Ph.D. Member of the Board of Directors of Novartis International AG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Get organic wines at value prices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Student-Conducted Farmer Video Interviews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 plot to feed the homeless: a bucolic patch amid bell's industrial zone, growgood offers up a bounty that goes beyond the produce it provides to the salvation army shelter next door.(ALTRUISM)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-THE REPUBLIC OF TEA ABUZZ OVER NEW PARTNERSHIP WITH THE XERCES SOCIETY Leading Purveyor of Premium Teas Announces Chamomile Honey Tea Exclusively at Whole Foods Market Nationwide to Benefit Pollinator Conservation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Sustainable worlds: Spruitje makes futuristic designs with light and living ecosystems. Inspired by 70 s design, science fiction movies but mainly nature.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M.A.P. INSIGHTS Slow Food and Big Business: Partners or Foes?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Caretaker Farm's CSA program celebrates 25 seasons of lessons, vegetables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King Estate Is Demeter Certified Largest Biodynamic Vineyard in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Why it's IMPOSSIBLE to be a vegetarian...from a self-professed vegan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'Simply growing great food' S. Illinois organic farmer outlines goals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What is the difference between organic, biodynamic and natural wines? Ahead of the RAW Wine fair in London this May, Nuria Stylianou meets its founder Isabelle Legeron to demystify the world oforganic, biodynamic and natural wines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Defiant grassroots projects gaining ground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Make your garden grow the veganic 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Column: Towards sustainable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WINES, NATURALLY Natural, organic, biodynamic? Nuria Stylianou leads you through the maze of non-conventional tipples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Ciao NYC, Hola Organic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A tale of food from the front lines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 farm boy's slow climb to the top Raised in a Swiss hamlet, Wawrinka won 1st Grand Slam at 28 in Australia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Cold climate conference meets in Minneapolis Wine East: Covering Eastern North America Conference news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King Estate on Track to Become Largest Biodynamic Vineyard in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@HD New Head S/C;ORGANIC, SUSTAINABLE OR NATURAL WINE@BT New Screen/briefs Text - no indent;Following a recent documentary on French television about the use of chemical sprays by grape growers in major global wine regions, several organisations, including the Bordeaux Wine Council, are taking a closer look at potential problems and solutions. Bordeaux growers were cited in the documentary as among the highest users of vineyard chemicals in Europe.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Coturri recognized for salmon-friendly vineyards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Constant gardeners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Sustainable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Greenhouse in the sky: inside Europe's biggest urban farm A disused office in The Hague has been revamped as a sprawling rooftop greenhouse, with a fish farm operating on the floor below. Are we entering a new age of urban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Do bears dance in the woods?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Holistic hospitality: from garden to plate, Ravens restaurant at The Stanford Inn by the sea excels in organic, creative and conscientiously prepared cuisine.(Hospitality: Seriously Sustainable)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Rockin' and Rhônin' in Pleasant Valley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ON THE ORGANIC TRAIL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10 Under-the-Radar North American Wine Regions You Need to Visit Cheers!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Wawrinka Climbs Rankings in a Laid-Back Country 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LO-FI WINES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Cheap Buzz: Eco-speak on wine label can mean tastier wine inside the bottle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Selling sustainability: how to boost sales of eco-friendly beverage products.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Why it's impossible to actually be a vegetarian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Company Profile of ORGANIC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City must focus on a sustainable, regenerative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Sustainable vineyards can be good for NC wine business Doing Better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Come to Bristol to talk organic at SOLID and Organic Producers' events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Joy Potluck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Curbing climate change starts with healthy soil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Don't let agro wastes pollute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REPORT ON ENHANCING INNOVATION AND ECONOMIC DEVELOPMENT IN FUTURE EUROPEAN FARM MANAGEMENT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Register of Commission documents: European Parliament resolution of 27 October 2016 on how the CAP can improve job creation in rural areas (2015/2226(INI)) Document date: 2016-10-27 P8_TA-PROV(2016)0427 Texts adopted (provisional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Organic food service grew from local dreams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Whole Foods Market Reaches $20 Million in Loans to Budding Businesses Nationwide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-Whole Foods Market reaches $ 20 million in loans to budding businesses nationwide Local Producer Loan Program has backed 250 groundbreaking brands and growers since 2007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Vitamin C best to fight infection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Holistic living at Mahota Commune's new space Attend a meditation class, have a healthy meal and pick up organic groceries at a new multi-concept wellness store in Jalan Besar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2nd Annual Missouri Harvest Festival on FLW EVENT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starter farm" s A COMMUNITY-SUPPORTED AGRICULTURE SCHEME IS HELPING TWO WOMEN TO TAKE THEIR FIRST STEPS AS FARMERS, AS SUE BRADLEY DISCOVERS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LIFESTYLE Support for agriculture grows at Spring Expo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2016 to Dec 31, 2016</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catches 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Mountain 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2016 Mountain Express Jul 6-Jul 12, 2016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 Vol 22; No. 50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Virginia Daffron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Asheville, N.C.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or not you subscribe to the sublime or spiritual components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says Living Web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education and outreach coordinator Meredith Leigh, "there are a lot of principles that any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can use." Leigh cites the experiences of [Amy Hamilton], who has been successfully growing organic heirloom tomatoes outdoors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techniques. Hamilton worked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settings before becoming her own boss, and she has never seen anything work as effectively against late blight as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techniques and preparations she is using now, Leigh says.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Living Web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offers workshop with The Barefoot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July 9-10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introduced in a series of lectures by Austrian philosopher and social reformer Rudolf Steiner in 1924,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been both celebrated and viewed with skepticism. While its detractors point to Steiner's lack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experience and the unscientific nature of his claims,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embrace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that combine holistic management practices with spiritual components. In a March 18 article on natural food trends, the New York Times reported that biodynamics is "a hot topic" in the food industry, with consumers increasingly regarding products grown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as exemplifying the highest standards of sustainability, health and purity.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June, herb grower Pangaea Plants announced that it had become the first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Western North Carolina to be certified by the Demeter Association, an international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trademark recognized in 50 countries. Pangaea Plants, which grows, dries, packages and sells herbs, is also certified as an organic and Good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Gabriel Noard started Pangaea in 2015, but his interest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techniques first emerged 20 years ago as he traveled through Europe, working with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growers along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Area growers interested in exploring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can learn from JeffPoppen - also known as the "Barefoot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 at a two-day workshop at Living Web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July 9-10. Poppen is a Tennessee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has cultivated his land according to Steiner's principles for 30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Steiner's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lectures have provided me with entertainment, education and success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Poppen says. "I get more out of the course every time I read it. I also work to inspire an interest in others, to look deeper into how people grew plants and animals before the advent of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Poppen previously visited Asheville in March to teach at the Organic Growers School. This time around, he will delve even deeper into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such as planting by astrological signs and making herbal sprays and preparations, as well as holistic soil-building. The second day of the event will explore spiritual aspects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theories, while also featuring the practical experiences of local growers, including Craig Siska of the Black Mountain Community Garden and Amy Hamilton of Appalachian Seeds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&amp; Nursery.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or not you subscribe to the sublime or spiritual components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says Living Web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education and outreach coordinator Meredith Leigh, "there are a lot of principles that any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can use." Leigh cites the experiences of Hamilton, who has been successfully growing organic heirloom tomatoes outdoors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techniques. Hamilton worked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settings before becoming her own boss, and she has never seen anything work as effectively against late blight as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techniques and preparations she is using now, Leigh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sees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unique organism. The goal is to use fewer inputs and to create a closed-loop system," Leigh explains. "Along with being highly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the approach also uses fewer production dollars. That's something a lot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interested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Registration for the weekend is by donation; $30 is suggested for full attendance, or $20 for one day. Visit www. livingwebfarms.org to sign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FEET FIRST: JeffPoppen, the "Barefoot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returns to Asheville July 9-10 to lead an intensive workshop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at Living Web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Mills River. Photo courtesy of Living Web </w:t>
      </w:r>
      <w:r>
        <w:rPr>
          <w:rFonts w:ascii="arial" w:eastAsia="arial" w:hAnsi="arial" w:cs="arial"/>
          <w:b/>
          <w:i/>
          <w:color w:val="000000"/>
          <w:sz w:val="20"/>
          <w:u w:val="single"/>
          <w:lang w:val="en-US" w:eastAsia="en-US" w:bidi="ar-SA"/>
        </w:rPr>
        <w:t>Farms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Virginia Daffron | </w:t>
      </w:r>
      <w:hyperlink r:id="rId118" w:history="1">
        <w:r>
          <w:rPr>
            <w:rFonts w:ascii="arial" w:eastAsia="arial" w:hAnsi="arial" w:cs="arial"/>
            <w:i/>
            <w:color w:val="0077CC"/>
            <w:sz w:val="20"/>
            <w:u w:val="single"/>
            <w:shd w:val="clear" w:color="auto" w:fill="FFFFFF"/>
            <w:lang w:val="en-US" w:eastAsia="en-US" w:bidi="ar-SA"/>
          </w:rPr>
          <w:t>vdaffron@mountainx.com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The rising popularity of </w:t>
        </w:r>
      </w:hyperlink>
      <w:hyperlink r:id="rId12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winemaking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Telegram &amp; Gazette (Massachusetts)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2016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Worcester TG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Worcester Telegram &amp; Gazette,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 LIFE;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no denying that wine making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go hand in hand, and for years now both have experienced remarkable innovation and change. Today alternative methods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are growing (no pun intended) by leaps and bounds and that holds true for grapes as well. Part of this change includes a renewed interest in a practice known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it relates to grape-growing sees the vineyard as an all-encompassing ecosystem in which the grapes along with the soil beneath them grow together interdependently. As opposed to organic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believes that spiritual forces of the cosmos play a vital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includes sowing and harvesting to the phases of the moon or the positions of the planets. It may also include burying cow manure in a cow's horn over the winter, unearthing it in the spring, diluting a minute amount of the substance in water and then spraying the mixture over one's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winemakers have chosen to focus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the basis for their wines. That would include Virginie Saverys, the proprietor of Italy’s famed Avignonesi winery. Saverys, a Belgian-born lawyer who moved to Tuscany in 2006 to pursue her passion for wine, is considered an innovator and visionary who has been utilizing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practices since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trusted guidance from veteran winemakers Matteo Giustiniani and Ashleigh Seymour, Saverys is producing naturally fermented wines with no filling agents, added yeast, and sulphur levels that routinely fall well below the legal limits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Saverys is a firm believer that a hands-on approach, where winemaking techniques are used to accommodate what each varietal or wine needs, is the way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asked Saverys why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so important to her. “To me respect for the earth and land is vital. I firmly believe that organic agribusiness is a less intrusive way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One must also consider the employees who toil in the vineyards. A cleaner, safer work environment, one that is devoid of harmful chemical and sprays, just makes sense, both from a business and moral point of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benefit appears to be the health of the grapes themselves. Saverys tells me that higher yields and more robust flavored grapes are now commonplace at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 mandates by the European Union requiring environmentally safe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methods have played an important role as well. Much of Europe is now focused on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her peers, Saverys reports that many of Montepulciano’s wineries have followed suit and embraced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planting.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people realize that it’s up to us to protect the environment.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 will help in that regard. Most importantly, I want my children and grandchildren growing up in a world that is environmentally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Avignonesi wines are widely available and the quality is excellent. Proof of that can be found in a bottle of the 2012 Vino Nobile di Montepulciano ($29). This delicious wine is made from the Sangiovese grape with aromas of roses and eucalyptus. Flavors reminiscent of dried red fruits with a hint of spice tantalize the palate. This wine is just fabulous with grilled lamb and quinoa.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Wine of the week:</w:t>
      </w:r>
      <w:r>
        <w:rPr>
          <w:rFonts w:ascii="arial" w:eastAsia="arial" w:hAnsi="arial" w:cs="arial"/>
          <w:color w:val="000000"/>
          <w:sz w:val="20"/>
          <w:lang w:val="en-US" w:eastAsia="en-US" w:bidi="ar-SA"/>
        </w:rPr>
        <w:t xml:space="preserve"> Peter Zemmer, 2015 Pinot Grigio, Italy. Bright gold color with good balance along with flavors of citrus, herbs and nuts. Serve chilled alongside a garden salad or assorted cheeses. $15.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Winderlea® Vineyard &amp; Winery Earns Demeter </w:t>
        </w:r>
      </w:hyperlink>
      <w:hyperlink r:id="rId132"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32" w:history="1">
        <w:r>
          <w:rPr>
            <w:rFonts w:ascii="arial" w:eastAsia="arial" w:hAnsi="arial" w:cs="arial"/>
            <w:b/>
            <w:bCs/>
            <w:i/>
            <w:color w:val="0077CC"/>
            <w:kern w:val="32"/>
            <w:sz w:val="28"/>
            <w:szCs w:val="32"/>
            <w:u w:val="single"/>
            <w:shd w:val="clear" w:color="auto" w:fill="FFFFFF"/>
            <w:lang w:val="en-US" w:eastAsia="en-US" w:bidi="ar-SA"/>
          </w:rPr>
          <w:t>® &amp; Stellar Organic Certifications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2016 Thursday 8:45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DUNDEE, Ore., April 21, 2016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Winderlea® Vineyard and Winery, a boutique winery specializing in the limited production of Pinot noir and Chardonnay from Oregon, announced today that they have earned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for both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winemaking for their 16.5 acre estate in the Dundee Hills.  At the same time, Winderlea earned Organic Certification by Stellar Certification Services under the US National Organic Program for both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winemaking.  Winderlea Vineyard becomes the 59th vineyard and 29th US winery to earn Demeter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Winderlea's recent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Certifications are the culmination of 10 years work to build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centered on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winemaking practices, for the creation of their wines.  Winderlea owner and head of vineyard management, Bill Sweat, was drawn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because it treats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self-contained, self-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ecosystem responsible for creating and maintaining its individual health and vitality without any external or unnatural additions.  Sweat believes that as an integrated system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addresses the health of the entire property and expresses the unique characteristics of his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its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Winderlea was recognized in 2015 as a wholly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with its certification as a B Corp.   Winderlea is the 4th winery globally to achieve B Corp Certification for its comprehensive business sustainability practices.  Winderlea's recent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certifications continues to reinforce the company's ongoing commitment and B Corp Mission to "use business as a force for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CertificationDemeter International is the leading organization responsible for certifying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ingredients and products around the world, and is the oldest ecological certification organization in the world. Demeter Association, Inc., the only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certifier in the USA, was founded in 1985 as a not for profit.  Demeter's mission is to enable people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successfully in accordance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and principles, healing the planet through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Winderlea has been making wine since 2006.  Winderlea wines can be purchased directly on-line, through Club Membership, at their estate tasting room in Dundee or winery tasting room in McMinnville, Oregon.  A selection of Winderlea® wines are also available at fine restaurants and wine shops throughout the country.  For a listing of states to which Winderlea can ship and a list of distributors through which restaurants and wine shops may purchase, visit the Winderlea web site at</w:t>
      </w:r>
      <w:hyperlink r:id="rId133" w:history="1">
        <w:r>
          <w:rPr>
            <w:rFonts w:ascii="arial" w:eastAsia="arial" w:hAnsi="arial" w:cs="arial"/>
            <w:i/>
            <w:color w:val="0077CC"/>
            <w:sz w:val="20"/>
            <w:u w:val="single"/>
            <w:shd w:val="clear" w:color="auto" w:fill="FFFFFF"/>
            <w:lang w:val="en-US" w:eastAsia="en-US" w:bidi="ar-SA"/>
          </w:rPr>
          <w:t>http://www.winderlea.com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Donna Morris503-554-5900Email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the original version on PR Newswire, visit:</w:t>
      </w:r>
      <w:hyperlink r:id="rId134" w:history="1">
        <w:r>
          <w:rPr>
            <w:rFonts w:ascii="arial" w:eastAsia="arial" w:hAnsi="arial" w:cs="arial"/>
            <w:i/>
            <w:color w:val="0077CC"/>
            <w:sz w:val="20"/>
            <w:u w:val="single"/>
            <w:shd w:val="clear" w:color="auto" w:fill="FFFFFF"/>
            <w:lang w:val="en-US" w:eastAsia="en-US" w:bidi="ar-SA"/>
          </w:rPr>
          <w:t>http://www.prnewswire.com/news-releases/winderlea-vineyard--winery-earns-demeter-</w:t>
        </w:r>
      </w:hyperlink>
      <w:hyperlink r:id="rId134" w:history="1">
        <w:r>
          <w:rPr>
            <w:rFonts w:ascii="arial" w:eastAsia="arial" w:hAnsi="arial" w:cs="arial"/>
            <w:b/>
            <w:i/>
            <w:color w:val="0077CC"/>
            <w:sz w:val="20"/>
            <w:u w:val="single"/>
            <w:shd w:val="clear" w:color="auto" w:fill="FFFFFF"/>
            <w:lang w:val="en-US" w:eastAsia="en-US" w:bidi="ar-SA"/>
          </w:rPr>
          <w:t>biodynamic</w:t>
        </w:r>
      </w:hyperlink>
      <w:hyperlink r:id="rId134" w:history="1">
        <w:r>
          <w:rPr>
            <w:rFonts w:ascii="arial" w:eastAsia="arial" w:hAnsi="arial" w:cs="arial"/>
            <w:i/>
            <w:color w:val="0077CC"/>
            <w:sz w:val="20"/>
            <w:u w:val="single"/>
            <w:shd w:val="clear" w:color="auto" w:fill="FFFFFF"/>
            <w:lang w:val="en-US" w:eastAsia="en-US" w:bidi="ar-SA"/>
          </w:rPr>
          <w:t>--stellar-organic-certifications-300254391.html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Winderlea Vineyard &amp; Winery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Farm</w:t>
        </w:r>
      </w:hyperlink>
      <w:hyperlink r:id="rId141" w:history="1">
        <w:r>
          <w:rPr>
            <w:rFonts w:ascii="arial" w:eastAsia="arial" w:hAnsi="arial" w:cs="arial"/>
            <w:b/>
            <w:bCs/>
            <w:i/>
            <w:color w:val="0077CC"/>
            <w:kern w:val="32"/>
            <w:sz w:val="28"/>
            <w:szCs w:val="32"/>
            <w:u w:val="single"/>
            <w:shd w:val="clear" w:color="auto" w:fill="FFFFFF"/>
            <w:lang w:val="en-US" w:eastAsia="en-US" w:bidi="ar-SA"/>
          </w:rPr>
          <w:t xml:space="preserve"> work + inclusivity at Triform Camphill Community.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2016 Lilipoh Publishing,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61(5); Vol. 21; No. 82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Triform Camphill Community, in Hudson, New York, is a residential community for young adults with developmental disabilities. It includes a dynamic mix of over 110 people spanning many generations, cultures and ranges of ability.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Forty young adults with social, mental, physical and emotional disabilities, live and work side-by-side with full time volunteer resident staff and the staffs families on a 500+ acre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/organic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in beautiful Columbia County, New York.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Triform is a model of care where young men and women with autism, Down syndrome, and other developmental and neurological disabilities participate in dignified, purposeful work, share in warm, supportive relationships and make meaningful contributions to the well-being of everyone in the Triform community. Triform is changing the way we understand and appreciate the capabilities of people with special needs.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Triform is a forerunner and model in the disabilities field, where the ideals of inclusion and the development of individual potential are in the forefront. Triform's programs promote confidence, self-worth, independence and achievement on many levels.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Triform special needs community offers an enriching social, intellectual and cultural life for its students, and year-round vocational opportunities in organic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and gardening.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Triform is among a select group of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in the US certified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by Demeter, which is regarded as the highest level of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certification in the world.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1924, philosopher Rudolf Steiner introduced the term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He conceived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and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holistically, instilling the ideal of balance between plants, animals and soil. He believed that a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"--could produce everything it needs, therefore becoming self-</w:t>
      </w:r>
      <w:r>
        <w:rPr>
          <w:rFonts w:ascii="Courier" w:eastAsia="Courier" w:hAnsi="Courier" w:cs="Courier"/>
          <w:b/>
          <w:i/>
          <w:color w:val="000000"/>
          <w:sz w:val="16"/>
          <w:u w:val="single"/>
          <w:lang w:val="en-US" w:eastAsia="en-US" w:bidi="ar-SA"/>
        </w:rPr>
        <w:t>sustaining</w:t>
      </w:r>
      <w:r>
        <w:rPr>
          <w:rFonts w:ascii="Courier" w:eastAsia="Courier" w:hAnsi="Courier" w:cs="Courier"/>
          <w:color w:val="000000"/>
          <w:sz w:val="16"/>
          <w:lang w:val="en-US" w:eastAsia="en-US" w:bidi="ar-SA"/>
        </w:rPr>
        <w:t xml:space="preserve">. In this manner,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functions as an "ecological community" the way an organ functions in the body. Steiner ultimately believed that the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maintains a personal relationship with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becoming an active participant. This relationship is a key ingredient in Biodynamics.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also strictly avoids the use of fertilizers, pesticides and hormones.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Steiner's philosophical holistic approach is the basis of Triform's work with developmentally disabled individuals. His concepts are put to practical use in Triform's unique program incorporating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and gardening with arts and crafts, music and movement therapy, education and economics.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While working on the land, individuals strengthen muscles and coordination, improve their balance and increase their endurance. Working as a team, students and apprentices learn to problem solve, take direction, focus on a task for long periods of time, and carry out appropriate social interactions.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Each season of the year is a celebration of certain tasks, including weeding and mulching, preparing beds, leaf raking, firewood cutting and stacking, moving hay bales, mucking out, snow shoveling. Some tasks are year around such as feeding animals, milking cows, mucking out stalls, and tending to the greenhouse.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Long hours of labor are rewarded by the harvest and delivery of meat, vegetables and grains to the community's houses. Young adults learn respect for the plants and land, confidence in themselves, and appreciation for the work.</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animals provide the possibility for the students to nurture not only their own self-awareness but also their capacity to care for others. As part of a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crew, students learn to work together in teams as well as on their own, independently taking on responsibility.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working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is a safe learning space. While caring for the animals and helping to run the daily operations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students develop a sense of meaning and commitment to their work, the animals, and each other.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hyperlink r:id="rId142" w:history="1">
        <w:r>
          <w:rPr>
            <w:rFonts w:ascii="Courier" w:eastAsia="Courier" w:hAnsi="Courier" w:cs="Courier"/>
            <w:i/>
            <w:color w:val="0077CC"/>
            <w:sz w:val="16"/>
            <w:u w:val="single"/>
            <w:shd w:val="clear" w:color="auto" w:fill="FFFFFF"/>
            <w:lang w:val="en-US" w:eastAsia="en-US" w:bidi="ar-SA"/>
          </w:rPr>
          <w:t>http://triform.org</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LILIPOH interviews ERROL SCHWEIZER, WHOLE FOODS MARKET'S GLOBAL GROCERY COORDINATOR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49" w:history="1">
        <w:r>
          <w:rPr>
            <w:rFonts w:ascii="arial" w:eastAsia="arial" w:hAnsi="arial" w:cs="arial"/>
            <w:b/>
            <w:bCs/>
            <w:i/>
            <w:color w:val="0077CC"/>
            <w:kern w:val="32"/>
            <w:sz w:val="28"/>
            <w:szCs w:val="32"/>
            <w:u w:val="single"/>
            <w:shd w:val="clear" w:color="auto" w:fill="FFFFFF"/>
            <w:lang w:val="en-US" w:eastAsia="en-US" w:bidi="ar-SA"/>
          </w:rPr>
          <w:t xml:space="preserve"> a blueprint for a healthier food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newhope360.com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Penton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Deanna Pogorelc</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former executive global grocery coordinator at Whole Foods Market, Errol Schweizer has been on the cutting edge of consumer and food production trends like fair trade, organic and non-GMO. Now he’s channeling his passion for mission-driven food production into promoting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hyperlink r:id="rId150" w:history="1">
        <w:r>
          <w:rPr>
            <w:rFonts w:ascii="arial" w:eastAsia="arial" w:hAnsi="arial" w:cs="arial"/>
            <w:b/>
            <w:i/>
            <w:color w:val="0077CC"/>
            <w:sz w:val="20"/>
            <w:u w:val="single"/>
            <w:shd w:val="clear" w:color="auto" w:fill="FFFFFF"/>
            <w:lang w:val="en-US" w:eastAsia="en-US" w:bidi="ar-SA"/>
          </w:rPr>
          <w:t>agriculture</w:t>
        </w:r>
      </w:hyperlink>
      <w:hyperlink r:id="rId150" w:history="1">
        <w:r>
          <w:rPr>
            <w:rFonts w:ascii="arial" w:eastAsia="arial" w:hAnsi="arial" w:cs="arial"/>
            <w:i/>
            <w:color w:val="0077CC"/>
            <w:sz w:val="20"/>
            <w:u w:val="single"/>
            <w:shd w:val="clear" w:color="auto" w:fill="FFFFFF"/>
            <w:lang w:val="en-US" w:eastAsia="en-US" w:bidi="ar-SA"/>
          </w:rPr>
          <w:t xml:space="preserve"> as a board member for Demeter USA</w:t>
        </w:r>
      </w:hyperlink>
      <w:r>
        <w:rPr>
          <w:rFonts w:ascii="arial" w:eastAsia="arial" w:hAnsi="arial" w:cs="arial"/>
          <w:color w:val="000000"/>
          <w:sz w:val="20"/>
          <w:lang w:val="en-US" w:eastAsia="en-US" w:bidi="ar-SA"/>
        </w:rPr>
        <w:t xml:space="preserve"> , the official certification organization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he shares how awareness around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the parent philosophy and a deeper form of organic food production, is growing, and why it's a cause worth getting behind.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someone who understands organic but isn’t as familiar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how would you explain it?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Errol Schweizer: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the predecessor and sort of a parent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—in fact, organic comes from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concept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an organism, as a whole. It’s essentially one of the oldest certification techniques that protects the sustainability and resilience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 few aspects that make it really timely. First off, there’s a huge focus on soil. Health soil is the foundation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and I think that’s primarily due to the focus on fertilizers and nutrient enhancement in the soil, especially from livestock, from nutrient catch crops as well as crop rotation. You can’t just spray all your pests away; you have to look at different ways to rotate through crops and confuse pests.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of bugs, weeds and pests are dealt with naturally, so it’s also about the timing of crops and developing the habitat for good bugs. That includes the bugs that will eat the critters that are going to eat your crops, but also pollinator habitats.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w:t>
      </w:r>
    </w:p>
    <w:p>
      <w:pPr>
        <w:rPr>
          <w:lang w:val="en-US" w:eastAsia="en-US" w:bidi="ar-SA"/>
        </w:rPr>
      </w:pPr>
    </w:p>
    <w:p>
      <w:pPr>
        <w:keepNext w:val="0"/>
        <w:spacing w:before="240" w:after="0" w:line="260" w:lineRule="atLeast"/>
        <w:ind w:left="0" w:right="0" w:firstLine="0"/>
        <w:jc w:val="both"/>
        <w:rPr>
          <w:lang w:val="en-US" w:eastAsia="en-US" w:bidi="ar-SA"/>
        </w:rPr>
      </w:pPr>
      <w:hyperlink r:id="rId151" w:history="1">
        <w:r>
          <w:rPr>
            <w:rFonts w:ascii="arial" w:eastAsia="arial" w:hAnsi="arial" w:cs="arial"/>
            <w:i/>
            <w:color w:val="0077CC"/>
            <w:sz w:val="20"/>
            <w:u w:val="single"/>
            <w:shd w:val="clear" w:color="auto" w:fill="FFFFFF"/>
            <w:lang w:val="en-US" w:eastAsia="en-US" w:bidi="ar-SA"/>
          </w:rPr>
          <w:t>[URL]http://newhope.com/health/watchword-biodynamics"&gt;Watchword: Biodynamics</w:t>
        </w:r>
      </w:hyperlink>
    </w:p>
    <w:p>
      <w:pPr>
        <w:rPr>
          <w:lang w:val="en-US" w:eastAsia="en-US" w:bidi="ar-SA"/>
        </w:rPr>
      </w:pPr>
    </w:p>
    <w:p>
      <w:pPr>
        <w:keepNext w:val="0"/>
        <w:spacing w:before="240" w:after="0" w:line="260" w:lineRule="atLeast"/>
        <w:ind w:left="0" w:right="0" w:firstLine="0"/>
        <w:jc w:val="both"/>
        <w:rPr>
          <w:lang w:val="en-US" w:eastAsia="en-US" w:bidi="ar-SA"/>
        </w:rPr>
      </w:pPr>
      <w:hyperlink r:id="rId152" w:history="1">
        <w:r>
          <w:rPr>
            <w:rFonts w:ascii="arial" w:eastAsia="arial" w:hAnsi="arial" w:cs="arial"/>
            <w:i/>
            <w:color w:val="0077CC"/>
            <w:sz w:val="20"/>
            <w:u w:val="single"/>
            <w:shd w:val="clear" w:color="auto" w:fill="FFFFFF"/>
            <w:lang w:val="en-US" w:eastAsia="en-US" w:bidi="ar-SA"/>
          </w:rPr>
          <w:t>Infographic: The foundation of healthy soils</w:t>
        </w:r>
      </w:hyperlink>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Livestock are also really important—not just in terms of generating fertilizer, but they’re a key component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Rotational grazing and holistic management are very popular these days, and that is actually a core principal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and making sure that livestock are treated humanely    so they can exhibit their natural behaviors.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thing that I think goes back to the pollinator discussion is that 10 percent of a Demeter-certified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needs to be set aside for biodiversity. You can’t plant fence row to fence row—you have to leave part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key focus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that it contributes and increases the wellbeing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as well as each generation becomes healthier than the last.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Where is the demand growing? In brands or consumers?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Explore the climate-friendly food movement at Esca Bona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Oct. 17-19</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Austin, TX</w:t>
      </w:r>
    </w:p>
    <w:p>
      <w:pPr>
        <w:keepNext w:val="0"/>
        <w:spacing w:before="240" w:after="0" w:line="260" w:lineRule="atLeast"/>
        <w:ind w:left="0" w:right="0" w:firstLine="0"/>
        <w:jc w:val="both"/>
        <w:rPr>
          <w:lang w:val="en-US" w:eastAsia="en-US" w:bidi="ar-SA"/>
        </w:rPr>
      </w:pPr>
      <w:hyperlink r:id="rId153" w:history="1">
        <w:r>
          <w:rPr>
            <w:rFonts w:ascii="arial" w:eastAsia="arial" w:hAnsi="arial" w:cs="arial"/>
            <w:i/>
            <w:color w:val="0077CC"/>
            <w:sz w:val="20"/>
            <w:u w:val="single"/>
            <w:shd w:val="clear" w:color="auto" w:fill="FFFFFF"/>
            <w:lang w:val="en-US" w:eastAsia="en-US" w:bidi="ar-SA"/>
          </w:rPr>
          <w:t>Learn more here.</w:t>
        </w:r>
      </w:hyperlink>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I would say it’s rooted in consumers. But I think the real reason for that is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produces very high-quality raw materials and ingredients. And so if you try biodynamics ingredients or eat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they’re usually among the best in their category. That’s something that I’ve consistently seen, whether it’s teas, tomatoes, wines or yogurt. The organoleptic qualities are a reflection of the sustainability and the resilience of the soil and the growing technique. So I think the biggest key is high-quality products, growing demand in the market,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growing understanding by consumers about what it means. Now it’s really about connecting the dots to have more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can retailers do to help elevate this conversation?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The first thing is shelf space—start selling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The second thing is helping educate consumers, whether it’s through social media, shelf-talkers, promotions, their own websites or partnering with brands. Then the third would be to price it reasonably. Don’t take extra margin above and beyond what you would normally do. These products are going to be produced at a slightly higher premium to organic, so be reasonable with the pricing. These are not going to be, out of the gate, your highest-selling or fastest-selling items. I think the important thing here is to get folks to try them.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your mind, what’s been the most exciting advance or innovation or shift in thinking when it comes to food over the last few years?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 I started in a food co-op 20 years ago, and I was kind of fringe. And now it’s not only mainstream, but it’s still very cutting-edge—not just from the consumers or the retailers but investors. I think it’s great that it’s become so popular and populist. For us folks that have been around for a long time, I think it’s important that we continue to push the envelope and utilize that visibility to go deeper, because there are serious issues in our food system and we should be developing techniques that make each generation healthier, that make each crop-growing cycle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Always ask: Is it really good for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&amp; Record (Greensboro,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News &amp; Record (Greensboro, North Carolina)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SUNDAY LIFE; Pg. 4D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Editors of Consumer Reports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you're grocery shopping, here's a good rule of thumb: Be wary of the healthy-sounding words on food packages.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terms and phrases aren't regulated by the Food and Drug Administration or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some that are can be misinterpreted.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Consumer Reports lists five phrases that may not mean what you think they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"Light in sodium:" This phrase can easily be confused with "low sodium," a term the FDA defines as containing 140 milligrams of sodium or less per serving. But "light in sodium" means that a product has 50 percent or less of the sodium in the manufacturer's regular version - so it can still be fairly salty. Take Pacific Organic Creamy Tomato Soup. The regular version has 750 milligrams of sodium per 1-cup serving. The light-in-sodium version has 380 milligrams per cup. Have that with a few saltines, and you've consumed about 20 percent of your daily maximum amount of sodium.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"Lightly sweetened:" The FDA has a definition for this term for canned fruit, but not for other foods. For example, Fiber One Honey Clusters cereal has "lightly sweetened" written on the front of its box, but a single cup has 9 grams of sugars, about 2 teaspoons. Consumer Reports notes that the American Heart Association suggests getting just 6 to 9 teaspoons of added sugars per day. You may also see "touch of" honey or brown sugar on a package. Kellogg's Origins Ancient Grains Blend cereal, with "touch of honey" on the box, has 9 grams of sugars per 3/4 cup, for example - the same amount as in Kellogg's Special K Chocolatey Delight.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"Whole grain:" As with Cheez-It Whole Grain crackers, whole-grain foods can have refined flour. These crackers also contain whole-wheat flour, but have just 1 gram of fiber per serving (27 crackers), 8 grams of fat and 250 milligrams of sodium. If you want whole grain, look for the words "100 percent whole grain" on the package, and check ingredient lists. A whole-grain flour should be the first ingredient, and the product should have no enriched flours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"No growth-promoting antibiotics:" Antibiotics have been fed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to make them grow faster and prevent disease. That low-dose chronic use creates ideal conditions for breeding superbugs - bacteria that have evolved to become resistant to antibiotics and that can make people sick. Eliminating the use of growth-promoting antibiotics while continuing to use antibiotics for disease prevention can still result in the development of superbugs. There's no nutritional advantage to buying "no antibiotic" meat, but it supports a healthier food system. Consumer Reports suggests looking for meat and poultry labeled "raised without antibiotics," a USDA-defined term that means antibiotics were not used for any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similar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has additional requirements.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mostly self-sufficient; fertilizer and animal feed, for example, are grown there instead of being brought in. It is an ecologically sound,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healthy food production system, making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a good choice. As is the case with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though, the benefits don't automatically translate to a more nutritious food product. The regular version of Lundberg short-grain brown rice has 0 grams of sugars and 4 percent iron per serving.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version has 1 gram of sugars and 2 percent iron per serving. And packaged foods made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ingredients can still contain added sugars and/or sodium.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learn more, visit ConsumerReports.org.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Consumer Reports: Is it really all that good for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Berkshire Eagle (Pittsfield, Massachusetts)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MediaNews Group, Inc. and New England Newspaper Group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Editors of Consumer Reports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you're grocery shopping, here's a good rule of thumb: Be wary of the healthy-sounding words on food packages.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terms and phrases aren't regulated by the Food and Drug Administration or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some that are can be misinterpreted. Consumer Reports lists five phrases that may not mean what you think they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"Light in sodium." This phrase can easily be confused with "low sodium," a term the FDA defines as containing 140 milligrams of sodium or less per serving. But "light in sodium" means that a product has 50 percent or less of the sodium in the manufacturer's regular version   so it can still be fairly salty. Take Pacific Organic Creamy Tomato Soup. The regular version has 750 milligrams of sodium per 1-cup serving. The light-in-sodium version has 380 milligrams per cup. Have that with a few saltines, and you've consumed about 20 percent of the maximum amount of sodium you should have in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"Lightly sweetened." The FDA has a definition for this term for canned fruit, but not for other foods. For example, Fiber One Honey Clusters cereal has "lightly sweetened" written on the front of its box, but a single cup has 9 grams of sugars, about 2 teaspoons. Consumer Reports notes that the American Heart Association suggests getting just 6 to 9 teaspoons of added sugars per day. You may also see "touch of" honey or brown sugar on a package. Products with that wording can still be pretty sugary. Kellogg's Origins Ancient Grains Blend cereal, with "touch of honey" on the box, has 9 grams of sugars per 3/4 cup, for example   the same amount as in Kellogg's Special K Chocolatey Delight.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Grain phrases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"Whole grain." As with Cheez-It Whole Grain crackers, whole-grain foods can have refined flour. These crackers also contain whole-wheat flour, but have just 1 gram of fiber per serving (27 crackers), 8 grams of fat and 250 milligrams of sodium. If you want whole grain, look for the words "100 percent whole grain" on the package, and check ingredient lists. A whole-grain flour should be the first ingredient, and the product should have no enriched flours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growth-promoting antibiotics." Antibiotics have been fed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to make them grow faster and prevent disease. That low-dose chronic use creates ideal conditions for breeding superbugs   bacteria that have evolved to become resistant to antibiotics and that can make people sick. Eliminating the use of growth-promoting antibiotics while continuing to use antibiotics for disease prevention can still result in the development of superbugs. There's no nutritional advantage to buying "no antibiotic" meat, but it supports a healthier food system. Consumer Reports suggests looking for meat and poultry labeled "raised without antibiotics," a USDA-defined term that means antibiotics were not used for any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similar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has additional requirements.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mostly self-sufficient; fertilizer and animal feed, for example, are grown there instead of being brought in. It is an ecologically sound,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healthy food production system, making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a good choice. As is the case with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though, the benefits don't automatically translate to a more nutritious food product. The regular version of Lundberg short-grain brown rice has 0 grams of sugars and 4 percent iron per serving.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version has 1 gram of sugars and 2 percent iron per serving. And packaged foods made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ingredients can still contain added sugars and/or sodium.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learn more, visit ConsumerReports.org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 xml:space="preserve">Stroud, United Kingdom: </w:t>
        </w:r>
      </w:hyperlink>
      <w:hyperlink r:id="rId174"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Principles and Practice online course   a unique project which aims to teach the principles and practice of biodynamics, one of the oldest and most developed organic and </w:t>
        </w:r>
      </w:hyperlink>
      <w:hyperlink r:id="rId174"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4"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techniques, to </w:t>
        </w:r>
      </w:hyperlink>
      <w:hyperlink r:id="rId174"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and growers all around the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iCrowdNewswire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2016 Tuesday 1:25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iCrowdNewswire,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8" type="#_x0000_t75" style="width:172.5pt;height:26.25pt">
            <v:imagedata r:id="rId1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1312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and Practice online course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online training is a unique project which aims to teach the principles and practice of biodynamics to people worldwide. We are looking to fund the redevelopment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and Practice online training.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online training is a unique project which aims to teach the ... Continue reading Stroud, United Kingdom: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and Practice online course   a unique project which aims to teach the principles and practice of biodynamics, one of the oldest and most developed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growers all around the world.</w:t>
      </w:r>
    </w:p>
    <w:p>
      <w:pPr>
        <w:keepNext w:val="0"/>
        <w:spacing w:before="240" w:after="0" w:line="260" w:lineRule="atLeast"/>
        <w:ind w:left="0" w:right="0" w:firstLine="0"/>
        <w:jc w:val="left"/>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b/>
          <w:color w:val="000000"/>
          <w:sz w:val="20"/>
          <w:lang w:val="en-US" w:eastAsia="en-US" w:bidi="ar-SA"/>
        </w:rPr>
        <w:t xml:space="preserve"> Principles and Practice online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online training is a unique project which aims to teach the principles and practice of biodynamics to people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looking to fund the redevelopment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and Practice online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online training is a unique project which aims to teach the principles and practice of biodynamics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growers all around the world as well as home growers, shop owners, consumers, cooks and more.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What is Biodynamics?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is one of the oldest and most developed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It is used world-wide to produce quality food   food that simultaneously nourishes the whole human being and cares for the environment. It is known for being an approach that produces award winning wines and cheeses but also fruit, vegetables, cereals, meat, wool and more.  In addition, at its core, biodynamics is a mixed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that seeks not only to do no harm to the ecology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actually to support and improve the soil, ecology and environment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holding radiates health and vitality to the local environment. You can read more on our partner organisation's website the </w:t>
      </w:r>
      <w:hyperlink r:id="rId176" w:history="1">
        <w:r>
          <w:rPr>
            <w:rFonts w:ascii="arial" w:eastAsia="arial" w:hAnsi="arial" w:cs="arial"/>
            <w:b/>
            <w:i/>
            <w:color w:val="0077CC"/>
            <w:sz w:val="20"/>
            <w:u w:val="single"/>
            <w:shd w:val="clear" w:color="auto" w:fill="FFFFFF"/>
            <w:lang w:val="en-US" w:eastAsia="en-US" w:bidi="ar-SA"/>
          </w:rPr>
          <w:t>Biodynamic</w:t>
        </w:r>
      </w:hyperlink>
      <w:hyperlink r:id="rId176" w:history="1">
        <w:r>
          <w:rPr>
            <w:rFonts w:ascii="arial" w:eastAsia="arial" w:hAnsi="arial" w:cs="arial"/>
            <w:i/>
            <w:color w:val="0077CC"/>
            <w:sz w:val="20"/>
            <w:u w:val="single"/>
            <w:shd w:val="clear" w:color="auto" w:fill="FFFFFF"/>
            <w:lang w:val="en-US" w:eastAsia="en-US" w:bidi="ar-SA"/>
          </w:rPr>
          <w:t xml:space="preserve"> Association.</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b/>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b/>
          <w:color w:val="000000"/>
          <w:sz w:val="20"/>
          <w:lang w:val="en-US" w:eastAsia="en-US" w:bidi="ar-SA"/>
        </w:rPr>
        <w:t xml:space="preserve"> College</w:t>
      </w:r>
    </w:p>
    <w:p>
      <w:pPr>
        <w:keepNext w:val="0"/>
        <w:spacing w:before="200" w:after="0" w:line="260" w:lineRule="atLeast"/>
        <w:ind w:left="0" w:right="0" w:firstLine="0"/>
        <w:jc w:val="both"/>
        <w:rPr>
          <w:lang w:val="en-US" w:eastAsia="en-US" w:bidi="ar-SA"/>
        </w:rPr>
      </w:pPr>
      <w:hyperlink r:id="rId177" w:history="1">
        <w:r>
          <w:rPr>
            <w:rFonts w:ascii="arial" w:eastAsia="arial" w:hAnsi="arial" w:cs="arial"/>
            <w:i/>
            <w:color w:val="0077CC"/>
            <w:sz w:val="20"/>
            <w:u w:val="single"/>
            <w:shd w:val="clear" w:color="auto" w:fill="FFFFFF"/>
            <w:lang w:val="en-US" w:eastAsia="en-US" w:bidi="ar-SA"/>
          </w:rPr>
          <w:t xml:space="preserve">The </w:t>
        </w:r>
      </w:hyperlink>
      <w:hyperlink r:id="rId177" w:history="1">
        <w:r>
          <w:rPr>
            <w:rFonts w:ascii="arial" w:eastAsia="arial" w:hAnsi="arial" w:cs="arial"/>
            <w:b/>
            <w:i/>
            <w:color w:val="0077CC"/>
            <w:sz w:val="20"/>
            <w:u w:val="single"/>
            <w:shd w:val="clear" w:color="auto" w:fill="FFFFFF"/>
            <w:lang w:val="en-US" w:eastAsia="en-US" w:bidi="ar-SA"/>
          </w:rPr>
          <w:t>Biodynamic</w:t>
        </w:r>
      </w:hyperlink>
      <w:hyperlink r:id="rId177" w:history="1">
        <w:r>
          <w:rPr>
            <w:rFonts w:ascii="arial" w:eastAsia="arial" w:hAnsi="arial" w:cs="arial"/>
            <w:i/>
            <w:color w:val="0077CC"/>
            <w:sz w:val="20"/>
            <w:u w:val="single"/>
            <w:shd w:val="clear" w:color="auto" w:fill="FFFFFF"/>
            <w:lang w:val="en-US" w:eastAsia="en-US" w:bidi="ar-SA"/>
          </w:rPr>
          <w:t xml:space="preserve"> </w:t>
        </w:r>
      </w:hyperlink>
      <w:hyperlink r:id="rId177" w:history="1">
        <w:r>
          <w:rPr>
            <w:rFonts w:ascii="arial" w:eastAsia="arial" w:hAnsi="arial" w:cs="arial"/>
            <w:b/>
            <w:i/>
            <w:color w:val="0077CC"/>
            <w:sz w:val="20"/>
            <w:u w:val="single"/>
            <w:shd w:val="clear" w:color="auto" w:fill="FFFFFF"/>
            <w:lang w:val="en-US" w:eastAsia="en-US" w:bidi="ar-SA"/>
          </w:rPr>
          <w:t>Agricultural</w:t>
        </w:r>
      </w:hyperlink>
      <w:hyperlink r:id="rId177" w:history="1">
        <w:r>
          <w:rPr>
            <w:rFonts w:ascii="arial" w:eastAsia="arial" w:hAnsi="arial" w:cs="arial"/>
            <w:i/>
            <w:color w:val="0077CC"/>
            <w:sz w:val="20"/>
            <w:u w:val="single"/>
            <w:shd w:val="clear" w:color="auto" w:fill="FFFFFF"/>
            <w:lang w:val="en-US" w:eastAsia="en-US" w:bidi="ar-SA"/>
          </w:rPr>
          <w:t xml:space="preserve"> College</w:t>
        </w:r>
      </w:hyperlink>
      <w:r>
        <w:rPr>
          <w:rFonts w:ascii="arial" w:eastAsia="arial" w:hAnsi="arial" w:cs="arial"/>
          <w:color w:val="000000"/>
          <w:sz w:val="20"/>
          <w:lang w:val="en-US" w:eastAsia="en-US" w:bidi="ar-SA"/>
        </w:rPr>
        <w:t xml:space="preserve">is a registered charity (reg. no. 1141825). It was established in 2010. Its objects are to provide education and training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Currently it has an established work-based learning scheme (apprenticeship scheme) and an online training course. The work-based learning scheme provides students from all over Europe to come to the United Kingdom to study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gain practical experience, working alongside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practitioners on the land. There is a continuing and heavy demand for places. The development of on-line teaching and learning techniques gives the college the opportunity to widen its teaching activities globally.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b/>
          <w:color w:val="000000"/>
          <w:sz w:val="20"/>
          <w:lang w:val="en-US" w:eastAsia="en-US" w:bidi="ar-SA"/>
        </w:rPr>
        <w:t xml:space="preserve"> Principles and Practice Course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course will be delivered online and structured into 3 sections: a short introduction course, a course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world view and a course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The Introduction to Biodynamics</w:t>
      </w:r>
      <w:r>
        <w:rPr>
          <w:rFonts w:ascii="arial" w:eastAsia="arial" w:hAnsi="arial" w:cs="arial"/>
          <w:color w:val="000000"/>
          <w:sz w:val="20"/>
          <w:lang w:val="en-US" w:eastAsia="en-US" w:bidi="ar-SA"/>
        </w:rPr>
        <w:t xml:space="preserve"> is a short and affordable course which can stand on its own or can be used as an entry point for the other units. The course will cover basic concepts and practices in biodynamics. The course is </w:t>
      </w:r>
      <w:r>
        <w:rPr>
          <w:rFonts w:ascii="arial" w:eastAsia="arial" w:hAnsi="arial" w:cs="arial"/>
          <w:color w:val="000000"/>
          <w:sz w:val="20"/>
          <w:u w:val="single"/>
          <w:lang w:val="en-US" w:eastAsia="en-US" w:bidi="ar-SA"/>
        </w:rPr>
        <w:t>4 weeks long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u w:val="single"/>
          <w:lang w:val="en-US" w:eastAsia="en-US" w:bidi="ar-SA"/>
        </w:rPr>
        <w:t xml:space="preserve"> World View</w:t>
      </w:r>
      <w:r>
        <w:rPr>
          <w:rFonts w:ascii="arial" w:eastAsia="arial" w:hAnsi="arial" w:cs="arial"/>
          <w:color w:val="000000"/>
          <w:sz w:val="20"/>
          <w:lang w:val="en-US" w:eastAsia="en-US" w:bidi="ar-SA"/>
        </w:rPr>
        <w:t xml:space="preserve"> will be a longer course. It will comprise a collection of units on phenomenological topics (plants, animals, chemistry,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organisms) beginning with a world- wide / cosmological view and then focusing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holistic entity. The course will be </w:t>
      </w:r>
      <w:r>
        <w:rPr>
          <w:rFonts w:ascii="arial" w:eastAsia="arial" w:hAnsi="arial" w:cs="arial"/>
          <w:color w:val="000000"/>
          <w:sz w:val="20"/>
          <w:u w:val="single"/>
          <w:lang w:val="en-US" w:eastAsia="en-US" w:bidi="ar-SA"/>
        </w:rPr>
        <w:t>10 weeks long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u w:val="single"/>
          <w:lang w:val="en-US" w:eastAsia="en-US" w:bidi="ar-SA"/>
        </w:rPr>
        <w:t xml:space="preserve"> Practice</w:t>
      </w:r>
      <w:r>
        <w:rPr>
          <w:rFonts w:ascii="arial" w:eastAsia="arial" w:hAnsi="arial" w:cs="arial"/>
          <w:color w:val="000000"/>
          <w:sz w:val="20"/>
          <w:lang w:val="en-US" w:eastAsia="en-US" w:bidi="ar-SA"/>
        </w:rPr>
        <w:t xml:space="preserve"> will be a full course, concerned with the actual unique practices of biodynamics and how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world view is put into action. As every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 is unique this course will explore the use of preparations, care of animal health, and support of plant resilience in different circumstances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around the world.  </w:t>
      </w:r>
      <w:r>
        <w:rPr>
          <w:rFonts w:ascii="arial" w:eastAsia="arial" w:hAnsi="arial" w:cs="arial"/>
          <w:color w:val="000000"/>
          <w:sz w:val="20"/>
          <w:u w:val="single"/>
          <w:lang w:val="en-US" w:eastAsia="en-US" w:bidi="ar-SA"/>
        </w:rPr>
        <w:t>16 weeks long</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Who and How will it benefit?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help of this online project,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growers who cannot leave their holding for extended periods will still have access to training, ways to understand and improve the sustainability of their own work, land and products. Students all over the world will be able to learn 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an organism, get a different view of plants and animals, and learn about soil health and fertility, and explore diversity and resilience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 Taking advantage of new techniques in distance learning,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all over the world, including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developing countries, will be able to learn about this advanced,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system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an affordable way. As a result they will be able to apply the principles and methods of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their own holdings.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Retailers who are increasingly procuring more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 for sale will gain an understanding of what biodynamics stands for and explain it to their costumers.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who wishes to explore a different meaning to nutrition can learn about what is beyond minerals, proteins and carbohydrates and how vital food can nourish the whole human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teaching material on the course would also be used as teaching aides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trainers who teach on face to face workshops.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Finance and how it will be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4 years we have developed units on various topics in biodynamics. We have taught units to 111 people. During this time we have learned important lessons and gathered an astonishing amount of online resources: documents, discussions, seminars and videos. Now, we wish to restructure and improve the course creating a more effective and efficient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money we are seeking will be used for taking this course to the next stage of its development. The restructuring from individual units (using existing material) to the sections described above will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Introductory course £600</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World View £1,500</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 £2,250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courses on grape growing and wine making (for which there is increasing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Viticulture £6,600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making £6,600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Costs are based on one professional writer to prepare the course and include specialist contributors (£6,000) and an internal cost (£600) to prepare it for the online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Materials for course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Digital Camcorder £350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Recording/editing software £400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part of the project is to improve the web platform and presentation: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Web platform and website £1,000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part of the project is marketing this includes campaigns using social media, writing articles for relevant publications, newsletters and presence in conferences: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Marketing £12,000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total sum of the funds we are looking to raise is: £31,300 (£15,000 from crowdfunding)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help of your donation we will restructure the course, add new units, improve our web platform and our presentation techniques, we will increase our resources and make them more accessible. We will adapt the course so that it speaks to people from all over the world and all walks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strongly believe that education is an important step in making a change in the world. At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College we aim to change one square meter at a time and through education sow seeds for a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behalf of the trustees of the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Nir Halfon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online training is a unique project which aims to teach the principles and practice of biodynamics to people worldwide.</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See Campaign:</w:t>
      </w:r>
      <w:hyperlink r:id="rId178" w:history="1">
        <w:r>
          <w:rPr>
            <w:rFonts w:ascii="arial" w:eastAsia="arial" w:hAnsi="arial" w:cs="arial"/>
            <w:i/>
            <w:color w:val="0077CC"/>
            <w:sz w:val="20"/>
            <w:u w:val="single"/>
            <w:shd w:val="clear" w:color="auto" w:fill="FFFFFF"/>
            <w:lang w:val="en-US" w:eastAsia="en-US" w:bidi="ar-SA"/>
          </w:rPr>
          <w:t>http://www.crowdfunder.co.uk/</w:t>
        </w:r>
      </w:hyperlink>
      <w:hyperlink r:id="rId178" w:history="1">
        <w:r>
          <w:rPr>
            <w:rFonts w:ascii="arial" w:eastAsia="arial" w:hAnsi="arial" w:cs="arial"/>
            <w:b/>
            <w:i/>
            <w:color w:val="0077CC"/>
            <w:sz w:val="20"/>
            <w:u w:val="single"/>
            <w:shd w:val="clear" w:color="auto" w:fill="FFFFFF"/>
            <w:lang w:val="en-US" w:eastAsia="en-US" w:bidi="ar-SA"/>
          </w:rPr>
          <w:t>biodynamic</w:t>
        </w:r>
      </w:hyperlink>
      <w:hyperlink r:id="rId178" w:history="1">
        <w:r>
          <w:rPr>
            <w:rFonts w:ascii="arial" w:eastAsia="arial" w:hAnsi="arial" w:cs="arial"/>
            <w:i/>
            <w:color w:val="0077CC"/>
            <w:sz w:val="20"/>
            <w:u w:val="single"/>
            <w:shd w:val="clear" w:color="auto" w:fill="FFFFFF"/>
            <w:lang w:val="en-US" w:eastAsia="en-US" w:bidi="ar-SA"/>
          </w:rPr>
          <w:t>-principles-and-practice-online-course/</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Contact Information: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Nir Halfon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Tags: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Crowdfunder UK</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English</w:t>
        </w:r>
      </w:hyperlink>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United Kingdom</w:t>
        </w:r>
      </w:hyperlink>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Civil Society</w:t>
        </w:r>
      </w:hyperlink>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Crowdfunding</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Reward-Donation</w:t>
        </w:r>
      </w:hyperlink>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Wire</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 </w:t>
      </w:r>
      <w:hyperlink r:id="rId186" w:history="1">
        <w:r>
          <w:rPr>
            <w:rFonts w:ascii="arial" w:eastAsia="arial" w:hAnsi="arial" w:cs="arial"/>
            <w:i/>
            <w:color w:val="0077CC"/>
            <w:sz w:val="20"/>
            <w:u w:val="single"/>
            <w:shd w:val="clear" w:color="auto" w:fill="FFFFFF"/>
            <w:lang w:val="en-US" w:eastAsia="en-US" w:bidi="ar-SA"/>
          </w:rPr>
          <w:t xml:space="preserve">Stroud, United Kingdom: </w:t>
        </w:r>
      </w:hyperlink>
      <w:hyperlink r:id="rId186" w:history="1">
        <w:r>
          <w:rPr>
            <w:rFonts w:ascii="arial" w:eastAsia="arial" w:hAnsi="arial" w:cs="arial"/>
            <w:b/>
            <w:i/>
            <w:color w:val="0077CC"/>
            <w:sz w:val="20"/>
            <w:u w:val="single"/>
            <w:shd w:val="clear" w:color="auto" w:fill="FFFFFF"/>
            <w:lang w:val="en-US" w:eastAsia="en-US" w:bidi="ar-SA"/>
          </w:rPr>
          <w:t>Biodynamic</w:t>
        </w:r>
      </w:hyperlink>
      <w:hyperlink r:id="rId186" w:history="1">
        <w:r>
          <w:rPr>
            <w:rFonts w:ascii="arial" w:eastAsia="arial" w:hAnsi="arial" w:cs="arial"/>
            <w:i/>
            <w:color w:val="0077CC"/>
            <w:sz w:val="20"/>
            <w:u w:val="single"/>
            <w:shd w:val="clear" w:color="auto" w:fill="FFFFFF"/>
            <w:lang w:val="en-US" w:eastAsia="en-US" w:bidi="ar-SA"/>
          </w:rPr>
          <w:t xml:space="preserve"> Principles and Practice online course   a unique project which aims to teach the principles and practice of biodynamics, one of the oldest and most developed organic and </w:t>
        </w:r>
      </w:hyperlink>
      <w:hyperlink r:id="rId186" w:history="1">
        <w:r>
          <w:rPr>
            <w:rFonts w:ascii="arial" w:eastAsia="arial" w:hAnsi="arial" w:cs="arial"/>
            <w:b/>
            <w:i/>
            <w:color w:val="0077CC"/>
            <w:sz w:val="20"/>
            <w:u w:val="single"/>
            <w:shd w:val="clear" w:color="auto" w:fill="FFFFFF"/>
            <w:lang w:val="en-US" w:eastAsia="en-US" w:bidi="ar-SA"/>
          </w:rPr>
          <w:t>sustainable</w:t>
        </w:r>
      </w:hyperlink>
      <w:hyperlink r:id="rId186" w:history="1">
        <w:r>
          <w:rPr>
            <w:rFonts w:ascii="arial" w:eastAsia="arial" w:hAnsi="arial" w:cs="arial"/>
            <w:i/>
            <w:color w:val="0077CC"/>
            <w:sz w:val="20"/>
            <w:u w:val="single"/>
            <w:shd w:val="clear" w:color="auto" w:fill="FFFFFF"/>
            <w:lang w:val="en-US" w:eastAsia="en-US" w:bidi="ar-SA"/>
          </w:rPr>
          <w:t xml:space="preserve"> </w:t>
        </w:r>
      </w:hyperlink>
      <w:hyperlink r:id="rId186" w:history="1">
        <w:r>
          <w:rPr>
            <w:rFonts w:ascii="arial" w:eastAsia="arial" w:hAnsi="arial" w:cs="arial"/>
            <w:b/>
            <w:i/>
            <w:color w:val="0077CC"/>
            <w:sz w:val="20"/>
            <w:u w:val="single"/>
            <w:shd w:val="clear" w:color="auto" w:fill="FFFFFF"/>
            <w:lang w:val="en-US" w:eastAsia="en-US" w:bidi="ar-SA"/>
          </w:rPr>
          <w:t>farming</w:t>
        </w:r>
      </w:hyperlink>
      <w:hyperlink r:id="rId186" w:history="1">
        <w:r>
          <w:rPr>
            <w:rFonts w:ascii="arial" w:eastAsia="arial" w:hAnsi="arial" w:cs="arial"/>
            <w:i/>
            <w:color w:val="0077CC"/>
            <w:sz w:val="20"/>
            <w:u w:val="single"/>
            <w:shd w:val="clear" w:color="auto" w:fill="FFFFFF"/>
            <w:lang w:val="en-US" w:eastAsia="en-US" w:bidi="ar-SA"/>
          </w:rPr>
          <w:t xml:space="preserve"> techniques, to </w:t>
        </w:r>
      </w:hyperlink>
      <w:hyperlink r:id="rId186" w:history="1">
        <w:r>
          <w:rPr>
            <w:rFonts w:ascii="arial" w:eastAsia="arial" w:hAnsi="arial" w:cs="arial"/>
            <w:b/>
            <w:i/>
            <w:color w:val="0077CC"/>
            <w:sz w:val="20"/>
            <w:u w:val="single"/>
            <w:shd w:val="clear" w:color="auto" w:fill="FFFFFF"/>
            <w:lang w:val="en-US" w:eastAsia="en-US" w:bidi="ar-SA"/>
          </w:rPr>
          <w:t>farmers</w:t>
        </w:r>
      </w:hyperlink>
      <w:hyperlink r:id="rId186" w:history="1">
        <w:r>
          <w:rPr>
            <w:rFonts w:ascii="arial" w:eastAsia="arial" w:hAnsi="arial" w:cs="arial"/>
            <w:i/>
            <w:color w:val="0077CC"/>
            <w:sz w:val="20"/>
            <w:u w:val="single"/>
            <w:shd w:val="clear" w:color="auto" w:fill="FFFFFF"/>
            <w:lang w:val="en-US" w:eastAsia="en-US" w:bidi="ar-SA"/>
          </w:rPr>
          <w:t xml:space="preserve"> and growers all around the world.</w:t>
        </w:r>
      </w:hyperlink>
      <w:r>
        <w:rPr>
          <w:rFonts w:ascii="arial" w:eastAsia="arial" w:hAnsi="arial" w:cs="arial"/>
          <w:color w:val="000000"/>
          <w:sz w:val="20"/>
          <w:lang w:val="en-US" w:eastAsia="en-US" w:bidi="ar-SA"/>
        </w:rPr>
        <w:t xml:space="preserve"> appeared first on            </w:t>
      </w:r>
      <w:hyperlink r:id="rId187" w:history="1">
        <w:r>
          <w:rPr>
            <w:rFonts w:ascii="arial" w:eastAsia="arial" w:hAnsi="arial" w:cs="arial"/>
            <w:i/>
            <w:color w:val="0077CC"/>
            <w:sz w:val="20"/>
            <w:u w:val="single"/>
            <w:shd w:val="clear" w:color="auto" w:fill="FFFFFF"/>
            <w:lang w:val="en-US" w:eastAsia="en-US" w:bidi="ar-SA"/>
          </w:rPr>
          <w:t>iCrowdNewswire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IS IT REALLY GOOD FOR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Key West Citizen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Key West Citizen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C8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you’re grocery shopping, here’s a good rule of thumb: Be wary of the healthy-sounding words on food packages.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terms and phrases aren’t regulated by the Food and Drug Administration or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some that are can be misinterpreted. Consumer Reports lists five phrases that may not mean what you think they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“Light in sodium.” This phrase can easily be confused with “low sodium,” a term the FDA defines as containing 140 milligrams of sodium or less per serving. But “light in sodium” means that a product has 50 percent or less of the sodium in the manufacturer’s regular version --so it can still be fairly salty. Take PacifiOrganic Creamy Tomato Soup. The regular version has 750 milligrams of sodium per 1-cup serving. The light-in-sodium version has 380 milligrams per cup. Have that with a few saltines, and you’ve consumed about 20 percent of the maximum amount of sodium you should have in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“Lightly sweetened.” The FDA has a definition for this term for canned fruit, but not for other foods. For example, Fiber One Honey Clusters cereal has “lightly sweetened” written on the front of its box, but a single cup has 9 grams of sugars, about 2 teaspoons. Consumer Reports notes that the American Heart Association suggests getting just 6 to 9 teaspoons of added sugars per day. You may also see “touch of” honey or brown sugar on a package. Products with that wording can still be pretty sugary. Kellogg’s Origins Ancient Grains Blend cereal, with “touch of honey” on the box, has 9 grams of sugars per 3/4 cup, for example --the same amount as in Kellogg’s Special K Chocolatey Delight.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“Whole grain.” As with Cheez-It Whole Grain crackers, whole-grain foods can have refined flour. These crackers also contain whole-wheat flour, but have just 1 gram of fiber per serving (27 crackers), 8 grams of fat and 250 milligrams of sodium. If you want whole grain, look for the words “100 percent whole grain” on the package, and check ingredient lists. A whole-grain flour should be the first ingredient, and the product should have no enriched flours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“No growth-promoting antibiotics.” Antibiotics have been fed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to make them grow faster and prevent disease. That low-dose chronic use creates ideal conditions for breeding superbugs --bacteria that have evolved to become resistant to antibiotics and that can make people sick. Eliminating the use of growth-promoting antibiotics while continuing to use antibiotics for disease prevention can still result in the development of superbugs. There’s no nutritional advantage to buying “no antibiotic” meat, but it supports a healthier food system. Consumer Reports suggests looking for meat and poultry labeled “raised without antibiotics,” a USDA-defined term that means antibiotics were not used for any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similar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has additional requirements.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mostly self-sufficient; fertilizer and animal feed, for example, are grown there instead of being brought in. It is an ecologically sound,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healthy food production system, making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a good choice. As is the case with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though, the benefits don’t automatically translate to a more nutritious food product. The regular version of Lundberg short-grain brown rice has 0 grams of sugars and 4 percent iron per serving.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version has 1 gram of sugars and 2 percent iron per serving. And packaged foods made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ingredients can still contain added sugars and/or sodium.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CONSUMER REPORTS; Is it really good for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Record-Journal (Meriden, Connecticut)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Record-Journal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MAIN; Pg. A06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you're grocery shopping, here's a good rule of thumb: Be wary of the healthy-sounding words on food packages.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terms and phrases aren't regulated by the Food and Drug Administration or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some that are can be misinterpreted.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 Reports lists five phrases that may not mean what you think they do: 1. "Light in sodium." This phrase can easily be confused with "low sodium," a term the FDA defines as containing 140 milligrams of sodium or less per serving.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"light in sodium" means that a product has 50 percent or less of the sodium in the manufacturer's regular version - so it can still be fairly salty. Take Pacific Organic Creamy Tomato Soup. The regular version has 750 milligrams of sodium per 1-cup serving. The light-in-sodium version has 380 milligrams per cup. Have that with a few saltines, and you've consumed about 20 percent of the maximum amount of sodium you should have in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"Lightly sweetened." The FDA has a definition for this term for canned fruit, but not for other foods. For example, Fiber One Honey Clusters cereal has "lightly sweetened" written on the front of its box, but a single cup has 9 grams of sugars, about 2 teaspoons. Consumer Reports notes that the American Heart Association suggests getting just 6 to 9 teaspoons of added sugars per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may also see "touch of" honey or brown sugar on a package. Products with that wording can still be pretty sugary. Kellogg's Origins Ancient Grains Blend cereal, with "touch of honey" on the box, has 9 grams of sugars per 3/4 cup, for example - the same amount as in Kellogg's Special K Chocolatey Delight.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"Whole grain." As with Cheez-It Whole Grain crackers, whole-grain foods can have refined flour. These crackers also contain wholewheat flour, but have just 1 gram of fiber per serving (27 crackers), 8 grams of fat and 250 milligrams of sodium. If you want whole grain, look for the words "100 percent whole grain" on the package, and check ingredient lists. A whole-grain flour should be the first ingredient, and the product should have no enriched flours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"No growth-promoting antibiotics." Antibiotics have been fed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to make them grow faster and prevent disease. That lowdose chronic use creates ideal conditions for breeding superbugs - bacteria that have evolved to become resistant to antibiotics and that can make people sick. Eliminating the use of growth-promoting antibiotics while continuing to use antibiotics for disease prevention can still result in the development of superbugs. There's no nutritional advantage to buying "no antibiotic" meat, but it supports a healthier food system. Consumer Reports suggests looking for meat and poultry labeled "raised without antibiotics," a USDA-defined term that means antibiotics were not used for any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similar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has additional requirements.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mostly self-sufficient; fertilizer and animal feed, for example, are grown there instead of being brought in. It is an ecologically sound,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healthy food production system, making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a good choice. As is the case with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though, the benefits don't automatically translate to a more nutritious food product. The regular version of Lundberg short-grain brown rice has 0 grams of sugars and 4 percent iron per serving.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version has 1 gram of sugars and 2 percent iron per serving. And packaged foods made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ingredients can still contain added sugars and/or sodium.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Healthy-sounding labels can mislead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Naples Daily News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2016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DailyNews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Collier County Publishing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D8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Consumer Reports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you're grocery shopping, here's a good rule of thumb: Be wary of the healthy-sounding words on food packages.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terms and phrases aren't regulated by the Food and Drug Administration or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some that are can be misinterpreted. Consumer Reports lists five phrases that may not mean what you think they do: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 "Light in sodium." This phrase can easily be confused with "low sodium," a term the FDA defines as containing 140 milligrams of sodium or less per serving. But "light in sodium" means that a product has 50 percent or less of the sodium in the manufacturer's regular version - so it can still be fairly salty. Take Pacific Organic Creamy Tomato Soup. The regular version has 750 milligrams of sodium per 1-cup serving. The light-in-sodium version has 380 milligrams. Have that with a few saltines, and you've consumed about 20 percent of the maximum amount of sodium you should have in a day.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 "Lightly sweetened." The FDA has a definition for this term for canned fruit but not for other foods. For example, Fiber One Honey Clusters cereal has "lightly sweetened" written on the front of its box, but a single cup has 9 grams of sugars, about 2teaspoons. Consumer Reports notes that the American Heart Association suggests getting just 6 to 9teaspoons of added sugars per day. You may also see "touch of" honey or brown sugar on a package. Products with that wording can still be pretty sugary. Kellogg's Origins Ancient Grains Blend cereal, with "touch of honey" on the box, has 9 grams of sugars per 3/4 cup, for example.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3. "Whole grain." As with Cheez-It Whole Grain crackers, whole-grain foods can have refined flour. These crackers also contain whole-wheat flour, but have just 1 gram of fiber per serving (27 crackers), 8grams of fat and 250 milligrams of sodium. If you want whole grain, look for the words "100 percent whole grain" on the package, and check ingredient lists. A whole-grain flour should be the first ingredient, and the product should have no enriched flours at all.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"No growth-promoting antibiotics." Antibiotics have been fed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to make them grow faster and prevent disease. That low-dose chronic use creates ideal conditions for breeding superbugs - bacteria that have evolved to become resistant to antibiotics and that can make people sick. Eliminating the use of growth-promoting antibiotics while continuing to use antibiotics for disease prevention can still result in the development of superbugs. There's no nutritional advantage to buying "no antibiotic" meat, but it supports a healthier food system. Consumer Reports suggests looking for meat and poultry labeled "raised without antibiotics," a USDA-defined term that means antibiotics were not used for any purpose.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similar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has additional requirements.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mostly self-sufficient; fertilizer and animal feed, for example, are grown there instead of being brought in. It is an ecologically sound,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healthy food production system, making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a good choice. As is the case with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though, the benefits don't automatically translate to a more nutritious food product. The regular version of Lundberg short-grain brown rice has 0 grams of sugars and 4percent iron per serving.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version has 1 gram of sugars and 2 percent iron per serving. And packaged foods made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ingredients can still contain added sugars and/or sodium.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learn more, visit ConsumerReports.org.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Is it really good for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Constitution-Tribune (Chillicothe, Missouri)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Constitution-Tribune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you're grocery shopping, here's a good rule of thumb: Be wary of the healthy-sounding words on food packages.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terms and phrases aren't regulated by the Food and Drug Administration or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some that are can be misinterpreted. Consumer Reports lists five phrases that may not mean what you think they do: 1. "Light in sodium."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phrase can easily be confused with "low sodium," a term the FDA defines as containing 140 milligrams of sodium or less per serving. But "light in sodium" means that a product has 50 percent or less of the sodium in the manufacturer's regular version - so it can still be fairly salty. Take Pacific Organic Creamy Tomato Soup. The regular version has 750 milligrams of sodium per 1-cup serving. The lightin-sodium version has 380 milligrams per cup. Have that with a few saltines, and you've consumed about 20 percent of the maximum amount of sodium you should have in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"Lightly sweetened."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FDA has a definition for this term for canned fruit, but not for other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example, Fiber One Honey Clusters cereal has "lightly sweetened" written on the front of its box, but a single cup has 9 grams of sugars, about 2 teaspoons. Consumer Reports notes that the American Heart Association suggests getting just 6 to 9 teaspoons of added sugars per day. You may also see "touch of" honey or brown sugar on a package. Products with that wording can still be pretty sugary. Kellogg's Origins Ancient Grains Blend cereal, with "touch of honey" on the box, has 9 grams of sugars per 3/4 cup, for example - the same amount as in Kellogg's Special K Chocolatey Delight.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"Whole grain."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with Cheez-It Whole Grain crackers, whole-grain foods can have refined flour. These crackers also contain whole-wheat flour, but have just 1 gram of fiber per serving (27 crackers), 8 grams of fat and 250 milligrams of sodium. If you want whole grain, look for the words "100 percent whole grain" on the package, and check ingredient lists. A whole-grain flour should be the first ingredient, and the product should have no enriched flours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"No growth-promoting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Antibiotics have been fed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to make them grow faster and prevent disease. That lowdose chronic use creates ideal conditions for breeding superbugs - bacteria that have evolved to become resistant to antibiotics and that can make people sick. Eliminating the use of growth-promoting antibiotics while continuing to use antibiotics for disease prevention can still result in the development of superbugs. There's no nutritional advantage to buying "no antibiotic" meat, but it supports a healthier food system. Consumer Reports suggests looking for meat and poultry labeled "raised without antibiotics," a USDA-defined term that means antibiotics were not used for any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similar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has additional requirements.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mostly self-sufficient; fertilizer and animal feed, for example, are grown there instead of being brought in. It is an ecologically sound,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healthy food production system, making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a good choice. As is the case with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though, the benefits don't automatically translate to a more nutritious food product. The regular version of Lundberg short-grain brown rice has 0 grams of sugars and 4 percent iron per serving.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version has 1 gram of sugars and 2 percent iron per serving. And packaged foods made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ingredients can still contain added sugars and/or sodium.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learn more, visit ConsumerReports.org.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COPYRIGHT 2016, CONSUMERS UNION,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DISTRIBUTED BY UNIVERSAL UCLICK FOR UFS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Demeter USA appoints organic industry veteran Errol Schweizer to board of directors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newhope360.com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Penton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223" w:history="1">
        <w:r>
          <w:rPr>
            <w:rFonts w:ascii="arial" w:eastAsia="arial" w:hAnsi="arial" w:cs="arial"/>
            <w:i/>
            <w:color w:val="0077CC"/>
            <w:sz w:val="20"/>
            <w:u w:val="single"/>
            <w:shd w:val="clear" w:color="auto" w:fill="FFFFFF"/>
            <w:lang w:val="en-US" w:eastAsia="en-US" w:bidi="ar-SA"/>
          </w:rPr>
          <w:t>Demeter USA</w:t>
        </w:r>
      </w:hyperlink>
      <w:r>
        <w:rPr>
          <w:rFonts w:ascii="arial" w:eastAsia="arial" w:hAnsi="arial" w:cs="arial"/>
          <w:color w:val="000000"/>
          <w:sz w:val="20"/>
          <w:lang w:val="en-US" w:eastAsia="en-US" w:bidi="ar-SA"/>
        </w:rPr>
        <w:t xml:space="preserve"> , the U.S. representative of Demeter International and official certification organization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nationwide, today announced that natural and organic food industry visionary, Errol Schweizer, has joined its board of directors. Schweizer previously served as Whole Foods Market’s executive global grocery coordinator, where he helped bring more than 6,000 new products to the U.S. marketplace and assisted dozens of brands in becoming household names. In his new role with Demeter, Schweizer will focus on expanding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support and awareness amongst retailers, brands,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about the tremendous benefits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production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for people and for our planet. Demeter’s vision is to heal the planet through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organic industry is already booming, but when we look to the future,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will play a pivotal role in the emergence of a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system—which is why I’m so excited to be part of this effort," said Schweizer.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both the parent philosophy and a deeper form of organic food production. Many of the key practices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—for example pollinator health,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biodiversity, animal welfare and ingredient transparency—embody the public’s expectations for a holistic food system. I am deeply honored to help push the movement forward."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w:t>
      </w:r>
    </w:p>
    <w:p>
      <w:pPr>
        <w:rPr>
          <w:lang w:val="en-US" w:eastAsia="en-US" w:bidi="ar-SA"/>
        </w:rPr>
      </w:pPr>
    </w:p>
    <w:p>
      <w:pPr>
        <w:keepNext w:val="0"/>
        <w:spacing w:before="240" w:after="0" w:line="260" w:lineRule="atLeast"/>
        <w:ind w:left="0" w:right="0" w:firstLine="0"/>
        <w:jc w:val="both"/>
        <w:rPr>
          <w:lang w:val="en-US" w:eastAsia="en-US" w:bidi="ar-SA"/>
        </w:rPr>
      </w:pPr>
      <w:hyperlink r:id="rId224" w:history="1">
        <w:r>
          <w:rPr>
            <w:rFonts w:ascii="arial" w:eastAsia="arial" w:hAnsi="arial" w:cs="arial"/>
            <w:i/>
            <w:color w:val="0077CC"/>
            <w:sz w:val="20"/>
            <w:u w:val="single"/>
            <w:shd w:val="clear" w:color="auto" w:fill="FFFFFF"/>
            <w:lang w:val="en-US" w:eastAsia="en-US" w:bidi="ar-SA"/>
          </w:rPr>
          <w:t xml:space="preserve">How </w:t>
        </w:r>
      </w:hyperlink>
      <w:hyperlink r:id="rId224" w:history="1">
        <w:r>
          <w:rPr>
            <w:rFonts w:ascii="arial" w:eastAsia="arial" w:hAnsi="arial" w:cs="arial"/>
            <w:b/>
            <w:i/>
            <w:color w:val="0077CC"/>
            <w:sz w:val="20"/>
            <w:u w:val="single"/>
            <w:shd w:val="clear" w:color="auto" w:fill="FFFFFF"/>
            <w:lang w:val="en-US" w:eastAsia="en-US" w:bidi="ar-SA"/>
          </w:rPr>
          <w:t>biodynamic</w:t>
        </w:r>
      </w:hyperlink>
      <w:hyperlink r:id="rId224" w:history="1">
        <w:r>
          <w:rPr>
            <w:rFonts w:ascii="arial" w:eastAsia="arial" w:hAnsi="arial" w:cs="arial"/>
            <w:i/>
            <w:color w:val="0077CC"/>
            <w:sz w:val="20"/>
            <w:u w:val="single"/>
            <w:shd w:val="clear" w:color="auto" w:fill="FFFFFF"/>
            <w:lang w:val="en-US" w:eastAsia="en-US" w:bidi="ar-SA"/>
          </w:rPr>
          <w:t xml:space="preserve"> </w:t>
        </w:r>
      </w:hyperlink>
      <w:hyperlink r:id="rId224" w:history="1">
        <w:r>
          <w:rPr>
            <w:rFonts w:ascii="arial" w:eastAsia="arial" w:hAnsi="arial" w:cs="arial"/>
            <w:b/>
            <w:i/>
            <w:color w:val="0077CC"/>
            <w:sz w:val="20"/>
            <w:u w:val="single"/>
            <w:shd w:val="clear" w:color="auto" w:fill="FFFFFF"/>
            <w:lang w:val="en-US" w:eastAsia="en-US" w:bidi="ar-SA"/>
          </w:rPr>
          <w:t>farming</w:t>
        </w:r>
      </w:hyperlink>
      <w:hyperlink r:id="rId224" w:history="1">
        <w:r>
          <w:rPr>
            <w:rFonts w:ascii="arial" w:eastAsia="arial" w:hAnsi="arial" w:cs="arial"/>
            <w:i/>
            <w:color w:val="0077CC"/>
            <w:sz w:val="20"/>
            <w:u w:val="single"/>
            <w:shd w:val="clear" w:color="auto" w:fill="FFFFFF"/>
            <w:lang w:val="en-US" w:eastAsia="en-US" w:bidi="ar-SA"/>
          </w:rPr>
          <w:t xml:space="preserve"> can satisfy consumer demand for greater food transparency</w:t>
        </w:r>
      </w:hyperlink>
    </w:p>
    <w:p>
      <w:pPr>
        <w:rPr>
          <w:lang w:val="en-US" w:eastAsia="en-US" w:bidi="ar-SA"/>
        </w:rPr>
      </w:pPr>
    </w:p>
    <w:p>
      <w:pPr>
        <w:keepNext w:val="0"/>
        <w:spacing w:before="240" w:after="0" w:line="260" w:lineRule="atLeast"/>
        <w:ind w:left="0" w:right="0" w:firstLine="0"/>
        <w:jc w:val="both"/>
        <w:rPr>
          <w:lang w:val="en-US" w:eastAsia="en-US" w:bidi="ar-SA"/>
        </w:rPr>
      </w:pPr>
      <w:hyperlink r:id="rId225" w:history="1">
        <w:r>
          <w:rPr>
            <w:rFonts w:ascii="arial" w:eastAsia="arial" w:hAnsi="arial" w:cs="arial"/>
            <w:i/>
            <w:color w:val="0077CC"/>
            <w:sz w:val="20"/>
            <w:u w:val="single"/>
            <w:shd w:val="clear" w:color="auto" w:fill="FFFFFF"/>
            <w:lang w:val="en-US" w:eastAsia="en-US" w:bidi="ar-SA"/>
          </w:rPr>
          <w:t>Watchword: Biodynamics</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Schweizer has worked to improve the natural and organic food industry for more than 20 years. His retail programs at Whole Foods Market focused on ethical sourcing and product innovation in the food industry, and helped establish fair trade, organic, and non-GMO as seismic shifts in consumer preference. Schweizer and his team set new milestones for quality and transparency in pet foods, cleaning products, HPP beverages, hemp foods, grass-fed dairy and eggs, vegan/plant based foods and much more across more than 80 product categories.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thrilled to welcome Errol to our board, where he will join other industry leaders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business and education," said Elizabeth Candelario, managing director of Demeter USA. “Errol’s visionary leadership building the organic and non-GMO marketplace will inform Demeter’s strategy as we catalyze the growth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across this country. Errol’s expertise in this space is unparalleled, as is his reputation for caring deeply about the food we eat and the planet we call home. His strategy of educating consumers to make purchase decisions that benefit themselves and our planet is perfectly aligned with our educational mission. It’s a privilege to welcome Errol to our board."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Demeter USA is a nonprofit organization and the only certification agency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in the U.S. The philosophy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nearly a century old and represents a comprehensive form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heals the planet through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treating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living organism—meaning it is self-contained,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and follows the cycles of nature.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standard does not allow for any added hormones, avoids synthetic pesticides and fertilizers and prohibits GMOs, so it is often referred to as the ultimate form of organic, resulting in produce and products that are best in quality. For more information, please visit www.demeter-usa.org.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CONSUMER REPORTS®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Review (Morgan City, Louisiana)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Daily Review, Louisiana State Newspapers,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editors of</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you’re grocery shopping, here’s a good rule of thumb: Be wary of the healthy-sounding words on food packages.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terms and phrases aren’t regulated by the Food and Drug Administration or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some that are can be misinterpreted. Consumer Reports lists five phrases that may not mean what you think they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“Light in sodium.” This phrase can easily be confused with “low sodium,” a term the FDA defines as containing 140 milligrams of sodium or less per serving. But “light in sodium” means that a product has 50 percent or less of the sodium in the manufacturer’s regular version — so it can still be fairly salty. Take Pacific Organic Creamy Tomato Soup. The regular version has 750 milligrams of sodium per 1-cup serving. The light-in-sodium version has 380 milligrams per cup. Have that with a few saltines, and you’ve consumed about 20 percent of the maximum amount of sodium you should have in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“Lightly sweetened.” The FDA has a definition for this term for canned fruit, but not for other foods. For example, Fiber One Honey Clusters cereal has “lightly sweetened” written on the front of its box, but a single cup has 9 grams of sugars, about 2 teaspoons. Consumer Reports notes that the American Heart Association suggests getting just 6 to 9 teaspoons of added sugars per day. You may also see “touch of” honey or brown sugar on a package. Products with that wording can still be pretty sugary. Kellogg’s Origins Ancient Grains Blend cereal, with “touch of honey” on the box, has 9 grams of sugars 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3/4 cup, for example — the same amount as in Kellogg’s Special K Chocolatey Delight.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“Whole grain.” As with Cheez-It Whole Grain crackers, whole-grain foods can have refined flour. These crackers also contain whole-wheat flour, but have just 1 gram of fiber per serving (27 crackers), 8 grams of fat and 250 milligrams of sodium. If you want whole grain, look for the words “100 percent whole grain” on the package, and check ingredient lists. A wholegrain flour should be the first ingredient, and the product should have no enriched flours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“No growth-promoting antibiotics.” Antibiotics have been fed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to make them grow faster and prevent disease. That low-dose chronic use creates ideal conditions for breeding superbugs — bacteria that have evolved to become resistant to antibiotics and that can make people sick. Eliminating the use of growth-promoting antibiotics while continuing to use antibiotics for disease prevention can still result in the development of superbugs. There’s no nutritional advantage to buying “no antibiotic” meat, but it supports a healthier food system. Consumer Reports suggests looking for meat and poultry labeled “raised without antibiotics,” a USDA-defined term that means antibiotics were not used for any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similar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has additional requirements.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mostly self-sufficient; fertilizer and animal feed, for example, are grown there instead of being brought in. It is an ecologically sound,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healthy food production system, making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a good choice. As is the case with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though, the benefits don’t automatically translate to a more nutritious food product. The regular version of Lundberg short-grain brown rice has 0 grams of sugars and 4 percent iron per serving.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version has 1 gram of sugars and 2 percent iron per serving. And packaged foods made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ingredients can still contain added sugars and/or sodium.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learn more, visit ConsumerReports.org.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COPYRIGHT 2016, CONSUMERS UNION,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DISTRIBUTED BY UNIVERSAL UCLICK FOR UFS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Be wary of healthy sounding phrases when grocery shopping; Reports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Jefferson County Union (Fort Atkinson, Wisconsin)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15,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Daily Jefferson County Union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editors of Consumer</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you're grocery shopping, here's a good rule of thumb: Be wary of the healthy-sounding words on food packages.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terms and phrases aren't regulated by the Food and Drug Administration or the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some that are can be misinterpreted. Consumer Reports lists five phrases that may not mean what you think they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"Light in sodium." This phrase easily can be confused with "low sodium," a term the FDA defines as containing 140 milligrams of sodium or less per serving. But "light in sodium" means that a product has 50 percent or less of the sodium in the manufacturer's regular version — so it can still be fairly salty.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Take Pacific Organic Creamy Tomato Soup. The regular version has 750 milligrams of sodium per 1-cup serving. The light-in-sodium version has 380 milligrams per cup. Have that with a few saltines, and you've consumed about 20 percent of the maximum amount of sodium you should have in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"Lightly sweetened." The FDA has a definition for this term for canned fruit, but not for other foods. For example, Fiber One Honey Clusters cereal has "lightly sweetened" written on the front of its box, but a single cup has 9 grams of sugars, about 2 teaspoons. Consumer Reports notes that the American Heart Association suggests getting just 6 to 9 teaspoons of added sugars per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also may see "touch of" honey or brown sugar on a package. Products with that wording still can be fairly sugary. Kellogg's Origins Ancient Grains Blend cereal, with "touch of honey" on the box, has 9 grams of sugars per 3/4 cup — the same amount as in Kellogg's Special K Chocolatey Delight.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"Whole grain." As with Cheez-It Whole Grain crackers, whole-grain foods can have refined flour. These crackers also contain whole-wheat flour, but have just 1 gram of fiber per serving (27 crackers), 8 grams of fat and 250 milligrams of sodium. If you want whole grain, look for the words "100 percent whole grain" on the package, and check ingredient lists. A whole-grain flour should be the first ingredient, and the product should have no enriched flours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"No growth-promoting antibiotics." Antibiotics have been fed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to make them grow faster and prevent disease. That low-dose chronic use creates ideal conditions for breeding superbugs — bacteria that have evolved to become resistant to antibiotics and that can make people sick.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Eliminating the use of growth-promoting antibiotics while continuing to use antibiotics for disease prevention still can result in the development of superbugs. There's no nutritional advantage to buying "no antibiotic" meat, but it supports a healthier food system. Consumer Reports suggests looking for meat and poultry labeled "raised without antibiotics," a USDA-defined term that means antibiotics were not used for any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similar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has additional requirements.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mostly are self-sufficient; fertilizer and animal feed, for example, are grown there instead of being brought in. It is an ecologically sound,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healthy food production system, making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a good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is the case with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though, the benefits don't automatically translate to a more nutritious food product. The regular version of Lundberg short-grain brown rice has 0 grams of sugars and 4 percent iron per serving.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version has 1 gram of sugars and 2 percent iron per serving. And packaged foods made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ingredients can still contain added sugars and/or sodium.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learn more, visit ConsumerReports.org.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 xml:space="preserve">Stroud, United Kingdom: </w:t>
        </w:r>
      </w:hyperlink>
      <w:hyperlink r:id="rId246"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246" w:history="1">
        <w:r>
          <w:rPr>
            <w:rFonts w:ascii="arial" w:eastAsia="arial" w:hAnsi="arial" w:cs="arial"/>
            <w:b/>
            <w:bCs/>
            <w:i/>
            <w:color w:val="0077CC"/>
            <w:kern w:val="32"/>
            <w:sz w:val="28"/>
            <w:szCs w:val="32"/>
            <w:u w:val="single"/>
            <w:shd w:val="clear" w:color="auto" w:fill="FFFFFF"/>
            <w:lang w:val="en-US" w:eastAsia="en-US" w:bidi="ar-SA"/>
          </w:rPr>
          <w:t xml:space="preserve"> Principles and Practice online course - a unique project which aims to teach the principles and practice of biodynamics, one of the oldest and most developed organic and </w:t>
        </w:r>
      </w:hyperlink>
      <w:hyperlink r:id="rId246"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2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6"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246" w:history="1">
        <w:r>
          <w:rPr>
            <w:rFonts w:ascii="arial" w:eastAsia="arial" w:hAnsi="arial" w:cs="arial"/>
            <w:b/>
            <w:bCs/>
            <w:i/>
            <w:color w:val="0077CC"/>
            <w:kern w:val="32"/>
            <w:sz w:val="28"/>
            <w:szCs w:val="32"/>
            <w:u w:val="single"/>
            <w:shd w:val="clear" w:color="auto" w:fill="FFFFFF"/>
            <w:lang w:val="en-US" w:eastAsia="en-US" w:bidi="ar-SA"/>
          </w:rPr>
          <w:t xml:space="preserve"> techniques, to </w:t>
        </w:r>
      </w:hyperlink>
      <w:hyperlink r:id="rId246"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246" w:history="1">
        <w:r>
          <w:rPr>
            <w:rFonts w:ascii="arial" w:eastAsia="arial" w:hAnsi="arial" w:cs="arial"/>
            <w:b/>
            <w:bCs/>
            <w:i/>
            <w:color w:val="0077CC"/>
            <w:kern w:val="32"/>
            <w:sz w:val="28"/>
            <w:szCs w:val="32"/>
            <w:u w:val="single"/>
            <w:shd w:val="clear" w:color="auto" w:fill="FFFFFF"/>
            <w:lang w:val="en-US" w:eastAsia="en-US" w:bidi="ar-SA"/>
          </w:rPr>
          <w:t xml:space="preserve"> and growers all around the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3" type="#_x0000_t75" style="width:149.98pt;height:50.24pt">
            <v:imagedata r:id="rId24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1153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Stroud, United Kingdom: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and Practice online course - a unique project which aims to teach the principles and practice of biodynamics, one of the oldest and most developed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growers all around the world. iCrowdNewswire - Nov 15, 2016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and Practice online course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online training is a unique project which aims to teach the principles and practice of biodynamics to people worldwide. We are looking to fund the redevelopment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and Practice online training.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online training is a unique project which aims to teach the principles and practice of biodynamics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growers all around the world as well as home growers, shop owners, consumers, cooks and more. What is Biodynamics?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is one of the oldest and most developed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It is used world-wide to produce quality food - food that simultaneously nourishes the whole human being and cares for the environment. It is known for being an approach that produces award winning wines and cheeses but also fruit, vegetables, cereals, meat, wool and more. In addition, at its core, biodynamics is a mixed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that seeks not only to do no harm to the ecology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actually to support and improve the soil, ecology and environment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holding radiates health and vitality to the local environment. You can read more on our partner organisation's website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College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College is a registered charity (reg. no. 1141825). It was established in 2010. Its objects are to provide education and training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Currently it has an established work-based learning scheme (apprenticeship scheme) and an online training course. The work-based learning scheme provides students from all over Europe to come to the United Kingdom to study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gain practical experience, working alongside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practitioners on the land. There is a continuing and heavy demand for places. The development of on-line teaching and learning techniques gives the college the opportunity to widen its teaching activities globally.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and Practice Course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course will be delivered online and structured into 3 sections: a short introduction course, a course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world view and a course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 The Introduction to Biodynamicsisa short and affordable course which can stand on its own or can be used as an entry point for the other units. The course will cover basic concepts and practices in biodynamics. The course is4 weeks long.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World View will be a longer course. It will comprise a collection of units on phenomenological topics (plants, animals, chemistry,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organisms) beginning with a world- wide / cosmological view and then focusing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holistic entity. The course will be 10 weeks long.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 will be a full course, concerned with the actual unique practices of biodynamics and how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world view is put into action. As every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 is unique this course will explore the use of preparations, care of animal health, and support of plant resilience in different circumstances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around the world.16 weeks long. Who and How will it benefit?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help of this online project,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growers who cannot leave their holding for extended periods will still have access to training, ways to understand and improve the sustainability of their own work, land and products. Students all over the world will be able to learn 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an organism, get a different view of plants and animals, and learn about soil health and fertility, and explore diversity and resilience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 Taking advantage of new techniques in distance learning,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all over the world, including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developing countries, will be able to learn about this advanced,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system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an affordable way. As a result they will be able to apply the principles and methods of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their own holdings. Retailers who are increasingly procuring more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 for sale will gain an understanding of what biodynamics stands for and explain it to their costumers. Anyone who wishes to explore a different meaning to nutrition can learn about what is beyond minerals, proteins and carbohydrates and how vital food can nourish the whole human being. The teaching material on the course would also be used as teaching aides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trainers who teach on face to face workshops. Finance and how it will be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last 4 years we have developed units on various topics in biodynamics. We have taught units to 111 people. During this time we have learned important lessons and gathered an astonishing amount of online resources: documents, discussions, seminars and videos. Now, we wish to restructure and improve the course creating a more effective and efficient training. The money we are seeking will be used for taking this course to the next stage of its development. The restructuring from individual units (using existing material) to the sections described above will cost: Introductory course pound;600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World View pound;1,500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 pound;2,250 New courses on grape growing and wine making (for which there is increasing demand): Viticulture pound;6,600 Wine making pound;6,600 Costs are based on one professional writer to prepare the course and include specialist contributors (pound;6,000) and an internal cost (pound;600) to prepare it for the online platform. Materials for course development: Digital Camcorder pound;350 Recording/editing software pound;400 The second part of the project is to improve the web platform and presentation: Web platform and website pound;1,000 The last part of the project is marketing this includes campaigns using social media, writing articles for relevant publications, newsletters and presence in conferences: Marketing pound;12,000 The total sum of the funds we are looking to raise is: pound;31,300 (pound;15,000 from crowdfunding) With the help of your donation we will restructure the course, add new units, improve our web platform and our presentation techniques, we will increase our resources and make them more accessible. We will adapt the course so that it speaks to people from all over the world and all walks of life. We strongly believe that education is an important step in making a change in the world. At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College we aim to change one square meter at a time and through education sow seeds for a future. On behalf of the trustees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College Nir Halfon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 xml:space="preserve">Taking Organic Skincare to the Top Level - </w:t>
        </w:r>
      </w:hyperlink>
      <w:hyperlink r:id="rId254"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254" w:history="1">
        <w:r>
          <w:rPr>
            <w:rFonts w:ascii="arial" w:eastAsia="arial" w:hAnsi="arial" w:cs="arial"/>
            <w:b/>
            <w:bCs/>
            <w:i/>
            <w:color w:val="0077CC"/>
            <w:kern w:val="32"/>
            <w:sz w:val="28"/>
            <w:szCs w:val="32"/>
            <w:u w:val="single"/>
            <w:shd w:val="clear" w:color="auto" w:fill="FFFFFF"/>
            <w:lang w:val="en-US" w:eastAsia="en-US" w:bidi="ar-SA"/>
          </w:rPr>
          <w:t>® Beauty; Éminence Organic Skin Care Celebrates 5 Years Demeter USA Certified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17, 2016 Wednesday 8:00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Aug. 17, 2016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beauty industry has seen the all-natural and organic categories grow aggressively in recent years. The roster of brands offering organic skin and hair care products has expanded, and consumers have more options, and knowledge, about safe and healthy beauty buys than ever before. But there is a more elite label making waves recently: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®.Éminence Organic Skin Careis one of the very few luxury beauty brands to meet this gold standard, for five years running.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Originating from a balanced, holistic view of the universe,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regard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plants and the animals as a self-supporting ecosystem that lives and breathes. The ultimate goal is maintaining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system that is minimally dependant on imported materials,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through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recycling of plants, soil, water and animal life so there's no need to add artificial pesticides and chemical fertilizers. Only natural medicinal herbs and mineral composts are used to enhance the soil and ignite powerful growth forces in the plants from root to tip - for example, using plant friendly honey traps from local bees as natural insect repellents.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Éminence Organic Skin Care is the first luxury skin care brand to receive theDemeter Association's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certificationfor a complete collection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beauty products.   The Demeter certifying process is among the most stringent of all organic certifying organizations, providing the assurance to consumers that each product upholds the over 300+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production and bottling standards. These extensive, uniform standards protect the integrity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both consumers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Once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agriculturally</w:t>
      </w:r>
      <w:r>
        <w:rPr>
          <w:rFonts w:ascii="arial" w:eastAsia="arial" w:hAnsi="arial" w:cs="arial"/>
          <w:color w:val="000000"/>
          <w:sz w:val="20"/>
          <w:lang w:val="en-US" w:eastAsia="en-US" w:bidi="ar-SA"/>
        </w:rPr>
        <w:t xml:space="preserve">-based product obtains the echelon of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a thorough re-certification process occurs every year.  As one of the very few skin care brands to earn the highest possible qualification, Éminence Organic Skin Care has been using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green practices to create natural,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since 1958.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certification for skin care products is the most stringent standard in the world, which is why there are very few skin care companies like Éminence Organic Skin Care that attain it," says Elizabeth Candelario, Managing Director ofDemeter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shining star of Éminence Organic Skin Care's natural,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luxury skin care products is the award-winning Facial Recovery Oil, celebrating its 5th anniversary of receiving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from Demeter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toning and hydrating oil blends precious herbs and nourishing oils grown and extracted on Demeter International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contains no chemical pesticides, synthetic fertilizers or genetically modified organisms. Formulated with clary sage oil, olive oil, sage leaf extract and ylang-ylang, Facial Recovery Oil nourishes and hydrates skin for a smoother, softer, rejuvenated complexion.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$76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Availability: BuyNaturalSkinCare.com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Éminence Organic Skin CareAn award-winning provider of the most effective, professional skin care products in the natural and organic skin care industry, Éminence Organic Skin Care is sold in leading salons and spas in more than 40 countries around the world. Éminence melds herbal craftsmanship and innovation, skin rejuvenation techniques unique to Hungary and hand-picked fresh ingredients to craft premium natural,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skin care that is good for the earth as well as good for the skin.  Éminence displays its commitment to the environment by harnessing wind and solar power energy to produce products and using recyclable packaging with vegetable-based inks and committing to planting a tree for every product sold. Visit http://www.Éminenceorganics.com 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Paton/Liz Koubek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Pierce Mattie Communications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212.243.1431</w:t>
      </w:r>
    </w:p>
    <w:p>
      <w:pPr>
        <w:keepNext w:val="0"/>
        <w:spacing w:before="240" w:after="0" w:line="260" w:lineRule="atLeast"/>
        <w:ind w:left="0" w:right="0" w:firstLine="0"/>
        <w:jc w:val="both"/>
        <w:rPr>
          <w:lang w:val="en-US" w:eastAsia="en-US" w:bidi="ar-SA"/>
        </w:rPr>
      </w:pPr>
      <w:hyperlink r:id="rId255" w:history="1">
        <w:r>
          <w:rPr>
            <w:rFonts w:ascii="arial" w:eastAsia="arial" w:hAnsi="arial" w:cs="arial"/>
            <w:i/>
            <w:color w:val="0077CC"/>
            <w:sz w:val="20"/>
            <w:u w:val="single"/>
            <w:shd w:val="clear" w:color="auto" w:fill="FFFFFF"/>
            <w:lang w:val="en-US" w:eastAsia="en-US" w:bidi="ar-SA"/>
          </w:rPr>
          <w:t>epaton@piercemattie.com</w:t>
        </w:r>
      </w:hyperlink>
      <w:r>
        <w:rPr>
          <w:rFonts w:ascii="arial" w:eastAsia="arial" w:hAnsi="arial" w:cs="arial"/>
          <w:color w:val="000000"/>
          <w:sz w:val="20"/>
          <w:lang w:val="en-US" w:eastAsia="en-US" w:bidi="ar-SA"/>
        </w:rPr>
        <w:t> </w:t>
      </w:r>
    </w:p>
    <w:p>
      <w:pPr>
        <w:keepNext w:val="0"/>
        <w:spacing w:before="240" w:after="0" w:line="260" w:lineRule="atLeast"/>
        <w:ind w:left="0" w:right="0" w:firstLine="0"/>
        <w:jc w:val="both"/>
        <w:rPr>
          <w:lang w:val="en-US" w:eastAsia="en-US" w:bidi="ar-SA"/>
        </w:rPr>
      </w:pPr>
      <w:hyperlink r:id="rId256" w:history="1">
        <w:r>
          <w:rPr>
            <w:rFonts w:ascii="arial" w:eastAsia="arial" w:hAnsi="arial" w:cs="arial"/>
            <w:i/>
            <w:color w:val="0077CC"/>
            <w:sz w:val="20"/>
            <w:u w:val="single"/>
            <w:shd w:val="clear" w:color="auto" w:fill="FFFFFF"/>
            <w:lang w:val="en-US" w:eastAsia="en-US" w:bidi="ar-SA"/>
          </w:rPr>
          <w:t>lkoubek@piercemattie.com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Logo -</w:t>
      </w:r>
      <w:hyperlink r:id="rId257" w:history="1">
        <w:r>
          <w:rPr>
            <w:rFonts w:ascii="arial" w:eastAsia="arial" w:hAnsi="arial" w:cs="arial"/>
            <w:i/>
            <w:color w:val="0077CC"/>
            <w:sz w:val="20"/>
            <w:u w:val="single"/>
            <w:shd w:val="clear" w:color="auto" w:fill="FFFFFF"/>
            <w:lang w:val="en-US" w:eastAsia="en-US" w:bidi="ar-SA"/>
          </w:rPr>
          <w:t>http://photos.prnewswire.com/prnh/20160809/396879LOGO</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the original version on PR Newswire, visit:</w:t>
      </w:r>
      <w:hyperlink r:id="rId258" w:history="1">
        <w:r>
          <w:rPr>
            <w:rFonts w:ascii="arial" w:eastAsia="arial" w:hAnsi="arial" w:cs="arial"/>
            <w:i/>
            <w:color w:val="0077CC"/>
            <w:sz w:val="20"/>
            <w:u w:val="single"/>
            <w:shd w:val="clear" w:color="auto" w:fill="FFFFFF"/>
            <w:lang w:val="en-US" w:eastAsia="en-US" w:bidi="ar-SA"/>
          </w:rPr>
          <w:t>http://www.prnewswire.com/news-releases/taking-organic-skincare-to-the-top-level--</w:t>
        </w:r>
      </w:hyperlink>
      <w:hyperlink r:id="rId258" w:history="1">
        <w:r>
          <w:rPr>
            <w:rFonts w:ascii="arial" w:eastAsia="arial" w:hAnsi="arial" w:cs="arial"/>
            <w:b/>
            <w:i/>
            <w:color w:val="0077CC"/>
            <w:sz w:val="20"/>
            <w:u w:val="single"/>
            <w:shd w:val="clear" w:color="auto" w:fill="FFFFFF"/>
            <w:lang w:val="en-US" w:eastAsia="en-US" w:bidi="ar-SA"/>
          </w:rPr>
          <w:t>biodynamic</w:t>
        </w:r>
      </w:hyperlink>
      <w:hyperlink r:id="rId258" w:history="1">
        <w:r>
          <w:rPr>
            <w:rFonts w:ascii="arial" w:eastAsia="arial" w:hAnsi="arial" w:cs="arial"/>
            <w:i/>
            <w:color w:val="0077CC"/>
            <w:sz w:val="20"/>
            <w:u w:val="single"/>
            <w:shd w:val="clear" w:color="auto" w:fill="FFFFFF"/>
            <w:lang w:val="en-US" w:eastAsia="en-US" w:bidi="ar-SA"/>
          </w:rPr>
          <w:t>-beauty-300311385.html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Eminence Organic Skin Care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265" w:history="1">
        <w:r>
          <w:rPr>
            <w:rFonts w:ascii="arial" w:eastAsia="arial" w:hAnsi="arial" w:cs="arial"/>
            <w:b/>
            <w:bCs/>
            <w:i/>
            <w:color w:val="0077CC"/>
            <w:kern w:val="32"/>
            <w:sz w:val="28"/>
            <w:szCs w:val="32"/>
            <w:u w:val="single"/>
            <w:shd w:val="clear" w:color="auto" w:fill="FFFFFF"/>
            <w:lang w:val="en-US" w:eastAsia="en-US" w:bidi="ar-SA"/>
          </w:rPr>
          <w:t xml:space="preserve"> products at a Whole Foods market near you!; NUTRITION + THE LAND; Interview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2016 Lilipoh Publishing,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56(5); Vol. 21; No. 82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1748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LILIPOH interviews ERROL SCHWEIZER, WHOLE FOODS MARKET'S GLOBAL GROCERY COORDINATOR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For those of us who fill our fridge and freezer with local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vegetables, milk, and meat (the products more commonly available from local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we can now stock our pantries, as well, with biodynamically grown foods, now that Whole Foods is launching numerous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product lines by well-known processors like Lundberg, Amy's Kitchen, and Wholesome sweeteners.--LILIPOH editor Christy Korrow had the opportunity to interview Whole Foods executive Errol Schweizer to learn more about the latest developments in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food accessibility.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CK: What made Whole Foods decide to take on some of the risks of a relatively unknown brand name and launch Whole Foods' support toward Demeter Certified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[R] products?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ES: Biodynamics is actually gaining name recognition among national food shoppers and Whole Foods buyers. It's been part of the landscape of the natural food industry for decades; and as you know, the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movement actually predates the organic movement. Whole Foods has sold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lines for years, including wines and other food products like sauerkraut, yogurt, and pasta sauce.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One of the things that we do really well at Whole Foods is identify and amplify new trends that work well with our core values, such as supporting our communities and the environment.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Biodynamics' strict growing standards--essentially a deeper form of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that treats the whole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as a living organism where all the inputs must be from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and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is free of GMOs and synthetic pesticides--fits in with what our customers already buy. We're already deeply committed to organic foods; hey make up nearly 50% of my sales in the grocery department. For us, Biodynamics is a next logical step. It's what you do with product innovation.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If you travel to Europe, you find there are hundreds of Demeter Certified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brands--thousands of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products. There's a tradeshow for organic food called BIOFACH in Germany. Within BIOFACH, there is an entire hall showcasing dozens and dozens of suppliers who offer Demeter Certified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products. While I was there attending this trade show, the lightbulb went off, and I said, "You know what? We've got to do this."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CK: Are you feeling good about the sales trajectory of the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products? Is this a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initiative for the company?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ES: This year the sales have almost doubled for all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products. We've launched about twenty-five Demeter Certified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products in the last two years. We're seeing good product turnaround, and our individual stores are coming back to say they're happy with the products' performance. The stores are selling because of what they've committed to; and for us at a corporate level, that's great news.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CK: Are there special product displays for the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products?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ES: Each product is slotted in to its particular category, but we try to highlight them when there are promotions. Sometimes things are put into a special display; a lot of our stores put up beautiful signage.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CK: Biodynamics is a unique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path because it has a spiritual component. Has that come up at all?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ES: You know what? The proof is in the pudding.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produces a quality product. The type of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that it promotes is more resilient and more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than probably any other form of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so whatever else goes into it, whether that is part of the magic or part of the science, it's proven out in the quality. What I see is that </w:t>
      </w:r>
      <w:r>
        <w:rPr>
          <w:rFonts w:ascii="Courier" w:eastAsia="Courier" w:hAnsi="Courier" w:cs="Courier"/>
          <w:b/>
          <w:i/>
          <w:color w:val="000000"/>
          <w:sz w:val="16"/>
          <w:u w:val="single"/>
          <w:lang w:val="en-US" w:eastAsia="en-US" w:bidi="ar-SA"/>
        </w:rPr>
        <w:t>Bio dynamics</w:t>
      </w:r>
      <w:r>
        <w:rPr>
          <w:rFonts w:ascii="Courier" w:eastAsia="Courier" w:hAnsi="Courier" w:cs="Courier"/>
          <w:color w:val="000000"/>
          <w:sz w:val="16"/>
          <w:lang w:val="en-US" w:eastAsia="en-US" w:bidi="ar-SA"/>
        </w:rPr>
        <w:t xml:space="preserve"> makes great products. Having been on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talked to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I know it's road-tested. It's seal-proven. It works.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CK: Let's talk about the relationship-building aspect of your business. Rudolf Steiner taught about associative economics; and how, in a healthy economy, the producer, the distributor, and the customer need to have a more balanced relationship, where they all three work in relationship to establish supply, demand, and price.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ES: I can't speak specifically to Rudolf Steiner's philosophy, but it seems to echo a lot of what we do here every day. Relationship-building is really the biggest part of what we do. It's important for us to stay in touch with the folks at all levels of the supply chain and make sure we're checking all our interests--it's wise from a business standpoint to do so.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Demeter Association has been instrumental in facilitating the relationships with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famers and producers. They'll refer us to people and they'll refer people to us. They'll help us find suppliers for products we want to develop.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As a retailer, we do two things. One, we aggregate and stimulate the demand among customers; and two, we justify and validate the market so suppliers know that if they make this transition to Biodynamics, they're gonna get a purchase order from us. We put the product for sale on the shelves. We communicate it through blogs and social media. We reach out. We have key members who build fantastic displays and beautiful signage where products are merchandised and replenished.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most important thing, really, for any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or business owner is to get a purchase order. It's a commitment that the retailer is going to buy what the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and business owner are making; and it also needs to be fair to their cost of production, their overhead, and their process model.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CK: Do you have the opportunity to meet with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from time to time?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ES: Not as often as I would like, but my team members do make a lot of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visits. In fact, I'm missing a great field trip this week. Our marketing team is going to a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rice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in California, and I'm staying here in town to do some work. But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visits are an important part of what we do as product developers and retailers.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CK: From the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perspective, I hear over and over again how hard it is for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to make a living. When you pencil out how many heads of lettuce a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has to sell to earn a living wage, you are faced with a tough equation. Do you have any hopeful thoughts or perspectives that you can share?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ES: As a retailer, what we try to do is road-test programs and understand whether or not it's viable in the marketplace. Once we have done that, we have suppliers who are incentivized to participate, because they know it will be good for their business. It's really important for us to make sure it's successful. We don't want to hurt anybody if they're taking a chance. Our suppliers need to know that they are not going to have to sell their product below the cost of production. And you know what? There are no government subsidies for Biodynamics. It's really market-driven. We have to find the right balance between supply and demand and the cost of the retail product.</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Also, there's a much greater awareness in our supply exchange of fairness to the people who pick our food; and that these workers are deserving of being able to make a good living for their hard work at all levels. We've been a pioneer in other aspects outside of Biodynamics, such as domestic fair labor programs. We have a product line called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Direct, which is organic domestically traded beans, grains, and other products.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 Direct is a </w:t>
      </w:r>
      <w:r>
        <w:rPr>
          <w:rFonts w:ascii="Courier" w:eastAsia="Courier" w:hAnsi="Courier" w:cs="Courier"/>
          <w:b/>
          <w:i/>
          <w:color w:val="000000"/>
          <w:sz w:val="16"/>
          <w:u w:val="single"/>
          <w:lang w:val="en-US" w:eastAsia="en-US" w:bidi="ar-SA"/>
        </w:rPr>
        <w:t>farmer</w:t>
      </w:r>
      <w:r>
        <w:rPr>
          <w:rFonts w:ascii="Courier" w:eastAsia="Courier" w:hAnsi="Courier" w:cs="Courier"/>
          <w:color w:val="000000"/>
          <w:sz w:val="16"/>
          <w:lang w:val="en-US" w:eastAsia="en-US" w:bidi="ar-SA"/>
        </w:rPr>
        <w:t xml:space="preserve">-owned co-op. The co-op is certified by the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Justice Project to make sure that the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are treating their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workers well, paying them fairly, and giving them benefits.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This is an effort Whole Foods is making to look at all aspects of the supply chain connected to the product. Some of our bestselling bulk product lines, like quality organic, non-GMOs, are fairly traded. We sell a lot of fairly traded products from all over the world. I think we're the largest fair trade retailer in the United States, of cocoa, coffee, sugar, and various other products. As part of our effort to have win-win partnerships, we have to ask if we are winning for farmworkers too; and that is something that we're spending more and more time working on.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CK: I imagine Whole Foods influences the entire retail grocery marketplace nationwide, so you could be participating in the breakthrough of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retail products in other stores as well.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ES: Whole Foods is definitely seen as a leader, and other retailers are bringing in a lot of products that we pioneered. In some ways they're doing a good job of going beyond even what they see at our stores, and doing their own thing. In addition, I think we're really good at communicating these higher-level attributes to our customers. So I think we've got a nice window to really establish Biodynamics, and associate it with the Whole Foods customer base in a way that's relevant and meaningful.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One of the products we just launched is a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fair trade sugar, which is a small project; but it's a key ingredient as we build up a supply chain from scratch. For example, we have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apples,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wheat, and with the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sugar--we now have the ingredients for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apple pie!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By building up the supply chain in this way, we can make more complex products; and who knows? Maybe someday we will have a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grocery store, or a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grocery industry.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will be acceptable, mainstream, and consumers will understand it. Folks will say, "Oh, that's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As I've said, I am inspired by the success we see in Europe. I think some good know-how and ingenuity can make it happen here as well.</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brands with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ingredients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Be sure to ask for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food products at your local Whole Foods Market, or your local grocery store: Amy's Kitchen, Crofters, DeLallo, GreenBelle (Sun Belle), Guayaki, Isis, Kedem, Lakewood, Lundberg, Natural Nectar, Pacari, Republic of Tea, Theo, Yellow Bam, Wholesome Sweeteners, Natural Nectar, Oregon's Wild Harvest, and Hawthorne Valley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Most Whole Foods Markets include a selection of Biodynamics wines-ask for Frey, Frog's Leap, or Benziger.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Don't forget about Weleda and Dr. Hauschka body care products, many of which contain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ingredients. Visit </w:t>
      </w:r>
      <w:hyperlink r:id="rId266" w:history="1">
        <w:r>
          <w:rPr>
            <w:rFonts w:ascii="Courier" w:eastAsia="Courier" w:hAnsi="Courier" w:cs="Courier"/>
            <w:i/>
            <w:color w:val="0077CC"/>
            <w:sz w:val="16"/>
            <w:u w:val="single"/>
            <w:shd w:val="clear" w:color="auto" w:fill="FFFFFF"/>
            <w:lang w:val="en-US" w:eastAsia="en-US" w:bidi="ar-SA"/>
          </w:rPr>
          <w:t>www.themelissagarden.com</w:t>
        </w:r>
      </w:hyperlink>
      <w:r>
        <w:rPr>
          <w:rFonts w:ascii="Courier" w:eastAsia="Courier" w:hAnsi="Courier" w:cs="Courier"/>
          <w:color w:val="000000"/>
          <w:sz w:val="16"/>
          <w:lang w:val="en-US" w:eastAsia="en-US" w:bidi="ar-SA"/>
        </w:rPr>
        <w:t xml:space="preserve"> for a complete listing of plants for honeybees.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 xml:space="preserve">Loan Broadens Access to Certified </w:t>
        </w:r>
      </w:hyperlink>
      <w:hyperlink r:id="rId273"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273" w:history="1">
        <w:r>
          <w:rPr>
            <w:rFonts w:ascii="arial" w:eastAsia="arial" w:hAnsi="arial" w:cs="arial"/>
            <w:b/>
            <w:bCs/>
            <w:i/>
            <w:color w:val="0077CC"/>
            <w:kern w:val="32"/>
            <w:sz w:val="28"/>
            <w:szCs w:val="32"/>
            <w:u w:val="single"/>
            <w:shd w:val="clear" w:color="auto" w:fill="FFFFFF"/>
            <w:lang w:val="en-US" w:eastAsia="en-US" w:bidi="ar-SA"/>
          </w:rPr>
          <w:t xml:space="preserve"> Compost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2016 Thursday 12:58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rsf</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 27, 2016( 3BL Blogs: </w:t>
      </w:r>
      <w:hyperlink r:id="rId274" w:history="1">
        <w:r>
          <w:rPr>
            <w:rFonts w:ascii="arial" w:eastAsia="arial" w:hAnsi="arial" w:cs="arial"/>
            <w:i/>
            <w:color w:val="0077CC"/>
            <w:sz w:val="20"/>
            <w:u w:val="single"/>
            <w:shd w:val="clear" w:color="auto" w:fill="FFFFFF"/>
            <w:lang w:val="en-US" w:eastAsia="en-US" w:bidi="ar-SA"/>
          </w:rPr>
          <w:t>http://3blmedia.com</w:t>
        </w:r>
      </w:hyperlink>
      <w:r>
        <w:rPr>
          <w:rFonts w:ascii="arial" w:eastAsia="arial" w:hAnsi="arial" w:cs="arial"/>
          <w:color w:val="000000"/>
          <w:sz w:val="20"/>
          <w:lang w:val="en-US" w:eastAsia="en-US" w:bidi="ar-SA"/>
        </w:rPr>
        <w:t xml:space="preserve">/ Delivered by Newstex) ;; SOURCE: RSF Social Finance[1]DESCRIPTION: SAN FRANCISCO, January 27, 2016 /3BL Media/ - When Randy Ritchie and Colum Riley first met, they discovered a shared passion uncommon in Tinseltown: building healthy soil. It all started when Ritchie, one of the first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landscape designers in Los Angeles, received a request from a customer who wanted to grow organic food on her property in Malibu. The problem: Randy could not find good quality soil for her garden. Shortly thereafter, Ritchie met Riley. Riley grew up on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southeast Pennsylvania, Camphill Village Kimberton Hills[2], and moved to California to study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his then-goal was to enter consulting. Together they analyzed the lawn and garden industry, and identified an unmet need in the marketplace. 'There was a total absence of any high-quality soil product,' says Ritchie. 'That's when we decided to enter a market that's never been there before—</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compost. It's real. It's truly organic. It's living soil.' On July 8, 2009, the duo founded Malibu Compost[3], and became the first-ever local producer and distributor of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compost. After years of demonstrating the strength of their business model, the company received a Program Related Investment (PRI) loan from RSF to help it expand. 'Malibu Compost is a strong mission fit for RSF,' says Mike Gabriel, manager of social enterprise lending at RSF Social Finance. 'They are committed not only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but also to addressing broader environmental issues through education and outreach.' The Dirt on Biodynamics  Developed in the early 1920s,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based on the spiritual insights and practical suggestions of Rudolf Steiner.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strive to create a diversified, balanced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ecosystem that generates health and fertility as much as possible from within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itself. Often referred to as 'beyond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treats soil as a living organism rather than a support system. And like any living organism, the better the food it consumes, the stronger and healthier it becomes. 'It starts with creating living soil. We've created a compost that has such biological diversity that it literally brings gardens back from the dead to a state of health,' says Ritchie. At Malibu Compost, the soil preparation process begins on a California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dairy cows graze over a thousand acres of organic pasture. In line with traditional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Malibu Compost combines dairy cow manure with wood chips and homeopathic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which contain ingredients such as chamomile, dandelion and yarrow. This system produces a high-quality compost with naturally occurring microbial activity that is full of nutrients. Certified by Demeter USA—the world's only certifier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products—Malibu Compost adheres to strict standards that ensure crops are grown without chemical pesticides and fertilizers, utilize compost and cover crops, and set aside 10 percent of the total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acreage for biodiversity.  Going North Malibu Compost has continued to broaden its customer reach, with particularly high demand in the Pacific Northwest. 'We watched the Oregon and Washington markets fall in love with Malibu Compost,' added managing partner Renie Byrne. 'But our biggest issue in fulfilling this demand was shipping costs.' A year and a half ago, Ritchie and Riley went to Oregon to identify the best organic, pasture-based dairy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There the Malibu Compost team set-up shop—using RSF financing to purchase equipment for the new production facility. 'We've been hoping and anticipating for this type of partnership since our inception,' says Riley. 'The mission of RSF is to leverage capital to create positive social and environmental impact, which directly parallels the approach we take in all aspects of our model.' Malibu Compost products are now sold in local lawn and garden centers, organic grow shops, and specialty markets in 12 states across the U.S. Select products are also available online nationwide. Their compost is also used in the gardens at Highland Hall Waldorf School in Los Angeles, a fellow RSF borrower. Business with Intention Ritchie and Riley have big plans for the future of Malibu Compost. They envision having at least seven regional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producing local compost. They also want to partner with young and aspiring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to identify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where building compost will help heal and nourish the land. 'We want to build symbiotic partnerships and relationships so we can strive to make the best possible product in the country,' says Riley. Education is another important element of Malibu Compost's model. Both co-founders do educational seminars and speak at conferences to promote education and awareness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They reach tens of thousands of consumers each year, and make the practice more approachable to the general population. 'People can take the product, even if they know nothing about it, and put it in their garden and see results,' says Riley. 'We are building trust and community around this. There is a sense of ownership that people feel once they use Malibu Compost.' Ritchie adds, 'What we're bringing to business is intention. Business should have a heart, breath, soul, belief system, and an intention. And a personality!'Tweet me: Contact Info: Enrique Perez RSF Social Finance +1 (415) 561-6156 </w:t>
      </w:r>
      <w:hyperlink r:id="rId275" w:history="1">
        <w:r>
          <w:rPr>
            <w:rFonts w:ascii="arial" w:eastAsia="arial" w:hAnsi="arial" w:cs="arial"/>
            <w:i/>
            <w:color w:val="0077CC"/>
            <w:sz w:val="20"/>
            <w:u w:val="single"/>
            <w:shd w:val="clear" w:color="auto" w:fill="FFFFFF"/>
            <w:lang w:val="en-US" w:eastAsia="en-US" w:bidi="ar-SA"/>
          </w:rPr>
          <w:t>enrique.perez@rsfsocialfinance.org[4]</w:t>
        </w:r>
      </w:hyperlink>
      <w:r>
        <w:rPr>
          <w:rFonts w:ascii="arial" w:eastAsia="arial" w:hAnsi="arial" w:cs="arial"/>
          <w:color w:val="000000"/>
          <w:sz w:val="20"/>
          <w:lang w:val="en-US" w:eastAsia="en-US" w:bidi="ar-SA"/>
        </w:rPr>
        <w:t xml:space="preserve">; KEYWORDS: Finance ...cially Responsible Investment, Environment and Climate Change, RSF Social Finance [ 1]:            </w:t>
      </w:r>
      <w:hyperlink r:id="rId276" w:history="1">
        <w:r>
          <w:rPr>
            <w:rFonts w:ascii="arial" w:eastAsia="arial" w:hAnsi="arial" w:cs="arial"/>
            <w:i/>
            <w:color w:val="0077CC"/>
            <w:sz w:val="20"/>
            <w:u w:val="single"/>
            <w:shd w:val="clear" w:color="auto" w:fill="FFFFFF"/>
            <w:lang w:val="en-US" w:eastAsia="en-US" w:bidi="ar-SA"/>
          </w:rPr>
          <w:t>http://3blmedia.com/CSR-Profiles/RSF-Social-Finance</w:t>
        </w:r>
      </w:hyperlink>
      <w:r>
        <w:rPr>
          <w:rFonts w:ascii="arial" w:eastAsia="arial" w:hAnsi="arial" w:cs="arial"/>
          <w:color w:val="000000"/>
          <w:sz w:val="20"/>
          <w:lang w:val="en-US" w:eastAsia="en-US" w:bidi="ar-SA"/>
        </w:rPr>
        <w:t xml:space="preserve"> [ 2]:            </w:t>
      </w:r>
      <w:hyperlink r:id="rId277" w:history="1">
        <w:r>
          <w:rPr>
            <w:rFonts w:ascii="arial" w:eastAsia="arial" w:hAnsi="arial" w:cs="arial"/>
            <w:i/>
            <w:color w:val="0077CC"/>
            <w:sz w:val="20"/>
            <w:u w:val="single"/>
            <w:shd w:val="clear" w:color="auto" w:fill="FFFFFF"/>
            <w:lang w:val="en-US" w:eastAsia="en-US" w:bidi="ar-SA"/>
          </w:rPr>
          <w:t>http://www.camphillkimberton.org</w:t>
        </w:r>
      </w:hyperlink>
      <w:r>
        <w:rPr>
          <w:rFonts w:ascii="arial" w:eastAsia="arial" w:hAnsi="arial" w:cs="arial"/>
          <w:color w:val="000000"/>
          <w:sz w:val="20"/>
          <w:lang w:val="en-US" w:eastAsia="en-US" w:bidi="ar-SA"/>
        </w:rPr>
        <w:t xml:space="preserve">/ [ 3]:            </w:t>
      </w:r>
      <w:hyperlink r:id="rId278" w:history="1">
        <w:r>
          <w:rPr>
            <w:rFonts w:ascii="arial" w:eastAsia="arial" w:hAnsi="arial" w:cs="arial"/>
            <w:i/>
            <w:color w:val="0077CC"/>
            <w:sz w:val="20"/>
            <w:u w:val="single"/>
            <w:shd w:val="clear" w:color="auto" w:fill="FFFFFF"/>
            <w:lang w:val="en-US" w:eastAsia="en-US" w:bidi="ar-SA"/>
          </w:rPr>
          <w:t>http://malibucompost.com</w:t>
        </w:r>
      </w:hyperlink>
      <w:r>
        <w:rPr>
          <w:rFonts w:ascii="arial" w:eastAsia="arial" w:hAnsi="arial" w:cs="arial"/>
          <w:color w:val="000000"/>
          <w:sz w:val="20"/>
          <w:lang w:val="en-US" w:eastAsia="en-US" w:bidi="ar-SA"/>
        </w:rPr>
        <w:t xml:space="preserve">/ [ 4]: </w:t>
      </w:r>
      <w:hyperlink r:id="rId279" w:history="1">
        <w:r>
          <w:rPr>
            <w:rFonts w:ascii="arial" w:eastAsia="arial" w:hAnsi="arial" w:cs="arial"/>
            <w:i/>
            <w:color w:val="0077CC"/>
            <w:sz w:val="20"/>
            <w:u w:val="single"/>
            <w:shd w:val="clear" w:color="auto" w:fill="FFFFFF"/>
            <w:lang w:val="en-US" w:eastAsia="en-US" w:bidi="ar-SA"/>
          </w:rPr>
          <w:t>enrique.perez@rsfsocialfinance.org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 xml:space="preserve">Are small organic </w:t>
        </w:r>
      </w:hyperlink>
      <w:hyperlink r:id="rId286" w:history="1">
        <w:r>
          <w:rPr>
            <w:rFonts w:ascii="arial" w:eastAsia="arial" w:hAnsi="arial" w:cs="arial"/>
            <w:b/>
            <w:bCs/>
            <w:i/>
            <w:color w:val="0077CC"/>
            <w:kern w:val="32"/>
            <w:sz w:val="28"/>
            <w:szCs w:val="32"/>
            <w:u w:val="single"/>
            <w:shd w:val="clear" w:color="auto" w:fill="FFFFFF"/>
            <w:lang w:val="en-US" w:eastAsia="en-US" w:bidi="ar-SA"/>
          </w:rPr>
          <w:t>farms</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financially viable?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NewHope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Penton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Jenna Blumenfeld</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height of leaf-peeping season, when the aspens in the Colorado high country were at their most golden, I visited a 240-acre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called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Settings. Situated in the shadow of the 12,966-foot Mount Sopris, this Carbondale-based ranch hosts a speaker series every year. In the past it has featured high-profile thought leaders like Mary Berry, executive director of the Berry Center; Elizabeth Candelario, co-director of Demeter USA; and Woody Tasch, founder and chairman of Slow Money. Most recently, the day-long event concluded with a rollicking shindig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itself that included samples of local beer,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local cheese and the pinnacle of the day, a Demeter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dinner, where nearly every item was produced within a mile radius. Live music and dancing later commenced, ensuring that everyone had a fantastic time in this beautiful setting.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dinners ain’t cheap. Each dinner ticket fetched $150, which, OK, it was an excellent meal, so it was worth it. Plus, the money served as a fundraiser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Settings, which in addition to being a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a CSA, market garden and herd-share program for raw milk, is a nonprofit.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Settings is committed to whole-systems education, and runs a litany of programs designed for people to better understand what owners Brooks and Rose Levan call ecological literacy. Offering programs for both children and adults,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Settings aims to “Equip people with a basic understanding of systems and to develop habits of mind that seek out patterns that connect human and natural systems"—a lofty, worthy goal.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day, I spent my morning at another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based in Carbondale’s Roaring Fork Valley, Cedar Ridge Ranch. This family-owned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boards horses (and provides horse-riding lessons), leases part of its   land to local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practicing permaculture, sells compost, and raises zebu cattle and heritage breed large black pigs. Additionally, the owners transformed one of their horse barns into a shared creative space, where photographers, potters and artists rent out monthly studios. It’s inspiring to see a ranch used as a collaborative space for so many community events.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should serve as educational epicenters. Such is the reasoning behind school gardens, which can teach about growing food, yes, but also math and science. But visiting these two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got me thinking—is it economically viable to run a small-scale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What if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just wants to produce food, not host Instagram-worthy dinners, rustic-chic weddings 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hayrides?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 fundraisers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grants integral to the survival of such operations, or can a small plot of responsibly tended land actually produce a financially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income?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fluke I ended up at another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following week—Red Wagon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based in East Boulder, Colorado, run by Wyatt Barnes and Amy Tisdale. Walking through the rows of organic red and yellow bell peppers, heirloom tomatoes and carrots, Barnes joked that he was a basher of dreams—young people with limited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experience frequently sought his advice about starting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he tasked himself with bringing them back to reality: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hard work. Very. Hard. Work.</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w:t>
      </w:r>
      <w:hyperlink r:id="rId287" w:history="1">
        <w:r>
          <w:rPr>
            <w:rFonts w:ascii="arial" w:eastAsia="arial" w:hAnsi="arial" w:cs="arial"/>
            <w:i/>
            <w:color w:val="0077CC"/>
            <w:sz w:val="20"/>
            <w:u w:val="single"/>
            <w:shd w:val="clear" w:color="auto" w:fill="FFFFFF"/>
            <w:lang w:val="en-US" w:eastAsia="en-US" w:bidi="ar-SA"/>
          </w:rPr>
          <w:t>2015 article published at Salon.com</w:t>
        </w:r>
      </w:hyperlink>
      <w:r>
        <w:rPr>
          <w:rFonts w:ascii="arial" w:eastAsia="arial" w:hAnsi="arial" w:cs="arial"/>
          <w:color w:val="000000"/>
          <w:sz w:val="20"/>
          <w:lang w:val="en-US" w:eastAsia="en-US" w:bidi="ar-SA"/>
        </w:rPr>
        <w:t xml:space="preserve"> , writer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Jaclyn Moyer got real about tending her small,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 wasn’t exactly financially viable. “I grew 10 acres of organic vegetables, worked upward of 60 hours a week during the height of the season and my total income last year was $2,451," she writes. “Like all the other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 knew, my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relied on uncompensated labor and self-exploitation. My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not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because I knew the years my partner and I could continue to work without a viable income were numbered," adding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kept afloat primarily by her job as a baker and her partner’s work as a carpenter.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dive into data confirms that Moyer’s situation is pervasive among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   </w:t>
      </w:r>
      <w:hyperlink r:id="rId288" w:history="1">
        <w:r>
          <w:rPr>
            <w:rFonts w:ascii="arial" w:eastAsia="arial" w:hAnsi="arial" w:cs="arial"/>
            <w:i/>
            <w:color w:val="0077CC"/>
            <w:sz w:val="20"/>
            <w:u w:val="single"/>
            <w:shd w:val="clear" w:color="auto" w:fill="FFFFFF"/>
            <w:lang w:val="en-US" w:eastAsia="en-US" w:bidi="ar-SA"/>
          </w:rPr>
          <w:t>2013 economic report from the White House</w:t>
        </w:r>
      </w:hyperlink>
      <w:r>
        <w:rPr>
          <w:rFonts w:ascii="arial" w:eastAsia="arial" w:hAnsi="arial" w:cs="arial"/>
          <w:color w:val="000000"/>
          <w:sz w:val="20"/>
          <w:lang w:val="en-US" w:eastAsia="en-US" w:bidi="ar-SA"/>
        </w:rPr>
        <w:t xml:space="preserve"> relates that small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classified as those with annual sales less than $250,00, on average have a negative net profit due to high operating costs. “By 2000, 93 percent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households had income from off-</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sources, including off-</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wages, salaries, business income, investments and Social Security," reads the report.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if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in the black,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incomes are modest. One   </w:t>
      </w:r>
      <w:hyperlink r:id="rId289" w:history="1">
        <w:r>
          <w:rPr>
            <w:rFonts w:ascii="arial" w:eastAsia="arial" w:hAnsi="arial" w:cs="arial"/>
            <w:i/>
            <w:color w:val="0077CC"/>
            <w:sz w:val="20"/>
            <w:u w:val="single"/>
            <w:shd w:val="clear" w:color="auto" w:fill="FFFFFF"/>
            <w:lang w:val="en-US" w:eastAsia="en-US" w:bidi="ar-SA"/>
          </w:rPr>
          <w:t>University of California Santa Cruz report</w:t>
        </w:r>
      </w:hyperlink>
      <w:r>
        <w:rPr>
          <w:rFonts w:ascii="arial" w:eastAsia="arial" w:hAnsi="arial" w:cs="arial"/>
          <w:color w:val="000000"/>
          <w:sz w:val="20"/>
          <w:lang w:val="en-US" w:eastAsia="en-US" w:bidi="ar-SA"/>
        </w:rPr>
        <w:t xml:space="preserve">   stated that in 2011, average annual income for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was $1,902, and $18,119 for established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incomes matter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continuously recount the importance of labor-intensive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build soil health, mitigate pesticide and herbicide spraying, and view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a holistic entity, it’s irresponsible to forget about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livelihood. Of course there are large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that are achieving such tenets of sustainability that are dear to the natural industry and   are making enough money to pay themselves and their workers a decent wage, such as Fred Kirschenmann’s 2,600-ish acre, mid-sized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North Dakota. Likewise,   </w:t>
      </w:r>
      <w:hyperlink r:id="rId290" w:history="1">
        <w:r>
          <w:rPr>
            <w:rFonts w:ascii="arial" w:eastAsia="arial" w:hAnsi="arial" w:cs="arial"/>
            <w:i/>
            <w:color w:val="0077CC"/>
            <w:sz w:val="20"/>
            <w:u w:val="single"/>
            <w:shd w:val="clear" w:color="auto" w:fill="FFFFFF"/>
            <w:lang w:val="en-US" w:eastAsia="en-US" w:bidi="ar-SA"/>
          </w:rPr>
          <w:t>King Estate Winery’s recent Demeter USA certification</w:t>
        </w:r>
      </w:hyperlink>
      <w:r>
        <w:rPr>
          <w:rFonts w:ascii="arial" w:eastAsia="arial" w:hAnsi="arial" w:cs="arial"/>
          <w:color w:val="000000"/>
          <w:sz w:val="20"/>
          <w:lang w:val="en-US" w:eastAsia="en-US" w:bidi="ar-SA"/>
        </w:rPr>
        <w:t xml:space="preserve"> officially makes its   1,033-acre plot the largest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in the United States.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small, family-owned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the soul of the natural movement, and if, as the Organic Trade Association identified, we need more than 1 percent of U.S.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dedicated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must thrive.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rallying cry of the natural industry has been to get more young people to take up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Legislation is a good way to encourage this tactic, as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start-up costs can be astronomical and unrealistic for many millennials who may still have student debt. Importantly, larger natural product organizations like Clif, Lexicon of Sustainability, Oregon Tilth, Woodstock Foods and more have gotten involved by partnering with the National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Coalition, which aims to ease the financial burden on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Some of NYFC’s initiatives include forgiving student loans, offering tax credits to lease land and improving land access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aren’t in a position to inherit land from their families—particularly land that is closer to cities, to implement direct-to-market selling models (such as CSAs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where farmland is typically more expensive.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wildly important initiatives. But the question still stands: Can small,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make a real income through food production?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Jean-Martin Fortier, author of The Market Gardener: A Successful Grower’s Handbook for Small-Scale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(New Society, 2014) and owner of the Quebec-based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Les Jardins de la Grelinette</w:t>
        </w:r>
      </w:hyperlink>
      <w:r>
        <w:rPr>
          <w:rFonts w:ascii="arial" w:eastAsia="arial" w:hAnsi="arial" w:cs="arial"/>
          <w:color w:val="000000"/>
          <w:sz w:val="20"/>
          <w:lang w:val="en-US" w:eastAsia="en-US" w:bidi="ar-SA"/>
        </w:rPr>
        <w:t xml:space="preserve"> , says absolutely. By cultivating vegetables on just 2   acres of permanent beds,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grosses $160,000 in sales—and nets 50 percent of the profit. So Fortier and his family make roughly $70,000 per year. Compared with USDA data that found most small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losing money, incredulously, I called up Fortier to better understand his model.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just a matter of how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set up design-wise, and how the markets are where you live," explained Fortier, who said a large part of his success was that he didn’t own a tractor. Meaning,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human-powered. “We don’t need a tractor because we don’t cultivate or till the soil, we don’t plow or disc harrow." He also uses alternative, non-chemical techniques for weeding.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only are tractors expensive, he says, they require pricey maintenance. “Everything revolves around it. You’re spending time fixing it. Once you have one, you want another one. And then you’re expanding and moving further away from your washing station to where the veggies are harvested, and wasting time." Another time-waster: planning events outside of producing food such as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dinners, classes, tours and more. “All of these things, they are drawing you away from being successful. They are taking up your time. You should be crop planting, you should be preparing for next year, you shouldn’t do all of this stuff—it is hard enough growing veggies."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Fortier’s takeaway here: scale down, not up.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intelligently. Forget crop volumes and focus on crop quality. He must be on to something;   The Market Gardener has sold 70,000 copies worldwide.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inspiring to learn that with clever design and a strong market,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can make real money. But I can’t help but wonder if going small is the best approach for the natural products industry. Organic supply challenges are the largest inhibitor of category growth—particularly with dairy and grains. Organizations tasked with improving organic access agree. “There is an industry-wide understanding of the need to build a secure supply chain that can support demand," reported the OTA in a </w:t>
      </w:r>
      <w:hyperlink r:id="rId292" w:history="1">
        <w:r>
          <w:rPr>
            <w:rFonts w:ascii="arial" w:eastAsia="arial" w:hAnsi="arial" w:cs="arial"/>
            <w:i/>
            <w:color w:val="0077CC"/>
            <w:sz w:val="20"/>
            <w:u w:val="single"/>
            <w:shd w:val="clear" w:color="auto" w:fill="FFFFFF"/>
            <w:lang w:val="en-US" w:eastAsia="en-US" w:bidi="ar-SA"/>
          </w:rPr>
          <w:t>March 2016 press release</w:t>
        </w:r>
      </w:hyperlink>
      <w:r>
        <w:rPr>
          <w:rFonts w:ascii="arial" w:eastAsia="arial" w:hAnsi="arial" w:cs="arial"/>
          <w:color w:val="000000"/>
          <w:sz w:val="20"/>
          <w:lang w:val="en-US" w:eastAsia="en-US" w:bidi="ar-SA"/>
        </w:rPr>
        <w:t xml:space="preserve"> . “This goes hand-in-hand with securing more organic acreage, developing programs to help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transition to organic and encouraging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organically." Plus, more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acreage has its own benefits—namely, reduced use of synthetic insecticides, herbicides and fertilizers and the ability to better capture carbon from the atmosphere, and mitigate climate change.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Consequently, it would behoove us—as both consumers and leaders of the natural industry—to support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legislation that directly stabilizes their finances. Manufacturers should partner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they admire and make contractual agreements in advance to better help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plan for growing seasons. The economic health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directly correlates to the economic growth of natural products.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at a point where demand for organic (and increasingly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has skyrocketed. Consumers understand organic. They want organic. It’s our job to make sure they get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Demeter Appoints Organic Industry Veteran Errol Schweizer to Its Board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9" type="#_x0000_t75" style="width:134.98pt;height:45.74pt">
            <v:imagedata r:id="rId30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Jackson: Growing Mississippi has issued the following news release: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Demeter USA, the U.S. representative of Demeter International and official certification organization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nationwide, today announced that natural and organic food industry visionary, Errol Schweizer, has joined its board of directors.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Schweizer previously served as Whole Foods Market's Executive Global Grocery Coordinator, where he helped bring more than 6,000 new products to the U.S. marketplace, and assisted dozens of brands in becoming household names. In his new role with Demeter, Schweizer will focus on expanding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support and awareness amongst retailers, brands,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about the tremendous benefits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production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for people, and for our planet. Demeter's vision is to heal the planet through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organic industry is already booming, but when we look to the future,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will play a pivotal role in the emergence of a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 - which is why I'm so excited to be part of this effort," said Schweizer.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both the parent philosophy and a deeper form of organic food production. Many of the key practices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 for example pollinator health,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biodiversity, animal welfare, and ingredient transparency - embody the public's expectations for a holistic food system. I am deeply honored to help push the movement forward."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Schweizer has worked to improve the natural and organic food industry for more than 20 years. His retail programs at Whole Foods Market focused on ethical sourcing and product innovation in the food industry, and helped establish Fair Trade, Organic, and Non-GMO as seismic shifts in consumer preference. Schweizer and his team set new milestones for quality and transparency in pet foods, cleaning products, HPP beverages, hemp foods, grass-fed dairy and eggs, vegan/plant based foods, and much more across more than 80 product categories.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thrilled to welcome Errol to our board, where he will join other industry leaders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business, and education," said Elizabeth Candelario, managing director of Demeter USA. "Errol's visionary leadership building the Organic and Non-GMO marketplace will inform Demeter's strategy as we catalyze the growth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across this country. Errol's expertise in this space is unparalleled, as is his reputation for caring deeply about the food we eat and the planet we call home. His strategy of educating consumers to make purchase decisions that benefit themselves and our planet is perfectly aligned with our educational mission. It's a privilege to welcome Errol to our board."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01" w:history="1">
        <w:r>
          <w:rPr>
            <w:rFonts w:ascii="arial" w:eastAsia="arial" w:hAnsi="arial" w:cs="arial"/>
            <w:i/>
            <w:color w:val="0077CC"/>
            <w:sz w:val="20"/>
            <w:u w:val="single"/>
            <w:shd w:val="clear" w:color="auto" w:fill="FFFFFF"/>
            <w:lang w:val="en-US" w:eastAsia="en-US" w:bidi="ar-SA"/>
          </w:rPr>
          <w:t>editorial@plusmediasolutions.com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Waldorf High School Students Connect With the Land; Horticulture teacher from High Mowing School, one of 120 Waldorf schools in the United States, uses intuition, curiosity and persistence to teach teenagers how to work in the garden -- and be in the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2016 Tuesday 8:00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WILTON, N.H., April 5, 2016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requires hard work and intuition, powers of observation and memory. Most of all,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asks for the space to truly listen to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turns out the same is true when teaching young people about the practice and relevance of horticulture and land stewardship. At least that has been the experience of Brad Miller,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turned teacher at High Mowing School, who teaches what he loves.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Exactly how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relates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 to life decisions with teenagers isn't easy to explain. His students often describe the class as a real-time, collective experience, where the teacher and students respond as a group to a situation, a posture that Miller says evolved as he taught. "Rather than say, "I'm the expert," I now say, "I'm learning too," he explains. "And when we look at a situation closely, we sometimes see it in a different light."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enough to teach the mechanics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It's also about making the space for young people to have a heart connection to the land," says Miller. In that spirit, Miller has developed a horticulture program that engages students in the many facets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while finding an anchor in life lessons; a process that Miller says is centered on mutual discovery.  The horticulture program has become a sought-after program at the southern New Hampshire Waldorf high school, and Miller's unique approach has made it popular with a wide range of students who he says might otherwise have little interest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students are aware that there is more going on here than scientific method and best practice," Miller explains. "It's a place to learn about caring for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Mowing alumnus Jack Budd agrees. He recalled a spring afternoon when the class was out weeding in the field. A student brought up a quote from One Straw Revolution, a book by Masanobu Fukuoka that states that "the ultimate goal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not the growing of crops, but the cultivation and perfection of human beings." Budd recalls that then, "the class became an honest debate about work and perfect humans, what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and why we grow the crops we do. That was my first realization that although this was a period of work devoted to food and growth, we were learning how to be proper human beings in the process." For Miller, the garden and the meaningful work associated with it provide the platform, the place, and most importantly the time for deeper reflection, conversation and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setting for the program is ideal. About one hour north of Boston, High Mowing's 250-acre campus sits at the top of a long hill amid a fertile belt of fields that have been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since pre-revolutionary times. Next door is Temple-Wilton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was one of the pioneers of the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movement in the U.S. Recently, High Mowing purchased farmland adjacent to its campus in collaboration with a land trust and the protected land is now used by the school and leased to the Temple-Wilton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haymaking and rotational grazing.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Miller, who grew up in southern Ohio, first came to High Mowing in 2009 to set up his own CSA operation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land through a lease agreement with the school. Volunteering with students and teaching two horticulture courses quickly led to joining the school's faculty in 2011 and heading its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 which produces food for the school's kitchen. Now in its sixth season, the program's course descriptions reveal their intended broadened experience; Horticulture of the Heart; Botany; Ecology and the Scientific Method; and Horticulture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courses reflect Miller's unique approach to using the garden as an integrated interdisciplinary teaching tool. For Miller, the garden is not only a place for students to experience personal growth, but is a critically important additional laboratory that supports the science curriculum at High Mowing and a forum for students to explore the contemporary issues of our relationship to the land and the food we eat. By integrating personal development, natural science and social science, Miller argues, the program "becomes more than just taking care of the carrots or the beets. It's about soil microbiology. It's about resource management. It's about fair and equitable distribution of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failure looms Miller stands back, letting students experience natural consequences.  He recalled a time last spring when students were departing class, leaving a batch of seedlings unplanted. Miller told them that the plants probably wouldn't survive until the next class, noting his disappointment. But, Miller said, that was not the end of the story. One of the students returned during her free time to plant the seedlings. "How do we teach morality? Responsibility? It isn't taught. It's learned by reflecting on others and what they do, by looking at the other row and seeing how it's done," Miller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life affirming aspects of working in nature are self-evident, though Miller contends part of that process is often overlooked. "Young people aren't always encouraged to connect with their dark feelings," he said. "I don't agree with that. Instead we need to create the space for them to acknowledge  those feelings." After the loss of a parent, tenth grader Gabriela Ulin-Mejia says she was centered on herself and her grief when she began horticulture project block last spring. She credits his approach with being able to accept her situation and look outward. "There was something about taking care of those small dependent baby plants that made me reconnect with the world," she said. "There is this feeling of awe that is present when you are in the upper fields, whether it be weeding, planting, unveiling the beds, or hoeing; you can feel the love of the world around you."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High Mowing School is one of 120 Waldorf schools in the United States and serves high school day and boarding students. The school, founded in 1942, is a place for young adults to grow intellectually, artistically and socially, while living and learning with students from across town and around the world.</w:t>
      </w:r>
      <w:hyperlink r:id="rId309" w:history="1">
        <w:r>
          <w:rPr>
            <w:rFonts w:ascii="arial" w:eastAsia="arial" w:hAnsi="arial" w:cs="arial"/>
            <w:i/>
            <w:color w:val="0077CC"/>
            <w:sz w:val="20"/>
            <w:u w:val="single"/>
            <w:shd w:val="clear" w:color="auto" w:fill="FFFFFF"/>
            <w:lang w:val="en-US" w:eastAsia="en-US" w:bidi="ar-SA"/>
          </w:rPr>
          <w:t>http://www.highmowing.org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content was issued through the press release distribution service at Newswire.com. For more info visit:</w:t>
      </w:r>
      <w:hyperlink r:id="rId310" w:history="1">
        <w:r>
          <w:rPr>
            <w:rFonts w:ascii="arial" w:eastAsia="arial" w:hAnsi="arial" w:cs="arial"/>
            <w:i/>
            <w:color w:val="0077CC"/>
            <w:sz w:val="20"/>
            <w:u w:val="single"/>
            <w:shd w:val="clear" w:color="auto" w:fill="FFFFFF"/>
            <w:lang w:val="en-US" w:eastAsia="en-US" w:bidi="ar-SA"/>
          </w:rPr>
          <w:t>http://www.newswire.com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the original version on PR Newswire, visit:</w:t>
      </w:r>
      <w:hyperlink r:id="rId311" w:history="1">
        <w:r>
          <w:rPr>
            <w:rFonts w:ascii="arial" w:eastAsia="arial" w:hAnsi="arial" w:cs="arial"/>
            <w:i/>
            <w:color w:val="0077CC"/>
            <w:sz w:val="20"/>
            <w:u w:val="single"/>
            <w:shd w:val="clear" w:color="auto" w:fill="FFFFFF"/>
            <w:lang w:val="en-US" w:eastAsia="en-US" w:bidi="ar-SA"/>
          </w:rPr>
          <w:t>http://www.prnewswire.com/news-releases/waldorf-high-school-students-connect-with-the-land-300245824.html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High Mowing School (A Waldorf School)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ALFRED STATE COLLEGE; Grasstravaganza set for Aug. 4-6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Evening Tribune (Hornell,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Evening Tribune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ALFRED – Grasstravaganza, an event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conservationists, and consumers who are interested in soil health, grazing,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will be held at Alfred State Aug. 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Taking place on the Alfred campus, the conference, “Healthy Soils, Healthy Animals, Healthy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will feature presentations by national and local grazing and soil health experts who will cover a range of topics, interactive soil health-related activities, and a trade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featured speaker this year is Dr. Fred Provenza. For more than 38 years, Provenza has produced groundbreaking research on livestock grazing behavior. This work has influenced research in areas from nutrition and foraging behavior of animals and humans, to rural sociology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Additional speakers include Justin Morris, Natural Resources Conservation Service soil health specialist; Matt Ehrhart, director of Watershed Restoration at the Stroud Water Research Center, an independent research institution focused on stream and river ecology; and Dr. Hue Karreman (tentative), a “first-generation” organic veterinarian, who began using alternative treatments in 1988 as a herdsman on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or to register, please visit the conference website at alfredstate.edu/grasstravaganza or call Karen Meade at 607-587-4714.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Register of Commission documents: Glyphosate Document date: 2016-07-27 P8_QE(2016)005758 Written questions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European Union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9" type="#_x0000_t75" style="width:134.98pt;height:45.74pt">
            <v:imagedata r:id="rId30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Brussels: Public Register European Parliament has issued the following document: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1100941.EN PE 587.032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Question for written answer E-005758/2016</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the Commission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Rule 130</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Nicola Caputo (S&amp;D)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Subject: Glyphosate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Commission has recently renewed its authorisation for glyphosate for 18 months, despite scientific evidence showing that this product is not safe for humans and for the environment.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the major issues we are facing today (food safety and security, the environment, etc.) show that the chemical-based industrial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model which has become established over the past few decades has now failed in agronomic, environmental, economic and social terms. It is an outdated model that no longer represents the innovation required to address current and future challenges.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alternatives to glyphosate and they must be publicised. These alternatives are good, environmentally-friendly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based on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which are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even in terms of their cost-benefit ratio, in both the short and medium term.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Will the Commission therefore: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prepare measures and investments with a view to developing innovative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techniques that can replace glyphosate after the new deadline of 31 December 2017;</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launch an independent review of the toxicity and classification of glyphosate, on the basis not only of the data relating to its carcinogenicity, but also of its possible endocrine disrupting properties?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publish all the scientific evidence used by EFSA for its evaluation of glyphosate?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01"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 xml:space="preserve">Five organic or </w:t>
        </w:r>
      </w:hyperlink>
      <w:hyperlink r:id="rId332"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332" w:history="1">
        <w:r>
          <w:rPr>
            <w:rFonts w:ascii="arial" w:eastAsia="arial" w:hAnsi="arial" w:cs="arial"/>
            <w:b/>
            <w:bCs/>
            <w:i/>
            <w:color w:val="0077CC"/>
            <w:kern w:val="32"/>
            <w:sz w:val="28"/>
            <w:szCs w:val="32"/>
            <w:u w:val="single"/>
            <w:shd w:val="clear" w:color="auto" w:fill="FFFFFF"/>
            <w:lang w:val="en-US" w:eastAsia="en-US" w:bidi="ar-SA"/>
          </w:rPr>
          <w:t xml:space="preserve"> wines worth trying: Sipped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therecord.com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7,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Metroland Media Group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LIVING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877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more compelling reason than ever now exists to drink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Recent findings reveal they score an average of four points higher on the standard 100-point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Frankly, the tactics of practising biodynamics seem more like witchcraft than science. Growers following one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 are instructed to pack manure in a cow horn and bury it among the vines during the fall, dig it up in the spring and stir in rainwater vigorously for an hour, then apply it to the land after 3 p.m. Why? To harness natural forces. The cow horn acts as an antenna, funneling power into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authors of a new study found it seems to work - wines made from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fruit taste better. Yet they remain some of the most undervalued bottles on shelves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compared reviews and scores of 74,000 eco-certified Californian wines from three leading wine magazines - Wine Advocate, Wine Enthusiast and Wine Spectator. The groundbreaking results were published last month in the Journal of Wine 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exactly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Essentially, it's organic wine taken one step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form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respects all of the same chemical and synthetic prohibitions but also uses a set of very specific composts, recognizes the influence and energy of the planets and lunar cycles, encourages biodiversity and requires animals to be raised alongside our vines," says Ann Sperling, winemaker at Southbrook Vineyards in Niagara-on-the-Lake. Southbrook is Canada's first winery to be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principles of biodynamics may seem a bit hard to believe, but some of the top wine producers in the world buy into it big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Biodynamism dates back to eight lectures delivered by the Austrian mystic Rudolf Steiner in the 1920s. Steiner, a well-known scientist, philosopher and self-proclaimed clairvoyant who also founded the Waldorf school, was speaking to German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worried about the effects of fertilizers on their crops. He advised them to nurture their land toward optimal health by applying eight basic animal-, mineral- and vegetable-based preparations, which he numbered 500 through 507, at specific times based on the moon's movement. His ideas took hold. And now it's a huge viticultural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that boils down to this: Now you can feel really good about grabbing a bottle of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To help you out, I tasted 18 such wines under $25 at the LCBO to find you the best. Here they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that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2014 Tawse Quarry Road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Riesling, VQA Vinemount Ridge, ON (Vintages Essential 198853 $24.25 in stores and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certified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Quarry Road Estate vineyard, this off-dry, light-bodied aromatic thriller is a quick lick of salt, stone and lime. The texture is silky, and the finish tastes crisp and dry due to the wine's tight, bright seam of mouth-watering acidity. Just ideal for margarita-loving eco-friendly types whipping up a plate of pesto pasta or filet of wild mackerel and steamed greens. Also great with guac and chips.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Score: 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2014 Southbrook Organic Triomphe Cabernet Sauvignon VQA Niagara Peninsula (Vintages Essential 193573 $22.95)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this bottle is labelled organic, most of the fruit is sourced from Southbrook's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so it's an easy, affordable intro to a red wine grown that way. The wine offers a clean wash of berries and plums intertwined with hints of violet, sweet red pepper and dried cranberry. Pour this local lovely with naturally-raised roast chicken or turkey and a handful of locally grown green beans. And maybe some roasted beets.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Score: 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2015 Cono Sur Organic Chardonnay, Chile (LCBO 230565 $13.95 in stores and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You'd be hard-pressed to find a better organic Chardonnay at this price. It's gently wooded and creamy with faintly discernible notes of vanilla, whipped butter, almond and café latte imbuing the bright lemon core. These richer notes remain on the finish as the citric vigour slowly slips away. Pour it with a Caesar salad topped with brined, grilled organic chicken, shards of Parmigiano-Reggiano and a good crank of black pepper.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Score: 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2014 Bonterra Chardonnay, California (LCBO 342436 $19.95 in stores and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 upscale style of Chardonnay that still punches above its price, taste this. Every sip of this bold, almost oily wooded Chardonnay offers a mouthful of superripe pear, pineapple and lemon zest fused with toasted macadamia nut, coconut and vanilla bean. Great depth. The flavours unfurl slowly to create pleasingly complex number. Pour this with some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seafood drizzled with butter.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Score: 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2013 Emiliana Novas Gran Reserva Carmenere Cabernet Sauvignon, Conchagua Valley, Chile (LCBO 434662 $16 in stores and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about a millisecond of tasting this gapingly delicious red, you realize it's something special. It starts with heady aromas of crushed sweet ripe berries, dried mint and violet, then drenches the palate with more of the same caught in a deep-pile velvet structure and lingering length. As the chunky cable knit of wines, this red is just the pour for chillier autumn nights. Maybe with braised beef from your favourite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Score: 92+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Tablas Creek Vineyard named Winery of the Year by The Daily Meal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San Luis Obispo Tribune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San Luis Obispo Tribune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49.98pt;height:37.5pt">
            <v:imagedata r:id="rId34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Danielle Ames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The Tribune</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Citing its industry leadership, stylistic influence and consistent quality, The Daily Meal has named Tablas Creek Vineyard of Paso Robles its 2015 Winery of the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Daily Meal, a website that covers food and drink, praised the winery's "ever increasing range of extraordinary wines" and noted 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other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as well as its role in lobbying for the region's distinct American Viticultural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Daily Meal said it created the award to spotlight one wine producer from anywhere in the world that produces consistently fine wines and serves as an innovator or inspiration in the world of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Jason Haas, partner and general manager at Tablas Creek Vineyard, said they were honored to receive the award.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recognition, which is voted on by The Daily Meal's wide range of contributors -- from wine writers to sommeliers, chefs and restaurateurs -- is particularly meaningful because the other finalists include some of the international wine communities' most iconic wineries,"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Located at 9339 Adelaida Road, Tablas Creek Vineyard is owned by Robert Haas and his sons, Jason and Danny, in partnership with the Perrin family of Château de Beaucastel. It produces about 25,000 cases of wine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February, Jason Haas was named the 2015 Paso Robles Wine Industry Person of the Year, and in July, Tablas Creek Vineyard took the top spot on The Daily Meal's List of 101 Best Wineries in America for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Danielle Ames: 805-781-7902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Submit news and notes items for Biz Buzz. Email: </w:t>
      </w:r>
      <w:hyperlink r:id="rId341" w:history="1">
        <w:r>
          <w:rPr>
            <w:rFonts w:ascii="arial" w:eastAsia="arial" w:hAnsi="arial" w:cs="arial"/>
            <w:i/>
            <w:color w:val="0077CC"/>
            <w:sz w:val="20"/>
            <w:u w:val="single"/>
            <w:shd w:val="clear" w:color="auto" w:fill="FFFFFF"/>
            <w:lang w:val="en-US" w:eastAsia="en-US" w:bidi="ar-SA"/>
          </w:rPr>
          <w:t>bizbuzz@thetribunenews.com</w:t>
        </w:r>
      </w:hyperlink>
      <w:r>
        <w:rPr>
          <w:rFonts w:ascii="arial" w:eastAsia="arial" w:hAnsi="arial" w:cs="arial"/>
          <w:color w:val="000000"/>
          <w:sz w:val="20"/>
          <w:lang w:val="en-US" w:eastAsia="en-US" w:bidi="ar-SA"/>
        </w:rPr>
        <w:t xml:space="preserve">; on Twitter @SLOBizBuzz; phone: 781-7902; fax: 781-7905; mail: Biz Buzz, The Tribune, P.O. Box 112, San Luis Obispo, CA 93406-0112. The Buzz is published Tuesdays through Saturdays.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 xml:space="preserve">Vt. </w:t>
        </w:r>
      </w:hyperlink>
      <w:hyperlink r:id="rId348" w:history="1">
        <w:r>
          <w:rPr>
            <w:rFonts w:ascii="arial" w:eastAsia="arial" w:hAnsi="arial" w:cs="arial"/>
            <w:b/>
            <w:bCs/>
            <w:i/>
            <w:color w:val="0077CC"/>
            <w:kern w:val="32"/>
            <w:sz w:val="28"/>
            <w:szCs w:val="32"/>
            <w:u w:val="single"/>
            <w:shd w:val="clear" w:color="auto" w:fill="FFFFFF"/>
            <w:lang w:val="en-US" w:eastAsia="en-US" w:bidi="ar-SA"/>
          </w:rPr>
          <w:t>farm</w:t>
        </w:r>
      </w:hyperlink>
      <w:hyperlink r:id="rId348" w:history="1">
        <w:r>
          <w:rPr>
            <w:rFonts w:ascii="arial" w:eastAsia="arial" w:hAnsi="arial" w:cs="arial"/>
            <w:b/>
            <w:bCs/>
            <w:i/>
            <w:color w:val="0077CC"/>
            <w:kern w:val="32"/>
            <w:sz w:val="28"/>
            <w:szCs w:val="32"/>
            <w:u w:val="single"/>
            <w:shd w:val="clear" w:color="auto" w:fill="FFFFFF"/>
            <w:lang w:val="en-US" w:eastAsia="en-US" w:bidi="ar-SA"/>
          </w:rPr>
          <w:t xml:space="preserve"> noted for wildlife habitat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Rutland Herald (Vermont)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2016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Rutland Herald 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Rutland Herald.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Emily Cutts; STAFF WRITER</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BENSON — A 102-acre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Root Pond Road has been certified as a friend to pollinators and traveling birds and mammals.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Old 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is also a nonprofit retreat center, was recently certified as a wildlife habitat through the National Wildlife Federation’s Garden for Wildlife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program encourages responsible gardening that helps pollinators like butterflies, bees and birds as well as other wildlife thrive through the planting of native species and discouraging chemical pesticide use, according to a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“Given the unique location of Old 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102 acres between the Adirondack and Green Mountain ranges, we provide a natural bridge for the area’s rich wildlife,” the Rev. Dr. Orest Pelechaty,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co-founder, said in a news release. “In the past decade we have planted thousands of seedlings of endangered native trees and shrubs along our stream of pure water, in order to support a diversified Riparian Wildlife Corridor. Our beautiful rolling fields are rich with wild medicinal herbs, milkweed and nectar plants, attracting endangered pollinators.”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Pelechaty said he purchased the farmland eight years ago. Having previously served as a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land has 10 historic barns including a calving barn, milking barn and two hay barns,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takes place on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grow produce.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the new organic,” he said. “We do that type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as well as training people to do biodynamics in their own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Pelechaty said they also had an emphasis on putting in early pollinating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 Habitat, Page B2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milkweed to be both a pollinator sanctuary and a monarch butterfly way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whole wildlife certification, water, cover, food, we meet all of them in spades,” Pelechaty said. “It’s a fairly easy process. Having all those things in place and being able to document it is something I would encourage other people to think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become a certified habitat, property owners agree to provide food, water, shelter or cover and places to raise young for animals while using safe,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gardening practices, according to Mary Phillips, the Federation’s Garden for Wildlife campaign manager.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can actually see the difference they are making,” Phillips said. “They are really just part of taking back or reclaiming that part of the planet that hasn’t been stewarded as well as it could have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Phillips said those who participate in the program report seeing lots more life, color and sound on their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release, nationwide there are nearly 200,000 certified wildlife habitats and community wildlife habitats. In Vermont, there are 635 certified wildlife habitats — 24 of them are Schoolyard Habitats, according to Erin Sweeney, Garden for Wildlife coordinator.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emily.cutts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@rutlandherald.com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Continued from Page B1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 xml:space="preserve">Vermont </w:t>
        </w:r>
      </w:hyperlink>
      <w:hyperlink r:id="rId355" w:history="1">
        <w:r>
          <w:rPr>
            <w:rFonts w:ascii="arial" w:eastAsia="arial" w:hAnsi="arial" w:cs="arial"/>
            <w:b/>
            <w:bCs/>
            <w:i/>
            <w:color w:val="0077CC"/>
            <w:kern w:val="32"/>
            <w:sz w:val="28"/>
            <w:szCs w:val="32"/>
            <w:u w:val="single"/>
            <w:shd w:val="clear" w:color="auto" w:fill="FFFFFF"/>
            <w:lang w:val="en-US" w:eastAsia="en-US" w:bidi="ar-SA"/>
          </w:rPr>
          <w:t>farm</w:t>
        </w:r>
      </w:hyperlink>
      <w:hyperlink r:id="rId355" w:history="1">
        <w:r>
          <w:rPr>
            <w:rFonts w:ascii="arial" w:eastAsia="arial" w:hAnsi="arial" w:cs="arial"/>
            <w:b/>
            <w:bCs/>
            <w:i/>
            <w:color w:val="0077CC"/>
            <w:kern w:val="32"/>
            <w:sz w:val="28"/>
            <w:szCs w:val="32"/>
            <w:u w:val="single"/>
            <w:shd w:val="clear" w:color="auto" w:fill="FFFFFF"/>
            <w:lang w:val="en-US" w:eastAsia="en-US" w:bidi="ar-SA"/>
          </w:rPr>
          <w:t xml:space="preserve"> food now delivered to Andover; pick-up at SHED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Andover Townsman (Massachusetts)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Andover Townsman</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Judy Wakefield, Andover Townsman, Mass.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26--Eating fresh fruit and vegetables every summer is a way of life at SHED Children's Campus on Phillips Street as the garden there has grown to 16 garden beds producing healthy produce, including peppers, tomatoes and herbs, in each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garden products get included on a curriculum menu that teaches kids how to plant, water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garden and also to cook with treats from the garden and to donate any garden surplus to local food pantries.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SHED promotes the benefits of gardening and eating healthy, the center is now teamed with a Vermont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group to promote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partnership, delivering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 straight to SHED Children's Campus.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You (</w:t>
      </w:r>
      <w:hyperlink r:id="rId356" w:history="1">
        <w:r>
          <w:rPr>
            <w:rFonts w:ascii="arial" w:eastAsia="arial" w:hAnsi="arial" w:cs="arial"/>
            <w:i/>
            <w:color w:val="0077CC"/>
            <w:sz w:val="20"/>
            <w:u w:val="single"/>
            <w:shd w:val="clear" w:color="auto" w:fill="FFFFFF"/>
            <w:lang w:val="en-US" w:eastAsia="en-US" w:bidi="ar-SA"/>
          </w:rPr>
          <w:t>www.FarmersToYou.com</w:t>
        </w:r>
      </w:hyperlink>
      <w:r>
        <w:rPr>
          <w:rFonts w:ascii="arial" w:eastAsia="arial" w:hAnsi="arial" w:cs="arial"/>
          <w:color w:val="000000"/>
          <w:sz w:val="20"/>
          <w:lang w:val="en-US" w:eastAsia="en-US" w:bidi="ar-SA"/>
        </w:rPr>
        <w:t xml:space="preserve">) is a group of 55 Vermont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take orders for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goods online and deliver the ordered items to various locations -- including stops in Massachusetts. SHED is now one of those delivery stops. Other delivery stops are in Cambridge and Boston.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excited to share that they are launching a new pickup site at our school. Pickup will be on Wednesday afternoons, noon to 1 and 4 to 5:30 p.m., in the parking lot of SHED Children's Campus at 65 Philips St.," said Linda Shottes-Bouchard, executive director of 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25 local families have already signed up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food delivery and the program is open to all residents.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You founder Greg Georgaklis owned and ran Gold Star Wholesale Nurseries of Lexington for 25 years. He served on many association boards at both the state and national level as well as serving on the Massachusetts Board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Georgaklis has an MBA as well as several horticulture certifications. He is regarded as an expert in many areas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and sustainability, and currently serves on the Board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according to his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sold Gold Star in 2005 and he, his wife Eva and their three children moved to Vermont to build and test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business model. He was hired by several not-for-profit and Vermont state agencies to work directly with and advise organic producers and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sought a new road map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2009 Georgaklis started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You partnering families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feed and support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at SHED last week to talk about the program as gardens and healthy eating are all the 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kids love the garden and what they are learning," Shottes-Bouchard said, adding that SHED does not receive any financial benefit for being a pick up location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You. "We just want to support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garden concept has gone over so well that the executive director said a youth-run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is being talked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kids really love the garden," she said. "We've got many entrepreneurs here who want to do 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We'll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SHED runs several programs for hundreds of kids in town, including before and after school programs at its next door Kids Club building, early childhood programs including Monarch Preschool for 3- and 4-year-olds, Springboard to Kindergarten for pre-k aged children and Minds-in-Motion half day kindergarten.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(c)2016 the Andover Townsman (Andover, Mass.) Visit the Andover Townsman (Andover, Mass.) at </w:t>
      </w:r>
      <w:hyperlink r:id="rId357" w:history="1">
        <w:r>
          <w:rPr>
            <w:rFonts w:ascii="arial" w:eastAsia="arial" w:hAnsi="arial" w:cs="arial"/>
            <w:i/>
            <w:color w:val="0077CC"/>
            <w:sz w:val="20"/>
            <w:u w:val="single"/>
            <w:shd w:val="clear" w:color="auto" w:fill="FFFFFF"/>
            <w:lang w:val="en-US" w:eastAsia="en-US" w:bidi="ar-SA"/>
          </w:rPr>
          <w:t>www.andovertownsman.com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The Italian Winemakers' Cult; Pursuits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 International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International Herald Tribune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TRAVEL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DANIELLE PERGAMENT</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69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the best way into the world of Italian wine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say things like "our work is to enter the rhythm of the planets"?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Correction Appended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hot, late summer evening in Tuscan wine country - and, unexpectedly, I was getting a lesson in astrology.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 a grid of cool, lush green vines, amid hills and valleys rippling toward the horizon, a cherubic woman in a wide straw hat named Helena Variara was pointing toward the 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days of fire, air and days of earth - the 12 constellations are our helpers," she said matter-of-factly. "Our work is to enter the rhythm of the planets."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Technically speaking, Ms. Variara's work is also to make wine. She and her partner, Dante Lomazzi, own a tiny winery called Colombaia, tucked onto a hillside of northern Tuscany, outside Siena. "We work the soil on earth days," Ms. Variara said. "We work the leaves on water days. The sugar in the grapes grows when the moon grows. So we only harvest after a full moon."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pause, she added: "By the way, the water days are also the best days for eating salad."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Variara's practices may seem unorthodox, but her method (better known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is becoming more and more prominent among a small cohort of Italian winemakers. It follows an ethos composed in the mind of the Austrian philosopher Rudolf Steiner in the early 1920s, and the tenets are fairly simple: There can be no synthetic chemicals or mechanical irrigation. A true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must also grow a variety of fruits and vegetables, and there have to be animals, either domestic or wild, to keep this miniature ecosystem in check.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Ms. Variara's affinity for the constellations is not a personal idiosyncrasy.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also mandates that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adhere to a specific celestial calendar. Hence my astrology lesson.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Sebastian Nasello, the winemaker at Podere Le Ripi in Montalcino, explained it this way: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does no harm to the earth.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aims to make the earth healthier."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like Ms. Variara and Mr. Nasello are part of a movement of small vineyards; most produce about 10,000 to 20,000 bottles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point of comparison, Goliath vineyards like Antinori, Frescobaldi and the other wines of the duty-free world produce millions of bottles a year and export them all over the world. In 2015, Santa Margherita sold over 19 million bottles in 85 countries, totaling 118,200,000 euros (about $130,000,000) in net sales.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 visited export a few thousand bottles a year, if any, and the digits of their net sales numbers don't usually exceed three or four zeros.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the giants of the wine world, these small, rough-hewed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add no ingredients besides grapes and time to their wines (with the occasional exception of a pinch of sulfites to preserve the vintage). Where a company like Banfi or Antinori may get truckloads of grapes from all over the region delivered to a sprawling factory that also hosts tour buses, these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generally consist of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 tractor and maybe a few friends who come to help at harvest time.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the Davids.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if the best way into the world of Italian wine was not on a tour bus, but walking through these tiny vineyards with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 guides? It felt like unchartered territory, as if I was unpeeling the unknown side of Italian wine. And, as I would learn, it's a world that only gets more fascinating the deeper in you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Officially, these wineries are not typically open to the public. Unofficially, such winemakers love nothing more than showing off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vintages. For someone who is more traveler than tourist, these wineries provide the perfect entry into a part of Italy we don't see very often, a part that has been untouched by throngs of tourists and Instagram clichés.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perhaps most fascinating of all, there is the deference to the occult.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bottle when the moon is descending," Ms. Variara told me as we walked into her cellar. Each year Colombaia makes two red wines, a cloudy white and a tiny batch of sparkling pink and white wines. "You need the right moon because she's alive. She knows she's in a bottle."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took me a second to realize we were talking about the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 be it from me to say "she" </w:t>
      </w:r>
      <w:r>
        <w:rPr>
          <w:rFonts w:ascii="arial" w:eastAsia="arial" w:hAnsi="arial" w:cs="arial"/>
          <w:i/>
          <w:color w:val="000000"/>
          <w:sz w:val="20"/>
          <w:lang w:val="en-US" w:eastAsia="en-US" w:bidi="ar-SA"/>
        </w:rPr>
        <w:t xml:space="preserve">isn't </w:t>
      </w:r>
      <w:r>
        <w:rPr>
          <w:rFonts w:ascii="arial" w:eastAsia="arial" w:hAnsi="arial" w:cs="arial"/>
          <w:color w:val="000000"/>
          <w:sz w:val="20"/>
          <w:lang w:val="en-US" w:eastAsia="en-US" w:bidi="ar-SA"/>
        </w:rPr>
        <w:t xml:space="preserve">alive.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may seem like a quirk, a wine-industry outlier, but for the fact that the wine is fantastic.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"Helena's wine has a soul," said Brian Heck, a consultant who specializes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"It makes you want to be a better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heard about people who worked according to a romantic voodoo of reading the phases of the moon, of using stars as a sort of extraterrestrial oenologist, I was fascinated.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Which is how I found myself in Italy (with my husband and two children) seeking out wineries like Colombaia: ones that are more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than factory, exist in harmony with the land around them, and make some of the most interesting wine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can't drink conventional wine," Gabriele da Prato told me. "I can taste the chemicals. I can taste the temperature control. A conventional wine tastes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Handsome and tan, with a shaved head, leather bracelets and camouflage shorts, Mr. da Prato looks as if he'd be just as comfortable on the pages of a men's fashion magazine as strolling through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We were touring Podere Còncori, Mr. da Prato's vineyard not far from Lucca, in an area known as Garfagnana. Podere Còncori produces several labels, including a syrah, a pinot blanc and (my personal favorite) a rich, elegant pinot nero.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think our methods are strange because we use the astrological calendar," Mr. da Prato said. "But remember that European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always used the moon calendar."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almost had me convinced. Until he asked if I had learned to bury a cow horn. By the look on my face, he rightly assumed I had not. "We fill a cow horn with flowers, herbs, manure, like compost," he said. "We bury it for the winter. It goes into the warm part of the soil closer to the sun's energy. In the spring we dig it up, mix it with water and spray the vines. It is a natural fertilizer."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short while later, Mr. da Prato walked me through his cellar. Between giant steel wine barrels, there was a massive table piled high with lush red tomatoes of all sizes ("You have to have a hundred tomato plants in Tuscany or you're nobody"). He grabbed a handful of the smallest, rinsed them off and plopped them in a terra-cotta bowl with a sprig of fresh rosemary. It was time to 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sat at the heavy wooden table in his tasting room with those tomatoes, plus platters of crostini, bowls of homemade pasta e fagioli and generous pours of Podere Còncori Melograno. "This is not a simple wine, it is more difficult, but it warms you up," he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artistry and erudition in this world. It attracts Italians who retreated to the hills to think deep thoughts. Many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 met with were musicians, some painted, one quoted Ulysses, and all of them tried to educate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must read Goethe," said Stefano Amerighi, leaving me to wonder how he knew I hadn't. We were at his vineyard 150 miles southeast, near the village of Cortona. "'The Metamorphosis of Plants' explains our philosophy. Humans waste a lot. With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you don't lose anything, you use everything. Goethe will help you understand."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Amerighi has long, wavy hair to his shoulders and a graying beard, wears distinguished tortoiseshell glasses and carries a burned-out cigar.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led me down a dusty path that ran between his lush green vines. Though it was an oppressively hot afternoon, the world inside the vines felt cooler, almost air-conditioned. We arrived at his pasture, home to Mr. Amerighi's Chianine, the famous white cows that are almost always fated to become bistecca alla Fiorentina.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"Monoculture is not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 said stroking one of the cows under her chin.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like a human: You need a head and a heart and the organs to make the whole organism."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pointed to a group of cows gathered in the shade and said: "A few are pregnant. I promised my daughter I would never slaughter our cows. I think soon we will have many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I left, we toured the cellar. And as we walked in the dank air between big barrels of aging syrah, I noticed that the ceramic casks were all covered with chalk drawings of butterflies, stars and rainbows: the blissful, pastel-colored world of a 6-year-old girl. This cellar was a playground.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the starkest reminder that we were nowhere near a factory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Though they may be separated by hundreds of miles,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almost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is a hailstorm, we call each other and ask advice," Mr. da Prato had said to me. "There is no rivalry between me and Stefano and Helena and Arianna. I am so impressed with what Arianna has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this world has a matriarch, it is Arianna Occhipinti, although that's hardly the word to describe her. Ms. Occhipinti, who started 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in southeastern Sicily in 2010, is 33 years old with a tangle of thick black hair, Mediterranean skin and big brown eyes - more Venus than Juno.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Occhipinti is one of the largest producers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(over 120,000 bottles annually), and it was among the first to be recognized by critics as high-quality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met Ms. Occhipinti in the courtyard of her winery, not far from the historic city of Ragusa. We sat on wicker chairs surrounded by olive trees and lavender plants and sipped glasses of the Occhipinti Nero d'Avola, a lightly tannic red wine with what wine people call generous fruit.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Ms. Occhipinti believe they "have a responsibility to the people of the future," she said. "We are in a good moment: Young people are making wine, there is more sensibility. The most important thing is to think small, not: production, production,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I was realizing, are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idylls. They grow what they need, they don't produce much waste, they respect the land. I had become a believer.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right around that time that I let my small children roam freely - unseen, unsupervised - through the vegetable patch at the Fonterenza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Fonterenza is run by two sisters, Margherita and Francesca Padovani. Fifteen years ago, the Padovani sisters transformed their childhood summer home, a 400-year-old palazzo in the hills of Montalcino, into a kind of winemaking Eden, a swath of Italian paradise removed from all the bad stuff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children were pillaging the garden for ripe tomatoes and fallen plums. Through the thicket of cypress trees, I could hear their sounds of laughter, of playing, of a happy childhood. I was feeling pretty smug. Until I heard Margherita's voice.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must watch out for vipers! They must! Children! If you see a snake, stomp the ground very hard!"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instant: a change of heart. Maybe chemicals aren't </w:t>
      </w:r>
      <w:r>
        <w:rPr>
          <w:rFonts w:ascii="arial" w:eastAsia="arial" w:hAnsi="arial" w:cs="arial"/>
          <w:i/>
          <w:color w:val="000000"/>
          <w:sz w:val="20"/>
          <w:lang w:val="en-US" w:eastAsia="en-US" w:bidi="ar-SA"/>
        </w:rPr>
        <w:t xml:space="preserve">all </w:t>
      </w:r>
      <w:r>
        <w:rPr>
          <w:rFonts w:ascii="arial" w:eastAsia="arial" w:hAnsi="arial" w:cs="arial"/>
          <w:color w:val="000000"/>
          <w:sz w:val="20"/>
          <w:lang w:val="en-US" w:eastAsia="en-US" w:bidi="ar-SA"/>
        </w:rPr>
        <w:t>bad? Sensing maternal panic, Francesca suggested we go into town, Sant'Angelo in Colle, for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edge of the centuries-old hilltop town, the Italian countryside was laid out before us like a verdant patchwork quilt stitched together by dirt roads. We walked up to the main piazza, where one lonely child was walking around with a soccer ball as if certain there must be another child nearby who wanted to play. Farther on a man in an apron yelled something very loud at the window of an ancient building. The last time there was a census here, in 2011, the population was 204.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10 of us for lunch: my husband, his parents, our children, the sisters Padovani, Margherita's husband, John, and their infant daughter. We had pushed together a few tables on the terrace of Il Pozzo, a small trattoria serving classic Tuscan food. Under a canopy of white umbrellas, late summer sunlight poured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wine is food: It's our culture, our history," Francesca said. "The wine has always been made by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not people who thought of themselves as winemakers. It is nothing but grape juice."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it should be," her sister said, finishing the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waiter laid out platters of warm, crisp fiori di zucca and insalata caprese, while Francesca filled our glasses with Fonterenza Rosso di Montalcino. (The proprietors of the restaurant hardly seemed to mind that Francesca had brought her own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 vineyards make wine that always tastes the same," Francesca said. "That's not wine. Wine is about finding the beauty of the vintage, finding its personality: 2014 was a cold, difficult vintage; 2015 was the opposite - full and ripe and feminine. It should always tell a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short while later, the waiter placed bowls of pici al ragù and pici all'aglione in front of us, and Francesca stood to pour the Fonterenza Brunello di Montalcino around the table. Slow, heavy church bells reminded us it was midday, and gradually the sky clouded over. The landscape grew darker and a small stream of sunlight beamed directly onto a field of haystacks in the distance like a laser. The gods were playing favorites.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Instantly,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knew what the rest of us did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"Grab your things - it's going to pour," Margherita said, wrapping her baby in a blanket and getting up from the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second later, it was biblical, pelting the umbrellas like punishment. Rivers of rainwater gushed down the street. We all ran inside for cover (and caffe macchiati) - all but my children, who ran directly into the piazza, which had been transformed into a makeshift Tuscan water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watched them jumping in puddles, arms outstretched, willing more rain to fall. Margherita stood next to me, shifting her infant daughter to her shoulder. I asked her if it was difficult to be a woman in her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didn't think we could do it," she said. "And we didn't know much. We planted half a hectare of cabernet sauvignon. That didn't work. And if we knew what we were doing, we wouldn't have broken so much machinery. But we believed we were doing the right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Theirs is a romantic undertaking. These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their tanned skin and leather bracelets are living a kind of bohemian utopia: Make beautiful wine using only the tools Mother Earth provides. Let the moon and the stars be your guide. Think small and waste nothing. Listen to music and read Goethe. And when winter comes, bury your secrets in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misconception is that this is witchcraft. It is not witchcraft," Mr. da Prato had said to me, smiling for a moment. "Well, maybe a little."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GO</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WINERIES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25 euros, or $27, at </w:t>
      </w:r>
      <w:r>
        <w:rPr>
          <w:rFonts w:ascii="arial" w:eastAsia="arial" w:hAnsi="arial" w:cs="arial"/>
          <w:b/>
          <w:color w:val="000000"/>
          <w:sz w:val="20"/>
          <w:lang w:val="en-US" w:eastAsia="en-US" w:bidi="ar-SA"/>
        </w:rPr>
        <w:t>Podere Còncori</w:t>
      </w:r>
      <w:r>
        <w:rPr>
          <w:rFonts w:ascii="arial" w:eastAsia="arial" w:hAnsi="arial" w:cs="arial"/>
          <w:color w:val="000000"/>
          <w:sz w:val="20"/>
          <w:lang w:val="en-US" w:eastAsia="en-US" w:bidi="ar-SA"/>
        </w:rPr>
        <w:t xml:space="preserve"> (39-0583-766374; podereconcori.com), you get a lesson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 tasting and a warm bowl of whatever Michaela, Gabriele da Prato's wife, has just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Owned by Francesco Illy, of Illy coffee fame, </w:t>
      </w:r>
      <w:r>
        <w:rPr>
          <w:rFonts w:ascii="arial" w:eastAsia="arial" w:hAnsi="arial" w:cs="arial"/>
          <w:b/>
          <w:color w:val="000000"/>
          <w:sz w:val="20"/>
          <w:lang w:val="en-US" w:eastAsia="en-US" w:bidi="ar-SA"/>
        </w:rPr>
        <w:t>Podere Le Ripi</w:t>
      </w:r>
      <w:r>
        <w:rPr>
          <w:rFonts w:ascii="arial" w:eastAsia="arial" w:hAnsi="arial" w:cs="arial"/>
          <w:color w:val="000000"/>
          <w:sz w:val="20"/>
          <w:lang w:val="en-US" w:eastAsia="en-US" w:bidi="ar-SA"/>
        </w:rPr>
        <w:t xml:space="preserve"> (39-0577-835-641; podereleripi.it) is one of the most elegant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in Montalcino. Be sure to visit the new cantina.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proprietors at </w:t>
      </w:r>
      <w:r>
        <w:rPr>
          <w:rFonts w:ascii="arial" w:eastAsia="arial" w:hAnsi="arial" w:cs="arial"/>
          <w:b/>
          <w:color w:val="000000"/>
          <w:sz w:val="20"/>
          <w:lang w:val="en-US" w:eastAsia="en-US" w:bidi="ar-SA"/>
        </w:rPr>
        <w:t>Colombaia</w:t>
      </w:r>
      <w:r>
        <w:rPr>
          <w:rFonts w:ascii="arial" w:eastAsia="arial" w:hAnsi="arial" w:cs="arial"/>
          <w:color w:val="000000"/>
          <w:sz w:val="20"/>
          <w:lang w:val="en-US" w:eastAsia="en-US" w:bidi="ar-SA"/>
        </w:rPr>
        <w:t xml:space="preserve"> (39-393-3623-742; colombaia.it) don't offer official tours but have a hard time turning people away.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Fonterenza</w:t>
      </w:r>
      <w:r>
        <w:rPr>
          <w:rFonts w:ascii="arial" w:eastAsia="arial" w:hAnsi="arial" w:cs="arial"/>
          <w:color w:val="000000"/>
          <w:sz w:val="20"/>
          <w:lang w:val="en-US" w:eastAsia="en-US" w:bidi="ar-SA"/>
        </w:rPr>
        <w:t xml:space="preserve"> (39-0577-844-248; fonterenza.it) makes the wines you would expect from the area as well as smooth, lightly tannic table wine.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Stefano Amerighi's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(39-335-609-5187; stefanoamerighi.it) is outside Cortona, and it's as fun to meet his cows as it is to taste the various vintages of syrah.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best of the wineries, </w:t>
      </w:r>
      <w:r>
        <w:rPr>
          <w:rFonts w:ascii="arial" w:eastAsia="arial" w:hAnsi="arial" w:cs="arial"/>
          <w:b/>
          <w:color w:val="000000"/>
          <w:sz w:val="20"/>
          <w:lang w:val="en-US" w:eastAsia="en-US" w:bidi="ar-SA"/>
        </w:rPr>
        <w:t>Azienda Agricola Arianna Occhipinti</w:t>
      </w:r>
      <w:r>
        <w:rPr>
          <w:rFonts w:ascii="arial" w:eastAsia="arial" w:hAnsi="arial" w:cs="arial"/>
          <w:color w:val="000000"/>
          <w:sz w:val="20"/>
          <w:lang w:val="en-US" w:eastAsia="en-US" w:bidi="ar-SA"/>
        </w:rPr>
        <w:t xml:space="preserve"> in southern Sicily (39-0932-186-5519; agricolaocchipinti.it/en) is well equipped for tastings.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central Sicily,</w:t>
      </w:r>
      <w:r>
        <w:rPr>
          <w:rFonts w:ascii="arial" w:eastAsia="arial" w:hAnsi="arial" w:cs="arial"/>
          <w:b/>
          <w:color w:val="000000"/>
          <w:sz w:val="20"/>
          <w:lang w:val="en-US" w:eastAsia="en-US" w:bidi="ar-SA"/>
        </w:rPr>
        <w:t xml:space="preserve"> Azienda Agricola Lamoresca di Filippo Rizzo</w:t>
      </w:r>
      <w:r>
        <w:rPr>
          <w:rFonts w:ascii="arial" w:eastAsia="arial" w:hAnsi="arial" w:cs="arial"/>
          <w:color w:val="000000"/>
          <w:sz w:val="20"/>
          <w:lang w:val="en-US" w:eastAsia="en-US" w:bidi="ar-SA"/>
        </w:rPr>
        <w:t xml:space="preserve"> (39-339-309-2528; agrimoresca.it) produces elegant reds and whites as well as olive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may look like a mad professor but Gabrio Bini at </w:t>
      </w:r>
      <w:r>
        <w:rPr>
          <w:rFonts w:ascii="arial" w:eastAsia="arial" w:hAnsi="arial" w:cs="arial"/>
          <w:b/>
          <w:color w:val="000000"/>
          <w:sz w:val="20"/>
          <w:lang w:val="en-US" w:eastAsia="en-US" w:bidi="ar-SA"/>
        </w:rPr>
        <w:t>Azienda Agricola Serragghia</w:t>
      </w:r>
      <w:r>
        <w:rPr>
          <w:rFonts w:ascii="arial" w:eastAsia="arial" w:hAnsi="arial" w:cs="arial"/>
          <w:color w:val="000000"/>
          <w:sz w:val="20"/>
          <w:lang w:val="en-US" w:eastAsia="en-US" w:bidi="ar-SA"/>
        </w:rPr>
        <w:t xml:space="preserve"> (39-335-656-3152; serragghia.it) on Pantelleria produces some of the best capers, oregano and natural wine anywhere. You just have to get to Pantelleria first.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RESTAURANTS TO SAMPLE THE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Daria Cappelli, the owner and sommelier at </w:t>
      </w:r>
      <w:r>
        <w:rPr>
          <w:rFonts w:ascii="arial" w:eastAsia="arial" w:hAnsi="arial" w:cs="arial"/>
          <w:b/>
          <w:color w:val="000000"/>
          <w:sz w:val="20"/>
          <w:lang w:val="en-US" w:eastAsia="en-US" w:bidi="ar-SA"/>
        </w:rPr>
        <w:t>Osteria La Porta</w:t>
      </w:r>
      <w:r>
        <w:rPr>
          <w:rFonts w:ascii="arial" w:eastAsia="arial" w:hAnsi="arial" w:cs="arial"/>
          <w:color w:val="000000"/>
          <w:sz w:val="20"/>
          <w:lang w:val="en-US" w:eastAsia="en-US" w:bidi="ar-SA"/>
        </w:rPr>
        <w:t xml:space="preserve"> (Via del Piano 3, Monticchiello; 39-0578-755-163; osterialaporta.it), welcomes everyone like a relative. Try to get a table on the terrace and order whatever she recommends.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two hours north of Florence, </w:t>
      </w:r>
      <w:r>
        <w:rPr>
          <w:rFonts w:ascii="arial" w:eastAsia="arial" w:hAnsi="arial" w:cs="arial"/>
          <w:b/>
          <w:color w:val="000000"/>
          <w:sz w:val="20"/>
          <w:lang w:val="en-US" w:eastAsia="en-US" w:bidi="ar-SA"/>
        </w:rPr>
        <w:t>Locanda di Mezzo</w:t>
      </w:r>
      <w:r>
        <w:rPr>
          <w:rFonts w:ascii="arial" w:eastAsia="arial" w:hAnsi="arial" w:cs="arial"/>
          <w:color w:val="000000"/>
          <w:sz w:val="20"/>
          <w:lang w:val="en-US" w:eastAsia="en-US" w:bidi="ar-SA"/>
        </w:rPr>
        <w:t xml:space="preserve"> (Piazza Santissima Annunziata 7, Barga; 39-0583-171-7525) opened two years ago and offers modern Tuscan fare and an amazing selection of natural wines.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Trattoria Il Pozzo</w:t>
      </w:r>
      <w:r>
        <w:rPr>
          <w:rFonts w:ascii="arial" w:eastAsia="arial" w:hAnsi="arial" w:cs="arial"/>
          <w:color w:val="000000"/>
          <w:sz w:val="20"/>
          <w:lang w:val="en-US" w:eastAsia="en-US" w:bidi="ar-SA"/>
        </w:rPr>
        <w:t xml:space="preserve"> (Sant'Angelo in Colle; 39-0577-844-015; trattoriailpozzo.com) features a classic Tuscan menu, a patio full of locals, and a great selection of natural wines.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Danielle Pergament is the executive editor of Allure and a frequent contributor to Travel.</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Correction: October 26, 2016,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has been revised to reflect the following correction: An earlier version of this article misspelled the surname of a winemaker in Tuscany. He is Gabriele da Prato, not de Prato.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Of Moons, Stars and Vines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2016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TR; Column 0; Travel Desk; Pg. 1; PURSUITS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DANIELLE PERGAMENT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Danielle Pergament is the executive editor of Allure and a frequent contributor to Travel.</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hot, late summer evening in Tuscan wine country -- and, unexpectedly, I was getting a lesson in astrology.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Inside a grid of cool, lush green vines, amid hills and valleys rippling toward the horizon, a cherubic woman in a wide straw hat named Helena Variara was pointing toward the sky.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have days of fire, air and days of earth -- the 12 constellations are our helpers,'' she said matter-of-factly. ''Our work is to enter the rhythm of the planets.''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Technically speaking, Ms. Variara's work is also to make wine. She and her partner, Dante Lomazzi, own a tiny winery called Colombaia, tucked onto a hillside of northern Tuscany, outside Siena. ''We work the soil on earth days,'' Ms. Variara said. ''We work the leaves on water days. The sugar in the grapes grows when the moon grows. So we only harvest after a full moon.''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a pause, she added: ''By the way, the water days are also the best days for eating salad.''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Variara's practices may seem unorthodox, but her method (better known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is becoming more and more prominent among a small cohort of Italian winemakers. It follows an ethos composed in the mind of the Austrian philosopher Rudolf Steiner in the early 1920s, and the tenets are fairly simple: There can be no synthetic chemicals or mechanical irrigation. A true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must also grow a variety of fruits and vegetables, and there have to be animals, either domestic or wild, to keep this miniature ecosystem in check.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Ms. Variara's affinity for the constellations is not a personal idiosyncrasy.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also mandates that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adhere to a specific celestial calendar. Hence my astrology lesson.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Sebastian Nasello, the winemaker at Podere Le Ripi in Montalcino, explained it this way: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does no harm to the earth.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aims to make the earth healthier.''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like Ms. Variara and Mr. Nasello are part of a movement of small vineyards; most produce about 10,000 to 20,000 bottles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point of comparison, Goliath vineyards like Antinori, Frescobaldi and the other wines of the duty-free world produce millions of bottles a year and export them all over the world. In 2015, Santa Margherita sold over 19 million bottles in 85 countries, totaling 118,200,000 euros (about $130,000,000) in net sales.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 visited export a few thousand bottles a year, if any, and the digits of their net sales numbers don't usually exceed three or four zeros.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Unlike the giants of the wine world, these small, rough-hewed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add no ingredients besides grapes and time to their wines (with the occasional exception of a pinch of sulfites to preserve the vintage). Where a company like Banfi or Antinori may get truckloads of grapes from all over the region delivered to a sprawling factory that also hosts tour buses, these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generally consist of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 tractor and maybe a few friends who come to help at harvest time.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the Davids.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if the best way into the world of Italian wine was not on a tour bus, but walking through these tiny vineyards with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 guides? It felt like unchartered territory, as if I was unpeeling the unknown side of Italian wine. And, as I would learn, it's a world that only gets more fascinating the deeper in you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Officially, these wineries are not typically open to the public. Unofficially, such winemakers love nothing more than showing off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vintages. For someone who is more traveler than tourist, these wineries provide the perfect entry into a part of Italy we don't see very often, a part that has been untouched by throngs of tourists and Instagram clichés.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perhaps most fascinating of all, there is the deference to the occult.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bottle when the moon is descending,'' Ms. Variara told me as we walked into her cellar. Each year Colombaia makes two red wines, a cloudy white and a tiny batch of sparkling pink and white wines. ''You need the right moon because she's alive. She knows she's in a bottle.''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took me a second to realize we were talking about the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Far be it from me to say ''she'' isn't alive.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may seem like a quirk, a wine-industry outlier, but for the fact that the wine is fantastic.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''Helena's wine has a soul,'' said Brian Heck, a consultant who specializes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''It makes you want to be a better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 heard about people who worked according to a romantic voodoo of reading the phases of the moon, of using stars as a sort of extraterrestrial oenologist, I was fascinated.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Which is how I found myself in Italy (with my husband and two children) seeking out wineries like Colombaia: ones that are more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than factory, exist in harmony with the land around them, and make some of the most interesting wine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can't drink conventional wine,'' Gabriele da Prato told me. ''I can taste the chemicals. I can taste the temperature control. A conventional wine tastes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Handsome and tan, with a shaved head, leather bracelets and camouflage shorts, Mr. da Prato looks as if he'd be just as comfortable on the pages of a men's fashion magazine as strolling through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We were touring Podere Còncori, Mr. da Prato's vineyard not far from Lucca, in an area known as Garfagnana. Podere Còncori produces several labels, including a syrah, a pinot blanc and (my personal favorite) a rich, elegant pinot nero.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think our methods are strange because we use the astrological calendar,'' Mr. da Prato said. ''But remember that European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always used the moon calendar.''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almost had me convinced. Until he asked if I had learned to bury a cow horn. By the look on my face, he rightly assumed I had not. ''We fill a cow horn with flowers, herbs, manure, like compost,'' he said. ''We bury it for the winter. It goes into the warm part of the soil closer to the sun's energy. In the spring we dig it up, mix it with water and spray the vines. It is a natural fertilizer.''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short while later, Mr. da Prato walked me through his cellar. Between giant steel wine barrels, there was a massive table piled high with lush red tomatoes of all sizes (''You have to have a hundred tomato plants in Tuscany or you're nobody''). He grabbed a handful of the smallest, rinsed them off and plopped them in a terra-cotta bowl with a sprig of fresh rosemary. It was time to 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sat at the heavy wooden table in his tasting room with those tomatoes, plus platters of crostini, bowls of homemade pasta e fagioli and generous pours of Podere Còncori Melograno. ''This is not a simple wine, it is more difficult, but it warms you up,'' he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artistry and erudition in this world. It attracts Italians who retreated to the hills to think deep thoughts. Many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 met with were musicians, some painted, one quoted Ulysses, and all of them tried to educate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must read Goethe,'' said Stefano Amerighi, leaving me to wonder how he knew I hadn't. We were at his vineyard 150 miles southeast, near the village of Cortona. '''The Metamorphosis of Plants' explains our philosophy. Humans waste a lot. With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you don't lose anything, you use everything. Goethe will help you understand.''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Amerighi has long, wavy hair to his shoulders and a graying beard, wears distinguished tortoiseshell glasses and carries a burned-out cigar.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led me down a dusty path that ran between his lush green vines. Though it was an oppressively hot afternoon, the world inside the vines felt cooler, almost air-conditioned. We arrived at his pasture, home to Mr. Amerighi's Chianine, the famous white cows that are almost always fated to become bistecca alla Fiorentina.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''Monoculture is not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 said stroking one of the cows under her chin.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like a human: You need a head and a heart and the organs to make the whole organism.''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pointed to a group of cows gathered in the shade and said: ''A few are pregnant. I promised my daughter I would never slaughter our cows. I think soon we will have many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I left, we toured the cellar. And as we walked in the dank air between big barrels of aging syrah, I noticed that the ceramic casks were all covered with chalk drawings of butterflies, stars and rainbows: the blissful, pastel-colored world of a 6-year-old girl. This cellar was a playground.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the starkest reminder that we were nowhere near a factory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Though they may be separated by hundreds of miles,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almost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there is a hailstorm, we call each other and ask advice,'' Mr. da Prato had said to me. ''There is no rivalry between me and Stefano and Helena and Arianna. I am so impressed with what Arianna has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this world has a matriarch, it is Arianna Occhipinti, although that's hardly the word to describe her. Ms. Occhipinti, who started 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in southeastern Sicily in 2010, is 33 years old with a tangle of thick black hair, Mediterranean skin and big brown eyes -- more Venus than Juno.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Occhipinti is one of the largest producers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(over 120,000 bottles annually), and it was among the first to be recognized by critics as high-quality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met Ms. Occhipinti in the courtyard of her winery, not far from the historic city of Ragusa. We sat on wicker chairs surrounded by olive trees and lavender plants and sipped glasses of the Occhipinti Nero d'Avola, a lightly tannic red wine with what wine people call generous fruit.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Ms. Occhipinti believe they ''have a responsibility to the people of the future,'' she said. ''We are in a good moment: Young people are making wine, there is more sensibility. The most important thing is to think small, not: production, production,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I was realizing, are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idylls. They grow what they need, they don't produce much waste, they respect the land. I had become a believer.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right around that time that I let my small children roam freely -- unseen, unsupervised -- through the vegetable patch at the Fonterenza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Fonterenza is run by two sisters, Margherita and Francesca Padovani. Fifteen years ago, the Padovani sisters transformed their childhood summer home, a 400-year-old palazzo in the hills of Montalcino, into a kind of winemaking Eden, a swath of Italian paradise removed from all the bad stuff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children were pillaging the garden for ripe tomatoes and fallen plums. Through the thicket of cypress trees, I could hear their sounds of laughter, of playing, of a happy childhood. I was feeling pretty smug. Until I heard Margherita's voice.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must watch out for vipers! They must! Children! If you see a snake, stomp the ground very hard!''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 instant: a change of heart. Maybe chemicals aren't all bad? Sensing maternal panic, Francesca suggested we go into town, Sant'Angelo in Colle, for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edge of the centuries-old hilltop town, the Italian countryside was laid out before us like a verdant patchwork quilt stitched together by dirt roads. We walked up to the main piazza, where one lonely child was walking around with a soccer ball as if certain there must be another child nearby who wanted to play. Farther on a man in an apron yelled something very loud at the window of an ancient building. The last time there was a census here, in 2011, the population was 204.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were 10 of us for lunch: my husband, his parents, our children, the sisters Padovani, Margherita's husband, John, and their infant daughter. We had pushed together a few tables on the terrace of Il Pozzo, a small trattoria serving classic Tuscan food. Under a canopy of white umbrellas, late summer sunlight poured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 wine is food: It's our culture, our history,'' Francesca said. ''The wine has always been made by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not people who thought of themselves as winemakers. It is nothing but grape juice.''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it should be,'' her sister said, finishing the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waiter laid out platters of warm, crisp fiori di zucca and insalata caprese, while Francesca filled our glasses with Fonterenza Rosso di Montalcino. (The proprietors of the restaurant hardly seemed to mind that Francesca had brought her own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big vineyards make wine that always tastes the same,'' Francesca said. ''That's not wine. Wine is about finding the beauty of the vintage, finding its personality: 2014 was a cold, difficult vintage; 2015 was the opposite -- full and ripe and feminine. It should always tell a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short while later, the waiter placed bowls of pici al ragù and pici all'aglione in front of us, and Francesca stood to pour the Fonterenza Brunello di Montalcino around the table. Slow, heavy church bells reminded us it was midday, and gradually the sky clouded over. The landscape grew darker and a small stream of sunlight beamed directly onto a field of haystacks in the distance like a laser. The gods were playing favorites.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Instantly,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knew what the rest of us did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''Grab your things -- it's going to pour,'' Margherita said, wrapping her baby in a blanket and getting up from the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second later, it was biblical, pelting the umbrellas like punishment. Rivers of rainwater gushed down the street. We all ran inside for cover (and caffe macchiati) -- all but my children, who ran directly into the piazza, which had been transformed into a makeshift Tuscan water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watched them jumping in puddles, arms outstretched, willing more rain to fall. Margherita stood next to me, shifting her infant daughter to her shoulder. I asked her if it was difficult to be a woman in her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didn't think we could do it,'' she said. ''And we didn't know much. We planted half a hectare of cabernet sauvignon. That didn't work. And if we knew what we were doing, we wouldn't have broken so much machinery. But we believed we were doing the right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Theirs is a romantic undertaking. These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their tanned skin and leather bracelets are living a kind of bohemian utopia: Make beautiful wine using only the tools Mother Earth provides. Let the moon and the stars be your guide. Think small and waste nothing. Listen to music and read Goethe. And when winter comes, bury your secrets in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biggest misconception is that this is witchcraft. It is not witchcraft,'' Mr. da Prato had said to me, smiling for a moment. ''Well, maybe a little.''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25 euros, or $27, at Podere Còncori (39-0583-766374; podereconcori.com), you get a lesson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 tasting and a warm bowl of whatever Michaela, Gabriele da Prato's wife, has just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Owned by Francesco Illy, of Illy coffee fame, Podere Le Ripi (39-0577-835-641; podereleripi.it) is one of the most elegant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in Montalcino. Be sure to visit the new cantina.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proprietors at Colombaia (39-393-3623-742; colombaia.it) don't offer official tours but have a hard time turning people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Fonterenza (39-0577-844-248; fonterenza.it) makes the wines you would expect from the area as well as smooth, lightly tannic table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Stefano Amerighi's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(39-335-609-5187; stefanoamerighi.it) is outside Cortona, and it's as fun to meet his cows as it is to taste the various vintages of syrah.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 best of the wineries, Azienda Agricola Arianna Occhipinti in southern Sicily (39-0932-186-5519; agricolaocchipinti.it/en) is well equipped for tastings.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central Sicily, Azienda Agricola Lamoresca di Filippo Rizzo (39-339-309-2528; agrimoresca.it) produces elegant reds and whites as well as olive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may look like a mad professor but Gabrio Bini at Azienda Agricola Serragghia (39-335-656-3152; serragghia.it) on Pantelleria produces some of the best capers, oregano and natural wine anywhere. You just have to get to Pantelleria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RESTAURANTS TO SAMPLE THE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Daria Cappelli, the owner and sommelier at Osteria La Porta (Via del Piano 3, Monticchiello; 39-0578-755-163; osterialaporta.it), welcomes everyone like a relative. Try to get a table on the terrace and order whatever she recommends.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two hours north of Florence, Locanda di Mezzo (Piazza Santissima Annunziata 7, Barga; 39-0583-171-7525) opened two years ago and offers modern Tuscan fare and an amazing selection of natural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Trattoria Il Pozzo (Sant'Angelo in Colle; 39-0577-844-015; trattoriailpozzo.com) features a classic Tuscan menu, a patio full of locals, and a great selection of natural wines.</w:t>
      </w:r>
    </w:p>
    <w:p>
      <w:pPr>
        <w:keepNext w:val="0"/>
        <w:spacing w:before="240" w:after="0" w:line="260" w:lineRule="atLeast"/>
        <w:ind w:left="0" w:right="0" w:firstLine="0"/>
        <w:jc w:val="left"/>
        <w:rPr>
          <w:lang w:val="en-US" w:eastAsia="en-US" w:bidi="ar-SA"/>
        </w:rPr>
      </w:pPr>
      <w:r>
        <w:rPr>
          <w:lang w:val="en-US" w:eastAsia="en-US" w:bidi="ar-SA"/>
        </w:rPr>
        <w:br/>
      </w:r>
      <w:hyperlink r:id="rId372" w:history="1">
        <w:r>
          <w:rPr>
            <w:rFonts w:ascii="arial" w:eastAsia="arial" w:hAnsi="arial" w:cs="arial"/>
            <w:i/>
            <w:color w:val="0077CC"/>
            <w:sz w:val="20"/>
            <w:u w:val="single"/>
            <w:shd w:val="clear" w:color="auto" w:fill="FFFFFF"/>
            <w:lang w:val="en-US" w:eastAsia="en-US" w:bidi="ar-SA"/>
          </w:rPr>
          <w:t>http://www.nytimes.com/2016/10/30/travel/italy-wine-</w:t>
        </w:r>
      </w:hyperlink>
      <w:hyperlink r:id="rId372" w:history="1">
        <w:r>
          <w:rPr>
            <w:rFonts w:ascii="arial" w:eastAsia="arial" w:hAnsi="arial" w:cs="arial"/>
            <w:b/>
            <w:i/>
            <w:color w:val="0077CC"/>
            <w:sz w:val="20"/>
            <w:u w:val="single"/>
            <w:shd w:val="clear" w:color="auto" w:fill="FFFFFF"/>
            <w:lang w:val="en-US" w:eastAsia="en-US" w:bidi="ar-SA"/>
          </w:rPr>
          <w:t>biodynamic</w:t>
        </w:r>
      </w:hyperlink>
      <w:hyperlink r:id="rId372" w:history="1">
        <w:r>
          <w:rPr>
            <w:rFonts w:ascii="arial" w:eastAsia="arial" w:hAnsi="arial" w:cs="arial"/>
            <w:i/>
            <w:color w:val="0077CC"/>
            <w:sz w:val="20"/>
            <w:u w:val="single"/>
            <w:shd w:val="clear" w:color="auto" w:fill="FFFFFF"/>
            <w:lang w:val="en-US" w:eastAsia="en-US" w:bidi="ar-SA"/>
          </w:rPr>
          <w:t>-tuscany-sicily.html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0" style="position:absolute;z-index:2517903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Stefano Amerighi's vineyards near Cortona in Tuscany. (TR1)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Clockwise from above: The annual harvest of the sangiovese grapes at the tiny Colombaia winery outside Siena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Colombaia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Dante Lomazzi and Helena Variara, Colombaia's owners, whose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 of winemaking is becoming more and more prominent among a small cohort of Italian winemakers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Stefano Amerighi checks grapes at his vineyard near Cortona. (PHOTOGRAPHS BY SUSAN WRIGHT FOR THE NEW YORK TIMES) (TR8) MAPS (TR8)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Famed Kona Gardener Margaret Krimm’s attention to detail, soil left impression on greenthumbs everywhere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West Hawaii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West Hawaii Today.</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Duff Special to West Hawaii Today</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KONA - I first heard about Margaret Krimm more than 15 years ago from a friend. She told me how Margaret had turned a one-acre plot of rocky Kona soil into a verdant landscape with fertile soil in just a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Margaret had done what akamai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gardeners know to do. She built up her soil before she started planting and she continued to do so for many years. Margaret used leaves collected from neighboring properties to cover the areas she intended to plant. While she and her husband Joe built their small cedar home, the leaves rotted, the microorganism population grew and soon fertile soil began to cover the rocks. Every few months she spread more leaves and started collecting mulch from the county transfer station and wood chips from local tree trimmers.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she piled into covered wind rows to which she added her garden waste and coffee pulp. The piles heated up and broke down into compost. After three to six months of decomposing, her piles became a rich soil additive that she put on top of the leaf mulch. In addition to her mulching and composting efforts, Margaret also incorporated holistic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techniques based on Dr. Rudolph Steiner's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sprays and compost preparations were essential to the long-term fertility she created. Her soil building efforts cost very little, involved lots of hard work and paid off in wonderful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Margaret designated more than half an acre for coffee and fruit trees and began creating raised beds behind her house for her veggies. She also created beds in her front yard to plant her favorite bromeliads and other ornamentals. All her work toward creating a rich planting medium resulted in beautiful plants as well as tasty and nutritious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Gardening was not a new skill for Margaret when she arrived in Kona in 1982. Growing up in Bavaria, her family always had a kitchen garden. Once she finished school in Germany, she was anxious for adventure and decided to travel to New Guinea to work on a coffee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There she met and fell in love with coffee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Joe Krimm. Within a few years, Joe and Margaret moved back to Germany closer to her family and got married. The move from tropical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life in temperate Germany was a difficult shift for them and they began seeking a place where they could apply their knowledge of coffee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enjoy a milder climate. Hawaii was a logical choice and they found an ideal spot off Middle Keei Road in Captain Cook.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began life in Kona by bulldozing the plot and building a small cedar house on it. After finishing their house and spending a few years building soil, they planted 600 coffee trees and began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organically and biodynamically. Over the years, they added other interesting orchard crops including several different citrus varieties, tropical apples, Malabar chestnuts and a sausage tree. Margaret and Joe cultivated, picked and processed all of the coffee they grew. It wasn't until 1995, after Joe's death, that Margaret needed to hire a few workers to help her out. All of her trees are still highly productive today, more than 30 years later. The secret to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success is definitely in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 first visited Margaret's garden about 10 years ago, I was struck by the variety, size and quality of her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woman with a good sense of humor, she laughed when I accused her of dancing naked in the moonlight in order to get such great produce. She did confirm my more accurate assumption that it was her rich soil that was behind her gardening success. Her vegetables all grew in raised beds that she created using the many rocks that were available on her land. Over the years, she'd grown a wide variety of crops and developed many outlets for her produce, selling to Island Naturals, KTA and ChoiceMart. With both temperate and tropical gardening experience, her crop list included some unusual items like kolrabi, celeriac, some interesting types of radishes, vanilla, turmeric and black pepper as well as asparagus and more than a dozen lettuce varieties. If she liked it, she grew it. She ate fresh food from her garden every day and made sauerkraut and mustard from her brassicas and pickles from her cucumbers. Enjoying a German-style lunch with Margaret, the only thing we consumed that she didn't grow was a great German beer.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Margaret shared her knowledge freely with her neighbors and those who dropped by for a visit. Many gardeners were inspired by Margaret and some came to work with her on a regular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 asked her loyal volunteer helper, Alice Mattraw-Sachs, about working with Margaret, she referred to all her wonderful gardening skills then added, "I think Margaret really taught me how to recycle, she reused everything at least once. She also taught me the importance of variety testing and with that the absolute need for good record keeping."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least once a year, Margaret's brother Toni Hilmer comes for a long visit. A retired architect, Toni is always designing and building useful new structures on her property. On my recent visit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Toni showed me his latest addition, a new chicken house. Having grown up with gardening in Germany and learning about tropical gardening from Margaret, he has been a great asset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screen house he built a few years ago provides a covered drying area for coffee beans as well as enclosed trellises that protect bean plants from pest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"Pests? We hardly have a problem," Toni said when I asked how pests were controlled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they do appear, Margaret's organic formulas of soap and oil or lime are applied.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Margaret's death in May of this year, Toni decided to stay in Kona and keep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running. He loves the work and will continue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Margaret Krimm-style until at least the end of the year when he plans to sell the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can all learn from Margaret's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knew good soil was the key to good crops and spent time building soil before she planted. She was adventurous and experimental, growing lots of different crops, trying new varieties, saving seeds from her favorites and combining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regenerative principles to grow all of her plants. She was the queen of compost and mulch and using them moved her into gardening royalty as she produced plentiful, large and delicious crops year 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Margaret will be missed in Kona, and she left us a gardening legacy we can all use and enjoy.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Diana Duff is a plant adviser, educator and consultant living on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Captain Cook.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 xml:space="preserve">Organic and </w:t>
        </w:r>
      </w:hyperlink>
      <w:hyperlink r:id="rId386"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386" w:history="1">
        <w:r>
          <w:rPr>
            <w:rFonts w:ascii="arial" w:eastAsia="arial" w:hAnsi="arial" w:cs="arial"/>
            <w:b/>
            <w:bCs/>
            <w:i/>
            <w:color w:val="0077CC"/>
            <w:kern w:val="32"/>
            <w:sz w:val="28"/>
            <w:szCs w:val="32"/>
            <w:u w:val="single"/>
            <w:shd w:val="clear" w:color="auto" w:fill="FFFFFF"/>
            <w:lang w:val="en-US" w:eastAsia="en-US" w:bidi="ar-SA"/>
          </w:rPr>
          <w:t xml:space="preserve"> wines proliferating and tasting great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Kansas City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Kansas City Star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149.98pt;height:37.5pt">
            <v:imagedata r:id="rId3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chow_town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Eckert</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The Kansas City Star</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 are all the buzz these days. I don't lay claim to knowing a ton about the categories, but the selections are clearly growing in both numbers and diversity. After encountering at least a dozen wines labeled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 thought the time was ripe to explore the topic and the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start with a general definition of the three categories. I found some good concise definitions at vinepair.com.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made from grapes that were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organically. These are grapes that were grown on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they receive the same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certification as an organic apple or pear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If a wine is organic it will carry the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(USDA) organic seal. The USDA approval signifies that the wine is made from 100% organically grown ingredients and has been monitored throughout the entire production process.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wine goes beyond organic practices in an effort to balance the entire vineyard with nature and the moon cycles. It is based on the writings of Austrian philosopher Rudolf Steiner who believed that the vineyard is one ecosystem that only when in balance can grow the best fruit.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are widely used around the world, but there is no formal certification for them like there is for organic.  s Some winemakers choose to simply take the organic seal and others list that the wine was created biodynamically on the bottle.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practices are based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is not only good for the environment, but also makes economic sense. This means that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may largely use organic practices, but if some of those practices don't make economic sense (perhaps they're too expensive),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might skip some of them. Just as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there is no formal certification for a wine to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but there are several associations that winemakers can join to formally list themselves as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my first batch of impressive wines from these categories, I turn to the exciting wines of Sergio Arcuri.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Calabrian winery, located in the heel of Italy, produces some lovely organic wines. I tasted the Aris, labeled Ciro Classico Superiore. It is as unique as it is delicious. The winery is among a growing band of producers making find red wines from Calabria's star red grape, Gaglioppo. If you want to try something both historic and modern, this is a wine worth seeking out. According to information I was able to glean, the winery works in an environmentally friendly way, but is not yet certified organic. So, I guess you'd call the wines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also loved the wines of Bricco Maiolica, a Piedmontese winery. I sampled three of their wines: a Dolcetto, a Langhe Rosso called "Tris," a blend of Dolcetto, Barbera and Merlot and a wine called "Curnot," comprised of 100 percent Nebbiolo and a Tre Bichhieri winner by Gambero Rosso, the highest rating the tasting group awards. The winery, currently in its fourth generation of family-run winemaking, dates back to 1928. As with the wines of Sergioi Arcuri, Bricco Maiolica is described as "practicing organic," so put these wines down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too, though I'd personally list delicious well ahead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rest of my earth-friendly wine picks are from California. Perhaps nowhere in the world are the categories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growing more quickly than California. Sonoma County has pledged to be the nation's first 100 percent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region in the next five years, and the Central Coast-based wine group, SIP, standing for sustainability in practice, has long been a favorite of 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where you'll find J. Lohr Vineyards and Wines. A longtime leader on the central coast for sustainability. J. Lohr has focused on solar energy, water conservation and having its vineyards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 filmed with J. Lohr when I was producing my television show, "Culinary Travels with Dave Eckert," and have tasted nearly all of their wines. A particular favorite is the Hilltop Cabernet Sauvignon, a wine of elegance and balance that is, in my opinion, one of the best expressions of pure Cabernet fruit from the central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Moving north into Napa, I would also recommend the Spottswoode Estate Cabernet Sauvignon. Wine legend Tony Soter transitioned the historic estate into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culminating in Spottswoode being only the second estate vineyard in the Napa Valley to earn organic certification. The wines were terrific then and they are no less so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 finish my list of wines that impressed me with the wines of those producers I filmed with during the production of "Culinary Travels:"  Wente, Parducci, and Paul Dolan.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Wente Vineyards, located a bit off the beaten path in Livermore, Calif., is truly impressive. Armed with its own gourmet restaurant and concert venue, Wente Vineyards is also the oldest continually operated family-owned winery in the United States. The winery has been a leader in the area of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 I recently tried a number of their offerings and was impressed by them all. I was especially pleased with the Cabernet Sauvignon, a grape I often find to be overripe and over-extracted to my taste. Wente's version emphasizes elegance over power and maintains a nice balance between fruit, oak and tannin. It's a real crowd-pleaser and promises to be quite flexible with a wide range of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Parducci, another longtime California producer, is located in the Mendocino County, a versatile, and in my opinion, underrated wine producing region. From the coast into the valley, Mendocino produces a staggering array of wine varieties. I quite liked Parducci's Pinot Noir, which was brimming with bright cherry and berry fruit, but was balanced by a lovely core of acidity.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there was Paul Dolan, who, if memory serves, was the original General Manager and an investor the Fetzer winery, also in Mendocino. Through the years I've had Dolan's well-crafted, delicate Sauvignon Blancs, so it came as no surprise when that was the wine of his I liked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not sure if I have a clearer understanding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after my tastings, but this much I do know -- their numbers are increasing and their quality has never been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Dave Eckert was the producer and host of "Culinary Travels With Dave Eckert," which aired on PBS and Wealth TV for 12 seasons.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4" w:history="1">
        <w:r>
          <w:rPr>
            <w:rFonts w:ascii="arial" w:eastAsia="arial" w:hAnsi="arial" w:cs="arial"/>
            <w:b/>
            <w:bCs/>
            <w:i/>
            <w:color w:val="0077CC"/>
            <w:kern w:val="32"/>
            <w:sz w:val="28"/>
            <w:szCs w:val="32"/>
            <w:u w:val="single"/>
            <w:shd w:val="clear" w:color="auto" w:fill="FFFFFF"/>
            <w:lang w:val="en-US" w:eastAsia="en-US" w:bidi="ar-SA"/>
          </w:rPr>
          <w:t xml:space="preserve">Scientific resource to help </w:t>
        </w:r>
      </w:hyperlink>
      <w:hyperlink r:id="rId394"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394" w:history="1">
        <w:r>
          <w:rPr>
            <w:rFonts w:ascii="arial" w:eastAsia="arial" w:hAnsi="arial" w:cs="arial"/>
            <w:b/>
            <w:bCs/>
            <w:i/>
            <w:color w:val="0077CC"/>
            <w:kern w:val="32"/>
            <w:sz w:val="28"/>
            <w:szCs w:val="32"/>
            <w:u w:val="single"/>
            <w:shd w:val="clear" w:color="auto" w:fill="FFFFFF"/>
            <w:lang w:val="en-US" w:eastAsia="en-US" w:bidi="ar-SA"/>
          </w:rPr>
          <w:t xml:space="preserve"> is launched at Daylesford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Cotswold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NewsQuest Media Group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395" w:history="1">
        <w:r>
          <w:rPr>
            <w:rFonts w:ascii="arial" w:eastAsia="arial" w:hAnsi="arial" w:cs="arial"/>
            <w:i/>
            <w:color w:val="0077CC"/>
            <w:sz w:val="20"/>
            <w:u w:val="single"/>
            <w:shd w:val="clear" w:color="auto" w:fill="FFFFFF"/>
            <w:lang w:val="en-US" w:eastAsia="en-US" w:bidi="ar-SA"/>
          </w:rPr>
          <w:t>Vivien Mason</w:t>
        </w:r>
      </w:hyperlink>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influential audience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scientists,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experts and policy-makers attended the recent launch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resource, Agricology, at Daylesford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near Kingham.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online resource translates scientific research into practical advice to help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become more profitable, resilient and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while protecting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founded by three independent charitable organisations: the Daylesford Foundation which has pledged almost £500,000 to the project over the next five years, the Organic Research Centre, the UK's leading independent research centre for the development of organic and agroecological food production and land management solutions, and the Game and Wildlife Conservation Trust Allerton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Trustee and founder of the Daylesford founder, Carole Banford, said: ""I have always been passionate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There is a great deal of good and diverse information available on this important area and we wanted to bring this all together in an accessible format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landowners. By sharing knowledge on organic and other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I believe we can work together for the benefit of the soil, the pollinators and the wider natural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Agricology is guided by a steering group of leading figures from the worlds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horticulture. Together, they represent a diverse range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principles including organic, integrated conventional,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agroforestry and permaculture. Topics covered by Agricology's resources include improving soil structure, quality and health; encouraging biodiversity, notably pollinators and other beneficial insects; utilising grassland and home grown feeds for livestock and minimising pressures of pests, diseases and weeds.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features inspirational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grower profiles, which are designed to stimulate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-led innovation and help spread the 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Smith, senior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manager at Daylesford and chairman of the Agricology Steering Group added: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its own environment, yet often advice is too generic or can be driven by a particular agenda. By following Agricology,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has access to the best available information, which may be the latest agri-tech advancement or a traditional skill. Most importantly, it is honest, practical and user-friendly".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Alastair Leake, head of the GWCT's Allerton Project, said: "Making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is challenging. We are collating useful information found in scientific journals and making it understandable, practical and available, then demonstrating their use with experts 'in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Guest speaker at the launch was Sonia Phippard, Director General of Policy at Defra.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 xml:space="preserve">Sonoma County Winegrowers Win Governor's Environmental and Economic Leadership Award; </w:t>
        </w:r>
      </w:hyperlink>
      <w:hyperlink r:id="rId402"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Winegrowing Program Recognized with California's Highest Environmental Honor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20, 2016 Wednesday 4:15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SACRAMENTO, Calif., Jan. 20, 2016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two years ago to the day that Sonoma County Winegrowers announced a goal to become the nation's first 100%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region, the organization has been recognized with California's highest environmental honor - the Governor's Environmental and Economic Leadership Award (GEELA).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GEELA program recognizes individuals, organizations, and businesses that have demonstrated exceptional leadership and made notable contributions in conserving California's precious resources, protecting and enhancing our environment, and building public-private partnerships.  The annual award is administered by the California Environmental Protection Agency, in partnership with the Natural Resources Agency, the Department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State Transportation Agency, the Business, Consumer Services, and Housing Agency, the Labor and Workforce Development Agency, and the Health and Human Services Agency.  The award was presented last night to Karissa Kruse, president of Sonoma County Winegrowers, and members of the executive committee, during a special reception at the headquarters of the California Environmental Protection Agency in Sacramento.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an incredible honor to win the Governor's premier award for environmental leadership and it validates the depth of our sustainability program that focuses on being socially responsible, environmentally conscientious, and economically viable," said Kruse.  She added, "This recognition is a testament to the dedication and leadership of our 1,800 grape growers who have worked tirelessly to ensure we positively impact our community and 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here in Sonoma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month, Kruse announced that the Sonoma County Winegrowers would focus on social sustainability to support the wine community's skilled workforce and their families.  To help accomplish this the Sonoma County Grape Growers Foundation is being relaunched and will work with a number of community-based organizations and government agencies in Sonoma County which provide resources and support to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employees and their families. The Foundation's initial efforts will be to bridge the gap between existing programs and the individuals who should benefit them in the areas of healthcare, affordable housing, childcare and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congratulate Sonoma County Winegrowers on this recognition of their remarkable commitment to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Program.  It is a fitting tribute to the dedicated and collaborative efforts of grape growers throughout the county," said Karen Ross, Secretary of the California Department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Sonoma County's Winegrowers take a triple-bottom line approach to sustainability that is environmentally-conscious in how they conduct their vineyard and winery practices; is socially-responsible in how they treat their employees, neighbors and local community and economically-viable so the business remains productive and profitable.  Each aspect of the triple-bottom line approach must meet strict criteria that was reviewed and vetted by environmental policy advocates, wine industry leaders and other stakeholders.  Among the highlights of the past twelve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37,392 vineyard acres (64%) of Sonoma County's 58,280 vineyard acres have been sustainably self-assessed;27,761 vineyard acres (48%) have been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by a third party audit;18,780 vineyard acres participate in the Fish-Friendly environmental program;1,171 vineyard acres participate in the USDA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program;240 vineyard acres participate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Practices;More than 1,280 Sonoma County grape growers participated in sustainability workshops, meetings and related events in 2015; andMore than 162,340 pounds of vineyard material was recycled by growers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 Sonoma County vineyard to become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growers must complete a self-assessment of each vineyard that includes a comprehensive set of 138 best practices that are rated on a scale of 1 to 4.  Next, a plan is developed to document year-to-year improvements focused on water conservation, water quality, energy efficiency, employee and neighbor relations, business viability and more.  Once growers complete their self-assessment, they work with an independent third-party auditor to review their assessment, conduct onsite visits to the vineyard to evaluate and validate the practices and review the annual improvement plan.  If the auditors, who are environmental scientists, biologists, chemists, professors, geologists and other trained professionals, approve the vineyard, then the grower receives certification. In 2015, the organization unveiled its 100-year business plan which it developed to 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Sonoma County well into the 22nd Century.  The 100-year plan is believed to be the first of its kind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global wine industry. It was also the next step in the evolution of Sonoma County's efforts to have all of their wines grown and made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years ago our Board of Directors put a major stake in the ground to become America's first 100%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region and we're proud of the global recognition we are receiving, including the Governor's Environmental and Economic Leadership Award," said Kevin Barr, chairman of the Sonoma County Winegrowers board of commissioners and owner of Redwood Empire Vineyard Management Company.  He added, "Our grape growers have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Sonoma County for generations and we're committed to always being positive contributors to our local community by continuously improving our practices and leading by example."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Sonoma County Winegrowers:The Sonoma County Winegrape Commission, also known as Sonoma County Winegrowers (SCW), is a marketing and education organization dedicated to the promotion and preservation of Sonoma County as one of the world's premier grape growing regions.  SCW has oversight by the California Department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seeks to increase awareness and recognition of the quality and diversity of Sonoma County's grapes and wines through dynamic marketing and educational programs targeted to wine consumers around the world.  In January 2014, SCW committed to becoming the nation's first 100%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region by 2019. Currently, 64% of the vineyard acreage in Sonoma County has gone through the sustainability self-assessment and 48% of vineyards are certified by a third party auditor.  For more information about SCW and its programs, visit</w:t>
      </w:r>
      <w:hyperlink r:id="rId403" w:history="1">
        <w:r>
          <w:rPr>
            <w:rFonts w:ascii="arial" w:eastAsia="arial" w:hAnsi="arial" w:cs="arial"/>
            <w:i/>
            <w:color w:val="0077CC"/>
            <w:sz w:val="20"/>
            <w:u w:val="single"/>
            <w:shd w:val="clear" w:color="auto" w:fill="FFFFFF"/>
            <w:lang w:val="en-US" w:eastAsia="en-US" w:bidi="ar-SA"/>
          </w:rPr>
          <w:t>http://www.sonomawinegrape.org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w:t>
      </w:r>
      <w:hyperlink r:id="rId404" w:history="1">
        <w:r>
          <w:rPr>
            <w:rFonts w:ascii="arial" w:eastAsia="arial" w:hAnsi="arial" w:cs="arial"/>
            <w:i/>
            <w:color w:val="0077CC"/>
            <w:sz w:val="20"/>
            <w:u w:val="single"/>
            <w:shd w:val="clear" w:color="auto" w:fill="FFFFFF"/>
            <w:lang w:val="en-US" w:eastAsia="en-US" w:bidi="ar-SA"/>
          </w:rPr>
          <w:t>http://photos.prnewswire.com/prnh/20160120/324282</w:t>
        </w:r>
      </w:hyperlink>
      <w:r>
        <w:rPr>
          <w:rFonts w:ascii="arial" w:eastAsia="arial" w:hAnsi="arial" w:cs="arial"/>
          <w:color w:val="000000"/>
          <w:sz w:val="20"/>
          <w:lang w:val="en-US" w:eastAsia="en-US" w:bidi="ar-SA"/>
        </w:rPr>
        <w: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the original version on PR Newswire, visit:</w:t>
      </w:r>
      <w:hyperlink r:id="rId405" w:history="1">
        <w:r>
          <w:rPr>
            <w:rFonts w:ascii="arial" w:eastAsia="arial" w:hAnsi="arial" w:cs="arial"/>
            <w:i/>
            <w:color w:val="0077CC"/>
            <w:sz w:val="20"/>
            <w:u w:val="single"/>
            <w:shd w:val="clear" w:color="auto" w:fill="FFFFFF"/>
            <w:lang w:val="en-US" w:eastAsia="en-US" w:bidi="ar-SA"/>
          </w:rPr>
          <w:t>http://www.prnewswire.com/news-releases/sonoma-county-winegrowers-win-governors-environmental-and-economic-leadership-award-300207409.html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Sonoma County Winegrowers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Sean Carroll, 707-522-5865 (o), 707-803-1870 (m)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Exotic Fare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Living Media India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Goutam Das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 new generation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promises to shape the food that top-end restaurants dish out</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muggy July morning, First Agro's 80-acre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Talakad on the banks of river Kaveri near Mysore, was rife with the murmur of expected and unexpected visitors. A team of four chefs from the Ritz-Carlton, Bangalore, arrived, searching for innovative ideas that could one day delight gastronomes. N.P. Ramesh, who has a guava and banana plantation in a neighbouring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there, too. He was of the opinion that nano drones and autonomous bots could revolutionise Indian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brown Malanois X Shepherd, Mogambo, strolled in, and placed his head atop a large wooden table outside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kitchen, where lunch was being cooked. He craved for attention every time Modekurti Nameet, the co-founder of First Agro, looked at this writer to talk on progressive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"He is my quality inspector. If he does not like a tomato, we don't sell it," Nameet joked.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Agro sells about 70 varieties of tomatoes. It also sells Indian vegetables, exotic herbs, Japanese greens, peppers, lettuce and a range of South American chillies - Ancho, Poblano, Habanero, Amarillo, Aji Panca and Rocoto - to 110 luxury hotels, including The Oberoi, the Taj Group, JW Mariott, ITC and Hilton,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far from the kitchen is Nameet's low-lit bedroom, which resembles a dormitory with multiple mats spread across. A whiteboard holds his scribbled vision for the future. Over the next few years,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could be ready with koshihikari (Japanese rice), buckwheat, black corn, purple corn, rainbow corn, teff (an Ethiopian grain), kiwicha (a Peruvian heirloom variety grain), numerous lentils, spices, exotic flours and cold-pressed 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"Japanese and Peruvian cuisine could be the next big thing. Perhaps, Nikkei cuisine (marriage of Peruvian ingredients and Japanese cooking style) and Kaiseki (traditional Japanese meal). I am preparing for it," says Nameet.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a bet. He is part of a small band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that hopes to shape the fare luxury restaurants may dish out, going ahead. If not shape, influence. He proactively grows stuff that chefs visiting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take back to their kitchens. Then comes the feedback, which is translated into agronomy practice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Changes could be made in the way a plant is harvested and the amount of water it needs to match the flavour profile a chef desires, for instance. That trial to final production can take 28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why do all these when every leaf, vegetable and fruit can be imported? Indeed, The Indian Council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says that India is importing more than 85 per cent of the exotic vegetables. Imports are getting tougher because India's custom inspectors dealing with fresh produce have become more aware. "It's not like a few years ago when you could get purple potato coming into the country without the inspector knowing about it," says Nameet.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Imports of some fresh produce are restricted from certain countries or are subject to higher supervision and testing. Costs are a big factor, too. A kilogram of purple corn's landed price in Mumbai can be Rs 1,350- Rs 1,750 - roughly, three cobs. The price of a dish that has one cob can hit the roof because a luxury restaurant can price it 10x the raw material cost. If Indian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can produce it, the price could crash to Rs 300. When First Agro started production around 2012, the price of arugula (salad green) trended at Rs 1,800 a kg, or more, based on how desperate the market was, says Nameet. "Today, we keep it at Rs 850." Culinary trends are changing, as well. Gastronomes demand a lot more of international fare. And suddenly,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is becoming a fad in India; it has been for many years in Europe and America. Chefs have started talking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sourcing, directly from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around the region their restaurants are located. And imports do not always translate into better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 product comes from California or Chile, you pay more. It is also picked unripe," says Chef de Cuisine at The Leela Palace, New Delhi, Diego Martinelli. Most fruits are picked unripe because it can wilt if it spends two to three days travelling. They ripen on the way. "But the product does not get all the nutrients that the plant gives for it to be fully good. That product won't be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large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such as First Agro, and niche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sensed an opportunity. While luxury dining is a small part of India's overall food services market of $48 billion in 2016 - organised standalone fine dining restaurants have a market share of just about 3 per cent, according to a report by the National Restaurant Association of India - there is still money to be made by selling produce that are not easy available. According to some estimates, the exotic vegetables market is growing at 30 per cent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Tastemakers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 way to tell it is a Caesar salad unless you are schooled. There are no chopped and tossed greens. What arrives, instead, at The Leela, New Delhi's Le Cirque, is a whole head of lettuce. The seasoning, the dressing, even the grated Parmesan is all hidden, within the lettuce. It looks novel and in the mouth, it can come close to what is called 'foodgasm'. What stimulates the intellect is the method of production. The lettuce has been grown hydroponically.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Cirque sources its lettuce, tomatoes, spinach and rocket leaves from Sparsh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Himachal Pradesh that grows vegetables and fruits hydroponically - a method of growing plants without soil. The plant roots are kept wet by dripping water and mineral nutrient solutions. Those who care, love hydroponics, because if there is no soil, there is no bacteria and, thereby, no pesticides. The plant is left in a coconut fibre to allow rooting.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"Hydroponics is big in Europe - it has been there for 15 years. I started toying with hydroponics produce at The Leela about one year ago," says Martinelli, who exclusively directs the gastronomical delights at Le Cirque. He turns out to be a strict chef. He wants the Ceasar salad photographed only at a particular angle. When people, doing up a private dining room at his restaurant, create a minor racket, he goes and shuts them up. He also picks his local suppliers carefully. In India, he quips, it is tough work to get reliability and consistency in the produce.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the other hand, say it is difficult to get consistency of produce in open-field cultivation because India is a tropical country. Nevertheless, many fine dining restaurants now have a set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suppliers. And they seem to be trusting newer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no track record, alternative growing methods, as well as first-generation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First Agro's Nameet, for instance, was a pilot before he became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Oberoi, Gurgaon, the modern Indian restaurant Amaranta has a dish called 'Wilderness'. King oyster mushrooms are served along with asparagus, croquettas, gram salad and a mix of microgreens - onion cress, radish greens and nasturtiun leaves. Microgreens are tiny, edible vegetable greens that are used mostly for aesthetics, but also for flavour. This dish's microgreens come from Krishi Cress, a relatively new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Delhi, while the mushrooms are from Swadeshi Mushrooms, a spawn supplying company that now has ventured into growing the exotic. While Krishi Cress was founded one year ago by 23-year-old Achintya Anand, a trained chef himself, Swadeshi Mushrooms' Pranav Bahl, 26, started growing the exotic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Trusting their ability to produce stuff good enough for a luxury restaurant is a 30-year-old talented chef with a handlebar moustache, Tejas Sovani, the Executive Sous Chef at Amaranta in The Oberoi, Gurgaon. This writer visits Bahl's facility along with him. Besides the brown-coloured King Oyster, Bahl has been experimenting with Pleurotus Ostreatus (black oyster mushroom) and Pleurotus Djamor (pink oyster mushroom). He opens a box and out comes a carefully-kept pink mushroom. It looks like a flower, but would taste like chicken when cooked.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Sovani is visibly excited. "I can flash fry it to ensure it remains crunchy from outside and soft inside," he says, as soon as the mushroom comes out of the box. He would add herbs and spices, salt, black pepper, curry leaves, fennel and finish the dish with lemon juice. This could be part of Amaranta's menu soon. He has also been trialling the Ostreatus.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progressive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proactively come to chefs with their produce, chefs pop up ideas, too. "If I see something interesting during my travels, I can ask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here to try growing it," the chef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Achintya Anand's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Sovani walks around, where, besides microgreens, a field full of carrots have been planted. Sovani's mind, at that moment, drifts to his three-month stagiaire (internship) at Copenhagen's Noma, rated among the world's top restaurants. Noma's chef René Redzepi's has a signature dish - slow roasted vintage carrot (old carrot not harvested for a year or so) in butter. "Try it," Sovani tells this writer. But the carrots used at Noma for this dish are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Where can he get them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Twist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Sunday, Manisha Bhasin, the Senior Executive Chef of ITC Maurya, lands up at 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in Delhi's Malcha Marg. She loves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makes cash purchases from them. They are mostly seasonal produce and the dishes created using them is mostly showcased at ITC Maurya's restaurant, The Pavilion. Every Sunday, she also meets Snehlata Yadav at this market.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Tijara Organic, is a two-and-a-half-hour drive from Delhi, in Rajasthan's Alwar district. Chef Bhasin recommends we visit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readily agrees to accompany the Business Today team. This will be her fourth visit.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few kilometres off the highway, are the gates of this high-walled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walls act as a buffer against cross contamination since this is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Inside, there is a cow shed and a hut-like structure on the right. Open fields lead to two green houses, and a well-architected modern building where Yadav and her husband Col. Retired Tara Singh, live. A water body just around the house has fish. Hens roam around freely, sometimes eating up their produce of kale.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kale,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grows rocket, celery, parsley, bajra, jowar, oil seeds, and all local and seasonal vegetables. Chef Bhasin, particularly, sources lettuce and amaranth leaves from this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 would like to continuously buy from them, which is why I visit so often," she says. She also likes the practices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follows and that is its unique selling proposition - it practices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Vedic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often called "esoteric", started in Germany in the 1920s. "One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considered as one unit and it should be self-sufficient. It should have animals, water bodies, birds, and all the bio life on it.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should grow their own grain and fodder. If I have animals, 60-70 per cent of the food should be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says Yadav.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believe that the position of moon and earth makes a difference in the atmosphere - it decides the moisture level. "We follow the lunar calender. There are specific seed sowing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Composting is done from material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One of the "esoteric" manures she prepares requires her to fill up the horns of a cow with cow dung. In another preparation, she fills it with silica powder. These horns are buried in October and taken out in March. "Around October, the earth is imbibing energy from the universe. When summers arrive, the earth is releasing the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Vedic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cow-centric, too. Yadav uses 'panchgavya' as the growth promoter. It is made from cow ghee, urine, dung, milk and curd. "The microorganisms in the Indian cow's dung and urine are manifold higher. This is the best growth promoter. It has good bacteria and minerals," says Yadav.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few days later, Chef Bhasin was at the hotel making a chicken curry with amaranth leaves plucked from the Tijara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With the spinach, she cooked 'palak paneer', and a few 'agasthya leaf roti', a low-glycemic bread.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Wellness cuisine is certainly rearing its head. "Customers are keen to know what produce it is, not necessarily from which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you are buying it. They want to know if it is organic or zero-pesticide," says Bhasin.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 to First Agro, which markets itself as a "zero-pesticide"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One of its bets is also on a wellness grain, the Ethiopian Teff. "It has one of the lowest glycemic index among all grains. It is perfect for diabetic patients and India is the diabetes capital (of the world)," says Nameet.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chefs may not have heard of this grain, and from germination to being production-ready and commercialisation, is a long haul. But this is exactly why chefs have come to like local, progressive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In their effort to influence the exotic of tomorrow, they are obsessively persistent.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are some chefs who obsessively believe that 100 per cent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sourcing is possible in India. Prateek Sadhu, after stints with restaurants in the US, The Leela and The Taj Group, among others, is preparing for the launch of his own fine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-to-fork restaurant, Masque, in Mumbai. The cuisine will be global, but all the ingredients, Indian. "I will showcase India," he says. So for a dessert of buckwheat and chocolate, the chocolate is being sourced from Puducherry and the buckwheat from Himachal Pradesh. He has also discovered a rare rye supplier in the country. And, some of the berries in his desserts could well be from sea buckthron, found in Ladakh. He is spending loads of time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producing niche and interesting stuff.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"Ingredients are the real stars," Sadhu quips, "Not the chefs."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Actress Amy Smart dishes on life in LA, TC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Record-Eagle (Traverse City, Michigan)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Record-Eagle</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Marta Hepler Drahos, The Record-Eagle, Traverse City, Mich.</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July 28--TRAVERSE CITY -- Amy Smart fell in love with northern Michigan long before she met and married Traverse City native Carter Oosterhouse, even before she became an actress, and before that, a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feeling here is very different," said Smart, who grew up in California but visited relatives in Omena every summer. "Los Angeles is very Hollywood-centric. There's this pervasive entertainment feel. Coming here is so refreshing and, for me, rejuvenating. I'm so grateful to be here in this beautiful environment, surrounding myself with incredible friends and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she dreams of the time each year when the celebrity couple -- Oosterhouse is a television DIY personality -- packs up their LA household and moves to their home on the Old Mission peninsula, where Oosterhouse owns Bonobo Winery with his brother, Todd.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"Carter drives cross-country with our two dogs and I fly with our cat. We just flop here for the summer and focus on the winery," said the thoughtful, soft-spoken actress. "I love it. It's like full circle. It's never been a reason for my career for me to live here, but now my parents live here and I do feel like I live here. This feels like home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it seems only fitting that Smart's latest movie, "Sister Cities," will premiere at the Traverse City Film Festival. It screens July 29 at Lars Hockstad Auditorium.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really grateful this movie is premiering here because I really love Michael's documentaries," said Smart, 40, who put a bug in director Sean Hanish's ear about Traverse City and the Film Fest during filming last summer. "I appreciate all he's given back to the community, and the festival is cool."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screenplay by Colette Freedman, who also wrote the 2006 play, is about four estranged sisters who reunite to mourn what they believe is their mother's suicide. Smart plays the younger, carefree version of the mother, Mary Baxter, who followed after her various lovers and raised her children unconventionally before being struck down with 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Story continues below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character is very different from Smart herself, who long has been focused on environmental issues including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She met Oosterhouse during a school garden mentoring project, and their 2011 Old Mission wedding for 220 guests produced a single bag of trash.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Bonobo is about 95 percent organic and could fully incorporate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methods as early as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very passionate about the wine and the vines and how they grow," said Smart, who is co-producer of the documentary "Kiss the Ground," which chronicles the worldwide movement to bring back healthy soil. "That's my main passion here: cultivating a healthy, vivacious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Friend and biodynamics coach Angela Macke plans to attend Friday's premiere with Smart, Oosterhouse and some of the couple's family who are in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so excited; I remember last summer her filling us in on the film over tea and tacos at the Hayloft, so I'm eager to see it on screen," said Macke, founder of Light of Day Organics,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tea shop in Leelanau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nothing I wouldn't do for Amy -- to know here is to love her. Amy is highly intuitive, gentle and well-grounded with keen instincts. She's generous, patient and wholeheartedly committed to living a meaningful life here on planet Earth so therefore invests wholeheartedly in family, pets and the lifelong friendships she so lovingly cultivates," Macke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 (c)2016 The Record-Eagle (Traverse City, Mich.) Visit The Record-Eagle (Traverse City, Mich.) at record-eagle.com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Rosnay wins??wine of the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Canowindra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Australia's Organic Wine of the Year 2016 is Rosnay Organic Wines 'Garage No.1' Cowra Cabernet Sauvignon 2014, the first wine made personally by grower Sam Statham.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conjunction with Winestate Magazine, NASAA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Australia), only certified Australian organic wines were judged for this prestigious award, using a fully managed professional tasting process and panel.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third annual NASAA &amp; Winestate organic wine judging was open only to wines grown and produced in Australia that are certified by a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Accredited Certification Body such as 'NASAA Certified Organic' an organisation that is partnering with Winestate Publishing to promote Australia's organic wines to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wines means that the wines have been made from grapes that are grown without the use of any 'artificial chemicals' such as systemic fungicides, herbicides and synthetic fertilisers.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overall winner, Rosnay Organic Wines, is based in Canowindra, a small town between Cowra and Orange in the NSW Central Ranges. It was the first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of the Cowra Wine Region, planted by the Statham family as part a unique certified organic rural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subdivision, now known as Rivers Road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Stathams are dedicated to the principles of organics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and are proving that organic wines can hold their own in the wine world, winning a number of medals and trophies in recent years. They established the property as an organic property and winery in 1997, naming it after a maternal French ancestor Alberic Dulong de Rosnay, a Beaujolais vigneron.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diverse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enterprise, which spans production, processing and tourism.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'Rosnay -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idea - encompasses all of my passions - family, eco-living, community, self reliance, cooperation,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and an almost spiritual - call it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 connection with this place,' Sam Statham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first knowledge of wine I gained in France in 1995 as a result of my Mum, Florence, being French, so I did university in southern France and studied Geography. Part of that course was a subject called 'Terroir' - a word I'd never heard in Australia. But in France it's in the blood.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field assignment was to visit a vineyard, and I had to do a visual report of the interactions of soil, hydrology, climate, microclimate, native vegetation, grape varieties and cultural methods - that result in a site's unique flavours. I also heard reference to an a mentor I never met, Emile Peynaud, whose book, 'Knowing and Making Wine', is my wine making bible today.'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 xml:space="preserve">Peace, Resilience and Life on the </w:t>
        </w:r>
      </w:hyperlink>
      <w:hyperlink r:id="rId433" w:history="1">
        <w:r>
          <w:rPr>
            <w:rFonts w:ascii="arial" w:eastAsia="arial" w:hAnsi="arial" w:cs="arial"/>
            <w:b/>
            <w:bCs/>
            <w:i/>
            <w:color w:val="0077CC"/>
            <w:kern w:val="32"/>
            <w:sz w:val="28"/>
            <w:szCs w:val="32"/>
            <w:u w:val="single"/>
            <w:shd w:val="clear" w:color="auto" w:fill="FFFFFF"/>
            <w:lang w:val="en-US" w:eastAsia="en-US" w:bidi="ar-SA"/>
          </w:rPr>
          <w:t>Farm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 Indian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Expressbuzz.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Chennai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Feb. 4 -- HYDERABAD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food crisis is getting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need to produce 50 per cent more food to feed the growing population by the next 40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may not be possible as the changing climate, that is killing our biodiversity, will cut down the yield by 25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change the way we grow our food," urges the World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that's exactly what City-based Anjali Rudraraju and her husband Kabir Cariappa vouch for. The 'happy famer' couple, who owns the Yarroway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an hour away from Mysore, will be speaking at the National Permaculture Convergence that begins tomorrow in the city. Just ahead of their talk, the couple speak about how they lead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lifestyle and the rising food crisis, in an emotional chat with Hyderabad Express.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about how the idea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not limited to the way food is grown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Kabir says, "It is something you need to adopt where you make use of all the energies in the nature. It is about tapping the connection between things and activating the chain and using that chain to grow things." The couple does not believe in going back in time. "We don't think that we need to stop using tractors and machines. In today's labour situation, you have to use everything around you. Technology is as important as it is to be connected with nature and it is all about applying it the right way. You have a tractor, you plough your field, but you don't overdo it. Don't do things to hurt the soil but improve it,"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Anjali explains how they work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 generate everything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grains we cut, wheat and all the green mass becomes compost. It is all </w:t>
      </w:r>
      <w:r>
        <w:rPr>
          <w:rFonts w:ascii="arial" w:eastAsia="arial" w:hAnsi="arial" w:cs="arial"/>
          <w:b/>
          <w:i/>
          <w:color w:val="000000"/>
          <w:sz w:val="20"/>
          <w:u w:val="single"/>
          <w:lang w:val="en-US" w:eastAsia="en-US" w:bidi="ar-SA"/>
        </w:rPr>
        <w:t>bio dynamic</w:t>
      </w:r>
      <w:r>
        <w:rPr>
          <w:rFonts w:ascii="arial" w:eastAsia="arial" w:hAnsi="arial" w:cs="arial"/>
          <w:color w:val="000000"/>
          <w:sz w:val="20"/>
          <w:lang w:val="en-US" w:eastAsia="en-US" w:bidi="ar-SA"/>
        </w:rPr>
        <w:t xml:space="preserve"> and is generated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itself. We make our seeds, unless it is a new crop because most of the seeds that are available outside are treated." They try to keep their lifestyle simple while maintaining a balance. "Defintion of sustainability will keep shifting based on what is happening in the environment around us. We don't want to isolate ourselves, but we want to work with what is available in this day and age and it is not about going back in time. It is about how we can still grow food naturally," adds Anjali.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rising food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Kabir's parents were the first generation to return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 was born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was also schooled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 learnt a lot from the land because I could work with things hands on and see things transform," he shares. Today, when the world is struggling to deal with a food crisis, he feels that there is a need for the younger generation to step in and understand the way food grows. "If the younger generation doesn't take over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learn how to do things, apply new ways of doing things, then our planet is going to be filled with hungry people pretty soon. There is no question about it," he says and points to how even rural youth doesn't want to return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"Even if they belong to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family, they are driven towards an industrial world. Most of them are ending up as security guards, settling in urban slums, and the crime rate is also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future for natural food,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Providing a marketing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Anjali too comes from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family but her parents decided to move to the city. She eventually left to New York to pursue Masters in Commerce and Strategy. "These subjects can be applied anywhere. I started working for a corporate and it didn't make sense to me. I saw people talking about organic food and indulging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I wondered why we cannot apply the same in India. In fact, it should be all the more natural," she tells us. While she was still contemplating whether to use her strategic skills and sell organic produce or start from the scratch, she took a course in Biodynamics and started working on a piece of her parents' land in Medchal, Hyderabad. "I was then called to train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When I was in a tribal belt in Andra Pradesh when I met Kabir. We clicked instantly and we are like soul mates," she smiles.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named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Yarroway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after a plant they both love and it now functions as a brand that works on different things. Apart from selling their produce to a small client base, they also train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about </w:t>
      </w:r>
      <w:r>
        <w:rPr>
          <w:rFonts w:ascii="arial" w:eastAsia="arial" w:hAnsi="arial" w:cs="arial"/>
          <w:b/>
          <w:i/>
          <w:color w:val="000000"/>
          <w:sz w:val="20"/>
          <w:u w:val="single"/>
          <w:lang w:val="en-US" w:eastAsia="en-US" w:bidi="ar-SA"/>
        </w:rPr>
        <w:t>bio 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also work with interns who are passionate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 want to build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model that will help small 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around us market their produce, because that is the biggest concern right now. We don't want to compete with anyone and neither do we want to sit and publicise a product because that will take away our time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we also need to build a seperate marketing. We like the 'know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concept and we think people should eventually move in that direction than just eat mass produced food that can be easily contaminated," explains Anjali.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Passing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lessons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this couple being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"the most natural thing to do". Working in accordance with nature's will, they believe that it is not a complex process. "We all need to know where our food comes from and also learn about what is happening to our food. Industrial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all good, but if you are only growing corn, where is the nutrition? Certain kinds of foods are coming, certain foods are vanishing? Why? That is the awareness we all need to develop," opines Kabir, adding that nothing is bad for the earth, but is only bad for us,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one lesson or method to adopt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lifestyle they say. Once we understand the problem, "What you want to do about it, is up to you," shrugs Kabir. "If you have all your senses active, you will do a lot of things in the simplest way," he says.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is not about growing your own food. It is how you apply a philosophy all through your life. You don't have to have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spend time on it. You can good food if you are in a different stream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today's day and age, nobody can go 100 per cent organic. How much can we can bring into our lives, so that our lifestyle stays healthy. We should try and from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the sake of health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alternative to natural food. Mass produced artificial food could be contaminated and can be produced whenever. If the we continue, there will be a lot of hungry people on this planet and that is the global food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Ours is primarily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country, only one or two generations away from the land. So, we all have some inherent knowledge of land and nature. Rest is all common sense and how you apply things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New Indian Express. For any query with respect to this article or any other content requirement, please contact Editor at </w:t>
      </w:r>
      <w:hyperlink r:id="rId434"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 xml:space="preserve">London’s greatest tomb: a legacy of </w:t>
        </w:r>
      </w:hyperlink>
      <w:hyperlink r:id="rId441"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4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1"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Sonoma Index-Tribune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Sonoma Index-Tribune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LEVINE &amp; MIKE BENZIGER, SPECIAL TO THE INDEX-TRIBUNE</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1905, while living with his wife Charmian at Wake Robin Lodge in Glen Ellen, Jack London decided to settle permanently in the Valley of the Moon. In June, he purchased his first piece of real estate, the Hill Ranch, for $7,000 – “130 acres of the most beautiful, primitive land to be found in California,” London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he cleared 40 acres to raise hay, he discovered the land had been depleted by “old-fashioned methods of taking everything off and putting nothing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Kohler and Lamotte Ranches on Sonoma Mountain were worn out; useless because the former owners had tilled the land for 40 years without fertilizing or allowing it to lie fallow, and allowing it to erode with the winter rains. The fertile hills of California were being wasted. London believed they must develop scientific methods to turn the slopes into productive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six bankrupt ranches represent at least 18 bankruptcies … at least 18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the old school have lost their money, broken their hearts, lost their land,” wrote London at the time. “The challenge to me is this: by using my head, my judgment, and all the latest knowledge in the matter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can I make a success where these 18 men failed? I have pledged myself, my manhood, my fortune, my books, and all I possess to this undertaking.”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London taught himself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reading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scientific tomes. He wrote to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departments of the University of California and the State of California for information and advice.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adopted the policy of taking nothing off the ranch,” he said. He implemented modern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rotating crops and using natural fertilizer – such as “green manures” – and cover crops that were plowed into the soil to fix nitrogen. London developed a liquid manure system using recycle materials hosed from the dairy barn. He also used an ancient technique he had seen as a war correspondent in 1904 in Korea – terracing to prevent soil erosion. As a result, London claimed, “… instead of one-tenth of one meager crop a year you can grow three rich crops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wanted to “leave the land better for my having been.” And so more than 100 years ago, he pioneered many of the principles, which are the foundation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today. Today’s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owe a great deal to London’s innovation, including controlled animal grazing, use of green manures, crop rotation, recycling animal and plant waste via composting and natural fertilizers. Jack London was one of the first true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 you realize that I devote two hours a day to writing and 10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he wrote in his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asked the world’s leading horticulturist, Luther Burbank to assist.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experimented with innovative ideas such as growing spineless cactus.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built the first concrete block silo in California and filled it with silage from his and neighboring ranches. This green silage consisted of shredded corn stalks that would be later fed to his dairy cows. The pigs got the corn. He hired Italian stonemasons to build a barn for his horses as well as a manure pit to develop composted fertilizer.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produced record yields of oat hay on acreage that had been considered overfarmed. He planted hay, 65,000 eucalyptus trees and went after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acreage, gobbling up struggling ranches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1915, he built the Pig Palace, (so named by a San Francisco newspaper reporter astounded by the $3,000 it cost to build it). It was laid out in a circle to save labor, so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 could care for over 200 hogs. The feed house is a two-story circular tower. Feed was stored in bins in the upper story. London had a water heater in this building so that he could mix hot water it with the feed. There were doors on either side so that the laborer didn’t have to walk all the way around to attend to the 17 pens. All the troughs were filled with water by opening a single valve. London devised a system of flushing and sanitizing both in the Pig Palace and in the barns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family of hogs had its own area; a courtyard with feed and water troughs, roofed sleeping area, and a fenced outdoor run. The piggery was designed to efficiently care for prized breeding pigs. The birthing pens had iron pipes up from the floor and out from the wall about eight inches, so that when the sow lay down she wouldn’t crush the little ones against the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neighbors laughed, but the design won awards and drew nationwide attention. When his prized pigs developed cholera, London immediately went into action. Thinking that the disease had been brought to the ranch, he fenced off the animal area, so that the only entry was through a gate that required walking through a carbolic acid bath that disinfected the foot wear of anyone going near the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London’s death, his wife, Charmian, asked his fans to remember what London once called “The Ranch of Good Intentions.”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“Have any of you thought what is to become of the great thing he has started up here? ... I am begging you now, with all my heart, not to forget that he laid his hand upon the hills of California with the biggest writing of all his writing and imagination and wisdom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Mike Benziger is a leader in the American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movement and founded Benziger Family Winery. Charles Levine is a former president of Sprint PCS and is currently an independent director for technology focused companies.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49" style="position:absolute;z-index:2517995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‘Do you realize that I devote two hours a day to writing and 10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—Jack London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0" style="position:absolute;z-index:2518640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innovations included controlled animal grazing, use of green manures and recyling animal and plant waste.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73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 xml:space="preserve">Green </w:t>
        </w:r>
      </w:hyperlink>
      <w:hyperlink r:id="rId448"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448" w:history="1">
        <w:r>
          <w:rPr>
            <w:rFonts w:ascii="arial" w:eastAsia="arial" w:hAnsi="arial" w:cs="arial"/>
            <w:b/>
            <w:bCs/>
            <w:i/>
            <w:color w:val="0077CC"/>
            <w:kern w:val="32"/>
            <w:sz w:val="28"/>
            <w:szCs w:val="32"/>
            <w:u w:val="single"/>
            <w:shd w:val="clear" w:color="auto" w:fill="FFFFFF"/>
            <w:lang w:val="en-US" w:eastAsia="en-US" w:bidi="ar-SA"/>
          </w:rPr>
          <w:t xml:space="preserve"> seen sustainably; Outdoors; See green </w:t>
        </w:r>
      </w:hyperlink>
      <w:hyperlink r:id="rId448"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448" w:history="1">
        <w:r>
          <w:rPr>
            <w:rFonts w:ascii="arial" w:eastAsia="arial" w:hAnsi="arial" w:cs="arial"/>
            <w:b/>
            <w:bCs/>
            <w:i/>
            <w:color w:val="0077CC"/>
            <w:kern w:val="32"/>
            <w:sz w:val="28"/>
            <w:szCs w:val="32"/>
            <w:u w:val="single"/>
            <w:shd w:val="clear" w:color="auto" w:fill="FFFFFF"/>
            <w:lang w:val="en-US" w:eastAsia="en-US" w:bidi="ar-SA"/>
          </w:rPr>
          <w:t xml:space="preserve"> in a </w:t>
        </w:r>
      </w:hyperlink>
      <w:hyperlink r:id="rId448"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448" w:history="1">
        <w:r>
          <w:rPr>
            <w:rFonts w:ascii="arial" w:eastAsia="arial" w:hAnsi="arial" w:cs="arial"/>
            <w:b/>
            <w:bCs/>
            <w:i/>
            <w:color w:val="0077CC"/>
            <w:kern w:val="32"/>
            <w:sz w:val="28"/>
            <w:szCs w:val="32"/>
            <w:u w:val="single"/>
            <w:shd w:val="clear" w:color="auto" w:fill="FFFFFF"/>
            <w:lang w:val="en-US" w:eastAsia="en-US" w:bidi="ar-SA"/>
          </w:rPr>
          <w:t xml:space="preserve"> way, on bike or foot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San Francisco Chronicle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San Francisco Chronicle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3" type="#_x0000_t75" style="width:167.98pt;height:18pt">
            <v:imagedata r:id="rId44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Travel; Pg. M16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Jill K. Robinson</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thing that's not immediately apparent to visitors as they view the vast vineyards of Sonoma Valley is just how much the winemakers of the region are dedicated to sustainability. In 2014, the Sonoma County Winegrape Commission announced its commitment to becoming the nation's first 100 percent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region through a three-phased program that will be completed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Sonoma County has a heritage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families - many of whom have been practicing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and winemaking practices for decades. Instead of merely reading about it, or tasting the wines and produce that come from this region, discover the dedication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more deeply through a bicycle or hiking tour in Sonoma Valley. Wine tasting feels a lot better when you mix it with a little exercise in the great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bicycle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Blend your interest in wine with a chance to get out in the sunshine and experience the Napa Valley on two wheels with tours from Wine Country Bikes. The best way to get a peek at some local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winemaking is to choose the one-day "Classic" Dry Creek Valley Wine Country Bike Tour. This daylong bike ride follows a route that has flat sections interspersed with small rolling hills that are ideal for a casual day trip.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tour through the Dry Creek Valley stops at Martorana Family Winery, Dry Creek Vineyard and DaVero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&amp; Winery - all examples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Sonoma Wine Country. Family owned and operated, Martorana Family Winery is committed to the preservation of land and natural resources and practices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that earned a certification from California Certified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All the wines produced here are from organically grown grapes that have been grown without the use of pesticides or chemicals for the past 10 years. Similarly committed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Dry Creek Vineyard. Solar energy powers the daily needs of the winery, cover crops like clover and bell beans are grown to rebuild depleted soil and minimize the need to import fertilizer, and techniques are chosen to benefit the quality of wine and the quality of life of today's and future generations.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stop at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at DaVero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&amp; Winery allows cyclists to visit the wealth of the property - from olive groves, vineyards and fruit trees to chickens, sheep and pigs. The Biodynamics approach considers the entire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living organism,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attempt to harmonize factors such as climate, light and warmth of the sun, and inherent wildlife of the earth within the living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structure. Wandering the fields helps visitors here appreciate the wine and olive oil they're tasting. </w:t>
      </w:r>
      <w:hyperlink r:id="rId450" w:history="1">
        <w:r>
          <w:rPr>
            <w:rFonts w:ascii="arial" w:eastAsia="arial" w:hAnsi="arial" w:cs="arial"/>
            <w:i/>
            <w:color w:val="0077CC"/>
            <w:sz w:val="20"/>
            <w:u w:val="single"/>
            <w:shd w:val="clear" w:color="auto" w:fill="FFFFFF"/>
            <w:lang w:val="en-US" w:eastAsia="en-US" w:bidi="ar-SA"/>
          </w:rPr>
          <w:t>www.winecountrybikes.com</w:t>
        </w:r>
      </w:hyperlink>
      <w:r>
        <w:rPr>
          <w:rFonts w:ascii="arial" w:eastAsia="arial" w:hAnsi="arial" w:cs="arial"/>
          <w:i/>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foot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you'd rather get close to winemaking in Sonoma Valley on foot, a handful of wineries offer guided hikes that take visitors through vineyards and gardens, as well as enjoy a sampling of wine to make the journey just a little more special.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Jordan Vineyard &amp; Winery offers three vineyard hikes in 2016, and the upcoming spring hike on April 30 was so popular when it was announced that it sold out in four hours. The remaining hikes are June 21 tickets available beginning on April 25 and Nov. 5 tickets available beginning July 13. The winery has been a member of the Sonoma Green Business Program since the 1990s,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are at the heart of the business - even down to fully carbon-neutral electrical use.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Jordan guided hikes begin with a continental breakfast at Vista Point, the highest hilltop of the 1,200-acre ranch, with views of multiple wine regions and mountain ranges. Covering 3 miles of hills and valleys, the moderately strenuous hike passes through natural wildlife habitat, sustainably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vineyards and olive orchards as well as around Jordan's secluded lakes, cattle ranch and chef's garden. </w:t>
      </w:r>
      <w:hyperlink r:id="rId451" w:history="1">
        <w:r>
          <w:rPr>
            <w:rFonts w:ascii="arial" w:eastAsia="arial" w:hAnsi="arial" w:cs="arial"/>
            <w:i/>
            <w:color w:val="0077CC"/>
            <w:sz w:val="20"/>
            <w:u w:val="single"/>
            <w:shd w:val="clear" w:color="auto" w:fill="FFFFFF"/>
            <w:lang w:val="en-US" w:eastAsia="en-US" w:bidi="ar-SA"/>
          </w:rPr>
          <w:t>www.jordanwinery.com</w:t>
        </w:r>
      </w:hyperlink>
      <w:r>
        <w:rPr>
          <w:rFonts w:ascii="arial" w:eastAsia="arial" w:hAnsi="arial" w:cs="arial"/>
          <w:i/>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hiking program at Kunde Family Winery allows visitors to see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practices at work. Hikers are led by either fourth-generation winegrower Jeff Kunde or Sonoma Valley docent Bill Myers. With them, you'll walk through a range of ecosystems and native habitats on the estate and learn how each one contributes to the process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growing. Three hikes are offered in 2016: April 24, July 24 and Oct. 16. </w:t>
      </w:r>
      <w:hyperlink r:id="rId452" w:history="1">
        <w:r>
          <w:rPr>
            <w:rFonts w:ascii="arial" w:eastAsia="arial" w:hAnsi="arial" w:cs="arial"/>
            <w:i/>
            <w:color w:val="0077CC"/>
            <w:sz w:val="20"/>
            <w:u w:val="single"/>
            <w:shd w:val="clear" w:color="auto" w:fill="FFFFFF"/>
            <w:lang w:val="en-US" w:eastAsia="en-US" w:bidi="ar-SA"/>
          </w:rPr>
          <w:t>www.kunde.com/hiking-program</w:t>
        </w:r>
      </w:hyperlink>
      <w:r>
        <w:rPr>
          <w:rFonts w:ascii="arial" w:eastAsia="arial" w:hAnsi="arial" w:cs="arial"/>
          <w:i/>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Seghesio Family Vineyards,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important early on, and adopted in 2003, and the family utilizes the greenest inputs possible to sustainably foster the long-term health of their vineyards. Hikers join Seghesio family members Jim and Ned Neumiller as they lead a journey through the 120-year-old vines at the Home Ranch estate, where visitors view the property's Zinfandel and Italian varietals on the way to the top of Rattlesnake Hill. Three hikes remain in 2016: May 21, Sept. 10 and Oct. 15. </w:t>
      </w:r>
      <w:hyperlink r:id="rId453" w:history="1">
        <w:r>
          <w:rPr>
            <w:rFonts w:ascii="arial" w:eastAsia="arial" w:hAnsi="arial" w:cs="arial"/>
            <w:i/>
            <w:color w:val="0077CC"/>
            <w:sz w:val="20"/>
            <w:u w:val="single"/>
            <w:shd w:val="clear" w:color="auto" w:fill="FFFFFF"/>
            <w:lang w:val="en-US" w:eastAsia="en-US" w:bidi="ar-SA"/>
          </w:rPr>
          <w:t>www.seghesio.com/event-calendar</w:t>
        </w:r>
      </w:hyperlink>
      <w:r>
        <w:rPr>
          <w:rFonts w:ascii="arial" w:eastAsia="arial" w:hAnsi="arial" w:cs="arial"/>
          <w:i/>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5" style="position:absolute;z-index:2518005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Deborah Turner shields Mike Turner from rain as he moves bees at Jordan Winery. At right, Martorana Family Winery s living roof. Preston Gannaway / Special to The Chronicle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Deborah Turner tries to shield Mike Turner from rain as he moves bees to new hives at Jordan Winery. Preston Gannaway / Special to The Chronicle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Register of Commission documents: Answer to written question : Glyphosate Document date: 2016-09-12 P8_RE(2016)005758 Answers to written questions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European Union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134.98pt;height:45.74pt">
            <v:imagedata r:id="rId30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Brussels: Public Register European Parliament has issued the following document: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(English version)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Question for written answer E-005758/16</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the Commission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Nicola Caputo (S&amp;D)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(13 July 2016)</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Subject: Glyphosate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Commission has recently renewed its authorisation for glyphosate for 18 months, despite scientific evidence showing that this product is not safe for humans and for the environment.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the major issues we are facing today (food safety and security, the environment, etc.) show that the chemical-based industrial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model which has become established over the past few decades has now failed in agronomic, environmental, economic and social terms. It is an outdated model that no longer represents the innovation required to address current and future challenges.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alternatives to glyphosate and they must be publicised. These alternatives are good, environmentally-friendly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based on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which are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even in terms of their cost-benefit ratio, in both the short and medium term.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Will the Commission therefore: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1.prepare measures and investments with a view to developing innovative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techniques that can replace glyphosate after the new deadline of 31 December 2017;</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2.launch an independent review of the toxicity and classification of glyphosate, on the basis not only of the data relating to its carcinogenicity, but also of its possible endocrine disrupting properties?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3.publish all the scientific evidence used by EFSA for its evaluation of glyphosate?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Answer given by Mr Andriukaitis on behalf of the Commission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 September 2016)</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1.The approval criteria for active substances refer to the safety of such a substance as regards human and animal health, and the environment, as well as to its efficacy, but not to the availability of alternatives. Therefore, the Commission has not analysed the possible alternatives to glyphosate.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Commission supports research for safe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crop production with the aim of reducing the use of pesticides. Several topics have been launched through the Horizon 2020 call of Societal Challenge 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—2016 topic on innovative and effective strategies for weed control (1) as an alternative to the use of chemical herbicides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—2017 topic on supporting innovations in the field of plant protection in order to reduce the reliance on plant protection products in the fruit and vegetable sector (2).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2.With respect to classification, the European Chemicals Agency is working independently on this topic and will deliver its opinion on the hazard properties of glyphosate in due course.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Glyphosate does not meet the interim criteria to be considered an endocrine disruptor, as detailed in the EU pesticide legislation (3). The European Food Safety Authority conclusion on glyphosate (4) states that ‘Although the experts agreed that there is no evidence for endocrine-mediated effects for glyphosate, a firm conclusion cannot be reached and a data gap was proposed’.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necessary data was considered in the Endocrine Disruptor Screening Programme of the US Environmental Protection Agency and indicated that glyphosate did not show any convincing evidence of potential endocrine disruption (5) (6).</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⋅1â™SFS-06-2016: Weeding — strategies, tools and technologies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weed management.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⋅2â™SFS-17-2017: Innovations in plant protection.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⋅3â™Regulation (EC) No 1107/2009 of the European Parliament and of the Council of 21.10.2009 concerning the placing of plant protection products on the market and repealing Council Directives 79/117/EEC and 91/414/EEC OJ L 309, 24.11.2009, p. 1â€50.</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⋅4â™EFSA (European Food Safety Authority), 2015. Conclusion on the peer review of the pesticide risk assessment of the active substance glyphosate. EFSA Journal 2015;13(11):4302, 107 pp. doi:10.2903/j.efsa.2015.4302.</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⋅5â™</w:t>
      </w:r>
      <w:hyperlink r:id="rId461" w:history="1">
        <w:r>
          <w:rPr>
            <w:rFonts w:ascii="arial" w:eastAsia="arial" w:hAnsi="arial" w:cs="arial"/>
            <w:i/>
            <w:color w:val="0077CC"/>
            <w:sz w:val="20"/>
            <w:u w:val="single"/>
            <w:shd w:val="clear" w:color="auto" w:fill="FFFFFF"/>
            <w:lang w:val="en-US" w:eastAsia="en-US" w:bidi="ar-SA"/>
          </w:rPr>
          <w:t>https://www.epa.gov/sites/production/files/2015-06/documents/glyphosate-417300_2015-06-29_txr0057175.pdf</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⋅6â™Considers that EPA studies are not yet formally reviewed by the European Food Safety Authority. Data gap set accordingly.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3.With regard to access to the information used in the assessment of glyphosate, the Commission refers the Honourable Member to its reply to Written Question E-003458/2016 (7).</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⋅7â™           </w:t>
      </w:r>
      <w:hyperlink r:id="rId462" w:history="1">
        <w:r>
          <w:rPr>
            <w:rFonts w:ascii="arial" w:eastAsia="arial" w:hAnsi="arial" w:cs="arial"/>
            <w:i/>
            <w:color w:val="0077CC"/>
            <w:sz w:val="20"/>
            <w:u w:val="single"/>
            <w:shd w:val="clear" w:color="auto" w:fill="FFFFFF"/>
            <w:lang w:val="en-US" w:eastAsia="en-US" w:bidi="ar-SA"/>
          </w:rPr>
          <w:t>http://www.europarl.europa.eu/sides/getAllAnswers.do?reference=E-2016-003458&amp;language=EN</w:t>
        </w:r>
      </w:hyperlink>
      <w:r>
        <w:rPr>
          <w:rFonts w:ascii="arial" w:eastAsia="arial" w:hAnsi="arial" w:cs="arial"/>
          <w:color w:val="000000"/>
          <w:sz w:val="20"/>
          <w:lang w:val="en-US" w:eastAsia="en-US" w:bidi="ar-SA"/>
        </w:rPr>
        <w:t xml:space="preserve"> |(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01"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 xml:space="preserve">URBAN </w:t>
        </w:r>
      </w:hyperlink>
      <w:hyperlink r:id="rId469" w:history="1">
        <w:r>
          <w:rPr>
            <w:rFonts w:ascii="arial" w:eastAsia="arial" w:hAnsi="arial" w:cs="arial"/>
            <w:b/>
            <w:bCs/>
            <w:i/>
            <w:color w:val="0077CC"/>
            <w:kern w:val="32"/>
            <w:sz w:val="28"/>
            <w:szCs w:val="32"/>
            <w:u w:val="single"/>
            <w:shd w:val="clear" w:color="auto" w:fill="FFFFFF"/>
            <w:lang w:val="en-US" w:eastAsia="en-US" w:bidi="ar-SA"/>
          </w:rPr>
          <w:t>FARM</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It's up to the next crop of growers; Silver Lake </w:t>
        </w:r>
      </w:hyperlink>
      <w:hyperlink r:id="rId469" w:history="1">
        <w:r>
          <w:rPr>
            <w:rFonts w:ascii="arial" w:eastAsia="arial" w:hAnsi="arial" w:cs="arial"/>
            <w:b/>
            <w:bCs/>
            <w:i/>
            <w:color w:val="0077CC"/>
            <w:kern w:val="32"/>
            <w:sz w:val="28"/>
            <w:szCs w:val="32"/>
            <w:u w:val="single"/>
            <w:shd w:val="clear" w:color="auto" w:fill="FFFFFF"/>
            <w:lang w:val="en-US" w:eastAsia="en-US" w:bidi="ar-SA"/>
          </w:rPr>
          <w:t>Farms</w:t>
        </w:r>
      </w:hyperlink>
      <w:hyperlink r:id="rId469" w:history="1">
        <w:r>
          <w:rPr>
            <w:rFonts w:ascii="arial" w:eastAsia="arial" w:hAnsi="arial" w:cs="arial"/>
            <w:b/>
            <w:bCs/>
            <w:i/>
            <w:color w:val="0077CC"/>
            <w:kern w:val="32"/>
            <w:sz w:val="28"/>
            <w:szCs w:val="32"/>
            <w:u w:val="single"/>
            <w:shd w:val="clear" w:color="auto" w:fill="FFFFFF"/>
            <w:lang w:val="en-US" w:eastAsia="en-US" w:bidi="ar-SA"/>
          </w:rPr>
          <w:t>' founder sells the site but is hopeful about its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Los Angeles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2016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Home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Los Angeles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HOT PROPERTY; Business Desk; Part J; Part J;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Valli Herman</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Grass no longer grows at Silver Lake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 half-acre property that helped establish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Los Angeles.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founder Tara Kolla long ago banished that remnant of residential, pre-drought lawn fashion and replaced it with organically grown plants that were either edible, provided a cash crop or attracted beneficial insects.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Shortly after buying a 1935 Spanish-style house in 2001, Kolla eyed its vast, prosaic yard and determined that a flower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would yield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return. Founded two years later, Silver Lake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evolved from a few rows of fragrant sweet peas -- her favorite -- into a vegetable garden, cut-flower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garden-care business and a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better known as a CSA.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a new owner will inherit the literal fruits of Kolla's years of labor: She and her husband, Beat Frutiger, have sold the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1,863-square-foot, three-bedroom, two-bathroom house on a flag-shaped lot listed for $1.825 million and sold for $2.25 million. It attracted multiple offers for substantially over asking in under four days, said Sotheby's International Realty agent Patricia Ruben.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owner, Kolla says, has pledged to preserve the garden, which was a key criterion in her selection of the buyer.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she winds down Silver Lake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Kolla is pursuing a new venture far from Los Angeles: converting an 1800s watermill in western France into a bed and breakfast called Mill on the Rock. Frutiger, meanwhile, will split his time between restoring the stately stone buildings and art directing on U.S. film 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been a lot of hard work," Kolla said recently as she toured her gardens, pulling weeds as she walked. Located in a quiet Silver Lake cul-de-sac, the terraced gardens wrap the house with color, fragrance and food: blueberries, mulberries, boysenberries, peaches, apples, oranges, figs, nectarines and apricots.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garden, designed as a commercial enterprise, has contours that seem more residential than industrial. A shaded patio outside the back door is scented by jasmine and gardenia and framed by enormous ferns, spider plants and a loquat tree. Terraces take in mountain views, and chairs sit surrounded by intoxicating mint and lavender.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frontyard, once a swath of grass with a sorry hedge, is now an intricate wildlife habit where hachiya persimmon, Meyer lemon, pomegranate, Rio red grapefruit, mango and Turnbull White guava trees mix with grapevines, honeysuckle and vivid butterfly bush.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background in public relations and information systems, Kolla advanced her knowledge of plants and soil through botany studies at Pierce College and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property has absolutely changed my life," she said. The garden allowed her to escape the dot-com crash and start a new career in horticulture. She earned national attention as an early proponent of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organically grown flowers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landscapes.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as 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transformed the once-ordinary yard, her advocacy turned L.A. into fertile territory for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2009, a dispute broke out when a neighbor alerted city authorities that her residential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illegally growing flowers for the purpose of selling them. At the time, residential codes allowed vegetables to be grown on personal property and sold but didn't mention flowers or fruits.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Then-Councilman Eric Garcetti rewrote the rules as the Food and Flowers Freedom Act to promote and expand local growing and selling. The new law opened the way for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across 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new momentum, Kolla continued to build her business and its all-important soil with mulch, compost tea and beneficial insects -- never pesticides or tillers.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 have here is 15 years of organic soil that we created," she said, tucking a spade into the dark, loamy dirt. "There aren't that many people who appreciate it, but it's gold for growing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next generation can take over," she said. "I'm very happy about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470" w:history="1">
        <w:r>
          <w:rPr>
            <w:rFonts w:ascii="arial" w:eastAsia="arial" w:hAnsi="arial" w:cs="arial"/>
            <w:i/>
            <w:color w:val="0077CC"/>
            <w:sz w:val="20"/>
            <w:u w:val="single"/>
            <w:shd w:val="clear" w:color="auto" w:fill="FFFFFF"/>
            <w:lang w:val="en-US" w:eastAsia="en-US" w:bidi="ar-SA"/>
          </w:rPr>
          <w:t>hotproperty@latimes.com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3" style="position:absolute;z-index:2518026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TARA KOLLA walks past cut-flower beds near her house. The property that was the center of her business sold for $2.25 million.  PHOTOGRAPHER:Mel Melcon Los Angeles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Profile of Pierre Landolt, Ph.D. Director of Novartis AG.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Company Updates(PCU)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17,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150.75pt;height:60.75pt">
            <v:imagedata r:id="rId47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Basel: Following is the Profile of Pierre Landolt, Ph.D. Director of Novartis AG.: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Pierre Landolt, Ph.D., has been a member of the Board of Directors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1996. He qualifies as an independent Non-Executive Director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is Chairman of the Governance, Nomination and Corporate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Responsibilities Committee.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Landolt is chairman of the Sandoz Family Foundation,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overseeing its development in several investment fields. He is also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chairman of the Swiss private bank Landolt &amp; Cie SA. 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Switzerland, he is chairman of Emasan AG and Vaucher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Manufacture Fleurier SA, and vice chairman of Parmigiani Fleurier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 Additionally, he is vice chairman of the Montreux Jazz Festival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Foundation and a board member of Amazentis SA, Switzerland. 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Brazil, Mr. Landolt is president of AxialPar Ltda. and Moco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Agropecuaria Ltda., the Instituto Fazenda Tamanduá and the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Instituto Estrela de Fomento ao Microcridito.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Landolt graduated with a bachelor’s degree in law from the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University of Paris–Assas. From 1974 to 1976, he worked for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Sandoz Brazil. In 1977, he acquired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estate in the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semi-arid Northeast Region of Brazil, and within several years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converted it into a model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organic and </w:t>
      </w:r>
      <w:r>
        <w:rPr>
          <w:rFonts w:ascii="arial" w:eastAsia="arial" w:hAnsi="arial" w:cs="arial"/>
          <w:b/>
          <w:i/>
          <w:color w:val="000000"/>
          <w:sz w:val="20"/>
          <w:u w:val="single"/>
          <w:lang w:val="en-US" w:eastAsia="en-US" w:bidi="ar-SA"/>
        </w:rPr>
        <w:t>biodynamic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production. Since 1997, Mr. Landolt has been associate 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chairman of AxialPar Ltda., Brazil, an investment company focused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 2000, he co-founded Eco-Carbone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SAS, a company active in the design and development of carbonsequestration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processes. In 2007, he co-founded Amazentis SA, 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startup company active in the convergence space of medication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nutrition. In 2011, Mr. Landolt received the title of Docteur des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Sciences Économiques Honoris Causa from the University of</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Lausanne in Switzerland.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479" w:history="1">
        <w:r>
          <w:rPr>
            <w:rFonts w:ascii="arial" w:eastAsia="arial" w:hAnsi="arial" w:cs="arial"/>
            <w:i/>
            <w:color w:val="0077CC"/>
            <w:sz w:val="20"/>
            <w:u w:val="single"/>
            <w:shd w:val="clear" w:color="auto" w:fill="FFFFFF"/>
            <w:lang w:val="en-US" w:eastAsia="en-US" w:bidi="ar-SA"/>
          </w:rPr>
          <w:t>editorial@plusmedia.info</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486" w:history="1">
        <w:r>
          <w:rPr>
            <w:rFonts w:ascii="arial" w:eastAsia="arial" w:hAnsi="arial" w:cs="arial"/>
            <w:b/>
            <w:bCs/>
            <w:i/>
            <w:color w:val="0077CC"/>
            <w:kern w:val="32"/>
            <w:sz w:val="28"/>
            <w:szCs w:val="32"/>
            <w:u w:val="single"/>
            <w:shd w:val="clear" w:color="auto" w:fill="FFFFFF"/>
            <w:lang w:val="en-US" w:eastAsia="en-US" w:bidi="ar-SA"/>
          </w:rPr>
          <w:t xml:space="preserve"> worlds: Spruitje makes futuristic designs with light and living ecosystems. Inspired by 70's design, science fiction movies but mainly nature.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Investrend Communications,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0" type="#_x0000_t75" style="width:131.98pt;height:68.24pt">
            <v:imagedata r:id="rId48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716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worlds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Spruitje makes futuristic designs with light and living ecosystems. Inspired by 70's design, science fiction movies but mainly nature.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this project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Spruitje makes futuristic designs with light and living ecosystems: Pickles, Big Brother, Floating Island and Green Dexter. Inspired by 70's design, science fiction movies but mainly nature. Because of my fascination with primeval plants like ferns and moss - that have withstood the test of time - and the years of experimentation, I know exactly which plants keep each other balanced within a self-sufficient biotope. Moss and condense are essential in the works and ensure that the humidity stays in check, so that the nature can do its thing. And that's exactly what it does. A plant could die, a mushroom could sprout or a caterpillar could crawl. The works of Spruitje are living organisms that each have their own unique surroundings.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condense is part of the design. To be more precise, it actually enables the work to be self-sufficient. It works a little as rain does in nature, and will therefore differ in intensity. Sometimes you'll see more condense than other times. Ideally the humidity in the ecosystem should be above 40%. The moss, which forms the basis of the little world, works best with this percentage. After a few weeks you'll realise that the ecosystem is leading its own life. Plants can suddenly grow very quickly (or not at all), you'll discover a little mushroom, the moss will change colour... Don't worry if a plant dies, as this also happens in nature and is part of the cycle. The light in the design is purely aesthetic. It's a LED-light that doesn't give off a lot of warmth and therefore doesn't influence the ecosystem.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support Spruitje by pledging to your convenience!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backing my kickstarter campaign you can get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worlds for a reduced price.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name is Jonael van der Sloot, founder of the brand Spruitje (little sprout in Dutch). I chose the name because I love to experiment with the growth and life of plants and vegetables. My parents fed my fascination for plants and raw nature from a young age onwards. When I was six months old my parents emigrated to Argentina with our family. They started their own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meaning that I learnt to look at the nature in a holistic manner when I was a little boy. At the age of nine we moved with the entire family, which by that time consisted of eight children, to Chile. Our house there was surrounded by 50 hectares of forest. When I came back to the Netherlands at the age of 12, I was bothered by the tiny neat gardens in the city. I was used to untamed and wild nature. Plants like ferns and moss that survived the primeval times, roots of different vegetables that do their own thing and self-sufficient ecosystems fascinated me more and more. I started experimenting with plants and I taught myself everything about permaculture. A hobby (literally) gone wild, because before I knew it, my whole house with filled with little projects. When my daughter was born I had to hand in some of the space. That's when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worlds were first created. "Let's see what happens when I combine these plants in a glass pot and light." I got good feedback en I started to get assignments for installations on walls in restaurants, and slowly but surely I started to sell my work. I have two daughters now, live in Amsterdam (still without a garden though) and I have an atelier in the 'testing station' of the old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school in Aalsmeer. I guess it's obvious that I really feel at home there.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follow on us on: Facebook and Instagram or visit our website </w:t>
      </w:r>
      <w:hyperlink r:id="rId488" w:history="1">
        <w:r>
          <w:rPr>
            <w:rFonts w:ascii="arial" w:eastAsia="arial" w:hAnsi="arial" w:cs="arial"/>
            <w:i/>
            <w:color w:val="0077CC"/>
            <w:sz w:val="20"/>
            <w:u w:val="single"/>
            <w:shd w:val="clear" w:color="auto" w:fill="FFFFFF"/>
            <w:lang w:val="en-US" w:eastAsia="en-US" w:bidi="ar-SA"/>
          </w:rPr>
          <w:t>www.spruitje.nu</w:t>
        </w:r>
      </w:hyperlink>
      <w:r>
        <w:rPr>
          <w:rFonts w:ascii="arial" w:eastAsia="arial" w:hAnsi="arial" w:cs="arial"/>
          <w:color w:val="000000"/>
          <w:sz w:val="20"/>
          <w:lang w:val="en-US" w:eastAsia="en-US" w:bidi="ar-SA"/>
        </w:rPr>
        <w:t xml:space="preserve"> Risks and challenges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 and my collaborators are extremely confident in our skills and experience that we will be able to produce these products and deliver it to backers by the estimated dates. We have already produced working prototypes, and we are ready to produce the final products. Now, all we need is your help. The funds raised are going directly into production. Although there is no direct risk, there is always the chance for unforeseen circumstances to occur during production. We promise to keep everyone updated and informed of any challenges that may arise.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(Distributed by M2 Communications (           </w:t>
      </w:r>
      <w:hyperlink r:id="rId489" w:history="1">
        <w:r>
          <w:rPr>
            <w:rFonts w:ascii="arial" w:eastAsia="arial" w:hAnsi="arial" w:cs="arial"/>
            <w:i/>
            <w:color w:val="0077CC"/>
            <w:sz w:val="20"/>
            <w:u w:val="single"/>
            <w:shd w:val="clear" w:color="auto" w:fill="FFFFFF"/>
            <w:lang w:val="en-US" w:eastAsia="en-US" w:bidi="ar-SA"/>
          </w:rPr>
          <w:t>www.m2.com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Profile of Pierre Landolt, Ph.D. Member of the Board of Directors of Novartis AG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Company Updates(PCU)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150.75pt;height:60.75pt">
            <v:imagedata r:id="rId47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Mumbai: Following is the Profile of Pierre Landolt, Ph.D. Member of the Board of Directors of  Novartis AG: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Pierre Landolt, Ph.D., has been a member of the Board of Directors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1996. He qualifies as an independent Non-Executive Director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is Chairman of the Governance, Nomination and Corporate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Responsibilities Committee.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Landolt is chairman of the Sandoz Family Foundation,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overseeing its development in several investment fields. He is also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chairman of the Swiss private bank Landolt &amp; Cie SA. 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Switzerland, he is chairman of Emasan AG and Vaucher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Manufacture Fleurier SA, and vice chairman of Parmigiani Fleurier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 Additionally, he is vice chairman of the Montreux Jazz Festival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Foundation and a board member of Amazentis SA, Switzerland. 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Brazil, Mr. Landolt is president of AxialPar Ltda. and Moco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Agropecuaria Ltda., the Instituto Fazenda Tamanduá and the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Instituto Estrela de Fomento ao Microcridito.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Landolt graduated with a bachelor’s degree in law from the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University of Paris–Assas. From 1974 to 1976, he worked for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Sandoz Brazil. In 1977, he acquired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estate in the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semi-arid Northeast Region of Brazil, and within several years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converted it into a model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organic and </w:t>
      </w:r>
      <w:r>
        <w:rPr>
          <w:rFonts w:ascii="arial" w:eastAsia="arial" w:hAnsi="arial" w:cs="arial"/>
          <w:b/>
          <w:i/>
          <w:color w:val="000000"/>
          <w:sz w:val="20"/>
          <w:u w:val="single"/>
          <w:lang w:val="en-US" w:eastAsia="en-US" w:bidi="ar-SA"/>
        </w:rPr>
        <w:t>biodynamic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production. Since 1997, Mr. Landolt has been associate 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chairman of AxialPar Ltda., Brazil, an investment company focused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 2000, he co-founded Eco-Carbone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SAS, a company active in the design and development of carbonsequestration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processes. In 2007, he co-founded Amazentis SA, 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startup company active in the convergence space of medication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nutrition. In 2011, Mr. Landolt received the title of Docteur des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Sciences Économiques Honoris Causa from the University of</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Lausanne in Switzerland.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479" w:history="1">
        <w:r>
          <w:rPr>
            <w:rFonts w:ascii="arial" w:eastAsia="arial" w:hAnsi="arial" w:cs="arial"/>
            <w:i/>
            <w:color w:val="0077CC"/>
            <w:sz w:val="20"/>
            <w:u w:val="single"/>
            <w:shd w:val="clear" w:color="auto" w:fill="FFFFFF"/>
            <w:lang w:val="en-US" w:eastAsia="en-US" w:bidi="ar-SA"/>
          </w:rPr>
          <w:t>editorial@plusmedia.info</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Kisan at the blackboard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Hindu Business 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2016 Friday 10:51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shail desai is a Mumbai-based writer</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 09, 2016( The Hindu Business Line: </w:t>
      </w:r>
      <w:hyperlink r:id="rId504" w:history="1">
        <w:r>
          <w:rPr>
            <w:rFonts w:ascii="arial" w:eastAsia="arial" w:hAnsi="arial" w:cs="arial"/>
            <w:i/>
            <w:color w:val="0077CC"/>
            <w:sz w:val="20"/>
            <w:u w:val="single"/>
            <w:shd w:val="clear" w:color="auto" w:fill="FFFFFF"/>
            <w:lang w:val="en-US" w:eastAsia="en-US" w:bidi="ar-SA"/>
          </w:rPr>
          <w:t>http://www.thehindubusinessline.com</w:t>
        </w:r>
      </w:hyperlink>
      <w:r>
        <w:rPr>
          <w:rFonts w:ascii="arial" w:eastAsia="arial" w:hAnsi="arial" w:cs="arial"/>
          <w:color w:val="000000"/>
          <w:sz w:val="20"/>
          <w:lang w:val="en-US" w:eastAsia="en-US" w:bidi="ar-SA"/>
        </w:rPr>
        <w:t xml:space="preserve">/ Delivered by Newstex)  In Bundelkhand, a school run by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helps his peers reap success and joy from their work on the land For over a decade, Prem Singh was more scientist than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It wasn't easy battling nature in what is one of India's most challenging regions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he persisted, and is today one of the more successful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Bundelkhand.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he has set up the Kisan Vidyapeeth, 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school, so that others too can reap success and joy from their work on the land and more youngsters are drawn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.Barely a few months old, the school is located at Singh's farmhouse in Badokhar Khurd, about six km from Banda town in Uttar Pradesh. A philosophy graduate, Singh joined his family's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profession in 1987 only to realise that the output fell way short of the input in that region.'I dabbled in different things and suffered losses for three years. My grandfather thought I was going to ruin the family tradition,' he says with a smile, as he settles down comfortably on a charpoy (string cot), with a cup of chai in hand. 'I realised that natural resources were running dry due to bad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Around 40 years ago, we used to have three crops a year in the Bundelkhand region, while today we just about manage one. We were giving up our traditional practices, and the water problem we face today is a direct consequence of that,' he says.The past decade has seen Bundelkhand grapple with droughts in the summer, delayed monsoons followed by inadequate rainfall and, to make things worse, unseasonal rain and hailstorm in the winter, which affected the rabi crop.Singh advocates theaavartansheel kheti, or periodic proportionate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based on the principles of the periodic ratio-based economics conceptualised by the late A Nagraj, a resident of Amarkantak in Madhya Pradesh. It essentially involves using a cyclic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process, one that maintains nature's equilibrium.The main features of this method are: Allocating one-third of the landholding for a forest or a garden, which will not only provide produce at a fraction of cost and labour, but will also generate dry wood for fuel and act as a catalyst for rainfall; cow breeding — the dung and urine will supplant artificial fertilisers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part of the land must be set aside as grazing ground for the cows; over the years, the land used to grow crops must be rotated with that used for grazing, to help maintain soil fertility; and, lastly, the use of local seeds must be encouraged. The idea is to customise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practices to suit local conditions.'Machinery and artificial fertilisers and seeds eat up almost 60 per cent of the profits. Additionally, they harm the soil. We must stick to the basics. The cow, which was once integral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lost its importance due to a scarcity of grazing grounds. A lot of people are quitting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these reasons,' Singh says. He hopes to use his school to share whatever he's learnt over the years and enthuse other people to return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.So far, around 300 people have visited the Humane Agrarian Centre — a classroom-cum-</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museum at the school, which explains the philosophy and practical aspects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Singh insists that the focus is on learning, rather than teaching.Most of the school's visitors are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the surrounding regions, but there is also a large number of youngsters — either students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 those hoping to take up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future. Finding the classroom teaching outdated elsewhere, they head to Singh's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gain practical insights about various techniques.'We want to see if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be viable in the long run, especially if we blend traditional techniques with modern tools. Visiting the school helps us understand some of the things we read in books,' says Vivek Singh, a student of the Banda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University. The two-year course at Kisan Vidyapeeth will include theoretical and practical sessions. For a whole year, students will practise their classroom learning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under the guidance of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.During the second year, they will work on individual projects in addition to taking part in a group project to analyse the costs involved in setting up a virtual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usingaavartansheel kheti. The next step for Singh is an online curriculum to make the course freely available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anywhere in the world. Meanwhile, the first batch at his school started classes in the first week of May.Singh and Johan D'Hulster, a Belgian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from Schriek and the founder-director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Akelei, will be available to chat online at designated times to take questions from students.Singh is aware that apart from lessons, what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during the crucial fledgling years is a financial support system.'We need to start off with making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instead of chasing big profits and competition... we need a shift in thinking. I hope this school can make a difference in the future,' he says.shail desaiis a Mumbai-based writer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26 Delicious Ideas to Eat, Cook, Sip &amp; Serve Right 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Good Housekeeping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Hearst Communications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YOUR KITCHEN; Pg. 50; Vol. 262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1123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GH Test Kitchen experts are dishing on the most crave-worthy trends. Consider this your 2016 food forecast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ULTIMATE FRIED CHICKEN SANDWICH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117</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 NEXT - LEVEL FRIED CHICKEN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foodies are flocking to hot spots like Fuku in New York City and Picnic in Los Angeles for gourmet fried chicken sammies. Make your own, complete with six topping combos, at home with our secret recipe.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2 CITRUSY SHRIMP-STUFFED AVOCADOS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121</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(2-4) tastes of PERU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melting pot of flavors, this South American fare fuses Chinese, Japanese and Latin cuisine. Sounds exotic, but you probably already have most of the ingredients to whip up these traditional dishes.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TURN THE PAGE FOR MORE PERUVIAN PLATES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3</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SAUTÉED BEEF &amp; PEPPER SKILLET WITH FRIES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121</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4</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CILANTRO-LIME CHICKEN WITH SPICE-ROASTED CARROTS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118</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5 CRICKET FLOUR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Jiminy Cricket! We bugged out when we first heard cricket was the protein of the future, per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experts. But cricket flour is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alternative to meat that's lower in saturated fat and full of magnesium, iron and calcium. Try it in a protein bar.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Exo Protein Bar, $13 for four-bar sampler, </w:t>
      </w:r>
      <w:hyperlink r:id="rId512" w:history="1">
        <w:r>
          <w:rPr>
            <w:rFonts w:ascii="arial" w:eastAsia="arial" w:hAnsi="arial" w:cs="arial"/>
            <w:i/>
            <w:color w:val="0077CC"/>
            <w:sz w:val="20"/>
            <w:u w:val="single"/>
            <w:shd w:val="clear" w:color="auto" w:fill="FFFFFF"/>
            <w:lang w:val="en-US" w:eastAsia="en-US" w:bidi="ar-SA"/>
          </w:rPr>
          <w:t>http://www.exoprotein.com</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6 COCONUT JAM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 from a coconut? That's nuts! Yet the sweet, creamy spread, a staple in Southeast Asia, is beyond yummy. Use it wherever you'd slather Nutella (we're thinking waffles).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Hey Boo Coconut Jam, $12 for 8 oz., </w:t>
      </w:r>
      <w:hyperlink r:id="rId513" w:history="1">
        <w:r>
          <w:rPr>
            <w:rFonts w:ascii="arial" w:eastAsia="arial" w:hAnsi="arial" w:cs="arial"/>
            <w:i/>
            <w:color w:val="0077CC"/>
            <w:sz w:val="20"/>
            <w:u w:val="single"/>
            <w:shd w:val="clear" w:color="auto" w:fill="FFFFFF"/>
            <w:lang w:val="en-US" w:eastAsia="en-US" w:bidi="ar-SA"/>
          </w:rPr>
          <w:t>http://www.heyboojams.com</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7 DINNER SHARING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Think of it as Airbnb for foodies: </w:t>
      </w:r>
      <w:hyperlink r:id="rId514" w:history="1">
        <w:r>
          <w:rPr>
            <w:rFonts w:ascii="arial" w:eastAsia="arial" w:hAnsi="arial" w:cs="arial"/>
            <w:i/>
            <w:color w:val="0077CC"/>
            <w:sz w:val="20"/>
            <w:u w:val="single"/>
            <w:shd w:val="clear" w:color="auto" w:fill="FFFFFF"/>
            <w:lang w:val="en-US" w:eastAsia="en-US" w:bidi="ar-SA"/>
          </w:rPr>
          <w:t>http://www.mealsharing.com</w:t>
        </w:r>
      </w:hyperlink>
      <w:r>
        <w:rPr>
          <w:rFonts w:ascii="arial" w:eastAsia="arial" w:hAnsi="arial" w:cs="arial"/>
          <w:color w:val="000000"/>
          <w:sz w:val="20"/>
          <w:lang w:val="en-US" w:eastAsia="en-US" w:bidi="ar-SA"/>
        </w:rPr>
        <w:t xml:space="preserve"> brings hungry travelers and neighbors together with local cooks who create one-of-a-kind dining experiences in their homes, and it's now in 450-plus cities worldwide. You can search by location, meal type or dietary preference - anything from pizza to Christmas dinner. Our New York City tester made new friends (all the way from Japan) and enjoyed a 10-course meal for a fraction of fancy restaurants' prices.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8 "VACUUM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type of food prep is called sous vide (pronounced "sue-VEED"), French for "under vacuum." Hyper-skilled chefs use the technique to cook meat or fish to perfection. Geek out by placing food in a heat-safe resealable plastic bag and slipping it into a pot of water kept at a precise low temp by a sous vide device. The moist, perfectly rare steak in our salad at right cooked for two hours in 130°F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TRIED + TESTED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Sous Vide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 PICK: The Nomiku sous vide system is super-easy to program.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$199, </w:t>
      </w:r>
      <w:hyperlink r:id="rId515" w:history="1">
        <w:r>
          <w:rPr>
            <w:rFonts w:ascii="arial" w:eastAsia="arial" w:hAnsi="arial" w:cs="arial"/>
            <w:i/>
            <w:color w:val="0077CC"/>
            <w:sz w:val="20"/>
            <w:u w:val="single"/>
            <w:shd w:val="clear" w:color="auto" w:fill="FFFFFF"/>
            <w:lang w:val="en-US" w:eastAsia="en-US" w:bidi="ar-SA"/>
          </w:rPr>
          <w:t>http://www.nomiku.com</w:t>
        </w:r>
      </w:hyperlink>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9</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STEAK SALAD WITH CHARRED GREEN ONIONS &amp; BEETS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122</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(10-13) Decadent Vegetarian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Sounds like an oxymoron, right? Time to think beyond a block of tofu. Our plant-based dishes will make your mouth so happy, you won't miss the meat or butter or cheese. Don't believe us? Dip into the nacho sauce at right!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CREAMY VEGAN LINGUINE WITH WILD MUSHROOMS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117</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11</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ROASTED SQUASH AND PUMPKIN SEED MOLE BOWL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118</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12</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CRISPY POTATOES WITH VEGAN NACHO SAUCE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118</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13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NEW "PARMESAN"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"Nooch" (nutritional yeast) is a nutty nondairy flavoring (derived from sugarcane or beet molasses) that tastes like cheese and packs 8 g of protein, 3 g of fiber and three times your daily vitamin B12 requirement in ¼ cup of flakes. It's the flavor booster in these pasta and nacho sauces and is good on popcorn, too!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Large Flake Nutritional Yeast, $9 for 8 oz., </w:t>
      </w:r>
      <w:hyperlink r:id="rId516" w:history="1">
        <w:r>
          <w:rPr>
            <w:rFonts w:ascii="arial" w:eastAsia="arial" w:hAnsi="arial" w:cs="arial"/>
            <w:i/>
            <w:color w:val="0077CC"/>
            <w:sz w:val="20"/>
            <w:u w:val="single"/>
            <w:shd w:val="clear" w:color="auto" w:fill="FFFFFF"/>
            <w:lang w:val="en-US" w:eastAsia="en-US" w:bidi="ar-SA"/>
          </w:rPr>
          <w:t>http://www.bobsredmill.com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"Nooch" (nutritional yeast) is a nutty nondairy flavoring (derived from sugarcane or beet molasses) that tastes like cheese and packs 8 g of protein, 3 g of fiber and three times your daily vitamin B12 requirement in ¼ cup of flakes. It's the flavor booster in these pasta and nacho sauces and is good on popcorn, too!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Large Flake Nutritional Yeast, $9 for 8 oz., </w:t>
      </w:r>
      <w:hyperlink r:id="rId516" w:history="1">
        <w:r>
          <w:rPr>
            <w:rFonts w:ascii="arial" w:eastAsia="arial" w:hAnsi="arial" w:cs="arial"/>
            <w:i/>
            <w:color w:val="0077CC"/>
            <w:sz w:val="20"/>
            <w:u w:val="single"/>
            <w:shd w:val="clear" w:color="auto" w:fill="FFFFFF"/>
            <w:lang w:val="en-US" w:eastAsia="en-US" w:bidi="ar-SA"/>
          </w:rPr>
          <w:t>http://www.bobsredmill.com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TRIED + TESTED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NOUVEAU NOODLES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gluten-free phenomenon is going strong, with plenty of wheatless pastas made from clever things like lentils and edamame. Try our top-tested picks.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TEST KITCHEN SECRET: </w:t>
      </w:r>
      <w:r>
        <w:rPr>
          <w:rFonts w:ascii="arial" w:eastAsia="arial" w:hAnsi="arial" w:cs="arial"/>
          <w:color w:val="000000"/>
          <w:sz w:val="20"/>
          <w:lang w:val="en-US" w:eastAsia="en-US" w:bidi="ar-SA"/>
        </w:rPr>
        <w:t>For the best texture, cook just to al dente.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 these soba-like noodles to Asian-inspired soups or salads with soy-lime vinaigrette.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Explore Asian Authentic Cuisine Organic Edamame Bean Spaghetti, $4 for 7.05 oz., </w:t>
      </w:r>
      <w:hyperlink r:id="rId517" w:history="1">
        <w:r>
          <w:rPr>
            <w:rFonts w:ascii="arial" w:eastAsia="arial" w:hAnsi="arial" w:cs="arial"/>
            <w:i/>
            <w:color w:val="0077CC"/>
            <w:sz w:val="20"/>
            <w:u w:val="single"/>
            <w:shd w:val="clear" w:color="auto" w:fill="FFFFFF"/>
            <w:lang w:val="en-US" w:eastAsia="en-US" w:bidi="ar-SA"/>
          </w:rPr>
          <w:t>http://www.explore-asian.com</w:t>
        </w:r>
      </w:hyperlink>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Mix with roasted eggplant, tomatoes and cheese for a healthier take on Pasta alla Norma.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Modern Table Meals Mixed Lentil Penne, $5 for 10 oz., </w:t>
      </w:r>
      <w:hyperlink r:id="rId518" w:history="1">
        <w:r>
          <w:rPr>
            <w:rFonts w:ascii="arial" w:eastAsia="arial" w:hAnsi="arial" w:cs="arial"/>
            <w:i/>
            <w:color w:val="0077CC"/>
            <w:sz w:val="20"/>
            <w:u w:val="single"/>
            <w:shd w:val="clear" w:color="auto" w:fill="FFFFFF"/>
            <w:lang w:val="en-US" w:eastAsia="en-US" w:bidi="ar-SA"/>
          </w:rPr>
          <w:t>http://www.moderntable.com</w:t>
        </w:r>
      </w:hyperlink>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Toss with creamy alfredo, or use for mac 'n' cheese (kids won't notice the difference!).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Ancient Harvest Lentil &amp; Quinoa Supergrain Pasta, $3.50 for 8 oz., </w:t>
      </w:r>
      <w:hyperlink r:id="rId519" w:history="1">
        <w:r>
          <w:rPr>
            <w:rFonts w:ascii="arial" w:eastAsia="arial" w:hAnsi="arial" w:cs="arial"/>
            <w:i/>
            <w:color w:val="0077CC"/>
            <w:sz w:val="20"/>
            <w:u w:val="single"/>
            <w:shd w:val="clear" w:color="auto" w:fill="FFFFFF"/>
            <w:lang w:val="en-US" w:eastAsia="en-US" w:bidi="ar-SA"/>
          </w:rPr>
          <w:t>http://www.ancientharvest.com</w:t>
        </w:r>
      </w:hyperlink>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17</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EAT LIKE A VIKING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picturing warriors in horned helmets, you're not far off. The new Nordic diet was inspired by the eating habits of healthy folks from Denmark, Norway, Sweden, Finland and Iceland. Think seasonal local produce; canola oil and fatty fish; and ingredients like high-protein skyr (Icelandic yogurt). Research has shown that eating like this can help lower blood pressure and aid weight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SALMON WITH SKYR AND SAUTÉED KALE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121</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18</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KOREAN CHILI SAUCE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called gochujang (pronounced "GO-choo-jong") and it's the ideal blend of sweet, savory and sour. Unlike the other hot hot sauce, Sriracha, it won't burn your mouth, so it's a no-brainer for spice rookies. We bet you'll want to use it to douse everything from grilled meats to stir-fries. Did we mention it makes a killer meatloaf glaze? Mmmm see right.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Chung Jung One Gochujang, $10 for two 7.5-oz. bottles, </w:t>
      </w:r>
      <w:hyperlink r:id="rId520" w:history="1">
        <w:r>
          <w:rPr>
            <w:rFonts w:ascii="arial" w:eastAsia="arial" w:hAnsi="arial" w:cs="arial"/>
            <w:i/>
            <w:color w:val="0077CC"/>
            <w:sz w:val="20"/>
            <w:u w:val="single"/>
            <w:shd w:val="clear" w:color="auto" w:fill="FFFFFF"/>
            <w:lang w:val="en-US" w:eastAsia="en-US" w:bidi="ar-SA"/>
          </w:rPr>
          <w:t>http://www.amazon.com</w:t>
        </w:r>
      </w:hyperlink>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19</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GOCHUJANG-GLAZED MEATLOAF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122</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20</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GOCHUJANG GREEN BEANS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122</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(21-23) hard CIDER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Mention this at a cocktail party: The "apple juice for grown-ups" was the Pilgrims' drink of choice! Maybe because it's light, crisp and refreshing - and less filling than beer. Oh, and it's gluten-free, too.</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BEST WITH FOOD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Brun Organic Cidre, $10 for 750 ml, </w:t>
      </w:r>
      <w:hyperlink r:id="rId521" w:history="1">
        <w:r>
          <w:rPr>
            <w:rFonts w:ascii="arial" w:eastAsia="arial" w:hAnsi="arial" w:cs="arial"/>
            <w:i/>
            <w:color w:val="0077CC"/>
            <w:sz w:val="20"/>
            <w:u w:val="single"/>
            <w:shd w:val="clear" w:color="auto" w:fill="FFFFFF"/>
            <w:lang w:val="en-US" w:eastAsia="en-US" w:bidi="ar-SA"/>
          </w:rPr>
          <w:t>http://www.winesellersltd.com</w:t>
        </w:r>
      </w:hyperlink>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FOR BEER LOVERS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Angry Orchard Strawman, $15 for 750 ml, </w:t>
      </w:r>
      <w:hyperlink r:id="rId522" w:history="1">
        <w:r>
          <w:rPr>
            <w:rFonts w:ascii="arial" w:eastAsia="arial" w:hAnsi="arial" w:cs="arial"/>
            <w:i/>
            <w:color w:val="0077CC"/>
            <w:sz w:val="20"/>
            <w:u w:val="single"/>
            <w:shd w:val="clear" w:color="auto" w:fill="FFFFFF"/>
            <w:lang w:val="en-US" w:eastAsia="en-US" w:bidi="ar-SA"/>
          </w:rPr>
          <w:t>http://www.angryorchard.com</w:t>
        </w:r>
      </w:hyperlink>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FOR CIDER NEWBIES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Strongbow Hard Apple Ciders Gold Apple, $10 for six 11.2-oz. bottles, </w:t>
      </w:r>
      <w:hyperlink r:id="rId523" w:history="1">
        <w:r>
          <w:rPr>
            <w:rFonts w:ascii="arial" w:eastAsia="arial" w:hAnsi="arial" w:cs="arial"/>
            <w:i/>
            <w:color w:val="0077CC"/>
            <w:sz w:val="20"/>
            <w:u w:val="single"/>
            <w:shd w:val="clear" w:color="auto" w:fill="FFFFFF"/>
            <w:lang w:val="en-US" w:eastAsia="en-US" w:bidi="ar-SA"/>
          </w:rPr>
          <w:t>http://www.strongbow.com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TRIED + TESTED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GREEK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island nation that has been pressing grapes since ancient times is finally getting the raised glasses it deserves. We like these delicious varietals.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CRISP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Assyrtiko (ah-SEER-tee-ko)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Sigalas Santorini 2014, $23, </w:t>
      </w:r>
      <w:hyperlink r:id="rId524" w:history="1">
        <w:r>
          <w:rPr>
            <w:rFonts w:ascii="arial" w:eastAsia="arial" w:hAnsi="arial" w:cs="arial"/>
            <w:i/>
            <w:color w:val="0077CC"/>
            <w:sz w:val="20"/>
            <w:u w:val="single"/>
            <w:shd w:val="clear" w:color="auto" w:fill="FFFFFF"/>
            <w:lang w:val="en-US" w:eastAsia="en-US" w:bidi="ar-SA"/>
          </w:rPr>
          <w:t>http://www.wine-searcher.com</w:t>
        </w:r>
      </w:hyperlink>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VERSATILE 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Agiorgitiko (ah-yor-YEE-tee-ko)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Skouras Saint George 2011, $15, </w:t>
      </w:r>
      <w:hyperlink r:id="rId524" w:history="1">
        <w:r>
          <w:rPr>
            <w:rFonts w:ascii="arial" w:eastAsia="arial" w:hAnsi="arial" w:cs="arial"/>
            <w:i/>
            <w:color w:val="0077CC"/>
            <w:sz w:val="20"/>
            <w:u w:val="single"/>
            <w:shd w:val="clear" w:color="auto" w:fill="FFFFFF"/>
            <w:lang w:val="en-US" w:eastAsia="en-US" w:bidi="ar-SA"/>
          </w:rPr>
          <w:t>http://www.wine-searcher.com</w:t>
        </w:r>
      </w:hyperlink>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26 EXTREME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nutrition buzzword: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It's the most environmentally friendly form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out there: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crops are free of synthetic pesticides and fertilizers, and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entirely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Whole Foods Market supports the movement, helping 30-plus brands launch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like wine, olive oil, frozen entrées, pasta sauce, juice and tea. Buy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to show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 little love.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Profile of Director Pierre Landolt, Ph.D. Member of the Board of Directors of Novartis International AG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Company Updates(PCU)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4" type="#_x0000_t75" style="width:150.75pt;height:60.75pt">
            <v:imagedata r:id="rId47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Basel: Following is the Profile of Director Pierre Landolt, Ph.D. Member of the Board of Directors of Novartis International AG: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Pierre Landolt, Ph.D., has been a member of the Board of Directors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1996. He qualifies as an independent Non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Executive Director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Chairman of the Governance, Nomination and Corporate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Responsibilities Committee.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Landolt is chairman of the Sandoz Family Foundation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overseeing its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development in several investment fields. He is also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chairman of the Swiss private bank Landolt &amp;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Cie SA. 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Switzerland, he is chairman of Emasan AG and Vaucher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Manufacture Fleurier SA, and vice chairman of Parmigiani Fleurier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Additionally, 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 is vice chairman of the Montreux Jazz Festival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Foundation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 board member of Amazentis SA, Switzerland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Brazil, Mr. Landolt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 of AxialPar Ltda. and Moco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Agropecuaria Ltda., the Instituto Fazenda Tamanduá and the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Instituto Estrela de Fomento ao Microcrédito.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Landolt graduated with a bachelor’s degree in law from the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University of Paris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sas. From 1974 to 1976</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worked for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Sandoz Brazil. In 1977</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acquired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estate in the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semi</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arid Northeast Region of Brazil, 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years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converted it into a model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organic and </w:t>
      </w:r>
      <w:r>
        <w:rPr>
          <w:rFonts w:ascii="arial" w:eastAsia="arial" w:hAnsi="arial" w:cs="arial"/>
          <w:b/>
          <w:i/>
          <w:color w:val="000000"/>
          <w:sz w:val="20"/>
          <w:u w:val="single"/>
          <w:lang w:val="en-US" w:eastAsia="en-US" w:bidi="ar-SA"/>
        </w:rPr>
        <w:t>biodynamic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production. Since 1997</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olt has been associate 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chairman of AxialPar Ltda., Brazil, an investment company focused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 2000</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co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founded Eco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Carbone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SAS, a company active in the design and development of carbon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sequestration processes. In 2007</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founded Amazentis SA, 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startup company active in the convergence space of medication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nutrition. In 2011</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Landolt received the title of Docteur des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Sciences Économiques Honoris Causa from the University of</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Lausanne in Switzerland.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01" w:history="1">
        <w:r>
          <w:rPr>
            <w:rFonts w:ascii="arial" w:eastAsia="arial" w:hAnsi="arial" w:cs="arial"/>
            <w:i/>
            <w:color w:val="0077CC"/>
            <w:sz w:val="20"/>
            <w:u w:val="single"/>
            <w:shd w:val="clear" w:color="auto" w:fill="FFFFFF"/>
            <w:lang w:val="en-US" w:eastAsia="en-US" w:bidi="ar-SA"/>
          </w:rPr>
          <w:t>editorial@plusmediasolutions.com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Get organic wines at value prices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Telegraph-Journal (New Brunswick)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Telegraph Journal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C2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1015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question that people are interested in food origin these days, specifically, where it is from and how it was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or raised. This is why I often get asked about organic wines. Wine is food for many of us, as it is part of our daily meals. So we should care where it comes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was Canada's National Organic Week, in case you missed it, the largest annual celebration of organic food,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products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 am not one of those who only drinks organic/</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I am very interested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and I think that it makes sense that the land should be respected when growing any crop, whether it is grapes, beets, apples or kale. Some grape growers choose to go the whole way to become certified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while others, such as been increasingly common in California, have made efforts to qualify to be called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on their labels. I am not an expert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I think the common sense approach is the root of what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organic, viticulture is all about. Don't overuse pesticides or herbicides. Don't kill the soil or disrupt the ecosystem.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 manner closer to how folks did before they had access to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 production is increasing around the wine world, and it is particularly common in areas where it is easier to do well, where it is dry and less susceptible to vine disease. Although rather moist by most wine growing regions' standards, Atlantic Canada has a few organic wine producers, including L'Acadie Vineyards, Benjamin Bridge, and Lightfoot &amp;; Wolfville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all in Nova Scotia. We do get a few Benjamin Bridge products at ANBL, including their excellent traditional method sparkling wines (Brut $45.77, Rosé $45.77 and Non-Vintage $25.99), as well as their fresh Tidal Bay aromatic white blend ($23.99), their light, crisply acidic Vero ($23.99), and their sweet and floral Nova 7 ($25.49).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should also seek out the pioneering L'Acadie Vineyards' sparklers - they were the first certified organic winery in Atlantic Canada - and the Pinot Noir and Chardonnay from Lightfoot &amp;; Wolfville, as well as their other products. These are exceptional wines, great examples of expressing terroir through organic/</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Visit these wineries in Nova Scotia, buy them at the NSLC or Private Stores in Halifax, or order online direct from the wineries.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yes, organic wines can be made in Atlantic Canada, but it is in very hot, dry terroir where it is markedly easier to grow organic grapes, such as in Chile and Argentina.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dry weather means less pressure of diseases like mildew. It has become increasingly common to see such products as Emiliana's Adobe line, including a Sauvignon Blanc and Cabernet (both are $12.79), as well as wines in their step-up (slightly more premium) Novas line, a Carménère/Cabernet ($17.48) and Sauvignon Blanc ($16.99). We have also had their Viognier, a very good value wine at $12.99, but it is basically gone - there are only two bottles left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Emiliana was named Winery of the Year by Wines of Chile in 2015, and all their wines are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 they say on their website,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best way to obtain more balanced, healthy and productive vineyards, resulting in a better quality of grapes and, therefore, better wines." Their website (</w:t>
      </w:r>
      <w:hyperlink r:id="rId539" w:history="1">
        <w:r>
          <w:rPr>
            <w:rFonts w:ascii="arial" w:eastAsia="arial" w:hAnsi="arial" w:cs="arial"/>
            <w:i/>
            <w:color w:val="0077CC"/>
            <w:sz w:val="20"/>
            <w:u w:val="single"/>
            <w:shd w:val="clear" w:color="auto" w:fill="FFFFFF"/>
            <w:lang w:val="en-US" w:eastAsia="en-US" w:bidi="ar-SA"/>
          </w:rPr>
          <w:t>www.emiliana.cl</w:t>
        </w:r>
      </w:hyperlink>
      <w:r>
        <w:rPr>
          <w:rFonts w:ascii="arial" w:eastAsia="arial" w:hAnsi="arial" w:cs="arial"/>
          <w:color w:val="000000"/>
          <w:sz w:val="20"/>
          <w:lang w:val="en-US" w:eastAsia="en-US" w:bidi="ar-SA"/>
        </w:rPr>
        <w:t xml:space="preserve">) has an excellent educational section on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did not try all of the Emiliana offerings available at ANBL, but here are my notes on two of their wines, including my Wine of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2014 Adobe Reserva Merlot (N/A in N.B., but we have the Cabernet for $12.99)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Rapel Valley, this is a dry Merlot, with subtle fruit, a slightly savoury herbal note and easy tannins. Very good value, and a good food wine for typical bistro fare. Based on this, I suspect the Cabernet is equally good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of the Week: 2013 Novas Gran Reserva Carménère Cabernet, $17.48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Grown in the Colchagua Valley, this organic red has the distinctly bell peppery notes typical of Carménère, alongside red fruits and oak spice. It is 85 per cent Carménère and 15 per cent Cabernet Sauvignon, so isn't particularly tannic. It has a smooth velvety texture and dry finish, with some hints of alcohol (it is 14.5 per cent). Interestingly, I noted that this wine tasted much better the second day, after being open for almost 24 hours, so I would recommend decanting this an hour or two before drinking.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Upcoming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Sept. 30 - NB Beverage Pairing Dinner at Shadow Lawn Inn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5 course dinner will feature only New Brunswick made spirits, cider, beer and wine. The menu is available at </w:t>
      </w:r>
      <w:hyperlink r:id="rId540" w:history="1">
        <w:r>
          <w:rPr>
            <w:rFonts w:ascii="arial" w:eastAsia="arial" w:hAnsi="arial" w:cs="arial"/>
            <w:i/>
            <w:color w:val="0077CC"/>
            <w:sz w:val="20"/>
            <w:u w:val="single"/>
            <w:shd w:val="clear" w:color="auto" w:fill="FFFFFF"/>
            <w:lang w:val="en-US" w:eastAsia="en-US" w:bidi="ar-SA"/>
          </w:rPr>
          <w:t>www.shadowlawninn.com/allnb_allthetime.html</w:t>
        </w:r>
      </w:hyperlink>
      <w:r>
        <w:rPr>
          <w:rFonts w:ascii="arial" w:eastAsia="arial" w:hAnsi="arial" w:cs="arial"/>
          <w:color w:val="000000"/>
          <w:sz w:val="20"/>
          <w:lang w:val="en-US" w:eastAsia="en-US" w:bidi="ar-SA"/>
        </w:rPr>
        <w:t xml:space="preserve"> Chef Markian Shavranksy and his team never disappoint. To book, pop into Shadow Lawn or call 847 7539.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Saturday, Oct. 1 - Blueberry Wine Tour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Uncorked Tours takes you to visit two farmstand wineries and a smoked salmon producer. You'll be able to sample delicious blueberry wines, learn about blueberry processing in N.B., and visit Minister's Island by crossing a road that is only passable at low tide. Cost: $95, pickups are from Saint John area hotels. To book, call 506.324.4644 or go to </w:t>
      </w:r>
      <w:hyperlink r:id="rId541" w:history="1">
        <w:r>
          <w:rPr>
            <w:rFonts w:ascii="arial" w:eastAsia="arial" w:hAnsi="arial" w:cs="arial"/>
            <w:i/>
            <w:color w:val="0077CC"/>
            <w:sz w:val="20"/>
            <w:u w:val="single"/>
            <w:shd w:val="clear" w:color="auto" w:fill="FFFFFF"/>
            <w:lang w:val="en-US" w:eastAsia="en-US" w:bidi="ar-SA"/>
          </w:rPr>
          <w:t>www.uncorkednb.com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Saturday/Sunday, Oct. 1 &amp;; 2 - Grapefest at Cornhill Nursery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great annual event held at this gorgeous nursery in Cornhill, which is in between Petitcodiac and Knightville, on route 890. Moira Peters and I will be at Grapefest this year to read from and sign copies of A Wine Lover's Guide to Atlantic Canada, at 3 pm on Saturday the 1st. For more information, go to </w:t>
      </w:r>
      <w:hyperlink r:id="rId542" w:history="1">
        <w:r>
          <w:rPr>
            <w:rFonts w:ascii="arial" w:eastAsia="arial" w:hAnsi="arial" w:cs="arial"/>
            <w:i/>
            <w:color w:val="0077CC"/>
            <w:sz w:val="20"/>
            <w:u w:val="single"/>
            <w:shd w:val="clear" w:color="auto" w:fill="FFFFFF"/>
            <w:lang w:val="en-US" w:eastAsia="en-US" w:bidi="ar-SA"/>
          </w:rPr>
          <w:t>www.cornhillnursery.com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Oct. 18, and Thursday, Oct. 20 - Wine Pairing Dinners at Britt's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third in our food pairing series, we will be tasting wines from France and Italy with cuisine from Executive Chef Jim Hayes. Reserve your spot at Britt's, either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Craig Pinhey facebook.com/Craig.Pinhey.FrogsPad Twitter: @frogspadca Wine writer and consultant !@COPYRIGHT=© 2016 Telegraph-Journal (New Brunswick)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 xml:space="preserve">Student-Conducted </w:t>
        </w:r>
      </w:hyperlink>
      <w:hyperlink r:id="rId549" w:history="1">
        <w:r>
          <w:rPr>
            <w:rFonts w:ascii="arial" w:eastAsia="arial" w:hAnsi="arial" w:cs="arial"/>
            <w:b/>
            <w:bCs/>
            <w:i/>
            <w:color w:val="0077CC"/>
            <w:kern w:val="32"/>
            <w:sz w:val="28"/>
            <w:szCs w:val="32"/>
            <w:u w:val="single"/>
            <w:shd w:val="clear" w:color="auto" w:fill="FFFFFF"/>
            <w:lang w:val="en-US" w:eastAsia="en-US" w:bidi="ar-SA"/>
          </w:rPr>
          <w:t>Farmer</w:t>
        </w:r>
      </w:hyperlink>
      <w:hyperlink r:id="rId549" w:history="1">
        <w:r>
          <w:rPr>
            <w:rFonts w:ascii="arial" w:eastAsia="arial" w:hAnsi="arial" w:cs="arial"/>
            <w:b/>
            <w:bCs/>
            <w:i/>
            <w:color w:val="0077CC"/>
            <w:kern w:val="32"/>
            <w:sz w:val="28"/>
            <w:szCs w:val="32"/>
            <w:u w:val="single"/>
            <w:shd w:val="clear" w:color="auto" w:fill="FFFFFF"/>
            <w:lang w:val="en-US" w:eastAsia="en-US" w:bidi="ar-SA"/>
          </w:rPr>
          <w:t xml:space="preserve"> Video Interviews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NACTA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2016 North American Colleges and Teachers of </w:t>
      </w:r>
      <w:r>
        <w:rPr>
          <w:rFonts w:ascii="arial" w:eastAsia="arial" w:hAnsi="arial" w:cs="arial"/>
          <w:b/>
          <w:i/>
          <w:color w:val="000000"/>
          <w:sz w:val="16"/>
          <w:u w:val="single"/>
          <w:lang w:val="en-US" w:eastAsia="en-US" w:bidi="ar-SA"/>
        </w:rPr>
        <w:t>Agriculture</w:t>
      </w:r>
      <w:r>
        <w:rPr>
          <w:rFonts w:ascii="arial" w:eastAsia="arial" w:hAnsi="arial" w:cs="arial"/>
          <w:color w:val="000000"/>
          <w:sz w:val="16"/>
          <w:lang w:val="en-US" w:eastAsia="en-US" w:bidi="ar-SA"/>
        </w:rPr>
        <w:t xml:space="preserve"> Mar 2016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96; Vol. 60; No. 1; ISSN: 01494910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 K Simons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Justin Van Wart</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Charles Francis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Kristyn Harms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Twin Falls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84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numerous textbooks and monographs available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students at the college level, including the highly practical resources available from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Research and Education (SARE) book series on soil fertility (Magdoff and van Es, 2010), cover crops (Bowman et al., 2007) and building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business (DiGiacomo et al., 2003), among others. [...]we ended up with ten different views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ten different examples of what 'sustainability' looks like in practice.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Introduction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school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education teachers have expressed concern about the lack of easily accessible educational materials dealing with contemporary topics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There are numerous textbooks and monographs available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students at the college level, including the highly practical resources available from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Research and Education (SARE) book series on soil fertility (Magdoff and van Es, 2010), cover crops (Bowman et al., 2007) and building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business (DiGiacomo et al., 2003), among others. Although these are full of color photos and easily accessible graphs and tables, they are still in the print media category. Many of today's students, accustomed to personal electronic devices and instant access to entertaining (and hopefully educational) video material are more apt to use information from newer formats. As one student said, perhaps in jest, "If it is not online, for me it does not exist." So we determined to meet high school students where they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regional SARE grant committee agreed with our assessment and a modest proposal was approved to develop accessible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teaching materials for high school students. With the help of experienced Nebraska high school teachers, we selected topics that would supplement their current modules in courses and raise interest by virtually 'bringing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into the classroom'. To add interest for the high school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classes, students were selected to do the interviews. Questions were carefully edited by a member of the SARE grant team (Jenn Simons) and professionally produced by information technology experts at the University of Nebraska-Lincoln. Here are the methods used and results of the project.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Methods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important topics were chosen for development of videos to use in high school classrooms. Topics were determined by the project coordinators in cooperation with experienced high school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education teachers. To make the material more engaging for classroom use, the teachers helped choose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were willing to discuss their operations and what they were doing in a specific topic area and students were chosen to conduct the interviews.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scheduled for video-taped interviews on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UNL professionals were hired to do the filming of the interviews. Students prepared and practiced a list of questions before the interviews started, with the support of project coordinators and their teachers. Each interview lasted for 45 minutes to one hour and was edited down to five-mi nute segments by the team (Jenn Simons) with attention to system details that would be of greatest interest in the high school classroom. These ten videos are available at the Plant and Soil Science eLibrary (PASSEL) at University of Nebraska - Lincoln (passel.unl.edu/ and then search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ag videos).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so much additional interview material beyond the initial five-minute segments, it was determined that further editing could create ten additional cross-cutting topic modules by integrating and combining short sections from several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interviews. These topicoriented cross-interview segments were also edited (by Jenn Simons) and produced by the IT department at UNL. When completed, the 20 videos, along with other references and teaching materials, were posted on the PASSEL web site as well as the Nebraska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Education educator site (</w:t>
      </w:r>
      <w:hyperlink r:id="rId550" w:history="1">
        <w:r>
          <w:rPr>
            <w:rFonts w:ascii="arial" w:eastAsia="arial" w:hAnsi="arial" w:cs="arial"/>
            <w:i/>
            <w:color w:val="0077CC"/>
            <w:sz w:val="20"/>
            <w:u w:val="single"/>
            <w:shd w:val="clear" w:color="auto" w:fill="FFFFFF"/>
            <w:lang w:val="en-US" w:eastAsia="en-US" w:bidi="ar-SA"/>
          </w:rPr>
          <w:t>www.neafed.org/curriculum</w:t>
        </w:r>
      </w:hyperlink>
      <w:r>
        <w:rPr>
          <w:rFonts w:ascii="arial" w:eastAsia="arial" w:hAnsi="arial" w:cs="arial"/>
          <w:color w:val="000000"/>
          <w:sz w:val="20"/>
          <w:lang w:val="en-US" w:eastAsia="en-US" w:bidi="ar-SA"/>
        </w:rPr>
        <w:t xml:space="preserve">. html). The edited videos as well as the ten original 45-60minute interview videos are now available in public domain for high school and college teachers across the U.S. and wherever else they might be used. To assess the practical value of these modules in the classroom, a survey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educators in Nebraska was conducted in late 2014 to determine the usefulness of these videos in their teaching.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Results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Quoting from the web site, "Sustainability ... can be a messy concept, so why did we choose to use it in this project?" We visited ten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across Eastern Nebraska and paired with nearby high schools to interview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about their operations. As a result, we ended up with ten different views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ten different examples of what 'sustainability' looks like in practice. The ten edited videos covering specific topics of interest to students in Nebraska and elsewhere are now available. These topics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Vegetable production and cheese making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Diverse dairy operation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Crop/animal integration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Grass-fed beef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Seed saving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Future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Shelterbelts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Cheese making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Grains processing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we combined short clips from these prior interviews into broad issue-based topics in another ten video lessons: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Holistic thinking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Niche marketing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Macroeconomics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Innovation and entrepreneurship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Biodiversity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Insects, weeds and diseases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Soil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Community 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Labor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Ail videos are enriched by a discussion document including background information on the featured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website, teaching objectives, discussion questions and an aerial image of thefarm's exact location. The full interviews (30-45 minutes) from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 also available for longer, independent assignments. An outline of the full interview is included in the discussion document for easy reference to applicable sections.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a survey conducted in December 2014, we assessed the value of the videos for teachers. More than 40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education teachers in Nebraska (30% of all vocational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teachers) responded to the survey, representing more than 2500 students reached each year. Half of these educators had been teaching for more than 10 years; additionally, half of respondents were younger teachers (&lt;35 years old). While 80% of these teachers felt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important, more than 40% agreed that there were not enough materials to teach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 room in their curriculum to include more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However, more than 80% of respondents agreed that the modules were a valuable way to introduce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engaging, easy to use and appropriate to be integrated into their future materials. There was general praise for the choice of topics and value of the interviews featured in the modules and a majority felt students were interested in and would adopt ideas from the modules in the future. More complete analysis will of these results will be prepared for publication.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Conclusions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the feedback from teachers, we deem this project a success.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highly interested in participating and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education teachers were enthusiastic about identifying students who were able to conduct the interviews. The students themselves were delighted to miss class for half a day and did a credible job of preparing questions and conducting the interviews. We sincerely appreciate the professional production capabilities of the information technology specialists and urge others who embark on such a project to take advantage of the relevant facilities and people in their organizations. We conclude that this is a valuable way to bring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into the classroom and build credibility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experiences among students in high school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education classes.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Acknowledgements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authors recognize and thank the participating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education teachers, the students who conducted interviews, the Nebraska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offered their time and expertise and the professionals in information technology at UNL. Dr. Lloyd Bell and Ms. Shannon Moncure were involved with initial conceptualizing of the project. This work was financed by SARE Grant No. ENC10-116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Modules for the Midwest.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Bowman, G., C. Cramer and C. Shirley. 2010. Managing cover crops profitably, 3rd Ed. Handbook Series Book 9,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Research Education, Washington, DC.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DiGiacomo, G., R. King and D. Nordquist. 2003. Building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A guide to developing a business plan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rural businesses. Handbook Series Book 3,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Research Education, Washington, DC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Magdoff, F. and H. van Es. 2010. Building soils for better crops: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soil management, 3rd edition. Handbook Series Book XX.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Research Education, Washington, DC.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Submitted by: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 K. Simons, Justin Van Wart and Charles Francis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University of Nebraska - Lincoln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Kristyn Harms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Norris School District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Firth, Nebraska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A plot to feed the homeless: a bucolic patch amid bell's industrial zone, growgood offers up a bounty that goes beyond the produce it provides to the salvation army shelter next door.(ALTRUISM)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Los Angeles Magazine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2016 Emmis Publishing L.P. dba Los Angeles Magazine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61; No. 12; ISSN: 1522-9149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Macvean, Mary</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EIGHT MILES FROM downtown, amid the warehouses and factories and railroad tracks of Bell, Corinne McAndrews plots out two rows of Purple Queen garlic. "I want to be part of a new way of thinking about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she says of GrowGood,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she manages here. This isn't a communal plot; it isn't really a commercial one, either. Grow-Good harvests food for people who are in no position to sort through the produce at the Santa Monica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Spread over one-and-a-half acres of U.S. Army land that a few years ago, she says, was "void of biological life," its dozens of varieties of vegetables and herbs and 50 fruit trees serve as the engine of GrowGood's mission: sending its harvest to the large homeless shelter across the parking 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founded by Andrew Hunt, a technology entrepreneur, and Brad Pregerson, a city prosecutor. Pregerson's grandfather, U.S. Circuit Court judge Harry Pregerson, helped open the shelter 28 years earlier in a converted U.S. Army hangar. Time as a volunteer in the kitchen inspired the younger Pregerson to find a way to get more fresh produce to the shelter. What's ripe is picked, weighed, rinsed, and wheeled in a green wagon the 150 steps to the kitchen of the Salvation Army Bell Shelter, temporary home for up to 350 people, many of them military veterans. In early fall the wagon held rainbow chard, melons, tomatoes, hot and sweet peppers, and five kinds of squash.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handily top its 2016 goal to send 6,000 pounds of food into the kitchen--one summer day alone, the harvest included 100 pounds of heirloom tomatoes.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GrowGood is an earnest little place, populated by six employees and a dozen volunteers. Shelter clients sometimes volunteer or are hired as well. One, Joe Cobarrubio, frequents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carve canes from found wood. Others find therapeutic value in hanging out among the greenery.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been obsessed with death since I was a kid," says McAndrews, who is 27. It's not a subject 7-year-olds--or even 27-year-olds--talk much about. But working with crops, which "die all the time," gave her the chance to wrangle with concepts such as mu, the Japanese word for "the infinite potential of the absence of something." McAndrews studied agro-ecology in college and, before GrowGood, tended land for wealthy Topanga Canyon home owners. A fan of unexpected plants that suit this climate, she's often urging people to taste the sweetness of a dagga blossom or a delicate Aztec spinach leaf. So along with ordinary vegetables like beets and carrots, there are more exotic ones like Egyptian spinach, which is nutritious, hard to kill, and needs minimal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downside, the shelter hasn't quite taken to the spinach. The kitchen opens at 2:30 a.m. and uses GrowGood's produce for the salad bar, stir-fries, and pasta sauces. But it's not uncommon to see people piling their trays with chips or white bread instead.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hard. Persuading people to change their eating habits may be harder.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effort to tend to more than just shelter clients' bellies, Jayne Torres, a master gardener and original GrowGood employee, offers wellness classes in a clearing surrounded by native plants. Hunt and Pregerson plan to add a formal job training program. Along with harvesting produce, trainees could learn the art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To help sequester carbon, the land isn't tilled; weeds are snipped flush with the ground and then chopped by hand to create mulch. Compost is made, which requires monitoring temperatures as it "cooks."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McAndrews is gently exacting but generously understanding. "We welcome human error. That's who we are," she says. She means that. As a summer volunteer, I made plenty of mistakes, like the time I wrecked a supply of summer squash seeds. And still, I was recently hired to work one day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now GrowGood operates on donations and grants. It aims, however, to gradually become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social enterprise, selling unusual crops and microgreens. An early customer of the business side is chef Eduardo Ruiz, food and beverage director at the hospitality company blvd745. He bought GrowGood's Malabar spinach for one dinner. Ruiz says he loved experimenting with something no one else had: "Do you know how many chefs fight for the cilantro flowers 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MARY MACVEAN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INDUSTRIAL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Corinne McAndrews, with some of the haul from GrowGood, which hides among the warehouses and factories of Bell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-THE REPUBLIC OF TEA ABUZZ OVER NEW PARTNERSHIP WITH THE XERCES SOCIETY; Leading Purveyor of Premium Teas Announces Chamomile Honey Tea Exclusively at Whole Foods Market Nationwide to Benefit Pollinator Conservation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7" type="#_x0000_t75" style="width:224.97pt;height:44.99pt">
            <v:imagedata r:id="rId56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NOVATO, CALIF. - The Republic of Tea, leading purveyor of premium teas, has launched a new charitable partnership with the Xerces Society to support and elevate the buzz on pollinator conservation with 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Chamomile Honey Tea, available now exclusively at Whole Foods Market stores nationwide. The Xerces Society is a nonprofit organization that helps protect wildlife through the conservation of pollinators, like bees, and their habitats, as studies show 85 percent of all plants exist due to pollinators.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heirloom chamomile in The Republic of Tea's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Chamomile Honey Tea is grown on a small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-certified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the base of the Italian Alps. The clean, fresh flavor of these blossoms is accented with an aroma reminiscent of ripe apples. The subtle, sweet flavor of honey is infused into this caffeine-free herbal tea, making it a calming bedtime treat that's delicious hot or iced. The Republic of Tea is proud to help increase awareness on the significance of pollinators in our environment with this tea and through an annual donation to support the Xerces Society's conservation programs.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Republic of Tea is excited to share this delicious tea exclusively with Citizens at Whole Foods Markets across the country. We're proud to support the Xerces Society, which uses advocacy, education and applied research to defend pollinators, especially bees, which are vital to the success of the tea industry,' says Kristina Richens, Minister of Commerce for The Republic of Tea. 'Our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Chamomile Honey Tea, with its aromatic honey properties, uses Demeter-certified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Chamomile, grown to the highest standards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and the perfect tea to help share the message of pollinator conservation.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 of Tea embodies the ancient Chinese philosophy of Ta shun - the Great Harmony - when people naturally care about the world and depend on each other for the well-being of the whole. It is a collective concern for others and aspiration to seek opportunities, initiatives and actions that will better the human condition as well as the planet. To provide good works, render goodwill. The Republic of Tea is committed to developing products to support organizations that make a difference.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Established in 1971, the Xerces Society for Invertebrate Conservation is at the forefront of invertebrate protection worldwide, harnessing the knowledge of scientists and the enthusiasm of citizens to implement conservation programs. Over the past four decades, the Xerces Society has protected endangered species and their habitats, produced ground-breaking publications on insect conservation, trained thousands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land managers to protect and manage habitats, and raised awareness about the invertebrates of forests, prairies, deserts and oceans. Pollinators, like bees, are essential to the environment and the ecological service they provide is necessary for the reproduction of over 85 percent of the world's crops. For more information, please visit </w:t>
      </w:r>
      <w:hyperlink r:id="rId566" w:history="1">
        <w:r>
          <w:rPr>
            <w:rFonts w:ascii="arial" w:eastAsia="arial" w:hAnsi="arial" w:cs="arial"/>
            <w:i/>
            <w:color w:val="0077CC"/>
            <w:sz w:val="20"/>
            <w:u w:val="single"/>
            <w:shd w:val="clear" w:color="auto" w:fill="FFFFFF"/>
            <w:lang w:val="en-US" w:eastAsia="en-US" w:bidi="ar-SA"/>
          </w:rPr>
          <w:t>http://www.xerces.org/</w:t>
        </w:r>
      </w:hyperlink>
      <w:r>
        <w:rPr>
          <w:rFonts w:ascii="arial" w:eastAsia="arial" w:hAnsi="arial" w:cs="arial"/>
          <w:color w:val="000000"/>
          <w:sz w:val="20"/>
          <w:lang w:val="en-US" w:eastAsia="en-US" w:bidi="ar-SA"/>
        </w:rPr>
        <w: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Republic of Tea is available nationwide at natural and specialty food stores, cafes and through the company website (           </w:t>
      </w:r>
      <w:hyperlink r:id="rId567" w:history="1">
        <w:r>
          <w:rPr>
            <w:rFonts w:ascii="arial" w:eastAsia="arial" w:hAnsi="arial" w:cs="arial"/>
            <w:i/>
            <w:color w:val="0077CC"/>
            <w:sz w:val="20"/>
            <w:u w:val="single"/>
            <w:shd w:val="clear" w:color="auto" w:fill="FFFFFF"/>
            <w:lang w:val="en-US" w:eastAsia="en-US" w:bidi="ar-SA"/>
          </w:rPr>
          <w:t>www.REPUBLICofTEA.com</w:t>
        </w:r>
      </w:hyperlink>
      <w:r>
        <w:rPr>
          <w:rFonts w:ascii="arial" w:eastAsia="arial" w:hAnsi="arial" w:cs="arial"/>
          <w:color w:val="000000"/>
          <w:sz w:val="20"/>
          <w:lang w:val="en-US" w:eastAsia="en-US" w:bidi="ar-SA"/>
        </w:rPr>
        <w:t>), mail-order catalogue and by calling, 800.298.4TEA (832).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Republic of Tea:</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Republic of Tea enriches people's lives through its premium teas, education and innovation, as it emphasizes a 'Sip by Sip Rather Than Gulp by Gulp' lifestyle. Founded in 1992, The Republic of Tea sparked a specialty tea revolution. Today the brand offers an unequaled selection of the highest-quality teas, herbal blends, books and nature-inspired sip ware, available exclusively at specialty retailers throughout the U.S. Further, The Republic of Tea is mindful of how its actions impact the greater community and actively supports worthy organizations like Action Against Hunger, The Ethical Tea Partnership, The Prostate Cancer Foundation, Xerces Society and The Whole Planet Foundation. Certifications include Demeter USA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Fair Trade certification, Gluten-Free certification, Non-GMO Project verification, OU Kosher certification, Rainforest Alliance certification and USDA Organic certification. For more information, please visit            </w:t>
      </w:r>
      <w:hyperlink r:id="rId567" w:history="1">
        <w:r>
          <w:rPr>
            <w:rFonts w:ascii="arial" w:eastAsia="arial" w:hAnsi="arial" w:cs="arial"/>
            <w:i/>
            <w:color w:val="0077CC"/>
            <w:sz w:val="20"/>
            <w:u w:val="single"/>
            <w:shd w:val="clear" w:color="auto" w:fill="FFFFFF"/>
            <w:lang w:val="en-US" w:eastAsia="en-US" w:bidi="ar-SA"/>
          </w:rPr>
          <w:t>www.REPUBLICofTEA.com</w:t>
        </w:r>
      </w:hyperlink>
      <w:r>
        <w:rPr>
          <w:rFonts w:ascii="arial" w:eastAsia="arial" w:hAnsi="arial" w:cs="arial"/>
          <w:color w:val="000000"/>
          <w:sz w:val="20"/>
          <w:lang w:val="en-US" w:eastAsia="en-US" w:bidi="ar-SA"/>
        </w:rPr>
        <w:t xml:space="preserve"> or call 1.800.298.4832. Follow The Republic of Tea on Twitter at twitter.com/republicoftea and Like us on Facebook at            </w:t>
      </w:r>
      <w:hyperlink r:id="rId568" w:history="1">
        <w:r>
          <w:rPr>
            <w:rFonts w:ascii="arial" w:eastAsia="arial" w:hAnsi="arial" w:cs="arial"/>
            <w:i/>
            <w:color w:val="0077CC"/>
            <w:sz w:val="20"/>
            <w:u w:val="single"/>
            <w:shd w:val="clear" w:color="auto" w:fill="FFFFFF"/>
            <w:lang w:val="en-US" w:eastAsia="en-US" w:bidi="ar-SA"/>
          </w:rPr>
          <w:t>www.facebook.com/RepublicofTea</w:t>
        </w:r>
      </w:hyperlink>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Information: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Claire Storrs, Minister of Enlightenment, </w:t>
      </w:r>
      <w:hyperlink r:id="rId569" w:history="1">
        <w:r>
          <w:rPr>
            <w:rFonts w:ascii="arial" w:eastAsia="arial" w:hAnsi="arial" w:cs="arial"/>
            <w:i/>
            <w:color w:val="0077CC"/>
            <w:sz w:val="20"/>
            <w:u w:val="single"/>
            <w:shd w:val="clear" w:color="auto" w:fill="FFFFFF"/>
            <w:lang w:val="en-US" w:eastAsia="en-US" w:bidi="ar-SA"/>
          </w:rPr>
          <w:t>claire@republicoftea.com</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Hamilton Landing, Suite 100, Novato, CA 94949 ~ Tel 415.382.3400 ~ Fax 415.382.3401 ~            </w:t>
      </w:r>
      <w:hyperlink r:id="rId567" w:history="1">
        <w:r>
          <w:rPr>
            <w:rFonts w:ascii="arial" w:eastAsia="arial" w:hAnsi="arial" w:cs="arial"/>
            <w:i/>
            <w:color w:val="0077CC"/>
            <w:sz w:val="20"/>
            <w:u w:val="single"/>
            <w:shd w:val="clear" w:color="auto" w:fill="FFFFFF"/>
            <w:lang w:val="en-US" w:eastAsia="en-US" w:bidi="ar-SA"/>
          </w:rPr>
          <w:t>www.REPUBLICofTEA.com</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570"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77" w:history="1">
        <w:r>
          <w:rPr>
            <w:rFonts w:ascii="arial" w:eastAsia="arial" w:hAnsi="arial" w:cs="arial"/>
            <w:b/>
            <w:bCs/>
            <w:i/>
            <w:color w:val="0077CC"/>
            <w:kern w:val="32"/>
            <w:sz w:val="28"/>
            <w:szCs w:val="32"/>
            <w:u w:val="single"/>
            <w:shd w:val="clear" w:color="auto" w:fill="FFFFFF"/>
            <w:lang w:val="en-US" w:eastAsia="en-US" w:bidi="ar-SA"/>
          </w:rPr>
          <w:t xml:space="preserve"> worlds: Spruitje makes futuristic designs with light and living ecosystems. Inspired by 70 s design, science fiction movies but mainly nature.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iCrowdNewswire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2016 Tuesday 2:48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iCrowdNewswire,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1" type="#_x0000_t75" style="width:172.5pt;height:26.25pt">
            <v:imagedata r:id="rId17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941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worlds Spruitje makes futuristic designs with light and living ecosystems. Inspired by 70's design, science fiction movies but mainly nature. About this project Spruitje makes futuristic designs with light and living ecosystems: Pickles, Big Brother, Floating Island and Green Dexter. Inspired by 70's design, science fiction movies but mainly nature. Because of my fascination ... Continue reading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worlds: Spruitje makes futuristic designs with light and living ecosystems. Inspired by 70 s design, science fiction movies but mainly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Spruitje makes futuristic designs with light and living ecosystems. Inspired by 70's design, science fiction movies but mainly nature.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About this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Spruitje makes futuristic designs with light and living ecosystems: Pickles, Big Brother, Floating Island and Green Dexter. Inspired by 70's design, science fiction movies but mainly nature. Because of my fascination with primeval plants like ferns and moss   that have withstood the test of time   and the years of experimentation, I know exactly which plants keep each other balanced within a self-sufficient biotope. Moss and condense are essential in the works and ensure that the humidity stays in check, so that the nature can do its thing. And that's exactly what it does. A plant could die, a mushroom could sprout or a caterpillar could crawl. The works of Spruitje are living organisms that each have their own unique surroundings.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condense is part of the design. To be more precise, it actually enables the work to be self-sufficient. It works a little as rain does in nature, and will therefore differ in intensity. Sometimes you'll see more condense than other times. Ideally the humidity in the ecosystem should be above 40%. The moss, which forms the basis of the little world, works best with this percentage. After a few weeks you'll realise that the ecosystem is leading its own life. Plants can suddenly grow very quickly (or not at all), you'll discover a little mushroom, the moss will change colour  Don't worry if a plant dies, as this also happens in nature and is part of the cycle. The light in the design is purely aesthetic. It's a LED-light that doesn't give off a lot of warmth and therefore doesn't influence the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support Spruitje by pledging to your convenience!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backing my kickstarter campaign you can get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worlds for a reduced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name is Jonael van der Sloot, founder of the brand Spruitje (little sprout in Dutch). I chose the name because I love to experiment with the growth and life of plants and vegetables. My parents fed my fascination for plants and raw nature from a young age onwards. When I was six months old my parents emigrated to Argentina with our family. They started their own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meaning that I learnt to look at the nature in a holistic manner when I was a little boy. At the age of nine we moved with the entire family, which by that time consisted of eight children, to Chile. Our house there was surrounded by 50 hectares of forest. When I came back to the Netherlands at the age of 12, I was bothered by the tiny neat gardens in the city. I was used to untamed and wild nature. Plants like ferns and moss that survived the primeval times, roots of different vegetables that do their own thing and self-sufficient ecosystems fascinated me more and more. I started experimenting with plants and I taught myself everything about permaculture. A hobby (literally) gone wild, because before I knew it, my whole house with filled with little projects. When my daughter was born I had to hand in some of the space. That's when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worlds were first created.  Let's see what happens when I combine these plants in a glass pot and light.  I got good feedback en I started to get assignments for installations on walls in restaurants, and slowly but surely I started to sell my work. I have two daughters now, live in Amsterdam (still without a garden though) and I have an atelier in the  testing station' of the old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school in Aalsmeer. I guess it's obvious that I really feel at home there.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follow on us on: </w:t>
      </w:r>
      <w:r>
        <w:rPr>
          <w:rFonts w:ascii="arial" w:eastAsia="arial" w:hAnsi="arial" w:cs="arial"/>
          <w:b/>
          <w:color w:val="000000"/>
          <w:sz w:val="20"/>
          <w:lang w:val="en-US" w:eastAsia="en-US" w:bidi="ar-SA"/>
        </w:rPr>
        <w:t>Facebook</w:t>
      </w:r>
      <w:r>
        <w:rPr>
          <w:rFonts w:ascii="arial" w:eastAsia="arial" w:hAnsi="arial" w:cs="arial"/>
          <w:color w:val="000000"/>
          <w:sz w:val="20"/>
          <w:lang w:val="en-US" w:eastAsia="en-US" w:bidi="ar-SA"/>
        </w:rPr>
        <w:t xml:space="preserve"> and </w:t>
      </w:r>
      <w:r>
        <w:rPr>
          <w:rFonts w:ascii="arial" w:eastAsia="arial" w:hAnsi="arial" w:cs="arial"/>
          <w:b/>
          <w:color w:val="000000"/>
          <w:sz w:val="20"/>
          <w:lang w:val="en-US" w:eastAsia="en-US" w:bidi="ar-SA"/>
        </w:rPr>
        <w:t>Instagram</w:t>
      </w:r>
      <w:r>
        <w:rPr>
          <w:rFonts w:ascii="arial" w:eastAsia="arial" w:hAnsi="arial" w:cs="arial"/>
          <w:color w:val="000000"/>
          <w:sz w:val="20"/>
          <w:lang w:val="en-US" w:eastAsia="en-US" w:bidi="ar-SA"/>
        </w:rPr>
        <w:t xml:space="preserve">or visit our website </w:t>
      </w:r>
      <w:hyperlink r:id="rId488" w:history="1">
        <w:r>
          <w:rPr>
            <w:rFonts w:ascii="arial" w:eastAsia="arial" w:hAnsi="arial" w:cs="arial"/>
            <w:i/>
            <w:color w:val="0077CC"/>
            <w:sz w:val="20"/>
            <w:u w:val="single"/>
            <w:shd w:val="clear" w:color="auto" w:fill="FFFFFF"/>
            <w:lang w:val="en-US" w:eastAsia="en-US" w:bidi="ar-SA"/>
          </w:rPr>
          <w:t>www.spruitje.nu</w:t>
        </w:r>
      </w:hyperlink>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Risks and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 and my collaborators are extremely confident in our skills and experience that we will be able to produce these products and deliver it to backers by the estimated dates. We have already produced working prototypes, and we are ready to produce the final products. Now, all we need is your help. The funds raised are going directly into production. Although there is no direct risk, there is always the chance for unforeseen circumstances to occur during production. We promise to keep everyone updated and informed of any challenges that may arise.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Summary: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Spruitje makes futuristic designs with light and living ecosystems: Pickles, Big Brother, Floating Island and Green Dexter. Inspired by 70's design, science fiction movies but mainly nature. Because of my fascination with primeval plants like ferns and moss - that have withstood the test of time - and the years of experimentation, I know exactly which plants keep each other balanced within a self-sufficient biotope.</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See Campaign:</w:t>
      </w:r>
      <w:hyperlink r:id="rId578" w:history="1">
        <w:r>
          <w:rPr>
            <w:rFonts w:ascii="arial" w:eastAsia="arial" w:hAnsi="arial" w:cs="arial"/>
            <w:i/>
            <w:color w:val="0077CC"/>
            <w:sz w:val="20"/>
            <w:u w:val="single"/>
            <w:shd w:val="clear" w:color="auto" w:fill="FFFFFF"/>
            <w:lang w:val="en-US" w:eastAsia="en-US" w:bidi="ar-SA"/>
          </w:rPr>
          <w:t>http://www.kickstarter.com/projects/1321031547/</w:t>
        </w:r>
      </w:hyperlink>
      <w:hyperlink r:id="rId578" w:history="1">
        <w:r>
          <w:rPr>
            <w:rFonts w:ascii="arial" w:eastAsia="arial" w:hAnsi="arial" w:cs="arial"/>
            <w:b/>
            <w:i/>
            <w:color w:val="0077CC"/>
            <w:sz w:val="20"/>
            <w:u w:val="single"/>
            <w:shd w:val="clear" w:color="auto" w:fill="FFFFFF"/>
            <w:lang w:val="en-US" w:eastAsia="en-US" w:bidi="ar-SA"/>
          </w:rPr>
          <w:t>sustainable</w:t>
        </w:r>
      </w:hyperlink>
      <w:hyperlink r:id="rId578" w:history="1">
        <w:r>
          <w:rPr>
            <w:rFonts w:ascii="arial" w:eastAsia="arial" w:hAnsi="arial" w:cs="arial"/>
            <w:i/>
            <w:color w:val="0077CC"/>
            <w:sz w:val="20"/>
            <w:u w:val="single"/>
            <w:shd w:val="clear" w:color="auto" w:fill="FFFFFF"/>
            <w:lang w:val="en-US" w:eastAsia="en-US" w:bidi="ar-SA"/>
          </w:rPr>
          <w:t>-worlds</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Contact Information: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Spruitje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Tags: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Kickstarter</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English</w:t>
        </w:r>
      </w:hyperlink>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Europe</w:t>
        </w:r>
      </w:hyperlink>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Civil Society</w:t>
        </w:r>
      </w:hyperlink>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Crowdfunding</w:t>
        </w:r>
      </w:hyperlink>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Equity Crowdfunding</w:t>
        </w:r>
      </w:hyperlink>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Wire</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 </w:t>
      </w:r>
      <w:hyperlink r:id="rId582" w:history="1">
        <w:r>
          <w:rPr>
            <w:rFonts w:ascii="arial" w:eastAsia="arial" w:hAnsi="arial" w:cs="arial"/>
            <w:b/>
            <w:i/>
            <w:color w:val="0077CC"/>
            <w:sz w:val="20"/>
            <w:u w:val="single"/>
            <w:shd w:val="clear" w:color="auto" w:fill="FFFFFF"/>
            <w:lang w:val="en-US" w:eastAsia="en-US" w:bidi="ar-SA"/>
          </w:rPr>
          <w:t>Sustainable</w:t>
        </w:r>
      </w:hyperlink>
      <w:hyperlink r:id="rId582" w:history="1">
        <w:r>
          <w:rPr>
            <w:rFonts w:ascii="arial" w:eastAsia="arial" w:hAnsi="arial" w:cs="arial"/>
            <w:i/>
            <w:color w:val="0077CC"/>
            <w:sz w:val="20"/>
            <w:u w:val="single"/>
            <w:shd w:val="clear" w:color="auto" w:fill="FFFFFF"/>
            <w:lang w:val="en-US" w:eastAsia="en-US" w:bidi="ar-SA"/>
          </w:rPr>
          <w:t xml:space="preserve"> worlds: Spruitje makes futuristic designs with light and living ecosystems. Inspired by 70 s design, science fiction movies but mainly nature.</w:t>
        </w:r>
      </w:hyperlink>
      <w:r>
        <w:rPr>
          <w:rFonts w:ascii="arial" w:eastAsia="arial" w:hAnsi="arial" w:cs="arial"/>
          <w:color w:val="000000"/>
          <w:sz w:val="20"/>
          <w:lang w:val="en-US" w:eastAsia="en-US" w:bidi="ar-SA"/>
        </w:rPr>
        <w:t xml:space="preserve"> appeared first on            </w:t>
      </w:r>
      <w:hyperlink r:id="rId187" w:history="1">
        <w:r>
          <w:rPr>
            <w:rFonts w:ascii="arial" w:eastAsia="arial" w:hAnsi="arial" w:cs="arial"/>
            <w:i/>
            <w:color w:val="0077CC"/>
            <w:sz w:val="20"/>
            <w:u w:val="single"/>
            <w:shd w:val="clear" w:color="auto" w:fill="FFFFFF"/>
            <w:lang w:val="en-US" w:eastAsia="en-US" w:bidi="ar-SA"/>
          </w:rPr>
          <w:t>iCrowdNewswire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M.A.P. INSIGHTS; Slow Food and Big Business: Partners or Foes?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BusinessWorld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BusinessWorld Publishing Corporation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S1/6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Chit U. Juan</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recently posted a photo of SILING LABUYO (birds eye pepper) in my Facebook page and wrote a short piece on why we should save this pepper variety. One, it’s local. Two, it’s endangered. Three, people do not know the difference between the original and a seemingly “larger” variety of siling labuyo which is not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people, like CEOs and procurement officers of fastfood chains, buy smart. They buy what’s cheapest and supposedly of the best quality. They buy what lasts longer in the refrigerator as they will need to distribute these ingredients to their franchised stores. This is one way food chains make money - from the supply chain. Have the economies of scale and you will be the best performer and most efficient in the management team. Then you get rewarded with high earnings per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companies,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given the high-yielding seeds because they are scored on yield per hectare. They are scored on the quality or beauty of their vegetables or fruits. They are not scored on Biodiversity. Nor are they scored on being environment-friendly. They are scored on beauty and efficiency, never on ugliness or being naturally scarred or having holes (in a leafy vegetable)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when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companies produce for the fast food companies, this is what breaks the natural food system. Everyone is looking only at the bottom line and not at the effect these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have on the environment and on the health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 company undertakes CSR or Corporate Social Responsibility activities to plant trees, build homes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help communities survive. When in the first place, if we bought natural products, this will keep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we do not even need to have dole-outs, CSR, or philanthropy. But do we care to buy natural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NO, because it is more expensive. The procurement officer is rated on bottom line - how cheap was he able to get these bigger peppers - because they are bigger than siling labuyo and they are aplenty. It’s because siling labuyo seeds are not available. You have to get the seeds from your own produce. But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taught the easier way - they are given seeds of varieties that will not reproduce on their own. They have to keep buying the seeds and the matching fertilizer and pesticides that come with its own “ecosystem.” So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ends up still poor - rather than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broken food system. In the past, we planted our own seeds. Our parents never threw away seeds from fruits. We ate healthy. I remember picking siling labuyo from our backyard. People never had to buy a special seed pack. Not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why am I writing this in a business column? Because the Slow Food Movement needs the understanding of big business. Until big business understands why they have to look at natural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ways, the profits they make will also mean the demise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Slow Food (</w:t>
      </w:r>
      <w:hyperlink r:id="rId590" w:history="1">
        <w:r>
          <w:rPr>
            <w:rFonts w:ascii="arial" w:eastAsia="arial" w:hAnsi="arial" w:cs="arial"/>
            <w:i/>
            <w:color w:val="0077CC"/>
            <w:sz w:val="20"/>
            <w:u w:val="single"/>
            <w:shd w:val="clear" w:color="auto" w:fill="FFFFFF"/>
            <w:lang w:val="en-US" w:eastAsia="en-US" w:bidi="ar-SA"/>
          </w:rPr>
          <w:t>www.slowfood.com</w:t>
        </w:r>
      </w:hyperlink>
      <w:r>
        <w:rPr>
          <w:rFonts w:ascii="arial" w:eastAsia="arial" w:hAnsi="arial" w:cs="arial"/>
          <w:color w:val="000000"/>
          <w:sz w:val="20"/>
          <w:lang w:val="en-US" w:eastAsia="en-US" w:bidi="ar-SA"/>
        </w:rPr>
        <w:t xml:space="preserve">) is a grassroots movement to save endangered species, preserve biodiversity, and help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go back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natural methods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demand for organic produce is increasing annually by double digit rates. And we need big business to understand that going organic is now the way to do business. It is only a matter of time and we are already seeing the closure of fast food businesses in America and soon in Asia,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business executives have the luxury of buying organic and eating healthy. What about the very customers who buy from their businesses? Are they serving natural and healthy food? Save for a token healthy item like brown rice, fast food chains still serve over processed food, high sugary drinks, and fatty greasy meals. So the business model allows stockholders and shareholders to make more money and probably pay for their medical bills.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small thing to try and understand: A broken food system does not reward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but punishes him with low prices and exposure to pesticides and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are part of big business, give it another look: Maybe it’s about time you looked at Slow Food - good, clean, and fair food. Change your business model before it changes your lifestyle. Change your business model from CSR to Social Enterprise. A responsible business will be rewarded not just by more profits but better health for its employees and all its stakeholders.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Come to our benefit lunch where you can sit with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hear from him what he has to say about your business. It’s on 6 August 2016, Saturday, 11:30 a.m.-2:00 p.m. at the SMX Convention Center, Mall of Asia - within World Food Expo. We will have Chef Margarita Fores cooking up the Slow way, with endangered ingredients, and feeding you, the executive, and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maybe you have never met. This is to bring you both to one place and somehow talk and be on the same page. After all, we’re all on the same side - better health, better food, better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you give it a 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article reflects the personal opinion of the author and does not reflect the official stand of the Management Association of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PACITA ”Chit” JUAN is a Governor of the Management Association of the Philippines (MAP); Chair of the ASEAN Women Entrepreneurs Network (AWEN); Chair of the Women’s Business Council of the Philippines (Womenbizph); and Founding Chair of the Women Corporate Directors PH chapter. She is also the Governor-in Charge of MAP’s Agribusiness and Countryside Development Committee; Climate Change, Disaster Prevention, and Sustainability Committee; and Health and Wellness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may reach her at Linked in: Pacita Juan or Twitter @chitjuan</w:t>
      </w:r>
    </w:p>
    <w:p>
      <w:pPr>
        <w:keepNext w:val="0"/>
        <w:spacing w:before="240" w:after="0" w:line="260" w:lineRule="atLeast"/>
        <w:ind w:left="0" w:right="0" w:firstLine="0"/>
        <w:jc w:val="both"/>
        <w:rPr>
          <w:lang w:val="en-US" w:eastAsia="en-US" w:bidi="ar-SA"/>
        </w:rPr>
      </w:pPr>
      <w:hyperlink r:id="rId591" w:history="1">
        <w:r>
          <w:rPr>
            <w:rFonts w:ascii="arial" w:eastAsia="arial" w:hAnsi="arial" w:cs="arial"/>
            <w:i/>
            <w:color w:val="0077CC"/>
            <w:sz w:val="20"/>
            <w:u w:val="single"/>
            <w:shd w:val="clear" w:color="auto" w:fill="FFFFFF"/>
            <w:lang w:val="en-US" w:eastAsia="en-US" w:bidi="ar-SA"/>
          </w:rPr>
          <w:t>puj@echostore.ph</w:t>
        </w:r>
      </w:hyperlink>
    </w:p>
    <w:p>
      <w:pPr>
        <w:keepNext w:val="0"/>
        <w:spacing w:before="240" w:after="0" w:line="260" w:lineRule="atLeast"/>
        <w:ind w:left="0" w:right="0" w:firstLine="0"/>
        <w:jc w:val="both"/>
        <w:rPr>
          <w:lang w:val="en-US" w:eastAsia="en-US" w:bidi="ar-SA"/>
        </w:rPr>
      </w:pPr>
      <w:hyperlink r:id="rId592" w:history="1">
        <w:r>
          <w:rPr>
            <w:rFonts w:ascii="arial" w:eastAsia="arial" w:hAnsi="arial" w:cs="arial"/>
            <w:i/>
            <w:color w:val="0077CC"/>
            <w:sz w:val="20"/>
            <w:u w:val="single"/>
            <w:shd w:val="clear" w:color="auto" w:fill="FFFFFF"/>
            <w:lang w:val="en-US" w:eastAsia="en-US" w:bidi="ar-SA"/>
          </w:rPr>
          <w:t>map@map.org.ph</w:t>
        </w:r>
      </w:hyperlink>
    </w:p>
    <w:p>
      <w:pPr>
        <w:keepNext w:val="0"/>
        <w:spacing w:before="240" w:after="0" w:line="260" w:lineRule="atLeast"/>
        <w:ind w:left="0" w:right="0" w:firstLine="0"/>
        <w:jc w:val="both"/>
        <w:rPr>
          <w:lang w:val="en-US" w:eastAsia="en-US" w:bidi="ar-SA"/>
        </w:rPr>
      </w:pPr>
      <w:hyperlink r:id="rId593" w:history="1">
        <w:r>
          <w:rPr>
            <w:rFonts w:ascii="arial" w:eastAsia="arial" w:hAnsi="arial" w:cs="arial"/>
            <w:i/>
            <w:color w:val="0077CC"/>
            <w:sz w:val="20"/>
            <w:u w:val="single"/>
            <w:shd w:val="clear" w:color="auto" w:fill="FFFFFF"/>
            <w:lang w:val="en-US" w:eastAsia="en-US" w:bidi="ar-SA"/>
          </w:rPr>
          <w:t>http://map.org.ph</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 xml:space="preserve">Caretaker </w:t>
        </w:r>
      </w:hyperlink>
      <w:hyperlink r:id="rId600" w:history="1">
        <w:r>
          <w:rPr>
            <w:rFonts w:ascii="arial" w:eastAsia="arial" w:hAnsi="arial" w:cs="arial"/>
            <w:b/>
            <w:bCs/>
            <w:i/>
            <w:color w:val="0077CC"/>
            <w:kern w:val="32"/>
            <w:sz w:val="28"/>
            <w:szCs w:val="32"/>
            <w:u w:val="single"/>
            <w:shd w:val="clear" w:color="auto" w:fill="FFFFFF"/>
            <w:lang w:val="en-US" w:eastAsia="en-US" w:bidi="ar-SA"/>
          </w:rPr>
          <w:t>Farm</w:t>
        </w:r>
      </w:hyperlink>
      <w:hyperlink r:id="rId600" w:history="1">
        <w:r>
          <w:rPr>
            <w:rFonts w:ascii="arial" w:eastAsia="arial" w:hAnsi="arial" w:cs="arial"/>
            <w:b/>
            <w:bCs/>
            <w:i/>
            <w:color w:val="0077CC"/>
            <w:kern w:val="32"/>
            <w:sz w:val="28"/>
            <w:szCs w:val="32"/>
            <w:u w:val="single"/>
            <w:shd w:val="clear" w:color="auto" w:fill="FFFFFF"/>
            <w:lang w:val="en-US" w:eastAsia="en-US" w:bidi="ar-SA"/>
          </w:rPr>
          <w:t>'s CSA program celebrates 25 seasons of lessons, vegetables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Berkshire Eagle (Pittsfield, Massachusetts)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MediaNews Group, Inc. and New England Newspaper Group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Sharon Smullen Special to The Eagle</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WILLIAMSTOWN   When asked where their produce comes from, most Americans will say the supermarket. In northern Berkshire County, however, 270 families can watch their vegetables grow right before their eyes through Caretaker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CSA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program, now celebrating 25 seasons in South Williamstown.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week from June to October, families fill reusable cloth bags with a dizzying array of fresh-picked produce such as lettuce, leeks, cucumbers, carrots, spinach and squash. During winter months, a root cellar provides beets, potatoes, parsnips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CSA shares cost $455 and cover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up-front costs. Adults pay a $110 membership fee and volunteer two hours each season on tasks from onion and garlic harvests to weekly weeding parties. They walk the land, meet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and know their food is grown using best organic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1969, Sam and Elizabeth Smith bought 36 acres of an abandoned organic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named it Caretaker.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three children and were interested in the lifestyle and values," Elizabeth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opened a farmstand in 1974 and supplied restaurants and co-ops throughout New England. "It was a time of tremendous creativity and energy,"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raised pigs to churn the compost, sheep, cows, chickens, bees, even hairy Highland Cattle "who loved zucchini and would eat anything but a fence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self-contained organism where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its own fertility from within as much as possible," Elizabeth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Inspired by Jan Vander Tuin, a Swiss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introduced CSA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the U.S. in 1986 in Great Barrington, the Smiths sold 75 shares their first season in 1991.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ready to retire, they placed the land in a Community Land Trust with a State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Preservation Restriction and transferred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Don Zasada and Bridget Spann on St. Patrick's Day,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 80, and Elizabeth, 78, still live at Caretaker in a little house originally built for the farmhand.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Lee Venolia joined the CSA 20 years ago and chaired the committee, which raised $239,000 for the Caretaker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great taking the little kids there," she said. "They would eat vegetables because they could see them growing. When the cherry tomatoes were in full force, they just couldn't get enough. Now my daughter is a vegetarian."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Zasada and Spann, both 46, met as community volunteers in Chile and live with Gabriela, 12, and Michah, 9, in the rambling 19th-century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house dotted with baskets of dried popcorn ears and colorful winter squash.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Trays of 2-inch high onion seedlings grow under lights in the wood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seeds get started in the warm furnace room in the dark," Spann said. "Instead of heating a greenhouse in February, you're starting things slowly and saving a month of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sustainability is huge," she said. "I have a profound appreciation of the environment and the need to take care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Zasada became drawn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while in South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best way to integrate what I was learning about the world and myself was to be involved in small scale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he said. "There was something about it, not just the physical aspects, but the connection to the land, the mental challenges and emotional acrobatics one goes through, that was incredibly stimulating."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at the Boston Food Project for seven years. When their first child came along, they looked for more rural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things we could afford were in very isolated communities up in Maine,"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Smiths' lease arrangement lets them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Caretaker without having to buy such a vast piece of land. He grows vegetables, berries, herbs and flowers on seven out of the 34 acres, surrounded by ponds, streams, wetlands, forest and an orchard. A portion goes to a hot meals program in North Adams.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Alongside the business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bookkeeping to seed buying, Zasada writes a weekly newsletter, sharing day-to-day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life and seasonal recipes, and organizes community events such as solstice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just grow nutritious vegetables for people, we connect them with the land,"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year, he chooses three apprentices out of 80 applicants from around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hope is to train them to be the next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he said. Some 130 apprentices have helped over the years, along with hundreds of community volunteers from local schools and members ranging from toddlers crawling around the fields to people in their 80s.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encourage people to carve time away from their car and device and get down in those fields," Zasada said. "We have people with many different abilities and skills."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self-harvest labor-intensive crops like beans and cherry tomatoes. The Smiths deliberately planted raspberries, the most popular U-Pick crop, far from the parking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go down the hill, through the field, over a bridge, through a meadow, over another bridge and another meadow," Zasada said. "When you're there, it's a whole other world: you see mountains, cellphones don't work well. And people really want their raspberries."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will be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many generations," he added. "We've been here 12 years and hopefully will be here much longer. But we're just a blip on the radar of what has happened in the history of this land. We try not to take that for granted."to </w:t>
      </w:r>
      <w:r>
        <w:rPr>
          <w:rFonts w:ascii="arial" w:eastAsia="arial" w:hAnsi="arial" w:cs="arial"/>
          <w:b/>
          <w:i/>
          <w:color w:val="000000"/>
          <w:sz w:val="20"/>
          <w:u w:val="single"/>
          <w:lang w:val="en-US" w:eastAsia="en-US" w:bidi="ar-SA"/>
        </w:rPr>
        <w:t>farm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about Caretaker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CSA shares, call (413) 458-9691 or email </w:t>
      </w:r>
      <w:hyperlink r:id="rId601" w:history="1">
        <w:r>
          <w:rPr>
            <w:rFonts w:ascii="arial" w:eastAsia="arial" w:hAnsi="arial" w:cs="arial"/>
            <w:i/>
            <w:color w:val="0077CC"/>
            <w:sz w:val="20"/>
            <w:u w:val="single"/>
            <w:shd w:val="clear" w:color="auto" w:fill="FFFFFF"/>
            <w:lang w:val="en-US" w:eastAsia="en-US" w:bidi="ar-SA"/>
          </w:rPr>
          <w:t>don@caretakerfarm.org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 xml:space="preserve">King Estate Is Demeter Certified; Largest </w:t>
        </w:r>
      </w:hyperlink>
      <w:hyperlink r:id="rId608"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608" w:history="1">
        <w:r>
          <w:rPr>
            <w:rFonts w:ascii="arial" w:eastAsia="arial" w:hAnsi="arial" w:cs="arial"/>
            <w:b/>
            <w:bCs/>
            <w:i/>
            <w:color w:val="0077CC"/>
            <w:kern w:val="32"/>
            <w:sz w:val="28"/>
            <w:szCs w:val="32"/>
            <w:u w:val="single"/>
            <w:shd w:val="clear" w:color="auto" w:fill="FFFFFF"/>
            <w:lang w:val="en-US" w:eastAsia="en-US" w:bidi="ar-SA"/>
          </w:rPr>
          <w:t xml:space="preserve"> Vineyard in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2016 Thursday 1:17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EUGENE, Ore., Oct. 13, 2016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King Estate Winery is now officially the largest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vineyard in the United States as certified by Demeter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"Achieving Demeter certification holds us to the highest possible standard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says Ed King, winery Co-Founder and CEO. "It is testimony to the grit and determination of King Estate's people to go beyond organic and do our part to protect the Earth for future generations."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nothing new for King Estate, the 1,033-acre vineyard and winery best known for its acclaimed Pinot Gris and Pinot Noir as well as its breathtaking setting in the Lorane Valley. The winery has been certified organic by Oregon Tilth since 2002. But Demeter certification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represents a major step forward in King Estate's commitment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"Stewardship of the land is a core value that guided our family when we established and built King Estate Winery 25 years ago and continues to this day," King says.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takes organic to a new, higher level. For example, while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operates the National Organic Program, allows individual parcels within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be certified organic, Demeter requires that the entire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 certified.  Other requirements that exceed the USDA's: 10 percent of the total acreage must be set aside for biodiversity purposes, and fertilizers are generated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itself with only a limited amount brought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King Estate applied for certification in September 2015 and was designated as "in conversion"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status January. After completing a full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cycle following Demeter practices and passing an inspection, certification was effective Sept.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Oregon is now home to more than 30 percent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in the U.S. Oregon has some 17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ranging in size from 10 acres to King Estate, with 465 of its 1,033 acres under vine.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Named for the Greek goddess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Demeter was formed in Europe in 1932 by noted scientist and Waldorf School founder Rudolf Steiner after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approached him about a decline in seed fertility, crop vitality and animal health that corresponded with the rise of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factory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Steiner urged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think of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not as factories but as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living organisms. Demeter USA was established in 1985. Headquarters are in Corvallis, 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Logo -</w:t>
      </w:r>
      <w:hyperlink r:id="rId609" w:history="1">
        <w:r>
          <w:rPr>
            <w:rFonts w:ascii="arial" w:eastAsia="arial" w:hAnsi="arial" w:cs="arial"/>
            <w:i/>
            <w:color w:val="0077CC"/>
            <w:sz w:val="20"/>
            <w:u w:val="single"/>
            <w:shd w:val="clear" w:color="auto" w:fill="FFFFFF"/>
            <w:lang w:val="en-US" w:eastAsia="en-US" w:bidi="ar-SA"/>
          </w:rPr>
          <w:t>http://photos.prnewswire.com/prnh/20150205/173895LOGO</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the original version on PR Newswire, visit:</w:t>
      </w:r>
      <w:hyperlink r:id="rId610" w:history="1">
        <w:r>
          <w:rPr>
            <w:rFonts w:ascii="arial" w:eastAsia="arial" w:hAnsi="arial" w:cs="arial"/>
            <w:i/>
            <w:color w:val="0077CC"/>
            <w:sz w:val="20"/>
            <w:u w:val="single"/>
            <w:shd w:val="clear" w:color="auto" w:fill="FFFFFF"/>
            <w:lang w:val="en-US" w:eastAsia="en-US" w:bidi="ar-SA"/>
          </w:rPr>
          <w:t>http://www.prnewswire.com/news-releases/king-estate-is-demeter-certified-300344498.html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King Estate Winery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Jenny Ulum, 541-954-6819, </w:t>
      </w:r>
      <w:hyperlink r:id="rId611" w:history="1">
        <w:r>
          <w:rPr>
            <w:rFonts w:ascii="arial" w:eastAsia="arial" w:hAnsi="arial" w:cs="arial"/>
            <w:i/>
            <w:color w:val="0077CC"/>
            <w:sz w:val="20"/>
            <w:u w:val="single"/>
            <w:shd w:val="clear" w:color="auto" w:fill="FFFFFF"/>
            <w:lang w:val="en-US" w:eastAsia="en-US" w:bidi="ar-SA"/>
          </w:rPr>
          <w:t>jennyu@kingestate.com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12" w:name="Bookmark_57"/>
      <w:bookmarkEnd w:id="112"/>
    </w:p>
    <w:p>
      <w:pPr>
        <w:rPr>
          <w:rFonts w:ascii="arial" w:eastAsia="arial" w:hAnsi="arial" w:cs="arial"/>
          <w:sz w:val="20"/>
          <w:lang w:val="en-US" w:eastAsia="en-US" w:bidi="ar-SA"/>
        </w:rPr>
      </w:pPr>
      <w:r>
        <w:pict>
          <v:shape id="_x0000_i121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Why it's IMPOSSIBLE to be a vegetarian...from a self-professed vegan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MailOnline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28, 2016 Thursday 2:50 PM GMT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2016 Associated Newspapers Ltd.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14" type="#_x0000_t75" style="width:218.97pt;height:42.74pt">
            <v:imagedata r:id="rId619"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1473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SMITH FROM DREXEL UNIVERSITY FOR THE CONVERSATION</w:t>
      </w:r>
    </w:p>
    <w:p>
      <w:pPr>
        <w:keepNext/>
        <w:spacing w:before="240" w:after="0" w:line="340" w:lineRule="atLeast"/>
        <w:ind w:left="0" w:right="0" w:firstLine="0"/>
        <w:jc w:val="left"/>
        <w:rPr>
          <w:rFonts w:ascii="arial" w:eastAsia="arial" w:hAnsi="arial" w:cs="arial"/>
          <w:sz w:val="20"/>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15" style="position:absolute;z-index:25171558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Animals can't synthesise food and survive on  plants and other animals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plants also eat animals, or at least nutrients from their remains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Andrew Smith from Drexel University argues this makes it impossible for people to be true vegetarians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many reasons why people chose to stop eating meat and meat-based products, but the majority will admit it is because they don't want to eat animals.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Plants make up the base of every food chain of the food web, or food cycle.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use available sunlight to convert water from the soil and carbon dioxide from the air into glucose, which gives them the energy they need to live.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Unlike plants, animals can't synthesise their own food - they survive by eating plants or other animals but what's not so clear from this picture is that plants also eat animals.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Andrew Smith, assistant professor of English and Philosophy at Drexel University argues this makes it impossible for people to be true vegetarians in an article for  The Conversation.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new book, 'A Critique of the Moral Defense of Vegetarianism,' I call the cycle of plants eating animals as being the transitivity of eating. And I argue that this means one can't be a vegetarian.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transitive property says that if one element in a sequence relates in a certain way to a second element, and the second element relates in the same way to a third, then the first and third elements relate in the same way as well.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Scroll down for video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Take the well-worn trope 'you are what you eat.'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Let's say instead that we are 'who' we eat. This makes the claim more personal and also implies that the beings who we make our food aren't just things.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 our food lives and dies matters. If we are who we eat, our food is who our food eats, too. This means that we are who our food eats in equal measure.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PLANTS HIRE 'BODYGUARDS'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attractive red berries, succulent leaves and brightly coloured flowers might look like a tasty snack for a hungry herbivore.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while the berries of the bittersweet nightshade already hold enough poison to put off even the most enthusiastic of grazers, it seems the plant also has another trick to defend itself - ant bodyguards.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bittersweet nightshade, also called Solanum dulcamara, produces a sugary nectar directly from wounds inflicted on its leaves by animals chewing on them in a bid to attract ants.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aggressive insects then attack the hapless herbivores in exchange for the sap-like liquid.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Plants acquire nutrients from the soil, which is composed, among other things, of decayed plant and animal remains. So even those who assume they subsist solely on a plant-based diet actually eat animal remains as well.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why it's impossible to be a vegetarian.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record, I've been a 'vegetarian' for about 20 years and nearly 'vegan' for six. I'm not opposed to these eating practices, that isn't my point.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I do think many 'vegetarians' and 'vegans' could stand to pay closer attention to the experiences of the beings who we make our food.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example, many vegetarians cite the sentience of animals as a reason to abstain from eating them.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there's good reason to believe that plants are sentient, too.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other words, they're acutely aware of and responsive to their surroundings, and they respond, in kind, to both pleasant and unpleasant experiences.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of plant scientists Anthony Trewavas, Stefano Mancuso, Daniel Chamowitz and Frantisek Baluska shows that plants share our five senses - and have around 20 more.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have a hormonal information-processing system that's homologous to animals' neural network, they exhibit clear signs of self-awareness and intentionality, and they can even learn and teach.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also important to be aware that 'vegetarianism' and 'veganism' aren't always eco-friendly.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Look no further than the carbon footprint of your morning coffee, or how much water is required to produce the almonds you enjoy as an afternoon snack.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DO PLANTS HAVE 'SENSES'?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of plant scientists Anthony Trewavas, Stefano Mancuso, Daniel Chamowitz and Frantisek Baluska shows plants share our five senses.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fact, they believe that plants may have around 20 more.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senses include a hormonal information-processing system that's homologous to animals' neural network and they exhibit clear signs of self-awareness and intentionality.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researchers even claim plants can learn and teach.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suspect how some biologists may respond - first, plants don't actually eat since eating involves the ingestion - via chewing and swallowing - of other life forms.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while it's true that plants absorb nutrients from the soil and that these nutrients could have come from animals, they're strictly inorganic: nitrogen, potassium, phosphorus and trace amounts of other elements.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They're the constituents of recycled minerals, devoid of any vestiges of animality.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for the first concern, maybe it would help if I said that both plants and animals take in, consume or make use of, rather than using the word 'eat.'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Plants ingest carbon dioxide, sunlight, water and minerals that are then used to build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their bodies.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Plants consume inasmuch as they produce, and they aren't the least bit particular about the origins of the minerals they acquire.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second concern, why should it matter that the nutrients drawn by plants from animals are inorganic?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is that they once played in essential role in facilitating animals' lives.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Then there's the argument that mineral recycling cleanses the nutrients of their animality.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a contentious claim, and I don't think this is a fact of the matter. It goes to the core of the way we view our relationship with our food.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IS SUMBIOTARIANISM?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Self-proclaimed 'farmosopher' Glenn Albrecht calls sumbiotarianism - from the Greek word sumbioun, to live together - has clear advantages.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Sumbioculture is a form of permaculture,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It's an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that's consistent with the health of entire ecosystems.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Sumbiotarians eat in harmony with their ecosystem. So they embody, literally, the idea that the wellbeing of our food is a function of the health of the land.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for our needs to be met, the needs and interests of the land must come first.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in areas where it's prohibitively difficult to acquire the essential fats that we need from pressed oils alone, this may include forms of animal use - for meat, manure and so forth.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All life is bound together in a complex web of interdependent relationships among individuals, species and entire ecosystems.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us borrows, uses and returns nutrients and this cycle is what permits life to continue.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Rich, black soil is so fertile because it's chock full of the composted remains of the dead along with the waste of the living.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You could say that there are spiritual issues at stake here, not just matters of biochemistry.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Let's view our relationship with our food in a different way by taking into account the fact that we're part of a community of living beings - plant and animal - who inhabit the place that we make our home.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this perspective, what the self-proclaimed 'farmosopher' Glenn Albrecht calls sumbiotarianism - from the Greek word sumbioun, to live together - has clear advantages.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Sumbioculture is a form of permaculture,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It's an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that's consistent with the health of entire ecosystems.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Sumbiotarians eat in harmony with their ecosystem.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 they embody, literally, the idea that the wellbeing of our food is a function of the health of the land.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for our needs to be met, the needs and interests of the land must come first.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in areas where it's prohibitively difficult to acquire the essential fats that we need from pressed oils alone, this may include forms of animal use - for meat, manure and so forth.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All life is bound together in a complex web of interdependent relationships among individuals, species and entire ecosystems.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us borrows, uses and returns nutrients and this cycle is what permits life to continue.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Rich, black soil is so fertile because it's chock full of the composted remains of the dead along with the waste of the living.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Indeed, it's not uncommon for indigenous peoples to identify veneration of their ancestors and of their ancestral land with the celebration of the life-giving character of the earth.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You're welcome to disagree with me, of course but it's worth noting that what I propose has conceptual roots that may be as old as humanity itself.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probably worth taking some time to digest this.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Conversation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2016</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6"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 xml:space="preserve">'Simply growing great food' S. Illinois organic </w:t>
        </w:r>
      </w:hyperlink>
      <w:hyperlink r:id="rId626" w:history="1">
        <w:r>
          <w:rPr>
            <w:rFonts w:ascii="arial" w:eastAsia="arial" w:hAnsi="arial" w:cs="arial"/>
            <w:b/>
            <w:bCs/>
            <w:i/>
            <w:color w:val="0077CC"/>
            <w:kern w:val="32"/>
            <w:sz w:val="28"/>
            <w:szCs w:val="32"/>
            <w:u w:val="single"/>
            <w:shd w:val="clear" w:color="auto" w:fill="FFFFFF"/>
            <w:lang w:val="en-US" w:eastAsia="en-US" w:bidi="ar-SA"/>
          </w:rPr>
          <w:t>farmer</w:t>
        </w:r>
      </w:hyperlink>
      <w:hyperlink r:id="rId626" w:history="1">
        <w:r>
          <w:rPr>
            <w:rFonts w:ascii="arial" w:eastAsia="arial" w:hAnsi="arial" w:cs="arial"/>
            <w:b/>
            <w:bCs/>
            <w:i/>
            <w:color w:val="0077CC"/>
            <w:kern w:val="32"/>
            <w:sz w:val="28"/>
            <w:szCs w:val="32"/>
            <w:u w:val="single"/>
            <w:shd w:val="clear" w:color="auto" w:fill="FFFFFF"/>
            <w:lang w:val="en-US" w:eastAsia="en-US" w:bidi="ar-SA"/>
          </w:rPr>
          <w:t xml:space="preserve"> outlines goals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Illinois AgriNews (La Salle, Illinois)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Illinois AgriNews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A2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1065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Karen Binder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AgriNews Publications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COBDEN, Ill.  --  The nerve center of All Seasons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what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Jill Rendleman calls the Green Barn.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from here that the work emanates on this organic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 in Union County. Now in its fifth season, Rendleman and her husband, Bill Vogler, work year-round with a part-time and seasonal staff of seven to grow certified organic vegetables and herbs from moveable high tunnels, low tunnels and raised beds.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armory of hand tools neatly hang on the barn walls. Some of them are specific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such as a flame thrower for weed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them are signs of a start-up on a budget and one dedicated to the use of hand tools. Some of them are uniquely designed for "precise" uses in fine raised bed soils.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topographic map on the wall shows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45 acres and how all of the tunnels and beds are arranged in relation to the nearby woods,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pond and Rendleman's house. The map also is a sign of the future, with a space saved for a future retail market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all, there's only three acres in vegetable production out of the acreage. While most of it is wooded, there's plenty of room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Noticeably absent are the totes and plastic jugs of herbicides and pesticides found in commercial row-crop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Instead of dozens of seed bags, smaller quantities of seeds are planted into organic seedling bedding in one of the high tunnels.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differences between traditional vegetable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organic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many. Some of them were highlighted May 16 during the first Southern Illinois Twilight Meeting hosted by University of Illinois Extension. Here are some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Mission and vision: Rendleman has a clear vision for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its operation and the products sold from it, and it all starts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Starting with the soil,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builds what she calls "nutritionally dense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"Everything we do here integrates with each other. It can be so hard to separate any of these things for me," Rendleman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USDA Certified Organic: Rendleman worked with the Midwest Organic Services Association to prepare for organic certification. With two years of planning, including business planning and completing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Beginnings class,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started in 2012, with certification awarded that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Rendleman stresses that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more than not using chemicals or genetically modified seed.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systematic approach to developing a whole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environment that mimics nature," she explained. "Between the planning, the review, the inspection and the soil and plant testing, there really is no way you 'fudge' on certified organic,' and knowing that keeps us very alert and acting on a high standard every day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Soil practices: Essential to productive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harvests is care of the soils by ensuring they are not only well balanced for food production, but also for the microbial environments around the roots and within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like to think of it as feeding the soil, kind of like making soup. You're always adding something to it to make it better," Rendleman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Pollinator crops: The best way to ensure regular pollination and overall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health is to plant plenty of flowering plants to attract a variety of insects. Not only will pollinators, such as bees and moths, appear, but so will predatory insects, such as praying mantis, that will feast on crop-damaging bugs.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With careful soil and weed management, crop rotation and staff training, a 30-inch wide by 48-foot long row can yield up to 100 pounds of spinach.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Tracking: There's a cornucopia of records that Rendleman maintains to keep her certification and run the business: seed and crop input inventory, crop summaries, high tunnel plans, plant materials, water tests, site plans, input ingredients, seed tags, invoices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these are reviewed by certification inspectors. Certified organic growers can be fined up to $11,000 per violation of organic standards. Yes, there are unannounced inspections.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chemicals: So what about weeding? Remember that flame thrower  --  it has a small portable propane tank and a regulator that makes it easy to wear as a worker holds a flame to the soil when weed sprouts are tiny.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Rendleman said use of the flame can keep an area weed free for up to three weeks per application and can be easily coordinated during crucial vegetable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 and low tunnels: With thick or doubled plastic coverings over light metal framing and trusses, the high tunnels are placed over bedding areas. Rails, or tracks, can be added to make moving them easier. With proper management, the tunnels can create a growing environment year 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them is dedicated as a nursery, where pelletized seeds are embedded into nutrient-rich organic materials and left to grow into seedlings for easier row planting.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Rendleman could not stress enough the value of paying for soil testing from a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we have problems with a harvest, I first think about what's wrong with the soil," Rendleman said, adding that everyone keeps a wary eye on nitrogen content for strong, robust plant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materials she commonly uses include such soil amendments as endo (mushroom spores to out compete powdery mildew and other diseases), organic kelp (a main potassium source), bone marrow, bio char, an approved nitrogen-phosphorus-potassium bagged fertilizer and worm castings.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Insects are managed with other insects from the pollinator plants, strict weed and soil management and with organically approved insecticidal soaps "for emergency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Market share: Customer demand for organic products is by far the fastest growing segment in the food industry, with a record 300 percent leap in the number of organic food operations from 2008 to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Secretary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Tom Vlisack noted this in March when he visited Carbondale, which is Rendleman's top market that's a 10-minute drive north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Carbondale area is about as far as Rendleman is willing to take the carbon footprint of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"We don't work against nature. We work with nature."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visit </w:t>
      </w:r>
      <w:hyperlink r:id="rId627" w:history="1">
        <w:r>
          <w:rPr>
            <w:rFonts w:ascii="arial" w:eastAsia="arial" w:hAnsi="arial" w:cs="arial"/>
            <w:i/>
            <w:color w:val="0077CC"/>
            <w:sz w:val="20"/>
            <w:u w:val="single"/>
            <w:shd w:val="clear" w:color="auto" w:fill="FFFFFF"/>
            <w:lang w:val="en-US" w:eastAsia="en-US" w:bidi="ar-SA"/>
          </w:rPr>
          <w:t>www.allseasonsfarm.com</w:t>
        </w:r>
      </w:hyperlink>
      <w:r>
        <w:rPr>
          <w:rFonts w:ascii="arial" w:eastAsia="arial" w:hAnsi="arial" w:cs="arial"/>
          <w:color w:val="000000"/>
          <w:sz w:val="20"/>
          <w:lang w:val="en-US" w:eastAsia="en-US" w:bidi="ar-SA"/>
        </w:rPr>
        <w:t xml:space="preserve"> and look for them on Facebook.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Karen Binder can be reached at 618-534-0615 or </w:t>
      </w:r>
      <w:hyperlink r:id="rId628" w:history="1">
        <w:r>
          <w:rPr>
            <w:rFonts w:ascii="arial" w:eastAsia="arial" w:hAnsi="arial" w:cs="arial"/>
            <w:i/>
            <w:color w:val="0077CC"/>
            <w:sz w:val="20"/>
            <w:u w:val="single"/>
            <w:shd w:val="clear" w:color="auto" w:fill="FFFFFF"/>
            <w:lang w:val="en-US" w:eastAsia="en-US" w:bidi="ar-SA"/>
          </w:rPr>
          <w:t>kbinder@agrinews-pubs.com</w:t>
        </w:r>
      </w:hyperlink>
      <w:r>
        <w:rPr>
          <w:rFonts w:ascii="arial" w:eastAsia="arial" w:hAnsi="arial" w:cs="arial"/>
          <w:color w:val="000000"/>
          <w:sz w:val="20"/>
          <w:lang w:val="en-US" w:eastAsia="en-US" w:bidi="ar-SA"/>
        </w:rPr>
        <w:t xml:space="preserve"> Follow her on Twitter at: @AgNews_Binder.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 xml:space="preserve">What is the difference between organic, </w:t>
        </w:r>
      </w:hyperlink>
      <w:hyperlink r:id="rId63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and natural wines?; Ahead of the RAW Wine fair in London this May, Nuria Stylianou meets its founder Isabelle Legeron to demystify the world oforganic, </w:t>
        </w:r>
      </w:hyperlink>
      <w:hyperlink r:id="rId63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and natural wines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standard.co.uk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2016 Thursday 4:08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Evening Standard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1" type="#_x0000_t75" style="width:138.73pt;height:58.49pt">
            <v:imagedata r:id="rId63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 + DRINK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Nuria Stylianou</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may surprise you to learn that "natural wines" - like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while trending now, have been with us for thousands of years and are not the product of a modern health and wellbeing philosophy. They are, however, touted as being pure, kind to the planet, possibly better for your health... and delicious to boot.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about low intervention and zero technology, both on the land and in the cellar - with, for example, no rebalancing of sugars or acidity, and no addition of yeasts - they are "as nature intended, a frank representation of a piece of land in a particular year...all the components necessary to start and complete fermentation and give balance and complexity must come from the vineyard itself", according to Isabelle Legeron, Master of Wine and founder of the RAW WINE artisan wine fair, which runs at the Truman Brewery in east London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Italy and France have spent their lives working their land to make wine, grow fruit and vegetables and rear livestock in same way their fathers taught them. These makers have no PR machine or purity claims. Rather, the mindset is: "this is the produce from our back garden, here's what we can do with it. Come in, pour yourself a glass and I'll make us something tasty for dinner."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however, the natural wine scene is exploding, alongside the growing drive to know the provenance of our food - where and how our meat was killed or our fish caught; where our vegetables were grown and our wine made. In lieu of our own suitably untainted fertile land, Britons become very nosy about other people's. And while we've established natural wines are no gimmick or fad, there is a lot of confusion between the terms we bandy around while we casually throw back a glass or two of the "natural",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"organic" stuff - sometimes without even realising.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(Tom Moggach)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as many good natural wines out there as there are bad, and this is true of all wines - conventional or not. There are always people wanting to jump on the latest bandwagon to make a quick buck - but what counts is always our enjoyment of the final product, as a demonstration of quality and skill.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with RAW WINE Fair in town this month, featuring more than 150 artisan growers, there couldn't be a better time to go through the differences between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natural.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are the main differences between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natural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Isabelle Legeron says: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relate primarily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(although certification does also restrict cellar practices compared with conventional winemaking).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aims to eschew manmade synthetic chemicals in the vineyard, while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(developed and coined by anthropologist Rudolph Steiner in the Twenties) goes one step further and is a more holistic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based on prevention rather than treatment. For biodynamics, polyculture and animal husbandry are at the heart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life and vine treatments are, for example, based on plants, minerals and manures."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Albury Vineyards in Surrey is one of the few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in the UK. Owner Nick Wenman explains: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practices...encourage a natural harmony between the earth, the vine and the cosmos, as nature intended, without the need to use systemic chemicals. We believe that this results in a more naturally healthy, biodiverse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vineyard, producing better quality fruit and ultimately better quality wine, with a unique sense of place or terroir."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Bottoms up: wine tasting at RAW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differences in the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producers will use sulphites - but at much lower levels than conventional winemaking,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makers using even less than their organic counterparts. Wild ferments or organically certified commercial yeasts are permitted to kick-start fermentation; stabilising agents are allowed, though only bentonite and cream of tartar, and specific stabilising techniques can be used to prevent the wine appearing hazy or developing faults in bottle, along with de-acidification and enrichment if the wine demands it. The key differences in comparison with conventional winemaking are the amounts and techniques allowed.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Legeron says: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that are made with less additives or manipulations than permitted by their certified bodies, such as those with lower levels of sulphites added only at bottling, are called low-intervention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these wines, natural wines are made from grapes that are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organically or biodynamically but the main difference is the grape juice must be transformed into wine without adding or indeed removing anything during the process. Unfortunately, natural wine does not yet have a legal definition and so is open to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Best wine bars in London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these wines taste any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expect a wine to taste a certain way but that doesn't necessarily mean it's the "right" taste - there's a safety in recognising something familiar, your brain ticking off the checklist: "Aromatic, grassy, elderflower, high acidity? It must be Sauvignon Blanc." Styles will vary according to the winemaker and their ability to highlight the innate qualities of the grape and its natural surroundings. "Raw" wines "have a broader spectrum of flavours and are usually wines of great purity, often produced without obvious oak additions or too much extraction", says Legeron.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also much longer-lived when opened, "unlike many conventional wines that are identical, day in and day out, year in and year out, until the moment you open them and are then pretty much shot after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Legeron has chosen six of her favourite wines that will be showcasing at RAW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Isabelle Legeron is the founder of RAW, the artisan wine fair. The two-day event runs from May 15-16 at The Old Truman Brewery, Brick Lane, E1. For more information visit rawwine.com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Defiant grassroots projects gaining ground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Sydney Morning Herald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2016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John Fairfax Publications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Opinion;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Elizabeth Farrelly</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single disservice Tony Abbott did this country - and there were a few - was to politicise environmental consciousness until it seemed a choice, an us-them team thing, not a leaky-boat necessity. This single lie still enables the ruthless, the cynical and the unthoughtful to dismiss sustainability out of hand. Pah! Green think! Crap.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the big forces go putrid, the small forces get energised. This sense of defiant groundswell, small-guy fightback against big-guy stupidity, is always exhilarating - and nowhere more so, right now, than for food. In particular, growing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always exhorted to eat "close to the ground". Increasingly, though, this ground itself is under siege - beset by gormless government, macho mining, sinister science, ruthless retailers, lingering loneliness and paltry profits. It's now so extreme that many regard small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Australia as simply impossible.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walk away in despair - or sell to the Chinese - just when we need them most. But even through this deadening layer of Abbott-spewed ash, green shoots are visible. Here are four.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centripetal order they are: Shacky, a tiny-house movement intended to help heal the country-city divide; Lock the Gate, a brilliant alliance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activists formed to protect farmland from mining; Feather and Bone, a happy meat paddock-to-plate provedore based in Marrickville; and Urban Food Street, an award-winning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initiative in suburban Queensland. All of them protect clean food, yes. But all also have a strong aesthetic drive that, far from fatuity, gives them true grit.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Shacky, brainchild of Melbourne social entrepreneur Joep Pennartz, combines crowd funding,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stays and the cutest little house you ever saw, a red-roofed hut designed to treat your urban nature-deficit disorder while providing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host with company and income. Like most good ideas, Shacky sounds so obvious it should already exist.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urban majority, accessing wilderness is pretty easy - national parks, forests, outback. But, unless you know someone, getting into the real working countryside is nigh impossible. Sure, there are traditional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stays, where a few lambs and a bottle of warm milk occupy one kid while the other collects eggs from the hen house. But in authenticity terms, that's about as satisfying as the kiddie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the Easter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destroyed by debt and loneliness. Shacky is a stylish 2.5-metre-by-three-metre micro-house that makes each problem the other's solution and (via crowd funding) pulls in people power,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there's mining, the third thing driving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the land. Here, two David-and-Goliath court cases, both under the Lock the Gate umbrella, bring hope. One is a Darling Downs family who feel they were hoodwinked into giving access for coal-seam gas mining; the other, a group of five Southern Highlands families who have refused from the outset, and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2005 drought, Darling Downs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Nood and Narelle Nothdurft were buying in water "even to bathe the [11] children". They say the mining multinational QGC lured them into accepting fracking on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the promise of unlimited water, then gradually surrounded them with seven massive CSG wells, forcing them "to live in the middle of an industrial gasfield".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March, the Sisters of Mercy addressed the UN Commission on Human Rights on their behalf, citing "violations relating to the right to a safe, clean, healthy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environment ... governmental failures at every level". On Tuesday, the case began in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day saw the commencement of an appeal by the former Southern Highlands Coal Action Group against last year's appalling Land and Environment Court judgment that allows South Korean mining giant POSCO to trample all over their highly improved - and beautiful - home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two, but there will be more. The Baird government's new protest laws mean you can be fined more ($5500) and jailed longer (seven years) for anti-mining protest than for illegal mining ($5000) or firearms (five years). Yet, if these court actions gain traction, which they should, it'll be a major step in the battle to prioritise water and food over coal and short-term profit.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that's paddock. Moving city-ward, Feather and Bone was invented by former graphic designer Laura Dalrymple and her husband, former filmmaker, sommelier and youth worker Grant Hilliard. They sell meat, but with a difference: all carcasses arrive whole and unpackaged, all have known provenances (mostly from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are free-range, chemical and hormone-free, eat foods natural to their species (eg no grain for ruminants), are dry aged and used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regime of honesty and respect, also for humans. Eat what you like, Dalrymple says, but you should know its back story. Feather and Bone visit their collaborating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regularly and promote the "caring carnivore" idea; eating less meat of higher quality and happiness. If you ask, they'll tell you where your lamb chop lived, its diet, age when killed and possibly the names of its closest friends.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there's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sans paddock. Urban Food Street set itself to challenge conventional urban design and "the car-centric status quo of our roads and nature strips". In 2009, answering Ken Maher's call for "an architecture that reflects life at a deeper level", architecture graduate Caroline Kemp and horticulturist Duncan McNaught began "retrofitting" suburban streets to produce edible food. That's familiar enough. What's unfamiliar is the quantity.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only six streets, UFS now produces commercial quantities of spray-free, no-food-miles sustenance. Last year one small 16-house street yielded more than 900 kilograms of bananas. Stephen Street, Buderim, is now aka Banana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USF began without Sunshine Coast Council permission, and last year enjoyed the double satisfaction of receiving a DARCH award for emerging design, and having council change its bylaws to let other streets follow suit. Green shoots. Guerilla goodness. Take the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 emfarrelly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6" style="position:absolute;z-index:2518210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CARTOON: Rocco Fazzari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Make your garden grow the veganic 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Philadelphia Daily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2016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Philadelphia Newspapers,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P-com Food; Pg.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Vance Lehmkuhl</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Staff Writer</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THINK YOU NEED animal waste to grow strong, healthy vegetables? Naw, that's just a load of BS.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the next logical step after a plant-based diet may be plant-based plants.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Flying under the radar, vegan organic or "veganic" growing got a publicity boost a few months back when South Philly's Metropolis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became the first vegan-certified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United States. (For a visit to Metropolis and interview with Jack Griffin see philly.com/veganic.)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people are curious about this animal-free practice with the newfangled name but a long and venerable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right: most core principles of veganics are not new or revolutionary but time-honored traditional practices. Companion plants, for instance, are well-established as a plus in gardening, and longtime "V for Veg" readers will recall my discussion of the Native Americans' "three sisters" - corn, beans, and squash - which compliment and assist each other's healthy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Comfrey is one plant that looms large - or rather, deep - in the quest for cleaner dirt. As Phil Forsyth of the Philadelphia Orchard Project explained to me, "Comfrey has a deep root system, so it pulls up a lot of nutrients and minerals, then you can cut it back to make a nutrient-rich mulch."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Mulching and compost teas play a big role in this system, where your main goal is assuring an adequate supply of nitrogen - plentiful in animal waste, but also in the plants animals ate. Forsyth recommends including "nitrogen-fixing plants like New Jersey tea, bayberry and Carolina lupine" in the mix.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Pest control without chemical bug-killers is also a rich topic. Marigolds are pretty familiar as a veg-friendly crop to deter nematodes and other pests, while attracting bugs that don't eat veggie plants but do eat other bugs. Forsyth also suggest sechinacea, brown-eyed Susan, and anise hyssop.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vegans strive in all areas to avoid supporting the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(which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its profit margins by turning residues such as bone, blood, fishmeal and manure into dollars), an ethical stance isn't always the trigger.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Kelle Kersten, a former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inspector who runs Ahimsa Village veganic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State College, was more concerned with soil integrity: "For a while when I was just doing organic, I used manure from a horse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I got to thinking, 'These animals were given medicines and vaccines,' " and she decided those wild-card chemical residues ran counter to the organic idea.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all-plant practices emerged as a response to crisis: For instance, in Great Britain's mad cow disease epidemic of the 1990s, a veganic form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developed to avoid potentially dangerous cattle blood and bones.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in the dietary realm, veganic discussions can get to a point of "Where do you draw the line?" Even though worms are an animal that belongs in the soil (unlike, say, ruminant mammals), Kersten declined to recommend a particular potting soil as veganic because it contains worm "castings"- worm manure, essentially. Other vegans, focusing on the industrial animal agribusiness, shrug off this element.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Veganic growers, after all, aren't attempting to eliminate 100 percent of animal residue but to return to a natural balance.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Lee Hall, a life member of the Vegan Organic Network (veganorganic.net) who lives in suburban Philadelphia, says that while veganic growers "routinely augment soil fertility with clover, kelp, and composts," it's also true that "free-living animals, like squirrels and rabbits - worms too! - pass through veganic gardens and add some waste, naturally enriching the soil."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vegans, the important factor is the "free-living" part: Hall's just-reissued book, On Their Own Terms (Nectar Bat Press), details how being eco-friendly includes respecting and safeguarding wild animals' habitats and living patterns.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way, veganic is both a big-picture and a cozy backyard practice with a holistic emphasis. Forsyth says that the Orchard Project's goals "are to work with existing groups, help them take control of their own food system, their own food supply without external inputs - to become as self-reliant and self-sufficient as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little education (in addition to POP, local organizations such as Rodale can point to useful resources) a home kitchen garden can be turned into "a fully-functional edible ecosystem," Forsyth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do some fruits and vegetables respond better than others to the veganic approach? When I asked Kersten, whose site ahimsavillage.org also offers veganic tips, she felt it was more a matter of how much the gardener has learned about the available processes, and applying them in a committed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been able to grow anything with the right amount of attention," she said. "Anything."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Vance Lehmkuhl is a cartoonist, musician, 15-year vegan, and the author of the new book V for Veg: The Best of Philly's Vegan Food Column. His monthly column chronicles plant-based eating in and around Philadelphia. </w:t>
      </w:r>
      <w:hyperlink r:id="rId651" w:history="1">
        <w:r>
          <w:rPr>
            <w:rFonts w:ascii="arial" w:eastAsia="arial" w:hAnsi="arial" w:cs="arial"/>
            <w:i/>
            <w:color w:val="0077CC"/>
            <w:sz w:val="20"/>
            <w:u w:val="single"/>
            <w:shd w:val="clear" w:color="auto" w:fill="FFFFFF"/>
            <w:lang w:val="en-US" w:eastAsia="en-US" w:bidi="ar-SA"/>
          </w:rPr>
          <w:t>VforVeg@phillynews.com</w:t>
        </w:r>
      </w:hyperlink>
      <w:r>
        <w:rPr>
          <w:rFonts w:ascii="arial" w:eastAsia="arial" w:hAnsi="arial" w:cs="arial"/>
          <w:color w:val="000000"/>
          <w:sz w:val="20"/>
          <w:lang w:val="en-US" w:eastAsia="en-US" w:bidi="ar-SA"/>
        </w:rPr>
        <w:t xml:space="preserve"> @V4Veg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 xml:space="preserve">Column: Towards </w:t>
        </w:r>
      </w:hyperlink>
      <w:hyperlink r:id="rId658"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6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8"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Financial Express,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Vivian Fernandes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government is engaged in a nationalist versus multinational battle on genetically-modified Bt cottonseed, and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minister, Radha Mohan Singh, has weighed in on yogic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-boosting seed productivity and soil fertility through Raj Yoga, the  focus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Budget might be perceived as yet another throwback to practices of a supposedly gilded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budget provides slightly over Rs 400 crore for creating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-to-retail supply chains for North-east India's organic produce and bringing about 2 lakh rain-fed hectares (ha) under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over three years. This is a small effort considering that more than half of India's 140 million ha is dependent on rain. The government perhaps expects the demonstration effect to charm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But are the claims made for 'paramparagat krishi' (traditional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ideological exaggerations like the record harvests produced by collectivist fervour in China's Sputnik fields under Mao and the boundless capacity of Stalin's tireless Stakhonovite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turns out that the Indian Council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(ICAR) has been giving a hard look 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since 2004, when a countrywide research project was initiated. This government has increased the test stations from 13 to 20 in just one year. Of 24 crops, 18 have given higher average yields than those grown with chemical inputs in multi-year, multi-location trials, says N Ravishankar, national coordinator and principal scientist, Indian Institute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Research (IIFSR) at Modipuram, near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Organically-grown peas, it was observed, gave the highest (18%) average yield increase at 6.3 tonnes/ha over conventionally grown ones. But National Horticulture Board statistics say this is lower than country's three-year average of 9.2 t/ha. Basmati rice yielded 3.1 t/ha on average in 67 observations, which is lower again than the output which Punjab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extract for a blockbuster variety called Pusa 1509. In the case of wheat, lentil (masur), potato, mustard, sunflower and radish, yield declines of up to 5% were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talkathon in January, IIFSR recommended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rain-fed, dryland and hilly areas where chemical use for plant nutrition and pest, disease and weed control is low. The transition in these areas will not result in any yield loss. It cites the example of Sikkim, where fertiliser use was 21.5 kg/ha before it went wholly organic. (It is zero now, compared to 51 kg/ha for the north-east zone, and the all India average of 125kg/ha). Sikkim's paddy yield has increased from 1.43 t/ha in 2002-03, before the organic project was initiated, to 1.81 t/ha.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six year average is 2.3 t/ha). There was reportedly no yield loss during the transition period. Similar results were seen in maize, buckwheat and finger millets.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food bowl areas where intensive chemical-based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practiced, a 'towards organic' strategy is recommended, that is, half to three quarters organic manures, with chemical fertilizers and need-based application of pest, fungus and weed killers. With this combination the texture of soil improves and microbial population rises within four to five years, enhancing water-holding capacity and the use-efficiency of applied nutrients. Yields are said to match that of fertilizer-based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five to eight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two-pronged strategy can improve food quality and feed a growing population, Ravishankar says, provided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done scientifically, laying emphasis on the last word.  In this sense it is not a return to pre-Green Revolution practices, when traditional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kept India dependent on imported cereals.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farmyard manure (FYM or cattle dung) is rich in micronutrients and organic carbon, it has just 0.5% nitrogen, up to 0.4% phosphorus, and 0.3% potassium. A plant called dhaincha has a higher percentage of the first two nutrients but nowhere near that of urea (46% nitrogen), single superphosphate (16% phosphorous) and muriate of potash (60% potassium). Is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viable if huge quantities of scarce organics have to be applied?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meet the nutrientneeds of rice and wheat grown over one acre, 25-30 tonnes of FYM is needed. Since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by and large mechanized, this is impractical. The institute recommends five tonnes each of FYM, earthworm-digested vermi-compost, and neem- or castor-oil cake per acre. Besides, a month-old crop of dhaincha grown over the same area should be ploughed in. A legume crop, say moong or green gram if part of the annual crop mix can cut nitrogen supplementation by about a quarter,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protocols have been devised for 22 cropping systems, says Alok Sikka, ICAR's deputy director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Sceptics might find these practices imposing additional workload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households. The institute disagrees.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inputs are sourced from within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costs have been observed to be lower than chemical-based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by 13 %. If bought, they can be 15-20%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claims made for Panchagavya,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and zero-budget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for which its champion, Subhash Palekar, was awarded the Padma Shri earlier this year, seem to be exaggerations. Panchagavya is a fermented mixture of cow dung, cow piss, water, ghee and curd to which jaggery and bananas can be thrown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nine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made from banyan tree soil filled into cow horns and buried in earth. Overtime, this is said to produce a microbe-rich culture which can enrich compost and ward off fungal 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Subhash Palekar's zero-budget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relies on crop residue mulch and secret formulations called beejamruth and jeevamruth made from virgin forest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2011-12 study, under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project in Coimbatore, found that the sole use of Panchagavya gave a per hectare cotton yield of 886 kg.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alone yielded 958 kg/ha. A combination of Panchagavya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gave 1,085 kg/ha.  A mix of FYM, non-edible oil cake and Panchagavya yielded 1,501 kg/ha. This was the case with rabi maize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Zero budget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tested by the Institute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at the University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Sciences, Dharwad over three years from 2010-13 on four cropping systems involving cotton, groundnut, chickpea (chana), maize and sorghum gave the lowest yields compared to wholly organic, wholly inorganic and a combination of the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focus on soil health is necessary to make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But organic and 'towards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constrained by the availability of responsive seeds, since Indian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tuned to chemical use. The appropriate seeds will have to be developed through conventional breeding or by screening for suitable varieties from the available ones.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not hung up on organic certification can also use genetically-modified seeds, of which only Bt cotton is approved for cultivation in India. Such seeds, which produce their own insecticide, are favoured by conservation zoologists like Ullas Karanth. But ICAR scientists blanched at the very mention, because GM crops are in a grey zone at the moment.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 is editor of </w:t>
      </w:r>
      <w:hyperlink r:id="rId659" w:history="1">
        <w:r>
          <w:rPr>
            <w:rFonts w:ascii="arial" w:eastAsia="arial" w:hAnsi="arial" w:cs="arial"/>
            <w:i/>
            <w:color w:val="0077CC"/>
            <w:sz w:val="20"/>
            <w:u w:val="single"/>
            <w:shd w:val="clear" w:color="auto" w:fill="FFFFFF"/>
            <w:lang w:val="en-US" w:eastAsia="en-US" w:bidi="ar-SA"/>
          </w:rPr>
          <w:t>www.smartindianagriculture.in</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 xml:space="preserve">WINES, NATURALLY; Natural, organic, </w:t>
        </w:r>
      </w:hyperlink>
      <w:hyperlink r:id="rId666"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666" w:history="1">
        <w:r>
          <w:rPr>
            <w:rFonts w:ascii="arial" w:eastAsia="arial" w:hAnsi="arial" w:cs="arial"/>
            <w:b/>
            <w:bCs/>
            <w:i/>
            <w:color w:val="0077CC"/>
            <w:kern w:val="32"/>
            <w:sz w:val="28"/>
            <w:szCs w:val="32"/>
            <w:u w:val="single"/>
            <w:shd w:val="clear" w:color="auto" w:fill="FFFFFF"/>
            <w:lang w:val="en-US" w:eastAsia="en-US" w:bidi="ar-SA"/>
          </w:rPr>
          <w:t>? Nuria Stylianou leads you through the maze of non-conventional tipples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 Daily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2016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Independent Print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230.22pt;height:24.75pt">
            <v:imagedata r:id="rId66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73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1362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 wines" - like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eating - while currently trending on Instagram feeds and popping up on restaurant menus, have been with us for thousands of years and are not the product of some modern health and wellbeing kick. They are, however, touted as being pure, kind to the planet, possibly better for your health?? not to mention, delicious.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emphasis on low intervention and zero technological manipulation, both in the vineyard and in the winery - with, for example, no rebalancing of sugars or acidity, and no addition of yeasts - they are "as nature intended, a frank representation of a piece of land in a particular year ?? all the components necessary to start and complete fermentation and give balance and complexity must come from the vineyard itself," according to Isabelle Legeron, Master of Wine and founder of rawwine.com, which lists the wines showcased at her artisan wine fair, held every year in east London, New York and Berlin.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Italy and France have spent their lives working their land to make wine, grow fruit and vegetables and rear livestock in the same way their fathers taught them. These makers have no PR machine or purity claims. Rather, the mindset is: "This is the produce from our back garden, here's what we can do with it. Come in, pour yourself a glass and I'll make us something tasty for dinner." Now however, the natural wine scene is exploding, alongside the growing drive to know the provenance of our food - where and how our meat was killed or our fish caught; where our vegetables were grown and our wine made. In lieu of our own suitably untainted fertile land, Britons become very nosy about other people's. And while we've established natural wines are no gimmick or fad, there is a lot of confusion between the terms we bandy around while we casually throw back a glass or two of the "natural",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"organic" stuff - sometimes without even realising.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as many good natural wines out there as there are bad, and this is true of all wines - conventional or not. There are always people wanting to jump on the latest bandwagon to make a quick buck - but what counts is always our enjoyment of the final product, as a demonstration of quality and skill.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in search of some clarity, there couldn't be a better time to go through the differences between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natural.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Legeron says: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relate primarily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(although certification does also restrict cellar practices compared with conventional winemaking).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aims to eschew manmade synthetic chemicals in the vineyard, while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(developed and coined by anthropologist Rudolph Steiner in the Twenties) goes one step further and is a more holistic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based on prevention rather than treatment. For biodynamics, polyculture and animal husbandry are at the heart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life and vine treatments are, for example, based on plants, minerals and manures."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Albury Vineyards in Surrey is one of the few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in the UK. Owner Nick Wenman explains: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encourage a natural harmony between the earth, the vine and the cosmos, as nature intended, without the need to use systemic chemicals. We believe that this results in a more naturally healthy, biodiverse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vineyard, producing better quality fruit and ultimately better quality wine, with a unique sense of place or terroir." What are the differences in the winery?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producers will use sulphites - but at much lower levels than conventional winemaking,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makers using even less than their organic counterparts. Wild ferments or organically certified commercial yeasts are permitted to kick-start fermentation; stabilising agents are allowed, though only bentonite and cream of tartar, and specific stabilising techniques can be used to prevent the wine appearing hazy or developing faults in the bottle, along with de-acidification and enrichment if the wine demands it. The key differences in comparison with conventional winemaking are the amounts and techniques allowed.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Legeron says: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that are made with less additives or manipulations than permitted by their certified bodies, such as those with lower levels of sulphites added only at bottling, are called low-intervention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these wines, natural wines are made from grapes that are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organically or biodynamically but the main difference is the grape juice must be transformed into wine without adding or indeed removing anything during the process. Unfortunately, natural wine does not yet have a legal definition and so is open to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these wines taste any different? People expect a wine to taste a certain way but that doesn't necessarily mean it's the "right" taste - there's a safety in recognising something familiar, your brain ticking off the checklist: "Aromatic, grassy, elderflower, high acidity? It must be sauvignon blanc." Styles will vary according to the winemaker and their ability to highlight the innate qualities of the grape and its natural surroundings. "Raw" wines "have a broader spectrum of flavours and are usually wines of great purity, often produced without obvious oak additions or too much extraction", says Legeron.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also much longer-lived when opened, "unlike many conventional wines that are identical, day in and day out, year in and year out, until the moment you open them and are then pretty much shot after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week, Legeron has chosen six of her favourite wines to try: Valli Unite, Il Brut &amp; The Beast, Vino Frizzante - £14, Aubert &amp; Mascoli "An inspiring co-op formed by a group of families in rural Piedmont. They cure their own meats,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wheat and other grains, keep bees and run a great restaurant on site.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grapes and making wine is really just a tiny part of what they do. Reminiscent of pear juice with a touch of fresh almonds, Il Brut &amp; The Beast is an easy-drinking, delicious bubbly suitable for any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Ligas, Roditis, 2014 - £19.50, Dynamic Vines "With vineyards in Macedonia, northern Greece, Ligas is one of the very few natural wine producers in the whole country. Made from the indigenous Roditis grape, this is a round, opulent, Mediterranean wine with notes of persimmon and vanilla and a lovely freshness that makes it very moreish."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Werlitsch, Ex Vero II, 2011 £27.90, Newcomer Wines "Hailing from the stunning Styria in southern Austria, with its steep hills and sunken valleys,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Werlitsch is part of a contingent of brilliant growers who have turned this former beer hop region into one of Austria's natural wine strongholds. A smoky, mineral-driven wine with ripe apple and quince fruit notes."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Mother Rock Wines, Force Majeure, 2015 £13, Ten Green Bottles "The result of a collaboration between South African winemaker Johan Meyer and the founder of UK wine merchant, IndigoWine, this upfront, juicy, unoaked, thirst-quenching wine is made from dry-</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Chenin Blanc harvested from bush vines in the Swartland."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Ancre Hill Estates, Rosé, Wales, 2014 £15.99, Fine Wines Direct UK "This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on the outskirts of Monmouth in Wales is living proof that the UK is going places when it comes to winegrowing and making. A pinot noir-dominated blend, this is a pretty rosé with some substance - light tannins, crunchy red berry fruits and a good length."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Tom Shobbrook, Syrah, 2013 £40, The Winemakers Club, 020 7236 2936 "Tom Shobbrook is part of a new generation of inspiring young growers who have turned their backs on the highly technical Aussie wine industry of old and opted instead for an organic, low-intervention approach yielding brilliant wines of terroir. A full-bodied, dense, concentrated Syrah, this wine also shows wonderfully floral, perfumed notes with tight, elegant tannins."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Isabelle Legeron MW is the founder of RAW, the artisan wine fair. For more information visit rawwine.com Nuria Stylianou is our WSET-qualified wine and spirits columnist. Email her on </w:t>
      </w:r>
      <w:hyperlink r:id="rId668" w:history="1">
        <w:r>
          <w:rPr>
            <w:rFonts w:ascii="arial" w:eastAsia="arial" w:hAnsi="arial" w:cs="arial"/>
            <w:i/>
            <w:color w:val="0077CC"/>
            <w:sz w:val="20"/>
            <w:u w:val="single"/>
            <w:shd w:val="clear" w:color="auto" w:fill="FFFFFF"/>
            <w:lang w:val="en-US" w:eastAsia="en-US" w:bidi="ar-SA"/>
          </w:rPr>
          <w:t>nuria.stylianou@gmail.com</w:t>
        </w:r>
      </w:hyperlink>
      <w:r>
        <w:rPr>
          <w:rFonts w:ascii="arial" w:eastAsia="arial" w:hAnsi="arial" w:cs="arial"/>
          <w:color w:val="000000"/>
          <w:sz w:val="20"/>
          <w:lang w:val="en-US" w:eastAsia="en-US" w:bidi="ar-SA"/>
        </w:rPr>
        <w:t xml:space="preserve"> and follow her on Instagram @nu_on_the_vine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 xml:space="preserve">Ciao NYC, Hola Organic </w:t>
        </w:r>
      </w:hyperlink>
      <w:hyperlink r:id="rId675"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675"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 Indian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Expressbuzz.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Mysuru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Mysuru, April 25 -- The pull of New York City is undoubtedly unparalleled. Most people would trade half their fortune to even visit the Big Apple without a second thought. And then there are the odd ones like Anjali Rudraraju, who left her high-paying, corporate job in New York to come back and live a simple life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Long before the 35-year-old decided to become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she worked as a global internet strategy manager and a management consultant at two different films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that is a world away though. Her new life mission is Yarroway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South of Mysuru, where she lives with her husband Kabir Cariappa, also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Currently located south of Mysuru, Anjali and Kabir have been working to encourage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and stressing on the fact that there is no alternative to natural food. How'd she go from New York to the middle of nowhere? While she was working in New York in 2001, she spent her lunch hours chatting up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markets. "I bought their produce, visited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began to understand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marketing strategies and challenges," shares Anjali.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noticed the difference in quality of organic produce compared to conventional market produce. "The taste profile of organic food was outstanding. I started including more vegetarian food in my diet. All this really improved my energy levels," she adds. That's when she started thinking about growing the food she wanted to eat, organically. "I wondered why we complicated our food growing system - adopting chemicals and short cuts when natural resources are still accessible. This, especially in a country like India, where the soil and resources make it very easy to adapt to nature's way of growing healthy food," she reflects, adding that aping the West in terms of growing our food didn't really work well when people tried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just like that, working in a corporate environment didn't make sense to her anymore. "I wanted to do something meaningful and live a simple life in a rural setup," she recalls. She adds, "I realised it is important to support the current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in India with the right kind of methodology that respected nature." But she didn't just throw herself into it. She decided to approach it scientifically. She returned to India in 2011 and trained in </w:t>
      </w:r>
      <w:r>
        <w:rPr>
          <w:rFonts w:ascii="arial" w:eastAsia="arial" w:hAnsi="arial" w:cs="arial"/>
          <w:b/>
          <w:i/>
          <w:color w:val="000000"/>
          <w:sz w:val="20"/>
          <w:u w:val="single"/>
          <w:lang w:val="en-US" w:eastAsia="en-US" w:bidi="ar-SA"/>
        </w:rPr>
        <w:t>bio 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different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Mysuru and Gujarat before she started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Her MBA in Marketing and an MS in Information Systems also came in handy.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has been training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rural areas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building models that work for them based on their set up and location. "I have been able to apply my education and work experience in every stream of work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basic concepts like statistics, strategy, accounting, management, skill development etc," she tells us.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also kicked off her love story. It was at one of these training sessions in Araku, in 2014, that Anjali met her husband-to-be. They clicked instantly, and have been going forward with the vision to encourage people to understand the importance of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while making the best use of technology. They married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"Going forward, we also want to set up a business arm that would support local small 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trade their products, train them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methodologies and value additions, help market them so that they can continue and encourage such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shares Anjali. What's more, they're doing their bit to get Gen Y to develop a green thumb. "Depending on how passionate they are, we hire young people as interns and encourage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she adds.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New Indian Express. For any query with respect to this article or any other content requirement, please contact Editor at </w:t>
      </w:r>
      <w:hyperlink r:id="rId434"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A tale of food from the front lines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Press-Republican (Plattsburgh,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Press-Republican</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Caudell, The Press-Republican, Plattsburgh, N.Y.</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 08--PLATTSBURGH -- The late Jose Navarro was not easily shocked.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after his first day as a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Food Safety inspector at a Sullivan County slaughter plant, his wife, Nicole Byrne-Navarro, could tell right away he was shaken by what he had witnessed.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no one expects a poultry-slaughter plant to be a nice place, but the first thing he said was that there was a junior high-aged boy working the day shift," said Nicole, who is writing a book about her husband's death, which prompted investigations by the Occupational Health and Safety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immediately went over to him and asked him why he wasn't in school. The boy told him he didn't go to school, but worked there mopping up the floors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Labels" is the topic of her talk at 10 a.m.Sunday, Sept. 9, at the Unitarian Universalist Fellowship, 4 Palmer St., in Plattsburgh.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main idea of the talk is to explore the two human issues of fear and trust and how these issues are with us everyday, in and out, and how we need them to survive,"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GREENER GRASS DOWNSTATE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2006, Nicole and her husband relocated from Plattsburgh to Sullivan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Jose had worked at Irises and the Smoked Pepper.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got the opportunity to become a U.S.D.A. Food Safety inspector,"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we packed our family. We had an infant son, and we saw this as a stepping stone to a more stable life. So, we moved down to Sullivan County, and he was stationed at a poultry-slaughter facility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Nicole, a SUNY Potsdam and Plattsburgh alumna, landed a job as behavioral specialist at an organic-</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where she worked with male teens with autism.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working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harvesting eggs and bringing them to market,"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"Day in and day out, we were harvesting eggs. There was this really interesting juxtaposition. Jose and I were food-industry veterans. We worked all of our lives in restaurants, and I had worked in a lot of natural-food stores. Then, we were right there on the front lines, the closest we've ever been touching the products that we were producing."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MYTHS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 to that point, she harbored the idea of two food systems operating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was for people who were educated about food and could afford a more pure type of food, a food that was more environmentally friendly,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and then another food system that was inferior in every way," Nicole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my mind, this other food system, the product was like poison. This is a false dichotomy. My experience between these two food environments that Jose and I were working in made this whole belief system that I had built start to unravel because what I found was that the product that I was producing was coming from a really rather lovely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workers were well-treated. The animals were well-treated.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product was just a blank-egg carton that had our address stamped on it, and that was it," Nicole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very simple, even though our animals were fed the highest quality feed you could buy. They had artisanal-chicken coops. It was very idyllic. They were free range. Jose's poultry-slaughter plant was infamous. It had human-rights abuses. It had a salmonella problem. His work got the plant shut down in 2009 for a salmonella problem that had terrible unsanitary conditions. He ended up paying the ultimate price because the salmonella problem led to a misuse in chemicals, which ended up making his lungs hemorrhage one night when he was home cooking our family dinner. That happened Nov. 19, 2011. And a week later, he died."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Post staffer Kimberly Kindy wrote two in-depth articles on Jose's death and the fallout for Murray's Chickens.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chicken he was producing had a whole bunch of feel-good labels on the package that made you feel like you were saving the world when you bought it," Nicole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eco-packaged, and all natural and humanely handled, family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and had every label that made you feel good about purchasing it. But in reality behind the scenes, it was an entirely different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SEISMIC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her husband died at 37, she became a widow with five-year-old Che and two-year-old Analuz.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"Basically, my whole world shifted," Nicole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"Everything changed. This whole talk is really based on one question that the pastor (Rev. Sue Woodworth) that came to plan his funeral asked me. She said to me that when she planned funeral services, she liked to put a symbol on the program to summarize that person's life. She was asking me to label my husband. And no one has ever asked me a question that hard because if anyone knew my husband he was just a larger-than-life person. He just lit up a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her world-view crumbled in the wake of her husband's death, Nicole viewed labels as hiding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misrepresent truths and by their very nature, they remove us from reality,"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"(Sue) was asking me the hardest question I've ever been asked in my life. How do I find a symbol to represent this person who was just here a few days ago and now vanished right before our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A CHICKEN TALE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Sunday's talk is dedicated to Woodworth, who just passed away from pancreatic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writing a book about Jose's and my story," Nicole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he died, I'd never seen someone die. I never had a significant loss that close to me. I sort of had this naïve idea I was going to control our fate. We were going to grow old together, and that we would be able to say our goodbyes and our I-love-you's and our thank-you's. That's not how it went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Albany Medical Center, she remembers her husband's last gasps as he tried to explain to doctors how his lungs reached this critical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knew then that I had to tell this story for him," Nicole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sort of the beginning of me putting out this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Email Robin Caudell:</w:t>
      </w:r>
    </w:p>
    <w:p>
      <w:pPr>
        <w:keepNext w:val="0"/>
        <w:spacing w:before="240" w:after="0" w:line="260" w:lineRule="atLeast"/>
        <w:ind w:left="0" w:right="0" w:firstLine="0"/>
        <w:jc w:val="both"/>
        <w:rPr>
          <w:lang w:val="en-US" w:eastAsia="en-US" w:bidi="ar-SA"/>
        </w:rPr>
      </w:pPr>
      <w:hyperlink r:id="rId683" w:history="1">
        <w:r>
          <w:rPr>
            <w:rFonts w:ascii="arial" w:eastAsia="arial" w:hAnsi="arial" w:cs="arial"/>
            <w:i/>
            <w:color w:val="0077CC"/>
            <w:sz w:val="20"/>
            <w:u w:val="single"/>
            <w:shd w:val="clear" w:color="auto" w:fill="FFFFFF"/>
            <w:lang w:val="en-US" w:eastAsia="en-US" w:bidi="ar-SA"/>
          </w:rPr>
          <w:t>rcaudell@pressrepublican.com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Twitter:@RobinCaudell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 (c)2016 the Press-Republican (Plattsburgh, N.Y.) Visit the Press-Republican (Plattsburgh, N.Y.) at pressrepublican.com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 xml:space="preserve">A </w:t>
        </w:r>
      </w:hyperlink>
      <w:hyperlink r:id="rId690" w:history="1">
        <w:r>
          <w:rPr>
            <w:rFonts w:ascii="arial" w:eastAsia="arial" w:hAnsi="arial" w:cs="arial"/>
            <w:b/>
            <w:bCs/>
            <w:i/>
            <w:color w:val="0077CC"/>
            <w:kern w:val="32"/>
            <w:sz w:val="28"/>
            <w:szCs w:val="32"/>
            <w:u w:val="single"/>
            <w:shd w:val="clear" w:color="auto" w:fill="FFFFFF"/>
            <w:lang w:val="en-US" w:eastAsia="en-US" w:bidi="ar-SA"/>
          </w:rPr>
          <w:t>farm</w:t>
        </w:r>
      </w:hyperlink>
      <w:hyperlink r:id="rId690" w:history="1">
        <w:r>
          <w:rPr>
            <w:rFonts w:ascii="arial" w:eastAsia="arial" w:hAnsi="arial" w:cs="arial"/>
            <w:b/>
            <w:bCs/>
            <w:i/>
            <w:color w:val="0077CC"/>
            <w:kern w:val="32"/>
            <w:sz w:val="28"/>
            <w:szCs w:val="32"/>
            <w:u w:val="single"/>
            <w:shd w:val="clear" w:color="auto" w:fill="FFFFFF"/>
            <w:lang w:val="en-US" w:eastAsia="en-US" w:bidi="ar-SA"/>
          </w:rPr>
          <w:t xml:space="preserve"> boy's slow climb to the top; Raised in a Swiss hamlet, Wawrinka won 1st Grand Slam at 28 in Australia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International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International Herald Tribune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BRENNER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ST.-BARTHÉLEMY, Switzerland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48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Raised on a Swiss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is home to residents with mental disabilities, Stan Wawrinka broke through at 28 by winning the Australian Open in 2014.</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Entering the grounds of the Centre Social et Curatif, visitors are greeted by a gaggle of geese, ducks and chickens and a towering castle from the 11th century. On market day, a few of its residents, adults with special needs, congregate around tables, where their vegetables, apple cider and handicrafts are for 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an unlikely environment in which to produce a tennis star, and yet it was here that Stan Wawrinka, the defending French Open men's singles champion, was raised. The center is home to 75 adults with mental disabilities and is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facility fed by the 80-acre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his father, Wolfram, has run for nearly 35 years. Wawrinka's mother, Isabelle, is in charge of the tea shop and bakery.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Alongside the staff of 200, the residents work as farmhands, bakers and everything in between, while participating in activities that include gardening and woodworking.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part petting zoo, with cows, goats, alpacas and emus, and part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operation that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the residents and their caretakers. Wawrinka grew up riding his father's tractor and helping with the hay baling.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had a very happy childhood,'' he told the Swiss newspaper Le Matin in 2013. ''I was lucky to grow up surrounded by nature and animals, to be outside all the time and to work on a big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my dad. By growing up at a center for people with special needs, I learned to always fight hard to achieve what I want. In this regard, I was incredibly lucky.''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Signs at both entrances of the hamlet of St.-Barthélemy show Wawrinka's picture and a message congratulating him on his French Open title. The town, with 680 inhabitants (nearly one-quarter of whom share the last name Favre), is 10 miles from Lausanne and 45 miles from Geneva, but it feels a world away. It is part of the Gros-de-Vaud, a region where 90 percent of land 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Social et Curatif was founded in 1946 for adults with disabilities to develop personal and professional skills and achieve autonomy and social integration. The center was based on anthroposophy, a philosophy developed by Rudolf Steiner that takes a holistic approach to mental health, education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follows the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also founded by Steiner in the 1920s.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Wawrinka attended the Waldorf school in nearby Crissier, which encourages self-discovery and independent thinking, as envisaged by Steiner.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Wawrinka's tennis career was also developed through connections made at the center. Dimitri Zavialoff, a trained social worker, also worked there. Zavialoff and his brother Grégory became friends with Wolfram and Isabelle Wawrinka.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8, Wawrinka and his older brother, Jonathan, took up tennis at the local club in Echallens. Dimitri Zavialoff quickly taught himself to be a tennis coach and guided Wawrinka until they parted ways in 2010. Zavialoff now works with Timea Bacsinszky, a Lausanne-area native who reached the French Open semifinals last year and rose to the top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Grégory Zavialoff peaked at No. 623 in the ATP rankings in 1999 and served as Wawrinka's first manager. Jonathan Wawrinka also played professionally before becoming the head pro at the prestigious Tennis Club Stade-Lausanne.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Wawrinka was 15, the Zavialoff and Wawrinka brothers decided to test their fortunes in Spain. Stan Wawrinka turned pro at 17, and the next year, he won the French Open junior tournament and two Challenger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Wawrinka did not break through on the tour until the relatively advanced age of 28, when he won the Australian Open in 2014, outlasting Novak Djokovic and Rafael Nadal in the quarterfinals and the final. At the 2015 French Open, Wawrinka marched his way to the final, sailing past Roger Federer and earning a matchup with Djokovic. A significant underdog, Wawrinka blasted 60 winners in a four-set victory.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Wawrinka, 31, won the Geneva Open, beating Marin Cilic by 6-4, 7-6 (11) while playing his first final in Switzerland in 11 years. Wawrinka will now return to Paris, where he will try to defend his title as the No.3 seed.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Cold climate conference meets in Minneapolis; Wine East: Covering Eastern North America; Conference news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Wines &amp; Vines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2016 Wines &amp; Vines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81(1); Vol. 97; No. 4; ISSN: 0043-583X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Ward, Bill</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5824"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Minneapolis, Minn. -- The hardy souls who grow grapes and make wine in northern climates got some clear messages at the Cold Climate Conference organized by the Minnesota Grape Growers Association and held Feb. 11-13 in Minneapolis: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 For growers, cold storage is essential--and easy to obtain.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 If events are key to a winery's success, be smart, organized and willing to say "no."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Mechanization "is everything," even for the tiniest of vineyards. And everyone should start catching up with the West Coast on the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front.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Iowa State University viticulture field specialist Mike White spoke about conventional, natural, organic,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and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viticulture. White traced the history of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and pointed out, "Until 1940,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was the status quo." Now, after years of chemical-driven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"the hottest topic in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is soil health," White said. "The worm has turned; we're going back to the past."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White stated that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is where organic was 20 years ago" and has strong potential for cold-climate growers. However, meeting official organic standards can be difficult in areas with short, wet growing seasons.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For White,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practices "are where it's really at now, where it's going.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Biocontrols are going to make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a lot easier." He mapped out sustainability's Integrated Pest Management program, "the harmonious use of multiple methods to control pests.... It takes in agronomy, entomology, plant pathology, economics." He displayed a pyramid with three "P's" as pillars: people (society), profit (economics) and planet (environment). "California is way ahead of us," he commented, "and we need to catch up."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Caption: Mike White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 xml:space="preserve">King Estate on Track to Become Largest </w:t>
        </w:r>
      </w:hyperlink>
      <w:hyperlink r:id="rId704"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Vineyard in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2016 Monday 12:03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EUGENE, Ore., May 2, 2016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gold standard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to be certified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by Demeter USA, and King Estate Winery in Eugene, Ore., is now officially "in conversion"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status. The process should be complete later this year, making King Estate, at 1,033 acres (465 planted with grapes, or under vine), the largest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in the United States and one of the largest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important to our family that King Estate Winery lives its philosophy of respecting our land," says Ed King, winery Co-founder and CEO.  "From 10,000 B.C. to 1945 A.D. all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organic. Our obligation is to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King Estate has been certified organic since 2002 by Oregon Tilth, an internationally recognized certifying body and the third largest organic certifier accredited by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Converting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status is a major step forward in the company's commitment to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conversion" means that King Estate is following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submitted a successful application, passed an inspection, and has a timeline for full implementation.  With 16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ranging in size from 10 to 286 acres, Oregon is already home to more than 20 percent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in the U.S. before King Estate is added.  King Estate will increase the number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acres in Oregon by more than 50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its longstanding commitment to taking care of the environment, King Estate already boasts a strong record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synthetic chemicals - herbicides, fertilizers or pesticides - are used on its property.A protected natural habitat composed of 150 acres of marshes, a riparian corridor and a remnant of wet prairie is home to up to 200 species of native wildlife including several listed as rare, threatened or endangered.Within the 150 acres are 40 acres of mostly native oak woodlands, among the most endangered ecological communities in the Pacific Northwest.In partnership with nearby Cascades Raptor Center, the property serves as a release site for orphaned and rehabilitated birds of prey.  These native wild raptors also aid in pest control by reducing the numbers of rodents and birds that eat grapes. 4,144 solar panels are installed on four acres, producing enough power to meet the needs of 100 homes a year and eliminate more than 38 million pounds of carbon dioxide over the next 25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certification applies to all 1,033 acres of the estate as well as to the winemaking process, the winery and the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anyway, and what makes it different from organic?</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holds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a higher standard. For example, while the USDA, which operates the National Organic Program, allows individual parcels within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be certified organic, Demeter requires that the entire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 certified.  Demeter goes further than the USDA by requiring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percent of the total acreage be set aside for biodiversity purposes;fertilizers are generated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itself with only a limited amount brought in;to the greatest extent possible, pest, disease and weed control and livestock feed all come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itself. This is accomplished through the use of nine preparations, a hallmark of the Demeter process, that are made from herbs, minerals and animal manures that are used in sprays and compost to:revitalize the soil,stimulate root growth,enhance the development of microorganisms and the formation of humus (the dark organic material in soils produced by the decomposition of vegetable or animal matter), andaid photosynthesis (the process by which green plants use sunlight, carbon dioxide and water to produce oxygen, glucose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Named for the Greek goddess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Demeter was formed in Europe in 1932 following a series of lectures to a group of European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by noted scientist Rudolf Steiner, who also founded the Waldorf School.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had asked Steiner for guidance because they were noticing a rapid decline in seed fertility, crop vitality and animal health that corresponded with the rise of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factory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Steiner urged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think of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not as factories but as living organisms:  self-contained,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and able to meet their needs out of the living dynamics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itself.  Today this is called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Operating in 50 countries, Demeter remains the world's oldest ecological certification organization. Demeter USA was established in 1985 and is headquartered in Corvallis, Oregon.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Demeter's vision is to heal the planet through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King Estate Winery embraces that vision, and with it a healthier future for the planet and its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King Estate: King Estate, celebrating its 25th anniversary this year, is located southwest of Eugene, Ore., at the southern tip of the Willamette Valley.  Founded in 1991 by the King family, King Estate is committed to producing wines of exceptional quality under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organic certification with Oregon Tilth, and is in transition to Demeter USA's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standards. King Estate focuses on producing world-class Oregon Pinot Gris and Pinot Noir, and wines from the inland growing regions of Oregon and Washington under its North by Northwest label. To this day, King Estate is owned and operated by the King Family.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w:t>
      </w:r>
      <w:hyperlink r:id="rId705" w:history="1">
        <w:r>
          <w:rPr>
            <w:rFonts w:ascii="arial" w:eastAsia="arial" w:hAnsi="arial" w:cs="arial"/>
            <w:i/>
            <w:color w:val="0077CC"/>
            <w:sz w:val="20"/>
            <w:u w:val="single"/>
            <w:shd w:val="clear" w:color="auto" w:fill="FFFFFF"/>
            <w:lang w:val="en-US" w:eastAsia="en-US" w:bidi="ar-SA"/>
          </w:rPr>
          <w:t>http://photos.prnewswire.com/prnh/20160428/361454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Logo -</w:t>
      </w:r>
      <w:hyperlink r:id="rId609" w:history="1">
        <w:r>
          <w:rPr>
            <w:rFonts w:ascii="arial" w:eastAsia="arial" w:hAnsi="arial" w:cs="arial"/>
            <w:i/>
            <w:color w:val="0077CC"/>
            <w:sz w:val="20"/>
            <w:u w:val="single"/>
            <w:shd w:val="clear" w:color="auto" w:fill="FFFFFF"/>
            <w:lang w:val="en-US" w:eastAsia="en-US" w:bidi="ar-SA"/>
          </w:rPr>
          <w:t>http://photos.prnewswire.com/prnh/20150205/173895LOGO</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the original version on PR Newswire, visit:</w:t>
      </w:r>
      <w:hyperlink r:id="rId706" w:history="1">
        <w:r>
          <w:rPr>
            <w:rFonts w:ascii="arial" w:eastAsia="arial" w:hAnsi="arial" w:cs="arial"/>
            <w:i/>
            <w:color w:val="0077CC"/>
            <w:sz w:val="20"/>
            <w:u w:val="single"/>
            <w:shd w:val="clear" w:color="auto" w:fill="FFFFFF"/>
            <w:lang w:val="en-US" w:eastAsia="en-US" w:bidi="ar-SA"/>
          </w:rPr>
          <w:t>http://www.prnewswire.com/news-releases/king-estate-on-track-to-become-largest-</w:t>
        </w:r>
      </w:hyperlink>
      <w:hyperlink r:id="rId706" w:history="1">
        <w:r>
          <w:rPr>
            <w:rFonts w:ascii="arial" w:eastAsia="arial" w:hAnsi="arial" w:cs="arial"/>
            <w:b/>
            <w:i/>
            <w:color w:val="0077CC"/>
            <w:sz w:val="20"/>
            <w:u w:val="single"/>
            <w:shd w:val="clear" w:color="auto" w:fill="FFFFFF"/>
            <w:lang w:val="en-US" w:eastAsia="en-US" w:bidi="ar-SA"/>
          </w:rPr>
          <w:t>biodynamic</w:t>
        </w:r>
      </w:hyperlink>
      <w:hyperlink r:id="rId706" w:history="1">
        <w:r>
          <w:rPr>
            <w:rFonts w:ascii="arial" w:eastAsia="arial" w:hAnsi="arial" w:cs="arial"/>
            <w:i/>
            <w:color w:val="0077CC"/>
            <w:sz w:val="20"/>
            <w:u w:val="single"/>
            <w:shd w:val="clear" w:color="auto" w:fill="FFFFFF"/>
            <w:lang w:val="en-US" w:eastAsia="en-US" w:bidi="ar-SA"/>
          </w:rPr>
          <w:t>-vineyard-in-us-300259881.html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King Estate Winery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Jenny Ulum, 541-954-6819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 xml:space="preserve">@HD New Head S/C;ORGANIC, </w:t>
        </w:r>
      </w:hyperlink>
      <w:hyperlink r:id="rId713"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OR NATURAL WINE@BT New Screen/briefs Text - no indent;Following a recent documentary on French television about the use of chemical sprays by grape growers in major global wine regions, several organisations, including the Bordeaux Wine Council, are taking a closer look at potential problems and solutions. Bordeaux growers were cited in the documentary as among the highest users of vineyard chemicals in Europe.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(Thailand)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Nation News Network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Nation</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conditions often create circumstances ideal for spread of blight and mildew, which are then controlled by chemical sprays. Mite and parasite infestations may also require pesticide applications. Some Bordeaux areas have applied chemical sprays so often that schools adjacent to vineyards have had to close when sprays were being applied.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alone is enough to cause concern about whether the same chemicals are subtly creeping into our wine. And it's cause enough for many wineries to turn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or, in extreme cases, to totally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Consumers are rightfully confused about what these terms mean and how they are regulated.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French organisations wrestle with definitions and rules for use of chemicals in vineyards and winemaking processes, other countries are also developing specific requirements.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sets rules for defining "organic" but has vague definitions and little or no regulation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in winemaking or on labels.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the term "organically grown grapes" on a label means avoidance of any synthetic additives in the vineyards but various chemicals may be used in making the wine. Wine labelled "Organic" must also hold to the non-use of synthetic additives throughout the winemaking process. Wines made using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are positive steps by producers to do as little artificial intervention as possible but are not strictly monitored. Wines labelled "natural" are made without synthetic intervention and eschew even filtration but may use small amounts of sulphites for preservation upon bottling.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Fortunately winemakers and growers worldwide are at least embracing minimalist practices regarding use of chemicals, but as with changing from corks to screwcaps, it's a slow process. Unfortunately finding true organic wines on local shelves is a bit daunting. Check </w:t>
      </w:r>
      <w:hyperlink r:id="rId714" w:history="1">
        <w:r>
          <w:rPr>
            <w:rFonts w:ascii="arial" w:eastAsia="arial" w:hAnsi="arial" w:cs="arial"/>
            <w:i/>
            <w:color w:val="0077CC"/>
            <w:sz w:val="20"/>
            <w:u w:val="single"/>
            <w:shd w:val="clear" w:color="auto" w:fill="FFFFFF"/>
            <w:lang w:val="en-US" w:eastAsia="en-US" w:bidi="ar-SA"/>
          </w:rPr>
          <w:t>www.OrganicWineJournal.com</w:t>
        </w:r>
      </w:hyperlink>
      <w:r>
        <w:rPr>
          <w:rFonts w:ascii="arial" w:eastAsia="arial" w:hAnsi="arial" w:cs="arial"/>
          <w:color w:val="000000"/>
          <w:sz w:val="20"/>
          <w:lang w:val="en-US" w:eastAsia="en-US" w:bidi="ar-SA"/>
        </w:rPr>
        <w:t xml:space="preserve"> for brands and specifics on definitions.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Coturri recognized for salmon-friendly vineyards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Sonoma Index-Tribune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Sonoma Index-Tribune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CHRISTIAN KALLEN INDEXTRIBUNE STAFF WRITER</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casual diner, the biggest worry when ordering salmon is whether to drink red wine or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winegrower and conservation advocate Phil Coturri, that’s the least of his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way I look at it, everything I do in the vineyards feeds into San Francisco Bay,” said the 63-year-old vineyard manager. “As a kid growing up in Sonoma Valley, the steelhead would come up a lot of the creeks (that) they’re no longer coming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want to see them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life-long commitment to healthy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has earned him recognition from the Golden Gate Salmon Association (GGSA), which will have its third annual Sonoma dinner on Friday, March 11 at Ramekins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coho to cabernet, vineyard manager Phil Coturri believes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sea and the land carries great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Event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 Coturri is well known for his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winegrowing practices and, thusly, for his water-conservation practices,” said Victor Gonella, founder and treasurer of GGSA. “Conserving and wise water policies are needed to keep the iconic salmon and the salmon industry strong, along with California’s water dependent economy. Mr. Coturri understands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celebration comes even as prospects for a healthy salmon run in Delta waters remain dim for 2016. “Central Valley fisheries are currently in a depressed state due to bad spawning and rearing conditions,” said John Mc-Manus, executive director of the GGSA. While he’s hopeful the commercial salmon season won’t be closed altogether, as it was in 2008 and 2009, he anticipates both commercial and sport ocean salmon fishing “will have restrictions stronger than last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McManus claimed the “only reason there’s hope for an ocean salmon fishing season this year is because of GGSA’s work,” which included trucking baby hatchery salmon to safe release sites in the Delta and Bay in 2014. These are largely the fish expected to be caught as adult salmon in the ocean this year,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 800 acres that Coturri manages, in both Napa and Sonoma counties, many are hillside vineyards that, while they may be miles from the Bay, are still part of the same ecosystem. Coturri recognizes the connection between vineyards and salmon in his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call it fish-friendly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said Coturri. This means water management, erosion control, no chemical fertilizers or pesticides in his vineyards and other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Coturri even sees an identity with what he does and what a fisherman does. “We can’t isolate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the fish – I look at a commercial salmon fisherman, he’s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ocean. He has the same responsibility with the ocean as I do with the vineyards that I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Coturri’s no newcomer to trendy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 he’s been using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for nearly 40 years in his business, Enterprise Vineyard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vineyards are well-represented in Sonoma – Pangloss, Lasseter, Richard Kamen, Ampalona Creek, Reprise and other premium Sonoma labels have used the services of Enterprise Vineyard Management since it was established in 1979. He also partners with his two sons Max and Sam in Sixteen 600 Wines, which will be featured at the March 11 dinner.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GGSA event is a fundraiser with admission by advance sales at $150, with sponsor packages and reserved VIP tables available to raise funds for GGSA and its salmon restoration projects. There will be also be silent and open auctions along with cocktails, hors d’oeuvres, and dinner, and the chance to tell fish stories.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is a coalition of salmon advocates that includes commercial and recreational salmon fisherman, businesses, restaurants, tribes, environmentalists, elected officials, families and communities that rely upon salmon.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marks the third year of the GGSA event which, in its previous dinners, has honored Sam Sebastiani and Mike Benziger. Coturri considers it an honor to be listed with those two as guardians of a healthy environment and water conservation in Sonoma.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back to that key question – what kind of wine with salmon?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Coturri doesn’t bother to hesitate. “I’m a red wine guy. Out of 800 acres I have one acre of chardonnay and two acres of pinot noir. As long as it’s not a big cab you’re fine.”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Tickets to Friday’s GGSA event are limited, available by calling 855-251-GGSA (4472) or by visiting </w:t>
      </w:r>
      <w:hyperlink r:id="rId722" w:history="1">
        <w:r>
          <w:rPr>
            <w:rFonts w:ascii="arial" w:eastAsia="arial" w:hAnsi="arial" w:cs="arial"/>
            <w:i/>
            <w:color w:val="0077CC"/>
            <w:sz w:val="20"/>
            <w:u w:val="single"/>
            <w:shd w:val="clear" w:color="auto" w:fill="FFFFFF"/>
            <w:lang w:val="en-US" w:eastAsia="en-US" w:bidi="ar-SA"/>
          </w:rPr>
          <w:t>www.goldengatesalmonassociation.com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Contact Christian by email at </w:t>
      </w:r>
      <w:hyperlink r:id="rId723" w:history="1">
        <w:r>
          <w:rPr>
            <w:rFonts w:ascii="arial" w:eastAsia="arial" w:hAnsi="arial" w:cs="arial"/>
            <w:i/>
            <w:color w:val="0077CC"/>
            <w:sz w:val="20"/>
            <w:u w:val="single"/>
            <w:shd w:val="clear" w:color="auto" w:fill="FFFFFF"/>
            <w:lang w:val="en-US" w:eastAsia="en-US" w:bidi="ar-SA"/>
          </w:rPr>
          <w:t>christian.kallen@sonomanews.com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58" style="position:absolute;z-index:2518312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‘We can’t isolate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the fish.’ —Phil Coturri</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9" style="position:absolute;z-index:2518681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ROBBI PENGELLY/INDEX-TRIBUNE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743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Constant gardeners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2016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Farm</w:t>
      </w:r>
      <w:r>
        <w:rPr>
          <w:rFonts w:ascii="arial" w:eastAsia="arial" w:hAnsi="arial" w:cs="arial"/>
          <w:color w:val="000000"/>
          <w:sz w:val="20"/>
          <w:lang w:val="en-US" w:eastAsia="en-US" w:bidi="ar-SA"/>
        </w:rPr>
        <w:t xml:space="preserv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Tony Fawcett</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outstanding gardener should be on every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list of go-to gurus. Tony Fawcett reports In business, reliable experts are worth their weight in gold.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this trusty band of know-it-all advisors often includes an agronomist, soil scientist, livestock nutritionist,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planner, accountant and even a seasoned mechanic.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value an experienced horticulturist can bring to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enterprise shouldn't be underestimated.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you're planning a market garden to supply an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cafe, or creating value-added products and need home-grown ingredients, an experienced green thumb can help plan a productive garden as well as share in the workload.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we meet three super gardeners - a select crew of much-in-demand creative horticulturists who do it all, from basic chores to designing, creating and maintaining gardens of the highest standard. Work finds them through word of mouth, and, once retained, employers are loathe to let them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talented rural horticulturists stand apart from the crowd, and help a swathe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businesses do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PAGE 28 FROM PAGE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Julian Blackhirst HEAD GARDENER, THE GARDEN OF ST ERTH Gardening can be a solitary pastime, but not for Julian Blackhirst. Annually, he shares it with 10,000 visitors who flock to inspect his idyllic workplace, the Garden of St Erth, The Diggers Club garden cocooned in the Wombat State Forest in the old gold hamlet of Blackwood, northwest of Melbourne.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Julian, whose parents owned a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Castlemaine, it's the ultimate job, and the sharing makes it that much more enjoyable and worthwhile.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could probably earn more money doing something else but I wouldn't be as happy," says Julian, who studied politics and economics at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Julian has been a gardener since 15, when he planted four Fuji apple trees, astounded by the fact "amazing, delicious food can be created out of compost and waste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son of a philosophy lecturer, Julian was wary of how sedentary many jobs are today and had a love of the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grow up in a rural area, you are naturally oriented to being a part of nature and enjoying the outdoors,"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uni I got more interested in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mini-</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kind of gardening, the sort of thing they were doing in Cuba and in America a little bit, really intensive small-scale food production." After uni, he departed from economics ("I found commerce too dry"), and moved to the Trentham area to start a market garden on his mother's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help of the government's New Enterprise Incentive Scheme, success came quickly, with sales of organically grown crops such as salad vegetables, heirloom beetroots and raspberries to local restaurants and outlets.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word of mouth, soon he was working to set up permaculture-based vegetable gardens for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Garden of St Erth, which bought his produce for its cafe, realised his talents, he received a part-time job offer. And, when the head gardener role became vacant, he moved straight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started one day a week at St Erth and ended up running it," Julian says. Today, he lives in Lyonville with his wife Miriam, from Malmsbury and one-year-old son Rowan.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little help from Miriam, a carbon sequestration auditor, he still runs his market garden on a reduced basis, working on the two days a week he is not at St Erth.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works best if I find more discerning customers who are interested in quality and want something a little bit different on the plate,"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Julian loves edible gardening for St Erth and his own business, he stresses success is about knowing what chefs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St Erth, Julian's biggest hurdles have been the property's "absolutely horrible soil, mining rubble composed mainly of heavy white clay and broken up quartz and slate" and the cold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with extensive composting and mulching, Julian maintains a showpiece garden rich in espaliered fruit trees, heirloom vegetables and a 'food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never really a painter," he says, "but, designing a herbaceous border is like painting in slow motion. You don't get that immediate effect like slapping paint on a canvas. You have to wait months and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work all winter and spring getting everything ready to go. It's a little like setting up backstage for the show. And then from November through to April you have the show. Seeing everything come to fruition after having worked through our long cold winters is so satisfying."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Shaw PERMACULTURE GARDENER, BASIL'S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BELLARINE PENINSULA It's a long way from the Amazon jungles of Peru to the artisan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Basil's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winery near historic Queenscliff, yet it's all part of the rich work tapestry for Geelong professional gardener Ben Shaw.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Amazon part came early in Ben's career when the Deakin University commerce graduate and his wife, Kerryn, set off WWOOFing for a year and found themselves working on several South American permaculture projects, including a three-month stint raising crops to feed volunteers along the Amazon.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managed about 20 volunteers at a time and set up a permaculture garden primarily to feed the volunteers there," Ben says. "It was quite remote and the idea was to save having to ship in food bought from supermarkets." While a career in commerce would have done far more for Ben's bank balance, gardening, especially organic and permaculture gardening, is what makes him happiest.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certainly not the money," he admits. "I've come from different backgrounds where I could certainly earn more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more about finding a job that creates a positive impact." Ben moved into gardening after a permaculture design course in Geelong and honing his skills as a backyard fruit and vegie grower. He had been working in the wine industry and one day he figured it was time to marry his passion with his day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big chance came three years ago when Kiltynane Estate Wines at historic Basil's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 invited him to write his own job 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Ben, now a devout permaculture gardener, tends an organic edible garden providing produce for the vineyard's cafe, and also presents gardening workshops.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not gardening at Basil's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Ben loves little more than heading home to Kerryn, who works for the National Disability Insurance Scheme, and their children, Maeve, 3, and Clara, 8 months, and indulging in more gardening. "I still like getting into my garden at the end of the day," he says. "It's more pottering about, relaxation and meditation." There is so much Ben likes about being a gardener, it's difficult to pin down a drawback to the career. "Probably the worst part is when you plant something that doesn't work," he says, "when insects come along and take your whole crop. And sometimes gardening is a bit of a pain in winter. You can't control nature, that's for sure." But his future at Basil's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bright. "We're looking to expand the garden this year," he says, "to grow more food and have a bigger orchard. I think my role will morph into managing that, still involved but working more with the chefs.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garden for a living, like any trade that is physical, it takes a toll. I've not got the greatest back, it's a bit wonky - but I am smarter about the way I garden. That's the one good thing about permaculture; you don't dig much." Best part of being a gardener: "The people you meet who are interested in gardening. I think that and being outdoors and active. It's certainly good for your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PAGE 30 FROM PAGE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Tim Pilgrim MILKING YARD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ESTATE B&amp;B, TRENTHAM "I'm lucky I get to do something every day that I really enjoy," says Tim Pilgrim, who puts his gardening talents to work for a select band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ventures and boutique food and accommodation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guess I just like working outside." For Tim, from Bendigo, gardening has brought a range of diverse highlights. Initially, after completing a certificate in horticulture, he joined his grandfather in the turf industry looking after sports fields, before moving to a retail nursery in Melbourne. Here he expanded his plant knowledge, and went on to work four years for the Diggers Club, where his reputation took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kept getting approached about doing private designs and gardens and it just snowballed from there,"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his regular clients today is Milking Yard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 20-hectare property raising Sommerlad chickens at Trentham, where he set up and maintains a kitchen garden for owners Bruce and Roz Burton.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not there he is likely at boutique B&amp;B The Estate, also in Trentham, where he designed and maintains a harvest garden and a mini orchard for the proprietor, interior designer and homewares guru Lynda Gardener.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also regular work at Lynda's Daylesford accommodation and event location, The White House in Daylesford, plus running kitchen and ornamental gardens for Bress -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enterprise, wine and cider producer at Harcourt - and design work for a new Trentham cut flower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Tim started he was "more of an edible gardener" but has also become an expert in perennial borders, mainly due to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avoids using possibly harmful chemicals. "I like to practise organic gardening wherever I work," he says. "I steer away from any types of chemicals, whether they're for pest control or weed control. I like to think that if you have a well-balanced garden you don't actually need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drawn to those people (who want chemical-free gardens). I haven't sprayed chemicals for four years. I suppose I'm not attracted to jobs where they want you to come in and broadcast spray over an area ... I find that most people are leaning toward an organic approach." Outgoing and affable, Tim says the best clients are those who give him creative control. "I find the best results come with people who put their trust in you to do your gardening in the way you want to do it,"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admits his own vegetable garden recently has been sadly neglected, due to a strawbale house he and wife Hadley have just finished self-building on their Glenlyon property, and the birth of their second child, Banjo in March, who joins Fynn, 2. "I was a bit distracted and I had to put the home garden on the backburner but we are now getting some sleep and I'm in the early stages of getting it up and running," Tim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Conveniently, their home is amidst the Wombat State Forest, 50km northwest of Melbourne, where Hadley, an environmental biologist, works for Wombat Forestcare.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joy of the job for Tim is the feeling of ownership he gains from working on the gardens of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like to choose clients whose gardens I can keep going back to," he says. "In this job you're not just digging with a shovel or labouring. You're paid for your advice and your designs and concepts, which is what I love to do." At times, Tim is able to fit a few one-off jobs among his regulars. "All the work comes from word of mouth," he says. "I've never had to advertise. And being able to pick and choose is important to me." Best part of being a gardener: "Enjoying all the seasons. Over winter you do your really big garden renovations, the hard work clearing out plants and planting for spring and summer. Then in mid to late summer the garden comes to life. Getting that end product is so rewarding."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imagesTHEWEEKLYTIMES.COM.AU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Jpost.com (The Jerusalem Post online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Jerusalem Post.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5" type="#_x0000_t75" style="width:219.72pt;height:39.75pt">
            <v:imagedata r:id="rId73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ADAM MONTEFIORE</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winemaker introduces eco-friendly, organic vineyards to Israel.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praiseworthy development, Tabor Winery has created the first ecological vineyard in Israel by fulfilling the guidelines laid down by the Society of the Preservation of Nature in Israel, over a three-year period. Furthermore, it intends to extent this policy to 90 percent of its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ecological vineyard is more known as self-</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wine terms overseas. This fits into a range of environmentally friendly standards in the vineyard, which are good for the health of the surroundings, the quality of the vines and also the soul of the practitioners.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is all about maintaining an ecological balance between nature and the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Putting the morals back into the vineyard, if you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those that want harmony with nature, there are a number of buzz words like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natural. Firstly there are organically grown vines. In this instance the wine is not organic, but the fruit is grown organically. This is achieved by avoiding synthetic pesticides or additives. An organic wine is made without adding sulfites at the winery.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similar to organic, but takes into account astrological and lunar influences, and is practiced by believers with an almost religious fervor. There is almost a mystical quality to such beliefs. Burying a cow horn filled with dung is one thing they do, but before you pooh-pooh it, some of the finest wineries swear by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there are Natural Wines, a broad church without official definition, which basically means making wine in the laissez-faire method without additions or unnecessary interventions in winemaking. Some kosher wines will be suitable for vegans and vegetarians, depending on the fining material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organically grown wine (like the Yarden Odem Vineyard Chardonnay) and even an organic wine, Bashan, which was founded as a kosher and organic winery in the 2000s, but it unfortunately did not last. In Israel we are behind the curve in the production of ethical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Planting a vineyard to produce wine is in itself a peaceful act. In ancient times, it was considered important enough for a soldier to stay home and look after the vineyard rather than go to war. However, in terms of protecting nature, creating a vineyard is a violent act because of the necessary preparation of the land. It creates a scar of disturbance to the local flora and fauna.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TABOR Winery decided to attend to this issue in its Ramat Sirin Vineyard. This is a large vineyard site which is immaculately kept, with its own unique terroir. It is situated in the Lower Galilee on a soil of volcanic tuff and basalt stone, at 400 meters altitude with a view of Mount Tabor, Mount Hermon and Lake Kinneret.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allowed a cover crop to grow, planted 400 trees within the boundaries of the vineyard, created nesting areas for birds, and placed piles of stones and boulders to encourage the return of wildlife. The flora and fauna that settles will create its own ecosystem and a new order of things in which the natural balance of nature is respected and encouraged. The results were recorded and monitored over a three-year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Michal Akerman is the person responsible for this initiative. She is tousle-haired with a perky smile and large, bright eyes. She is a peculiarly Israeli blend, with grandparents from Syria, Morocco, Poland and Germany and a father from Peru. Her work on a kibbutz gave her a love of the land. She worked with dates, mango, avocado and citrus. After the army, again on kibbutz, she first became responsible for a vineyard, but it was for table grapes. She then traveled to South America and found herself working in vineyards in Chile, and in Mendoza in Argentina, just to earn pocket money. Almost without realizing, she slipped into a career as a viticulturist.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Whilst studying at the Faculty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Rehovot, she joined Barkan Winery. After finishing her bachelor's degree, she worked in South Africa for a year, before returning to the company as chief agronomist in 2004. Barkan was then in a campaign to become the largest winery in Israel and by the time she left, it had 800 hectares of vineyards, many developed on Akerman's watch.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2009, she was head-hunted by Tabor. She was happy to go to a smaller winery where her decisions would have a greater effect. She was also delighted towork for a grower CEO, who understood how important vineyards are to the final quality of the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is a great one for balancing the old and new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She likes to deal with the hand provided by nature with the added assistance of new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keeps her finger on the pulse by receiving all kinds of statistics from weather stations transmitting data in real time to her cellphone, but is most at home sniffing the earth in a vineyard. When we met, she just had to visit a vineyard on the way, to touch base, and show the vines she had not forgotten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Akerman explained to me: "The new practices become a way of life. We can't control everything and have to be part of nature." What impressed me most was her insistence on also tasting the wines with the winemakers, even from different plots. This is certainly someone who believes she grows wine, not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Akerman's management, the vineyard area has grown from 55 to 240 hectares. Tabor Winery is situated in the Lower Galilee, and the majority of its grapes come from the Galilee and Golan. However, Akerman has the flexibility to find the best fruit which takes her all over Israel. During her time at Tabor, she has also brought new varieties to the Israeli wine scene like Roussanne and Tannat.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Tabor Winery was founded in 1999 by four grape-growing families of Kfar Tavor. The winery is today managed by Oren Sela, the younger generation of one of them. The winery is owned by the Central Bottling Co., the country's premier beverage company responsible for producing or representing mega global brands such as Coca-Cola, Carlsberg and Johnnie Walker. The wines are distributed by IBBLS, the importers &amp; distributors of Diageo, the world's largest spirits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ALL that hype and the association with big brands, the winery is managed by one of the founder growers, with the attention to detail in the vineyards of a small boutique winery. The winemaker is the same as when the winery started on its way. It has grown for sure. It is now the fifth largest winery in Israel, producing two million bottles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interesting is that the success of the winery is not just in the good-value stakes – where you would expect Tabor to shine – but also the highest quality arena, where its wines compete with Israel's finest. Their success across the range is very impressive.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recent past, the Har "Mount Tabor" Chardonnay was selected in the Top 100 Best Value Wines of the Year by the Wine Enthusiast, one of the important wine magazines in America. It is extremely rare for an Israeli wine to be on this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Adama Merlot scored 93 points in the Wine Enthusiast, then the highest score ever for any Israeli wine given by the magazine. The Adama Roussanne was recommended by Oz Clarke's Wine A to Z and the Sufa, a red wine blend, was recommended in Hugh Johnson's Pocket Wine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prestige Limited Edition received the top score of any Israeli wine in the Wine Spectator last year, and Tabor Winery was the only Israeli winery invited to the New York Wine Experience, the world's most prestigious gathering of the finest wineries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that is abroad where tastings are blind, and labels don't carry the baggage they do here. In Israel, Tabor has also excelled. It was the leading winery with no fewer than five gold medal trophies in the Best Value Competition 2016, for wines up to NIS 79. Even more impressive, it was also the leading Israeli winery in the Eshkol Hazahav 2016 competition, the Israeli wine Oscars, with four gold medal trophies. The Adama Sauvignon Blanc is a banker, winning gold in both competitions year after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always think that kosher as a concept would be easier explained to the non-Jewish, general market, if accompanied by self-</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vineyards. The two really seem to go together. So I applaud this pioneering initiative by Tabor Winery, and hope its lead is followed by other wineries.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Regardless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the vineyards, it is also a winery with proven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quality at every price point. It seems that those who care about vineyards and the environment, also make wines with good karma. What goes around comes around.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Adam Montefiore has been advancing Israeli wines for over 30 years. He is known as "the ambassador of Israeli wine" and the "English voice of Israeli wine."</w:t>
      </w:r>
    </w:p>
    <w:p>
      <w:pPr>
        <w:keepNext w:val="0"/>
        <w:spacing w:before="240" w:after="0" w:line="260" w:lineRule="atLeast"/>
        <w:ind w:left="0" w:right="0" w:firstLine="0"/>
        <w:jc w:val="both"/>
        <w:rPr>
          <w:lang w:val="en-US" w:eastAsia="en-US" w:bidi="ar-SA"/>
        </w:rPr>
      </w:pPr>
      <w:hyperlink r:id="rId739" w:history="1">
        <w:r>
          <w:rPr>
            <w:rFonts w:ascii="arial" w:eastAsia="arial" w:hAnsi="arial" w:cs="arial"/>
            <w:i/>
            <w:color w:val="0077CC"/>
            <w:sz w:val="20"/>
            <w:u w:val="single"/>
            <w:shd w:val="clear" w:color="auto" w:fill="FFFFFF"/>
            <w:lang w:val="en-US" w:eastAsia="en-US" w:bidi="ar-SA"/>
          </w:rPr>
          <w:t>http://imgs.syndigate.info/497/1492/90/147151733101.jpeg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 xml:space="preserve">Greenhouse in the sky: inside Europe's biggest urban </w:t>
        </w:r>
      </w:hyperlink>
      <w:hyperlink r:id="rId746" w:history="1">
        <w:r>
          <w:rPr>
            <w:rFonts w:ascii="arial" w:eastAsia="arial" w:hAnsi="arial" w:cs="arial"/>
            <w:b/>
            <w:bCs/>
            <w:i/>
            <w:color w:val="0077CC"/>
            <w:kern w:val="32"/>
            <w:sz w:val="28"/>
            <w:szCs w:val="32"/>
            <w:u w:val="single"/>
            <w:shd w:val="clear" w:color="auto" w:fill="FFFFFF"/>
            <w:lang w:val="en-US" w:eastAsia="en-US" w:bidi="ar-SA"/>
          </w:rPr>
          <w:t>farm</w:t>
        </w:r>
      </w:hyperlink>
      <w:hyperlink r:id="rId746" w:history="1">
        <w:r>
          <w:rPr>
            <w:rFonts w:ascii="arial" w:eastAsia="arial" w:hAnsi="arial" w:cs="arial"/>
            <w:b/>
            <w:bCs/>
            <w:i/>
            <w:color w:val="0077CC"/>
            <w:kern w:val="32"/>
            <w:sz w:val="28"/>
            <w:szCs w:val="32"/>
            <w:u w:val="single"/>
            <w:shd w:val="clear" w:color="auto" w:fill="FFFFFF"/>
            <w:lang w:val="en-US" w:eastAsia="en-US" w:bidi="ar-SA"/>
          </w:rPr>
          <w:t xml:space="preserve">; A disused office in The Hague has been revamped as a sprawling rooftop greenhouse, with a fish </w:t>
        </w:r>
      </w:hyperlink>
      <w:hyperlink r:id="rId746" w:history="1">
        <w:r>
          <w:rPr>
            <w:rFonts w:ascii="arial" w:eastAsia="arial" w:hAnsi="arial" w:cs="arial"/>
            <w:b/>
            <w:bCs/>
            <w:i/>
            <w:color w:val="0077CC"/>
            <w:kern w:val="32"/>
            <w:sz w:val="28"/>
            <w:szCs w:val="32"/>
            <w:u w:val="single"/>
            <w:shd w:val="clear" w:color="auto" w:fill="FFFFFF"/>
            <w:lang w:val="en-US" w:eastAsia="en-US" w:bidi="ar-SA"/>
          </w:rPr>
          <w:t>farm</w:t>
        </w:r>
      </w:hyperlink>
      <w:hyperlink r:id="rId746" w:history="1">
        <w:r>
          <w:rPr>
            <w:rFonts w:ascii="arial" w:eastAsia="arial" w:hAnsi="arial" w:cs="arial"/>
            <w:b/>
            <w:bCs/>
            <w:i/>
            <w:color w:val="0077CC"/>
            <w:kern w:val="32"/>
            <w:sz w:val="28"/>
            <w:szCs w:val="32"/>
            <w:u w:val="single"/>
            <w:shd w:val="clear" w:color="auto" w:fill="FFFFFF"/>
            <w:lang w:val="en-US" w:eastAsia="en-US" w:bidi="ar-SA"/>
          </w:rPr>
          <w:t xml:space="preserve"> operating on the floor below. Are we entering a new age of urban </w:t>
        </w:r>
      </w:hyperlink>
      <w:hyperlink r:id="rId746"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746"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2016 Thursday 1:54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9" type="#_x0000_t75" style="width:167.98pt;height:30.75pt">
            <v:imagedata r:id="rId74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Senay Boztas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top of an empty 1950s office block that once belonged to the Dutch telecommunications powerhouse Philips, above an abandoned reception desk and six floors of vacant office space, is a shock of green. Here, on a concrete building in The Hague, is a modern experiment: Europe's largest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Tomatoes, vegetables and trendy "microgreens" are sprouting in a sprawling 1,200 sq m rooftop greenhouse. Below, on the fishy-smelling sixth floor, is a huge fish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rather post-apocalyptically named UF002 De Schilde launches next month (the UF refers to UrbanFarmers, the company behind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eventual hope is to serve 900 local families, plus restaurants and a cooking school, with 500 tilapia a week and 50 tonnes of rooftop veg a year. They've just harvested their first cucumber.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Durno, the 31-year-old Scot in charge of the operation, believes commercial urban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serve a need: people want high-quality food from a transparent, local source. "In the next five or even 15 years, this will be a niche of the niche," admits Durno. "But it links into the circular economy: we have empty rooftops and empty industrial buildings. In The Hague, 15% of buildings are empty. Let's fill them with produce."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industrialisation, that connection between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city was taken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Jan Willem van der Schans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some serious interest in rooftop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the future of commercial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US, advocates such as the Columbia University professor Dickson Despommier call it a way of "feeding the world in the 21 st century". There are urban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Berlin and London, where former air raid shelters grow food to supply markets and a home delivery service. The New York City project Five Borough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promotes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city is home to an estimated 900 urban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gardens on 50 acres - although the project is keener to discuss how it is "about much more than just growing food" than any rip-roaring profitable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Schilde, a brick-and-glass flanked seven-storey building, was built as a television and telephone factory for Philips in the 1950s by the modernist architect Dirk Roosenburg. It has about 12,400 sq m of total floor space, largely abandoned but too solid and expensive to knock down. In the Netherlands, 18% of offices are empty, due to the two last economic crises and cuts in the size of government. Dr Hilde Remøy of Delft University of Technology has predicted office vacancy in the Netherlands will soon reach 25%, the highest in Europe. According to Cushman &amp; Wakefield's global office forecast 2015-16, the European average will be about 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Modern technology has helped make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viable prospect. At UrbanFarmers, the shimmery tilapia swim in 28 tanks. Baby fish,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in nearby Eindhoven, come in on one side, fed by an automated system; across the room are tanks for the bigger fish, which will be killed by electrical stunning. In another vat of water, bacteria convert waste ammonia from fish excrement into nitrates to fertilise the plants on the roof above. Meanwhile, the plants - which are grown without soil - purify the fish water. This closed system, known as aquaponics, has been used for centuries.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industrialisation, that connection between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city was taken away," says Jan Willem van der Schans, a researcher in urban food systems at the Landbouw Economisch Instituut (LEI). "Food can be grown anywhere and sent anywhere else. UrbanFarmers is an example of cities reconnecting with food. Consumers feel alienated from global food chains, want food from a transparent source, and they see that quality can be better if it grows close to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 der Schans wonders, however, if urban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can find commercial success. "UrbanFarmers has to come up with products that you can't buy in supermarkets, something special that has a higher nutritional value, otherwise I think they will have a hard time," he says. "They really have to pick those vegetables that have a special quality if you harvest them immediately, like soft tomatoes like coeur de boeuf that should fall apart if you carry them 10 metres. In New York, the growers on the rooftops came up with these varieties."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first customers is Patrick Buyze, chef and co-owner of Mochi restaurant in The Hague. "It was a bit of a fantasy to grow food in the city, on a skyscraper," he says. "So many of our deliveries have been shipped thousands of miles. This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isn't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full-moon harvested, but the taste is fantastic and they are willing to try growing what you like."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Joris Wijsmuller, head of sustainability at The Hague city council, is another fan. In 2013, the council launched a competition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companies to find new uses for the former Philips building. UrbanFarmers BV was the winner, getting free council support and a chance to rent the space, once it had raised private funding and a European loan via The Hague's Fund for Location and Economy (FRED).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sometimes said that children who live in the city believe tomatoes grow in the supermarket or fish are born in the freezer," he says. "The municipality hopes the whole building will be a sort of gathering place for education, research and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Annechien ten Have-Mellema, a pig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former board member of the Dutch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union LTO, recalls that there wasn't so much enthusiasm in 2009 when she and the architect Winy Maas proposed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400 pigs in The Hague's city centre. They argued the pigs could sit nicely alongside the Prada shop and luxury car dealerships. "I thought it was an important idea, to link the city and rural food production," she says. "But there was too much opposition."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Can Amsterdam's e-trikes revolutionise the city's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remains an open question whether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something more than a temporary fad. Durno, not surprisingly, thinks more cities should adopt the idea. "I think there is also a future for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Middle East and Singapore. Qatar imports 90% of its food - although our challenges are heat, light and wind, and there it is cooling."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Durno points to UrbanFarmers' first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Basel, which the company says breaks even. The Hague outlet will open for business next month, and its new American operation, UrbanFarmers USA, hopes the first of 10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could open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Jan-Eelco Jansma, a researcher in urban-rural relations at Wageningen University, belives the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has legs: "There are examples of viable commercial urban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but also growth in allotment gardens in the Netherlands and across Europe - which are not interested in being commercial but have a huge, indirect effect on mental health and liveability in cities," he says. "Almere is a real frontrunner: half of its new, 4,000-hectare city quarter Oosterwold will be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always refer to the debates about parks in the city in the past. I think in 100 years,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be as normal as the city parks we have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Guardian Cities on Twitter and Facebook and join the discussion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46" w:name="Bookmark_74"/>
      <w:bookmarkEnd w:id="146"/>
    </w:p>
    <w:p>
      <w:pPr>
        <w:rPr>
          <w:rFonts w:ascii="arial" w:eastAsia="arial" w:hAnsi="arial" w:cs="arial"/>
          <w:sz w:val="20"/>
          <w:lang w:val="en-US" w:eastAsia="en-US" w:bidi="ar-SA"/>
        </w:rPr>
      </w:pPr>
      <w:r>
        <w:pict>
          <v:shape id="_x0000_i127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Do bears dance in the woods?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Sunday Business Post</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22, 2016</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2016 Post Publications Ltd.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73" type="#_x0000_t75" style="width:269.97pt;height:36pt">
            <v:imagedata r:id="rId755"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1198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Tomás Clancy</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wineries of Napa may not have ancient history, but their enthusiastic owners are in creating their own legends</w:t>
      </w:r>
    </w:p>
    <w:p>
      <w:pPr>
        <w:keepNext/>
        <w:spacing w:before="240" w:after="0" w:line="340" w:lineRule="atLeast"/>
        <w:ind w:left="0" w:right="0" w:firstLine="0"/>
        <w:jc w:val="left"/>
        <w:rPr>
          <w:rFonts w:ascii="arial" w:eastAsia="arial" w:hAnsi="arial" w:cs="arial"/>
          <w:sz w:val="20"/>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74" style="position:absolute;z-index:25173299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father had been taking photographs all morning. He had been commissioned to take photographs for a book, it’s quite famous now, of the wine country in Napa at the time. Now, this was in 1972. He had studied with Ansel Adams who, as you probably know, was a pretty significant photographer at the time.”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clear that Bruce Cakebread of the Cakebread winery has told the story of his father Jack many times, but it’s equally clear how much he enjoys it, and how much it resonates with him.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had been photographing all these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many of them were still dairy and fruit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He was offered a bowl of soup in one of them, and while he was eating, he told the owners that if they ever wanted to sell, they should let him know. They called him back later that day to say yep, they would like to sell.”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Cakebread decided to spend the entire advance he’d received for producing the book he was working on, The Wineries of Napa, on buying this particular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 would rename it Cakebread Cellars, and it would become a cornerstone of Napa winemaking through its highly sought-after and very expensive cabernet sauvignon.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Contemporary journalists, photographers and writers can only look back with envy to a time when writing a book, taking the photographs and producing feature articles could amount to the price of acquiring a winery in Napa Valley – Cakebread is perhaps the only winery on the planet founded on journalism and photographic work.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makes a sharp contrast with almost every other contemporary Napa Valley winery origin story, which these days nearly all revolve around how the founders earned a billion in the Silicon Valley, San Francisco and Seattle tech world or in finance.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has to be the case these days, as the cost of land is so high that only paid-up members of the billionaire club can even think about ownership.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Origin stories are a peculiar fetish for these Californian wineries, a symptom of the short, expensive history of land in the region. In sharp contrast to European stories travelling across centuries, almost every one of even Napa’s greatest wines or wine estates were created since the 1950s and 1960s or, as with many like Cakebread, even later.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Disco bears and Napa grapes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Europe, the origin of vineyard names are lost in time in many cases, whereas in Napa, a vineyard’s name is very likely to have been given in the last 20 or 30 years by the person currently selling the wine.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Best of all, we can still ask the person who named a vineyard why it is called Dancing Bear Ranch and the wine from it Dancing Bear cabernet.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“Well, it’s called Dancing Bear because it’s planted quite high up on the slopes, which of course in Napa is very highly regulated, as the state plan was to restrict the planting of vines, and all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really, to the valley floor,” says Bruce Cakebread.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in one of those rare hillside spots, we acquired a vineyard and some very large local grape fans – bears.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“Now there are a lot of very accurate and scientific ways of deciding when to harvest, and as an oenology student I looked at them all. One they do not tell you about is bear interest.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it turns out that bears love sweet ripe grapes. I mean, they really love them. They come into the vineyard and go through a ton or more in an evening; that’s something around $30,000 worth of wine to us. You can leave one evening with lovely ripening fruit, and come back the following morning and the vines are all sucked dry, gone.”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was the solution?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thing was to adjust our picking. We now know that as soon as we see bears coming out of the forest to eat our cabernet sauvignon, that is the ripeness level we need and we have to pick right away,” says Cakebread.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“Back in the day, we set up flashing lights and a sort of boom-box, something that would scare the bears away without hurting them.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night we did that, it worked – the bears stayed away and the grapes were safe. But on the second night everything changed, and we lost more grapes in our vineyard than any of our neighbours.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“Eventually, we understood that the bears seemed to like the music and lights. We had created a great bear disco, hence the vineyard being called Dancing Bear Ranch and producing Dancing Bear cabernet.”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The Californian Dream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Humour and self-deprecation are almost always present among Napa Valley winery owners. While many of them are now millionaires who are cashing out, at least as many are staying true to their 1960s and 1970s roots by staying close to the land.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why so much emphasis in the area is on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well as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use of resources and off grid-style self-sufficiency in water and even electricity.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means that the wines here come with a political and environmental ambience that attracts even more people to the area.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Jean-Charles Boisset, the heir apparent to one of Europe’s largest wine businesses and owner of vast estates in France and the family home region of Burgundy, now lives for substantial parts of the year in Napa.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I was around 12 or 13, I was taken on holiday by my grandparents to California. I fell in love with it. The sun, the music, the people. We were in the wine business, so of course we went up into Napa, Sonoma, the Russian River Valley, everywhere,” he says.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visited the De Loach family winery and I fell in love with it. I remember as I was climbing up the steps onto the plane back home to France thinking, one day I will come back, I will come back here and buy that vineyard. And in 2003, we did.”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 course, Boisset has other reasons to now focus on California – he is married to Gina Gallo, the pioneering winemaker of Sonoma and the Russian River Valley, and an heir apparent to the vast E&amp;J Gallo Wines empire.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De Loach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Boisset set about elevating the quality of the wine with Burgundian sensibilities and a great deal of money, and the results are spectacular so far. His two daughters will have the most interesting origin story to tell as they weave the tale of a suave 13-year-old French boy’s promise and a pioneering winemaking mother.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dream of fine Californian wine is really only beginning. It needs another 300 or 400 years to settle in like Burgundy but, for now, it is a deeply impressive place, with wines almost as good as their stories.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The wines of California</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De Loach, Heritage Reserve Californian Chardonnay 2013, €17.99 (91)</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De Loach, Russian River Chardonnay 2012, €22.50 (92)</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De Loach, Heritage Reserve Californian Zinfandel 2014, €17.95 (91)</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De Loach, Russian River Valley Pinot Noir 2014, €32 (93)</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Beringer’s Founder’s Estate Merlot, 2010, €19.95 (91)</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Freemark Abbey, Viognier, Napa Valley 2012, €27.99 (91)</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Clos du Val, Merlot, Napa Valley 2010, €26.45 (92)</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Cakebread, Cellars, Cabernet Sauvignon, Napa Valley 2011, €100 (94)</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Cakebread, Dancing Bear Ranch Cabernet Sauvignon, Napa Valley 2012, €140 (95)</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Wines available at Mitchell &amp; Son, CHQ and Glasthule; McHughs Off Licences; McCabes of Mount Merrion; Drinkstore, Stoneybatter; The Corkscrew, Chatham Street, Dublin 2, and nationwide online at thecorkscrew.ie and O’Brien’s Wine Stores nationwide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E-mail: </w:t>
      </w:r>
      <w:hyperlink r:id="rId756" w:history="1">
        <w:r>
          <w:rPr>
            <w:rFonts w:ascii="arial" w:eastAsia="arial" w:hAnsi="arial" w:cs="arial"/>
            <w:i/>
            <w:color w:val="0077CC"/>
            <w:sz w:val="20"/>
            <w:u w:val="single"/>
            <w:shd w:val="clear" w:color="auto" w:fill="FFFFFF"/>
            <w:lang w:val="en-US" w:eastAsia="en-US" w:bidi="ar-SA"/>
          </w:rPr>
          <w:t>tc@iol.ie</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Twitter: @tomasclancy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2016</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75"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 xml:space="preserve">Holistic hospitality: from garden to plate, Ravens restaurant at The Stanford Inn by the sea excels in organic, creative and conscientiously prepared cuisine.(Hospitality: Seriously </w:t>
        </w:r>
      </w:hyperlink>
      <w:hyperlink r:id="rId763"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763"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 and Drink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2016 S&amp;R Media Corporation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Schwalb, Stef</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Sustainability is serious business at The Stanford Inn by the Sea in Mendocino, Calif. This historic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eco-resort is the only vegan hospitality property in the United States and has been practicing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since 1985, when innkeepers and owners Jeff and Joan Stanford took over and converted all 10 acres of the property. Although some B&amp;B's offer guests eco-friendly options, The Stanford Inn has been a pioneer in the industry and continues to add new amenities to reinforce its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no precedents," reveals Jeff Stanford. "Our mindset was to find or develop the lightest impact in products and methods for the work we do. The underlying idea is to be conscious. We want to be able to make the best compromise if there are issues. Where we draw the line is not wanting to be the cause of damaging other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inn is renowned for its locally harvested products, from seaweed to chanterelles,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organic ingredients and produce from regional growers, as well as its own USDA-certified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Big River Nurseries. It sources these items to feature in dishes at its award-winning The Ravens. Serving diners a 100 percent plant-based and vegan culinary experience for breakfast, dinner, dessert and lunch on the go, The Ravens co-creative kitchen is led by Sid Garza-Hillman, author, certified nutritionist and long-time vegan, who works in close contact with chef team Sadhana Berkow, Ubaldo Salazar and Big River Nurseries gardener Clayton Houghland.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restaurant also features a full bar, complete with classic drinks and a happy hour. The wine list is comprised primarily of selections produced from certified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or those using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The list is guided by The Ravens wine director who is an expert in Mendocino County wines. Guests can also indulge in "Wednesday Ethnic Inspirations" tasting menus, which feature dishes that celebrate numerous cultures of cuisine, as well as afternoon tea times with desserts.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Conscious Cuisine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food and organic wastes are composted and used for the inn's garden beds, virtually eliminating the use of outside fertilizer. Everything that can be recycled is, including all glass, papers and cardboards. All aspects of the cooking process adhere to providing guests with exceptional cuisine while developing it in the context of what is healthy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both environmentally and ethically.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varied and interesting menu punctuated with special weekly menus, featuring our take on various ethnic cuisines," Stanford explains. "First, we began with creating food that emulated that of the finest restaurants in California; for example, Eggs Benedict. We created Portobello Benedict, which simply replaced the egg with scrambled tofu with turmeric, which we later learned was a super-food, the ham with grilled or roasted Portobello slices and the Hollandaise with a choice of house-made vegan Hollandaise or a Lemon Tahini sauce. We also make a shredded barbecued Trumpet Royale, which we serve in a taco or in a sandwich that we create for boxed lunches.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sandwich, it tastes like barbecued pulled pork," he continues. "It is the sauce and sweated onion with the Julienne mushroom that creates the flavor and textures associated with the pork version. People are surprised. Some don't notice that it isn't made with animal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Loyal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Regardless of whether or not people are aware of the ingredients making up The Ravens cuisine, the restaurant has received rave reviews and hundreds of testimonials.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Stanford reports that 97 to 98 percent of the inn's guests are not plant-based and not even ova-lacto-vegetarian. "Many are surprised, and we have a higher bar to meet than most restaurants" he says. "So many diners expect to be underwhelmed and hungry when they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that hasn't been the case. In fact, Ravens Restaurant's success spawned the release of Dining at The Ravens, a cookbook that showcases more than 150 vegan recipes. "Joan gets to hear our guests' reactions far more than I do, but now that the cookbook is out, more of our guests recognize me, will introduce themselves and relate their experiences here," he notes. "I thank them; always a bit embarrassed. I like to hear their accolades, but I have the sense that we should be doing more. And when I talk with them, I remember other dishes, flavors that we should be developing and putting on the menu."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important to note that The Stanford Inn is doing more--a lot more. This holistic experience in hospitality doesn't just take place at The Ravens. The inn also offers guests a variety of classes including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Gardening, Cooking from the Garden and Whole Plant and Nutrition Cooking at the Mendocino Center for Living Well. "The classes were inspired by our advocacy. They are an aspect of it," Stanford says. "We have been teaching classes for many years, beginning in the late 1980s with gardening, composting, propagation and other aspects of gardening. Cooking classes started in the late 1990s."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The Stanford Inn helps protect Big River from environmental degradation; maintains Mendocino Land Trust access to the bluffs overlooking Mendocino Bay; and provides kayaks, traditional canoes and locally designed and constructed redwood canoes for low-impact exploration of Big River. There are mountain bikes to explore Mendocino's trails, and energy conservation programs have been developed (beginning in 1980) for heating, lighting and laundry.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inn offers a nurturing work experience for students and sponsors community, arts, theatre and athletic events and programs. It's a space for local artists to display and sell their work and where the community and nonprofit institutions can meet at no charge. Vaska nontoxic environmentally safe cleaning and laundry supplies and sulfate-free Naturally Kind Forest Essentials amenities round out the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 seek here is to demonstrate growth, acting from an awareness that we are more than our bodies and minds and manifesting and honoring that awareness through action," Stanford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Stef Schwalb</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Rockin' and Rhônin' in Pleasant Valley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Mountain Democrat (Placerville,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Mountain Democrat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PROSPECTING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2195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13th annual Rocks and Rhônes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Pleasant Valley wineries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Where: Auriga Wine Cellars, Holly's Hill Vineyards, Miraflores Winery, Narrow Gate Vineyards and Sierra Vista Vineyards and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Saturday and Sunday, May 21 and 22, 11 a.m.-4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Cost: $40 person at the door, $20 for designated 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Information: pleasantvalleywineries.com/events/events.html, [email protected]or (530) 344-0227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Teena Hildebrand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Special to the Democrat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Where can you still find an intimate wine tasting experience, meet face to face with winery owners, winemakers and enjoy a day of delicious food and wine pairing, music and vineyard focused fun?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Welcome to Pleasant Valley, in the heart of El Dorado County wine country —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district on the West Slope of the gorgeous Sierra Foothills. Here, five neighboring family wineries are gearing up for the 13th annual Rocks and Rhônes celebration, May 21 and 22, in honor of the Rhône varietal wines and blends grown in the high elevation, rocky, volcanic soils that make up Pleasant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Unpretentious, personal and inviting — it's not uncommon to enjoy tasting wine directly with the winemaker, owner or one of their close family members who may also share personal and family stories of life in the vineyard and perhaps a little bit of Pleasant Valley's rich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Area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Back in the early 1800s the Maidu and Miwok Indians harmoniously co-existed in Pleasant Valley in a serene and untouched landscape. By the summer of 1841 everything changed: military men, scientists, mineralogists and explorers poured in and drastically upset the rhythm of both nature and man with gold and mineral mines, rock quarries, sawmills, blacksmiths and forged roads, at the same time the United States was considering purchasing California from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1847 the United States secured California and consequently, some soldiers in the Mormon Army Battalion stayed and worked at Sutter's Fort even into the 1848 Gold Rush. Eventually, their work contracts ran out and Brigham Young called them back to Utah.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 effort to find a shorter route home, other than the Truckee route, they sent out a scouting party that included a man named James Calvin Sly. Long story short — today, if you drive east on Pleasant Valley Road, as it curves north, it turns into Sly Park Road and winds up at the Mormon Emigrant Trail.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few miles south of there, at the junction of Pleasant Valley, Sly Park and Mt Aukum roads, the Mormons established the town of Pleasant Valley that eventually grew in size to house more than 10,000 residents. There were food stores, hotels, dance halls, bars and a distillery to supply the locals. The distillery made grappa and got its raw materials from the many wine grape vineyards off Pleasant Valley Road. Several other vineyards, a 1700-acre truck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more wineries filled the landscape, including Fausel winery. Now the third-generation Fausels run the internationally famous Placerville Hardware store on Main Street in Placerville.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Present Pleasant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Pleasant Valley is a destination for Rhône wine lovers and it's easily navigable — all five wineries are located within a 2 ½ mile radius and each offers warm hospitality, tasting rooms ranging from intimate to airy to grand, scenic grounds, relaxing picnic areas and friendly, welcoming and knowledgeable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Sierra Vista Vineyards and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and Barbara MacCready were pioneers in the rebirth of mountain viticulture in what is now a post-prohibition, re-emerging premium wine growing area in the El Dorado Appellation. They bought their land before the El Dorado AVA even existed and made and sold their first wine in 1977, becoming the second bonded winery in El Dorado County. A tall, slender, very-in-shape-for-his-age-guy, with a mischievous grin and calm, smoky voice, he's one of those super smart guys turned winemaker — a Ph.D. and former electrical engineer for General Electric, then research and development for NCR and later a full professor at California State University, Sacramento. He and his wife, Barbara, who holds a master's degree in statistics and now handles the numbers and compliance side of the business, planted their first grapes in 1974.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MacCreadys laid down their winemaking roots early on, receiving on-the-job training from consultant Dimitri Tchelistcheff, son of Andre Tchelistcheff — considered to be the father of the California wine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Additionally, MacCready did extensive studies in the '80s that showed the climate of El Dorado County, including Pleasant Valley, to be comparable to that of the Northern Rhône Valley of France. With that affirmation his focus remains on emulating the high quality wines of both Côtes Rotie and Hermitage in the Northern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inspired him to become the first president of Rhône Rangers, a long-standing wine industry association that represents and promotes California Rhône varietal wines, producers and growers. John's interest in local wine history, especially in Pleasant Valley, also led him to resurrect the name of the first winery in Pleasant Valley, called Tiger Lily Winery, that started around 1855 and most likely survived until Prohibition.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Views of the Crystal Mountain range can be seen from outside the tasting room and from picnic areas set on green lawns surrounded by lush rose and flower gardens, fig trees and vineyards. Throughout the year winery guests can taste Sierra Vista's signature Rhône blends: Tiger Lily Outlaw, Red Rock Ridge Syrah and Fleur de Montagne along with other varietal wines in the tasting room. The beautiful vineyards, set atop Red Rock Ridge, are now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via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methods using organic products and are certified Fish 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go to sierravistawinery.com.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Holly's Hill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Tom and Holly Cooper first fell in love with Chateauneuf du Pape on their honeymoon and somehow that wine must have crept into their DNA as their daughter and son-in-law winemaking team Carrie and Josh Bendick are all about Rhône wines — in fact they've committed 100 percent of their steep terraced estate vineyard production to the widest array of Rhône varietals grown in the Sierra Foothills: syrah, cunoise, carignane, cinsault, mourvèdre, petite sirah, viognier, roussanne, grenache blanc and picpoul — all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sustainably via Fish Friendly vineyard certification. As Rhône purists they have immersed themselves in continuing education via winemaking and viticulture extension courses at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two married Josh honed his skills as assistant winemaker at Perry Creek Vineyards and Carrie also worked under a local winemaker before the two eventually transitioned into the winemaking team at Holly's Hill and opened the tasting room in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children, a rescued cat and dog later, they find time to serve the local community. Carrie is on the board of the El Dorado County Ag in the Classroom and Josh is on the El Dorado Search and Rescue team, past president of Rhône Rangers, served as a board member on the El Dorado Winery Association and is an excellent chef, creating fabulous food to show off the winery's portfolio of Rhône wines at monthly food and wine pairing events hosted at the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Enjoy a picnic and views from the deck while sipping their Rhône varietal wines and blends like their infamous Patriarche, a mourvèdre dominant Chateauneuf du Pape style blend.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go to hollyshillwinery.com.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Narrow Gate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Frank and Teena Hildebrand's first trip to the Rhône Valley in 1996 that sealed the deal. And when John MacCready at Sierra Vista first declared grenache as the "Pinot Noir of the Sierra Foothills" they knew they were on the right track.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Hildebrands uprooted their family in 2000 and traded in Southern California fashion industry careers for 91 acres in Pleasant Valley and have never looked back. Favoring grenache dominant blends Frank made the first one, which became their flagship, in 2004, called Dunamis, a word from the Greek text of the New Testament referring to "God's miraculous power." After 9/11 took a toll on the couple's investments they adopted a DIY approach and forged ahead with their dream.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took a lot of dunamis to get our winery doors open," Teena reminded other winery hopefuls.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Frank graduated from UC Davis in 1981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economics and continued to take winemaking extension courses at UC Davis in preparation for a career change. Teena graduated in business marketing and together they run the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Frank often guides guests on short treks through the vineyards to demonstrate why and how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processes heal the land. Along with his vineyard assistant Kass Feuerhelm they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14 acres of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estate wine grapes that include grenache, syrah, mourvèdre, petite sirah, viognier, roussanne and vermentino (rolle).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Teena creates menus and seasonally inspired dishes for the winery's food and wine pairing events, utilizing local and organic ingredients whenever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tasting room, in the cellar amongst the barrels, opened in 2004. The old-barn wood cellar doors, shutters and tasting bar crafted by local artisan Tom Tankersley were made from a stable and bunkhouse, originally used to house sawmill workers in the '40s. The Hildebrands are frequently found pouring wine at the tasting bar, sharing their love of Rhône wines, stories of reinvention and encouraging others to never give up on their dreams.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go to narrowgatevineyards.com.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Miraflores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Years ago when Victor Alvarez and his winemaker Marco Cappelli participated in a winemaker dinner featuring the Pleasant Valley wineries each winery representative was asked to say something about their winery. Like a prophet, Alvarez rose up and in his mysteriously elusive South American accent proudly announced that, "Pleasant Valley will become one of the greatest wine regions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Miraflores is helping to do just that and has gone on to capture the attention of the Wine Spectator and other high-profile wine magazines and journals. Its winemaker Marco Cappelli is a big deal in the Pleasant Valley area and the media love him. He is not only young, handsome and talented with an enology degree from UC Davis, he also hails from Swanson Vineyards in Rutherford for 17 years, apprenticed in Italy, France and Australia and is a local grower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Owner Alvarez loves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growing up in Colombia, South America near his family's cattle and dairy operations. He went on to pursue a successful medical career and, though often at the winery on weekends, he is currently a practicing pathologist in Arizona.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254-acre estate has 40 acres of sustainably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vines, including the Rhône varietals mourvèdre, syrah, petite sirah and viognier. Miraflores maintains animal friendly systems on the remaining unplanted acreage to preserve an undisturbed environment for the many wild animals living on the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Miraflores' Matricia Haigood is probably one of the best-known winery/tasting room managers in El Dorado Wine Country. She brings extensive experience as former creative director for some of the nation's best-known advertising agencies in New York and Los Angeles. Her creativity and networking with chefs and sommeliers from all over California is brought to life at the winery's frequent featured-chef food and wine pairings held monthly at the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also oversees the stunning tasting room that combines old world and new world charm and features massive douglas fir beams salvaged from the Oakland Ferry Building that was torn down in the late 1930s. Additionally, the library and barrel room walls are made from placerite stone from El Dorado County and there's also an exterior rock wall, inspired by the Chinese immigrants who built similar free-stacked lava rock walls locally during the Gold Rush. There are also other unique architectural elements, sculptures and water features that winery guests can enjoy.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go to mirafloreswinery.com.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Auriga Wine Cellars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Winemaker Richard Stading's Auriga Wine Cellars is the most recent addition to the Pleasant Valley wineries. In the early '80s he spent some time making wine overseas and in 1985 returned to Northern California to pursue additional enology and viticulture education through UC Davis extension courses.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1997 he purchased land in El Dorado County, planted his first vineyard syrah in 1999 and went commercial in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Auriga is the ancient Greek and Roman name of a constellation in the northern hemisphere and is commonly known as The Charioteer. The charming tasting room, in a little yellow house right off Pleasant Road, is home to 12 varietal wines and blends made from wine grapes grown throughout El Dorado County including syrah, petite sirah and a reserve syrah viognier.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go to aurigawinecellars.com.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Tickets for the 13th annual Rocks and Rhône event are $40 per person at the door and $20 for designated drivers. Logo stemware is included in the ticket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tickets and a food menu go to pleasantvalleywineries.com/events/events.html.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ON THE ORGANIC TRAIL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Australian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2016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APlus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HOLLY KERR FORSYTH, THE CONSTANT GARDENER</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tourist attraction reveals a mix of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permaculture garden styles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 of Western Australia is loved for its majestic forests, pristine beaches and jewel-like oceans. From the ochre-coloured Wilyabrup Cliffs, on to which turquoise waters crash, to karri forests carpeted with tiny orchids, to vineyards and gardens, there is much to attract you to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climate can be harsh and the soil most often sandy, the area also has plenty to offer the horticulturalist: more than 8000 species of wildflowers burst into flower between August and November. Many gardens are part of the Organic Garden Trail, a new tourist attraction consisting of several organic gardens that are open to visitors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gardens are an interesting mix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organic and permaculture styles, many linked to food, wine, wellbeing, education and community concepts.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our gardens can be visited for free and all are suitable for people of any age," says Shelley Cullen, one of the instigators of the trail.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Cullen Wines, one of the best-loved wineries in the Margaret River district, is just one of the properties you can visit on the Organic Garden Trail. Founded in 1971 after Kevin and Di Cullen pioneered the region, declaring that it was similar to France's Bordeaux, Cullen Wines converted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in 2003 (the first in the state to do so) after following organic principles for many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Vanya Cullen, Roseworthy-trained winemaker at Cullen, explains that the vineyard and winery follow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systems set out by Austrian philosopher Rudolf Steiner (1861-1925), who had been asked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develop methods that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and improved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Central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 is the notion that everything is connected: the site and its soil, along with the climate. Biodynamics embraces a holistic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of looking at life. Positive energy is all-important: between people, the land and the vines the soil supports.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take something out; you give something back," Cullen says. At Cullen Wines, green manure crops of clovers and sweet peas, as well as cereal rye, grow between the grapevines, to be slashed and left to fix nitrogen and to return organic matter to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Nothing is added to the Cullen wines: cultured yeast is not used. Instead, yeast is spread through the vineyard by the bees, assisting in natural fermentation. Produce from the garden is used in the wonderful restaurant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Organic Garden was established in 1988 by the local Alternative Technology Centre to explore the methods and meanings of organic gardening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Among several aims, the 1ha garden seeks to highlight the importance of community gardens in promoting the creation of beauty, and the balance between utility and aesthetics.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Located next to the Margaret River High School, which includes kitchen gardening, permaculture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even wine making - in its curriculum, the garden is run by a small group of volunteers. Designed as a series of separate spaces, the garden houses vegetables and fruit trees, along with flowers and culinary, medicinal and dyers' herbs. A Japanese pine, a symbol of long life, thrives and a peach tree represents health and happiness.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orchard of olives, figs, loquats, plums, mulberries, figs, chestnuts, nectarines and blackberries is separated from other areas by hedges of may (Spirea spp.), climbing roses and plumbago. Across summer on Saturday mornings a garden cafe offers a menu using produce from the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gardens on the trail include the Fair Harvest Permaculture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where the ethics of "Care for the Earth", "Care for the People" and "Fair Share" are promoted by founders Jodie Lane and Dorothee Perez. Fair Harvest is also open every Thursday for a local organic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Margaret River Primary School is a member of the not-for-profit Stephanie Alexander Kitchen Garden Foundation program, which teaches students the importance of growing, harvesting, preparing and sharing food grown in an organic setting.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garden delivers regular kitchen and garden classes, enabling skills-based learning that extends across the school curriculum," Shelley says. "The aim is to provide students with opportunities to grow fresh, seasonal produce and then learn to prepare and share this homegrown food." The garden includes chickens, compost areas and worm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recycle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Tingrith, a large netted orchard of more than 40 fruit trees, is watered from a groundwater soak running off the neighbouring state forest. There is a recently constructed food forest, with truffle-impregnated oaks and avocadoes lining the road up to a meeting house. The meeting house itself looks out on a 35m diameter lavender labyrinth.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also visit the Margaret River Community Centre and Organic Garden in the grounds of the Old Hospital. The garden at the Margaret River Library is based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and offers a full range of sensory experiences in which the entire community can delight. And 12 additional gardens in the Blackwood River Valley region have recently joined the trail. So much to enjoy and so much to learn.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PRUNINGS: For more information go to organicgardentrail.com.au. And to learn more about the species you'll find on the Garden Trail, read John S. Beard's Plant Life of Western Australia, published by Rosenberg.Holly Kerr Forsyth attained a PhD in 19th and 20th-century gardens. Follow her on Twitter: @hollykerforsyth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10 Under-the-Radar North American Wine Regions You Need to Visit; Cheers!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Metro - Philadelphia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Metro International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1532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we love Napa and Sonoma, there are many other wine regions to visit without leaving the continent that are just as beautiful. From British Columbia to North Carolina, these less crowded, more adventurous destinations allow you the chance to discover new wines in a more intimate setting, many of which you won't be able to find back home. Explore the accompanying scenic landscape and chow down on great food for a multi-faceted experience of terroir. Here's our guide so that everyone, even the designated driver, can have fun.—Amber Gibson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Finger Lakes,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Fly into Syracuse to explore the 11 pristine lakes and more than 120 wineries here. The cool climate is famous for aromatic riesling and Gewürztraminer although Fulkerson Winery, Bloomer Creek Vineyard and Heart &amp; Hands Wine Company are also producing great cabernet franc and pinot noir. Tasting appointments are not needed, but you'll want to book ahead for the Water to Wine tour, a wine-centered cruise around Cayuga Lake. Glenora Wine Cellars is the oldest winery on Seneca Lake, opened in 1977, and the 30-room inn attached is a quaint place to stay. Non-drinkers can try glassblowing at the Corning Museum of Glass, home to the world's largest collection of glass art, before chowing down on fried chicken, ginger-crusted salmon, and vegetarian curry at Kindred 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 Your Trip: Visit Fodor's The Finger Lakes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Guadalupe Valley,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bumpy dirt roads to find gourmet restaurants, more than 50 new and old wineries, and charming bed and breakfasts in Mexico's premier wine region. Begin your journey at the Vine &amp; Wine Museum in the heart of the valley to learn about Baja California's wine culture and viticulture history before visiting L.A. Cetto, one of Mexico's oldest and most respected wineries and the largest producer in the country. Stop at new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winery Clos de Tres Cantos followed by Adobe Guadalupe for a horseback ride through the vineyards. Have an elegant dinner at Laja or grab a casual bite at Troika, a food truck found just outside Vena Cava winery before retiring to an eco-friendly modern bungalow at Encuentro Guadalupe.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 Your Trip: Visit Fodor's Valle de Guadalupe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EASTERN TOWNSHIPS, QUÃ‰BEC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new wine region just an hour's drive from Montreal has two primary wine routes: Route des vins de Brome-Missisquoi with more than 20 vineyards, and the smaller Route des vins de l'Estrie comprising seven vineyards. Domaine des Côtes d'Ardoise was the first winery to open here in 1980 and a wonderful place to taste red wine made from hybrid Maréchal Foch, De Chaunac and Chelois grapes while taking a stroll along the flowered paths and sculpture gardens. Visit Vignoble de l'Orpailleur, the largest winery in Québec, for award-winning ice wine along with Vignoble Le Cep d'Argent for sparkling wine and Vignoble Les Pervenches for organic chardonnay. Along with great wine, the region also makes ice cider and fire cider from its bounty of apples. Retire to Manoir Hovey, the only Relais &amp; Châteaux property around, and dine at Le Hatley, where they make their own birch syrup and forage for wild mushrooms and herbs on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 Your Trip: Visit Fodor's The Eastern Townships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Yadkin Valley, North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North Carolina has historically been best known for producing tobacco, but many former tobacco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turned to growing grapes. There are now more than 160 wineries in the state, mostly concentrated in the Yadkin Valley, 90 minutes northwest of Charlotte. Shelton Vineyards is the original and largest winery, while many smaller wineries shine with esoteric grape varietals. Jones von Drehle has an excellent Petit Manseng while JOLO makes an award-winning Chambourcin rosé and red wine lovers will enjoy McRitchie's Ring of Fire blend. Stay at JOLO's one-room guest house or the Victorian-style The Belle House bed and breakfast.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 Your Trip: Visit Fodor's The North Carolina Mountains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Santa Barbara,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humility and pure passion of winemakers here is a far cry from the uptight tasting rooms and manicured feel of Napa Valley. Life here is still bucolic, romantic, and uncomplicated. Sample flights of award-winning estate-grown wines from Dierberg and Star Lane Vineyard at their joint tasting room in the Santa Rita Hills. Then try the Rhône-style wines at Qupé; their elegantly spicy syrah is a favorite. Stay at the enchanting Spanish Colonial–style Four Seasons Resort The Biltmore Santa Barbara, opened in 1927, and you'll get to dine on fresh, local seafood at members-only Tydes Restaurant, where you can also enjoy a drink at the country's only live-coral aquarium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 Your Trip: Visit Fodor's Santa Barbara and the Central Coast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Okanagan Valley,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164 wineries in the vast Okanagan Valley plant everything from merlot and pinot gris to cabernet franc and Gewürztraminer. Several wineries, including Burrowing Owl and Quails' Gate have guest rooms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restaurants on site. You'll want to check out Nk'Mip Cellars, North America's first Aboriginal-owned winery, as well as Platinum Bench Estate Winery, which doubles as an artisan breadmaker and sells local cheese and charcuterie for an indulgent picnic spread. Wine and dine while cruising the South Okanagan region on electric bikes with Heatstroke Cycle; the silent hub motor will propel you comfortably up hills and through winds. Or take to the lakes on a stand-up paddleboarding wine tasting with 3 Phase Adventures. Most visitors fly to Kelowna, but you can also take a one-day wine tour directly from downtown Vancouver with Sky Helicopters.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 Your Trip: Visit Fodor's Okanagan Wine Country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 Luis Obispo,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coastal mountain region has an unhurried, beachy lifestyle and is known for producing some of California's finest pinot noir and chardonnay just five miles from the Pacific Ocean. With fewer than three dozen wineries, the community retains an intimate nature with an emphasis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Chamisal was the first winery to plant vines in Edna Valley in 1973, and is still one of the best, renowned for their crisp, tropical stainless steel chardonnay. Visit Talley Vineyards and Niven Family Wine Estates to try their latest True Myth chardonnay and cabernet sauvignon before dinner at The Spoon Trade or Mason Bar. Stay at the recently remodeled Inn at the Cove in Pismo Beach for great ocean views or the winery guesthouse at Claiborne &amp; Churchill.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 Your Trip: Visit Fodor's Central Coast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Willamette Valley, Oregon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Willamette Valley might be the most recognized region on this list. Pinot noir is the name of the game in this cool climate, which is often compared to Burgundy. While the grape is used predominantly to make red wine, Soter Vineyards also makes an excellent brut rosé in the traditional Champagne method. Oregon is at the forefront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Bergström and Left Coast Cellars are great examples. Several wineries, including Adelsheim and Left Coast Cellars are making a less common but crisp and food-friendly pinot blanc too, which pairs wonderfully with the wood-fired pizza served at Left Coast Cellars. The Allison Inn &amp; Spa is easily the loveliest place to stay and the only upscale destination resort around. Try the signature mimosa massage at their full-service spa to start the morning and end your day of wine tasting with an interactive dinner at JORY Restaurant's chef's counter.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 Your Trip: Visit Fodor's Willamette Valley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Grand Valley, Colorado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red rock valleys and mesas here are home to more than 20 wineries and vineyards. At growing elevations of up to 7,000 feet, these are among the highest vineyards in the world, with hot days and cool nights. There are no tasting fees here, so visit Canyon Wind Cellars for their great Bordeaux varietals, Colterris for a remarkable rosé, and Red Fox Cellars for a whiskey barrel–aged Bordeaux blend. There are also many local orchards, ranches, and an organic lavender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continue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exploration. Enjoy the famous peaches at the annual Palisade Peach Festival in August and see how alpaca fibers are spun into yarn at SunCrest Orchard Alpacas. Wine Country Inn is a conveniently located home base for your Grand Valley adventures.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 Your Trip: Visit Fodor's Steamboat Springs and Northwest Colorado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Lodi,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hard not to feel immediately at home in Lodi's boutique family-owned wineries. The AVA produces more than 40 percent of California's premium zinfandel, with many low-yielding old vines still planted on their own roots. First-time visitors should be sure to visit Lucas Winery, one of Lodi's first wineries, along with Oak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Vineyards and Michael David Winery, where you can also have lunch at their rustic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café. Try the chicken tortilla soup and homemade pies filled with fruit from the family's own garden. Adventurers can get their heart rates up by skydiving or kayking on Lodi Lake Park then fall into a plush, oversized bed at Wine &amp; Roses. This former country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estate is now a charming boutique hotel, with a great restaurant and spa.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 Your Trip: Visit Fodor's Lodi Guide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7" style="position:absolute;z-index:2518394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VisitNC.com Photo: Vineyards overlooking Hwy 89 by James Willamor [CC BY-SA 2.0] Photo: Baja California Ministry of Tourism Photo: VisitNC.com Photo: Davidmschrader | Dreamstime.com Fodors Photo: Jean-Francois Hamelin Photo: Christopher Gardiner / Shutterstock Photo: Vineyards overlook near San Luis Obispo by Roy Montgomery [CC BY 2.0] Photo: Robert Crum / Shutterstock Photo: Millermountainman | Dreamstime.com Photo: Kelly Marie Photography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Wawrinka Climbs Rankings in a Laid-Back Country 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2016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SP; Column 0; Sports Desk;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ANDREW BRENNER</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ST.-BARTHÉLEMY, Switzerland -- Entering the grounds of the Centre Social et Curatif, visitors are greeted by a gaggle of geese, ducks and chickens and a towering castle from the 11th century. On market day, a handful of its residents, adults with special needs, congregate around tables, where their vegetables, apple cider and handicrafts are for 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an unlikely environment in which to produce a tennis star, and yet it was here that Stan Wawrinka, the defending French Open men's singles champion, was raised. The center is home to 75 adults with mental disabilities and is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facility fed by the 80-acre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his father, Wolfram, has run for nearly 35 years. Wawrinka's mother, Isabelle, is in charge of the tea shop and bakery.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Alongside the staff of 200, the residents work as farmhands, bakers and everything in between, while participating in activities that include gardening and woodworking.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part petting zoo, with cows, goats, alpacas and emus, and part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operation that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the residents and their caretakers. Wawrinka grew up riding his father's tractor and helping with the hay baling.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had a very happy childhood,'' he told the Swiss newspaper Le Matin in 2013. ''I was lucky to grow up surrounded by nature and animals, to be outside all the time and to work on a big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my dad. By growing up at a center for people with special needs, I learned to always fight hard to achieve what I want. In this regard, I was incredibly lucky.''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Signs at both entrances of the hamlet of St.-Barthélemy show Wawrinka's picture and a message congratulating him on his French Open title. The town, with 680 inhabitants (nearly one-quarter of whom share the last name Favre), is 10 miles from Lausanne and 45 miles from Geneva, but it feels a world away. It is part of the Gros-de-Vaud, a region where 90 percent of land 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Centre Social et Curatif was founded in 1946 for adults with disabilities to develop personal and professional skills and achieve autonomy and social integration. The center was based on anthroposophy, a philosophy developed by Rudolf Steiner that takes a holistic approach to mental health, education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follows the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also founded by Steiner in the 1920s.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Wawrinka attended the Waldorf school in nearby Crissier, which encourages self-discovery and independent thinking, as envisaged by Steiner.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Wawrinka's tennis career was also developed through connections made at the center. Dimitri Zavialoff, a trained social worker, also worked there. Zavialoff and his brother Grégory became friends with Wolfram and Isabelle Wawrinka.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8, Wawrinka and his older brother, Jonathan, took up tennis at the local club in Echallens. Dimitri Zavialoff quickly taught himself to be a tennis coach and guided Wawrinka until they parted ways in 2010. Zavialoff now works with Timea Bacsinszky, a Lausanne native who reached the French Open semifinals last year and rose to the top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Grégory Zavialoff peaked at No. 623 in the ATP rankings in 1999 and served as Wawrinka's first manager. Jonathan Wawrinka also played professionally before becoming the head pro at the prestigious Tennis Club Stade-Lausanne.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Wawrinka was 15, the Zavialoff and Wawrinka brothers decided to test their fortunes in Spain. Stan Wawrinka turned pro at 17, and the next year, he won the French Open junior tournament and two Challenger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St.-Barthélemy celebrated its homegrown champion with a parade that included a marching band and a carriage ride.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take anything for granted,'' Wawrinka said in a 2011 interview with the French edition of Tennis Magazine. ''In the beginning, my parents put a lot of money on the table so I could live my dream, without putting any pressure on us. We made our own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added, ''But I've seen so many players come and go that I never, not for one minute, thought I could rack up millions on the tour.''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Wawrinka did not break through on the tour until the relatively advanced age of 28, when he won the Australian Open in 2014, outlasting Novak Djokovic and Rafael Nadal in the quarterfinals and the final.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2015 French Open, Wawrinka marched his way to the final, sailing past Roger Federer and earning a matchup with Djokovic. A significant underdog, Wawrinka blasted 60 winners in a four-set victory.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Saturday, Wawrinka won the Geneva Open, beating Marin Cilic by 6-4, 7-6 (11) while playing his first final in Switzerland in 11 years. Wawrinka will now return to Paris, where he will try to defend his title as the No. 3 seed.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Wawrinka, 31, has many nicknames, including the Stanimal, Stan the Man, Iron Stan and Tyson, but the former French player Henri Leconte may have said it best when he called Wawrinka the Bison after his French Open triumph in 2015. Slightly shorter and leaner than his peers, the barrel-chested Wawrinka says his strength comes from his core and his legs.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is decidedly country tough. The force he generates comes from the ground, and his deep roots in an unheralded hamlet in rural Switzerland.</w:t>
      </w:r>
    </w:p>
    <w:p>
      <w:pPr>
        <w:keepNext w:val="0"/>
        <w:spacing w:before="240" w:after="0" w:line="260" w:lineRule="atLeast"/>
        <w:ind w:left="0" w:right="0" w:firstLine="0"/>
        <w:jc w:val="left"/>
        <w:rPr>
          <w:lang w:val="en-US" w:eastAsia="en-US" w:bidi="ar-SA"/>
        </w:rPr>
      </w:pPr>
      <w:r>
        <w:rPr>
          <w:lang w:val="en-US" w:eastAsia="en-US" w:bidi="ar-SA"/>
        </w:rPr>
        <w:br/>
      </w:r>
      <w:hyperlink r:id="rId792" w:history="1">
        <w:r>
          <w:rPr>
            <w:rFonts w:ascii="arial" w:eastAsia="arial" w:hAnsi="arial" w:cs="arial"/>
            <w:i/>
            <w:color w:val="0077CC"/>
            <w:sz w:val="20"/>
            <w:u w:val="single"/>
            <w:shd w:val="clear" w:color="auto" w:fill="FFFFFF"/>
            <w:lang w:val="en-US" w:eastAsia="en-US" w:bidi="ar-SA"/>
          </w:rPr>
          <w:t>http://www.nytimes.com/2016/05/22/sports/tennis/country-boy-stan-wawrinka-patiently-ascends-tenniss-ladder.html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1" style="position:absolute;z-index:2518405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Stan Wawrinka grew up on this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St.-Barthélemy, Switzerland. It is also home to 75 adults with mental disabilities. (PHOTOGRAPH BY PASCAL MORA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Wawrinka, left, after winning the boys' singles title at the French Open in 2003. Alpacas are among the animals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 had a very happy childhood,'' Wawrinka told a Swiss newspaper. ''I was lucky to grow up surrounded by nature and animals.'' (PHOTOGRAPHS BY 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PASCAL MORA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LO-FI WINES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Courier Mail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2016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CourierMail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TASTE; Pg. 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Belinda Seeney</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Bottle shops and wine lists are the new frontier when it comes to clued-in consumers seeking out the latest in socially responsible and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produce, Belinda Seeney discovers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INSPIRED by the paddock-to-plate trend, savvy Queenslanders are spearheading a new grapevine-to-glass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minimal intervention, vegan, unfiltered and preservative-free wines are growing in popularity as discerning drinkers seek out top drops that don't hurt the environment - or their head - as much as mass-produced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Rogers founded Naked Bunch wine wholesalers five years ago when he first sensed this growing swell of support for natural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thought, if people are starting to ask where the piece of meat on their plate is coming from, they might one day start asking about how their wine is being produced," Rogers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points out organic wine has been produced in Australia and overseas for years but that most local winemakers who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organically simply didn't talk it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start to look at some of the great wines in the world, a lot of them are produced organically and a lot of them are produced biodynamically." Driving sales of what he calls "lo-fi" wines - wines that are produced naturally with minimal additives, preservatives and refining - are people buying them out of "a sense of environmental responsibility and social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minimal intervention idea (is) that the winery isn't where you construct the wine, the winery is where the wine's given birth and all you do is try to stay out of the way." Rogers reveals the movement towards low-impact and natural wines is rumbling loudest in restaurants with diners proving the most willing to be guided out of their comfort zone and experiment with food and wine matches.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sommeliers are recommending organic, artisan and small batch wines to customers, exposing them to producers and styles they may not be familiar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proof is in the quaffing with Rogers admitting the popularity of organic wine is owed in large part to a marked improvement in taste and quality over the past decade or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significant increase in education among the trade and I think we're getting better in Queensland in trusting the people in the restaurants who are serving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like me, they're not trying to sell the wines because they're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lo-fi; they want to sell the wines because they're engaging, delicious and nourishing." Restaurateur Nick Pinn opened his first Malt Traders specialty liquor store in Brisbane CBD in 2014 with a strong focus on small producers and independent wineries.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too attributes the recent interest in minimal intervention wines to consumers developing a thirst for information about what goes into their wine and how it is produced.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his original plan was never to stock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natural wines almost exclusively; rather he was simply trying to seek out and support interesting and unconventional winemakers who happened to produce wine in this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trying to move away from the big corporate stacks of cheap wine," Pinn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the board, people want to know more about the process, the story behind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not happy to just buy something that's come off a conveyor belt." He says there is an element of the market who buy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exclusively for lifestyle, health or environmental reasons but attests there is a broader consumer base who buy these wines to support small and independent winemakers.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sampling the end result, Pinn says unfiltered and unrefined wines have "a lot more texture in the actual juice" with the colour often varying from bottle to bottle.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these wines, once they're opened, need to be consumed that day. They're not wines that you can whack a cork in and come back to five days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they don't have the preservatives, they don't react as well with the environment so they really need to be nurtured." Organic wines can be cellared but need to be kept in a consistent environment at a steady temperature as fluctuations can quickly sour the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Pinn says one of the biggest challenges facing winemakers is the financial cost involved in having their products officially certified organic by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Australia (NASAA).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unfortunate thing is people who have these beautiful products but can't afford to go through the process of certification for one reason or another probably are on the wrong end of the stick in terms of being able to promote themselves doing the right thing," Pinn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Pinn predicts more winemakers will move towards producing wine using organic methods, even if they don't apply for NASAA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Rogers too, anticipates more wines made in the lo-fi or minimal intervention style will hit the market as the public's thirst for the product continues to intensify.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movement but the reason the movement is working is because the wines are delicious, not because of a buzzword," Rogers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IN THE BOTTLE ORGANIC Wine must meet the National Standard for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 to advertise itself as organic. These standards cover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grapes and dictate use of renewable resources; energy, soil and water conservation; and the absence of artificial fertiliser and synthetic chemicals. Preservatives can still be added to the final product.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 holistic and spiritual approach to growing grapes using an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process that also employs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principles of Rudolf Steiner. There are nine preparations for the soil and vines designed to aid fertilisation and maintain ecological harmony. Lunar and astrological influences also come in to play when it comes time to plant and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MINIMAL INTERVENTION This can refer to unrefined and unfiltered wines and those that have had very small amounts of contact with anything artificial, such as preservatives or stabilising additives. Many are produced in an organic environment but haven't attained formal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VEGAN The fining process gives wine its clarity and often uses animal byproducts such as egg yolk, casein (a milk protein), gelatine and isinglass (derived from fish). Vegan wine use alternative fining agents such as clay or activated charcoal or skip the fining process altogether.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ADDED PRESERVATIVES Most commonly used to indicate no sulphur dioxide was added to the wine, however, it is a natural product of fermentation and may still be present. If the amount of preservative is less than 10 ppm, Australian winemakers are not required to include it on a label.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NICK'S PICKS Unico Zelo (Adelaide Hills)dolcetto and fianoBattle of Bosworth (McLaren) chardonnay and shiraz PETER'S PICKSPoolside by Tommy Ruff (Barossa)2016 syrahMac Forbes (Yarra Valley) 2015 pinot noir Tangerine Dreamby smallfry (Barossa)2016 field blend white wine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Cheap Buzz: Eco-speak on wine label can mean tastier wine inside the bottle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Philadelphia Daily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2016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Philadelphia Newspapers,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P-com Food; Pg. 00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Buzz: Hey, Marnie, I keep seeing wine labels that talk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this some kind of code? If normal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why would anyone keep doing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Marnie: That's funny, Buzz. You're right about what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means in plain English. However, regarding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the term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is used to describe practices that are more environmentally conscious than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that do not meet the rigorous certification requirements for terms like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Because this is a fairly new concept, the language is still evolving. I've seen other terms, like earth-friendly and eco-conscious used to convey the same concept.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Buzz: If eco-themed grape lovers are insisting on that kind of stuff, the next step will be protests at wineries that kill grapes.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Marnie: You might not be interested in the environment, but a growing number of wine drinkers are. People want to know how their food and drink are produced.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Buzz: That sounds just like Portlandia.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Marnie: That's a funny TV show, but as long as messages about caring for the environment help sell more wine, you'll keep seeing this language on labels.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it's not just a marketing ploy. Vintners talk about how carefully they grow their grapes because this is one of the biggest factors affecting the quality of their wine and a major point of distinction among competitors.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Buzz: Does that mean being nicer environmentally can make wine too expensive?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Marnie: Well, it will always be cheapest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conventional way, using chemical fertilizers, herbicides, and pesticides. However, decades of evidence show that when vineyards are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with fewer chemical interventions, not only is it healthier for the land, the workers, and the surrounding environment, but the wine made from that fruit tastes noticeably better.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Buzz: Maybe the good environmental stuff means I can drink more wine than usual, since it's healthier!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Marnie Old is a local sommelier and wine author. Check her out at </w:t>
      </w:r>
      <w:hyperlink r:id="rId807" w:history="1">
        <w:r>
          <w:rPr>
            <w:rFonts w:ascii="arial" w:eastAsia="arial" w:hAnsi="arial" w:cs="arial"/>
            <w:i/>
            <w:color w:val="0077CC"/>
            <w:sz w:val="20"/>
            <w:u w:val="single"/>
            <w:shd w:val="clear" w:color="auto" w:fill="FFFFFF"/>
            <w:lang w:val="en-US" w:eastAsia="en-US" w:bidi="ar-SA"/>
          </w:rPr>
          <w:t>MarnieOld.com</w:t>
        </w:r>
      </w:hyperlink>
      <w:r>
        <w:rPr>
          <w:rFonts w:ascii="arial" w:eastAsia="arial" w:hAnsi="arial" w:cs="arial"/>
          <w:color w:val="000000"/>
          <w:sz w:val="20"/>
          <w:lang w:val="en-US" w:eastAsia="en-US" w:bidi="ar-SA"/>
        </w:rPr>
        <w:t xml:space="preserve"> or on Twitter at @MarnieOld. Buzz's musings are interpreted by Gar Joseph.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Selling sustainability: how to boost sales of eco-friendly beverage products.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Cheers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2016 Bev-AL Communications, Inc.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S4; Vol. 27; No. 8; ISSN: 1051-564X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Niksic, Melissa</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Going green isn't a new concept, but it continues to gain momentum in the beverage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Eco-conscious consumers seek out products that are both great tasting and also good for the environment. As a result, both on- and off-premise operators need to understand the various differences among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and also be able to market those products effectively to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MAKES A PRODUCT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challenge related to green beverage products is that the terms "green"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mean different things to different people. Also, a product can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one way and not as green in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a wine may be produced using grapes from a vineyard that uses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but it could still have added preservatives or sulfites. Therefore, it is technically not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be classified as organic, a product must meet certain standards set by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For wine, a product may be labeled as being made from organically grown grapes, or the label may specify that the wine is made with organic grapes without any added sulfites.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Pesticide use in wine can be even vaguer and more difficult to understand. For example, the use of copper as an additive is considered to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because it's an organic substance.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another term used to describe how wine is produced using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which do not utilize chemical fertilizers or pesticides, and also takes lunar cycles into consideration. Other wines are dry-</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meaning that vine roots are forced to go deeper into the soil, thereby producing more-flavorful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there's the general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term, which refers to a variety of practices that may include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packaging, locality and social responsibility initiatives. Reputable wineries will include detailed information about a product's ecological footprint on the label, better clarifying the different levels of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other beverage categories--such as beer and spirits--green products aren't as easily available. Or at least not yet. Many craft breweries and distilleries source local and organic ingredients for their products, which are generally touted on the label.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Consumers can also select more environmentally friendly products based on packaging by buying beverages that come in more easily recyclable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 EDUCATION MEANS SALES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so many variations of green products from which to choose, it can be difficult for operators to promote these specific qualities to their customers. Educating staff on the different types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available is a must, but it's also important to grab a customer's attention in case employees fails to strike up a conversation with an employee.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highlight your environmentally conscious products, effective displays are essential. Not only should the products be showcased in an eye-catching way, but their green characteristics also need to be easy for customers to recognize and understand.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Bay Ridge Wine and Spirits in Annapolis, Maryland, each product is highly scrutinized and evaluated for its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before making it onto store shelves. Currently, 40% of the retailer's wines are considered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buyer,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are important to me," says Katie Harpe, Wine Buyer at Bay Ridge. "When deciding to partner with a new place, sustainability is one of the main things we look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commitment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is one of the things people really like about our store,"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Harper takes special care to educate consumers on the differences among various wines. She cultivates a detailed guide for each wine for sale in the shop, which explains what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actually means for each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Small keys are displayed on shelves throughout the store, alerting customers to the different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varietals of wine available. The keys provide useful information for customers coming into the store seeking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making it easier for people to see everything Bay Ridge has to offer in the area of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customers who are not as informed about these products, the keys act as a natural conversation-starter for staff, and ultimately help the store sell more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generate higher sales and also help educate the customer on responsible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Harper explains. "Sustainability is really important to good buyers, so it's become more important to the customer as well. More and more wineries are going in this direction because it definitely affects the quality of the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Bottlerocket's Wine &amp; Spirit in New York City has a unique way of displaying products thematically. In addition to showcasing wine on a long wall in a more traditional way that's organized by region, various island displays are located all around the store that allow customers to search for wine thematically--such as by green products. The design is so innovative that Bottlerocket had it patented. The company's website is organized in a similar fashion.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created a design that really meets people where they are," explains Tom Geniesse, Bottlerocket owner and founder. "Choosing a wine can be a little daunting and confusing for people. Our display system doesn't dumb it down, but we provide a launch pad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listing a product's name and price, Bottlerocket displays also include other details that Geniesse likens to "the bartender's information" (what foods the wine best pairs with, etc.) and "the sophisticated consumer's information" (tasting notes,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definitely identify wines that are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the way they are formed," Geniesse says. "It's valuable and important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Jimmy Hamilton is the General Manager and Sommelier at Legacy Wine and Spirits, located in Little Rock, Arkansas. He's currently working to develop a new store display that will easily allow customers to browse all of Legacy's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 Hamilton believes that customers seek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for a variety of reasons, and he hopes that the new display will make it easier for green-minded consumers to identify the types of products they're interested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times customers will come in having done more research on the products than the sales associates have, but you still need to do as much as you can to make it a smooth decision-making process for them,"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Hamilton touts health benefits as one of the main reason his customers seek 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in addition to their desire to go green. Pointing out the health benefits of organic products is another display method to consider in your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looking to be healthier, even with their wine. They're looking at sulfates and are in search of products with a lack of sulfates and that are organic," Hamilton states. "We have a few products in our store that have zero sulfates added, and they're supposed to be good for people who get migraines. Most wines that claim to be organic in the United States are organically grown, so sulfates are added as a preservative. For any high quality wine, you want to add as few sulfates as possible. The 'Big Box' boys who favor quantity over quality produce larger batches of wine, and therefore need to add more sulfates as a preservative, which affects the taste."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Geniesse agrees. "People are trying to live healthy,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lives, and green wine capitalizes on all of these categories," he says.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method is important. Some of it is about being good stewards of the Earth, but it's also about being good to your body. I think baby boomers might have had a bad experience with organic wine many years ago, but your average millennial is super psyched about all things green. There's no question that green has become mainstream."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 OMITTED]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products are another type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beverage category that can be a big selling point for wine and craft beer.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 Geroulis is a senior lecturer at Loyola University Chicago's Quinlan School of Business. She says that the key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alcohol consumption is using local alcohol products, and that operators need to understand the value of locale and articulate that information to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challenging because with alcohol, you're dealing with an adult audience, and people who are making a luxury purchase," Geroulis says. "It's also an emotional purchase and a pleasurable purchase, and these things don't lend well to the notion of being green. People don't often think about how to tell consumers that the bottle of wine they're selecting has travelled 5,000 miles to get to their bar stool."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Integrating a selection of local products into the display mix at your store, bar or restaurant will add a new twist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beverages and also encourage consumers to support their surrounding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MARKETING </w:t>
      </w:r>
      <w:r>
        <w:rPr>
          <w:rFonts w:ascii="arial" w:eastAsia="arial" w:hAnsi="arial" w:cs="arial"/>
          <w:b/>
          <w:i/>
          <w:color w:val="000000"/>
          <w:sz w:val="20"/>
          <w:u w:val="single"/>
          <w:lang w:val="en-US" w:eastAsia="en-US" w:bidi="ar-SA"/>
        </w:rPr>
        <w:t>SUSTAINABLE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retailers have many options for displaying product information and engaging with customers, it can be more difficult for bars and restaurants to showcase their green product offerings.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Colliau is Bar Director at The Perennial, a San Francisco restaurant and bar focused on the benefits of progressive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Educating customers about the bar's unique offerings can be challenging.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"Finding that right balance of customer service in this case is touchy, because not everyone wants a lecture when they're going out," Colliau explains. "The whole point of going out to eat is not to get educated about something, unless you want to. But if people watch us making the drinks, they'll see we do it differently, and that prompts a conversation."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Perennial focuses on minimizing energy use and waste. All domestic wines on the bar menu come from producers who Perennial management feels do their best to source from organic vineyards. All European wines come from producers that are at minimum certified as organic, and many of them are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biodynamically.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bar at The Perennial lacks an ice cube machine and utilizes several innovative cocktail mixing methods, including one known as empirical dilution.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process involves using thermometers to craft stirred drinks, thereby regulating temperature and ensuring greater consistency. Colliau says she can measure the amount of dilution she's getting by stirring with a thermometer, which ultimately gives her more control over the process and results in a better drink, she believes.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because the process eliminates the use of ice, the typical "shake, strain and dump" process of cocktail mixing is eliminated, resulting in zero waste. For shaken drinks, Colliau and her team use a blender to mix in exact amounts of ice, once again eliminating any wasted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bar currently doesn't explain its unique cocktail preparation process on its menus, staff are always available and eager to discuss these innovative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The Perennial's cocktails are also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that they eliminate the use of waste. Such as the Grapefruit Marmalade, which incorporates into the drink both the juice and the peel of the fruit. These details are included in the menu to alert customers of their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QUICK SALES TIPS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are the key things to remember in order to successfully develop and market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beverage line in your operation? Here are some main takeaways: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KNOW YOUR PRODUCTS. Remember, there are major differences among products touted as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Make sure that you and your staff understand the differences when selecting which products to carry, and when articulating these product details to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UNDERSTAND THE BENEFITS. In addition to knowing how a product is made, take the time to find out why that's important. Does a product have a health benefit? Is all packaging recyclable? Does the product supplier support fair trade business practices? Is the product entirely locally sourced? Consumers want to know the effects of the green products they support, so make sure you can clearly articulate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EDUCATE YOUR CONSUMERS. A prominent display showcasing green products is important, but remember that customers may be confused about what exactly qualifies as green products, and why this is important. Incorporate some product detail into your display, or have this info easily available for customers to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ARTICLE: Winemaker spotlight: how Wente Vineyards brings sustainability to the forefront.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reason why it's important for retailers to understand the specifics of sustainability is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often means different things to different people. Some suppliers offer products that are greener than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Wente Vineyards,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are at the core of the California company's 3,000 acres of estate vineyards. The family-owned winery was certified for its sustainability related to vineyard, winery and company practices by the Certified California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designation.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basic philosophy is to take great care of the soil and be sure to put back into it what you take out after each harvest," explains Karl Wente, Owner, Chief Operating Officer and Chief Winemaker at Wente. "Healthy soil leads to healthy grape vines, which leads to healthy clusters of fruit, which leads to great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Everything that goes into Wente wine products is grown on the family's own land, giving them the highest possible level of control over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All water used at the winery is recycled, and the company is responsible in terms of how much it irrigates.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Wente recycles as many other byproducts as it can, including glass and plastic. It is also conscious of limiting energy use as much as possible, by utilizing things like skylights and motion-sensor lighting throughout the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Wente says the vineyard's sustainability practices are one of company's values that he's most proud of. "The effort we put into being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all aspects of our business shows our commitment to wanting to do good in this area," he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can retailers effectively showcase Wente wines and other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to consumers? Wente says it's essential to have a section of your store clearly designated for green products. Also, make sure to offer point-of-sale materials and other educational displays to showcase these distinctive products to consumers.--MN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MELISSA NIKSIC is a freelance writer and marketing communications strategist from Chicago, IL. Her work has appeared in Chicago's Daily Herald newspaper, Time Out Chicago, Suburban Life newspapers, and various magazines. She is also the author of several children's books. Follow her @MelissaNiksic.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5"/>
          <w:headerReference w:type="default" r:id="rId816"/>
          <w:footerReference w:type="even" r:id="rId817"/>
          <w:footerReference w:type="default" r:id="rId818"/>
          <w:headerReference w:type="first" r:id="rId819"/>
          <w:footerReference w:type="first" r:id="rId82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1" w:history="1">
        <w:r>
          <w:rPr>
            <w:rFonts w:ascii="arial" w:eastAsia="arial" w:hAnsi="arial" w:cs="arial"/>
            <w:b/>
            <w:bCs/>
            <w:i/>
            <w:color w:val="0077CC"/>
            <w:kern w:val="32"/>
            <w:sz w:val="28"/>
            <w:szCs w:val="32"/>
            <w:u w:val="single"/>
            <w:shd w:val="clear" w:color="auto" w:fill="FFFFFF"/>
            <w:lang w:val="en-US" w:eastAsia="en-US" w:bidi="ar-SA"/>
          </w:rPr>
          <w:t>Why it's impossible to actually be a vegetarian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Sydney Morning Herald (Australia) -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2016 Thursday 11:18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Smith</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22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you've forgotten the section on the </w:t>
      </w:r>
      <w:hyperlink r:id="rId822" w:history="1">
        <w:r>
          <w:rPr>
            <w:rFonts w:ascii="arial" w:eastAsia="arial" w:hAnsi="arial" w:cs="arial"/>
            <w:i/>
            <w:color w:val="0077CC"/>
            <w:sz w:val="20"/>
            <w:u w:val="single"/>
            <w:shd w:val="clear" w:color="auto" w:fill="FFFFFF"/>
            <w:lang w:val="en-US" w:eastAsia="en-US" w:bidi="ar-SA"/>
          </w:rPr>
          <w:t>food web</w:t>
        </w:r>
      </w:hyperlink>
      <w:r>
        <w:rPr>
          <w:rFonts w:ascii="arial" w:eastAsia="arial" w:hAnsi="arial" w:cs="arial"/>
          <w:color w:val="000000"/>
          <w:sz w:val="20"/>
          <w:lang w:val="en-US" w:eastAsia="en-US" w:bidi="ar-SA"/>
        </w:rPr>
        <w:t xml:space="preserve"> from high school biology, here's a quick refresher.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Plants make up the base of every food chain of the food web (also called the food cycle). Plants use available sunlight to convert water from the soil and carbon dioxide from the air into glucose, which gives them the energy they need to live. Unlike plants, animals can't synthesise their own food. They survive by eating plants or other animals.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Clearly, animals eat plants. What's not so clear from this picture is that plants also eat animals. They thrive on them, in fact (just Google </w:t>
      </w:r>
      <w:hyperlink r:id="rId823" w:history="1">
        <w:r>
          <w:rPr>
            <w:rFonts w:ascii="arial" w:eastAsia="arial" w:hAnsi="arial" w:cs="arial"/>
            <w:i/>
            <w:color w:val="0077CC"/>
            <w:sz w:val="20"/>
            <w:u w:val="single"/>
            <w:shd w:val="clear" w:color="auto" w:fill="FFFFFF"/>
            <w:lang w:val="en-US" w:eastAsia="en-US" w:bidi="ar-SA"/>
          </w:rPr>
          <w:t>"fish emulsion"</w:t>
        </w:r>
      </w:hyperlink>
      <w:r>
        <w:rPr>
          <w:rFonts w:ascii="arial" w:eastAsia="arial" w:hAnsi="arial" w:cs="arial"/>
          <w:color w:val="000000"/>
          <w:sz w:val="20"/>
          <w:lang w:val="en-US" w:eastAsia="en-US" w:bidi="ar-SA"/>
        </w:rPr>
        <w:t xml:space="preserve">). In my new book,            </w:t>
      </w:r>
      <w:hyperlink r:id="rId824" w:history="1">
        <w:r>
          <w:rPr>
            <w:rFonts w:ascii="arial" w:eastAsia="arial" w:hAnsi="arial" w:cs="arial"/>
            <w:i/>
            <w:color w:val="0077CC"/>
            <w:sz w:val="20"/>
            <w:u w:val="single"/>
            <w:shd w:val="clear" w:color="auto" w:fill="FFFFFF"/>
            <w:lang w:val="en-US" w:eastAsia="en-US" w:bidi="ar-SA"/>
          </w:rPr>
          <w:t>A Critique of the Moral Defense of Vegetarianism</w:t>
        </w:r>
      </w:hyperlink>
      <w:r>
        <w:rPr>
          <w:rFonts w:ascii="arial" w:eastAsia="arial" w:hAnsi="arial" w:cs="arial"/>
          <w:color w:val="000000"/>
          <w:sz w:val="20"/>
          <w:lang w:val="en-US" w:eastAsia="en-US" w:bidi="ar-SA"/>
        </w:rPr>
        <w:t>, I call it the transitivity of eating. And I argue that this means one can't be a vegetarian.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Chew on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 pause to let the collective yowls of both biologists and (erstwhile) vegetarians subside.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transitive property says that if one element in a sequence relates in a certain way to a second element, and the second element relates in the same way to a third, then the first and third elements relate in the same way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the well-worn trope "You are what you eat." Let's say instead that we are "who" we eat. This makes the claim more personal and also implies that the beings who we make our food aren't just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our food lives and dies matters. If we are who we eat, our food is who our food eats, too. This means that we are who our food eats in equal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Plants acquire nutrients from the soil, which is composed, among other things, of decayed plant and animal remains. So even those who assume they subsist solely on a plant-based diet actually eat animal remains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why it's impossible to be a vegetarian.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record, I've been a "vegetarian" for about 20 years and nearly "vegan" for six. I'm not opposed to these eating practices. That isn't my point. But I do think that many "vegetarians" and "vegans" could stand to pay closer attention to the experiences of the beings who we make our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many vegetarians cite the sentience of animals as a reason to abstain from eating them. But there's good reason to believe that plants are sentient, too. In other words, they're acutely aware of and responsive to their surroundings, and they respond, in kind, to both pleasant and unpleasant experiences.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Check out the work of plant scientists Anthony Trewavas, Stefano Mancuso, Daniel Chamowitz and Frantisek Baluska if you don't believe me. They've shown that plants share our five senses - </w:t>
      </w:r>
      <w:hyperlink r:id="rId825" w:history="1">
        <w:r>
          <w:rPr>
            <w:rFonts w:ascii="arial" w:eastAsia="arial" w:hAnsi="arial" w:cs="arial"/>
            <w:i/>
            <w:color w:val="0077CC"/>
            <w:sz w:val="20"/>
            <w:u w:val="single"/>
            <w:shd w:val="clear" w:color="auto" w:fill="FFFFFF"/>
            <w:lang w:val="en-US" w:eastAsia="en-US" w:bidi="ar-SA"/>
          </w:rPr>
          <w:t>and have something like 20 more.</w:t>
        </w:r>
      </w:hyperlink>
      <w:r>
        <w:rPr>
          <w:rFonts w:ascii="arial" w:eastAsia="arial" w:hAnsi="arial" w:cs="arial"/>
          <w:color w:val="000000"/>
          <w:sz w:val="20"/>
          <w:lang w:val="en-US" w:eastAsia="en-US" w:bidi="ar-SA"/>
        </w:rPr>
        <w:t xml:space="preserve"> They have a            </w:t>
      </w:r>
      <w:hyperlink r:id="rId826" w:history="1">
        <w:r>
          <w:rPr>
            <w:rFonts w:ascii="arial" w:eastAsia="arial" w:hAnsi="arial" w:cs="arial"/>
            <w:i/>
            <w:color w:val="0077CC"/>
            <w:sz w:val="20"/>
            <w:u w:val="single"/>
            <w:shd w:val="clear" w:color="auto" w:fill="FFFFFF"/>
            <w:lang w:val="en-US" w:eastAsia="en-US" w:bidi="ar-SA"/>
          </w:rPr>
          <w:t>hormonal information-processing system</w:t>
        </w:r>
      </w:hyperlink>
      <w:r>
        <w:rPr>
          <w:rFonts w:ascii="arial" w:eastAsia="arial" w:hAnsi="arial" w:cs="arial"/>
          <w:color w:val="000000"/>
          <w:sz w:val="20"/>
          <w:lang w:val="en-US" w:eastAsia="en-US" w:bidi="ar-SA"/>
        </w:rPr>
        <w:t xml:space="preserve"> that's homologous to animals' neural network. They exhibit clear signs of self-awareness and            </w:t>
      </w:r>
      <w:hyperlink r:id="rId827" w:history="1">
        <w:r>
          <w:rPr>
            <w:rFonts w:ascii="arial" w:eastAsia="arial" w:hAnsi="arial" w:cs="arial"/>
            <w:i/>
            <w:color w:val="0077CC"/>
            <w:sz w:val="20"/>
            <w:u w:val="single"/>
            <w:shd w:val="clear" w:color="auto" w:fill="FFFFFF"/>
            <w:lang w:val="en-US" w:eastAsia="en-US" w:bidi="ar-SA"/>
          </w:rPr>
          <w:t>intentionality</w:t>
        </w:r>
      </w:hyperlink>
      <w:r>
        <w:rPr>
          <w:rFonts w:ascii="arial" w:eastAsia="arial" w:hAnsi="arial" w:cs="arial"/>
          <w:color w:val="000000"/>
          <w:sz w:val="20"/>
          <w:lang w:val="en-US" w:eastAsia="en-US" w:bidi="ar-SA"/>
        </w:rPr>
        <w:t xml:space="preserve">. And they can even            </w:t>
      </w:r>
      <w:hyperlink r:id="rId828" w:history="1">
        <w:r>
          <w:rPr>
            <w:rFonts w:ascii="arial" w:eastAsia="arial" w:hAnsi="arial" w:cs="arial"/>
            <w:i/>
            <w:color w:val="0077CC"/>
            <w:sz w:val="20"/>
            <w:u w:val="single"/>
            <w:shd w:val="clear" w:color="auto" w:fill="FFFFFF"/>
            <w:lang w:val="en-US" w:eastAsia="en-US" w:bidi="ar-SA"/>
          </w:rPr>
          <w:t>learn</w:t>
        </w:r>
      </w:hyperlink>
      <w:r>
        <w:rPr>
          <w:rFonts w:ascii="arial" w:eastAsia="arial" w:hAnsi="arial" w:cs="arial"/>
          <w:color w:val="000000"/>
          <w:sz w:val="20"/>
          <w:lang w:val="en-US" w:eastAsia="en-US" w:bidi="ar-SA"/>
        </w:rPr>
        <w:t xml:space="preserve"> and            </w:t>
      </w:r>
      <w:hyperlink r:id="rId829" w:history="1">
        <w:r>
          <w:rPr>
            <w:rFonts w:ascii="arial" w:eastAsia="arial" w:hAnsi="arial" w:cs="arial"/>
            <w:i/>
            <w:color w:val="0077CC"/>
            <w:sz w:val="20"/>
            <w:u w:val="single"/>
            <w:shd w:val="clear" w:color="auto" w:fill="FFFFFF"/>
            <w:lang w:val="en-US" w:eastAsia="en-US" w:bidi="ar-SA"/>
          </w:rPr>
          <w:t>teach</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also important to be aware that "vegetarianism" and "veganism" aren't always eco-friendly. Look no further than </w:t>
      </w:r>
      <w:hyperlink r:id="rId830" w:history="1">
        <w:r>
          <w:rPr>
            <w:rFonts w:ascii="arial" w:eastAsia="arial" w:hAnsi="arial" w:cs="arial"/>
            <w:i/>
            <w:color w:val="0077CC"/>
            <w:sz w:val="20"/>
            <w:u w:val="single"/>
            <w:shd w:val="clear" w:color="auto" w:fill="FFFFFF"/>
            <w:lang w:val="en-US" w:eastAsia="en-US" w:bidi="ar-SA"/>
          </w:rPr>
          <w:t>the carbon footprint of your morning coffee</w:t>
        </w:r>
      </w:hyperlink>
      <w:r>
        <w:rPr>
          <w:rFonts w:ascii="arial" w:eastAsia="arial" w:hAnsi="arial" w:cs="arial"/>
          <w:color w:val="000000"/>
          <w:sz w:val="20"/>
          <w:lang w:val="en-US" w:eastAsia="en-US" w:bidi="ar-SA"/>
        </w:rPr>
        <w:t xml:space="preserve">, or            </w:t>
      </w:r>
      <w:hyperlink r:id="rId831" w:history="1">
        <w:r>
          <w:rPr>
            <w:rFonts w:ascii="arial" w:eastAsia="arial" w:hAnsi="arial" w:cs="arial"/>
            <w:i/>
            <w:color w:val="0077CC"/>
            <w:sz w:val="20"/>
            <w:u w:val="single"/>
            <w:shd w:val="clear" w:color="auto" w:fill="FFFFFF"/>
            <w:lang w:val="en-US" w:eastAsia="en-US" w:bidi="ar-SA"/>
          </w:rPr>
          <w:t>how much water is required to produce the almonds</w:t>
        </w:r>
      </w:hyperlink>
      <w:r>
        <w:rPr>
          <w:rFonts w:ascii="arial" w:eastAsia="arial" w:hAnsi="arial" w:cs="arial"/>
          <w:color w:val="000000"/>
          <w:sz w:val="20"/>
          <w:lang w:val="en-US" w:eastAsia="en-US" w:bidi="ar-SA"/>
        </w:rPr>
        <w:t xml:space="preserve"> you enjoy as an afternoon snack.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word for the sceptics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suspect how some biologists may respond: first, plants don't actually eat since eating involves the ingestion - via chewing and swallowing - of other life forms. Second, while it's true that plants absorb nutrients from the soil and that these nutrients could have come from animals, they're strictly inorganic: nitrogen, potassium, phosphorus and trace amounts of other elements. They're the constituents of recycled minerals, devoid of any vestiges of animality.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the first concern, maybe it would help if I said that both plants and animals take in, consume or make use of, rather than using the word "eat." I guess I'm just not picky about how I conceptualise what eating entails. The point is that plants ingest carbon dioxide, sunlight, water and minerals that are then used to build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their bodies. Plants consume inasmuch as they produce, and they aren't the least bit particular about the origins of the minerals they acquire.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respect to the second concern, why should it matter that the nutrients drawn by plants from animals are inorganic? The point is that they once played in essential role in facilitating animals' lives. Are we who we eat only if we take in organic matter from the beings who become our food? I confess that I don't understand why this should be. Privileging organic matter strikes me as a biologist's bias.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there's the argument that mineral recycling cleanses the nutrients of their animality. This is a contentious claim, and I don't think this is a fact of the matter. It goes to the core of the way we view our relationship with our food. You could say that there are spiritual issues at stake here, not just matters of biochemistry.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Changing how we view our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view our relationship with our food in a different way: by taking into account the fact that we're part of a community of living beings - plant and animal - who inhabit the place that we make our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eaters, yes, and we're also eaten. That's right, we're part of the food web, too! And the wellbeing of each is dependent on the wellbeing of all.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this perspective, what the self-proclaimed "farmosopher" </w:t>
      </w:r>
      <w:hyperlink r:id="rId832" w:history="1">
        <w:r>
          <w:rPr>
            <w:rFonts w:ascii="arial" w:eastAsia="arial" w:hAnsi="arial" w:cs="arial"/>
            <w:i/>
            <w:color w:val="0077CC"/>
            <w:sz w:val="20"/>
            <w:u w:val="single"/>
            <w:shd w:val="clear" w:color="auto" w:fill="FFFFFF"/>
            <w:lang w:val="en-US" w:eastAsia="en-US" w:bidi="ar-SA"/>
          </w:rPr>
          <w:t>Glenn Albrecht</w:t>
        </w:r>
      </w:hyperlink>
      <w:r>
        <w:rPr>
          <w:rFonts w:ascii="arial" w:eastAsia="arial" w:hAnsi="arial" w:cs="arial"/>
          <w:color w:val="000000"/>
          <w:sz w:val="20"/>
          <w:lang w:val="en-US" w:eastAsia="en-US" w:bidi="ar-SA"/>
        </w:rPr>
        <w:t xml:space="preserve"> calls            </w:t>
      </w:r>
      <w:hyperlink r:id="rId833" w:history="1">
        <w:r>
          <w:rPr>
            <w:rFonts w:ascii="arial" w:eastAsia="arial" w:hAnsi="arial" w:cs="arial"/>
            <w:i/>
            <w:color w:val="0077CC"/>
            <w:sz w:val="20"/>
            <w:u w:val="single"/>
            <w:shd w:val="clear" w:color="auto" w:fill="FFFFFF"/>
            <w:lang w:val="en-US" w:eastAsia="en-US" w:bidi="ar-SA"/>
          </w:rPr>
          <w:t>sumbiotarianism</w:t>
        </w:r>
      </w:hyperlink>
      <w:r>
        <w:rPr>
          <w:rFonts w:ascii="arial" w:eastAsia="arial" w:hAnsi="arial" w:cs="arial"/>
          <w:color w:val="000000"/>
          <w:sz w:val="20"/>
          <w:lang w:val="en-US" w:eastAsia="en-US" w:bidi="ar-SA"/>
        </w:rPr>
        <w:t xml:space="preserve"> (from the Greek word sumbioun, to live together) has clear advantages.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Sumbioculture is a form of </w:t>
      </w:r>
      <w:hyperlink r:id="rId834" w:history="1">
        <w:r>
          <w:rPr>
            <w:rFonts w:ascii="arial" w:eastAsia="arial" w:hAnsi="arial" w:cs="arial"/>
            <w:i/>
            <w:color w:val="0077CC"/>
            <w:sz w:val="20"/>
            <w:u w:val="single"/>
            <w:shd w:val="clear" w:color="auto" w:fill="FFFFFF"/>
            <w:lang w:val="en-US" w:eastAsia="en-US" w:bidi="ar-SA"/>
          </w:rPr>
          <w:t>permaculture</w:t>
        </w:r>
      </w:hyperlink>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It's an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that's consistent with the health of entire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Sumbiotarians eat in harmony with their ecosystem. So they embody, literally, the idea that the wellbeing of our food - hence, our own wellbeing - is a function of the health of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for our needs to be met, the needs and interests of the land must come first. And in areas where it's prohibitively difficult to acquire the essential fats that we need from pressed oils alone, this may include forms of animal use - for meat, manure and so forth.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Simply put, living sustainably in such an area - whether it's New England or the Australian outback - may well entail relying on animals for food, at least in a limited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life is bound together in a complex web of interdependent relationships among individuals, species and entire ecosystems. Each of us borrows, uses and returns nutrients. This cycle is what permits life to continue. Rich, black soil is so fertile because it's chock full of the composted remains of the dead along with the waste of the living.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it's not uncommon for indigenous peoples to identify veneration of their ancestors and of their ancestral land with the celebration of the life-giving character of the earth. Consider this from cultural ecologist and Indigenous scholar-activist </w:t>
      </w:r>
      <w:hyperlink r:id="rId835" w:history="1">
        <w:r>
          <w:rPr>
            <w:rFonts w:ascii="arial" w:eastAsia="arial" w:hAnsi="arial" w:cs="arial"/>
            <w:i/>
            <w:color w:val="0077CC"/>
            <w:sz w:val="20"/>
            <w:u w:val="single"/>
            <w:shd w:val="clear" w:color="auto" w:fill="FFFFFF"/>
            <w:lang w:val="en-US" w:eastAsia="en-US" w:bidi="ar-SA"/>
          </w:rPr>
          <w:t>Melissa Nelson</w:t>
        </w:r>
      </w:hyperlink>
      <w:r>
        <w:rPr>
          <w:rFonts w:ascii="arial" w:eastAsia="arial" w:hAnsi="arial" w:cs="arial"/>
          <w:color w:val="000000"/>
          <w:sz w:val="20"/>
          <w:lang w:val="en-US" w:eastAsia="en-US" w:bidi="ar-SA"/>
        </w:rPr>
        <w:t>: "The bones of our ancestors have become the soil, the soil grows our food, the food nourishes our bodies, and we become one, literally and metaphorically, with our homelands and territories."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You're welcome to disagree with me, of course. But it's worth noting that what I propose has conceptual roots that may be as old as humanity itself. It's probably worth taking some time to digest this.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Andrew Smith is the assistant professor of English and Philosophy at Drexel University.</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This article was originally published on </w:t>
      </w:r>
      <w:hyperlink r:id="rId836" w:history="1">
        <w:r>
          <w:rPr>
            <w:rFonts w:ascii="arial" w:eastAsia="arial" w:hAnsi="arial" w:cs="arial"/>
            <w:b/>
            <w:i/>
            <w:color w:val="0077CC"/>
            <w:sz w:val="20"/>
            <w:u w:val="single"/>
            <w:shd w:val="clear" w:color="auto" w:fill="FFFFFF"/>
            <w:lang w:val="en-US" w:eastAsia="en-US" w:bidi="ar-SA"/>
          </w:rPr>
          <w:t>The Conversation</w:t>
        </w:r>
      </w:hyperlink>
      <w:r>
        <w:rPr>
          <w:rFonts w:ascii="arial" w:eastAsia="arial" w:hAnsi="arial" w:cs="arial"/>
          <w:b/>
          <w:color w:val="000000"/>
          <w:sz w:val="20"/>
          <w:lang w:val="en-US" w:eastAsia="en-US" w:bidi="ar-SA"/>
        </w:rPr>
        <w:t xml:space="preserve">. Read the            </w:t>
      </w:r>
      <w:hyperlink r:id="rId837" w:history="1">
        <w:r>
          <w:rPr>
            <w:rFonts w:ascii="arial" w:eastAsia="arial" w:hAnsi="arial" w:cs="arial"/>
            <w:b/>
            <w:i/>
            <w:color w:val="0077CC"/>
            <w:sz w:val="20"/>
            <w:u w:val="single"/>
            <w:shd w:val="clear" w:color="auto" w:fill="FFFFFF"/>
            <w:lang w:val="en-US" w:eastAsia="en-US" w:bidi="ar-SA"/>
          </w:rPr>
          <w:t>original article</w:t>
        </w:r>
      </w:hyperlink>
      <w:r>
        <w:rPr>
          <w:rFonts w:ascii="arial" w:eastAsia="arial" w:hAnsi="arial" w:cs="arial"/>
          <w:b/>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8"/>
          <w:headerReference w:type="default" r:id="rId839"/>
          <w:footerReference w:type="even" r:id="rId840"/>
          <w:footerReference w:type="default" r:id="rId841"/>
          <w:headerReference w:type="first" r:id="rId842"/>
          <w:footerReference w:type="first" r:id="rId843"/>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4" w:history="1">
        <w:r>
          <w:rPr>
            <w:rFonts w:ascii="arial" w:eastAsia="arial" w:hAnsi="arial" w:cs="arial"/>
            <w:b/>
            <w:bCs/>
            <w:i/>
            <w:color w:val="0077CC"/>
            <w:kern w:val="32"/>
            <w:sz w:val="28"/>
            <w:szCs w:val="32"/>
            <w:u w:val="single"/>
            <w:shd w:val="clear" w:color="auto" w:fill="FFFFFF"/>
            <w:lang w:val="en-US" w:eastAsia="en-US" w:bidi="ar-SA"/>
          </w:rPr>
          <w:t>Company Profile of ORGANIC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Company Updates(PCU)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6" type="#_x0000_t75" style="width:150.75pt;height:60.75pt">
            <v:imagedata r:id="rId47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Lucknow, India: Following is the company profile of ORGANIC INDIA: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heart of ORGANIC INDIA is our commitment to be a living embodiment of love and consciousness in action. We work with thousands of small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India to cultivate tens of thousands of acres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farmland.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ORGANIC INDIA products support health and True Wellness and are made with loving care.Each product is one link in a chain of connectedness between Mother Nature,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you. By choosing ORGANIC INDIA you are completing this chain, actively participating in our mission to create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environment of True Wellness, providing training and a life of dignity to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and bringing health, happiness and True Wellness to you.</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tribal wildcrafters are educated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We pay all the fees associated with acquiring the necessary organic certifications for them, and then we purchase the harvested crops and herbs at a premium market price.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also rotate between growing crops on their land for ORGANIC INDIA with food crops for themselves. This means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families are supported by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income, while at the same time improving and preserving their own health and natural environment.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INDIA is committed to being a trustworthy and innovative global leader by providing genuine True Wellness products. Our advanced processing methods and dehydration technologies ensure that our herbs retain their maximum level of potency for the highest quality, most effective, pure and natural True Wellness products available in the market today.Our success serves as living proof that shared abundance can be created with an uncompromising commitment to environmental and social responsibility. In living this vision, we are inspired to introduce a new standard for new paradigm companies: EARTH SEER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INDIA is proud to announce its partnership with Fabindia - India’s largest private retail platform for craft based products. Fabindia sources from rural artisans across the country to bring a contemporary range of lifestyle products to customers around the world. Besides a distinctive range of clothing and products for your home, Fabindia offers you the choice of complete organic lifestyle with its wide range of organic and natural foods.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01"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5"/>
          <w:headerReference w:type="default" r:id="rId846"/>
          <w:footerReference w:type="even" r:id="rId847"/>
          <w:footerReference w:type="default" r:id="rId848"/>
          <w:headerReference w:type="first" r:id="rId849"/>
          <w:footerReference w:type="first" r:id="rId850"/>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1" w:history="1">
        <w:r>
          <w:rPr>
            <w:rFonts w:ascii="arial" w:eastAsia="arial" w:hAnsi="arial" w:cs="arial"/>
            <w:b/>
            <w:bCs/>
            <w:i/>
            <w:color w:val="0077CC"/>
            <w:kern w:val="32"/>
            <w:sz w:val="28"/>
            <w:szCs w:val="32"/>
            <w:u w:val="single"/>
            <w:shd w:val="clear" w:color="auto" w:fill="FFFFFF"/>
            <w:lang w:val="en-US" w:eastAsia="en-US" w:bidi="ar-SA"/>
          </w:rPr>
          <w:t xml:space="preserve">City must focus on a </w:t>
        </w:r>
      </w:hyperlink>
      <w:hyperlink r:id="rId851"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851" w:history="1">
        <w:r>
          <w:rPr>
            <w:rFonts w:ascii="arial" w:eastAsia="arial" w:hAnsi="arial" w:cs="arial"/>
            <w:b/>
            <w:bCs/>
            <w:i/>
            <w:color w:val="0077CC"/>
            <w:kern w:val="32"/>
            <w:sz w:val="28"/>
            <w:szCs w:val="32"/>
            <w:u w:val="single"/>
            <w:shd w:val="clear" w:color="auto" w:fill="FFFFFF"/>
            <w:lang w:val="en-US" w:eastAsia="en-US" w:bidi="ar-SA"/>
          </w:rPr>
          <w:t>, regenerative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Cape Times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29, 2016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Independent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article "City's breadbasket threatened" by Nazeer Sonday (Cape Times, January 31) refers.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generally accepted that the City of Cape Town is a very well-run city in the South African context. It needs development for economic growth and expansion of housing accommodation. However, the prioritisation of land use needs to be reviewed in conjunction not only with a "same-old" approach to spatial planning, but also with the absolutely critical need to place urban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atop the list. Local food production is promoted by the UN as it brings local food security with minimal transportation, reduced use of fossil fuels and the like. It also promotes the local economy where it is needed most. Over the past three to five years the UN has published strong positions on sustainability. Refer to the attached paper called "Wake Up Before it Is Too Late" from UNCTAD.</w:t>
      </w:r>
    </w:p>
    <w:p>
      <w:pPr>
        <w:keepNext w:val="0"/>
        <w:spacing w:before="240" w:after="0" w:line="260" w:lineRule="atLeast"/>
        <w:ind w:left="0" w:right="0" w:firstLine="0"/>
        <w:jc w:val="both"/>
        <w:rPr>
          <w:lang w:val="en-US" w:eastAsia="en-US" w:bidi="ar-SA"/>
        </w:rPr>
      </w:pPr>
      <w:hyperlink r:id="rId852" w:history="1">
        <w:r>
          <w:rPr>
            <w:rFonts w:ascii="arial" w:eastAsia="arial" w:hAnsi="arial" w:cs="arial"/>
            <w:i/>
            <w:color w:val="0077CC"/>
            <w:sz w:val="20"/>
            <w:u w:val="single"/>
            <w:shd w:val="clear" w:color="auto" w:fill="FFFFFF"/>
            <w:lang w:val="en-US" w:eastAsia="en-US" w:bidi="ar-SA"/>
          </w:rPr>
          <w:t>http://unctad.org/en/Publications|Library/ditcted2012d3_en.pdf</w:t>
        </w:r>
      </w:hyperlink>
    </w:p>
    <w:p>
      <w:pPr>
        <w:keepNext w:val="0"/>
        <w:spacing w:before="240" w:after="0" w:line="260" w:lineRule="atLeast"/>
        <w:ind w:left="0" w:right="0" w:firstLine="0"/>
        <w:jc w:val="both"/>
        <w:rPr>
          <w:lang w:val="en-US" w:eastAsia="en-US" w:bidi="ar-SA"/>
        </w:rPr>
      </w:pPr>
      <w:hyperlink r:id="rId853" w:history="1">
        <w:r>
          <w:rPr>
            <w:rFonts w:ascii="arial" w:eastAsia="arial" w:hAnsi="arial" w:cs="arial"/>
            <w:i/>
            <w:color w:val="0077CC"/>
            <w:sz w:val="20"/>
            <w:u w:val="single"/>
            <w:shd w:val="clear" w:color="auto" w:fill="FFFFFF"/>
            <w:lang w:val="en-US" w:eastAsia="en-US" w:bidi="ar-SA"/>
          </w:rPr>
          <w:t>http://unctad.org/en/pages/PressRelease.aspx?OriginalVersionID=154</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see the news report thereon with the quote "Business As Usual Is not An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http:// </w:t>
      </w:r>
      <w:hyperlink r:id="rId854" w:history="1">
        <w:r>
          <w:rPr>
            <w:rFonts w:ascii="arial" w:eastAsia="arial" w:hAnsi="arial" w:cs="arial"/>
            <w:i/>
            <w:color w:val="0077CC"/>
            <w:sz w:val="20"/>
            <w:u w:val="single"/>
            <w:shd w:val="clear" w:color="auto" w:fill="FFFFFF"/>
            <w:lang w:val="en-US" w:eastAsia="en-US" w:bidi="ar-SA"/>
          </w:rPr>
          <w:t>www.iatp.org</w:t>
        </w:r>
      </w:hyperlink>
      <w:r>
        <w:rPr>
          <w:rFonts w:ascii="arial" w:eastAsia="arial" w:hAnsi="arial" w:cs="arial"/>
          <w:color w:val="000000"/>
          <w:sz w:val="20"/>
          <w:lang w:val="en-US" w:eastAsia="en-US" w:bidi="ar-SA"/>
        </w:rPr>
        <w:t xml:space="preserve"> /blog/201309/|new-un-report-calls-for-transformation-in-</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of MEC Bredell need to be honoured. The developers of the 20 000-strong housing scheme need to |be told to take a step back, think more sustainably and find another spot. This development will affect water quality and security. Politicians who turn a blind eye to these critical local matters face the risk of what happened at Flint in the US with its poisoned water supply. In this instance we are talking food security and agro-ecological practices, with manifold benefits and economic multipliers, through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which can supply food to new urban development. The Cape Town City Council should rethink its priorities very carefully in terms of development and true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food sources, with long supply chains, are becoming more and more aggregated in favour of large commercial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"Local is Lekker!" Truly. How can we benefit a local economy and its sustainability if taking away from local small-scale, eco-friendly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temptation for more bulk contributions to council coffers for services, plus more rates and taxes, is obvious. For real New SA progress, in this instance the development is skewed in favour of housing development on land instead of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regenerative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Commercial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uses massive amounts of water - as the current drought shows, this leaves us vulnerable. There is a crisis in world ecology and food supply systems which is in front of our noses. Water-friendly local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should be part of the council's priorities, not the opposite. It is time for real change in future thinking towards what works "on the ground" for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regenerative future. How about collaborating with the MEC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a visionary approach as to how we can grow and feed ourselves locally? Philippi is an asset - an asset for local economic growth, self-sufficiency and a healthy agro-ecology.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"Same-old" development projects which take more resources need to be looked at far more intelligently in the bigger scheme of what is happening in food production/self-sufficiency, ecology, environmental degradation, arable, healthy soil build-up and depletion of water resources through use and policy. It is not just about managing resources, it is about how they will serve us in the future. That means we have to care of them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Roger Oxlee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Conscious Consumer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&amp;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Market (OBDM)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5"/>
          <w:headerReference w:type="default" r:id="rId856"/>
          <w:footerReference w:type="even" r:id="rId857"/>
          <w:footerReference w:type="default" r:id="rId858"/>
          <w:headerReference w:type="first" r:id="rId859"/>
          <w:footerReference w:type="first" r:id="rId860"/>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1"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861" w:history="1">
        <w:r>
          <w:rPr>
            <w:rFonts w:ascii="arial" w:eastAsia="arial" w:hAnsi="arial" w:cs="arial"/>
            <w:b/>
            <w:bCs/>
            <w:i/>
            <w:color w:val="0077CC"/>
            <w:kern w:val="32"/>
            <w:sz w:val="28"/>
            <w:szCs w:val="32"/>
            <w:u w:val="single"/>
            <w:shd w:val="clear" w:color="auto" w:fill="FFFFFF"/>
            <w:lang w:val="en-US" w:eastAsia="en-US" w:bidi="ar-SA"/>
          </w:rPr>
          <w:t xml:space="preserve"> vineyards can be good for NC wine business; Doing Better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&amp; Observer (Raleigh,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&amp; Observer (Raleigh, North Carolina)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biz_columns_blogs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Gergen and Stephen Martin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News &amp; Observer</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easy for winemakers to stand out in fabled Sonoma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region is home to more than 200 wineries that are acclaimed for their popular, high-quality products. And by 2019, it aims to become the nation's first wine region that is 100 percent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 meaning all wineries employ a range of best practices involving land use, energy efficiency, water quality, carbon emissions and other key factors that  affect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even in this landscape of high performance and even higher ambition, Benziger Family Winery sets itself apart. Its calling card: taking environmental stewardship to new levels by utilizing the most advanced kind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world. And its success offers valuable lessons for North Carolina's own rapidly expanding ventures into winemaking.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80-acre winery is perched on a bucolic hilltop north of San Francisco, about 35 miles east of the Pacific Ocean. Many of its fellow wineries are pursuing certification for being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through the use of fewer and less powerful chemicals and fertilizers.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aspire to certified "organic" status, in which no artificial fertilizers are permitted. Benziger has gone a step further by earning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status, the most elite level of environmental certification. It requires using strictly natural systems to manage disease and pests and to revitalize the land. Benziger was the first winery in Sonoma to reach this designation. The result, Benziger officials say, is wines of a quality that can only be achieved with grapes grown in entirely natural surroundings.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Customize for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something for North Carolina's wine industry to remember. Two years ago, UNC-Greensboro's Bryan School of Business and Economics prepared a five-year strategic plan for our wine and grape industry. The study found that our wineries, now numbering more than 150, support nearly 8,000 jobs and generate about $1.3 billion annually in economic impact - making North Carolina one of the nation's top 10 states for wine and grape production. From Surry County's Shelton Vineyards and Asheville's Biltmore Winery to Noni Bacca Winery in Wilmington and Cloer Family Vineyards in Apex, wineries are popping up in every corner of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strategic plan, funded by the N.C. Wine and Grape Growers Council and the N.C.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Consumer Services, explores how to capitalize on that momentum. Quality, marketing, and research all factor prominently into the plan's recommendations - as does sustainability. In encouraging the industry to embrace innovation, the plan calls for funding for education on best practices in growing grapes and making wine, with a focus on "zero negative impact"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North Carolina's wine industry is very young, it's still too early to tell  what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will look like here. North Carolina gets significantly more rain than Sonoma, and the soil is different, as is the overall climate. So best practices need to be customized for our region, and experiments are already under way. Mocksville's RayLen Vineyards, for example, uses solar panels extensively to cut energy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helpful to look west for inspiration, and highly intentional design is critical to Benziger's success. The winery is home to 300 species of plants that provide the specific minerals and compounds the soil needs. It has 30 species of birds that are carefully selected to control insects. Watering is restricted to force the roots of the grapevines to grow deep. All organic material at the winery is composted, returning billions of growth-supporting microbes to the soil. Sheep control weeds and help till the land as they walk, while also providing natural fertilizer. Crops help prevent erosion.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isn't cheap. Benziger has 50 full-time employees and another 50 who work part-time. Other similarly sized wineries with less green methods might need just a third as many workers. But, for Benziger, the process drives results: more than 30 varieties of wine that are sold nationally and consistently win praise from critics, not to mention financial success. Last year, Benziger was purchased by The Wine Group for an estimated $90 million to $100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Naturalist John Muir once noted that "if you tug on a thread of nature, you will find it is connected to the rest of the world." Benziger and other green wineries can help our state's  wine industry understand that fostering those intricate connections isn't just good for the environment - it's also good business.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Gergen is CEO of Forward Impact, a fellow in Innovation and Entrepreneurship at Duke University, and author of "Life Entrepreneurs: Ordinary People Creating Extraordinary Lives." Stephen Martin is deputy chief of staff at the nonprofit Center for Creative Leadership in Greensboro. They can be reached at </w:t>
      </w:r>
      <w:hyperlink r:id="rId862" w:history="1">
        <w:r>
          <w:rPr>
            <w:rFonts w:ascii="arial" w:eastAsia="arial" w:hAnsi="arial" w:cs="arial"/>
            <w:i/>
            <w:color w:val="0077CC"/>
            <w:sz w:val="20"/>
            <w:u w:val="single"/>
            <w:shd w:val="clear" w:color="auto" w:fill="FFFFFF"/>
            <w:lang w:val="en-US" w:eastAsia="en-US" w:bidi="ar-SA"/>
          </w:rPr>
          <w:t>authors@bullcityforward.org</w:t>
        </w:r>
      </w:hyperlink>
      <w:r>
        <w:rPr>
          <w:rFonts w:ascii="arial" w:eastAsia="arial" w:hAnsi="arial" w:cs="arial"/>
          <w:color w:val="000000"/>
          <w:sz w:val="20"/>
          <w:lang w:val="en-US" w:eastAsia="en-US" w:bidi="ar-SA"/>
        </w:rPr>
        <w:t xml:space="preserve"> and followed on Twitter through @cgergen.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3"/>
          <w:headerReference w:type="default" r:id="rId864"/>
          <w:footerReference w:type="even" r:id="rId865"/>
          <w:footerReference w:type="default" r:id="rId866"/>
          <w:headerReference w:type="first" r:id="rId867"/>
          <w:footerReference w:type="first" r:id="rId86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9" w:history="1">
        <w:r>
          <w:rPr>
            <w:rFonts w:ascii="arial" w:eastAsia="arial" w:hAnsi="arial" w:cs="arial"/>
            <w:b/>
            <w:bCs/>
            <w:i/>
            <w:color w:val="0077CC"/>
            <w:kern w:val="32"/>
            <w:sz w:val="28"/>
            <w:szCs w:val="32"/>
            <w:u w:val="single"/>
            <w:shd w:val="clear" w:color="auto" w:fill="FFFFFF"/>
            <w:lang w:val="en-US" w:eastAsia="en-US" w:bidi="ar-SA"/>
          </w:rPr>
          <w:t>Come to Bristol to talk organic at SOLID and Organic Producers' events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Irish Examiner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Landmark Digital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6" type="#_x0000_t75" style="width:166.8pt;height:30pt">
            <v:imagedata r:id="rId87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SUPPLEMENTS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English event that Irish organic producers regularly attend is coming up later on this month;  Common ground: agroecology, food sovereignty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practice  is the topic of the 10th Organic Producers  Conference at the Novotel in Bristol, January 27-28, held in tandem with the SOLID organic dairy conference on the 26th and 27th in the same venue, to allow participants attend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organisers, the Elm Park Organic Research Centre,  The annual Organic Producers  Conference is the event where organic and other producers interested in ecological approaches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come together with researchers and advisers to share ideas on making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perform better, for their businesses and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year we will focus on what we have in common as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permaculture, agroecology and food sovereignty movements, and how we can communicate our shared values to deliver better food,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usual, we have a range of practical technical sessions, on the themes of new entrants/converters, arable, horticulture, grassland, and food policy/sovereignty.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SOLID dairy conference is aimed 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consultants, scientists, dairy processors and feed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SOLID stands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and Low Input Dairying.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target producers are at the low-input and grassland end of the dairy spectrum, and Irish organic dairy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would fit into this category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SOLID project has been running since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combines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-relevant research and questions of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latter involved developing what they call a  Rapid Assessment of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developed from studying 102 dairy cow and goat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nine EU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Workshops were held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discuss these results, while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turn made suggestions for research priorities to enhance the sustainability of organic and low input dairy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EU.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SOLID event will cover, on day one, practical aspects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such as cow health, breed choice and breeding, as well as broader questions of low input milk production in the north west of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Day two   also the first day of the Producers Conference in Bristol   sees the discussion turn to dairy nutrition, forage production, getting the mineral balance right, homeopathy and animal health and growing your own 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Producers Conference opens with a broad attempt to bring the various  better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strands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 workshops get very practical.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focus turns to business tools for newly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dealing with weeds, soil testing,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s also a workshop on food sovereignty.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this, succession/land access; the benefits of pulses; fruit and viticulture; and agroecology, are workshop themes.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final day   January 28   opens with the digital food revolution, while other workshop options include protected cropping, sustainability, and seed sovereignty.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final set of workshops cover customer satisfaction (consistency and quality of supply); soil (structure and organic matter); tree planting on livestock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organic growers and soil carbon; and food quality (nutrition).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s closing plenary considers communicating shared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100 are expected to attend the SOLID conference, while upwards of 200 are expected for the Producers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affordable: SOLID is £35, while day tickets for the producer s conference are either £90 or £120, depending on how early you book.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see </w:t>
      </w:r>
      <w:hyperlink r:id="rId871" w:history="1">
        <w:r>
          <w:rPr>
            <w:rFonts w:ascii="arial" w:eastAsia="arial" w:hAnsi="arial" w:cs="arial"/>
            <w:i/>
            <w:color w:val="0077CC"/>
            <w:sz w:val="20"/>
            <w:u w:val="single"/>
            <w:shd w:val="clear" w:color="auto" w:fill="FFFFFF"/>
            <w:lang w:val="en-US" w:eastAsia="en-US" w:bidi="ar-SA"/>
          </w:rPr>
          <w:t>www.organicresearchcentre.com</w:t>
        </w:r>
      </w:hyperlink>
      <w:r>
        <w:rPr>
          <w:rFonts w:ascii="arial" w:eastAsia="arial" w:hAnsi="arial" w:cs="arial"/>
          <w:color w:val="000000"/>
          <w:sz w:val="20"/>
          <w:lang w:val="en-US" w:eastAsia="en-US" w:bidi="ar-SA"/>
        </w:rPr>
        <w:t xml:space="preserve"> or call Phil Sumption at 0044-1488658298 (extension 533).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Joy Potluck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Monterey County Weekly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2016 Monterey County Coast Weekly Jan 7-Jan 13, 2016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No. 1432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Rachel Duchak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Seaside, Calif.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73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a foodie, not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I'm not a native Californian either, so my first year attending this conference resulted in my feeling rather out of place amid all those practical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sessions and references to towering-but to me, unfamiliar- figures in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movement. We found our EcoFarm footing, however, at educational sessions focused on political and consumer issues related to the U.S. food system, including a session led by Tom Philpott, a food politics writer for Mother Jones. He urged stakeholders to embrace that year's theme- "Raising Eco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Voices"-if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ever hoped to get more representation in Congress. He recommended getting involved with rural and urban food policy councils, as well as supporting alternative media that tell the story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movement. "Inject food into protest movements," he urged.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EcoFarm theme is "Regenerating Our Lands and Water." I'm intrigued by several sessions, including "Building a Socially Just Local Food System," "Tools that Empower Women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"Organic Seed Activism" and "Hemp and Cannabis as Part of a Diversified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Portfolio." Other eyecatchers include "Aiming for Zero Waste," "Love Your Body Like You Love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Role in Reversing Climate Change."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Asilomar's EcoFarm conference brings out the best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-and 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a semi-stealth dirt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gathering, the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Conference in Pacific Grove has blossomed into a fullblown organic-foodie-policy summit, bringing together food producers from across the country to advance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friend and I attended last year because we value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respects biological principles and moves us toward a safer and more equitable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after we heard "Are you staying for the meals?" for what felt like the 50th time, we wondered if we were going for the wrong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we made it to several EcoFarm sessions in 2015-including a mindblowing presentation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bees by Michael Thiele with Gaia Bees- we opted for local restaurant food and healthy snacks over the on-site institutional meals at the Asilomar Conference Grounds. Bad call, apparently. So many people encouraged us to experience the meal program, we had to know more about this 1,000-plus person seasonal and organic potluck that lasts four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things that makes EcoFarm's meal program so memorable is the organic produce donations.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collective meals lie at the heart of the evolution of the conference," EcoFarm Executive Director Ken Dickerson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EcoFarm's Soquel office, he describes how the conference originally started in 1979 as an informal gathering of 40 who assembled at a firehouse in Winters, California, for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-to-</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exchange. Everyone brought their own produce for a shared meal.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dinner and exchange of ideas were so good stakeholders continued to meet every winter-first at an old YMCA camp in La Honda and then at Asilomar- to explore best practices in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with their edibles in tow.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each meal comes with a who's who list of sources. Strauss Family Creamery and Lundberg Rice first debuted new products to the public during EcoFarm's donor meal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pioneering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advocate, chef and caterer Dory Ford consults with Chef Danny Abbruzzese and the team at Asilomar's institutional kitchen to ensure donations evolve into something exceptional yet achievable for the multi-day foodie marathon.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food is precious," says Ford, who has been working with Asilomar since August to prepare food for hundreds and hundreds three times a day. "We just like to make delicious, healthy food. It doesn't have to be tricked out to be wholesome."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collective meals lie at the heart of the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corporate facilities company Aramark took over at Asilomar more than 15 years ago, it took some time for the company to see better, fresher food as a competitive advantage, not a time-consuming liability. It took "a lot of adaptation on their part," Dickerson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 A continually evolving food program Dickerson calls "a real showcase and a labor of love." In fact, the EcoFarm-Asilomar-Aramark culinary relationship has helped shiftthe institutional food service system. Applying lessons learned from the EcoFarm group meals, Aramark promotes digital tools like FarmLogix to help institutional kitchens connect with seasonal produce from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all over, especially in the Chicago area. Aramark corporate commitments include serving only cratefree pork and cage-free eggs within five years. From enhanced purchasing to reduced food waste, Aramark channels lessons learned from EcoFarm meals to their many institutional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a foodie, not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I'm not a native Californian either, so my first year attending this conference resulted in my feeling rather out of place amid all those practical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sessions and references to towering-but to me, unfamiliar- figures in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movement. We found our EcoFarm footing, however, at educational sessions focused on political and consumer issues related to the U.S. food system, including a session led by Tom Philpott, a food politics writer for Mother Jones. He urged stakeholders to embrace that year's theme- "Raising Eco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Voices"-if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ever hoped to get more representation in Congress. He recommended getting involved with rural and urban food policy councils, as well as supporting alternative media that tell the story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movement. "Inject food into protest movements," he urged.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EcoFarm theme is "Regenerating Our Lands and Water." I'm intrigued by several sessions, including "Building a Socially Just Local Food System," "Tools that Empower Women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"Organic Seed Activism" and "Hemp and Cannabis as Part of a Diversified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Portfolio." Other eyecatchers include "Aiming for Zero Waste," "Love Your Body Like You Love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Role in Reversing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sessions to dinner table conversation, I look forward to fresh learning- and eating-at EcoFarm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EcoFarm Conference happens Jan. 20-23 at Asilomar Conference Grounds. For complete schedule and to register, visit </w:t>
      </w:r>
      <w:hyperlink r:id="rId879" w:history="1">
        <w:r>
          <w:rPr>
            <w:rFonts w:ascii="arial" w:eastAsia="arial" w:hAnsi="arial" w:cs="arial"/>
            <w:i/>
            <w:color w:val="0077CC"/>
            <w:sz w:val="20"/>
            <w:u w:val="single"/>
            <w:shd w:val="clear" w:color="auto" w:fill="FFFFFF"/>
            <w:lang w:val="en-US" w:eastAsia="en-US" w:bidi="ar-SA"/>
          </w:rPr>
          <w:t>www.Eco-</w:t>
        </w:r>
      </w:hyperlink>
      <w:hyperlink r:id="rId879" w:history="1">
        <w:r>
          <w:rPr>
            <w:rFonts w:ascii="arial" w:eastAsia="arial" w:hAnsi="arial" w:cs="arial"/>
            <w:b/>
            <w:i/>
            <w:color w:val="0077CC"/>
            <w:sz w:val="20"/>
            <w:u w:val="single"/>
            <w:shd w:val="clear" w:color="auto" w:fill="FFFFFF"/>
            <w:lang w:val="en-US" w:eastAsia="en-US" w:bidi="ar-SA"/>
          </w:rPr>
          <w:t>Farm</w:t>
        </w:r>
      </w:hyperlink>
      <w:hyperlink r:id="rId879" w:history="1">
        <w:r>
          <w:rPr>
            <w:rFonts w:ascii="arial" w:eastAsia="arial" w:hAnsi="arial" w:cs="arial"/>
            <w:i/>
            <w:color w:val="0077CC"/>
            <w:sz w:val="20"/>
            <w:u w:val="single"/>
            <w:shd w:val="clear" w:color="auto" w:fill="FFFFFF"/>
            <w:lang w:val="en-US" w:eastAsia="en-US" w:bidi="ar-SA"/>
          </w:rPr>
          <w:t>.org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EcoFarm's Ken Dickerson says, "is the community of thought leaders in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But the food remains a huge highlight.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 everything epicurean in the county's best online food and wine database.</w:t>
      </w:r>
    </w:p>
    <w:p>
      <w:pPr>
        <w:keepNext w:val="0"/>
        <w:spacing w:before="240" w:after="0" w:line="260" w:lineRule="atLeast"/>
        <w:ind w:left="0" w:right="0" w:firstLine="0"/>
        <w:jc w:val="both"/>
        <w:rPr>
          <w:lang w:val="en-US" w:eastAsia="en-US" w:bidi="ar-SA"/>
        </w:rPr>
      </w:pPr>
      <w:hyperlink r:id="rId880" w:history="1">
        <w:r>
          <w:rPr>
            <w:rFonts w:ascii="arial" w:eastAsia="arial" w:hAnsi="arial" w:cs="arial"/>
            <w:i/>
            <w:color w:val="0077CC"/>
            <w:sz w:val="20"/>
            <w:u w:val="single"/>
            <w:shd w:val="clear" w:color="auto" w:fill="FFFFFF"/>
            <w:lang w:val="en-US" w:eastAsia="en-US" w:bidi="ar-SA"/>
          </w:rPr>
          <w:t>www.mcweekly.com/restaurants</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7" w:history="1">
        <w:r>
          <w:rPr>
            <w:rFonts w:ascii="arial" w:eastAsia="arial" w:hAnsi="arial" w:cs="arial"/>
            <w:b/>
            <w:bCs/>
            <w:i/>
            <w:color w:val="0077CC"/>
            <w:kern w:val="32"/>
            <w:sz w:val="28"/>
            <w:szCs w:val="32"/>
            <w:u w:val="single"/>
            <w:shd w:val="clear" w:color="auto" w:fill="FFFFFF"/>
            <w:lang w:val="en-US" w:eastAsia="en-US" w:bidi="ar-SA"/>
          </w:rPr>
          <w:t>Curbing climate change starts with healthy soil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NewHope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Penton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Bill Giebler</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barely May, but </w:t>
      </w:r>
      <w:hyperlink r:id="rId888" w:history="1">
        <w:r>
          <w:rPr>
            <w:rFonts w:ascii="arial" w:eastAsia="arial" w:hAnsi="arial" w:cs="arial"/>
            <w:i/>
            <w:color w:val="0077CC"/>
            <w:sz w:val="20"/>
            <w:u w:val="single"/>
            <w:shd w:val="clear" w:color="auto" w:fill="FFFFFF"/>
            <w:lang w:val="en-US" w:eastAsia="en-US" w:bidi="ar-SA"/>
          </w:rPr>
          <w:t xml:space="preserve">Aspen Moon </w:t>
        </w:r>
      </w:hyperlink>
      <w:hyperlink r:id="rId888" w:history="1">
        <w:r>
          <w:rPr>
            <w:rFonts w:ascii="arial" w:eastAsia="arial" w:hAnsi="arial" w:cs="arial"/>
            <w:b/>
            <w:i/>
            <w:color w:val="0077CC"/>
            <w:sz w:val="20"/>
            <w:u w:val="single"/>
            <w:shd w:val="clear" w:color="auto" w:fill="FFFFFF"/>
            <w:lang w:val="en-US" w:eastAsia="en-US" w:bidi="ar-SA"/>
          </w:rPr>
          <w:t>Farm</w:t>
        </w:r>
      </w:hyperlink>
      <w:r>
        <w:rPr>
          <w:rFonts w:ascii="arial" w:eastAsia="arial" w:hAnsi="arial" w:cs="arial"/>
          <w:color w:val="000000"/>
          <w:sz w:val="20"/>
          <w:lang w:val="en-US" w:eastAsia="en-US" w:bidi="ar-SA"/>
        </w:rPr>
        <w:t xml:space="preserve">   is bustling with fall harvest-like activity. The inclusion of seedlings in its offerings makes today’s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preparations hum. At least half a dozen helpers line the long dirt drive up to the house, where owner Jason Griffith breaks for a sandwich in his enclosed patio. At 45, Griffith has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this plot of land in Hygiene, Colorado, for just a few years—but long enough to expand to 10 acres and learn some critical lessons.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first started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 was gearing all of my production toward 'how many crops can I get out of this bed or that bed and how intensely can I plant?'" he says. That approach—despite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cultivation—resulted in soil degradation, evidenced by diminished plant health and increased pests. Griffith reassessed his multiple annual harvests."We realized we were going to wear that field out quickly. It was interesting to see how fast it could happen." Wearing out the field is not unique—modern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relies on synthetic chemicals for fertility, too often viewing soil simply as an inert growing medium. What’s unique about Griffith—as with other small-scale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dependent on nutrient- rich soil—is he chose to do something about it.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Doing something about it is indeed the recommendation of the </w:t>
      </w:r>
      <w:hyperlink r:id="rId889" w:history="1">
        <w:r>
          <w:rPr>
            <w:rFonts w:ascii="arial" w:eastAsia="arial" w:hAnsi="arial" w:cs="arial"/>
            <w:i/>
            <w:color w:val="0077CC"/>
            <w:sz w:val="20"/>
            <w:u w:val="single"/>
            <w:shd w:val="clear" w:color="auto" w:fill="FFFFFF"/>
            <w:lang w:val="en-US" w:eastAsia="en-US" w:bidi="ar-SA"/>
          </w:rPr>
          <w:t xml:space="preserve">United Nations Food and </w:t>
        </w:r>
      </w:hyperlink>
      <w:hyperlink r:id="rId889" w:history="1">
        <w:r>
          <w:rPr>
            <w:rFonts w:ascii="arial" w:eastAsia="arial" w:hAnsi="arial" w:cs="arial"/>
            <w:b/>
            <w:i/>
            <w:color w:val="0077CC"/>
            <w:sz w:val="20"/>
            <w:u w:val="single"/>
            <w:shd w:val="clear" w:color="auto" w:fill="FFFFFF"/>
            <w:lang w:val="en-US" w:eastAsia="en-US" w:bidi="ar-SA"/>
          </w:rPr>
          <w:t>Agriculture</w:t>
        </w:r>
      </w:hyperlink>
      <w:hyperlink r:id="rId889" w:history="1">
        <w:r>
          <w:rPr>
            <w:rFonts w:ascii="arial" w:eastAsia="arial" w:hAnsi="arial" w:cs="arial"/>
            <w:i/>
            <w:color w:val="0077CC"/>
            <w:sz w:val="20"/>
            <w:u w:val="single"/>
            <w:shd w:val="clear" w:color="auto" w:fill="FFFFFF"/>
            <w:lang w:val="en-US" w:eastAsia="en-US" w:bidi="ar-SA"/>
          </w:rPr>
          <w:t xml:space="preserve"> Organization (FAO)</w:t>
        </w:r>
      </w:hyperlink>
      <w:r>
        <w:rPr>
          <w:rFonts w:ascii="arial" w:eastAsia="arial" w:hAnsi="arial" w:cs="arial"/>
          <w:color w:val="000000"/>
          <w:sz w:val="20"/>
          <w:lang w:val="en-US" w:eastAsia="en-US" w:bidi="ar-SA"/>
        </w:rPr>
        <w:t xml:space="preserve"> . Its </w:t>
      </w:r>
      <w:hyperlink r:id="rId890" w:history="1">
        <w:r>
          <w:rPr>
            <w:rFonts w:ascii="arial" w:eastAsia="arial" w:hAnsi="arial" w:cs="arial"/>
            <w:i/>
            <w:color w:val="0077CC"/>
            <w:sz w:val="20"/>
            <w:u w:val="single"/>
            <w:shd w:val="clear" w:color="auto" w:fill="FFFFFF"/>
            <w:lang w:val="en-US" w:eastAsia="en-US" w:bidi="ar-SA"/>
          </w:rPr>
          <w:t>2015 report</w:t>
        </w:r>
      </w:hyperlink>
      <w:r>
        <w:rPr>
          <w:rFonts w:ascii="arial" w:eastAsia="arial" w:hAnsi="arial" w:cs="arial"/>
          <w:color w:val="000000"/>
          <w:sz w:val="20"/>
          <w:lang w:val="en-US" w:eastAsia="en-US" w:bidi="ar-SA"/>
        </w:rPr>
        <w:t xml:space="preserve">   states that “33 percent of land is moderately to highly degraded." In fact, the report reads, “the majority of the world’s soil resources are in only fair, poor or very poor condition."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Griffith, the solution unfolded by reframing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effort. "It’s really just about changing the focus from the crop to the soil and what does the soil need so we don’t have to add a ton of fertility every year." Reducing added fertilizers—natural or otherwise—meant giving scheduling priority to soil-building crops above revenue-producing ones. "Instead of setting up my schedule and saying, ‘I need to plant carrots, beets and all this stuff where I want, whenever I want,’" Griffith says, "I’m basically saying: ‘I need to have a cover crop in this field by this date.’" Then he determines what vegetables work in rotation. The result is a productive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a year-round focus on maintaining or improving soil fertility.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emerging awareness often comes in three words: Soil is alive. And with that comes the breadth of reasons to take care of it. Hint: It’s not just about food.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dirty truth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would be difficult to find a more passionate soil advocate than Tom Newmark. The former CEO of New Chapter supplement company, Newmark is cofounder and board chair of The Carbon Underground and co-owner of Finca Luna Nueva lodge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Costa 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By phone, Newmark launches into a landslide of daunting truths. “Because of the worldwide destruction of between 50 and 70 percent of the fertile soil in which we grow our food   …   " he says, also citing the FAO, “we have only 60 harvests [years] left before the world loses its ability to produce any food."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dwindling food production, Newmark lists impending dangers, such as desertification—or drying up—of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range lands and a water cycle “so warped and distorted that much of the planet is whipsawed by either drought or flood." If you’re concerned about the devastating weather extremes that have become far too common, he says, “You have to be concerned about soil."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explains how soil carbon correlates with soil organic matter: the rich, decomposing material and microbiology of the soil ecosystem. Acting as what he calls “the soil/water battery," each percentage point of soil organic matter is able to hold between 20,000 and 70,000 gallons of water per acre. “When you don’t have the top soil, when you don’t have the organic matter in the soil, then the soil can’t store the rain, and plants can’t handle climate extremes because they don’t have water reserves in the soil," Newmark says. The ripple effect of this includes local relative humidity, which distorts cloud formation and rain. “The destruction of the planet’s soil therefore has an immediate and direct effect on drought, crop failure and desertification."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Possibly the biggest and most overlooked ecological service soil provides, however, is its role in climate change—via carbon sequestration. Global soils are, in fact, massive carbon storehouses—yes, that carbon: the temperature-raising, sea level-raising stuff of inconvenient headlines. The opportunity to lock this excess atmospheric carbon into the ground is at the root of a movement called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But with this comes awareness of the inverse impact: the vast release of carbon by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means. “In fact," Newmark says, “somewhere around 40 percent of the excess carbon dioxide in the atmosphere comes directly from the soil." That’s astounding in a world where human solutions to human-caused climate change tend toward the cars we drive and the lights we turn off. Newmark’s 40 percent is difficult to substantiate.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U.N. paper puts it closer to 30 percent. But, says Newmark, that doesn’t account for the soil organic matter oxidized due to tilling or nitrogen fertilization.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Regardless, in the broad view of climate change there’s a double win that comes from carbon-rich soil. In addition to slowing or even reversing atmospheric carbon, soils richer in carbon (read: sticky, quenched) are also more resilient to the impacts of climate change.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good news, and it sounds even better the astonishingly simple way Newmark puts it: The soil lost its carbon, it wants it back and it knows how to get it. “There’s actually technology that is time-tested, safe and available worldwide for free that will take all the carbon we have irresponsibly let loose in the environment and bring it back to earth. That technology is called photosynthesis." There’s a third win, too: Getting that carbon into the soil is synonymous with the soil fertility Griffith is looking for.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bad news is, we’ve absolutely botched things up with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malpractice in the last 50 years," Newmark says. “The good news is we can put the carbon back in the soil, recreate fertility, recreate the soil/water battery, recreate food stability and reverse climate change by using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is in accordance with the laws of nature and not at war with the laws of nature."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dirty truth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number-one thing we absolutely have to do is to stop using synthetic nitrogen fertilizer," Newmark says. “It’s just that simple, and the research worldwide is clear: The use of synthetic nitrogen fertilizer corresponds with the destruction of soil organic matter and the release of CO2 into the atmosphere."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long known the dangers of nitrogen fertilizer. Its rampant use has been linked to coastal dead zones, fish kills, groundwater pollution, air pollution and even “reduced crop, forest and grassland productivity," according to the United Nations Environment Program (UNEP). What is newer to the dump on nitrogen is its direct correlation to carbon release and climate change. But, hold on: Nitrogen is a necessary plant nutrient, and the now 100-year-old ability to synthesize nitrogen from thin air is a key part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“Green Revolution" that brought more food, more quickly, to more mouths in the mid-twentieth century. The need for nitrogen is what makes synthetic fertilizer so effective, and effectiveness is what makes its use so widespread.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Newmark describes, though, is a distorted ecosystem, starting with an artificial growth factor—synthetic nitrogen—that stimulates a “rapid, wild cascade of growth of soil microbiome in an almost cancerous form." Microbiological aliveness is a measure of soil health, but its unchecked growth creates an imbalance. It all comes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down to complex underground trade negotiations, Newmark explains. In order to uptake nitrogen naturally, plants undergo an elaborate exchange with soil bacteria. Although both carbon and nitrogen are amply available in the air, they are inaccessible depending on who’s asking for it. Plants can’t get at the nitrogen; bacteria can’t get the carbon. “But," says Newmark, “the bacteria have the nitrogen and the plants have this carbohydrate [carbon in the form of plant sugars] so at the tip of the root of every plant there’s an exchange that can happen, where the plants can swap their carbon-rich sugars for the biologically available nitrogen that the bacteria have. Brilliant!" And natural.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Until the introduction of synthetic nitrogen fertilizer, that is. With it the plant has received biologically available nitrogen without having to put forth the effort of feeding the bacteria. A conditioned laziness ensues, closing a trade that includes not just nitrogen, but a host of micronutrients, too. “The whole underground economy shuts down," says Newmark, “because we’ve been giving crack cocaine to the plants."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needs to happen, Newmark says unequivocally, is “all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that rely on synthetic nitrogen fertilizers have to be abandoned,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they have to be abandoned quickly. We don’t have time to debate this issue."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thing we have to do, Newmark says, is leave the carbon in the soil when it gets there. “If you have carbon that is in a relatively stable form in the soil, you have to leave it there, leave that structure undamaged." But, he says, deep and repeated plowing, or tilling, breaks apart soil structure and releases CO2 back into the atmosphere. “We have to stop doing that," says Newmark. “We have to stop ripping apart the thin layer of topsoil that covers much of our land surfaces on the planet."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dirty truth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Newmark’s recommendations are satisfyingly simple biologically, they are not easy to apply within the existing industrial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system—especially without consensus. In fact, many believe abandoning synthetic nitrogen fertilizer is akin to ditching the internet or stepping away from the car. Rob Saik, founder and CEO of Agri-trend, whose mission is “to help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produce a safe, reliable and profitable food supply in an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 specializes in soil chemistry, plant physiology and crop nutrition, seeing GMOs and agri-chemicals as critical tools. “I think there’s a lot that can be done to make better use of nitrogen fertilizers," he says. “The goal is not to reduce them but to use them more efficiently."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Jeff Pizzey is a fifth-generation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in western Manitoba, Canada, and one of Saik’s clients. Pizzey says it’s synthetic fertilizers that allow him to grow as effectively as he does—as effectively as the world needs its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“What part of the population are you going to decide is not going to eat?" Pizzey asks about discontinuing synthetic nitrogen fertilizer. “There is absolutely no way that our world could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itself without it."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Pizzey says he’s able to employ a no-till approach because of synthetics. “That’s the one thing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not moved on from. Tillage is the only tool they have in their toolbox to kill weeds." Because of genetically modified crop strains and their accompanying herbicides Pizzey can run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minimal tilling.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use a disk drill, which basically cuts and slides the soil in a small band about three-quarters of an inch wide, places the seed and covers it back up again."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the Rodale Institute, a world leader in practical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research, agrees that no-till, by “relying on herbicides for weed control … cannot be directly adopted for use in organic production systems." Rodale is researching and teaching methods to make no-till and reduced-till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possible.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Aspen Moon’s Griffith does what he can as an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“There’s not a lot of vegetable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that are no-till per se. We all have to turn in that vegetable residue to be able to get ready for the next crop." The chisel plow Griffith uses to aerate and break up the soil is indeed more disruptive than Pizzey’s disk drill, but less so than a rototiller. “We don’t use a rototiller because … it inverts the soil." Different microbes live at different levels in the soil, he explains, “so when you invert that soil every time, you basically kill the life of the soil that now has to rebuild."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yields, Rodale differs markedly from Pizzey. Its 30-year trial reveals organic yields equal to or greater than conventionally grown controls—especially in drought years when organic soils show greater resiliency. Even studies that report lower organic yields show more nutritional value per acre. Newmark leapfrogs the entire argument. “Tell me," he says, “how will conventional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produce food with no topsoil?"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dirty truth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nature, captures nutrients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exports them to market. With nutrients constantly being removed from the ecosystem,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to manage soil fertility. How they do so is a defining characteristic. “We’re not trying to buy fertility to create a product," says Griffith. “We’re trying to create fertility within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two keys to that for Aspen Moon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first is cover crops.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cover crops, nutrients collected through photosynthesis are captured and kept within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system. A cocktail of cover crops stocks the soil with different nutrients—including nitrogen. “A good cover crop should be able to feed next year’s crop," Griffith says.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Griffith’s second key to building fertility is the inclusion of animals—not as product but as part of the operation. The best rule, Griffith says, works from cover crop through cow (quite literally) to chicken on the way to planting. “So the cow eats all that cover, which goes through its stomach process, turning it into almost compost right into the field. Then the chickens come by afterward, eat the bugs, eat the weed seeds, scratch it all up, spread it and then we’re ready to go."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dirty truth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Bringing animals into—or back into—the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system is intriguing, but counterintuitive considering the well-documented negative impact the meat industry has on climate. Confined in large, dirt-floored feedlots, they poorly digest grain shipped from a thousand miles away and gas up the atmosphere with the resulting methane—a greenhouse gas 25 times more potent than CO2. Indeed, a Proceedings of the National Academy of Sciences report released in early 2016 states, “Transitioning toward more plant-based diets that are in line with standard dietary guidelines could reduce … [2050] food-related green-house gas emissions by 29–70 percent."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recent research suggests that large grazing ruminants—like cows—can be climate heroes as well. Leading the drive on this is the Savory Institute, a nonprofit organization promoting “holistic management" as a top effort to revitalize soil health and lock atmospheric carbon into the earth.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Holistic management is a carefully timed system of growth, rapid grazing and regrowth, says Savory’s Chris Kerston. Regrazing, too, but not too soon. Here’s why: As the grazed grasses start regrowing above ground, their roots retract, sloughing off dead root material—which is critical. “When that piece of root dies off down there … you actually just injected organic matter into the soil," says Kerston. Essentially, the plant—through photosynthesis and root sloughing—is pumping solar energy into the soil. In this way, “you can build depth into the soil much deeper at a much faster rate." After the grasses regrow, the pasture may look fully recovered, but more time is required to allow the roots to regrow. Only then is it time to graze again. “What ranchers often don’t realize," Kerston warns, “is if you don’t wait long enough for the root to also regrow, then we have an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situation—we’re going into the negative in our bank account." The soil is missing its carbon deposits, and the plant, with insufficient root regrowth and excessive withdrawals, is suffering. Eventually the grasses stop regrowing up top, too, taking the grass out of grassland. Hence, desertification.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we want to have happen," Kerston continues, “is we want our animals bunched and moving, but we want them to be gone long enough that the land fully recovers." That nuance is the basis of holistic management, and it, says Kerston, “makes all the difference in the world. Quite literally."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Bunched and moving is exactly what herds of large ruminants have been for millennia. The grazing was rapid, thorough and unselective because the animals were bunched and competing for limited grasses. They were bunched—and moving—because of the omnipresence of stealthy predators. “So in our sedentary ranching systems, when we started putting up barbed wire fences it was one of the worst things to happen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says Kerston.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Fortunately, bunched and moving can coexist with property lines, and this is where Savory’s holistic management comes into play: teaching ranchers how to choreograph the moves (and bunches) in a way that mimics the natural world, and teaching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how to create a beneficial mixture of flora and fauna working together, says Kerston. “If we put animals back on the land that is growing corn to feed animals thousands of miles away, that whole broken cycle stops." Instead of eating bought feed, “the animals can eat crop residues, they can fertilize soils, they can actually break up the soil surface getting it ready for planting."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Texas A&amp;M’s Richard Teague, PhD, is among those to document the benefits of this specialized rotational grazing. Teague performed a large-scale multiyear study of regenerative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His study compared similar plots of land and employed different grazing methods on each, tracking the vegetation on lands with no grazing, continuous grazing (studying both light and heavy continuous grazing separately) and rotational grazing, “using light to moderate defoliation … followed by adequate recovery before regrazing." Rotational or “multipaddock" grazing, he concludes, “had superior vegetation composition, higher soil carbon, and higher water- and nutrient- holding capacities."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Returning key biological processes to their natural state seems to be at the core of transferring excess carbon from the atmosphere—where it’s a liability—to the soil, where it’s of vast benefit. That’s good news because it means soil loss and climate change have a common solution, and all we have to do to harness it is step aside. “We have 470 million years of experience of the ecosystem producing food: converting solar energy into calories available for biology to consume," says Newmark.</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how quickly damaged lands begin to heal, Newmark’s response is short and cheerful. “It’s instantaneous!" It takes longer, he admits, to completely reverse the damage, but the healing starts on day one. Citing Teague’s research, he speaks of rivers that had disappeared or become seasonal during the downward spiral of desertification. In Teague’s study, he says, “those ephemeral streams became permanent streams. And this was in just 10 years!"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wake up hopeful every morning," Newmark says, “because the solution is literally right beneath our feet."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article was originally printed in </w:t>
      </w:r>
      <w:hyperlink r:id="rId891" w:history="1">
        <w:r>
          <w:rPr>
            <w:rFonts w:ascii="arial" w:eastAsia="arial" w:hAnsi="arial" w:cs="arial"/>
            <w:i/>
            <w:color w:val="0077CC"/>
            <w:sz w:val="20"/>
            <w:u w:val="single"/>
            <w:shd w:val="clear" w:color="auto" w:fill="FFFFFF"/>
            <w:lang w:val="en-US" w:eastAsia="en-US" w:bidi="ar-SA"/>
          </w:rPr>
          <w:t>Delicious Living magazine</w:t>
        </w:r>
      </w:hyperlink>
      <w:r>
        <w:rPr>
          <w:rFonts w:ascii="arial" w:eastAsia="arial" w:hAnsi="arial" w:cs="arial"/>
          <w:color w:val="000000"/>
          <w:sz w:val="20"/>
          <w:lang w:val="en-US" w:eastAsia="en-US" w:bidi="ar-SA"/>
        </w:rPr>
        <w:t xml:space="preserve"> , a sister publication of newhope.com.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2"/>
          <w:headerReference w:type="default" r:id="rId893"/>
          <w:footerReference w:type="even" r:id="rId894"/>
          <w:footerReference w:type="default" r:id="rId895"/>
          <w:headerReference w:type="first" r:id="rId896"/>
          <w:footerReference w:type="first" r:id="rId897"/>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8" w:history="1">
        <w:r>
          <w:rPr>
            <w:rFonts w:ascii="arial" w:eastAsia="arial" w:hAnsi="arial" w:cs="arial"/>
            <w:b/>
            <w:bCs/>
            <w:i/>
            <w:color w:val="0077CC"/>
            <w:kern w:val="32"/>
            <w:sz w:val="28"/>
            <w:szCs w:val="32"/>
            <w:u w:val="single"/>
            <w:shd w:val="clear" w:color="auto" w:fill="FFFFFF"/>
            <w:lang w:val="en-US" w:eastAsia="en-US" w:bidi="ar-SA"/>
          </w:rPr>
          <w:t>Don't let agro wastes pollute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Pioneer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CMYK Printech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18 -- Agronomy means scientific management of soil and production of crops as well as scientific disposal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leftover. Every part of the agro-based products has ecological values. Agronomy says that ethically and economically viable and profitable crops should be cultured and produced for the benefit of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cannot be ignored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productivities. The environment management is a part of agro technology. The environment includes the soil, water, air, and associated flora and fauna of a region. The use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waste materials with more sensitivity is called ecological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evolutionary and revolutionary technologies are to be followed for much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management of ecological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means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Ecological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defined by the modern scientists as establishment and maintenance of an ecologically self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economically viable, small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managed to maximize net production without causing large or long term changes to the environment or being ethically or aesthetically unacceptable.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Take the present situation of national capital Delhi for example. The whole environment of the capital is drastically damaged due to burning of leftover materials, the stubbles of the crops raised in the neighbouring States like Haryana and Punjab. These two States are the granary of whole of India, but these States have no right to spoil and damage the habitat of others. Proper and efficient ways should be evolved for decomposition of such waste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for using them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manures.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every peasant, small to large, is using organic manures for quick and better outputs since these are available at the door stops. So for the better scientific management,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wastes not only of these areas but also of entire nation should be converted into organic fertilizers, which can be recycled for maintenance of proper soil nutrients. There are ways for converting them in to agro-carbons or artificial fossils, which will not harm the environment in any way. The stubbles can be carbonised in absence of oxygen or air, and in application of required heat alone. We will get huge quantity of agro carbon; which can be utilized for various purposes. Coal is a fossilized carbon of the nature like diamond and graphite. Although the carbon has no nutritive values to fertilise the soil, but this can improve the quality of sticky soil like black cotton soil and calcareous soils etc and boost their productivity. This is as good as peat soil. In tribal lands of Odisha, the people use the carbonized soil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horticulture. So we should learn from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Winter is very harmful in Delhi. The winter is the main harvesting season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crops of the region, when the atmosphere is calm and still. During this period, hundreds of tons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waste are burnt by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Punjab, Haryana and other adjoining areas of Delhi Smart. Hence, the whole atmosphere of Delhi is occupied by carbon dioxide, carbon monoxide and other forms of floating and suspended materials. Regular and permanent infrastructure should be created for scientific management of these leftover products into commercial products to save Delhi from the present peril. It is quite alarming that, the winter rainfall is vanished from our country due to climate change. So the carbon-suffering of Delhi will still continue till summer prevails. A permanent solution is the need of the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agro-technologists should find out solutions to meet challenges of carbon desertification of the capital city. How long can the Delhities bear such physical and physiological damage is the moot question. The quality of air and the toxic values of atmosphere still persist and also become dangerous particularly for children due to injudicious disposal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wastes. Still we have ways to get rid of the problems scientifically and efficiently.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stubbles can be used as healthy cattle feeds. In coastal province, the stubbles obtained from paddy fields are stored up to next season for using them as cattle feeds by the local peasants. The stubbles are also used cattle feed of coastal people. The leftover straws are stored underground by making structure in shape of air tight compartments and kept till onset of monsoon. During monsoon period, they are given to the cows and bullocks as cattle 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the straw can be converted into organic manures through bio-logical degradations and decomposition. The qualitative cattle feed as well as the qualitative organic manures can be prepared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wastes if the local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department of each State takes appropriate steps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management of stubbles. Besides, the straws can be utilized for cultivation of mushrooms, which have wide market now-a-days. Specially, in star hotels, the mushrooms are in demand. A variety of economic products, which have wide market within the regions, can be made out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wastes. So, constructive thoughts should be applied for proper utilization of these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paddy straws and paddy husks as straw boards and as chipboards are the better utilization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wastes. These boards can be utilized for manufacture of packing boxes, cooling the houses and partition on the long holes etc. The packing industries of India need large quantities of raw materials for the reasons. So the paddy straws and paddy husks can be used for better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has some ideas on the technologies of manufacture of such straw products. The husks of paddy and the chips of straws are glued perfectly up to a required consistency before taken into the machines for manufacture of flat boards of required sizes. The straws chips are processed and coloured in different colours before glued and then taken into manufacturing units of boards. The straws are chipped before the gluing process is taken up. So the State Government of Haryana and Punjab should request the industrial houses to take up such work for manufacture of commercial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residues are best materials for soil mulching and soil fertilizing and also retention of soil moisture in the crop fields. Now Rajasthan desert is posing a threat to Delhi city and every day it is extending its size and proceeding towards Delhi. The blowing of desert sands is also another problem for Delhi. Agro-forestry practices can prevent sand erosion.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 former senior forest officer and an environmentalist. Tel no 9937460649)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Pioneer. For any query with respect to this article or any other content requirement, please contact Editor at </w:t>
      </w:r>
      <w:hyperlink r:id="rId434"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9"/>
          <w:headerReference w:type="default" r:id="rId900"/>
          <w:footerReference w:type="even" r:id="rId901"/>
          <w:footerReference w:type="default" r:id="rId902"/>
          <w:headerReference w:type="first" r:id="rId903"/>
          <w:footerReference w:type="first" r:id="rId904"/>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5" w:history="1">
        <w:r>
          <w:rPr>
            <w:rFonts w:ascii="arial" w:eastAsia="arial" w:hAnsi="arial" w:cs="arial"/>
            <w:b/>
            <w:bCs/>
            <w:i/>
            <w:color w:val="0077CC"/>
            <w:kern w:val="32"/>
            <w:sz w:val="28"/>
            <w:szCs w:val="32"/>
            <w:u w:val="single"/>
            <w:shd w:val="clear" w:color="auto" w:fill="FFFFFF"/>
            <w:lang w:val="en-US" w:eastAsia="en-US" w:bidi="ar-SA"/>
          </w:rPr>
          <w:t xml:space="preserve">REPORT ON ENHANCING INNOVATION AND ECONOMIC DEVELOPMENT IN FUTURE EUROPEAN </w:t>
        </w:r>
      </w:hyperlink>
      <w:hyperlink r:id="rId905" w:history="1">
        <w:r>
          <w:rPr>
            <w:rFonts w:ascii="arial" w:eastAsia="arial" w:hAnsi="arial" w:cs="arial"/>
            <w:b/>
            <w:bCs/>
            <w:i/>
            <w:color w:val="0077CC"/>
            <w:kern w:val="32"/>
            <w:sz w:val="28"/>
            <w:szCs w:val="32"/>
            <w:u w:val="single"/>
            <w:shd w:val="clear" w:color="auto" w:fill="FFFFFF"/>
            <w:lang w:val="en-US" w:eastAsia="en-US" w:bidi="ar-SA"/>
          </w:rPr>
          <w:t>FARM</w:t>
        </w:r>
      </w:hyperlink>
      <w:hyperlink r:id="rId905" w:history="1">
        <w:r>
          <w:rPr>
            <w:rFonts w:ascii="arial" w:eastAsia="arial" w:hAnsi="arial" w:cs="arial"/>
            <w:b/>
            <w:bCs/>
            <w:i/>
            <w:color w:val="0077CC"/>
            <w:kern w:val="32"/>
            <w:sz w:val="28"/>
            <w:szCs w:val="32"/>
            <w:u w:val="single"/>
            <w:shd w:val="clear" w:color="auto" w:fill="FFFFFF"/>
            <w:lang w:val="en-US" w:eastAsia="en-US" w:bidi="ar-SA"/>
          </w:rPr>
          <w:t xml:space="preserve"> MANAGEMENT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BRUSSELS, Belgium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European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MOTION FOR A EUROPEAN PARLIAMENT RESOLUTION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enhancing innovation and economic development in future European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(2015/2227(INI))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European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regard to Regulation (EU) No 1307/2013 of the European Parliament and of the Council of 17 December 2013 establishing rules for direct payments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under support schemes within the framework of the common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and repealing Council Regulation (EC) No 637/2008 and Council Regulation (EC) No 73/2009,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regard to Regulation (EU) No 1306/2013 of the European Parliament and of the Council of 17 December 2013 on the financing, management and monitoring of the common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and repealing Council Regulations (EEC) No 352/78, (EC) No 165/94, (EC) No 2799/98, (EC) No 814/2000, (EC) No 1290/2005 and (EC) No 485/2008,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regard to Regulation (EU) No 1308/2013 of the European Parliament and of the Council of 17 December 2013 establishing a common organisation of the markets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and repealing Council Regulations (EEC) No 922/72, (EEC) No 234/79, (EC) No 1037/2001 and (EC) No 1234/2007,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regard to Regulation (EU) No 1305/2013 of the European Parliament and of the Council of 17 December 2013 on support for rural development by the European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Fund for Rural Development (EAFRD) and repealing Council Regulation (EC) No 1698/2005,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regard to the UN's International Assessment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Knowledge, Science and Technology for Development of the FAO, GEF, UNDP, UNEP, UNESCO, the World Bank and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regard to the memorandum of understanding between the European Commission and the European Investment Bank (EIB) signed on 14 July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regard to its resolution of 8 March 2011 on the EU protein deficit: what solution for a long-standing problem?(1),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regard to the Council conclusions of 18 June 2012 on the European Innovation Partnership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productivity and sustainability' (2012/C193/01),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regard to its motion for a resolution of 17 December 2015 on patents and plant breeders' rights(2),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regard to Rule 52 of its Rules of Procedure,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regard to the report of the Committee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Rural Development and the opinion of the Committee on the Environment, Public Health and Food Safety (A8-0163/2016),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whereas the UN's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Organisation (FAO) estimates that the expected rise in the world's population to 9.1 billion by 2050 will in the business as usual scenario require a 60 % increase in food supply that should be safe and of high quality and a 24 % increase in crop yields in the developed countries by that date, whilst preserving resources for future generations and preventing food waste and losses, which currently account for over one third of global production; whereas the FAO also estimates that there will only be a 4.3% increase in arable land by 2050, which will require better management of natural resources to combat soil degradation among other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whereas land everywhere faces a drop-off in intrinsic productivity and fertility caused by land degradation, especially soil erosion, owing to the loss of ecosystem functions such as topsoil formation, humification, pollination, water retention and nutrient cycling; whereas there is a broad consensus that to resolve this and maintain and improve productivity, we need to increase delivery innovatively of such ecosystem functions in order to ensure resilience against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 whereas according to the UN, if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(SDGs) are to be achieved,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productivity will have to double by 2030, while simultaneously the agri-food sector will have to adapt to climate change and changing weather conditions, improve ecosystem and soil quality and minimise biodiversity loss; whereas, in order to achieve this, priority must be given to the use of microbiological preparations which increase soil life; whereas four out of the eight UN Millennium Development Goals (MDGs) are connected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 whereas population growth, higher average incomes and changing consumer behaviour will lead to revised dietary preferences, and will result in particular in higher demand for processed foods and animal proteins such as meat and dairy;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whereas the quality of life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workers and of rural communities must be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 whereas against the background of the numerous challenges and the growing number of rules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to deal with, and the fact that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technology resources have fallen and the rate of growth of irrigated land areas has slowed markedly, EU consumers have never spent as low a percentage of their income on food as they do now; whereas the current economic downturn has resulted in increased levels of poverty, often forcing EU consumers to seek assistance from food banks;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 whereas the FAO notes in its main publication 'The State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that women make significant contributions to the rural economy in all regions and their roles vary from one region to another, even though they still have less access than men to the resources and opportunities they need in order to be more productive;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 whereas consumers are demanding food production with higher environmental, nutritional and health standards and values and of increasing quality, while at the same time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needs to diversify and innovate to provide quality, safe and affordable food for all citizens and to ensure a decent and viable income for its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whereas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needs to increase and improve with less resources owing to pressure on natural resources and its associated effects on biodiversity, vulnerability of the environment, climate change and the scarcity of land, together with population growth and changing consumer behaviour; insists that innovative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should provide a smaller ecological footprint and make optimal use of natural processes and ecosystem services including renewable energy and a greater consumption of local agri-food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 whereas, a more productive and resource-efficient model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is better at optimising its products is key to addressing the challenges of sustainability for 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irrespective of size, and to making them better equipped to preserve natural resources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 whereas the development of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models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intended not only to provide food for people but also to produce non-food goods and services represents significant potential for job creation in each region, not only in the food sector (human and animal) but also in the bio-economy, green chemistry, renewable energy and tourism sectors, etc.; whereas these are also very often jobs that cannot be relocated;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 whereas the EU is the biggest exporter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worldwide, making the agri-food sector a key economic pillar of the Union, employing 47 million people in 15 million downstream enterprises in fields such as food processing, retail and services, and contributing to a positive trade balance of EUR 17 802 that represents 7.2% of the total value of EU exports;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 whereas the CAP's competitiveness and sustainability were key priorities of the 2013 CAP reform; whereas safeguarding secure food supplies by increasing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productivity and ensuring reasonable and fair prices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as mentioned in Article 39 TFEU, can be achieved best, inter alia, through innovation; reiterates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innovative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which produces high-quality products, contributes to meeting many horizontal-policy TFEU goals related to the environment and health; whereas future competitiveness depends, among other things, on the intrinsic productivity and fertility provided by natural processes and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 whereas the Memorandum of Understanding between the Commission and the EIB signed on 14 July 2014 explicitly encourages further investments in innovative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providing financial instruments to foster the uptake of investments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including a proposal from the Commission aimed at supporting and expanding financial tools in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in order to combat price fluctuations;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 whereas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has been subject to frequent cycles of change with a view to enhancing productivity; whereas these cycles have significantly contributed to the economic development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its current level; whereas the incorporation of the latest technologies and adapting and re-inventing existing ones including organic and agro-ecological approaches into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will bring significant benefits to all sizes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whereas aquaculture has an underexplored potential for introducing innovation into traditional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by exploiting marine and oceanic natural resources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 whereas in some Member States, for various structural reasons, large areas of abandoned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continue to lie unused;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Notes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always developed new practices, techniques and production methods that have increased outputs, improved the adaptability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to new and changing circumstances and cut production costs; notes further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forestry are key parts of our natural world providing goods and services that go beyond food production and can be enhanced by fostering new developments; is convinced that innovation is a prerequisite for maintaining this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Is strongly convinced that economic development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are not mutually exclusive and are achievable mainly through innovation, research and development, new governance and business models and improved agronomy; stresses the need to support innovation in technology and governance by providing coherent and clear regulation with room for entrepreneurship; urges the Commission to ensure that any future CAP reflects this and that innovation is explicitly taken into account in forthcoming reviews and reforms of relevant legislation which gives more recognition to new and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novel ideas and business models; highlights the fact that European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achieving its goal in producing high-quality and high-added-value products, through profitable and knowledge-based solutions as supported by Europe's 2020 strategy; welcomes in this respect the incoming Commission assessment of the 2012 Bioeconomy Strategy's contribution to the circular economy, as the shift from fossil fuels to renewables contributes to cutting energy costs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thus enabling more investments in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Stresses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be part of the solution by prudently using natural resources and ensuring biodiversity, stimulating innovation being key to this end; considers that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are dependent upon natural resources and this interplay should be optimised and production systems better understood to improve management systems; calls for the intrinsic productivity, fertility and resilience of our agro-ecosystems in the medium and long term to be ensured and for a reduction in emissions; emphasises the importance of improving production systems through better adapted crops and rotation systems, improved management systems and notes the importance of a living soil; stresses the potential for job creation not only in the food production sector but also in the tourism, bio-economy and green chemistry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Takes into account the fact that the EU market for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one of the most integrated markets in Europe and urges the Commission to create and implement regulations that ensure a more level playing field and fair competition in order to encourage economic development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sector in all Member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Points out that small and medium-sized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form an integral part of the European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and contribute to creating socially and economically vibrant rural areas that contribute to the upkeep of cultural and natural heritage; points out furthermore that these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experience difficulties at times in tapping the benefits of advanced production techniques and practices that could ensure a fair income and improve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living and working conditions and the creation of high-quality jobs; underlines that innovation has the potential to increase labour productivity and income by reducing production costs and making business more efficient; stresses that ownership of, and access to, arable land are pivotal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advocates making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more desirable occupation for young men and women, inter alia, by improving access to finance, technology and support programmes; calls for the development of new business ideas and on the Commission to inform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more effectively about their opportunities in this respect; acknowledges the social role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its contribution to social cohesion and its effect on fighting rural depopulation, the innovative services it brings to local communities and the role it plays in preserving traditional knowledge; stresses the importance of access to fast and reliable rural broadband internet services, and of innovative concepts tailored for all disadvantaged regions, such as mountainous and peripheral areas in the Union and urges the Commission to make this a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Encourages the Commission to come forward with solutions to stimulate the uptake of ICT-based management systems, real-time data monitoring, sensor technology and the use of detection systems for the optimisation of production systems or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inter alia could mean adapting to changing production and market conditions leading to more efficient and optimal use of natural resources, better monitoring of a number of production stages, increased crop performance, reduction of the environmental footprint, energy consumption and GHGs, better understanding of animal behaviour, and improved animal health and welfare; stresses, likewise, that the more extensive use of ICT is key to making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more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the sector more competitive; encourages, in this respect, the Commission to improve the alignment of the various policies concerned in order to promote more effectively ICT management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Recalls that a simplification of measures and more guidance on the implementation of CAP measures would encourage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adopt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Is convinced that information gathered by robotics, sensor technology, automatic control and other technological innovations in the context of Internet of Things (IoT) technologies and Big Data will enable real-time monitoring, better decision-making, and improved operations management along the whole food chain; welcomes the creation of the Alliance for Internet of Things Innovation (AIOTI) (Working Group 06) on 'smart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food safety', and stresses in this respect the importance and relevance of the European Digital Single Market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terms of tackling problems of interoperability, standards for better convergence and questions of ownership of, access to and use of, personal and non-personal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Is concerned at the low level of awareness concerning the potential of Big Data and IoT and the fragmentation of the related technology systems, which increase the barriers to uptake and slow down deployment, and is disappointed at the slow take up of GPS technologies; highlights the importance of making these technologies meaningful to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notes that in the EU currently only 10 % of aided guidance, less than 1 % of real time kinematic movement and less than 1 % of variable rate application techniques are being used; encourages the Commission to quantify environmental and production benefit and to ensure awareness, knowledge and technology transfers; expresses concern that some Member States risk losing a proportion of the direct payment amount in 2018 owing to their lack of a land register, and suggests that the Commission make available smart tools designed to expedite the mapping of farmland;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Encourages the uptake of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provides new whole-</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approaches, such as GPS/GNSS-technology driven machinery which, in combination with Remotely Piloted Aircraft Systems (RPASs or drones), can work arable land with centimetre precision; agrees that these techniques could significantly reduce both the use of plant protection products and fertiliser and water use, and combat soil erosion; calls on the Commission to remove the barriers to adopting precision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particular those linked to complex and fragmented ICT systems and investment level issues; notes that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also important in stock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 means of monitoring animal health, nutrition and yield; encourages the Member States to support these practices, in particular by using the opportunities provided by the new rural development rules in Regulation (EU) No 1305/2013; calls on the Commission to take account, in future revisions of the CAP, of the use of precision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context of greening; stresses the importance of ensuring that 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including those in remote and outlying regions and the smallest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all others involved in rural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have access to multipurpose technologies, given the need to maintain and increase employment levels in those most vulnerable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Welcomes the increased use of RPASs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purposes, since this can lead to savings in crop protection material and water usage; notes that a proposal for legislation is forthcoming in the revision of the European Aviation Safety Agency (EASA)'s basic regulation, so that all drones would come under EU competence; calls on the Commission to ensure that there are clear and unambiguous EU-wide standards and rules for the civil use of RPASs and that forthcoming legislation takes into account the specific conditions under which drones operate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 Highlights the importance of new innovative and affordable solutions for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in order to increase the use of more environmentally friendly methods, goods and resources, which could include not only new growing methods and field management but also ways to increase the use of renewable energy and ways to phase out the need for fossil-based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Encourages innovative solutions in animal husbandry that contribute to a higher level of animal health and welfare, which reduce the need for veterinary medicinal products, including antimicrobials; highlights the possibilities for optimising the use of animal faeces in the production of renewable energy and improved fertilisers; acknowledges that within the limits of natural processes, innovative solutions can be found for capturing emissions, diffusing pollution and increasing the energy efficiency of animal housing systems whilst addressing the impact on the cost price; draws attention to the fact that methane can be captured for energy production that could help mitigate climate change; reiterates that antimicrobials should be prudently and responsibly applied and that the entire production chain can be improved with more efficient and faster diagnostic tools, better real-time monitoring, targeted precautionary measures and new ways of dispensing to combat antimicrobial resistance, leaving sufficient room for those Member States that already do better in this respect and points out the need for research on drugs to cope with emerging 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Supports extensive animal husbandry methods and calls for the development of innovative technologies for the accurate assessment of the environmental benefits of grassland and pastures maintained by this type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recognises the benefits thereof as a complement to crop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15. Points to the importance of recovering animal protein within the production cycle; calls on the Commission, therefore, to draw up measures to promote the recycling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waste by encouraging the recovery of protein for 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Urges the Commission to promote land access policies for small and medium-sized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to foster animal production based on pastureland, fodder and the production of plant protein, and to promote research and innovation in relation to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of plant protein;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 Emphasises the untapped potential of technology and innovation for the development of new goods and products (relating to food and feed, machinery, biochemistry, biocontrol etc.) which may have the potential to create employment along the whole agri-food value chain; draws attention, nevertheless, to the fact that innovation and technologisation leads to job losses in traditional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occupations and calls on the Commission and the Member States to provide training and retraining courses for workers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sectors affected; highlights the creation of new jobs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which is of pivotal importance for rural development, rural repopulation and economic growth, and considers that developing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will make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more attractive to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entrepreneurs alike; calls on the Commission to look into the possibilities of incentivising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raise public awareness about the workings of the agri-food chain and new production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 Is of the opinion that new information technologies provide ample opportunities to establish new value chains, which may include more direct contact between producers and consumers, with a stronger focus on innovative products, new services and more production differentiation, with the potential to provide new income streams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 well as establishing a more transparent marketplace that will be of benefit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extend their potential reach; points out that innovations in the food supply chain could help to ensure a more even distribution of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 Stresses the need to tackle food wastage, in particular systemic food wastage, since each year 100 million tonnes of food in Europe is wasted or thrown away, which amounts to approximately 30%-50% of the food produced in the EU; considers that greater cooperation is also needed in the food chain to reduce current levels of waste; points out that out-dated regulatory frameworks should not form barriers to innovative ways of processing food waste and the sharing of best practices and prioritising innovative projects should be encouraged to combat food waste and losses including under Horizon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 Underlines that for every tonne of food waste avoided, approximately 4.2 tonnes of CO2 could be saved, which would have a significant impact on the environment; stresses, in addition, the importance of a legal framework consistent with the circular economy principle, whereby clear rules are laid down on by-products, the use of raw materials is optimised, and residual waste is reduced as much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 Highlights that a sizeable proportion of biotic waste streams are already used, for example, as animal feed or base material for biofuels; considers, however, that these materials should generate even higher outputs by aiming for the most added value and by using new technologies such as biorefining, insect breeding, reuse of animal lipids, enzymes and proteins from residues in the food industry, solid state fermentation, biogas extraction and the extraction of minerals from manure, and the use of surplus manure as a renewable energy source; notes the lack of clear rules and the underutilisation of other resources derived from biomass such as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by-products and waste streams, and encourages the Commission to support their reuse in the energy sector and elsewhere by facilitating EU-wide recognition systems and special measures under the rural development programme that could involve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other stakeholders such as the local authorities in small-scale projects; notes that these recognition systems and special rural development programmes could also facilitate cross-border circulation and improve synergy and coherence with other EU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 Considers that depleted soil quality is compromising future production, necessitating a change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systems, given that the phasing out of animal husbandry has contributed to a decrease in soil fertility on many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owing to the inadequate organic content and insufficient use of organic fertilisers; is concerned that the EU is highly dependent on the import of minerals for the production of mineral fertilisers such as phosphate and that the production of mineral fertilisers has a high carbon and ecological footprint; emphasises the possibility of processing animal manure into mineral concentrate that could be used to manufacture 'green fertiliser' that could reduce and eventually replace the need for mineral fertilisers, given that its efficiency level is comparable to that of the latter; welcomes the fact that the production and use of mineral concentrates make a significant contribution to the circular economy by closing the mineral loop and will considerably reduce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fertiliser costs; asks the Commission to revise the EU regulation on fertiliser and to remove legislative obstacles in the nitrates directive so as to enable and stimulate the development of mineral concentrate from animal manure;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Is also concerned at the EU's continued dependence on imported protein feed such as soya and calls for an ambitious protein crop development policy in the EU;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24. Recommends the use of management systems specific to individual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measure and evaluate the balance of nutrients 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level linked to the different chains in the production cycle helping to measure the environmental impact of individual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calculate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-specific nutrient balances; notes that an efficient use of minerals leads to higher crop yields and less need for fertiliser, and contributes to efficient feeding practices, allowing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improve their operations while reducing costs and moving away from generic measures; calls on the Commission to support, by means of co-financing from various European funds, including Horizon 2020 and EFSI, the pilot projects in this field which are already planned, and to present a study on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25. Encourages the implementation of high-precision low-emission techniques for storage, transportation and land spreading of manure which would lead to a significant improvement of the plant uptake of nutrients from the manure, thus reducing the need for mineral fertilisers and reducing the risk of water contamination;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Points out that better land application techniques are one of the key factors in reducing the total ammonia emission and, consequently, each country should ensure, that low-emission slurry application techniques are used with band spreading (using trailing shoe or trailing hose systems), injection or acidification;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27. Points out that climate-smart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could have a triple-win effect by increasing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ensuring climate-resilient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copes better with changing and adverse weather patterns, and reducing emissions from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by encouraging productive, resource-efficient and circular systems; stresses that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forestry sectors are unique in actively capturing CO2 by means of plants and forestation, use of cover and leguminous crops, limiting tillage and permanent soil cover, forest shelterbelts that are also beneficial for crop-protection and water holding capacity, and absorbing greenhouse gases in the soil (carbon sinking); notes in this respect the 4/1000 programme presented during the COP21 and the possibility for financial incentives; encourages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continue and to increase their take up of these new and innovative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28. Underlines the important role of agro-forestry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especially in reducing flooding and soil erosion and in improving soil health; calls for further integration of innovative tree-based approaches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activities and to remove administrative burdens to optimise catchment-level planning, river basin and water management; stresses the benefits associated with trees for increased sustainability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productivity, for biodiversity preservation and local and regional economic development; recognises that traditional silvo-pastoral systems are multifunctional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use should be protected and rewarded, while newer methods of incorporating trees in the lowland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such as alley cropping should be considered;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29. Considers soil quality to be of economic and ecological importance since a depletion of the ecological state would result in less productive soil, lower nutrient availability, increases in the susceptibility of plants to pests and diseases, lower water holding capacity and diminished biodiversity; calls on the Commission to support innovative practices and the sharing of best practices such as crop rotation systems, permanent soil cover, limited tillage and fertilising with green legumes and nitrogen-binding bacteria to avoid further soil degradation; points out that, in order to combat desertification and eutrophication,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must be encouraged to develop irrigation systems, including improving water efficiency and the application of economical irrigation techniques; believes that the interplay between the mobilisation of organic matter and production needs to be better understood; welcomes research into innovative practices such as the use of microbial interventions (bacterial fertilisers) and studies of plant-soil interactions with mycorrhiza, PGPR and PGR bacteria which could lower the environmental impact and reduce the use of chemical fertilisers and pesticides that damage human and animal health and the environment; recognises the importance of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soil use that takes account of site-specific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30. Recognises that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systems are not productive if they are flooded or drought-afflicted for most of the year; calls on the Commission and the Member States to promote innovation in water management and conservation, integrated with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advice services and extension services, by means of innovative techniques and technology to reduce wasteful irrigation practices and to mitigate flooding; calls for application of these new techniques with existing and new landscape features such as ponds, and with schemes aimed at increasing water retention in the soil and in habitats associated with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such as wet meadows, protecting groundwater infiltration zones, increasing infiltration capacities of water into the soil and water retention; welcomes landscape-level synergies with river basin management planning; calls for encouraging uptake of 'regeneration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techniques to increase the depth of the topsoil layer, encourage humus creation, inoculate dying or unhealthy soils with compost in order to bring them back to optimal functionality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31. Calls for more efforts to be made to develop and fully implement integrated plant protection management systems by supporting scientific research into non-chemical alternatives and low-risk measures, as defined in the relevant legislation, and pesticides which are more environmentally friendly; cautions against the prophylactic use of plant protection material and underlines in this respect that integrated pest management should make smarter use of the interplay between biological and chemical measures; stresses that innovations in alternative, low risk substances, as defined in the relevant legislation, and physical interventions could be further encouraged along with bio-stimulation and biocontrol at European level; is concerned that the current approach to the authorisation of plant protection products is sub-optimal and that legislation to incentivise the development of integrated pest management is lagging behind; calls on the Commission to come forward with a roadmap geared towards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pest management system which includes advisory services; notes that biological control mechanisms relating to pests and diseases could reduce the use of pesticides and may contribute to better plant resilience;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32. Calls for the continuous development of innovative breeding techniques, with European seed banks nevertheless being maintained, which is vital for new and diverse varieties with higher yields, greater nutritional value, better resistance to pest diseases and adverse weather conditions, and to facilitate greater biodiversity; points out that breeding techniques may provide opportunities to reduce the environmental impact of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cautions against any lock-in chemical dependency on newer varieties; disapproves of the current administrative and regulatory burdens for businesses and encourages community-based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breeding programmes; underlines that due care is necessary in the approval of new varieties; urges the Commission to encourage the uptake of new techniques which have undergone appropriate risk assessment where it is required and are fully in line with the precautionary principle, and to ensure access to biological materials for SMEs in the breeding sector, and expects it to strongly support innovation in this respect; disapproves of the current decision of the enlarged board of appeal of the European Patent Office (EPO) of 25 March in Cases G2/12 and G2/13;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Highlights, in connection with new innovative breeding methods for plant and animal varieties, the arrangements for the legal protection of biological inventions(3), under which general plant and animal varieties and essential biological processes for the production of plants and animals may not be patented; urges the Commission to verify the interpretation and scope of that derogation, since in the interests of food security, free access to, and use, of breeding materials must continue to be guaranteed;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34. Highlights the possibility of using financial instruments to help improve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income in Europe; notes that only five Member States have taken up the additional possibilities under the new Rural Development Programme to make use of market-compatible financial instruments in order to address market gaps; calls on the Commission to facilitate access to credit, since lack of such access is often a barrier to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35. Welcomes the EC-EIB Memorandum of Understanding and its willingness to support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projects and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by providing new financing opportunities for Member States that establish forms of financial support such as guarantee funds, revolving funds or investment capital to facilitate access to credit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groupings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such as cooperatives, producer organisations and groups and their partners, with a view to helping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investment in modernisation while also offering financing opportunities to overcome barriers to credit, which affects women disproportionally, and financing opportunities for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expand their businesses, as well as to ensure investment in public-sector research combined with public-private partnerships in order to test and launch innovative products; reiterates that Parliament wishes to see this financial support flowing and to remove any obstacles in accessing this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36. Calls on the Commission to assess in detail which new skills will be required in future European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and to promote their dissemination by every means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 Acknowledges that there is great potential for better risk management and views the current risk management and market management tools as being underdeveloped, a situation which could result in the short-term loss of productivity and long-term loss of innovation; calls on the Commission to investigate and report on the possibility of stimulating private insurance schemes covering adverse climatic events, animal or plant diseases, pest infestations or environmental incidents, as mentioned in Article 37 of Regulation (EU) No 1305/2013;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38. Welcomes the opportunities by the European Innovation Partnership AGRI (EIP-AGRI) for applied research within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and participatory innovation involving communities of rural practitioners; is concerned by the fragmented way EIP-AGRI is implemented nationally and, in this respect, calls on the Commission to ensure the simplest possible procedures for participation; asks the Commission to assess the co-financing mechanisms of EIP-AGRI and other European public policies to incentivise more effective research that looks more at market needs and the need to develop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agronomic and agro-ecological practices and is driven by entrepreneurial and socio-economic needs, creating cross-border research focus groups and greater participation possibilities for businesses; calls on the Commission to be more actively involved in terms of providing an explicit innovation and research agenda linked to Horizon 2020 programmes;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39. Stresses the importance of consumer awareness and information; highlights that more transparency in the supply chains and in production can help consumers to make more informed choices about the products they are buying; considers that this, in turn, can help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earn higher revenues from their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40. Considers that economic development and ecological sustainability are complementary, provided enough room is left for innovation and entrepreneurship and provided action is taken to prevent the appearance of unjustified differences in national implementation and to retrospectively eliminate such differences, so as to ensure a genuinely level playing field in the Union, inter alia, by exploring new and relevant techniques such as satellite imaging; calls on the Commission to ensure a genuinely level playing field for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while at the same time ensuring that relevant environmental legislation, such as the Birds and Habitats Directives, is fully respected in the various Member States and the disparate, contradictory and suboptimal implementation thereof brought to an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41. Is concerned that, according to the mid-term review of the EU's Biodiversity Strategy to 2020, there has been no significant overall progress in the contribution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maintaining and enhancing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42. Stresses that the CAP should be more focused 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needs and local conditions while not compromising policy goals; stresses the need for a simpler and more flexible legislative framework that is more geared towards national and local conditions and better suited to deliver synergies with other sectors by enhancing and promoting knowledge crossovers, integration of resource use and is better aligned with the circular economy in order to improve the visibility of existing systems for specific promotional labelling and encourage new innovations in the promotion of the diversity of European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stresses furthermore that a competitive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CAP ensures a greater uptake of innovative practices and long-term viability of the European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by streamlining government intervention and stimulating public and private sector innovations that contribute to the economic development of Europe, in particular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43. Calls on the Commission to report every two years on the impact of Union financing and other Union measures in the field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innovation on the development of cost prices and selling prices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and on the associated financial and economic prospects of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Considers innovation to be an essential tool and a key horizontal policy priority for the development, implementation and achievement of the objectives of the CAP reform 2014-2020; calls on the Commission, therefore, to provide a more ambitious overarching strategy with measurable outcomes in order to align and focus research and innovation vis- -vis policy priorities; stresses that the CAP should provide more flexibility for the use of newly developed techniques and practices without an increase in the administrative burden; believes that a horizontal priority for the European legislative framework should be to ensure sufficient leeway for pilot programmes and testing for innovative techniques, while observing the precautionary principle;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 Calls on the Commission to also ensure that in other fields of regulation aimed at creating a better functioning and integrated internal market, regulations and policies strive to enhance fair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 Instructs its President to forward this resolution to the Council and the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(1)Texts adopted, P7_TA(2011)0084.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(2)Texts adopted, P8_TA(2015)0473.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(3)Directive 98/44/EC on the legal protection of biological inventions.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EXPLANATORY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 since there has been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have been changing. Be it structural or related to the production process. These changes have made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one of the most dynamic economic sectors, contemporary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are state of the art. Being on the forefront of new technology uptake ensures a thriving rural economy as well as keeping pace with wider economic development. Making better use of the innovative power ensure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be part of many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population will grow to more than 9 billion people by 2050. At the same time, dietary preferences rapidly change with more consumers demanding animal protein like dairy and meat. This requires we need to reduce the ecological footprint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to alleviate the pressure on our environment and arable land. The potential of innovation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not been fully recognized nor is the European regulatory framework fit to keep pace with rapid advancements. Key-challenges have to be addressed in order to accelerate and stimulate innovation and entrepreneurship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should focus more 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needs without compromising policy goals, i.e. leaving enough flexibility to enhance innovation and competitiveness. Innovations in technology can help us move away from generic measures and contributes to targeted interventions. Employing precision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big data will transform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contributes to produce more kg of product with less input of resources and more targeted interventions to combat diseases or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Increased knowledge and awareness of the ecosystems surrounding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production process will enhance developments such as integrated pest management that makes smarter use of the interplay between chemical and biological measures. Targeted incentives in the production process and investments are vital. On the other hand, obsolete legislation should be updated to accommodate new solutions e.g. replacing artificial fertiliser by fertiliser made from animal manure.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is often confronted with conflicting and contradictory measures which steer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away from producing more efficient.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Better alignment with other industrial sectors such as chemicals, health and technology is needed by enhancing knowledge crossovers, integration of resource usage and better understanding of reciprocal effects in order to optimize their interplay and better integrating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within the circular economy. Moreover, by integrating innovations in technologies and techniques, new jobs can be created along the whole agro-food value chain and new streams of income can be secured, for example by creating more direct contact between the consumer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or producing more diversified products and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European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is of pivotal importance for the Union at large, securing food whilst being a key economic pillar that provides jobs to 25 million people who are directly involved 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in addition to people working in the food, retail and other complementary sectors. Nowadays, EU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still sets the standard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worldwide that produces high quality added value products whilst providing knowledge based solutions to feed an ever growing and more demanding world population. By embracing rather than rejecting novel solutions to the oldest and most basic human need of ensuring food supply the EU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remain relevant for years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OPINION of the Committee on the Environment, Public Health and Food Safety (22.12.2015)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Committee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Rural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enhancing innovation and economic development in future European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(2015/2227(INI))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Rapporteur: Damiano Zoffoli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SUGGESTIONS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Committee on the Environment, Public Health and Food Safety calls on the Committee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Rural Development, as the committee responsible, to incorporate the following suggestions into its motion for a resolution: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Highlights that the global population is growing and is estimated to reach 9.6 billion by 2050, putting increasing pressure on the supply of food and natural resources; notes that this can also have repercussions for European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Points out that the world's utilised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area now stands at less than 2000 m2 per person and that that area needs to produce enough food of sufficient quality to keep everyone in the world fed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Recognises that the major challenge will be to ensure access to food, and to an adequate supply of good quality and safe food for all EU citizens, while at the same time lowering pressure on natural resources, thereby preserving the environment and valuable resources for future generations; emphasises, in this regard, the potential and importance of innovation 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stresses the importance of the Milan Charter and the need for a conducive EU policy framework in order to meet this challenge; further emphasises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can be a strong foundation for economic viability;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Stresses the need to tackle food waste, and in particular systemic food waste, since each year 1.3 billion tonnes of food is wasted or lost; considers that, to reduce the present waste, greater cooperation is needed between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producers, and distributors; urges Member States to find innovative ways to tackle food waste, such as the distribution of unsold food to charitable organisations if it is still fit for consumption or, if not, its reuse in the nutrient cycle through composting; points to the need to promote food education programmes within the family and at school so as to encourage a proper diet from childhood;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Underlines that for every tonne of food waste avoided, approximately 4.2 tonnes of CO2 could be saved, which would have a significant impact on the environment; stresses, in addition, the importance of a legal framework consistent with the circular economy principle, whereby clear rules are laid down on by-products, the use of raw materials is optimised, and residual waste is reduced as much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Stresses, therefore, the importance of innovation in supporting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transition to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with the aim of securing the right to quality and safe food and increasing the efficiency and sustainability of production and distribution systems while ensuring a decent income for 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the protection of public health and animal health and welfare, and a reduction in pollution and greenhouse gas emissions, thus mitigating the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Insists that good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practices should halt biodiversity loss in line with the EU's Biodiversity Strategy to 2020 and ensure the protection of air, water and soil quality so as to guarantee the productivity and sustainability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in the future; considers that the same objective should also be achieved by GMO-free crop production and cloning-free livestock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Notes that successful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depend on water and soil quality and biodiversity and that the good stewardship of natural resources lies in the hands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highlights the benefits that the right incentives and the sharing of best practices in the field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can bring in this regard; underlines the key role played by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preserving natural resources, preventing environmental pollution and directly and indirectly preserving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Recalls that with appropriate economic incentives, fairer income distribution in the food supply chain and transparent market conditions including country of origin labelling,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would be given the opportunity to tackle climate change more effectively and to ensure the resilience of ecosystems through the use of environmentally-friendly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ecological practices, including measures such as crop diversification, the conservation of natural habitats, ecosystems and local varieties and species,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thereby further contributing to the conservation and promotion of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Stresses the importance of consumer awareness and information; highlights that more transparency in the supply chains and in production can help consumers to make better informed choices about the products they are buying; considers that this, in turn, can help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earn higher revenues from their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Recalls that a simplification of measures and more guidance on the implementation of the Common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(CAP) measures, would encourage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adopt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 Recognises the important role of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rural life, in producing food and in preserving the culture and tradition of Member States and their regions; calls therefore for the spread of innovative concepts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based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of high-quality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 Is concerned that the mid-term review of the EU's Biodiversity Strategy to 2020 stressed that there has been no significant overall progress in the contribution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maintaining and enhancing biodiversity, and, as result, calls on the Commission and Member States to take this into account during the mid-term review of the CAP and for Member States to promote innovative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Underlines the need to integrate production and processing by promoting producers groups and encouraging short supply chains which might help to reduce the carbon footprint of the food supply chain while providing local, fresher and healthier products for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15 Stresses that bringing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closer together through local food networks, often characterised by personal, direct contact between the producer and the customer, offers values such as fresh and locally produced food with less impact on the environment, and represents an opportunity to increase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incomes; notes the positive role played by short supply which covers a range of direct selling (selling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or via the internet);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Believes that research and innovation in agro-ecology are key factors in supporting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growth and competitiveness of the agri-food sector that could in turn improve social and economic conditions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local communities with the creation of more and better jobs, which would also help to attract young people to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recognises, in this regard, the important role played by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colleges and universities in supporting the development of skills for a new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 Further stresses that encouraging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would help to redress the problems of land abandonment and an ageing rural population, thereby also limiting the risk of hydrogeological instability; emphasises that curbing the tendency towards land abandonment would also limit the phenomenon of land-grabbing;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 Considers that the enhancement of innovation and economic development 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must be achievable for large, medium and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believes that better links between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and research and innovation should be facilitated in order to share and implement methods of best practice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 Urges the Commission and Member States to invest more in research and innovation and to support the development of technologies that contribute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economically viable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whilst at the same time preserving the traditional knowledge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animal breeders;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 Considers that these investments should aim to strengthen the links between research, industry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especially small and medium-sized ones, by facilitating the exchange of best practice and the transfer of research results to such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which, despite being more numerous across the EU, are often excluded from innovation circuits; stresses that these programmes should aim to develop new technologies, including precision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innovative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cultivation techniques that can reduce the use of chemicals that are harmful to human and animal health and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 Highlights the significance of improving rural broadband networks as a contributory factor to enhancing innovation and economic development 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particularly for medium to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 Underlines the importance of applying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water management practices to adapt to and mitigate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Calls on the European Union to develop and explore integrated strategies to reduce the use of antibiotics to protect human and animal health and animal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24. Emphasises that by raising livestock on pasture,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enable their animals to move freely, engage in instinctive behaviours, consume a natural diet, and avoid the stress and illnesses associated with confinement;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25. Urges the European Union to invest more public funds in the strategic sector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order to develop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to increase soil microbial activity and biodiversity, including the use of composting techniques and of companion planting and cover crops, and to encourage the collective purchase and use of machinery and the development of machines adapted to the needs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selection of locally appropriate robust varieties, the identification of new sources or organic fertilisers and natural solutions for the protection of plants against insects;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Calls on the Commission and Member States to invest in the improvement of varieties of endemic plant species which could be suitable for animal feeding in order to reduce the dependence on imports of animal feed that is often produced from genetically engineered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 OF FINAL VOTE IN COMMMITTEE ASKED FOR OPINION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 adopted22.12.2015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 of final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present for the final voteMarco Affronte, Margrete Auken, Pilar Ayuso, Zoltan Balcz, Catherine Bearder, Simona Bonaf , Biljana Borzan, Lynn Boylan, Cristian-Silviu BuÅŸoi, Soledad Cabezn Ruiz, Alberto Cirio, Miriam Dalli, Seb Dance, Angelique Delahaye, J¸rn Dohrmann, Stefan Eck, Bas Eickhout, Eleonora Evi, Jose Inacio Faria, Karl-Heinz Florenz, Francesc Gambs, Elisabetta Gardini, Gerben-Jan Gerbrandy, Jens Gieseke, Sylvie Goddyn, Matthias Groote, Fran oise Grossetªte, Jean-Fran ois Jalkh, Giovanni La Via, Peter Liese, Norbert Lins, Susanne Melior, Massimo Paolucci, Gilles Pargneaux, Piernicola Pedicini, BolesÅ,aw G. Piecha, Mich le Rivasi, Annie Schreijer-Pierik, Renate Sommer, Dubravka uica, Tibor Szanyi, Jadwiga WiÅ›niewska, Damiano Zoffoli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Substitutes present for the final voteNikos Androulakis, Nicola Caputo, Mark Demesmaeker, Herbert Dorfmann, Luke Ming Flanagan, Elena Gentile, Martin Husling, Jan Huitema, Merja Kyllnen, Mairead McGuinness, Ulrike M¼ller, James Nicholson, Alojz Peterle, Christel Schaldemose, Jasenko Selimovic, Keith Taylor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Substitutes under Rule 200(2) present for the final voteLucy Anderson, Beatriz Becerra Basterrechea, MichaÅ, Boni, Neena Gill, Monika Hohlmeier, Sander Loones, Helga Stevens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 OF FINAL VOTE IN COMMITTEE RESPONSIBLE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 adopted21.4.2016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 of final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present for the final voteClara Eugenia Aguilera Garca, Richard Ashworth, Paul Brannen, Daniel Buda, Nicola Caputo, Matt Carthy, Albert DeŸ, Herbert Dorfmann, Norbert ErdÅ's, Luke Ming Flanagan, Martin Husling, Jan Huitema, Peter Jahr, JarosÅ,aw Kalinowski, Zbigniew KuÅmiuk, Philippe Loiseau, Mairead McGuinness, Nuno Melo, Ulrike M¼ller, James Nicholson, Marijana Petir, Bronis RopÄ—, Jordi Sebasti , Jasenko Selimovic, Maria Lidia Senra Rodrguez, CzesÅ,aw Adam Siekierski, Marc Tarabella, Janusz Wojciechowski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Substitutes present for the final voteBas Belder, Franc BogoviÄ, Rosa D'Amato, Ivan JakovÄiÄ‡, Karin Kadenbach, Annie Schreijer-Pierik, Ricardo Serro Santos, Estefana Torres Martnez, Vladimir Urutchev, Ramn Luis Valcarcel Siso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Substitutes under Rule 200(2) present for the final voteKeith Taylor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6"/>
          <w:headerReference w:type="default" r:id="rId907"/>
          <w:footerReference w:type="even" r:id="rId908"/>
          <w:footerReference w:type="default" r:id="rId909"/>
          <w:headerReference w:type="first" r:id="rId910"/>
          <w:footerReference w:type="first" r:id="rId911"/>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2" w:history="1">
        <w:r>
          <w:rPr>
            <w:rFonts w:ascii="arial" w:eastAsia="arial" w:hAnsi="arial" w:cs="arial"/>
            <w:b/>
            <w:bCs/>
            <w:i/>
            <w:color w:val="0077CC"/>
            <w:kern w:val="32"/>
            <w:sz w:val="28"/>
            <w:szCs w:val="32"/>
            <w:u w:val="single"/>
            <w:shd w:val="clear" w:color="auto" w:fill="FFFFFF"/>
            <w:lang w:val="en-US" w:eastAsia="en-US" w:bidi="ar-SA"/>
          </w:rPr>
          <w:t>Register of Commission documents: European Parliament resolution of 27 October 2016 on how the CAP can improve job creation in rural areas (2015/2226(INI)) Document date: 2016-10-27 P8_TA-PROV(2016)0427 Texts adopted (provisional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European Union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2" type="#_x0000_t75" style="width:134.98pt;height:45.74pt">
            <v:imagedata r:id="rId30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Brussels: Public Register European Parliament has issued the following document: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European Parliament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2014-2019</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TEXTS ADOPTED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Provisional edition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P8_TA-PROV(2016)0427</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the CAP can improve job creation in rural areas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European Parliament resolution of 27 October 2016 on how the CAP can improve job creation in rural areas (2015/2226(INI))</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European Parliament,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the Commission communication on employment in rural areas: closing the jobs gap (COM(2006)0857),</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Rule 52 of its Rules of Procedure,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the report of the Committee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Rural Development and the opinions of the Committee on Employment and Social Affairs and the Committee on Women’s Rights and Gender Equality (A8-0285/2016),</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whereas rural areas represent more than 77 % of EU territory and whereas many jobs in those areas – a high proportion of them non-relocatable – depend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agrifood industry;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 whereas, taken together,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agrifood industry account for 6 % of EU GDP, 15 million businesses and 46 million jobs;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 whereas, in many European countries over the past few decades, the number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rural areas has drastically decreased, as have the incomes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workers,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employment in those areas has continued to decline; whereas between 2005 and 2014 there was a reduction of almost one quarter (- 23,6 %)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labour input in the EU-281;</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 whereas, although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remains the main form of land use in Europe, it nowadays employs only a fraction of the working population of rural areas; whereas the diversification of land use in rural areas, combining a productive economic function with the functions of accommodating residential and recreational use and of nature protection and conservation, is a considerable challenge in terms of development and employment in the various rural regions of the Union; whereas, although population decline has been reversed in some regions in recent years with an inflow of people who want to live in the countryside, generating, in most cases, a peri-urbanisation effect,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Eurostat, 2016.</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also a tendency towards decline in much less prosperous regions, where remoteness is a problem and supporting development and employment is more difficult;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 whereas many rural areas face a series of challenges such as low income, negative population growth, a lack of jobs and a high rate of unemployment, slow development in the tertiary sector, a lack of processing capacity for food products, low skills and limited capital;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 whereas more than nine out of ten people in Europe consider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rural areas to be important to their future;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 whereas there is a relatively low income per labour unit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activities and this is a point of concern;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whereas the economic crisis hit all parts of Europe but none more so than rural areas;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whereas, in the face of the current economic crisis, the European Union has made jobs – in particular via the EFSI – one of its key priorities, and whereas, in that connection, the CAP must be made more effective and its legitimacy reaffirmed as one of the principal tools for EU action aimed at the retention and creation of employment and competitiveness in rural areas, mainly in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whereas, in this context, it is necessary to evaluate the extent to which the CAP has an impact on the creation and maintenance of jobs in rural areas;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 whereas it is of crucial importance to maintain the two pillars of the CAP, since Pillar I prevents out-migration of small and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from the sector and maintains jobs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while Pillar II funds ensure job creation in other areas such as tourism, food processing and other related sectors;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 whereas European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facing a number of challenges relating to food production and security, the environment, biodiversity, sustainability, energy and climate change, and it is vital to reinforce the relationship between society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develop innovative solutions to meet these challenges to ensure the resilience and competitiveness of the sector and rethink the objectives of a genuinely public policy that is in everybody’s interests, this being one of the most important aspects of European integration;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 whereas, for too long, insufficient attention has been paid to shifting the focus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make it territory-based once again – necessarily rooting production and employment in specific areas – and whereas we have a duty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 core activity performed by men and women in the areas where they live, in order to ensure that rural areas are dynamic and job-rich; whereas this refocusing will also make for a healthy balance between urban and rural development;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 whereas there is a growing role for, and interest in, urban and peri-urban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 changing consumption model that combines various factors, including a minimal environmental footprint, high-quality local production and recognition of the value of the work done by small and regional producers;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 whereas the foundations of the last CAP reform enabled aid to be redirected and distributed more fairly among the Member States and the various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sectors, and reaffirmed the role of the CAP in economic terms and as a social stabilising factor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rural regions;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 whereas, although studies have shown that direct payments through Pillar 1 do not directly create jobs, they play a vital role in maintaining jobs and keeping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the land; whereas, should this policy support be withdrawn, 30 % of European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would be forced to cease activities and exit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whereas these payments keep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rural areas alive;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 whereas direct payment supports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peripheral areas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disadvantaged or marginal land are vital not only to ensure that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remain on the land and earn a decent livelihood, but also to ensure that this land is protected and plays a role in attracting tourism to these areas;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Q. whereas the primary objective of Pillar I of the reformed CAP is the security of the food supply which helps to maintain existing employment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there is a requirement to ensure a fairer distribution of Pillar 1 payments to maximise the positive impact of this support;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 whereas experience on the ground shows that other kinds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are possible, providing better results in terms of food quality and agronomic, environmental and socio-economic performance, that it is important to support and promote diversity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and that small and medium-sized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which are generally more diversified, innovative and highly flexible, are often well organised in terms of forming producer groups and co-operatives and benefit the communities in which they are located, thereby supporting a rural economy, which is the key to the development of European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 whereas the current crisis shows that, within the framework of a market-oriented CAP, it is essential to retain a common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market organisation and to come up with appropriate new regulatory tools to ensure price stability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jobs and income;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 whereas European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operate in an increasingly global market and therefore experience greater exposure to price volatility than other sectors;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 whereas the payment system that currently exists in the food supply chain does not guarantee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distribution of added value, and often determines that the earnings of primary producers are not even sufficient to cover their costs;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 whereas, compared with urban areas, rural areas are usually characterised by statistically higher levels of unemployment and significantly lower residents’ incomes, as well as less attractive infrastructure and less access to services, the costs of providing which are significant due to lower population density and accessibility;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 whereas job creation in rural areas must be part and parcel of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policy that is tailored to specific territories and involves the maintenance and development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activities and activities indirectly linked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forestry sector-related, as well as rural activities, that forge links between the various stakeholders both socially and in terms of solidarity and environmental enhancement;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X. whereas the future of rural areas does not depend exclusively on the development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but is also linked to the diversification and maintenance of other economic activities, such as forestry, crafts, and the development of small and medium-sized enterprises and integrated production capacities, rural tourism, recreational,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educational and sports provision (e.g. horse-riding) and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use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forest resources (including waste) to produce renewable energy or organic materials and products based on ecological processes; whereas there is a need for decentralised and integrated local policies linked to socioeconomic aspects and rural identity and culture and for a genuine territorial system, seeking synergies and jointly building on rural resources through collective and cross-sector approaches, including the use of other EU funds to stimulate rural development and employment, while ensuring that rural infrastructure is in place;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 whereas, to that end, it is absolutely vital to focus on the fact that many jobs are dependent on place and activity-specific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which includes forestry, cannot be relocated and involve food and non-food services, such as landscape and water conservation and management;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 whereas support should be provided in particular to small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i.e. to individual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alone or with others, run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responsibly, independently and effectively and who are able to deal with any problems by adapting their production decisions and/or their production methods and by diversifying their activities in order to tackle the constant structural change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AA. whereas the potential of women working and/or running a business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rural areas should be analysed, recorded and promoted in all EU policies, and they should not be disadvantaged by any of them, as this will lay the groundwork for women to become drivers of development and innovation, helping the entire sector to emerge from the crisis; whereas women should be involved in sector development plans at local and regional level so that the latter can benefit from their needs, experiences and visions, and women should therefore be equipped with the skills required to participate actively in the design thereof;</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 whereas in 2010 only 7,5 %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under 35 years old and more than 4,5 million of those now running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aged over 65, and Articles 50 and 51 of Regulation (EU) No 1307/2013 under the CAP include provisions to support new generational renewal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 whereas in many Member States women in rural regions have limited access to employment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 other sectors of the labour market and experience a wider pay gap than in other areas, yet they play an extremely important role in the development and social fabric of rural areas, particularly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engaged in diversification (offering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tourism, high quality produce, recreational, educational and sports activities and other services); whereas female entrepreneurship can represent an important pillar in social, economic and environmental terms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 rural areas; whereas unequal access to land is a factor in limiting the opportunities for women to develop a business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whereas on average 29 %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Europe are run by women;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 whereas the number of crop varieties grown industrially is small; whereas local breeds and varieties play a role in maintaining biodiversity and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people’s livelihoods in the regions and local production;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AE. whereas the rural environment needs to be made more attractive to rising generations by promoting training geared to innovation and modernisation in the profession and in technologies;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 whereas the universal framework provided by the Sustainability Assessment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 (SAFA) was developed by the FAO;</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 whereas the European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Fund for Rural Development (EAFRD) can be used for vocational training and skills acquisition actions in the different sectors of activity in rural areas;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the current CAP</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Calls on all the Member States to give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long-term prospects in order to address rural depopulation, to implement a comprehensive generational renewal strategy and, in order to do this, to make full use of all the possibilities provided under the new CAP to support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new entrants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including from outside the family, particularly the Pillar I and Pillar II measures for aid to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also to facilitate new entrants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aged over 40 in setting up and entrepreneurship; notes too that such measures must be complemented by, and compatible with, provisions under national policies (on land-use, taxation and social security, etc.), including support under Articles 50 and 51 of Regulation (EU) No 1307/2013;</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Notes that the vast majority of CAP direct payments are going to the richest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just 13 % of beneficiaries receiving 74 % of CAP direct payment expenditures in 2014; believes that this does not assist job creation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more labour-intensive and 53 %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labourers are working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classified as being of small economic size; calls for a better distribution of CAP payments towards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Encourages the Member States to step up their support for small and medium-sized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in particular by making more use of the redistributive payment; calls on them furthermore to institute arrangements which will favour businesses that are organised efficiently and those which use the legal instruments of clustering of undertakings;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Takes the view that the CAP should take greater account of territories with geographical handicaps (such as mountain areas, overseas territories, the most outlying areas and sensitive natural areas) since maintaining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an essential vector for economic, social and environmental development that focuses on employment; adds, however, that the CAP must also consider the new dynamics of urban sprawl and lend support to areas on the fringes of such sprawl in facing up to the constraints linked to their particular features;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Points out that the Member States have made extensive use of the option of granting coupled aid – which, by developing production and enabling it to remain in a given place, secures jobs in disadvantaged areas – and calls on the Member States to increase the proportion of such aid for active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to make it more flexible and to earmark more of it towards producing more plant proteins in the EU, which currently depends on imports from third countries for supply of this commodity; suggests furthermore that the level of voluntary coupled payments could be adjusted in line with the level of employment dependent on a given crop, which would provide further support for produce requiring the largest workforce;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 Points out that, in the current programming period and in accordance with the Rural Development Programme, there is provision for targeted aid for the cultivation of local varieties and the keeping of local breeds, thus promoting regional employment and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biodiversity; invites Member States to introduce mechanisms whereby groups and organisations of producers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cultivate and keep local varieties and breeds can receive targeted aid;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 Points out that there is a need to implement the environmental dimension of direct aid, and that this must be part and parcel of ensuring that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viable, and help maintain and create new jobs inter alia in the conservation of biodiversity, agro-tourism and management of the countryside, for example by country estates and historic residences; urges the EU to ensure simplification and that environmental regulations can be implemented in a simple, comprehensible and problem-free way; points out that the environmental dimension must not lead to a reduction in or abandoning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which is particularly sensitive in mountainous and peripheral areas;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 Considers that, given the high mortality rate among honey bees in several EU countries and the essential role they, as pollinators, play in food security and the economy of many plant sectors, the Union should provide greater support for this sector by adopting a genuine European strategy for bee repopulation; adds that this would not require heavy investment but would create many jobs, either by diversifying activities in existing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or by setting up new specialised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which, according to expert opinion, would require 200 hives to be viable and whose primary purpose would be to breed selected queens and swarms and, subsequently, to produce honey, of which the EU has a serious shortage; points out that such an approach, which builds on various European strategies – on innovation, social inclusion and job creation – is fully in line with the will to reorient the common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and the development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towards greater sustainably;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 Notes that to maintain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jobs the sector must turn to new risk-management tools and increase utilisation of tools such as Producer Organisations under the Single CMO and in Pillar II in order to better respond to volatility and the demands of the global market; takes the view that the market measures and exceptional crisis and risk-management measures provided for under the Single CMO and in Pillar II must be implemented much more rapidly and proactively, with EU budget support adapted as necessary to the specific situation of the outermost regions, mountain regions and other regions facing competitiveness challenges so as to limit the negative effects of falling prices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income; points out that the implementation of exceptional crisis measures has not fully achieved its objectives and should take greater account of Member States’ existing infrastructure and capacities; urges the Commission, in the light of recent crises, to develop more rapid and effective intervention systems which can prevent the most negative effects;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 Asks the Commission to make full use of the potential of the exceptional measures provided for in Articles 219 to 222 of Regulation (EU) No 1308/2013;</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11. Takes the view that, in order to play their role of safety net, intervention prices must be adjusted regularly in line with trends in cost prices so as to have a direct impact on producers’ income and the perpetuation of their activities, as well as on employment; calls for the EU to establish prevention tools along similar lines to the Milk Market Observatory in all major production sectors in order to monitor markets, which would help steer production and ensure a response to crises by means of flexible and responsive market management tools which would be activated when necessary;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 Recognises that short supply chains linking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local producers can stimulate rural job creation, and emphasises that quality schemes, geographical indications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represent an opportunity to develop the agri-food sector and potentially create rural-based jobs, and as such should not only be protected but also developed in order to create new jobs and to preserve regional culture and identity; underlines the need for better access to wider markets for these products, and for the introduction of quality, promotion and protection measures to improve their marketing and inclusion within the general tourism products of a given geographical area; recalls, in the light of legislative proposals under discussion, that these positive economic impacts are based on consumer confidence which should not be undermined by changes that could be perceived as reducing quality; highlights furthermore that the processes for attaining these quality standards can be burdensome and should be simplified;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13. Recommends that the Member States could make more extensive use of the Second Pillar Priority 6 areas concerning the preservation and creation of jobs and of the knowledge transfer and vocational and continuing training measures (including apprenticeships and in-service training and retraining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 so that they can be redeployed to perform other rural activities, as well as advisory and management assistance measures to improve the economic and environmental performance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calls on the Commission and Member States to grant support for training to assist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rural workers to become more versatile and able to diversify their activities and initiatives, and to strengthen innovation;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 Notes that the current rural development programmes are much less focused on social projects that defend jobs than those of the previous programming period (2007-2013), owing to the measures selected by the Member States in their rural development programmes and the smaller amount of funding earmarked for employment-related measures; therefore calls for greater flexibility in the implementation of rural development policy;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 Considers that it is necessary to simplify the implementation of rural development policy, to adopt more coherent approaches, along the same lines as multi-funds, and to stop the Member States and the Commission imposing overly painstaking administrative and financial checks;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16. Calls on the Member States to better advertise the potential of the second pillar of the CAP for the diversification of activities in rural areas (e.g. agro-tourism, production of renewable energy);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17. Points out that the risk factor inherent in innovation is insufficiently taken into account in both national and EU policy, a fact that acts as an obstacle to innovation and job creation, particularly for the many stakeholders who do not have sufficient financial strength to complete innovative projects;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18. Emphasises that rural development and job creation go hand in hand and consequently calls on the Member States and regions to maximise the potential of local and regional authorities, which are the most familiar with the challenges and opportunities of their areas, to achieve Pillar 2 objectives and respect the priorities of the CAP, including the promotion of social inclusion, poverty reduction and economic development; recalls the possibility of focussing rural development and operational programmes on job creation and retention, and on improving rural services, and calls on the Commission to assist them in achieving that objective; highlights the adaptation of sharing-economy models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rural areas with a view to boosting employment, making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activities more efficient and reducing costs;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19. Calls on the Commission and the Member States to support enterprises and cooperatives in the social economy, including social farming1, in order to foster social integration and jobs in rural areas; notes the actions pursued under the Social Business Initiative and calls on the Commission to enhance the contribution made by the social economy to rural development, for instance through an Action Plan for the Social Economy;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 Stresses that action to support the demographic development and family-friendly nature of rural areas should be given more prominence in order to support families and make it easier to combine family and professional life, also in connection with issues relating to the labour market and economic development in rural areas;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21. Stresses the need to promote active measures and policies highlighting the positive role of migration in boosting economic growth and fostering social cohesion in rural areas;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22. Calls on the Commission and Member States to pursue policies which will promote rural areas by developing tourism, which, if appropriately structured and supported with incentives, could be a driver of the cultural, social and economic growth of areas which possess substantial natural, landscape, cultural and agrifood resources; stresses that the touristic development of rural areas and the diversification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include educational, cultural and recreational activities) also constitute an incentive to rising generations to take control of campaigns, in a spirit of initiative and enterprise geared to innovation and to the promotion of traditional products;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23. Emphasises that, with the help of the EAFRD and other European funds, establishing synergies between different policy areas will be essential to meet the challenge of providing jobs in rural areas, and to ensuring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once again recognised as a key factor in territorial development; notes that Pillar 2 funds could be utilised as a dynamic financial tool to create increased synergies with alternative funding sources and programmes, making them accessible to rural areas in order to increase connectivity, competitiveness and economic diversification and to support entrepreneurship, taking into account the preservation of rural culture and identity;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24. Stresses that small, owner-run holdings are increasingly coming under pressure from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purchases by investors; stresses that preserving the area under cultivation and access to land are essential for the setting up and extension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holdings and vital to preserving jobs in rural areas; points out that the Commission’s ‘Report on the Needs of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November 2015 showed that the availability of land to buy and to rent are the biggest problems facing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new entrants into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calls, therefore, on Member States to share best practices and develop instruments to make access to land possible in rural areas with high unemployment through, for example, participatory use and management of farmland in accordance with national practices, or the establishment of systems for managing and providing information on unused land or land that could be used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services of which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women would have the preferential right to use;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cf </w:t>
      </w:r>
      <w:hyperlink r:id="rId913" w:history="1">
        <w:r>
          <w:rPr>
            <w:rFonts w:ascii="arial" w:eastAsia="arial" w:hAnsi="arial" w:cs="arial"/>
            <w:i/>
            <w:color w:val="0077CC"/>
            <w:sz w:val="20"/>
            <w:u w:val="single"/>
            <w:shd w:val="clear" w:color="auto" w:fill="FFFFFF"/>
            <w:lang w:val="en-US" w:eastAsia="en-US" w:bidi="ar-SA"/>
          </w:rPr>
          <w:t>http://www.eesc.europa.eu/?i=portal.en.nat-opinions.25458</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25. Considers it important that rural development programmes do more to improve relations between rural and urban areas so as to encourage cooperation and offer opportunities for businesses operating in rural areas that are crucial for the development of these areas and job creation; takes the view that villages play an important role in urban-rural relations by providing access to basic services for residents of the surrounding rural areas, and that the Member States should therefore promote services in villages as part of their territorial policies;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26. Calls for the establishment of binding rules on fair payment in the food supply chain between food producers, wholesalers and processors to ensure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receive an appropriate share of the value added which is sufficient to enable them to practice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27. Stresses that the forestry sector, currently an underutilised asset in Europe, is a major source of jobs that should be better promoted in its various forms throughout the timber industry; adds that the EU is currently suffering from a serious timber supply shortage that requires investment in the infrastructure necessary for the growth of this sector;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28. Emphasises that access to land is an essential prerequisite for the setting up and extension of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holding; points out that access to land is the biggest problem facing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seeking to set up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holding;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the future CAP after 2020</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29. Emphasises that the CAP procedures must be simplified and must have sufficient funding maintained, at least at the present level reflecting the significant European added value of the policy, in order to play an effective long-term role in fostering employment as part of a diversified European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forestry sector,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the appeal of rural areas; stresses that rural development policy – which enables more direct and more effective action to reduce social exclusion among rural inhabitants and boost employment and the dynamism of rural areas – should progressively be strengthened, without undermining first pillar support, which must also be reorganised to ensure, inter alia, that markets work better and demonstrate greater stability, which is crucial for safeguarding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incomes, the European model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food security and ensuring that rural areas retain their appeal (with a focus on quality of life) in comparison with urban areas;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30. Emphasises that within the CAP great importance should be attached to instruments geared towards modernisation and investment, which guarantee the competitiveness of economic sectors located in rural areas (including the agri-food, energy, processing and services industries and the social sector)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in keeping with environmental rules, thus ensuring that jobs can be maintained; points out that those instruments will also make it possible to further bridge the gaps between Member States and between regions when it comes to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rural development;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31. Highlights the importance of the tourism sector as a source of income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holidays); urges the Member States and the Commission to institute programmes to support investment and entrepreneurship; considers it important to support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concerned by means of tourism campaigns;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32. Notes the CAP simplification measures implemented to date, but calls on the Commission to further develop and implement measures to introduce proportionality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flexibility in relation to reducing the CAP’s administrative burden and increasing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productivity;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33. Stresses that there are limitations to what can be achieved under the CAP as its primary aim is security of food supply, and that effectively addressing the many challenges affecting job creation and maintenance in rural areas will require a broader, cross-policy approach at both regional and Member State level;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34. Calls on the Commission to support a competitive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European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model based on a family-run, diversified and multi-functional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model that makes retaining territory-based and fairly paid jobs a priority, with particular emphasis on territories facing specific constraints as recognised in Article 349 TFEU and – in the production of food and non-food products – ensuring food security, as well as food safety so as to protect health;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35. Calls on the Member States to develop land monitoring and regulation tools in order to help them gain a better knowledge of land markets and put an end to the widespread phenomenon of the concentration or grabbing of land and production apparatus;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36. Stresses the need to encourage the development, marketing and sale of high-quality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calls for initiatives to open new markets as well as to introduce operational product programmes and marketing campaigns, in order to ensure product diversification and competitiveness of the European food chain;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37. Takes the view that the CAP must take account of European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all of its forms and all rural areas, including the most disadvantaged and most fragile amongst them (such as mountain areas and outermost regions), so as to ensure that the best possible use is made of all resources; believes that this also entails bringing farmland that has been abandoned back into use;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38. Points out that diversification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regional ‘niche’ markets increase and ensure employment in rural areas; calls for initiatives to support diversification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(e.g. direct marketing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and of the rural economy in general (e.g. facilitating the shift from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work to other fields of employment);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39. Takes the view that the funds under the future CAP ought to provide more support to slow the loss of small and medium-sized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businesses grouped into producers’ organisations, which, because they are generally more diversified, economical and autonomous, as well as being more easily transferred, are more effective in terms of creating added value and territory-based jobs and as an important economic and social pillar of their regions, and also continue to apply specific support to territories affected by specific constraints as recognised in Article 349 TFEU;</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40. Points out that CAP direct payments should only be allocated to persons whose main area of activity is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41. Points out that, in the outermost regions, the search for employment solutions in the event that the economy contracts is compromised by the lack of interconnectivity, and, given the importance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these regions, takes the view that the funds under the future CAP ought to apply positive discrimination to these territories facing specific constraints as recognised in the TFEU, given that this would have a multiplier effect in terms of promoting other related activities, such as agro-industry, tourism, nature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conservation, energy production and the circular economy, in a way that would complement the multi-fund strategy; stresses that this strategy should take account of the positive differentiation factors identified for the outermost regions, which could act as a laboratory for original innovative solutions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could be applied to other less extreme and more comprehensive contexts, relating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structure, soil and climate conditions and characteristic biodiversity;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42. Considers that group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should be promoted and financially supported, as it reduces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costs, in particular mechanisation costs, and promotes solidarity between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 transfer of innovation, know-how and best practice, creating a dynamism conducive to development and employment;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43. Calls on the Commission to stimulate diversification and competiveness of small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holdings, also with regard to social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 service-oriented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44. Emphasises that it is important that the CAP should provide more support for the positive effects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brings in terms of jobs and the environment, and that it should provide more effective support for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all other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methods, including integrated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agroforestry in the context of agro-ecology, which will entail simplifying the current regulations and adopting regulations which can be implemented in a simple, comprehensible and problem-free way; believes that the values of these positive effects in terms of employment and the environment are of interest to society as a whole and are a component which should be included 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incomes;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45. Recalls the positive example of ‘organic districts’, namely areas where, by means of a coordinated set of measures, products of local arable and livestock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produced by organic methods and all the economic operators which depend on them (agrifood, gastronomic and touristic undertakings) are promoted, an instrument which has already shown that it can increase local income and assist the defence of the land by means of conservation of the countryside and of traditional products;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46. Highlights the potential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food systems, especially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well as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management of soil, water, biodiversity and rural infrastructure, with a view to preserving and creating decent employment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thriving rural economies;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47. Takes the view that ensuring food security in the European Union must remain the primary principle action under the future CAP, without neglecting markets outside the EU; in this regard, considers that trade agreements can pose a real risk, as well as possible opportunities, for European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believes that free trade agreements should not lead to unfair competition towards small and medium-sized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undermine local economies and jobs;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48. Takes the view that, in order to improve the currently inadequate organisation in the fruit and vegetable sector, EU support for projects among the newly-formed fruit and vegetable growers’ associations should be reinstated;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49. Emphasises that, against a backdrop of deep uncertainty as regards the future of low and volatile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prices, the EU must achieve the Treaty aims of the CAP, by doing more to correct the erratic effects of the markets where they are failing, and to ensure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resilience and competitiveness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by establishing effective safety nets and prevention and crisis management systems so as to strike a balance between supply and demand, as well as creating risk management tools founded on new, innovative systems and involving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themselves in the financing; considers that the share of funding for measures to stabilise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markets should be increased and, in particular, that the CAP must also strengthen insurance schemes for protecting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against the various climate, health and economic risks; believes that in the face of the risks associated with global warming, the EU must do all it can to enhance the positive role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play, through measures including agronomy and improved soil management for better carbon capture, and that it is important to provide technical and financial support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enable them gradually to change their practices and to innovate;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50. Emphasises furthermore that direct payments should remain a CAP instrument beyond 2020, in order to support and stabilise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incomes and compensate for the costs arising from complying with high EU standards (as regards production methods, and environmental requirements in particular), and to maintain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in the least-favoured regions; points out that direct payments should therefore be geared towards ensuring that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economically stable, as well as guaranteeing food and environmental security; points out, in that context, that it is essential to level out direct payment rates in order to ensure a level playing field for competition in the EU single market, as well as for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exploitation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resources at EU level;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51. Feels that, since there are significant differences in the levels of cooperation between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individual Member States and since a lack of cooperation adversely affects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ability to resist crisis situations and market pressures, the CAP should comprehensively promote the development of cooperation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particularly in the production and processing sectors;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52. Calls for the Member States to prioritise, under the second pillar of the CAP, the European Innovation Partnership (EIP); calls on the Commission to prioritise Horizon 2020 and to ensure better access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EIB funding options, support for innovative,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forestry models for the production of food and non-food goods and services (renewables, bioeconomics, rural tourism, and new prospects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the supply of raw materials in the post-petroleum industrial era), and developing each rural area’s resources;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53. Expresses its firm belief that it will be necessary even in the future to promote continuing vocational training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workers and to make sure that scientific knowledge and innovations are disseminated, thus ensuring adaptability to the changing environment and making it easier to engage in economic activity;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54. Takes the view that bottom-up approaches to local development such as LEADER/CLLD have proven to be effective in terms of numbers of jobs created and of low levels of public expenditure per job created, and that they should therefore be further strengthened, promoted and implemented in all Member States by means of multi-fund approaches and by strengthening the role of local and regional authorities; stresses in particular the role of Local Action Group (LAG) leaders in providing technical and service support for initiatives aimed at getting projects which promote employment off the ground; calls for the LAGs to have the broadest possible autonomy in order to maximise their effectiveness; adds that mechanisms should be put in place to ensure the meaningful involvement of the social partners, and calls on the Commission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come forward with models of good practice with regard to transnational LEADER II projects;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55. Notes that difficulty in accessing information with regard to relevant national and EU programming and funding is a barrier to the development of the rural economy;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56. Calls for investment provided under the rural development policy, as a support for employment in rural areas, to be prioritised with a focus on jobs, changes in unemployment, the efficiency of the recipient businesses, and creating incentives to recruit employees, and recommends that rural development programmes include a strengthening of microfinancing, since this is particularly useful in helping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non-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businesses get off the ground;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57. Stresses that the importance of the second pillar for job creation can be enhanced by allowing much more flexibility according to region-specific needs;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58. Takes the view that, for the future, there is a need to continue to develop high-quality, territory-based food systems supplying raw or processed food products by promoting individual responsibility and the involvement of stakeholders – either grouped together as producers, processors, distributors and consumers or as producer-consumer communities, or else bringing together all the economic operators in the agrifood and food tourism sectors – in qualitative and contract-related activities designed to ensure food supplies and food safety, as well as fair incomes, so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earn a decent livelihood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employment on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notes that such food systems can, in particular but not solely, take the form of short supply chains and/or local markets; takes the view that more EU resources should in future be devoted to the development and operation of certain special food quality systems, and the further development of globally renowned European gastronomy; considers it essential to that end to better adapt the legislation on public tenders, so that local authorities can promote local production;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59. Draws attention to the need for additional support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for the creation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jobs in less favoured areas and in areas on the EU’s external borders;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60. Considers that multi-stakeholder partnerships involving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other rural stakeholders should be promoted because they make it possible to develop many activities which create direct and indirect employment, such as the structuring of local food and non-food chains and the implementation of various services (rural tourism, maintenance of private and public space, etc.);</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61. Believes that the Commission and the Member States should incentivise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through the CAP and other policies, to diversify their sources of income, thus insulating themselves from downturns in the market; considers that such diversification could include ecotourism, the development of renewable energies such as wind and solar, adding value to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produce through processing,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shops;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62. Calls on the Commission to establish more support for local cooperatives in order to help them regain control over their prices and products;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63. Notes that the tourism sector offers significant opportunities for generating revenue and direct and induced employment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rural areas, allowing the historical, cultural, gastronomic, landscape and environmental heritage of each region to be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enhanced; notes, also, that a region’s attractiveness to tourists is based not only on its history, but increasingly also on the quality of its food products, its landscapes and its environment; believes that for all these reasons the tourism sector should receive more support from rural development policy;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64. Stresses that the challenges linked to climate change and the environment call for significant public and private job-creating investment, with support from the emergence of new professions, in order to ensure that rural resources are maintained and preserved and that the quality of degraded ecosystems is restored, to tackle floods and fires more effectively, and to improve the protection of water, soil and air quality and biodiversity; notes that while this certainly involves cooperation between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other rural stakeholders, it offers new opportunities for income diversification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65. Calls on the Commission to assess the social impact of the present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crisis, particularly in terms of job losses, especially in rural areas; calls on the Member States to consider how the competitiveness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be improved so that the sector can create jobs and generate added value which is shared equitably throughout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agri-food industry, ensuring fair competition and minimising the damage done by social dumping and by precarious and non-standard employment conditions which disproportionately affect certain groups; notes that many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family members do not have social status or legal recognition or are not covered by a social protection scheme; stresses that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businesses must comply with national employment and social legislation; considers that any introduction of additional conditionalities into CAP first pillar payments would considerably increase the administrative burden 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limit their job-creating potential; calls for a stronger role for social partners alongside management authorities, and calls on the Member States to recognise and guarantee the social rights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ensuring that all workers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part-time or full-time, are covered by social protection systems; calls on the Member States to transpose Directive 2014/36/EU on seasonal workers into national legislation; calls on the national health and safety authorities to be allocated resources to spreading information about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safety;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66.. Calls on the Commission to introduce the indicators proposed by the FAO in its Sustainability Assessment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 (SAFA), in particular those geared to employment and social wellbeing;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67. Recalls that the average European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holds a mere 12 hectares of land and that 70 %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holdings have a surface area of less than five hectares; notes that owing to their size and structure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holdings cannot always afford to take on full-time employees or highly qualified workers; encourages the Commission and the Member States, therefore, to put in place measures to encourage employer groups;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68. Takes the view that it is vital to ensure that public and private services are in place to ensure the attractiveness of rural areas and make it possible to maintain and develop employment there; considers that people in rural areas have a right to equal access to quality public services such as education and social and healthcare; considers it essential that all – local government, regional government (where it exists) and the local private sector – should work together to promote investment and ensure that rural and remote areas have essential infrastructure such as public and private transport links, a secure supply of energy and reliable and fast broadband technology, as well as finance and credit schemes for rural entrepreneurs, micro-enterprises and SMEs, without which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rural enterprises and households will be at a permanent disadvantage and migration to urban areas will continue;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69. Takes the view, with regard to the recent animal epidemics and the recent food safety scandals, such as the 2011 E. coli outbreak, the 2013 horsemeat scandal, and the current counterfeit honey scandal – that a significant increase in the amount spent on food and feed security – as set out in the third heading of the Multiannual Financial Framework – is needed, since the EUR 1,93 billion allocated for the current seven-year period is completely inadequate;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70. Stresses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to deal on a large scale with CAP-related administrative costs and that these costs vary substantially among Member States; calls on the Commission and Member States to decrease administrative burden by cutting red tape and simplifying the CAP, as well as ensuring its cost-effective transposition;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71. Stresses that access to basic services such as education, healthcare and housing, as well as the continuity of those services, are prerequisites for an environment conducive to job creation and for meeting the vital needs of people living in rural areas;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72. Considers it vital to ask public authorities to create extension services and services to assist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in rural areas, with a view to modernising European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73. Calls on the Commission and the Member States to encourage and facilitate women’s equality in the labour market and the compatibility of work and private life in rural areas, particularly regarding wages and social and pension rights, promotion of new qualifications and offering prospects and opportunities for women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non-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employment, in line with the principle of equality and non-discrimination in EU policies and programmes; also calls on them to better exploit the opportunities for targeted online information platforms, action and aid to new entrant and established women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women in rural areas, particularly in the framework of the EAFRD and other EU funds encouraging project development, and to help retain essential infrastructure and services that are important in everyday rural life, thereby helping to limit the exodus of women from rural areas; likewise draws attention to the need, especially in rural areas,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strategies to maintain, encourage and support women´s networks and organisations and their role in decision-making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in rural areas; calls, furthermore, for easier access to education, finance and information to facilitate women´s entrepreneurial initiatives (e.g. through e-business), rural business ownership and development;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74. Urges the Member States to strengthen the role of the social partners and social welfare organisations working alongside the authorities in monitoring compliance with employment legislation, combating undeclared work and monitoring adherence to social welfare and safety standards that promote the social and economic integration of migrant workers, including female seasonal workers, migrants and refugees; calls for arrangements to be put in place to ensure that women can take part in all levels of the process;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75. Points out that the amount of farmland in the EU is becoming smaller by the year; emphasises that it is vital to preserve arable land in order to guarantee jobs in rural areas; calls on the Member States to promote improved access to land in areas with high levels of rural unemployment, calls, in this connection, for action to be taken to ensure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young women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access to credit and are able to participate in land management;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76. Draws attention to the fact that women account for 45 %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labour force; calls on the Commission to revise the definition of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 order to facilitate women’s access to training and professional advice, as well as to capital and benefits;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77. Calls on the relevant national, regional and local authorities to encourage the participation of women in local action groups and the development of local partnerships under the LEADER programme, as well as to ensure gender-balanced participation on their management boards;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 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78. Instructs its President to forward this resolution to the Council and the Commission.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01"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4"/>
          <w:headerReference w:type="default" r:id="rId915"/>
          <w:footerReference w:type="even" r:id="rId916"/>
          <w:footerReference w:type="default" r:id="rId917"/>
          <w:headerReference w:type="first" r:id="rId918"/>
          <w:footerReference w:type="first" r:id="rId919"/>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0" w:history="1">
        <w:r>
          <w:rPr>
            <w:rFonts w:ascii="arial" w:eastAsia="arial" w:hAnsi="arial" w:cs="arial"/>
            <w:b/>
            <w:bCs/>
            <w:i/>
            <w:color w:val="0077CC"/>
            <w:kern w:val="32"/>
            <w:sz w:val="28"/>
            <w:szCs w:val="32"/>
            <w:u w:val="single"/>
            <w:shd w:val="clear" w:color="auto" w:fill="FFFFFF"/>
            <w:lang w:val="en-US" w:eastAsia="en-US" w:bidi="ar-SA"/>
          </w:rPr>
          <w:t>Organic food service grew from local dreams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Chronicle-Tribune (Marion, Indiana)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Chronicle-Tribune (Marion, IN)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SMELSER ctreport@indy.rr.com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Marion, IN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Marion High School graduate ’s vision of offering locally grown food by home delivery service to Marion residents is now a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Matt Ewer, who graduated from Marion in 1996, and his wife, Beth Blessing, founded Green BEAN Delivery in 2007. Their time working with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Bloomington, Indiana, and Seattle, Wash., inspired them to provide organic and locally produced food to the Midwest.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pride ourselves on being the most extensive network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artisans,” Ewer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Green BEAN Delivery operates on four pillars: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education,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nutrition. The idea is to create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food system that supports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artisans to provide education and healthy food to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Green BEAN Delivery partners with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provide produce, meat and dairy products to its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Seven Sons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located in Huntington County, has partnered with Green BEAN Delivery for several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the same vision to give back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Brooks Hitzfield of Seven Sons said. “The home delivery service is one of the main reasons we wanted to partner with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Seven Sons provides Green BEAN Delivery with grass-fed beef, pasture-raised pork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eggs. According to Hitzfield,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products are distributed in all of Green BEAN Delivery’s service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Current delivery areas include Fort Wayne, Columbus, Kokomo, Muncie, Shelbyville, Greensburg and Indianapolis as well as cities in Missouri, Kentucky, Ohio and Tennessee. Distribution to the Marion started on Thursday, something Ewer has wanted since he founded Green BEAN Delivery.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exciting,” Ewer said. “Our logistics and technology have gotten better. I still have a lot of friends and family in Marion.”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a full line of grocery products, Green BEAN also partners with local artisans to promote small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doing something that’s valuable to the community,” Ewer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Green BEAN Delivery’s community outreach includes supporting food banks. Ewer said that since its founding, the company has donated over 800,000 pounds of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Ewer said he plans to donate to a food bank or shelter in Grant County. “We will be giving back to Marion, too,”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company has grown to over 200 employees since 2007. Ewer said the company’s lasting partnerships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artisans have made the company’s concept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communities’ responses to the home delivery service make the success possible. “I am very thankful for the support from our customers,” Ewer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Marion residents can sign up for Green BEAN Delivery at </w:t>
      </w:r>
      <w:hyperlink r:id="rId921" w:history="1">
        <w:r>
          <w:rPr>
            <w:rFonts w:ascii="arial" w:eastAsia="arial" w:hAnsi="arial" w:cs="arial"/>
            <w:i/>
            <w:color w:val="0077CC"/>
            <w:sz w:val="20"/>
            <w:u w:val="single"/>
            <w:shd w:val="clear" w:color="auto" w:fill="FFFFFF"/>
            <w:lang w:val="en-US" w:eastAsia="en-US" w:bidi="ar-SA"/>
          </w:rPr>
          <w:t>www.greenbeandelivery.com/spring2016</w:t>
        </w:r>
      </w:hyperlink>
      <w:r>
        <w:rPr>
          <w:rFonts w:ascii="arial" w:eastAsia="arial" w:hAnsi="arial" w:cs="arial"/>
          <w:color w:val="000000"/>
          <w:sz w:val="20"/>
          <w:lang w:val="en-US" w:eastAsia="en-US" w:bidi="ar-SA"/>
        </w:rPr>
        <w:t>. New customers can receive 20 percent of their first three orders.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2"/>
          <w:headerReference w:type="default" r:id="rId923"/>
          <w:footerReference w:type="even" r:id="rId924"/>
          <w:footerReference w:type="default" r:id="rId925"/>
          <w:headerReference w:type="first" r:id="rId926"/>
          <w:footerReference w:type="first" r:id="rId92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8" w:history="1">
        <w:r>
          <w:rPr>
            <w:rFonts w:ascii="arial" w:eastAsia="arial" w:hAnsi="arial" w:cs="arial"/>
            <w:b/>
            <w:bCs/>
            <w:i/>
            <w:color w:val="0077CC"/>
            <w:kern w:val="32"/>
            <w:sz w:val="28"/>
            <w:szCs w:val="32"/>
            <w:u w:val="single"/>
            <w:shd w:val="clear" w:color="auto" w:fill="FFFFFF"/>
            <w:lang w:val="en-US" w:eastAsia="en-US" w:bidi="ar-SA"/>
          </w:rPr>
          <w:t>Whole Foods Market Reaches $20 Million in Loans to Budding Businesses Nationwide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2016 Monday 2:16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AUSTIN, Texas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Whole Foods Market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its inception in 2007, Whole Foods Market's (TM) (NASDAQ: WFM) Local Producer Loan Program has provided a total of $20 million in low-interest loans to independent producers and artisans.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reached its latest milestone at the end of May with a loan provided to Canteen, a Portland, Oregon-based cafe and juice bar, which will be a Friends of 365 partner at the Lake Oswego location of 365 by Whole Foods Market. Within the Lake Oswego store, Canteen will feature design elements from its flagship shop in Portland, and will serve an innovative menu of organic juices and smoothies as well as a select mix of other food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privileged to work with such dedicated and driven loan recipients, and are so proud to play a part in their growth by providing mentorship and guidance, as well as capital," said Betsy Foster, Whole Foods Market's global vice president of growth and development. "We have loved working with our recipients to innovate, and collaborating to advance healthy ingredients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while creating some new household names."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date, LPLP has provided 310 loans to 252 recipients in 42 states and two Canadian provinces. Loans average about $65,000 with an average interest rate of 5 percent. Loan recipients have used their loans for purchasing livestock, investing in new equipment, expanding production facilities, adapting to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or converting to organic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Forty-eight percent of all recipients are women-owned businesses.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non-GMO certified companies make up 34 percent of recipients; and 10 percent hold at least one social certification such as Fair Trade, B Corp, Youth Trade, or Global Animal Partnership animal welfare ratings.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Thirty percent of LPLP recipients are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businesses, supplying meat or produce to Whole Foods Market stores, or contributing ingredients to the supply chain of other products like an organic chicken feed company that sells to egg and poultry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traditional lenders, Whole Foods Market charges no closing fees, no fees for early repayment, and a minimal loan origination fee. Loan recipients' products must meet Whole Foods Market's quality standards, and recipients must use the funds for expansion and have a viable business plan.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 more about the roster of household names and local favorites who have participated in the Local Producer Loan Program: </w:t>
      </w:r>
      <w:hyperlink r:id="rId929" w:history="1">
        <w:r>
          <w:rPr>
            <w:rFonts w:ascii="arial" w:eastAsia="arial" w:hAnsi="arial" w:cs="arial"/>
            <w:i/>
            <w:color w:val="0077CC"/>
            <w:sz w:val="20"/>
            <w:u w:val="single"/>
            <w:shd w:val="clear" w:color="auto" w:fill="FFFFFF"/>
            <w:lang w:val="en-US" w:eastAsia="en-US" w:bidi="ar-SA"/>
          </w:rPr>
          <w:t>http://www.wholefoodsmarket.com/mission-values/caring-communities/local-producer-loan-program</w:t>
        </w:r>
      </w:hyperlink>
      <w:r>
        <w:rPr>
          <w:rFonts w:ascii="arial" w:eastAsia="arial" w:hAnsi="arial" w:cs="arial"/>
          <w:color w:val="000000"/>
          <w:sz w:val="20"/>
          <w:lang w:val="en-US" w:eastAsia="en-US" w:bidi="ar-SA"/>
        </w:rPr>
        <w:t xml:space="preserve">. Follow the latest recipients and brand stories on the program's Facebook page:            </w:t>
      </w:r>
      <w:hyperlink r:id="rId930" w:history="1">
        <w:r>
          <w:rPr>
            <w:rFonts w:ascii="arial" w:eastAsia="arial" w:hAnsi="arial" w:cs="arial"/>
            <w:i/>
            <w:color w:val="0077CC"/>
            <w:sz w:val="20"/>
            <w:u w:val="single"/>
            <w:shd w:val="clear" w:color="auto" w:fill="FFFFFF"/>
            <w:lang w:val="en-US" w:eastAsia="en-US" w:bidi="ar-SA"/>
          </w:rPr>
          <w:t>https://www.facebook.com/LocalProducerLoanProgram/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30FurigayJane-5550592 30FurigayJane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1"/>
          <w:headerReference w:type="default" r:id="rId932"/>
          <w:footerReference w:type="even" r:id="rId933"/>
          <w:footerReference w:type="default" r:id="rId934"/>
          <w:headerReference w:type="first" r:id="rId935"/>
          <w:footerReference w:type="first" r:id="rId936"/>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7" w:history="1">
        <w:r>
          <w:rPr>
            <w:rFonts w:ascii="arial" w:eastAsia="arial" w:hAnsi="arial" w:cs="arial"/>
            <w:b/>
            <w:bCs/>
            <w:i/>
            <w:color w:val="0077CC"/>
            <w:kern w:val="32"/>
            <w:sz w:val="28"/>
            <w:szCs w:val="32"/>
            <w:u w:val="single"/>
            <w:shd w:val="clear" w:color="auto" w:fill="FFFFFF"/>
            <w:lang w:val="en-US" w:eastAsia="en-US" w:bidi="ar-SA"/>
          </w:rPr>
          <w:t>-Whole Foods Market reaches $ 20 million in loans to budding businesses nationwide; Local Producer Loan Program has backed 250 groundbreaking brands and growers since 2007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2" type="#_x0000_t75" style="width:224.97pt;height:44.99pt">
            <v:imagedata r:id="rId56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AUSTIN, Texas - Since its inception in 2007, Whole Foods Market's (NASDAQ: WFM) Local Producer Loan Program has provided a total of $ 20 million in low-interest loans to independent producers and artisans.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reached its latest milestone at the end of May with a loan provided to Canteen, a Portland, Oregon-based cafe and juice bar, which will be a Friends of 365 partner at the Lake Oswego location of 365 by Whole Foods Market. Within the Lake Oswego store, Canteen will feature design elements from its flagship shop in Portland, and will serve an innovative menu of organic juices and smoothies as well as a select mix of other food items.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privileged to work with such dedicated and driven loan recipients, and are so proud to play a part in their growth by providing mentorship and guidance, as well as capital,' said Betsy Foster, Whole Foods Market's global vice president of growth and development. 'We have loved working with our recipients to innovate, and collaborating to advance healthy ingredients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while creating some new household names.'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date, LPLP has provided 310 loans to 252 recipients in 42 states and two Canadian provinces. Loans average about $ 65,000 with an average interest rate of 5 percent. Loan recipients have used their loans for purchasing livestock, investing in new equipment, expanding production facilities, adapting to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or converting to organic production.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Forty-eight percent of all recipients are women-owned businesses.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non-GMO certified companies make up 34 percent of recipients; and 10 percent hold at least one social certification such as Fair Trade, B Corp, Youth Trade, or Global Animal Partnership animal welfare ratings.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Thirty percent of LPLP recipients are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businesses, supplying meat or produce to Whole Foods Market stores, or contributing ingredients to the supply chain of other products like an organic chicken feed company that sells to egg and poultry producers.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traditional lenders, Whole Foods Market charges no closing fees, no fees for early repayment, and a minimal loan origination fee. Loan recipients' products must meet Whole Foods Market's quality standards, and recipients must use the funds for expansion and have a viable business plan.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 more about the roster of household names and local favorites who have participated in the Local Producer Loan Program: </w:t>
      </w:r>
      <w:hyperlink r:id="rId929" w:history="1">
        <w:r>
          <w:rPr>
            <w:rFonts w:ascii="arial" w:eastAsia="arial" w:hAnsi="arial" w:cs="arial"/>
            <w:i/>
            <w:color w:val="0077CC"/>
            <w:sz w:val="20"/>
            <w:u w:val="single"/>
            <w:shd w:val="clear" w:color="auto" w:fill="FFFFFF"/>
            <w:lang w:val="en-US" w:eastAsia="en-US" w:bidi="ar-SA"/>
          </w:rPr>
          <w:t>http://www.wholefoodsmarket.com/mission-values/caring-communities/local-producer-loan-program</w:t>
        </w:r>
      </w:hyperlink>
      <w:r>
        <w:rPr>
          <w:rFonts w:ascii="arial" w:eastAsia="arial" w:hAnsi="arial" w:cs="arial"/>
          <w:color w:val="000000"/>
          <w:sz w:val="20"/>
          <w:lang w:val="en-US" w:eastAsia="en-US" w:bidi="ar-SA"/>
        </w:rPr>
        <w:t xml:space="preserve">. Follow the latest recipients and brand stories on the program's Facebook page:            </w:t>
      </w:r>
      <w:hyperlink r:id="rId938" w:history="1">
        <w:r>
          <w:rPr>
            <w:rFonts w:ascii="arial" w:eastAsia="arial" w:hAnsi="arial" w:cs="arial"/>
            <w:i/>
            <w:color w:val="0077CC"/>
            <w:sz w:val="20"/>
            <w:u w:val="single"/>
            <w:shd w:val="clear" w:color="auto" w:fill="FFFFFF"/>
            <w:lang w:val="en-US" w:eastAsia="en-US" w:bidi="ar-SA"/>
          </w:rPr>
          <w:t>https://www.facebook.com/LocalProducerLoanProgram</w:t>
        </w:r>
      </w:hyperlink>
      <w:r>
        <w:rPr>
          <w:rFonts w:ascii="arial" w:eastAsia="arial" w:hAnsi="arial" w:cs="arial"/>
          <w:color w:val="000000"/>
          <w:sz w:val="20"/>
          <w:lang w:val="en-US" w:eastAsia="en-US" w:bidi="ar-SA"/>
        </w:rPr>
        <w:t>/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570"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9"/>
          <w:headerReference w:type="default" r:id="rId940"/>
          <w:footerReference w:type="even" r:id="rId941"/>
          <w:footerReference w:type="default" r:id="rId942"/>
          <w:headerReference w:type="first" r:id="rId943"/>
          <w:footerReference w:type="first" r:id="rId944"/>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5" w:history="1">
        <w:r>
          <w:rPr>
            <w:rFonts w:ascii="arial" w:eastAsia="arial" w:hAnsi="arial" w:cs="arial"/>
            <w:b/>
            <w:bCs/>
            <w:i/>
            <w:color w:val="0077CC"/>
            <w:kern w:val="32"/>
            <w:sz w:val="28"/>
            <w:szCs w:val="32"/>
            <w:u w:val="single"/>
            <w:shd w:val="clear" w:color="auto" w:fill="FFFFFF"/>
            <w:lang w:val="en-US" w:eastAsia="en-US" w:bidi="ar-SA"/>
          </w:rPr>
          <w:t>Vitamin C best to fight infection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Upper Hutt Leader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Fairfax New Zealand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611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55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Ask Dr Libby? Email your questions for Dr Libby to </w:t>
      </w:r>
      <w:hyperlink r:id="rId946" w:history="1">
        <w:r>
          <w:rPr>
            <w:rFonts w:ascii="arial" w:eastAsia="arial" w:hAnsi="arial" w:cs="arial"/>
            <w:i/>
            <w:color w:val="0077CC"/>
            <w:sz w:val="20"/>
            <w:u w:val="single"/>
            <w:shd w:val="clear" w:color="auto" w:fill="FFFFFF"/>
            <w:lang w:val="en-US" w:eastAsia="en-US" w:bidi="ar-SA"/>
          </w:rPr>
          <w:t>ask.drlibby@fairfaxmedia.co.nz</w:t>
        </w:r>
      </w:hyperlink>
      <w:r>
        <w:rPr>
          <w:rFonts w:ascii="arial" w:eastAsia="arial" w:hAnsi="arial" w:cs="arial"/>
          <w:color w:val="000000"/>
          <w:sz w:val="20"/>
          <w:lang w:val="en-US" w:eastAsia="en-US" w:bidi="ar-SA"/>
        </w:rPr>
        <w:t xml:space="preserve"> Please note, only a selection of questions can be answered.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swear my daughter brings home a new bug from kindy each week and then it runs through the whole family. How can I protect us all from constantly getting sick? Thank you, Chloe.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place to start is to ensure that you are getting enough vitamin C. Vitamin C helps to reduce inflammation and stimulate the immune system to produce white blood cells and help them move to the site of infection faster.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 increasing your intake of broccoli, kale, citrus fruit, kiwifruit and asparagus, and ensure that you are consuming vitamin C rich food each day, as this is not a nutrient the body can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vitamins are found in whole grains like quinoa, millet, brown rice and oats, as well as dark-green leafy vegetables. B vitamins help to regulate the immune response and amount of antibodies produced to fight an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follow a gluten-free or grain-free diet, you may like to consider a B vitamin supplement to ensure adequate intake.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may also like to consider using echinacea, as it has been used as an immune system supporting herb for centuries. It is best used long term and helps to modulate the number of white blood cells present, which are what fight infection in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advise that you consult with a medical herbalist for guidance with dosage and use of echinacea.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the overall quality of each family member's diet might need to be looked at, as infection can only take hold if the environment (the state of the body) allows this. This might mean reducing the amount of processed foods consumed, increasing the vegetable content of meals and/or omitting any food sensitivities. Staying warm and out of the wind can also make a big difference to some people's ability to prevent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organic produce really better for you? I'd appreciate your thoughts on this. Regards, Graeme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all of our accomplishments in the world, we owe our existence to a 30-centimetre layer of topsoil and the fact that it rains. It is estimated that more than 3 billion tonnes of topsoil is eroded from United States farmlands each year, and soil is eroding seven times faster than it is being built up naturally.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have New Zealand statistics for this I'm sorry.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soil is the foundation of the food chain, and it is tended as such. Often the only three nutrients that are added back to soils in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nitrogen, potassium and phosphorus, yet there are 52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a nutrient isn't in the soil, it can't be in the food and our body relies on daily doses of nutrients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life. For this reason alone, it is so important to support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sooner rather than later for the health of people and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produce is labelled "certified organic" when it has been grown, raised, harvested and packaged without the use of pesticides, insecticides, growth hormones and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a health perspective, when we choose organics we not only look after the health of our own body and immune system but also the health of our family, the health of our soil, and the health of our planet. So everyone wins, as all health begins with the quality of soil in which our food is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Libby is touring the country with her new seminar From Surviving to Thriving: what every woman needs to know. More information and tickets are available from drlibby.com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Try to consume vitamin C rich food every day as it helps to reduce inflammation and stimulates the immune system.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7"/>
          <w:headerReference w:type="default" r:id="rId948"/>
          <w:footerReference w:type="even" r:id="rId949"/>
          <w:footerReference w:type="default" r:id="rId950"/>
          <w:headerReference w:type="first" r:id="rId951"/>
          <w:footerReference w:type="first" r:id="rId952"/>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3" w:history="1">
        <w:r>
          <w:rPr>
            <w:rFonts w:ascii="arial" w:eastAsia="arial" w:hAnsi="arial" w:cs="arial"/>
            <w:b/>
            <w:bCs/>
            <w:i/>
            <w:color w:val="0077CC"/>
            <w:kern w:val="32"/>
            <w:sz w:val="28"/>
            <w:szCs w:val="32"/>
            <w:u w:val="single"/>
            <w:shd w:val="clear" w:color="auto" w:fill="FFFFFF"/>
            <w:lang w:val="en-US" w:eastAsia="en-US" w:bidi="ar-SA"/>
          </w:rPr>
          <w:t>Holistic living at Mahota Commune's new space; Attend a meditation class, have a healthy meal and pick up organic groceries at a new multi-concept wellness store in Jalan Besar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Straits Times (Singapore)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Singapore Press Holdings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Anjali Raguraman</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Jalan Besar is home to hip coffee joints and cool restaurants. Now, Mahota Commune, a multi-concept wellness store, has opened in the neighbourhood.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occupies a 20,000 sq ft space - the entire third floor of Kitchener Complex in French Road - that boasts a market stocking organic produce and health food, a restaurant and cafe using organic ingredients, and a traditional Chinese medicine (TCM) clinic.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also an activity space hosting meditation classes and a rotating list of pop-up stalls promoting everything from fair- trade coffee to bicycles.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Mahota Commune is owned by Prime Group International, which owns Prime Supermarket. A stone's throw from Lavender MRT station, the store officially opens today, though it has been welcoming customers since May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Straits Times visited earlier this week, the place was teeming with customers shopping for groceries and people taking part in a meditation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Mahota Commune prides itself on its promotion of healthy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Mahota Kitchen, which serves mainly Italian fare, has an organic hot-pot dish featuring its own organically grown produce. The chicken served is lacto chicken - reared without antibiotics or hormones - and the organic beef is from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source in Blackwood Valley in Western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ingredients used in the kitchen can be purchased at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Similarly at Mahota Pantry cafe, breads are made with unbleached, wholemeal flour and cold-pressed juices are made fresh each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Yongshao Tan, 35, a co-creator of Mahota Commune, says being growers themselves, the creators are big on providing good produce all year 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says: "We began looking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land in Singapore many years ago, but the leasing policy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is not favourable for long-term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they looked to China and started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Shanghai four years ago, practising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set-up has since grown to a supply chain that includes trading firms set up in Australia and Japan.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Mahota Market imports seasonal produce from the Mahota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Shanghai twice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Valerie Tan, another co-creator, says: "Each time a customer comes to the store, different items will be on display."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week, for instance, there are three varieties of sweet potato.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market also boasts a wine section housing one of Singapore's largest collections of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from Australia, France and Italy, as well as wines from Mahota's vineyard in Penglai in China's Shandong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while produce originating from China has developed a reputation for being fake or pesticide-laden, Mr Tan is confident and proud of the group's practices and sourcing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says: "All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personally visited by our international sourcing teams. For China, in particular, we further reduce any risk of malpractice by importing only from our own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adds that the Shanghai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Penglai vineyard are open to the public for tours and visits.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believe accountability and transparency have to go hand in hand,"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promote holistic living further, Mahota Commune hosts free meditation sessions on weekdays and paid yoga classes twice a week. The TCM clinic also provides massage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plans to set up a childcare centre and have it up and running by year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reason for locating Mahota Commune in Kitchener Complex is partly sentimental.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Tan says: "Number 809 French Road is a block away from 803 King George's Avenue, where the first outlet of our sister company, Prime Supermarket, opened in 1984."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20 Prime Supermarket outlets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location is also a practical choice as Kitchener Complex is surrounded by residential homes and offices.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believer in holistic wellness, Mr Tan says: "We want to show people that this lifestyle is not out of reach. It's not something you have to go to an exclusive place to get."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0" style="position:absolute;z-index:2518589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Mahota Commune houses a supermarket selling health food and organic produce, and a restaurant and a cafe serving organic fare.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4"/>
          <w:headerReference w:type="default" r:id="rId955"/>
          <w:footerReference w:type="even" r:id="rId956"/>
          <w:footerReference w:type="default" r:id="rId957"/>
          <w:headerReference w:type="first" r:id="rId958"/>
          <w:footerReference w:type="first" r:id="rId959"/>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0" w:history="1">
        <w:r>
          <w:rPr>
            <w:rFonts w:ascii="arial" w:eastAsia="arial" w:hAnsi="arial" w:cs="arial"/>
            <w:b/>
            <w:bCs/>
            <w:i/>
            <w:color w:val="0077CC"/>
            <w:kern w:val="32"/>
            <w:sz w:val="28"/>
            <w:szCs w:val="32"/>
            <w:u w:val="single"/>
            <w:shd w:val="clear" w:color="auto" w:fill="FFFFFF"/>
            <w:lang w:val="en-US" w:eastAsia="en-US" w:bidi="ar-SA"/>
          </w:rPr>
          <w:t>2nd Annual Missouri Harvest Festival on FLW; EVENT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Guide (Waynesville, Missouri)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Daily Guide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Submitted, EDITOR@WAYNESVILLEDAILYGUIDE.COM</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Market at Fort Leonard Wood is excited to host the 2nd annual Missouri Harvest Festival to wrap up its 2016 market season. The event is scheduled for Friday, October 28, from 4:30pm-7:30pm at the MWR Rex Plex, a multi-purpose activity facility located next to the PX on the Fort Leonard Wood installation. The Missouri Harvest Festival is a celebration of all things local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the evening will be jam packed with many activities. Local foods will be available to purchase with the last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of the season. There will also be local beer and wine tastings, and live music from the FareTheeWells, a folk rock band with a blue-grass/country influence. Crafts and artisan vendors will showcase the local talent in the area and a chili dinner will feature ingredients from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The Missouri Harvest Festival is a celebration for the whole family featuring a family photo booth, special appearances made possible by Girl Adored Enchanted Events, face painting, kids activities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organizations will be present at the festivities hosting informational booths like the USO and the Army Wellness Center (AWC). Patrons will also have the opportunity to learn about local nonprofit organizations that support service members like the Heroes Rein Healing Horsemanship and their horsemanship practices that help veterans facing disabilities and PTSD and the Pulaski County Sheltered Workshop and its mission to empower individuals with varying disabilities through the power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woodworking. The Waynesville/FLW Animal Shelter will bring cats and dogs that can be adopted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the event signals the end to the market season, the managers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will begin planning the next market season.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is a unique entity according to organizers because it is the only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in the country that is hosted and run by a non-profit organization on a military installation. This distinction was a major component for Fort Leonard Wood and other entities winning the U.S. Army Corps of Sustainability Award for a Green Dream Team. Susan Bevelheimer, Community Planner with the Corps of Engineers Construction Engineering Research Laboratory (CERL), said that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and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plan at Fort Leonard were important components that led to the group winning the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Additionally, when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returns in 2017, it will increase access to local foods by offering 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program, which will allow individuals to purchase a pre-packaged box of local foods that can be picked up at various points within the Pulaski County community, including a location on Fort Leonard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at Fort Leonard Wood is organized by the Pulaski County Sheltered Workshop as part of FLW's Installation Strategic Sustainability Planning and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at Fort Leonard Wood is organized by the Pulaski County Sheltered Workshop as part of FLW's Installation Strategic Sustainability Planning and with the help of the Post's Directorate of Family and Morale, Welfare, and Recreation. Its mission is to bring together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support our military servicemen and women, their families, and community by providing local, quality, producer-only foods. The market manager, Samantha Kramer, states that the market strives to encourage meaningful interactions with our armed services and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foster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creating a vital civic institution for Fort Leonard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great place to bring together such a diverse community to support our service members, their families,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local foods and sustainability in our area," Kramer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Founded in late 2014, the first market on the installation was held May 15, 2015. After an impressive inaugural season, the market increased local food accessibility its second year by doubling the amount of market dates. Currently, 25% of our vendors are active duty or retired military and we actively seek to grow that number by engaging local veterans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programs and veteran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groups. Product offerings include pastured pork, grass fed beef, grass fed bison, artisan goat cheese, all manner of produce, jams, breads, naturally raised eggs, sweets, vegetable plants, seeds, and more! It also features educational vendors, like the Pulaski County Master Gardeners.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only does the market strive to provide a wonderful shopping experience," says Amanda Williams, Assistant Market Manager, "it strives to engage and encourage the community to learn about where their food comes from and to dig into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Vendors 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(we call them our Founding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Able Hands Market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Pulaski County Sheltered Workshop (PCSW) is proud to offer the heirloom, non-GMO produce grown as part of its Able Hands Market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project. PCSW employees, individuals with varying disabilities, work in the market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This project aims to foster a supportive, positive environment that will empower all our participants to acquire and maintain the diversified skills for the growing "green collar" workforce. The Able Hands Market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Project exists to cultivate curiosity and a create a therapeutic learning environment for the disabled workforce through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endeavors by utilizing meaningful vocational training, horticultural therapeutic techniques, and by engaging all "able hands" in the entire food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process from planting all the way up to selling at both the PCSW-managed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at Fort Leonard Wood and our Hometown Homegrown Mobile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Lightning M RanchThe Myers include John (an Army Major with a degree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Economics from Truman State University), Sara, and their children, Katy and David. The family raises grass fed beef and free-range chickens on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Richland. They bring steaks, ground beef, ribs, chicken, and other wild edibles to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Circle B Ranch Nestled in the gently rolling hills and woodlands of southwest Missouri, Circle B Ranch's 90 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the home of pasture raised Berkshire/Kurabota hogs. Circle B provides a safe, all natural home to breed, farrow, and raise 100% heritage pork naturally and sustainably. Circle b Ranch uses no added hormones or unnecessary antibiotics and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Animal Welfare Approved.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Osage Prairie BisonOsage Prairie Bison offers a variety of bison products, from bison burgers to tenderloins, ribeye and strip steaks. Bison meat is naturally low in fat, cholesterol, and calories and high in protein, iron, and Omega-3.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Terrell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Exceptional cheeses made with Terrell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fresh Nubian goat milk, reflects the distinctiveness of the Ozark Hills on which they live. Terrell Creek avoids the use of any and all chemicals and employ their own careful herd management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Rolling Springs FarmLocal producers and members of the Amish community in Dixon, Roman Miller and Lewis Yoder from Dixon, Missouri who provide the market with fresh, naturally grown onions, garlic, tomatoes, peppers, melons,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Rolling Springs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produces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eggs, local honey, and baked goods.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Caroline's Carolyn Dean has turned making breads, jams, and jellies into an art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Beulah Gardens Produces beautiful and bountiful vegetable plants along with native herbs. Christine, a veteran and retired teacher, also has a variety of herbal soaps.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Pulaski County Master Gardeners Although the Pulaski County Master Gardeners do not sell produce at the market, they greatly assist the energy about promoting sustainability. At every market, the local Master Gardeners offer demonstrations on a wide range of subjects, including composting, worm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They also provide fun activities for children. </w:t>
      </w:r>
      <w:hyperlink r:id="rId961" w:history="1">
        <w:r>
          <w:rPr>
            <w:rFonts w:ascii="arial" w:eastAsia="arial" w:hAnsi="arial" w:cs="arial"/>
            <w:i/>
            <w:color w:val="0077CC"/>
            <w:sz w:val="20"/>
            <w:u w:val="single"/>
            <w:shd w:val="clear" w:color="auto" w:fill="FFFFFF"/>
            <w:lang w:val="en-US" w:eastAsia="en-US" w:bidi="ar-SA"/>
          </w:rPr>
          <w:t>http://pulaskimomastergardeners.org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2"/>
          <w:headerReference w:type="default" r:id="rId963"/>
          <w:footerReference w:type="even" r:id="rId964"/>
          <w:footerReference w:type="default" r:id="rId965"/>
          <w:headerReference w:type="first" r:id="rId966"/>
          <w:footerReference w:type="first" r:id="rId967"/>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8" w:history="1">
        <w:r>
          <w:rPr>
            <w:rFonts w:ascii="arial" w:eastAsia="arial" w:hAnsi="arial" w:cs="arial"/>
            <w:b/>
            <w:bCs/>
            <w:i/>
            <w:color w:val="0077CC"/>
            <w:kern w:val="32"/>
            <w:sz w:val="28"/>
            <w:szCs w:val="32"/>
            <w:u w:val="single"/>
            <w:shd w:val="clear" w:color="auto" w:fill="FFFFFF"/>
            <w:lang w:val="en-US" w:eastAsia="en-US" w:bidi="ar-SA"/>
          </w:rPr>
          <w:t xml:space="preserve">starter </w:t>
        </w:r>
      </w:hyperlink>
      <w:hyperlink r:id="rId968" w:history="1">
        <w:r>
          <w:rPr>
            <w:rFonts w:ascii="arial" w:eastAsia="arial" w:hAnsi="arial" w:cs="arial"/>
            <w:b/>
            <w:bCs/>
            <w:i/>
            <w:color w:val="0077CC"/>
            <w:kern w:val="32"/>
            <w:sz w:val="28"/>
            <w:szCs w:val="32"/>
            <w:u w:val="single"/>
            <w:shd w:val="clear" w:color="auto" w:fill="FFFFFF"/>
            <w:lang w:val="en-US" w:eastAsia="en-US" w:bidi="ar-SA"/>
          </w:rPr>
          <w:t>farm</w:t>
        </w:r>
      </w:hyperlink>
      <w:hyperlink r:id="rId968" w:history="1">
        <w:r>
          <w:rPr>
            <w:rFonts w:ascii="arial" w:eastAsia="arial" w:hAnsi="arial" w:cs="arial"/>
            <w:b/>
            <w:bCs/>
            <w:i/>
            <w:color w:val="0077CC"/>
            <w:kern w:val="32"/>
            <w:sz w:val="28"/>
            <w:szCs w:val="32"/>
            <w:u w:val="single"/>
            <w:shd w:val="clear" w:color="auto" w:fill="FFFFFF"/>
            <w:lang w:val="en-US" w:eastAsia="en-US" w:bidi="ar-SA"/>
          </w:rPr>
          <w:t xml:space="preserve">" s; A COMMUNITY-SUPPORTED </w:t>
        </w:r>
      </w:hyperlink>
      <w:hyperlink r:id="rId968"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968" w:history="1">
        <w:r>
          <w:rPr>
            <w:rFonts w:ascii="arial" w:eastAsia="arial" w:hAnsi="arial" w:cs="arial"/>
            <w:b/>
            <w:bCs/>
            <w:i/>
            <w:color w:val="0077CC"/>
            <w:kern w:val="32"/>
            <w:sz w:val="28"/>
            <w:szCs w:val="32"/>
            <w:u w:val="single"/>
            <w:shd w:val="clear" w:color="auto" w:fill="FFFFFF"/>
            <w:lang w:val="en-US" w:eastAsia="en-US" w:bidi="ar-SA"/>
          </w:rPr>
          <w:t xml:space="preserve"> SCHEME IS HELPING TWO WOMEN TO TAKE THEIR FIRST STEPS AS </w:t>
        </w:r>
      </w:hyperlink>
      <w:hyperlink r:id="rId968"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968" w:history="1">
        <w:r>
          <w:rPr>
            <w:rFonts w:ascii="arial" w:eastAsia="arial" w:hAnsi="arial" w:cs="arial"/>
            <w:b/>
            <w:bCs/>
            <w:i/>
            <w:color w:val="0077CC"/>
            <w:kern w:val="32"/>
            <w:sz w:val="28"/>
            <w:szCs w:val="32"/>
            <w:u w:val="single"/>
            <w:shd w:val="clear" w:color="auto" w:fill="FFFFFF"/>
            <w:lang w:val="en-US" w:eastAsia="en-US" w:bidi="ar-SA"/>
          </w:rPr>
          <w:t>, AS SUE BRADLEY DISCOVERS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Gloucestershire Echo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2016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Reach PLC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WEEKEND;FEATURES; Pg. 30,31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SUE BRADLEY</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aSPIRING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Clare Whitney is breaking new ground as she seeks to fulfil her dream of forging a career on the land. The 30-year-old former special needs support worker is one of the first two people to benefit from a new "starter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scheme being run as an off-shoot of Stroud Community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Clare is working with former Ruskin Mill apprentice Sylvie Planel to look after two acres at Oakbrook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Painswick, which is rented from the Stroud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Land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They've already ploughed a large area for growing vegetables and are currently putting up a polytunnel that will enable them to bring on seedlings and extend the season for crops such as salad leaves.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enterprise is financially supported by Stroud Community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(SCA) members, many of whom also volunteer some of their spare time to help with tasks, while back-up, equipment loans and mentoring is provided by the organisation's existing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look after 23 acres of land belonging to the Hawkwood College estate, 25 acres at Brookthorpe and other land at Oakbrook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"Lots of people come and volunteer here and this new enterprise is the next step for those who are serious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says Clare, who was previously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 for two seasons."Starter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quite a new concept in the UK, although in the US and Canada there are quite a few."It's a great idea because we're getting an opportunity to start our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but with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Next year Clare and Sylvie hope to start using horse power to help cultivate their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feel it's important to keep up skills that everyone used to know and that might otherwise be lost,"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SCA was set up 14 years ago, with members making a regular financial contribution and helping out when time allows in return for a weekly share of biodynamically-produced crops and the opportunity to buy meat produced by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pigs, sheep and cattle.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Produce not required for members is sold through the Stroudco Foodhub and used by Hawkwood College. Helping people to feel close to the land is one of the key principles behind the scheme, which holds festivals and celebrations throughout the year to bring members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time when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UK is generally being carried out on an ever-growing scale, the idea of involving local communities in smaller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enterprises is striking a chord with more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years SCA's membership has reached 220, which includes people from all over Gloucestershire, and the organisation is now looking for even more to join it to support the starter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feel it's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system," says Clare, who expects to be involved with the starter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two or three years before handing it on to new pairs of hands.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average age of British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now 59 and access to land and markets is difficult. If you want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local food future then you need to find new ways of bringing people in. In many places the children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no longer want to be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themselves, or cannot do it because it's not financially viable.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there are few opportunities for young people who don't have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backgrounds but who are passionate about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We need to make it easier for people to grow their own food and to be able to try things out without risking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 committee member Clare Sheridan has been involved with the organisation for more than a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started as a group of people who wanted to support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says Clare, who lives in Stonehouse. "That's what it's all about. It's not a veg box scheme as such. It's a new kind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built on community, co-operation and mutual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paying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 living wage and sharing their risk. A lot of the members come up and give a hand when they have time, including people with children. The scheme also has a bursary to enable people on a low income to be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compare how much it costs to buy similar quantities of organic vegetables at supermarkets we've found that the roughly £10 weekly cost of a full share works out to be less, while in taste tests the CSA produce mostly comes out as being better and a lot of this is due to it being so fresh."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Sarah Peryer walks to Hawkwood from her home in Stroud's Uplands every Wednesday to collect her half share of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love knowing that most of the vegetables I eat are very local and that I am actively supporting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she says. "I am quite happy to have whatever is on offer and cook around it - I'm not fixed on what I want and accept that what we get is governed by the seasons. I just like the whole principle of it."</w:t>
      </w:r>
    </w:p>
    <w:p>
      <w:pPr>
        <w:keepNext w:val="0"/>
        <w:spacing w:before="240" w:after="0" w:line="260" w:lineRule="atLeast"/>
        <w:ind w:left="0" w:right="0" w:firstLine="0"/>
        <w:jc w:val="both"/>
        <w:rPr>
          <w:lang w:val="en-US" w:eastAsia="en-US" w:bidi="ar-SA"/>
        </w:rPr>
      </w:pPr>
      <w:hyperlink r:id="rId969" w:history="1">
        <w:r>
          <w:rPr>
            <w:rFonts w:ascii="arial" w:eastAsia="arial" w:hAnsi="arial" w:cs="arial"/>
            <w:i/>
            <w:color w:val="0077CC"/>
            <w:sz w:val="20"/>
            <w:u w:val="single"/>
            <w:shd w:val="clear" w:color="auto" w:fill="FFFFFF"/>
            <w:lang w:val="en-US" w:eastAsia="en-US" w:bidi="ar-SA"/>
          </w:rPr>
          <w:t>www.STROUDCOMMUNITYAGRICULTURE.ORG</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7" style="position:absolute;z-index:2518609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Clare Whitney packs vegetables for customers Pictures: Simon PizzeyClare works with starter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Richard Tate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872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0"/>
          <w:headerReference w:type="default" r:id="rId971"/>
          <w:footerReference w:type="even" r:id="rId972"/>
          <w:footerReference w:type="default" r:id="rId973"/>
          <w:headerReference w:type="first" r:id="rId974"/>
          <w:footerReference w:type="first" r:id="rId975"/>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6" w:history="1">
        <w:r>
          <w:rPr>
            <w:rFonts w:ascii="arial" w:eastAsia="arial" w:hAnsi="arial" w:cs="arial"/>
            <w:b/>
            <w:bCs/>
            <w:i/>
            <w:color w:val="0077CC"/>
            <w:kern w:val="32"/>
            <w:sz w:val="28"/>
            <w:szCs w:val="32"/>
            <w:u w:val="single"/>
            <w:shd w:val="clear" w:color="auto" w:fill="FFFFFF"/>
            <w:lang w:val="en-US" w:eastAsia="en-US" w:bidi="ar-SA"/>
          </w:rPr>
          <w:t xml:space="preserve">LIFESTYLE; Support for </w:t>
        </w:r>
      </w:hyperlink>
      <w:hyperlink r:id="rId976"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976" w:history="1">
        <w:r>
          <w:rPr>
            <w:rFonts w:ascii="arial" w:eastAsia="arial" w:hAnsi="arial" w:cs="arial"/>
            <w:b/>
            <w:bCs/>
            <w:i/>
            <w:color w:val="0077CC"/>
            <w:kern w:val="32"/>
            <w:sz w:val="28"/>
            <w:szCs w:val="32"/>
            <w:u w:val="single"/>
            <w:shd w:val="clear" w:color="auto" w:fill="FFFFFF"/>
            <w:lang w:val="en-US" w:eastAsia="en-US" w:bidi="ar-SA"/>
          </w:rPr>
          <w:t xml:space="preserve"> grows at Spring Expo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Tri-Town Transcript (Topsfield, Massachusetts)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2016</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Tri-Town Transcript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Alison D'Amario tritown@wickedlocal.com</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day before Spring arrived, more than 600 people arrived at the 3rd annual Grow Spring! in Topsfield.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Held at Emerson Center and organized by the Topsfield Garden Club with help from the Topsfield Historical Society and the Essex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Society, the event hosted 45 exhibitors - each connected in one way or another to environmental preservation.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Local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bakers, beekeepers, horticulturists, environmentalists and more offered information, and in some cases, delicious samples.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Lunch from Cardelis, pastries from the Topsfield Bake Shop pastries, beverages from Ipswich Ale and wine from Mill River Winery were all available in the Gould Barn.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Artisanal Crafters, here for the second year, displayed jewelry and other handmade items; a portion of their receipts will go to local food pantries.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blue skies in the parking lot area, Eastern New England Antique Tractor Club displayed handsome machines that used to do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and Chris Neefus explained how to grow mushrooms. Dylan Runnion, a senior at the School of the Museum of Fine Arts, set up his forge and gave blacksmith demonstrations. His tools, workbench and a chair  – all handmade - were on display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 the exhibits – in fact all of them - were very timely as environmental preservation is challenged everywhere.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example, Mary Mansur, Tomten Beeworks in Ipswich, has been keeping bees for 20 years. She reminds us that “bees are struggling.” She practices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beekeeping” with her 50 hives and produces beeswax candles and sun catchers as well as liquid and creamed honey. She urges gardeners to “plant pollinator friendly forage, to stop using pesticides and to let dandelions and clover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Essex County Beekeepers Association were also on hand to send the same message to visitors including 'queen bee Mary Gallucci, president of the association, and Marty Jessel, chair of the Pesticides Committee for the Beekeepers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Boxford's ifarm had a display for those interested in learning about permaculture. In 2009, Chris Barensfeld bought 19 acres of the former Towne farmstead in Boxford. The land was about to be divided into house lots. Today ifarm LLC, a National Historic Site, offers workshops in permaculture - there is a permaculture garden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as well as programs on peach-growing, edible mushroom cultivation and foraging. Barensfeld has a “penchant for preservation and sustainability” and likes “connecting people with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Eva’s Butcher Shop in Middleton, named for the butcher’s eight-year-old daughter, promoted its locally-sourced, grass-fed beef, pasture-raised pork and free range chickens. The meat and poultry are organically butchered and “prices are family 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CSA program available as well. Heather MacLean told visitors, “I believe wholeheartedly in this.” Jillian Rosenberg of Doves and Figs in Arlington agrees. The company offers handmade, locally sourced preserves. “We really care about our produce and where we source our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Attendance at the Grow Spring! Expo tripled this year thanks to the continuing support of organizations such as Green Topsfield, the Topsfield Conservation Commission, Essex County Beekeepers, the New England Giant Pumpkin Growers Association and Essex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Association and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Valley View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Green Meadows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many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Thanks, too, to the continuing — and growing — interest in local preservation and sustainability. Organizer Kindra Clineff believes, “It’s a collaborative community that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us.”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2016</w:t>
      </w:r>
    </w:p>
    <w:p>
      <w:pPr>
        <w:rPr>
          <w:lang w:val="en-US" w:eastAsia="en-US" w:bidi="ar-SA"/>
        </w:rPr>
      </w:pPr>
    </w:p>
    <w:p>
      <w:pPr>
        <w:ind w:left="200"/>
        <w:rPr>
          <w:lang w:val="en-US" w:eastAsia="en-US" w:bidi="ar-SA"/>
        </w:rPr>
      </w:pPr>
      <w:r>
        <w:rPr>
          <w:lang w:val="en-US" w:eastAsia="en-US" w:bidi="ar-SA"/>
        </w:rPr>
        <w:br/>
      </w:r>
      <w:r>
        <w:pict>
          <v:line id="_x0000_s1361"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Biodynamic farming catches on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rising popularity of biodynamic winemaking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Winderlea® Vineyard &amp; Winery Earns Demeter Biodynamic® &amp; Stellar Organic Certifications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work + inclusivity at Triform Camphill Community.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Biodynamic a blueprint for a healthier food future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Always ask: Is it really good for you?</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Consumer Reports: Is it really all that good for you?</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Stroud, United Kingdom: Biodynamic Principles and Practice online course   a unique project which aims to teach the principles and practice of biodynamics, one ....</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IT REALLY GOOD FOR YOU?</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CONSUMER REPORTS; Is it really good for you?</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Healthy-sounding labels can mislead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it really good for you?</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Demeter USA appoints organic industry veteran Errol Schweizer to board of directors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CONSUMER REPORTS®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 wary of healthy sounding phrases when grocery shopping; Reports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Stroud, United Kingdom: Biodynamic Principles and Practice online course - a unique project which aims to teach the principles and practice of biodynamics, one ....</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Taking Organic Skincare to the Top Level - Biodynamic® Beauty; Éminence Organic Skin Care Celebrates 5 Years Demeter USA Certified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Biodynamic products at a Whole Foods market near you!; NUTRITION + THE LAND; Interview</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Loan Broadens Access to Certified Biodynamic Compost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small organic farms financially viable?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Demeter Appoints Organic Industry Veteran Errol Schweizer to Its Board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Waldorf High School Students Connect With the Land; Horticulture teacher from High Mowing School, one of 120 Waldorf schools in the United States, uses intuitio....</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ALFRED STATE COLLEGE; Grasstravaganza set for Aug. 4-6</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Register of Commission documents: Glyphosate Document date: 2016-07-27 P8_QE(2016)005758 Written questions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organic or biodynamic wines worth trying: Sipped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Tablas Creek Vineyard named Winery of the Year by The Daily Meal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Vt. farm noted for wildlife habitat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Vermont farm food now delivered to Andover; pick-up at SHED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Italian Winemakers' Cult; Pursuits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 Moons, Stars and Vines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Famed Kona Gardener Margaret Krimm’s attention to detail, soil left impression on greenthumbs everywhere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and sustainable wines proliferating and tasting great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Scientific resource to help farmers is launched at Daylesford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Sonoma County Winegrowers Win Governor's Environmental and Economic Leadership Award; Sustainable Winegrowing Program Recognized with California's Highest Envir....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Exotic Fare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Actress Amy Smart dishes on life in LA, TC</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Rosnay wins??wine of the year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Peace, Resilience and Life on the Farm</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London’s greatest tomb: a legacy of sustainable farming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farming seen sustainably; Outdoors; See green farming in a sustainable way, on bike or foot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Register of Commission documents: Answer to written question : Glyphosate Document date: 2016-09-12 P8_RE(2016)005758 Answers to written questions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URBAN FARM; It's up to the next crop of growers; Silver Lake Farms' founder sells the site but is hopeful about its future.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Profile of Pierre Landolt, Ph.D. Director of Novartis AG.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worlds: Spruitje makes futuristic designs with light and living ecosystems. Inspired by 70's design, science fiction movies but mainly nature.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Profile of Pierre Landolt, Ph.D. Member of the Board of Directors of Novartis AG</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Kisan at the blackboard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26 Delicious Ideas to Eat, Cook, Sip &amp; Serve Right Now</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Profile of Director Pierre Landolt, Ph.D. Member of the Board of Directors of Novartis International AG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 organic wines at value prices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Student-Conducted Farmer Video Interviews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plot to feed the homeless: a bucolic patch amid bell's industrial zone, growgood offers up a bounty that goes beyond the produce it provides to the salvation ....</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REPUBLIC OF TEA ABUZZ OVER NEW PARTNERSHIP WITH THE XERCES SOCIETY; Leading Purveyor of Premium Teas Announces Chamomile Honey Tea Exclusively at Whole Foo....</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worlds: Spruitje makes futuristic designs with light and living ecosystems. Inspired by 70 s design, science fiction movies but mainly nature.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M.A.P. INSIGHTS; Slow Food and Big Business: Partners or Foes?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Caretaker Farm's CSA program celebrates 25 seasons of lessons, vegetables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King Estate Is Demeter Certified; Largest Biodynamic Vineyard in U.S.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it's IMPOSSIBLE to be a vegetarian...from a self-professed vegan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'Simply growing great food' S. Illinois organic farmer outlines goals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is the difference between organic, biodynamic and natural wines?; Ahead of the RAW Wine fair in London this May, Nuria Stylianou meets its founder Isabelle....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Defiant grassroots projects gaining ground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 your garden grow the veganic way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Column: Towards sustainable agriculture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WINES, NATURALLY; Natural, organic, biodynamic? Nuria Stylianou leads you through the maze of non-conventional tipples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Ciao NYC, Hola Organic Farming!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tale of food from the front lines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farm boy's slow climb to the top; Raised in a Swiss hamlet, Wawrinka won 1st Grand Slam at 28 in Australia</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Cold climate conference meets in Minneapolis; Wine East: Covering Eastern North America; Conference news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King Estate on Track to Become Largest Biodynamic Vineyard in U.S.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@HD New Head S/C;ORGANIC, SUSTAINABLE OR NATURAL WINE@BT New Screen/briefs Text - no indent;Following a recent documentary on French television about the use of....</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Coturri recognized for salmon-friendly vineyards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Constant gardeners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quality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Greenhouse in the sky: inside Europe's biggest urban farm; A disused office in The Hague has been revamped as a sprawling rooftop greenhouse, with a fish farm o....</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 bears dance in the woods?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Holistic hospitality: from garden to plate, Ravens restaurant at The Stanford Inn by the sea excels in organic, creative and conscientiously prepared cuisine.(H....</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Rockin' and Rhônin' in Pleasant Valley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THE ORGANIC TRAIL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Under-the-Radar North American Wine Regions You Need to Visit; Cheers!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Wawrinka Climbs Rankings in a Laid-Back Country Way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LO-FI WINES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Cheap Buzz: Eco-speak on wine label can mean tastier wine inside the bottle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Selling sustainability: how to boost sales of eco-friendly beverage products.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it's impossible to actually be a vegetarian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Company Profile of ORGANIC INDIA</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must focus on a sustainable, regenerative future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vineyards can be good for NC wine business; Doing Better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Come to Bristol to talk organic at SOLID and Organic Producers' events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Joy Potluck</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Curbing climate change starts with healthy soil</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let agro wastes pollute environment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ON ENHANCING INNOVATION AND ECONOMIC DEVELOPMENT IN FUTURE EUROPEAN FARM MANAGEMENT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Register of Commission documents: European Parliament resolution of 27 October 2016 on how the CAP can improve job creation in rural areas (2015/2226(INI)) Docu....</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food service grew from local dreams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Whole Foods Market Reaches $20 Million in Loans to Budding Businesses Nationwide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-Whole Foods Market reaches $ 20 million in loans to budding businesses nationwide; Local Producer Loan Program has backed 250 groundbreaking brands and growers....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Vitamin C best to fight infection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Holistic living at Mahota Commune's new space; Attend a meditation class, have a healthy meal and pick up organic groceries at a new multi-concept wellness stor....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2nd Annual Missouri Harvest Festival on FLW; EVENT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starter farm" s; A COMMUNITY-SUPPORTED AGRICULTURE SCHEME IS HELPING TWO WOMEN TO TAKE THEIR FIRST STEPS AS FARMERS, AS SUE BRADLEY DISCOVERS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LIFESTYLE; Support for agriculture grows at Spring Expo</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771D8C9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9"/>
  </w:num>
  <w:num w:numId="5">
    <w:abstractNumId w:val="3"/>
  </w:num>
  <w:num w:numId="6">
    <w:abstractNumId w:val="4"/>
  </w:num>
  <w:num w:numId="7">
    <w:abstractNumId w:val="5"/>
  </w:num>
  <w:num w:numId="8">
    <w:abstractNumId w:val="6"/>
  </w:num>
  <w:num w:numId="9">
    <w:abstractNumId w:val="7"/>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MDB-KX81-JD6S-R3S1-00000-00&amp;idtype=PID&amp;context=1516831" TargetMode="External" /><Relationship Id="rId100" Type="http://schemas.openxmlformats.org/officeDocument/2006/relationships/hyperlink" Target="https://advance.lexis.com/api/document?id=urn:contentItem:5KTB-J081-JCBN-V50B-00000-00&amp;idtype=PID&amp;context=1516831" TargetMode="External" /><Relationship Id="rId101" Type="http://schemas.openxmlformats.org/officeDocument/2006/relationships/hyperlink" Target="https://advance.lexis.com/api/document?id=urn:contentItem:5K5X-3941-DYX4-03RX-00000-00&amp;idtype=PID&amp;context=1516831" TargetMode="External" /><Relationship Id="rId102" Type="http://schemas.openxmlformats.org/officeDocument/2006/relationships/hyperlink" Target="https://advance.lexis.com/api/document?id=urn:contentItem:5M3K-9791-JD6S-R075-00000-00&amp;idtype=PID&amp;context=1516831" TargetMode="External" /><Relationship Id="rId103" Type="http://schemas.openxmlformats.org/officeDocument/2006/relationships/hyperlink" Target="https://advance.lexis.com/api/document?id=urn:contentItem:5JPT-51V1-JBVM-Y536-00000-00&amp;idtype=PID&amp;context=1516831" TargetMode="External" /><Relationship Id="rId104" Type="http://schemas.openxmlformats.org/officeDocument/2006/relationships/hyperlink" Target="https://advance.lexis.com/api/document?id=urn:contentItem:5JCT-V951-F0NV-F2J2-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K92-M291-DYT4-V1N1-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KC4-NSM1-JBHT-D1M4-00000-00&amp;context=1516831" TargetMode="External" /><Relationship Id="rId118" Type="http://schemas.openxmlformats.org/officeDocument/2006/relationships/hyperlink" Target="mailto:vdaffron@mountainx.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M5T-FSS1-JCTB-F0NY-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KB9-8P61-JCBM-W4F2-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KVK-K2G1-F0NV-F1T8-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JKK-2ST1-DXP3-R2RX-00000-00&amp;context=1516831" TargetMode="External" /><Relationship Id="rId133" Type="http://schemas.openxmlformats.org/officeDocument/2006/relationships/hyperlink" Target="http://www.winderlea.com" TargetMode="External" /><Relationship Id="rId134" Type="http://schemas.openxmlformats.org/officeDocument/2006/relationships/hyperlink" Target="http://www.prnewswire.com/news-releases/winderlea-vineyard--winery-earns-demeter-biodynamic--stellar-organic-certifications-300254391.html" TargetMode="External" /><Relationship Id="rId135" Type="http://schemas.openxmlformats.org/officeDocument/2006/relationships/header" Target="header13.xml" /><Relationship Id="rId136" Type="http://schemas.openxmlformats.org/officeDocument/2006/relationships/header" Target="header14.xml" /><Relationship Id="rId137" Type="http://schemas.openxmlformats.org/officeDocument/2006/relationships/footer" Target="footer13.xml" /><Relationship Id="rId138" Type="http://schemas.openxmlformats.org/officeDocument/2006/relationships/footer" Target="footer14.xml" /><Relationship Id="rId139" Type="http://schemas.openxmlformats.org/officeDocument/2006/relationships/header" Target="header15.xml" /><Relationship Id="rId14" Type="http://schemas.openxmlformats.org/officeDocument/2006/relationships/hyperlink" Target="https://advance.lexis.com/api/document?id=urn:contentItem:5K9N-M4R1-JD6S-R3B3-00000-00&amp;idtype=PID&amp;context=1516831" TargetMode="External" /><Relationship Id="rId140" Type="http://schemas.openxmlformats.org/officeDocument/2006/relationships/footer" Target="footer15.xml" /><Relationship Id="rId141" Type="http://schemas.openxmlformats.org/officeDocument/2006/relationships/hyperlink" Target="https://advance.lexis.com/api/document?collection=news&amp;id=urn:contentItem:5J45-J2K1-DYTM-94N5-00000-00&amp;context=1516831" TargetMode="External" /><Relationship Id="rId142" Type="http://schemas.openxmlformats.org/officeDocument/2006/relationships/hyperlink" Target="http://triform.org" TargetMode="External"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news&amp;id=urn:contentItem:5K1B-52H1-DY2V-D4XS-00000-00&amp;context=1516831" TargetMode="External" /><Relationship Id="rId15" Type="http://schemas.openxmlformats.org/officeDocument/2006/relationships/hyperlink" Target="https://advance.lexis.com/api/document?id=urn:contentItem:5KB3-S4F1-F0BC-M25Y-00000-00&amp;idtype=PID&amp;context=1516831" TargetMode="External" /><Relationship Id="rId150" Type="http://schemas.openxmlformats.org/officeDocument/2006/relationships/hyperlink" Target="http://newhope.com/news/demeter-usa-appoints-organic-industry-veteran-errol-schweizer-board-directors" TargetMode="External" /><Relationship Id="rId151" Type="http://schemas.openxmlformats.org/officeDocument/2006/relationships/hyperlink" Target="http://newhope.com/organic/" TargetMode="External" /><Relationship Id="rId152" Type="http://schemas.openxmlformats.org/officeDocument/2006/relationships/hyperlink" Target="http://newhope.com/news/infographic-foundation-healthy-soils" TargetMode="External" /><Relationship Id="rId153" Type="http://schemas.openxmlformats.org/officeDocument/2006/relationships/hyperlink" Target="http://www.escabona.com/eb15/public/enter.aspx" TargetMode="External" /><Relationship Id="rId154" Type="http://schemas.openxmlformats.org/officeDocument/2006/relationships/header" Target="header19.xml" /><Relationship Id="rId155" Type="http://schemas.openxmlformats.org/officeDocument/2006/relationships/header" Target="header20.xml" /><Relationship Id="rId156" Type="http://schemas.openxmlformats.org/officeDocument/2006/relationships/footer" Target="footer19.xml" /><Relationship Id="rId157" Type="http://schemas.openxmlformats.org/officeDocument/2006/relationships/footer" Target="footer20.xml" /><Relationship Id="rId158" Type="http://schemas.openxmlformats.org/officeDocument/2006/relationships/header" Target="header21.xml" /><Relationship Id="rId159" Type="http://schemas.openxmlformats.org/officeDocument/2006/relationships/footer" Target="footer21.xml" /><Relationship Id="rId16" Type="http://schemas.openxmlformats.org/officeDocument/2006/relationships/hyperlink" Target="https://advance.lexis.com/api/document?id=urn:contentItem:5KF7-TCB1-JD6S-R0TG-00000-00&amp;idtype=PID&amp;context=1516831" TargetMode="External" /><Relationship Id="rId160" Type="http://schemas.openxmlformats.org/officeDocument/2006/relationships/hyperlink" Target="https://advance.lexis.com/api/document?collection=news&amp;id=urn:contentItem:5MDB-KX81-JD6S-R3S1-00000-00&amp;context=1516831" TargetMode="External" /><Relationship Id="rId161" Type="http://schemas.openxmlformats.org/officeDocument/2006/relationships/header" Target="header22.xml" /><Relationship Id="rId162" Type="http://schemas.openxmlformats.org/officeDocument/2006/relationships/header" Target="header23.xml" /><Relationship Id="rId163" Type="http://schemas.openxmlformats.org/officeDocument/2006/relationships/footer" Target="footer22.xml" /><Relationship Id="rId164" Type="http://schemas.openxmlformats.org/officeDocument/2006/relationships/footer" Target="footer23.xml" /><Relationship Id="rId165" Type="http://schemas.openxmlformats.org/officeDocument/2006/relationships/header" Target="header24.xml" /><Relationship Id="rId166" Type="http://schemas.openxmlformats.org/officeDocument/2006/relationships/footer" Target="footer24.xml" /><Relationship Id="rId167" Type="http://schemas.openxmlformats.org/officeDocument/2006/relationships/hyperlink" Target="https://advance.lexis.com/api/document?collection=news&amp;id=urn:contentItem:5K92-M291-DYT4-V1N1-00000-00&amp;context=1516831" TargetMode="External" /><Relationship Id="rId168" Type="http://schemas.openxmlformats.org/officeDocument/2006/relationships/header" Target="header25.xml" /><Relationship Id="rId169" Type="http://schemas.openxmlformats.org/officeDocument/2006/relationships/header" Target="header26.xml" /><Relationship Id="rId17" Type="http://schemas.openxmlformats.org/officeDocument/2006/relationships/hyperlink" Target="https://advance.lexis.com/api/document?id=urn:contentItem:5K1B-52H1-DY2V-D4VN-00000-00&amp;idtype=PID&amp;context=1516831" TargetMode="External" /><Relationship Id="rId170" Type="http://schemas.openxmlformats.org/officeDocument/2006/relationships/footer" Target="footer25.xml" /><Relationship Id="rId171" Type="http://schemas.openxmlformats.org/officeDocument/2006/relationships/footer" Target="footer26.xml" /><Relationship Id="rId172" Type="http://schemas.openxmlformats.org/officeDocument/2006/relationships/header" Target="header27.xml" /><Relationship Id="rId173" Type="http://schemas.openxmlformats.org/officeDocument/2006/relationships/footer" Target="footer27.xml" /><Relationship Id="rId174" Type="http://schemas.openxmlformats.org/officeDocument/2006/relationships/hyperlink" Target="https://advance.lexis.com/api/document?collection=news&amp;id=urn:contentItem:5M5T-FSS1-JCTB-F0NY-00000-00&amp;context=1516831" TargetMode="External" /><Relationship Id="rId175" Type="http://schemas.openxmlformats.org/officeDocument/2006/relationships/image" Target="media/image3.png" /><Relationship Id="rId176" Type="http://schemas.openxmlformats.org/officeDocument/2006/relationships/hyperlink" Target="https://www.biodynamic.org.uk/discover/#what-is-bd" TargetMode="External" /><Relationship Id="rId177" Type="http://schemas.openxmlformats.org/officeDocument/2006/relationships/hyperlink" Target="http://www.bdacollege.org.uk/" TargetMode="External" /><Relationship Id="rId178" Type="http://schemas.openxmlformats.org/officeDocument/2006/relationships/hyperlink" Target="http://www.crowdfunder.co.uk/biodynamic-principles-and-practice-online-course/" TargetMode="External" /><Relationship Id="rId179" Type="http://schemas.openxmlformats.org/officeDocument/2006/relationships/hyperlink" Target="http://icrowdnewswire.com/category/campaign-location/crowdfunder-uk/" TargetMode="External" /><Relationship Id="rId18" Type="http://schemas.openxmlformats.org/officeDocument/2006/relationships/hyperlink" Target="https://advance.lexis.com/api/document?id=urn:contentItem:5KDC-XN01-JD6S-R2M9-00000-00&amp;idtype=PID&amp;context=1516831" TargetMode="External" /><Relationship Id="rId180" Type="http://schemas.openxmlformats.org/officeDocument/2006/relationships/hyperlink" Target="http://icrowdnewswire.com/category/language/english/" TargetMode="External" /><Relationship Id="rId181" Type="http://schemas.openxmlformats.org/officeDocument/2006/relationships/hyperlink" Target="http://icrowdnewswire.com/category/global-regions/united-kingdom/" TargetMode="External" /><Relationship Id="rId182" Type="http://schemas.openxmlformats.org/officeDocument/2006/relationships/hyperlink" Target="http://icrowdnewswire.com/category/news-category/civil-society/" TargetMode="External" /><Relationship Id="rId183" Type="http://schemas.openxmlformats.org/officeDocument/2006/relationships/hyperlink" Target="http://icrowdnewswire.com/category/news-category/crowdfunding/" TargetMode="External" /><Relationship Id="rId184" Type="http://schemas.openxmlformats.org/officeDocument/2006/relationships/hyperlink" Target="http://icrowdnewswire.com/category/news-category/reward-donation-news-category/" TargetMode="External" /><Relationship Id="rId185" Type="http://schemas.openxmlformats.org/officeDocument/2006/relationships/hyperlink" Target="http://icrowdnewswire.com/category/icn-internal/wire/" TargetMode="External" /><Relationship Id="rId186" Type="http://schemas.openxmlformats.org/officeDocument/2006/relationships/hyperlink" Target="http://icrowdnewswire.com/2016/11/15/stroud-united-kingdom-biodynamic-principles-practice-online-course-unique-project-aims-teach-principles-practice-biodynamics-one-oldest-developed-organic/" TargetMode="External" /><Relationship Id="rId187" Type="http://schemas.openxmlformats.org/officeDocument/2006/relationships/hyperlink" Target="http://icrowdnewswire.com" TargetMode="External" /><Relationship Id="rId188" Type="http://schemas.openxmlformats.org/officeDocument/2006/relationships/header" Target="header28.xml" /><Relationship Id="rId189" Type="http://schemas.openxmlformats.org/officeDocument/2006/relationships/header" Target="header29.xml" /><Relationship Id="rId19" Type="http://schemas.openxmlformats.org/officeDocument/2006/relationships/hyperlink" Target="https://advance.lexis.com/api/document?id=urn:contentItem:5KGD-4631-F0NV-F2SC-00000-00&amp;idtype=PID&amp;context=1516831" TargetMode="External" /><Relationship Id="rId190" Type="http://schemas.openxmlformats.org/officeDocument/2006/relationships/footer" Target="footer28.xml" /><Relationship Id="rId191" Type="http://schemas.openxmlformats.org/officeDocument/2006/relationships/footer" Target="footer29.xml" /><Relationship Id="rId192" Type="http://schemas.openxmlformats.org/officeDocument/2006/relationships/header" Target="header30.xml" /><Relationship Id="rId193" Type="http://schemas.openxmlformats.org/officeDocument/2006/relationships/footer" Target="footer30.xml" /><Relationship Id="rId194" Type="http://schemas.openxmlformats.org/officeDocument/2006/relationships/hyperlink" Target="https://advance.lexis.com/api/document?collection=news&amp;id=urn:contentItem:5KVK-K2G1-F0NV-F1T8-00000-00&amp;context=1516831" TargetMode="External" /><Relationship Id="rId195" Type="http://schemas.openxmlformats.org/officeDocument/2006/relationships/header" Target="header31.xml" /><Relationship Id="rId196" Type="http://schemas.openxmlformats.org/officeDocument/2006/relationships/header" Target="header32.xml" /><Relationship Id="rId197" Type="http://schemas.openxmlformats.org/officeDocument/2006/relationships/footer" Target="footer31.xml" /><Relationship Id="rId198" Type="http://schemas.openxmlformats.org/officeDocument/2006/relationships/footer" Target="footer32.xml" /><Relationship Id="rId199" Type="http://schemas.openxmlformats.org/officeDocument/2006/relationships/header" Target="header33.xml" /><Relationship Id="rId2" Type="http://schemas.openxmlformats.org/officeDocument/2006/relationships/webSettings" Target="webSettings.xml" /><Relationship Id="rId20" Type="http://schemas.openxmlformats.org/officeDocument/2006/relationships/hyperlink" Target="https://advance.lexis.com/api/document?id=urn:contentItem:5M60-8V31-JCNX-32J1-00000-00&amp;idtype=PID&amp;context=1516831" TargetMode="External" /><Relationship Id="rId200" Type="http://schemas.openxmlformats.org/officeDocument/2006/relationships/footer" Target="footer33.xml" /><Relationship Id="rId201" Type="http://schemas.openxmlformats.org/officeDocument/2006/relationships/hyperlink" Target="https://advance.lexis.com/api/document?collection=news&amp;id=urn:contentItem:5K9N-M4R1-JD6S-R3B3-00000-00&amp;context=1516831" TargetMode="External" /><Relationship Id="rId202" Type="http://schemas.openxmlformats.org/officeDocument/2006/relationships/header" Target="header34.xml" /><Relationship Id="rId203" Type="http://schemas.openxmlformats.org/officeDocument/2006/relationships/header" Target="header35.xml" /><Relationship Id="rId204" Type="http://schemas.openxmlformats.org/officeDocument/2006/relationships/footer" Target="footer34.xml" /><Relationship Id="rId205" Type="http://schemas.openxmlformats.org/officeDocument/2006/relationships/footer" Target="footer35.xml" /><Relationship Id="rId206" Type="http://schemas.openxmlformats.org/officeDocument/2006/relationships/header" Target="header36.xml" /><Relationship Id="rId207" Type="http://schemas.openxmlformats.org/officeDocument/2006/relationships/footer" Target="footer36.xml" /><Relationship Id="rId208" Type="http://schemas.openxmlformats.org/officeDocument/2006/relationships/hyperlink" Target="https://advance.lexis.com/api/document?collection=news&amp;id=urn:contentItem:5KB3-S4F1-F0BC-M25Y-00000-00&amp;context=1516831" TargetMode="External" /><Relationship Id="rId209" Type="http://schemas.openxmlformats.org/officeDocument/2006/relationships/header" Target="header37.xml" /><Relationship Id="rId21" Type="http://schemas.openxmlformats.org/officeDocument/2006/relationships/hyperlink" Target="https://advance.lexis.com/api/document?id=urn:contentItem:5KGR-KXY1-JB72-12XG-00000-00&amp;idtype=PID&amp;context=1516831" TargetMode="External" /><Relationship Id="rId210" Type="http://schemas.openxmlformats.org/officeDocument/2006/relationships/header" Target="header38.xml" /><Relationship Id="rId211" Type="http://schemas.openxmlformats.org/officeDocument/2006/relationships/footer" Target="footer37.xml" /><Relationship Id="rId212" Type="http://schemas.openxmlformats.org/officeDocument/2006/relationships/footer" Target="footer38.xml" /><Relationship Id="rId213" Type="http://schemas.openxmlformats.org/officeDocument/2006/relationships/header" Target="header39.xml" /><Relationship Id="rId214" Type="http://schemas.openxmlformats.org/officeDocument/2006/relationships/footer" Target="footer39.xml" /><Relationship Id="rId215" Type="http://schemas.openxmlformats.org/officeDocument/2006/relationships/hyperlink" Target="https://advance.lexis.com/api/document?collection=news&amp;id=urn:contentItem:5KF7-TCB1-JD6S-R0TG-00000-00&amp;context=1516831" TargetMode="External" /><Relationship Id="rId216" Type="http://schemas.openxmlformats.org/officeDocument/2006/relationships/header" Target="header40.xml" /><Relationship Id="rId217" Type="http://schemas.openxmlformats.org/officeDocument/2006/relationships/header" Target="header41.xml" /><Relationship Id="rId218" Type="http://schemas.openxmlformats.org/officeDocument/2006/relationships/footer" Target="footer40.xml" /><Relationship Id="rId219" Type="http://schemas.openxmlformats.org/officeDocument/2006/relationships/footer" Target="footer41.xml" /><Relationship Id="rId22" Type="http://schemas.openxmlformats.org/officeDocument/2006/relationships/hyperlink" Target="https://advance.lexis.com/api/document?id=urn:contentItem:5J45-J2K1-DYTM-94N4-00000-00&amp;idtype=PID&amp;context=1516831" TargetMode="External" /><Relationship Id="rId220" Type="http://schemas.openxmlformats.org/officeDocument/2006/relationships/header" Target="header42.xml" /><Relationship Id="rId221" Type="http://schemas.openxmlformats.org/officeDocument/2006/relationships/footer" Target="footer42.xml" /><Relationship Id="rId222" Type="http://schemas.openxmlformats.org/officeDocument/2006/relationships/hyperlink" Target="https://advance.lexis.com/api/document?collection=news&amp;id=urn:contentItem:5K1B-52H1-DY2V-D4VN-00000-00&amp;context=1516831" TargetMode="External" /><Relationship Id="rId223" Type="http://schemas.openxmlformats.org/officeDocument/2006/relationships/hyperlink" Target="http://www.demeter-usa.org/" TargetMode="External" /><Relationship Id="rId224" Type="http://schemas.openxmlformats.org/officeDocument/2006/relationships/hyperlink" Target="http://newhope.com/trends-watch/how-biodynamic-farming-can-satisfy-consumer-demand-greater-food-transparency" TargetMode="External" /><Relationship Id="rId225" Type="http://schemas.openxmlformats.org/officeDocument/2006/relationships/hyperlink" Target="http://newhope.com/health/watchword-biodynamics" TargetMode="External" /><Relationship Id="rId226" Type="http://schemas.openxmlformats.org/officeDocument/2006/relationships/header" Target="header43.xml" /><Relationship Id="rId227" Type="http://schemas.openxmlformats.org/officeDocument/2006/relationships/header" Target="header44.xml" /><Relationship Id="rId228" Type="http://schemas.openxmlformats.org/officeDocument/2006/relationships/footer" Target="footer43.xml" /><Relationship Id="rId229" Type="http://schemas.openxmlformats.org/officeDocument/2006/relationships/footer" Target="footer44.xml" /><Relationship Id="rId23" Type="http://schemas.openxmlformats.org/officeDocument/2006/relationships/hyperlink" Target="https://advance.lexis.com/api/document?id=urn:contentItem:5HYF-M291-F03R-N0TB-00000-00&amp;idtype=PID&amp;context=1516831" TargetMode="External" /><Relationship Id="rId230" Type="http://schemas.openxmlformats.org/officeDocument/2006/relationships/header" Target="header45.xml" /><Relationship Id="rId231" Type="http://schemas.openxmlformats.org/officeDocument/2006/relationships/footer" Target="footer45.xml" /><Relationship Id="rId232" Type="http://schemas.openxmlformats.org/officeDocument/2006/relationships/hyperlink" Target="https://advance.lexis.com/api/document?collection=news&amp;id=urn:contentItem:5KDC-XN01-JD6S-R2M9-00000-00&amp;context=1516831" TargetMode="External" /><Relationship Id="rId233" Type="http://schemas.openxmlformats.org/officeDocument/2006/relationships/header" Target="header46.xml" /><Relationship Id="rId234" Type="http://schemas.openxmlformats.org/officeDocument/2006/relationships/header" Target="header47.xml" /><Relationship Id="rId235" Type="http://schemas.openxmlformats.org/officeDocument/2006/relationships/footer" Target="footer46.xml" /><Relationship Id="rId236" Type="http://schemas.openxmlformats.org/officeDocument/2006/relationships/footer" Target="footer47.xml" /><Relationship Id="rId237" Type="http://schemas.openxmlformats.org/officeDocument/2006/relationships/header" Target="header48.xml" /><Relationship Id="rId238" Type="http://schemas.openxmlformats.org/officeDocument/2006/relationships/footer" Target="footer48.xml" /><Relationship Id="rId239" Type="http://schemas.openxmlformats.org/officeDocument/2006/relationships/hyperlink" Target="https://advance.lexis.com/api/document?collection=news&amp;id=urn:contentItem:5KGD-4631-F0NV-F2SC-00000-00&amp;context=1516831" TargetMode="External" /><Relationship Id="rId24" Type="http://schemas.openxmlformats.org/officeDocument/2006/relationships/hyperlink" Target="https://advance.lexis.com/api/document?id=urn:contentItem:5M49-BCS1-JBKS-P2D9-00000-00&amp;idtype=PID&amp;context=1516831" TargetMode="External" /><Relationship Id="rId240" Type="http://schemas.openxmlformats.org/officeDocument/2006/relationships/header" Target="header49.xml" /><Relationship Id="rId241" Type="http://schemas.openxmlformats.org/officeDocument/2006/relationships/header" Target="header50.xml" /><Relationship Id="rId242" Type="http://schemas.openxmlformats.org/officeDocument/2006/relationships/footer" Target="footer49.xml" /><Relationship Id="rId243" Type="http://schemas.openxmlformats.org/officeDocument/2006/relationships/footer" Target="footer50.xml" /><Relationship Id="rId244" Type="http://schemas.openxmlformats.org/officeDocument/2006/relationships/header" Target="header51.xml" /><Relationship Id="rId245" Type="http://schemas.openxmlformats.org/officeDocument/2006/relationships/footer" Target="footer51.xml" /><Relationship Id="rId246" Type="http://schemas.openxmlformats.org/officeDocument/2006/relationships/hyperlink" Target="https://advance.lexis.com/api/document?collection=news&amp;id=urn:contentItem:5M60-8V31-JCNX-32J1-00000-00&amp;context=1516831" TargetMode="External" /><Relationship Id="rId247" Type="http://schemas.openxmlformats.org/officeDocument/2006/relationships/image" Target="media/image4.png" /><Relationship Id="rId248" Type="http://schemas.openxmlformats.org/officeDocument/2006/relationships/header" Target="header52.xml" /><Relationship Id="rId249" Type="http://schemas.openxmlformats.org/officeDocument/2006/relationships/header" Target="header53.xml" /><Relationship Id="rId25" Type="http://schemas.openxmlformats.org/officeDocument/2006/relationships/hyperlink" Target="https://advance.lexis.com/api/document?id=urn:contentItem:5JPC-0FD1-DXCW-D331-00000-00&amp;idtype=PID&amp;context=1516831" TargetMode="External" /><Relationship Id="rId250" Type="http://schemas.openxmlformats.org/officeDocument/2006/relationships/footer" Target="footer52.xml" /><Relationship Id="rId251" Type="http://schemas.openxmlformats.org/officeDocument/2006/relationships/footer" Target="footer53.xml" /><Relationship Id="rId252" Type="http://schemas.openxmlformats.org/officeDocument/2006/relationships/header" Target="header54.xml" /><Relationship Id="rId253" Type="http://schemas.openxmlformats.org/officeDocument/2006/relationships/footer" Target="footer54.xml" /><Relationship Id="rId254" Type="http://schemas.openxmlformats.org/officeDocument/2006/relationships/hyperlink" Target="https://advance.lexis.com/api/document?collection=news&amp;id=urn:contentItem:5KGR-KXY1-JB72-12XG-00000-00&amp;context=1516831" TargetMode="External" /><Relationship Id="rId255" Type="http://schemas.openxmlformats.org/officeDocument/2006/relationships/hyperlink" Target="mailto:epaton@piercemattie.com" TargetMode="External" /><Relationship Id="rId256" Type="http://schemas.openxmlformats.org/officeDocument/2006/relationships/hyperlink" Target="mailto:lkoubek@piercemattie.com" TargetMode="External" /><Relationship Id="rId257" Type="http://schemas.openxmlformats.org/officeDocument/2006/relationships/hyperlink" Target="http://photos.prnewswire.com/prnh/20160809/396879LOGO" TargetMode="External" /><Relationship Id="rId258" Type="http://schemas.openxmlformats.org/officeDocument/2006/relationships/hyperlink" Target="http://www.prnewswire.com/news-releases/taking-organic-skincare-to-the-top-level--biodynamic-beauty-300311385.html" TargetMode="External" /><Relationship Id="rId259" Type="http://schemas.openxmlformats.org/officeDocument/2006/relationships/header" Target="header55.xml" /><Relationship Id="rId26" Type="http://schemas.openxmlformats.org/officeDocument/2006/relationships/hyperlink" Target="https://advance.lexis.com/api/document?id=urn:contentItem:5JG5-H821-DXP3-R4Y4-00000-00&amp;idtype=PID&amp;context=1516831" TargetMode="External" /><Relationship Id="rId260" Type="http://schemas.openxmlformats.org/officeDocument/2006/relationships/header" Target="header56.xml" /><Relationship Id="rId261" Type="http://schemas.openxmlformats.org/officeDocument/2006/relationships/footer" Target="footer55.xml" /><Relationship Id="rId262" Type="http://schemas.openxmlformats.org/officeDocument/2006/relationships/footer" Target="footer56.xml" /><Relationship Id="rId263" Type="http://schemas.openxmlformats.org/officeDocument/2006/relationships/header" Target="header57.xml" /><Relationship Id="rId264" Type="http://schemas.openxmlformats.org/officeDocument/2006/relationships/footer" Target="footer57.xml" /><Relationship Id="rId265" Type="http://schemas.openxmlformats.org/officeDocument/2006/relationships/hyperlink" Target="https://advance.lexis.com/api/document?collection=news&amp;id=urn:contentItem:5J45-J2K1-DYTM-94N4-00000-00&amp;context=1516831" TargetMode="External" /><Relationship Id="rId266" Type="http://schemas.openxmlformats.org/officeDocument/2006/relationships/hyperlink" Target="http://www.themelissagarden.com" TargetMode="External" /><Relationship Id="rId267" Type="http://schemas.openxmlformats.org/officeDocument/2006/relationships/header" Target="header58.xml" /><Relationship Id="rId268" Type="http://schemas.openxmlformats.org/officeDocument/2006/relationships/header" Target="header59.xml" /><Relationship Id="rId269" Type="http://schemas.openxmlformats.org/officeDocument/2006/relationships/footer" Target="footer58.xml" /><Relationship Id="rId27" Type="http://schemas.openxmlformats.org/officeDocument/2006/relationships/hyperlink" Target="https://advance.lexis.com/api/document?id=urn:contentItem:5JRM-GHN1-JD6S-R47G-00000-00&amp;idtype=PID&amp;context=1516831" TargetMode="External" /><Relationship Id="rId270" Type="http://schemas.openxmlformats.org/officeDocument/2006/relationships/footer" Target="footer59.xml" /><Relationship Id="rId271" Type="http://schemas.openxmlformats.org/officeDocument/2006/relationships/header" Target="header60.xml" /><Relationship Id="rId272" Type="http://schemas.openxmlformats.org/officeDocument/2006/relationships/footer" Target="footer60.xml" /><Relationship Id="rId273" Type="http://schemas.openxmlformats.org/officeDocument/2006/relationships/hyperlink" Target="https://advance.lexis.com/api/document?collection=news&amp;id=urn:contentItem:5HYF-M291-F03R-N0TB-00000-00&amp;context=1516831" TargetMode="External" /><Relationship Id="rId274" Type="http://schemas.openxmlformats.org/officeDocument/2006/relationships/hyperlink" Target="http://3blmedia.com" TargetMode="External" /><Relationship Id="rId275" Type="http://schemas.openxmlformats.org/officeDocument/2006/relationships/hyperlink" Target="mailto:enrique.perez@rsfsocialfinance.org[4]" TargetMode="External" /><Relationship Id="rId276" Type="http://schemas.openxmlformats.org/officeDocument/2006/relationships/hyperlink" Target="http://3blmedia.com/CSR-Profiles/RSF-Social-Finance" TargetMode="External" /><Relationship Id="rId277" Type="http://schemas.openxmlformats.org/officeDocument/2006/relationships/hyperlink" Target="http://www.camphillkimberton.org" TargetMode="External" /><Relationship Id="rId278" Type="http://schemas.openxmlformats.org/officeDocument/2006/relationships/hyperlink" Target="http://malibucompost.com" TargetMode="External" /><Relationship Id="rId279" Type="http://schemas.openxmlformats.org/officeDocument/2006/relationships/hyperlink" Target="mailto:enrique.perez@rsfsocialfinance.org" TargetMode="External" /><Relationship Id="rId28" Type="http://schemas.openxmlformats.org/officeDocument/2006/relationships/hyperlink" Target="https://advance.lexis.com/api/document?id=urn:contentItem:5KJR-R901-DXCW-D1GC-00000-00&amp;idtype=PID&amp;context=1516831" TargetMode="External" /><Relationship Id="rId280" Type="http://schemas.openxmlformats.org/officeDocument/2006/relationships/header" Target="header61.xml" /><Relationship Id="rId281" Type="http://schemas.openxmlformats.org/officeDocument/2006/relationships/header" Target="header62.xml" /><Relationship Id="rId282" Type="http://schemas.openxmlformats.org/officeDocument/2006/relationships/footer" Target="footer61.xml" /><Relationship Id="rId283" Type="http://schemas.openxmlformats.org/officeDocument/2006/relationships/footer" Target="footer62.xml" /><Relationship Id="rId284" Type="http://schemas.openxmlformats.org/officeDocument/2006/relationships/header" Target="header63.xml" /><Relationship Id="rId285" Type="http://schemas.openxmlformats.org/officeDocument/2006/relationships/footer" Target="footer63.xml" /><Relationship Id="rId286" Type="http://schemas.openxmlformats.org/officeDocument/2006/relationships/hyperlink" Target="https://advance.lexis.com/api/document?collection=news&amp;id=urn:contentItem:5M49-BCS1-JBKS-P2D9-00000-00&amp;context=1516831" TargetMode="External" /><Relationship Id="rId287" Type="http://schemas.openxmlformats.org/officeDocument/2006/relationships/hyperlink" Target="http://www.salon.com/2015/02/10/what_nobody_told_me_about_small_farming_i_cant_make_a_living/" TargetMode="External" /><Relationship Id="rId288" Type="http://schemas.openxmlformats.org/officeDocument/2006/relationships/hyperlink" Target="http://bit.ly/2dG6gbb" TargetMode="External" /><Relationship Id="rId289" Type="http://schemas.openxmlformats.org/officeDocument/2006/relationships/hyperlink" Target="http://casfs.ucsc.edu/about/publications/Teaching-Direct-Marketing/pdf%20downloads/Unit.1.pdf" TargetMode="External" /><Relationship Id="rId29" Type="http://schemas.openxmlformats.org/officeDocument/2006/relationships/hyperlink" Target="https://advance.lexis.com/api/document?id=urn:contentItem:5KNV-N771-JDV5-F239-00000-00&amp;idtype=PID&amp;context=1516831" TargetMode="External" /><Relationship Id="rId290" Type="http://schemas.openxmlformats.org/officeDocument/2006/relationships/hyperlink" Target="http://wineindustryadvisor.com/2016/10/11/king-estate-receives-demeter-certification" TargetMode="External" /><Relationship Id="rId291" Type="http://schemas.openxmlformats.org/officeDocument/2006/relationships/hyperlink" Target="http://www.themarketgardener.com/" TargetMode="External" /><Relationship Id="rId292" Type="http://schemas.openxmlformats.org/officeDocument/2006/relationships/hyperlink" Target="https://www.ota.com/news/press-releases/19031" TargetMode="External" /><Relationship Id="rId293" Type="http://schemas.openxmlformats.org/officeDocument/2006/relationships/header" Target="header64.xml" /><Relationship Id="rId294" Type="http://schemas.openxmlformats.org/officeDocument/2006/relationships/header" Target="header65.xml" /><Relationship Id="rId295" Type="http://schemas.openxmlformats.org/officeDocument/2006/relationships/footer" Target="footer64.xml" /><Relationship Id="rId296" Type="http://schemas.openxmlformats.org/officeDocument/2006/relationships/footer" Target="footer65.xml" /><Relationship Id="rId297" Type="http://schemas.openxmlformats.org/officeDocument/2006/relationships/header" Target="header66.xml" /><Relationship Id="rId298" Type="http://schemas.openxmlformats.org/officeDocument/2006/relationships/footer" Target="footer66.xml" /><Relationship Id="rId299" Type="http://schemas.openxmlformats.org/officeDocument/2006/relationships/hyperlink" Target="https://advance.lexis.com/api/document?collection=news&amp;id=urn:contentItem:5JPC-0FD1-DXCW-D331-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JBW-2W61-DYJM-M4XX-00000-00&amp;idtype=PID&amp;context=1516831" TargetMode="External" /><Relationship Id="rId300" Type="http://schemas.openxmlformats.org/officeDocument/2006/relationships/image" Target="media/image5.png" /><Relationship Id="rId301" Type="http://schemas.openxmlformats.org/officeDocument/2006/relationships/hyperlink" Target="mailto:editorial@plusmediasolutions.com" TargetMode="External" /><Relationship Id="rId302" Type="http://schemas.openxmlformats.org/officeDocument/2006/relationships/header" Target="header67.xml" /><Relationship Id="rId303" Type="http://schemas.openxmlformats.org/officeDocument/2006/relationships/header" Target="header68.xml" /><Relationship Id="rId304" Type="http://schemas.openxmlformats.org/officeDocument/2006/relationships/footer" Target="footer67.xml" /><Relationship Id="rId305" Type="http://schemas.openxmlformats.org/officeDocument/2006/relationships/footer" Target="footer68.xml" /><Relationship Id="rId306" Type="http://schemas.openxmlformats.org/officeDocument/2006/relationships/header" Target="header69.xml" /><Relationship Id="rId307" Type="http://schemas.openxmlformats.org/officeDocument/2006/relationships/footer" Target="footer69.xml" /><Relationship Id="rId308" Type="http://schemas.openxmlformats.org/officeDocument/2006/relationships/hyperlink" Target="https://advance.lexis.com/api/document?collection=news&amp;id=urn:contentItem:5JG5-H821-DXP3-R4Y4-00000-00&amp;context=1516831" TargetMode="External" /><Relationship Id="rId309" Type="http://schemas.openxmlformats.org/officeDocument/2006/relationships/hyperlink" Target="http://www.highmowing.org" TargetMode="External" /><Relationship Id="rId31" Type="http://schemas.openxmlformats.org/officeDocument/2006/relationships/hyperlink" Target="https://advance.lexis.com/api/document?id=urn:contentItem:5J4V-3TW1-JD6S-R0H3-00000-00&amp;idtype=PID&amp;context=1516831" TargetMode="External" /><Relationship Id="rId310" Type="http://schemas.openxmlformats.org/officeDocument/2006/relationships/hyperlink" Target="http://www.newswire.com" TargetMode="External" /><Relationship Id="rId311" Type="http://schemas.openxmlformats.org/officeDocument/2006/relationships/hyperlink" Target="http://www.prnewswire.com/news-releases/waldorf-high-school-students-connect-with-the-land-300245824.html" TargetMode="External" /><Relationship Id="rId312" Type="http://schemas.openxmlformats.org/officeDocument/2006/relationships/header" Target="header70.xml" /><Relationship Id="rId313" Type="http://schemas.openxmlformats.org/officeDocument/2006/relationships/header" Target="header71.xml" /><Relationship Id="rId314" Type="http://schemas.openxmlformats.org/officeDocument/2006/relationships/footer" Target="footer70.xml" /><Relationship Id="rId315" Type="http://schemas.openxmlformats.org/officeDocument/2006/relationships/footer" Target="footer71.xml" /><Relationship Id="rId316" Type="http://schemas.openxmlformats.org/officeDocument/2006/relationships/header" Target="header72.xml" /><Relationship Id="rId317" Type="http://schemas.openxmlformats.org/officeDocument/2006/relationships/footer" Target="footer72.xml" /><Relationship Id="rId318" Type="http://schemas.openxmlformats.org/officeDocument/2006/relationships/hyperlink" Target="https://advance.lexis.com/api/document?collection=news&amp;id=urn:contentItem:5JRM-GHN1-JD6S-R47G-00000-00&amp;context=1516831" TargetMode="External" /><Relationship Id="rId319" Type="http://schemas.openxmlformats.org/officeDocument/2006/relationships/header" Target="header73.xml" /><Relationship Id="rId32" Type="http://schemas.openxmlformats.org/officeDocument/2006/relationships/hyperlink" Target="https://advance.lexis.com/api/document?id=urn:contentItem:5JW2-VCJ1-JC6P-C3V3-00000-00&amp;idtype=PID&amp;context=1516831" TargetMode="External" /><Relationship Id="rId320" Type="http://schemas.openxmlformats.org/officeDocument/2006/relationships/header" Target="header74.xml" /><Relationship Id="rId321" Type="http://schemas.openxmlformats.org/officeDocument/2006/relationships/footer" Target="footer73.xml" /><Relationship Id="rId322" Type="http://schemas.openxmlformats.org/officeDocument/2006/relationships/footer" Target="footer74.xml" /><Relationship Id="rId323" Type="http://schemas.openxmlformats.org/officeDocument/2006/relationships/header" Target="header75.xml" /><Relationship Id="rId324" Type="http://schemas.openxmlformats.org/officeDocument/2006/relationships/footer" Target="footer75.xml" /><Relationship Id="rId325" Type="http://schemas.openxmlformats.org/officeDocument/2006/relationships/hyperlink" Target="https://advance.lexis.com/api/document?collection=news&amp;id=urn:contentItem:5KJR-R901-DXCW-D1GC-00000-00&amp;context=1516831" TargetMode="External" /><Relationship Id="rId326" Type="http://schemas.openxmlformats.org/officeDocument/2006/relationships/header" Target="header76.xml" /><Relationship Id="rId327" Type="http://schemas.openxmlformats.org/officeDocument/2006/relationships/header" Target="header77.xml" /><Relationship Id="rId328" Type="http://schemas.openxmlformats.org/officeDocument/2006/relationships/footer" Target="footer76.xml" /><Relationship Id="rId329" Type="http://schemas.openxmlformats.org/officeDocument/2006/relationships/footer" Target="footer77.xml" /><Relationship Id="rId33" Type="http://schemas.openxmlformats.org/officeDocument/2006/relationships/hyperlink" Target="https://advance.lexis.com/api/document?id=urn:contentItem:5M2C-P491-DYR7-C18G-00000-00&amp;idtype=PID&amp;context=1516831" TargetMode="External" /><Relationship Id="rId330" Type="http://schemas.openxmlformats.org/officeDocument/2006/relationships/header" Target="header78.xml" /><Relationship Id="rId331" Type="http://schemas.openxmlformats.org/officeDocument/2006/relationships/footer" Target="footer78.xml" /><Relationship Id="rId332" Type="http://schemas.openxmlformats.org/officeDocument/2006/relationships/hyperlink" Target="https://advance.lexis.com/api/document?collection=news&amp;id=urn:contentItem:5KNV-N771-JDV5-F239-00000-00&amp;context=1516831" TargetMode="External" /><Relationship Id="rId333" Type="http://schemas.openxmlformats.org/officeDocument/2006/relationships/header" Target="header79.xml" /><Relationship Id="rId334" Type="http://schemas.openxmlformats.org/officeDocument/2006/relationships/header" Target="header80.xml" /><Relationship Id="rId335" Type="http://schemas.openxmlformats.org/officeDocument/2006/relationships/footer" Target="footer79.xml" /><Relationship Id="rId336" Type="http://schemas.openxmlformats.org/officeDocument/2006/relationships/footer" Target="footer80.xml" /><Relationship Id="rId337" Type="http://schemas.openxmlformats.org/officeDocument/2006/relationships/header" Target="header81.xml" /><Relationship Id="rId338" Type="http://schemas.openxmlformats.org/officeDocument/2006/relationships/footer" Target="footer81.xml" /><Relationship Id="rId339" Type="http://schemas.openxmlformats.org/officeDocument/2006/relationships/hyperlink" Target="https://advance.lexis.com/api/document?collection=news&amp;id=urn:contentItem:5JBW-2W61-DYJM-M4XX-00000-00&amp;context=1516831" TargetMode="External" /><Relationship Id="rId34" Type="http://schemas.openxmlformats.org/officeDocument/2006/relationships/hyperlink" Target="https://advance.lexis.com/api/document?id=urn:contentItem:5M2B-VYT1-JBG3-61VT-00000-00&amp;idtype=PID&amp;context=1516831" TargetMode="External" /><Relationship Id="rId340" Type="http://schemas.openxmlformats.org/officeDocument/2006/relationships/image" Target="media/image6.png" /><Relationship Id="rId341" Type="http://schemas.openxmlformats.org/officeDocument/2006/relationships/hyperlink" Target="mailto:bizbuzz@thetribunenews.com" TargetMode="External" /><Relationship Id="rId342" Type="http://schemas.openxmlformats.org/officeDocument/2006/relationships/header" Target="header82.xml" /><Relationship Id="rId343" Type="http://schemas.openxmlformats.org/officeDocument/2006/relationships/header" Target="header83.xml" /><Relationship Id="rId344" Type="http://schemas.openxmlformats.org/officeDocument/2006/relationships/footer" Target="footer82.xml" /><Relationship Id="rId345" Type="http://schemas.openxmlformats.org/officeDocument/2006/relationships/footer" Target="footer83.xml" /><Relationship Id="rId346" Type="http://schemas.openxmlformats.org/officeDocument/2006/relationships/header" Target="header84.xml" /><Relationship Id="rId347" Type="http://schemas.openxmlformats.org/officeDocument/2006/relationships/footer" Target="footer84.xml" /><Relationship Id="rId348" Type="http://schemas.openxmlformats.org/officeDocument/2006/relationships/hyperlink" Target="https://advance.lexis.com/api/document?collection=news&amp;id=urn:contentItem:5J4V-3TW1-JD6S-R0H3-00000-00&amp;context=1516831" TargetMode="External" /><Relationship Id="rId349" Type="http://schemas.openxmlformats.org/officeDocument/2006/relationships/header" Target="header85.xml" /><Relationship Id="rId35" Type="http://schemas.openxmlformats.org/officeDocument/2006/relationships/hyperlink" Target="https://advance.lexis.com/api/document?id=urn:contentItem:5KRK-0MF1-F0NV-F3JM-00000-00&amp;idtype=PID&amp;context=1516831" TargetMode="External" /><Relationship Id="rId350" Type="http://schemas.openxmlformats.org/officeDocument/2006/relationships/header" Target="header86.xml" /><Relationship Id="rId351" Type="http://schemas.openxmlformats.org/officeDocument/2006/relationships/footer" Target="footer85.xml" /><Relationship Id="rId352" Type="http://schemas.openxmlformats.org/officeDocument/2006/relationships/footer" Target="footer86.xml" /><Relationship Id="rId353" Type="http://schemas.openxmlformats.org/officeDocument/2006/relationships/header" Target="header87.xml" /><Relationship Id="rId354" Type="http://schemas.openxmlformats.org/officeDocument/2006/relationships/footer" Target="footer87.xml" /><Relationship Id="rId355" Type="http://schemas.openxmlformats.org/officeDocument/2006/relationships/hyperlink" Target="https://advance.lexis.com/api/document?collection=news&amp;id=urn:contentItem:5JW2-VCJ1-JC6P-C3V3-00000-00&amp;context=1516831" TargetMode="External" /><Relationship Id="rId356" Type="http://schemas.openxmlformats.org/officeDocument/2006/relationships/hyperlink" Target="http://www.FarmersToYou.com" TargetMode="External" /><Relationship Id="rId357" Type="http://schemas.openxmlformats.org/officeDocument/2006/relationships/hyperlink" Target="http://www.andovertownsman.com" TargetMode="External" /><Relationship Id="rId358" Type="http://schemas.openxmlformats.org/officeDocument/2006/relationships/header" Target="header88.xml" /><Relationship Id="rId359" Type="http://schemas.openxmlformats.org/officeDocument/2006/relationships/header" Target="header89.xml" /><Relationship Id="rId36" Type="http://schemas.openxmlformats.org/officeDocument/2006/relationships/hyperlink" Target="https://advance.lexis.com/api/document?id=urn:contentItem:5JH9-0BB1-JC3J-X2YP-00000-00&amp;idtype=PID&amp;context=1516831" TargetMode="External" /><Relationship Id="rId360" Type="http://schemas.openxmlformats.org/officeDocument/2006/relationships/footer" Target="footer88.xml" /><Relationship Id="rId361" Type="http://schemas.openxmlformats.org/officeDocument/2006/relationships/footer" Target="footer89.xml" /><Relationship Id="rId362" Type="http://schemas.openxmlformats.org/officeDocument/2006/relationships/header" Target="header90.xml" /><Relationship Id="rId363" Type="http://schemas.openxmlformats.org/officeDocument/2006/relationships/footer" Target="footer90.xml" /><Relationship Id="rId364" Type="http://schemas.openxmlformats.org/officeDocument/2006/relationships/hyperlink" Target="https://advance.lexis.com/api/document?collection=news&amp;id=urn:contentItem:5M2C-P491-DYR7-C18G-00000-00&amp;context=1516831" TargetMode="External" /><Relationship Id="rId365" Type="http://schemas.openxmlformats.org/officeDocument/2006/relationships/header" Target="header91.xml" /><Relationship Id="rId366" Type="http://schemas.openxmlformats.org/officeDocument/2006/relationships/header" Target="header92.xml" /><Relationship Id="rId367" Type="http://schemas.openxmlformats.org/officeDocument/2006/relationships/footer" Target="footer91.xml" /><Relationship Id="rId368" Type="http://schemas.openxmlformats.org/officeDocument/2006/relationships/footer" Target="footer92.xml" /><Relationship Id="rId369" Type="http://schemas.openxmlformats.org/officeDocument/2006/relationships/header" Target="header93.xml" /><Relationship Id="rId37" Type="http://schemas.openxmlformats.org/officeDocument/2006/relationships/hyperlink" Target="https://advance.lexis.com/api/document?id=urn:contentItem:5HSV-M3N1-JD39-X28W-00000-00&amp;idtype=PID&amp;context=1516831" TargetMode="External" /><Relationship Id="rId370" Type="http://schemas.openxmlformats.org/officeDocument/2006/relationships/footer" Target="footer93.xml" /><Relationship Id="rId371" Type="http://schemas.openxmlformats.org/officeDocument/2006/relationships/hyperlink" Target="https://advance.lexis.com/api/document?collection=news&amp;id=urn:contentItem:5M2B-VYT1-JBG3-61VT-00000-00&amp;context=1516831" TargetMode="External" /><Relationship Id="rId372" Type="http://schemas.openxmlformats.org/officeDocument/2006/relationships/hyperlink" Target="http://www.nytimes.com/2016/10/30/travel/italy-wine-biodynamic-tuscany-sicily.html" TargetMode="External" /><Relationship Id="rId373" Type="http://schemas.openxmlformats.org/officeDocument/2006/relationships/header" Target="header94.xml" /><Relationship Id="rId374" Type="http://schemas.openxmlformats.org/officeDocument/2006/relationships/header" Target="header95.xml" /><Relationship Id="rId375" Type="http://schemas.openxmlformats.org/officeDocument/2006/relationships/footer" Target="footer94.xml" /><Relationship Id="rId376" Type="http://schemas.openxmlformats.org/officeDocument/2006/relationships/footer" Target="footer95.xml" /><Relationship Id="rId377" Type="http://schemas.openxmlformats.org/officeDocument/2006/relationships/header" Target="header96.xml" /><Relationship Id="rId378" Type="http://schemas.openxmlformats.org/officeDocument/2006/relationships/footer" Target="footer96.xml" /><Relationship Id="rId379" Type="http://schemas.openxmlformats.org/officeDocument/2006/relationships/hyperlink" Target="https://advance.lexis.com/api/document?collection=news&amp;id=urn:contentItem:5KRK-0MF1-F0NV-F3JM-00000-00&amp;context=1516831" TargetMode="External" /><Relationship Id="rId38" Type="http://schemas.openxmlformats.org/officeDocument/2006/relationships/hyperlink" Target="https://advance.lexis.com/api/document?id=urn:contentItem:5HWY-X131-DXP3-R2R0-00000-00&amp;idtype=PID&amp;context=1516831" TargetMode="External" /><Relationship Id="rId380" Type="http://schemas.openxmlformats.org/officeDocument/2006/relationships/header" Target="header97.xml" /><Relationship Id="rId381" Type="http://schemas.openxmlformats.org/officeDocument/2006/relationships/header" Target="header98.xml" /><Relationship Id="rId382" Type="http://schemas.openxmlformats.org/officeDocument/2006/relationships/footer" Target="footer97.xml" /><Relationship Id="rId383" Type="http://schemas.openxmlformats.org/officeDocument/2006/relationships/footer" Target="footer98.xml" /><Relationship Id="rId384" Type="http://schemas.openxmlformats.org/officeDocument/2006/relationships/header" Target="header99.xml" /><Relationship Id="rId385" Type="http://schemas.openxmlformats.org/officeDocument/2006/relationships/footer" Target="footer99.xml" /><Relationship Id="rId386" Type="http://schemas.openxmlformats.org/officeDocument/2006/relationships/hyperlink" Target="https://advance.lexis.com/api/document?collection=news&amp;id=urn:contentItem:5JH9-0BB1-JC3J-X2YP-00000-00&amp;context=1516831" TargetMode="External" /><Relationship Id="rId387" Type="http://schemas.openxmlformats.org/officeDocument/2006/relationships/image" Target="media/image7.png" /><Relationship Id="rId388" Type="http://schemas.openxmlformats.org/officeDocument/2006/relationships/header" Target="header100.xml" /><Relationship Id="rId389" Type="http://schemas.openxmlformats.org/officeDocument/2006/relationships/header" Target="header101.xml" /><Relationship Id="rId39" Type="http://schemas.openxmlformats.org/officeDocument/2006/relationships/hyperlink" Target="https://advance.lexis.com/api/document?id=urn:contentItem:5KN7-DB21-DYX3-5153-00000-00&amp;idtype=PID&amp;context=1516831" TargetMode="External" /><Relationship Id="rId390" Type="http://schemas.openxmlformats.org/officeDocument/2006/relationships/footer" Target="footer100.xml" /><Relationship Id="rId391" Type="http://schemas.openxmlformats.org/officeDocument/2006/relationships/footer" Target="footer101.xml" /><Relationship Id="rId392" Type="http://schemas.openxmlformats.org/officeDocument/2006/relationships/header" Target="header102.xml" /><Relationship Id="rId393" Type="http://schemas.openxmlformats.org/officeDocument/2006/relationships/footer" Target="footer102.xml" /><Relationship Id="rId394" Type="http://schemas.openxmlformats.org/officeDocument/2006/relationships/hyperlink" Target="https://advance.lexis.com/api/document?collection=news&amp;id=urn:contentItem:5HSV-M3N1-JD39-X28W-00000-00&amp;context=1516831" TargetMode="External" /><Relationship Id="rId395" Type="http://schemas.openxmlformats.org/officeDocument/2006/relationships/hyperlink" Target="http://Vivien Mason" TargetMode="External" /><Relationship Id="rId396" Type="http://schemas.openxmlformats.org/officeDocument/2006/relationships/header" Target="header103.xml" /><Relationship Id="rId397" Type="http://schemas.openxmlformats.org/officeDocument/2006/relationships/header" Target="header104.xml" /><Relationship Id="rId398" Type="http://schemas.openxmlformats.org/officeDocument/2006/relationships/footer" Target="footer103.xml" /><Relationship Id="rId399" Type="http://schemas.openxmlformats.org/officeDocument/2006/relationships/footer" Target="footer104.xml" /><Relationship Id="rId4" Type="http://schemas.openxmlformats.org/officeDocument/2006/relationships/image" Target="media/image1.png" /><Relationship Id="rId40" Type="http://schemas.openxmlformats.org/officeDocument/2006/relationships/hyperlink" Target="https://advance.lexis.com/api/document?id=urn:contentItem:5KBB-NRH1-JC6P-C01Y-00000-00&amp;idtype=PID&amp;context=1516831" TargetMode="External" /><Relationship Id="rId400" Type="http://schemas.openxmlformats.org/officeDocument/2006/relationships/header" Target="header105.xml" /><Relationship Id="rId401" Type="http://schemas.openxmlformats.org/officeDocument/2006/relationships/footer" Target="footer105.xml" /><Relationship Id="rId402" Type="http://schemas.openxmlformats.org/officeDocument/2006/relationships/hyperlink" Target="https://advance.lexis.com/api/document?collection=news&amp;id=urn:contentItem:5HWY-X131-DXP3-R2R0-00000-00&amp;context=1516831" TargetMode="External" /><Relationship Id="rId403" Type="http://schemas.openxmlformats.org/officeDocument/2006/relationships/hyperlink" Target="http://www.sonomawinegrape.org" TargetMode="External" /><Relationship Id="rId404" Type="http://schemas.openxmlformats.org/officeDocument/2006/relationships/hyperlink" Target="http://photos.prnewswire.com/prnh/20160120/324282" TargetMode="External" /><Relationship Id="rId405" Type="http://schemas.openxmlformats.org/officeDocument/2006/relationships/hyperlink" Target="http://www.prnewswire.com/news-releases/sonoma-county-winegrowers-win-governors-environmental-and-economic-leadership-award-300207409.html" TargetMode="External" /><Relationship Id="rId406" Type="http://schemas.openxmlformats.org/officeDocument/2006/relationships/header" Target="header106.xml" /><Relationship Id="rId407" Type="http://schemas.openxmlformats.org/officeDocument/2006/relationships/header" Target="header107.xml" /><Relationship Id="rId408" Type="http://schemas.openxmlformats.org/officeDocument/2006/relationships/footer" Target="footer106.xml" /><Relationship Id="rId409" Type="http://schemas.openxmlformats.org/officeDocument/2006/relationships/footer" Target="footer107.xml" /><Relationship Id="rId41" Type="http://schemas.openxmlformats.org/officeDocument/2006/relationships/hyperlink" Target="https://advance.lexis.com/api/document?id=urn:contentItem:5K57-YV81-JD67-10TV-00000-00&amp;idtype=PID&amp;context=1516831" TargetMode="External" /><Relationship Id="rId410" Type="http://schemas.openxmlformats.org/officeDocument/2006/relationships/header" Target="header108.xml" /><Relationship Id="rId411" Type="http://schemas.openxmlformats.org/officeDocument/2006/relationships/footer" Target="footer108.xml" /><Relationship Id="rId412" Type="http://schemas.openxmlformats.org/officeDocument/2006/relationships/hyperlink" Target="https://advance.lexis.com/api/document?collection=news&amp;id=urn:contentItem:5KN7-DB21-DYX3-5153-00000-00&amp;context=1516831" TargetMode="External" /><Relationship Id="rId413" Type="http://schemas.openxmlformats.org/officeDocument/2006/relationships/header" Target="header109.xml" /><Relationship Id="rId414" Type="http://schemas.openxmlformats.org/officeDocument/2006/relationships/header" Target="header110.xml" /><Relationship Id="rId415" Type="http://schemas.openxmlformats.org/officeDocument/2006/relationships/footer" Target="footer109.xml" /><Relationship Id="rId416" Type="http://schemas.openxmlformats.org/officeDocument/2006/relationships/footer" Target="footer110.xml" /><Relationship Id="rId417" Type="http://schemas.openxmlformats.org/officeDocument/2006/relationships/header" Target="header111.xml" /><Relationship Id="rId418" Type="http://schemas.openxmlformats.org/officeDocument/2006/relationships/footer" Target="footer111.xml" /><Relationship Id="rId419" Type="http://schemas.openxmlformats.org/officeDocument/2006/relationships/hyperlink" Target="https://advance.lexis.com/api/document?collection=news&amp;id=urn:contentItem:5KBB-NRH1-JC6P-C01Y-00000-00&amp;context=1516831" TargetMode="External" /><Relationship Id="rId42" Type="http://schemas.openxmlformats.org/officeDocument/2006/relationships/hyperlink" Target="https://advance.lexis.com/api/document?id=urn:contentItem:5J17-DWS1-F12F-F031-00000-00&amp;idtype=PID&amp;context=1516831" TargetMode="External" /><Relationship Id="rId420" Type="http://schemas.openxmlformats.org/officeDocument/2006/relationships/header" Target="header112.xml" /><Relationship Id="rId421" Type="http://schemas.openxmlformats.org/officeDocument/2006/relationships/header" Target="header113.xml" /><Relationship Id="rId422" Type="http://schemas.openxmlformats.org/officeDocument/2006/relationships/footer" Target="footer112.xml" /><Relationship Id="rId423" Type="http://schemas.openxmlformats.org/officeDocument/2006/relationships/footer" Target="footer113.xml" /><Relationship Id="rId424" Type="http://schemas.openxmlformats.org/officeDocument/2006/relationships/header" Target="header114.xml" /><Relationship Id="rId425" Type="http://schemas.openxmlformats.org/officeDocument/2006/relationships/footer" Target="footer114.xml" /><Relationship Id="rId426" Type="http://schemas.openxmlformats.org/officeDocument/2006/relationships/hyperlink" Target="https://advance.lexis.com/api/document?collection=news&amp;id=urn:contentItem:5K57-YV81-JD67-10TV-00000-00&amp;context=1516831" TargetMode="External" /><Relationship Id="rId427" Type="http://schemas.openxmlformats.org/officeDocument/2006/relationships/header" Target="header115.xml" /><Relationship Id="rId428" Type="http://schemas.openxmlformats.org/officeDocument/2006/relationships/header" Target="header116.xml" /><Relationship Id="rId429" Type="http://schemas.openxmlformats.org/officeDocument/2006/relationships/footer" Target="footer115.xml" /><Relationship Id="rId43" Type="http://schemas.openxmlformats.org/officeDocument/2006/relationships/hyperlink" Target="https://advance.lexis.com/api/document?id=urn:contentItem:5JW4-N691-JD6S-R48K-00000-00&amp;idtype=PID&amp;context=1516831" TargetMode="External" /><Relationship Id="rId430" Type="http://schemas.openxmlformats.org/officeDocument/2006/relationships/footer" Target="footer116.xml" /><Relationship Id="rId431" Type="http://schemas.openxmlformats.org/officeDocument/2006/relationships/header" Target="header117.xml" /><Relationship Id="rId432" Type="http://schemas.openxmlformats.org/officeDocument/2006/relationships/footer" Target="footer117.xml" /><Relationship Id="rId433" Type="http://schemas.openxmlformats.org/officeDocument/2006/relationships/hyperlink" Target="https://advance.lexis.com/api/document?collection=news&amp;id=urn:contentItem:5J17-DWS1-F12F-F031-00000-00&amp;context=1516831" TargetMode="External" /><Relationship Id="rId434" Type="http://schemas.openxmlformats.org/officeDocument/2006/relationships/hyperlink" Target="mailto:htsyndication@hindustantimes.com" TargetMode="External" /><Relationship Id="rId435" Type="http://schemas.openxmlformats.org/officeDocument/2006/relationships/header" Target="header118.xml" /><Relationship Id="rId436" Type="http://schemas.openxmlformats.org/officeDocument/2006/relationships/header" Target="header119.xml" /><Relationship Id="rId437" Type="http://schemas.openxmlformats.org/officeDocument/2006/relationships/footer" Target="footer118.xml" /><Relationship Id="rId438" Type="http://schemas.openxmlformats.org/officeDocument/2006/relationships/footer" Target="footer119.xml" /><Relationship Id="rId439" Type="http://schemas.openxmlformats.org/officeDocument/2006/relationships/header" Target="header120.xml" /><Relationship Id="rId44" Type="http://schemas.openxmlformats.org/officeDocument/2006/relationships/hyperlink" Target="https://advance.lexis.com/api/document?id=urn:contentItem:5JKK-XSG1-DYRG-W0J4-00000-00&amp;idtype=PID&amp;context=1516831" TargetMode="External" /><Relationship Id="rId440" Type="http://schemas.openxmlformats.org/officeDocument/2006/relationships/footer" Target="footer120.xml" /><Relationship Id="rId441" Type="http://schemas.openxmlformats.org/officeDocument/2006/relationships/hyperlink" Target="https://advance.lexis.com/api/document?collection=news&amp;id=urn:contentItem:5JW4-N691-JD6S-R48K-00000-00&amp;context=1516831" TargetMode="External" /><Relationship Id="rId442" Type="http://schemas.openxmlformats.org/officeDocument/2006/relationships/header" Target="header121.xml" /><Relationship Id="rId443" Type="http://schemas.openxmlformats.org/officeDocument/2006/relationships/header" Target="header122.xml" /><Relationship Id="rId444" Type="http://schemas.openxmlformats.org/officeDocument/2006/relationships/footer" Target="footer121.xml" /><Relationship Id="rId445" Type="http://schemas.openxmlformats.org/officeDocument/2006/relationships/footer" Target="footer122.xml" /><Relationship Id="rId446" Type="http://schemas.openxmlformats.org/officeDocument/2006/relationships/header" Target="header123.xml" /><Relationship Id="rId447" Type="http://schemas.openxmlformats.org/officeDocument/2006/relationships/footer" Target="footer123.xml" /><Relationship Id="rId448" Type="http://schemas.openxmlformats.org/officeDocument/2006/relationships/hyperlink" Target="https://advance.lexis.com/api/document?collection=news&amp;id=urn:contentItem:5JKK-XSG1-DYRG-W0J4-00000-00&amp;context=1516831" TargetMode="External" /><Relationship Id="rId449" Type="http://schemas.openxmlformats.org/officeDocument/2006/relationships/image" Target="media/image8.png" /><Relationship Id="rId45" Type="http://schemas.openxmlformats.org/officeDocument/2006/relationships/hyperlink" Target="https://advance.lexis.com/api/document?id=urn:contentItem:5KS2-95H1-J9XT-P189-00000-00&amp;idtype=PID&amp;context=1516831" TargetMode="External" /><Relationship Id="rId450" Type="http://schemas.openxmlformats.org/officeDocument/2006/relationships/hyperlink" Target="http://www.winecountrybikes.com" TargetMode="External" /><Relationship Id="rId451" Type="http://schemas.openxmlformats.org/officeDocument/2006/relationships/hyperlink" Target="http://www.jordanwinery.com" TargetMode="External" /><Relationship Id="rId452" Type="http://schemas.openxmlformats.org/officeDocument/2006/relationships/hyperlink" Target="http://www.kunde.com/hiking-program" TargetMode="External" /><Relationship Id="rId453" Type="http://schemas.openxmlformats.org/officeDocument/2006/relationships/hyperlink" Target="http://www.seghesio.com/event-calendar" TargetMode="External" /><Relationship Id="rId454" Type="http://schemas.openxmlformats.org/officeDocument/2006/relationships/header" Target="header124.xml" /><Relationship Id="rId455" Type="http://schemas.openxmlformats.org/officeDocument/2006/relationships/header" Target="header125.xml" /><Relationship Id="rId456" Type="http://schemas.openxmlformats.org/officeDocument/2006/relationships/footer" Target="footer124.xml" /><Relationship Id="rId457" Type="http://schemas.openxmlformats.org/officeDocument/2006/relationships/footer" Target="footer125.xml" /><Relationship Id="rId458" Type="http://schemas.openxmlformats.org/officeDocument/2006/relationships/header" Target="header126.xml" /><Relationship Id="rId459" Type="http://schemas.openxmlformats.org/officeDocument/2006/relationships/footer" Target="footer126.xml" /><Relationship Id="rId46" Type="http://schemas.openxmlformats.org/officeDocument/2006/relationships/hyperlink" Target="https://advance.lexis.com/api/document?id=urn:contentItem:5JTS-PFJ1-DXXV-34HX-00000-00&amp;idtype=PID&amp;context=1516831" TargetMode="External" /><Relationship Id="rId460" Type="http://schemas.openxmlformats.org/officeDocument/2006/relationships/hyperlink" Target="https://advance.lexis.com/api/document?collection=news&amp;id=urn:contentItem:5KS2-95H1-J9XT-P189-00000-00&amp;context=1516831" TargetMode="External" /><Relationship Id="rId461" Type="http://schemas.openxmlformats.org/officeDocument/2006/relationships/hyperlink" Target="https://www.epa.gov/sites/production/files/2015-06/documents/glyphosate-417300_2015-06-29_txr0057175.pdf" TargetMode="External" /><Relationship Id="rId462" Type="http://schemas.openxmlformats.org/officeDocument/2006/relationships/hyperlink" Target="http://www.europarl.europa.eu/sides/getAllAnswers.do?reference=E-2016-003458&amp;language=EN" TargetMode="External" /><Relationship Id="rId463" Type="http://schemas.openxmlformats.org/officeDocument/2006/relationships/header" Target="header127.xml" /><Relationship Id="rId464" Type="http://schemas.openxmlformats.org/officeDocument/2006/relationships/header" Target="header128.xml" /><Relationship Id="rId465" Type="http://schemas.openxmlformats.org/officeDocument/2006/relationships/footer" Target="footer127.xml" /><Relationship Id="rId466" Type="http://schemas.openxmlformats.org/officeDocument/2006/relationships/footer" Target="footer128.xml" /><Relationship Id="rId467" Type="http://schemas.openxmlformats.org/officeDocument/2006/relationships/header" Target="header129.xml" /><Relationship Id="rId468" Type="http://schemas.openxmlformats.org/officeDocument/2006/relationships/footer" Target="footer129.xml" /><Relationship Id="rId469" Type="http://schemas.openxmlformats.org/officeDocument/2006/relationships/hyperlink" Target="https://advance.lexis.com/api/document?collection=news&amp;id=urn:contentItem:5JTS-PFJ1-DXXV-34HX-00000-00&amp;context=1516831" TargetMode="External" /><Relationship Id="rId47" Type="http://schemas.openxmlformats.org/officeDocument/2006/relationships/hyperlink" Target="https://advance.lexis.com/api/document?id=urn:contentItem:5KGM-FSD1-DXCW-D23T-00000-00&amp;idtype=PID&amp;context=1516831" TargetMode="External" /><Relationship Id="rId470" Type="http://schemas.openxmlformats.org/officeDocument/2006/relationships/hyperlink" Target="mailto:hotproperty@latimes.com" TargetMode="External" /><Relationship Id="rId471" Type="http://schemas.openxmlformats.org/officeDocument/2006/relationships/header" Target="header130.xml" /><Relationship Id="rId472" Type="http://schemas.openxmlformats.org/officeDocument/2006/relationships/header" Target="header131.xml" /><Relationship Id="rId473" Type="http://schemas.openxmlformats.org/officeDocument/2006/relationships/footer" Target="footer130.xml" /><Relationship Id="rId474" Type="http://schemas.openxmlformats.org/officeDocument/2006/relationships/footer" Target="footer131.xml" /><Relationship Id="rId475" Type="http://schemas.openxmlformats.org/officeDocument/2006/relationships/header" Target="header132.xml" /><Relationship Id="rId476" Type="http://schemas.openxmlformats.org/officeDocument/2006/relationships/footer" Target="footer132.xml" /><Relationship Id="rId477" Type="http://schemas.openxmlformats.org/officeDocument/2006/relationships/hyperlink" Target="https://advance.lexis.com/api/document?collection=news&amp;id=urn:contentItem:5KGM-FSD1-DXCW-D23T-00000-00&amp;context=1516831" TargetMode="External" /><Relationship Id="rId478" Type="http://schemas.openxmlformats.org/officeDocument/2006/relationships/image" Target="media/image9.jpeg" /><Relationship Id="rId479" Type="http://schemas.openxmlformats.org/officeDocument/2006/relationships/hyperlink" Target="mailto:editorial@plusmedia.info" TargetMode="External" /><Relationship Id="rId48" Type="http://schemas.openxmlformats.org/officeDocument/2006/relationships/hyperlink" Target="https://advance.lexis.com/api/document?id=urn:contentItem:5M19-NMC1-F0K1-N03T-00000-00&amp;idtype=PID&amp;context=1516831" TargetMode="External" /><Relationship Id="rId480" Type="http://schemas.openxmlformats.org/officeDocument/2006/relationships/header" Target="header133.xml" /><Relationship Id="rId481" Type="http://schemas.openxmlformats.org/officeDocument/2006/relationships/header" Target="header134.xml" /><Relationship Id="rId482" Type="http://schemas.openxmlformats.org/officeDocument/2006/relationships/footer" Target="footer133.xml" /><Relationship Id="rId483" Type="http://schemas.openxmlformats.org/officeDocument/2006/relationships/footer" Target="footer134.xml" /><Relationship Id="rId484" Type="http://schemas.openxmlformats.org/officeDocument/2006/relationships/header" Target="header135.xml" /><Relationship Id="rId485" Type="http://schemas.openxmlformats.org/officeDocument/2006/relationships/footer" Target="footer135.xml" /><Relationship Id="rId486" Type="http://schemas.openxmlformats.org/officeDocument/2006/relationships/hyperlink" Target="https://advance.lexis.com/api/document?collection=news&amp;id=urn:contentItem:5M19-NMC1-F0K1-N03T-00000-00&amp;context=1516831" TargetMode="External" /><Relationship Id="rId487" Type="http://schemas.openxmlformats.org/officeDocument/2006/relationships/image" Target="media/image10.png" /><Relationship Id="rId488" Type="http://schemas.openxmlformats.org/officeDocument/2006/relationships/hyperlink" Target="http://www.spruitje.nu" TargetMode="External" /><Relationship Id="rId489" Type="http://schemas.openxmlformats.org/officeDocument/2006/relationships/hyperlink" Target="http://www.m2.com" TargetMode="External" /><Relationship Id="rId49" Type="http://schemas.openxmlformats.org/officeDocument/2006/relationships/hyperlink" Target="https://advance.lexis.com/api/document?id=urn:contentItem:5KMW-VVD1-J9XT-P233-00000-00&amp;idtype=PID&amp;context=1516831" TargetMode="External" /><Relationship Id="rId490" Type="http://schemas.openxmlformats.org/officeDocument/2006/relationships/header" Target="header136.xml" /><Relationship Id="rId491" Type="http://schemas.openxmlformats.org/officeDocument/2006/relationships/header" Target="header137.xml" /><Relationship Id="rId492" Type="http://schemas.openxmlformats.org/officeDocument/2006/relationships/footer" Target="footer136.xml" /><Relationship Id="rId493" Type="http://schemas.openxmlformats.org/officeDocument/2006/relationships/footer" Target="footer137.xml" /><Relationship Id="rId494" Type="http://schemas.openxmlformats.org/officeDocument/2006/relationships/header" Target="header138.xml" /><Relationship Id="rId495" Type="http://schemas.openxmlformats.org/officeDocument/2006/relationships/footer" Target="footer138.xml" /><Relationship Id="rId496" Type="http://schemas.openxmlformats.org/officeDocument/2006/relationships/hyperlink" Target="https://advance.lexis.com/api/document?collection=news&amp;id=urn:contentItem:5KMW-VVD1-J9XT-P233-00000-00&amp;context=1516831" TargetMode="External" /><Relationship Id="rId497" Type="http://schemas.openxmlformats.org/officeDocument/2006/relationships/header" Target="header139.xml" /><Relationship Id="rId498" Type="http://schemas.openxmlformats.org/officeDocument/2006/relationships/header" Target="header140.xml" /><Relationship Id="rId499" Type="http://schemas.openxmlformats.org/officeDocument/2006/relationships/footer" Target="footer139.xml" /><Relationship Id="rId5" Type="http://schemas.openxmlformats.org/officeDocument/2006/relationships/hyperlink" Target="https://advance.lexis.com/api/document?id=urn:contentItem:5KC4-NSM1-JBHT-D1M4-00000-00&amp;idtype=PID&amp;context=1516831" TargetMode="External" /><Relationship Id="rId50" Type="http://schemas.openxmlformats.org/officeDocument/2006/relationships/hyperlink" Target="https://advance.lexis.com/api/document?id=urn:contentItem:5KNM-VRB1-JCMN-Y25K-00000-00&amp;idtype=PID&amp;context=1516831" TargetMode="External" /><Relationship Id="rId500" Type="http://schemas.openxmlformats.org/officeDocument/2006/relationships/footer" Target="footer140.xml" /><Relationship Id="rId501" Type="http://schemas.openxmlformats.org/officeDocument/2006/relationships/header" Target="header141.xml" /><Relationship Id="rId502" Type="http://schemas.openxmlformats.org/officeDocument/2006/relationships/footer" Target="footer141.xml" /><Relationship Id="rId503" Type="http://schemas.openxmlformats.org/officeDocument/2006/relationships/hyperlink" Target="https://advance.lexis.com/api/document?collection=news&amp;id=urn:contentItem:5KNM-VRB1-JCMN-Y25K-00000-00&amp;context=1516831" TargetMode="External" /><Relationship Id="rId504" Type="http://schemas.openxmlformats.org/officeDocument/2006/relationships/hyperlink" Target="http://www.thehindubusinessline.com" TargetMode="External" /><Relationship Id="rId505" Type="http://schemas.openxmlformats.org/officeDocument/2006/relationships/header" Target="header142.xml" /><Relationship Id="rId506" Type="http://schemas.openxmlformats.org/officeDocument/2006/relationships/header" Target="header143.xml" /><Relationship Id="rId507" Type="http://schemas.openxmlformats.org/officeDocument/2006/relationships/footer" Target="footer142.xml" /><Relationship Id="rId508" Type="http://schemas.openxmlformats.org/officeDocument/2006/relationships/footer" Target="footer143.xml" /><Relationship Id="rId509" Type="http://schemas.openxmlformats.org/officeDocument/2006/relationships/header" Target="header144.xml" /><Relationship Id="rId51" Type="http://schemas.openxmlformats.org/officeDocument/2006/relationships/hyperlink" Target="https://advance.lexis.com/api/document?id=urn:contentItem:5J28-X591-JCVJ-717T-00000-00&amp;idtype=PID&amp;context=1516831" TargetMode="External" /><Relationship Id="rId510" Type="http://schemas.openxmlformats.org/officeDocument/2006/relationships/footer" Target="footer144.xml" /><Relationship Id="rId511" Type="http://schemas.openxmlformats.org/officeDocument/2006/relationships/hyperlink" Target="https://advance.lexis.com/api/document?collection=news&amp;id=urn:contentItem:5J28-X591-JCVJ-717T-00000-00&amp;context=1516831" TargetMode="External" /><Relationship Id="rId512" Type="http://schemas.openxmlformats.org/officeDocument/2006/relationships/hyperlink" Target="http://www.exoprotein.com" TargetMode="External" /><Relationship Id="rId513" Type="http://schemas.openxmlformats.org/officeDocument/2006/relationships/hyperlink" Target="http://www.heyboojams.com" TargetMode="External" /><Relationship Id="rId514" Type="http://schemas.openxmlformats.org/officeDocument/2006/relationships/hyperlink" Target="http://www.mealsharing.com" TargetMode="External" /><Relationship Id="rId515" Type="http://schemas.openxmlformats.org/officeDocument/2006/relationships/hyperlink" Target="http://www.nomiku.com" TargetMode="External" /><Relationship Id="rId516" Type="http://schemas.openxmlformats.org/officeDocument/2006/relationships/hyperlink" Target="http://www.bobsredmill.com" TargetMode="External" /><Relationship Id="rId517" Type="http://schemas.openxmlformats.org/officeDocument/2006/relationships/hyperlink" Target="http://www.explore-asian.com" TargetMode="External" /><Relationship Id="rId518" Type="http://schemas.openxmlformats.org/officeDocument/2006/relationships/hyperlink" Target="http://www.moderntable.com" TargetMode="External" /><Relationship Id="rId519" Type="http://schemas.openxmlformats.org/officeDocument/2006/relationships/hyperlink" Target="http://www.ancientharvest.com" TargetMode="External" /><Relationship Id="rId52" Type="http://schemas.openxmlformats.org/officeDocument/2006/relationships/hyperlink" Target="https://advance.lexis.com/api/document?id=urn:contentItem:5JV9-4071-J9XT-P0KB-00000-00&amp;idtype=PID&amp;context=1516831" TargetMode="External" /><Relationship Id="rId520" Type="http://schemas.openxmlformats.org/officeDocument/2006/relationships/hyperlink" Target="http://www.amazon.com" TargetMode="External" /><Relationship Id="rId521" Type="http://schemas.openxmlformats.org/officeDocument/2006/relationships/hyperlink" Target="http://www.winesellersltd.com" TargetMode="External" /><Relationship Id="rId522" Type="http://schemas.openxmlformats.org/officeDocument/2006/relationships/hyperlink" Target="http://www.angryorchard.com" TargetMode="External" /><Relationship Id="rId523" Type="http://schemas.openxmlformats.org/officeDocument/2006/relationships/hyperlink" Target="http://www.strongbow.com" TargetMode="External" /><Relationship Id="rId524" Type="http://schemas.openxmlformats.org/officeDocument/2006/relationships/hyperlink" Target="http://www.wine-searcher.com" TargetMode="External" /><Relationship Id="rId525" Type="http://schemas.openxmlformats.org/officeDocument/2006/relationships/header" Target="header145.xml" /><Relationship Id="rId526" Type="http://schemas.openxmlformats.org/officeDocument/2006/relationships/header" Target="header146.xml" /><Relationship Id="rId527" Type="http://schemas.openxmlformats.org/officeDocument/2006/relationships/footer" Target="footer145.xml" /><Relationship Id="rId528" Type="http://schemas.openxmlformats.org/officeDocument/2006/relationships/footer" Target="footer146.xml" /><Relationship Id="rId529" Type="http://schemas.openxmlformats.org/officeDocument/2006/relationships/header" Target="header147.xml" /><Relationship Id="rId53" Type="http://schemas.openxmlformats.org/officeDocument/2006/relationships/hyperlink" Target="https://advance.lexis.com/api/document?id=urn:contentItem:5KTX-NKT1-F084-C38H-00000-00&amp;idtype=PID&amp;context=1516831" TargetMode="External" /><Relationship Id="rId530" Type="http://schemas.openxmlformats.org/officeDocument/2006/relationships/footer" Target="footer147.xml" /><Relationship Id="rId531" Type="http://schemas.openxmlformats.org/officeDocument/2006/relationships/hyperlink" Target="https://advance.lexis.com/api/document?collection=news&amp;id=urn:contentItem:5JV9-4071-J9XT-P0KB-00000-00&amp;context=1516831" TargetMode="External" /><Relationship Id="rId532" Type="http://schemas.openxmlformats.org/officeDocument/2006/relationships/header" Target="header148.xml" /><Relationship Id="rId533" Type="http://schemas.openxmlformats.org/officeDocument/2006/relationships/header" Target="header149.xml" /><Relationship Id="rId534" Type="http://schemas.openxmlformats.org/officeDocument/2006/relationships/footer" Target="footer148.xml" /><Relationship Id="rId535" Type="http://schemas.openxmlformats.org/officeDocument/2006/relationships/footer" Target="footer149.xml" /><Relationship Id="rId536" Type="http://schemas.openxmlformats.org/officeDocument/2006/relationships/header" Target="header150.xml" /><Relationship Id="rId537" Type="http://schemas.openxmlformats.org/officeDocument/2006/relationships/footer" Target="footer150.xml" /><Relationship Id="rId538" Type="http://schemas.openxmlformats.org/officeDocument/2006/relationships/hyperlink" Target="https://advance.lexis.com/api/document?collection=news&amp;id=urn:contentItem:5KTX-NKT1-F084-C38H-00000-00&amp;context=1516831" TargetMode="External" /><Relationship Id="rId539" Type="http://schemas.openxmlformats.org/officeDocument/2006/relationships/hyperlink" Target="http://www.emiliana.cl" TargetMode="External" /><Relationship Id="rId54" Type="http://schemas.openxmlformats.org/officeDocument/2006/relationships/hyperlink" Target="https://advance.lexis.com/api/document?id=urn:contentItem:5JC0-FVF1-DY0W-4414-00000-00&amp;idtype=PID&amp;context=1516831" TargetMode="External" /><Relationship Id="rId540" Type="http://schemas.openxmlformats.org/officeDocument/2006/relationships/hyperlink" Target="http://www.shadowlawninn.com/allnb_allthetime.html" TargetMode="External" /><Relationship Id="rId541" Type="http://schemas.openxmlformats.org/officeDocument/2006/relationships/hyperlink" Target="http://www.uncorkednb.com" TargetMode="External" /><Relationship Id="rId542" Type="http://schemas.openxmlformats.org/officeDocument/2006/relationships/hyperlink" Target="http://www.cornhillnursery.com" TargetMode="External" /><Relationship Id="rId543" Type="http://schemas.openxmlformats.org/officeDocument/2006/relationships/header" Target="header151.xml" /><Relationship Id="rId544" Type="http://schemas.openxmlformats.org/officeDocument/2006/relationships/header" Target="header152.xml" /><Relationship Id="rId545" Type="http://schemas.openxmlformats.org/officeDocument/2006/relationships/footer" Target="footer151.xml" /><Relationship Id="rId546" Type="http://schemas.openxmlformats.org/officeDocument/2006/relationships/footer" Target="footer152.xml" /><Relationship Id="rId547" Type="http://schemas.openxmlformats.org/officeDocument/2006/relationships/header" Target="header153.xml" /><Relationship Id="rId548" Type="http://schemas.openxmlformats.org/officeDocument/2006/relationships/footer" Target="footer153.xml" /><Relationship Id="rId549" Type="http://schemas.openxmlformats.org/officeDocument/2006/relationships/hyperlink" Target="https://advance.lexis.com/api/document?collection=news&amp;id=urn:contentItem:5JC0-FVF1-DY0W-4414-00000-00&amp;context=1516831" TargetMode="External" /><Relationship Id="rId55" Type="http://schemas.openxmlformats.org/officeDocument/2006/relationships/hyperlink" Target="https://advance.lexis.com/api/document?id=urn:contentItem:5MK2-Y0Y1-JCBJ-K3S3-00000-00&amp;idtype=PID&amp;context=1516831" TargetMode="External" /><Relationship Id="rId550" Type="http://schemas.openxmlformats.org/officeDocument/2006/relationships/hyperlink" Target="http://www.neafed.org/curriculum" TargetMode="External" /><Relationship Id="rId551" Type="http://schemas.openxmlformats.org/officeDocument/2006/relationships/header" Target="header154.xml" /><Relationship Id="rId552" Type="http://schemas.openxmlformats.org/officeDocument/2006/relationships/header" Target="header155.xml" /><Relationship Id="rId553" Type="http://schemas.openxmlformats.org/officeDocument/2006/relationships/footer" Target="footer154.xml" /><Relationship Id="rId554" Type="http://schemas.openxmlformats.org/officeDocument/2006/relationships/footer" Target="footer155.xml" /><Relationship Id="rId555" Type="http://schemas.openxmlformats.org/officeDocument/2006/relationships/header" Target="header156.xml" /><Relationship Id="rId556" Type="http://schemas.openxmlformats.org/officeDocument/2006/relationships/footer" Target="footer156.xml" /><Relationship Id="rId557" Type="http://schemas.openxmlformats.org/officeDocument/2006/relationships/hyperlink" Target="https://advance.lexis.com/api/document?collection=news&amp;id=urn:contentItem:5MK2-Y0Y1-JCBJ-K3S3-00000-00&amp;context=1516831" TargetMode="External" /><Relationship Id="rId558" Type="http://schemas.openxmlformats.org/officeDocument/2006/relationships/header" Target="header157.xml" /><Relationship Id="rId559" Type="http://schemas.openxmlformats.org/officeDocument/2006/relationships/header" Target="header158.xml" /><Relationship Id="rId56" Type="http://schemas.openxmlformats.org/officeDocument/2006/relationships/hyperlink" Target="https://advance.lexis.com/api/document?id=urn:contentItem:5HVR-4RC1-JD3Y-Y2DD-00000-00&amp;idtype=PID&amp;context=1516831" TargetMode="External" /><Relationship Id="rId560" Type="http://schemas.openxmlformats.org/officeDocument/2006/relationships/footer" Target="footer157.xml" /><Relationship Id="rId561" Type="http://schemas.openxmlformats.org/officeDocument/2006/relationships/footer" Target="footer158.xml" /><Relationship Id="rId562" Type="http://schemas.openxmlformats.org/officeDocument/2006/relationships/header" Target="header159.xml" /><Relationship Id="rId563" Type="http://schemas.openxmlformats.org/officeDocument/2006/relationships/footer" Target="footer159.xml" /><Relationship Id="rId564" Type="http://schemas.openxmlformats.org/officeDocument/2006/relationships/hyperlink" Target="https://advance.lexis.com/api/document?collection=news&amp;id=urn:contentItem:5HVR-4RC1-JD3Y-Y2DD-00000-00&amp;context=1516831" TargetMode="External" /><Relationship Id="rId565" Type="http://schemas.openxmlformats.org/officeDocument/2006/relationships/image" Target="media/image11.png" /><Relationship Id="rId566" Type="http://schemas.openxmlformats.org/officeDocument/2006/relationships/hyperlink" Target="http://www.xerces.org/" TargetMode="External" /><Relationship Id="rId567" Type="http://schemas.openxmlformats.org/officeDocument/2006/relationships/hyperlink" Target="http://www.REPUBLICofTEA.com" TargetMode="External" /><Relationship Id="rId568" Type="http://schemas.openxmlformats.org/officeDocument/2006/relationships/hyperlink" Target="http://www.facebook.com/RepublicofTea" TargetMode="External" /><Relationship Id="rId569" Type="http://schemas.openxmlformats.org/officeDocument/2006/relationships/hyperlink" Target="mailto:claire@republicoftea.com" TargetMode="External" /><Relationship Id="rId57" Type="http://schemas.openxmlformats.org/officeDocument/2006/relationships/hyperlink" Target="https://advance.lexis.com/api/document?id=urn:contentItem:5M19-XBN1-F08D-5088-00000-00&amp;idtype=PID&amp;context=1516831" TargetMode="External" /><Relationship Id="rId570" Type="http://schemas.openxmlformats.org/officeDocument/2006/relationships/hyperlink" Target="mailto:newswire@enpublishing.co.uk" TargetMode="External" /><Relationship Id="rId571" Type="http://schemas.openxmlformats.org/officeDocument/2006/relationships/header" Target="header160.xml" /><Relationship Id="rId572" Type="http://schemas.openxmlformats.org/officeDocument/2006/relationships/header" Target="header161.xml" /><Relationship Id="rId573" Type="http://schemas.openxmlformats.org/officeDocument/2006/relationships/footer" Target="footer160.xml" /><Relationship Id="rId574" Type="http://schemas.openxmlformats.org/officeDocument/2006/relationships/footer" Target="footer161.xml" /><Relationship Id="rId575" Type="http://schemas.openxmlformats.org/officeDocument/2006/relationships/header" Target="header162.xml" /><Relationship Id="rId576" Type="http://schemas.openxmlformats.org/officeDocument/2006/relationships/footer" Target="footer162.xml" /><Relationship Id="rId577" Type="http://schemas.openxmlformats.org/officeDocument/2006/relationships/hyperlink" Target="https://advance.lexis.com/api/document?collection=news&amp;id=urn:contentItem:5M19-XBN1-F08D-5088-00000-00&amp;context=1516831" TargetMode="External" /><Relationship Id="rId578" Type="http://schemas.openxmlformats.org/officeDocument/2006/relationships/hyperlink" Target="http://www.kickstarter.com/projects/1321031547/sustainable-worlds" TargetMode="External" /><Relationship Id="rId579" Type="http://schemas.openxmlformats.org/officeDocument/2006/relationships/hyperlink" Target="http://icrowdnewswire.com/category/campaign-location/kickstarter/" TargetMode="External" /><Relationship Id="rId58" Type="http://schemas.openxmlformats.org/officeDocument/2006/relationships/hyperlink" Target="https://advance.lexis.com/api/document?id=urn:contentItem:5K9T-NXF1-DYTJ-G43K-00000-00&amp;idtype=PID&amp;context=1516831" TargetMode="External" /><Relationship Id="rId580" Type="http://schemas.openxmlformats.org/officeDocument/2006/relationships/hyperlink" Target="http://icrowdnewswire.com/category/global-regions/europe/" TargetMode="External" /><Relationship Id="rId581" Type="http://schemas.openxmlformats.org/officeDocument/2006/relationships/hyperlink" Target="http://icrowdnewswire.com/category/news-category/equity-news-category/" TargetMode="External" /><Relationship Id="rId582" Type="http://schemas.openxmlformats.org/officeDocument/2006/relationships/hyperlink" Target="http://icrowdnewswire.com/2016/10/25/sustainable-worlds-spruitje-makes-futuristic-designs-light-living-ecosystems-inspired-70s-design-science-fiction-movies-mainly-nature/" TargetMode="External" /><Relationship Id="rId583" Type="http://schemas.openxmlformats.org/officeDocument/2006/relationships/header" Target="header163.xml" /><Relationship Id="rId584" Type="http://schemas.openxmlformats.org/officeDocument/2006/relationships/header" Target="header164.xml" /><Relationship Id="rId585" Type="http://schemas.openxmlformats.org/officeDocument/2006/relationships/footer" Target="footer163.xml" /><Relationship Id="rId586" Type="http://schemas.openxmlformats.org/officeDocument/2006/relationships/footer" Target="footer164.xml" /><Relationship Id="rId587" Type="http://schemas.openxmlformats.org/officeDocument/2006/relationships/header" Target="header165.xml" /><Relationship Id="rId588" Type="http://schemas.openxmlformats.org/officeDocument/2006/relationships/footer" Target="footer165.xml" /><Relationship Id="rId589" Type="http://schemas.openxmlformats.org/officeDocument/2006/relationships/hyperlink" Target="https://advance.lexis.com/api/document?collection=news&amp;id=urn:contentItem:5K9T-NXF1-DYTJ-G43K-00000-00&amp;context=1516831" TargetMode="External" /><Relationship Id="rId59" Type="http://schemas.openxmlformats.org/officeDocument/2006/relationships/hyperlink" Target="https://advance.lexis.com/api/document?id=urn:contentItem:5JCP-37N1-JCB3-408Y-00000-00&amp;idtype=PID&amp;context=1516831" TargetMode="External" /><Relationship Id="rId590" Type="http://schemas.openxmlformats.org/officeDocument/2006/relationships/hyperlink" Target="http://www.slowfood.com" TargetMode="External" /><Relationship Id="rId591" Type="http://schemas.openxmlformats.org/officeDocument/2006/relationships/hyperlink" Target="mailto:puj@echostore.ph" TargetMode="External" /><Relationship Id="rId592" Type="http://schemas.openxmlformats.org/officeDocument/2006/relationships/hyperlink" Target="mailto:map@map.org.ph" TargetMode="External" /><Relationship Id="rId593" Type="http://schemas.openxmlformats.org/officeDocument/2006/relationships/hyperlink" Target="http://map.org.ph" TargetMode="External" /><Relationship Id="rId594" Type="http://schemas.openxmlformats.org/officeDocument/2006/relationships/header" Target="header166.xml" /><Relationship Id="rId595" Type="http://schemas.openxmlformats.org/officeDocument/2006/relationships/header" Target="header167.xml" /><Relationship Id="rId596" Type="http://schemas.openxmlformats.org/officeDocument/2006/relationships/footer" Target="footer166.xml" /><Relationship Id="rId597" Type="http://schemas.openxmlformats.org/officeDocument/2006/relationships/footer" Target="footer167.xml" /><Relationship Id="rId598" Type="http://schemas.openxmlformats.org/officeDocument/2006/relationships/header" Target="header168.xml" /><Relationship Id="rId599" Type="http://schemas.openxmlformats.org/officeDocument/2006/relationships/footer" Target="footer168.xml" /><Relationship Id="rId6" Type="http://schemas.openxmlformats.org/officeDocument/2006/relationships/hyperlink" Target="https://advance.lexis.com/api/document?id=urn:contentItem:5KB9-8P61-JCBM-W4F2-00000-00&amp;idtype=PID&amp;context=1516831" TargetMode="External" /><Relationship Id="rId60" Type="http://schemas.openxmlformats.org/officeDocument/2006/relationships/hyperlink" Target="https://advance.lexis.com/api/document?id=urn:contentItem:5KXW-YFB1-DXP3-R3M5-00000-00&amp;idtype=PID&amp;context=1516831" TargetMode="External" /><Relationship Id="rId600" Type="http://schemas.openxmlformats.org/officeDocument/2006/relationships/hyperlink" Target="https://advance.lexis.com/api/document?collection=news&amp;id=urn:contentItem:5JCP-37N1-JCB3-408Y-00000-00&amp;context=1516831" TargetMode="External" /><Relationship Id="rId601" Type="http://schemas.openxmlformats.org/officeDocument/2006/relationships/hyperlink" Target="mailto:don@caretakerfarm.org" TargetMode="External" /><Relationship Id="rId602" Type="http://schemas.openxmlformats.org/officeDocument/2006/relationships/header" Target="header169.xml" /><Relationship Id="rId603" Type="http://schemas.openxmlformats.org/officeDocument/2006/relationships/header" Target="header170.xml" /><Relationship Id="rId604" Type="http://schemas.openxmlformats.org/officeDocument/2006/relationships/footer" Target="footer169.xml" /><Relationship Id="rId605" Type="http://schemas.openxmlformats.org/officeDocument/2006/relationships/footer" Target="footer170.xml" /><Relationship Id="rId606" Type="http://schemas.openxmlformats.org/officeDocument/2006/relationships/header" Target="header171.xml" /><Relationship Id="rId607" Type="http://schemas.openxmlformats.org/officeDocument/2006/relationships/footer" Target="footer171.xml" /><Relationship Id="rId608" Type="http://schemas.openxmlformats.org/officeDocument/2006/relationships/hyperlink" Target="https://advance.lexis.com/api/document?collection=news&amp;id=urn:contentItem:5KXW-YFB1-DXP3-R3M5-00000-00&amp;context=1516831" TargetMode="External" /><Relationship Id="rId609" Type="http://schemas.openxmlformats.org/officeDocument/2006/relationships/hyperlink" Target="http://photos.prnewswire.com/prnh/20150205/173895LOGO" TargetMode="External" /><Relationship Id="rId61" Type="http://schemas.openxmlformats.org/officeDocument/2006/relationships/hyperlink" Target="https://advance.lexis.com/api/document?id=urn:contentItem:5JMX-X1B1-F021-64SW-00000-00&amp;idtype=PID&amp;context=1516831" TargetMode="External" /><Relationship Id="rId610" Type="http://schemas.openxmlformats.org/officeDocument/2006/relationships/hyperlink" Target="http://www.prnewswire.com/news-releases/king-estate-is-demeter-certified-300344498.html" TargetMode="External" /><Relationship Id="rId611" Type="http://schemas.openxmlformats.org/officeDocument/2006/relationships/hyperlink" Target="mailto:jennyu@kingestate.com" TargetMode="External" /><Relationship Id="rId612" Type="http://schemas.openxmlformats.org/officeDocument/2006/relationships/header" Target="header172.xml" /><Relationship Id="rId613" Type="http://schemas.openxmlformats.org/officeDocument/2006/relationships/header" Target="header173.xml" /><Relationship Id="rId614" Type="http://schemas.openxmlformats.org/officeDocument/2006/relationships/footer" Target="footer172.xml" /><Relationship Id="rId615" Type="http://schemas.openxmlformats.org/officeDocument/2006/relationships/footer" Target="footer173.xml" /><Relationship Id="rId616" Type="http://schemas.openxmlformats.org/officeDocument/2006/relationships/header" Target="header174.xml" /><Relationship Id="rId617" Type="http://schemas.openxmlformats.org/officeDocument/2006/relationships/footer" Target="footer174.xml" /><Relationship Id="rId618" Type="http://schemas.openxmlformats.org/officeDocument/2006/relationships/hyperlink" Target="https://advance.lexis.com/api/document?collection=news&amp;id=urn:contentItem:5JMX-X1B1-F021-64SW-00000-00&amp;context=1516831" TargetMode="External" /><Relationship Id="rId619" Type="http://schemas.openxmlformats.org/officeDocument/2006/relationships/image" Target="media/image12.png" /><Relationship Id="rId62" Type="http://schemas.openxmlformats.org/officeDocument/2006/relationships/hyperlink" Target="https://advance.lexis.com/api/document?id=urn:contentItem:5JX0-HVB1-F0NV-F0SR-00000-00&amp;idtype=PID&amp;context=1516831" TargetMode="External" /><Relationship Id="rId620" Type="http://schemas.openxmlformats.org/officeDocument/2006/relationships/header" Target="header175.xml" /><Relationship Id="rId621" Type="http://schemas.openxmlformats.org/officeDocument/2006/relationships/header" Target="header176.xml" /><Relationship Id="rId622" Type="http://schemas.openxmlformats.org/officeDocument/2006/relationships/footer" Target="footer175.xml" /><Relationship Id="rId623" Type="http://schemas.openxmlformats.org/officeDocument/2006/relationships/footer" Target="footer176.xml" /><Relationship Id="rId624" Type="http://schemas.openxmlformats.org/officeDocument/2006/relationships/header" Target="header177.xml" /><Relationship Id="rId625" Type="http://schemas.openxmlformats.org/officeDocument/2006/relationships/footer" Target="footer177.xml" /><Relationship Id="rId626" Type="http://schemas.openxmlformats.org/officeDocument/2006/relationships/hyperlink" Target="https://advance.lexis.com/api/document?collection=news&amp;id=urn:contentItem:5JX0-HVB1-F0NV-F0SR-00000-00&amp;context=1516831" TargetMode="External" /><Relationship Id="rId627" Type="http://schemas.openxmlformats.org/officeDocument/2006/relationships/hyperlink" Target="http://www.allseasonsfarm.com" TargetMode="External" /><Relationship Id="rId628" Type="http://schemas.openxmlformats.org/officeDocument/2006/relationships/hyperlink" Target="mailto:kbinder@agrinews-pubs.com" TargetMode="External" /><Relationship Id="rId629" Type="http://schemas.openxmlformats.org/officeDocument/2006/relationships/header" Target="header178.xml" /><Relationship Id="rId63" Type="http://schemas.openxmlformats.org/officeDocument/2006/relationships/hyperlink" Target="https://advance.lexis.com/api/document?id=urn:contentItem:5JPD-NYC1-F021-623R-00000-00&amp;idtype=PID&amp;context=1516831" TargetMode="External" /><Relationship Id="rId630" Type="http://schemas.openxmlformats.org/officeDocument/2006/relationships/header" Target="header179.xml" /><Relationship Id="rId631" Type="http://schemas.openxmlformats.org/officeDocument/2006/relationships/footer" Target="footer178.xml" /><Relationship Id="rId632" Type="http://schemas.openxmlformats.org/officeDocument/2006/relationships/footer" Target="footer179.xml" /><Relationship Id="rId633" Type="http://schemas.openxmlformats.org/officeDocument/2006/relationships/header" Target="header180.xml" /><Relationship Id="rId634" Type="http://schemas.openxmlformats.org/officeDocument/2006/relationships/footer" Target="footer180.xml" /><Relationship Id="rId635" Type="http://schemas.openxmlformats.org/officeDocument/2006/relationships/hyperlink" Target="https://advance.lexis.com/api/document?collection=news&amp;id=urn:contentItem:5JPD-NYC1-F021-623R-00000-00&amp;context=1516831" TargetMode="External" /><Relationship Id="rId636" Type="http://schemas.openxmlformats.org/officeDocument/2006/relationships/image" Target="media/image13.png" /><Relationship Id="rId637" Type="http://schemas.openxmlformats.org/officeDocument/2006/relationships/header" Target="header181.xml" /><Relationship Id="rId638" Type="http://schemas.openxmlformats.org/officeDocument/2006/relationships/header" Target="header182.xml" /><Relationship Id="rId639" Type="http://schemas.openxmlformats.org/officeDocument/2006/relationships/footer" Target="footer181.xml" /><Relationship Id="rId64" Type="http://schemas.openxmlformats.org/officeDocument/2006/relationships/hyperlink" Target="https://advance.lexis.com/api/document?id=urn:contentItem:5JDR-MD91-F0J6-J1H9-00000-00&amp;idtype=PID&amp;context=1516831" TargetMode="External" /><Relationship Id="rId640" Type="http://schemas.openxmlformats.org/officeDocument/2006/relationships/footer" Target="footer182.xml" /><Relationship Id="rId641" Type="http://schemas.openxmlformats.org/officeDocument/2006/relationships/header" Target="header183.xml" /><Relationship Id="rId642" Type="http://schemas.openxmlformats.org/officeDocument/2006/relationships/footer" Target="footer183.xml" /><Relationship Id="rId643" Type="http://schemas.openxmlformats.org/officeDocument/2006/relationships/hyperlink" Target="https://advance.lexis.com/api/document?collection=news&amp;id=urn:contentItem:5JDR-MD91-F0J6-J1H9-00000-00&amp;context=1516831" TargetMode="External" /><Relationship Id="rId644" Type="http://schemas.openxmlformats.org/officeDocument/2006/relationships/header" Target="header184.xml" /><Relationship Id="rId645" Type="http://schemas.openxmlformats.org/officeDocument/2006/relationships/header" Target="header185.xml" /><Relationship Id="rId646" Type="http://schemas.openxmlformats.org/officeDocument/2006/relationships/footer" Target="footer184.xml" /><Relationship Id="rId647" Type="http://schemas.openxmlformats.org/officeDocument/2006/relationships/footer" Target="footer185.xml" /><Relationship Id="rId648" Type="http://schemas.openxmlformats.org/officeDocument/2006/relationships/header" Target="header186.xml" /><Relationship Id="rId649" Type="http://schemas.openxmlformats.org/officeDocument/2006/relationships/footer" Target="footer186.xml" /><Relationship Id="rId65" Type="http://schemas.openxmlformats.org/officeDocument/2006/relationships/hyperlink" Target="https://advance.lexis.com/api/document?id=urn:contentItem:5K5T-MWN1-JC3R-B4RJ-00000-00&amp;idtype=PID&amp;context=1516831" TargetMode="External" /><Relationship Id="rId650" Type="http://schemas.openxmlformats.org/officeDocument/2006/relationships/hyperlink" Target="https://advance.lexis.com/api/document?collection=news&amp;id=urn:contentItem:5K5T-MWN1-JC3R-B4RJ-00000-00&amp;context=1516831" TargetMode="External" /><Relationship Id="rId651" Type="http://schemas.openxmlformats.org/officeDocument/2006/relationships/hyperlink" Target="mailto:VforVeg@phillynews.com" TargetMode="External" /><Relationship Id="rId652" Type="http://schemas.openxmlformats.org/officeDocument/2006/relationships/header" Target="header187.xml" /><Relationship Id="rId653" Type="http://schemas.openxmlformats.org/officeDocument/2006/relationships/header" Target="header188.xml" /><Relationship Id="rId654" Type="http://schemas.openxmlformats.org/officeDocument/2006/relationships/footer" Target="footer187.xml" /><Relationship Id="rId655" Type="http://schemas.openxmlformats.org/officeDocument/2006/relationships/footer" Target="footer188.xml" /><Relationship Id="rId656" Type="http://schemas.openxmlformats.org/officeDocument/2006/relationships/header" Target="header189.xml" /><Relationship Id="rId657" Type="http://schemas.openxmlformats.org/officeDocument/2006/relationships/footer" Target="footer189.xml" /><Relationship Id="rId658" Type="http://schemas.openxmlformats.org/officeDocument/2006/relationships/hyperlink" Target="https://advance.lexis.com/api/document?collection=news&amp;id=urn:contentItem:5JJ9-18K1-DXMP-K3N4-00000-00&amp;context=1516831" TargetMode="External" /><Relationship Id="rId659" Type="http://schemas.openxmlformats.org/officeDocument/2006/relationships/hyperlink" Target="http://www.smartindianagriculture.in" TargetMode="External" /><Relationship Id="rId66" Type="http://schemas.openxmlformats.org/officeDocument/2006/relationships/hyperlink" Target="https://advance.lexis.com/api/document?id=urn:contentItem:5JJ9-18K1-DXMP-K3N4-00000-00&amp;idtype=PID&amp;context=1516831" TargetMode="External" /><Relationship Id="rId660" Type="http://schemas.openxmlformats.org/officeDocument/2006/relationships/header" Target="header190.xml" /><Relationship Id="rId661" Type="http://schemas.openxmlformats.org/officeDocument/2006/relationships/header" Target="header191.xml" /><Relationship Id="rId662" Type="http://schemas.openxmlformats.org/officeDocument/2006/relationships/footer" Target="footer190.xml" /><Relationship Id="rId663" Type="http://schemas.openxmlformats.org/officeDocument/2006/relationships/footer" Target="footer191.xml" /><Relationship Id="rId664" Type="http://schemas.openxmlformats.org/officeDocument/2006/relationships/header" Target="header192.xml" /><Relationship Id="rId665" Type="http://schemas.openxmlformats.org/officeDocument/2006/relationships/footer" Target="footer192.xml" /><Relationship Id="rId666" Type="http://schemas.openxmlformats.org/officeDocument/2006/relationships/hyperlink" Target="https://advance.lexis.com/api/document?collection=news&amp;id=urn:contentItem:5KBP-0XS1-JCS0-D4XY-00000-00&amp;context=1516831" TargetMode="External" /><Relationship Id="rId667" Type="http://schemas.openxmlformats.org/officeDocument/2006/relationships/image" Target="media/image14.png" /><Relationship Id="rId668" Type="http://schemas.openxmlformats.org/officeDocument/2006/relationships/hyperlink" Target="mailto:nuria.stylianou@gmail.com" TargetMode="External" /><Relationship Id="rId669" Type="http://schemas.openxmlformats.org/officeDocument/2006/relationships/header" Target="header193.xml" /><Relationship Id="rId67" Type="http://schemas.openxmlformats.org/officeDocument/2006/relationships/hyperlink" Target="https://advance.lexis.com/api/document?id=urn:contentItem:5KBP-0XS1-JCS0-D4XY-00000-00&amp;idtype=PID&amp;context=1516831" TargetMode="External" /><Relationship Id="rId670" Type="http://schemas.openxmlformats.org/officeDocument/2006/relationships/header" Target="header194.xml" /><Relationship Id="rId671" Type="http://schemas.openxmlformats.org/officeDocument/2006/relationships/footer" Target="footer193.xml" /><Relationship Id="rId672" Type="http://schemas.openxmlformats.org/officeDocument/2006/relationships/footer" Target="footer194.xml" /><Relationship Id="rId673" Type="http://schemas.openxmlformats.org/officeDocument/2006/relationships/header" Target="header195.xml" /><Relationship Id="rId674" Type="http://schemas.openxmlformats.org/officeDocument/2006/relationships/footer" Target="footer195.xml" /><Relationship Id="rId675" Type="http://schemas.openxmlformats.org/officeDocument/2006/relationships/hyperlink" Target="https://advance.lexis.com/api/document?collection=news&amp;id=urn:contentItem:5JM8-KR81-JDKC-R37G-00000-00&amp;context=1516831" TargetMode="External" /><Relationship Id="rId676" Type="http://schemas.openxmlformats.org/officeDocument/2006/relationships/header" Target="header196.xml" /><Relationship Id="rId677" Type="http://schemas.openxmlformats.org/officeDocument/2006/relationships/header" Target="header197.xml" /><Relationship Id="rId678" Type="http://schemas.openxmlformats.org/officeDocument/2006/relationships/footer" Target="footer196.xml" /><Relationship Id="rId679" Type="http://schemas.openxmlformats.org/officeDocument/2006/relationships/footer" Target="footer197.xml" /><Relationship Id="rId68" Type="http://schemas.openxmlformats.org/officeDocument/2006/relationships/hyperlink" Target="https://advance.lexis.com/api/document?id=urn:contentItem:5JM8-KR81-JDKC-R37G-00000-00&amp;idtype=PID&amp;context=1516831" TargetMode="External" /><Relationship Id="rId680" Type="http://schemas.openxmlformats.org/officeDocument/2006/relationships/header" Target="header198.xml" /><Relationship Id="rId681" Type="http://schemas.openxmlformats.org/officeDocument/2006/relationships/footer" Target="footer198.xml" /><Relationship Id="rId682" Type="http://schemas.openxmlformats.org/officeDocument/2006/relationships/hyperlink" Target="https://advance.lexis.com/api/document?collection=news&amp;id=urn:contentItem:5KWW-DS81-DYNS-322W-00000-00&amp;context=1516831" TargetMode="External" /><Relationship Id="rId683" Type="http://schemas.openxmlformats.org/officeDocument/2006/relationships/hyperlink" Target="mailto:rcaudell@pressrepublican.com" TargetMode="External" /><Relationship Id="rId684" Type="http://schemas.openxmlformats.org/officeDocument/2006/relationships/header" Target="header199.xml" /><Relationship Id="rId685" Type="http://schemas.openxmlformats.org/officeDocument/2006/relationships/header" Target="header200.xml" /><Relationship Id="rId686" Type="http://schemas.openxmlformats.org/officeDocument/2006/relationships/footer" Target="footer199.xml" /><Relationship Id="rId687" Type="http://schemas.openxmlformats.org/officeDocument/2006/relationships/footer" Target="footer200.xml" /><Relationship Id="rId688" Type="http://schemas.openxmlformats.org/officeDocument/2006/relationships/header" Target="header201.xml" /><Relationship Id="rId689" Type="http://schemas.openxmlformats.org/officeDocument/2006/relationships/footer" Target="footer201.xml" /><Relationship Id="rId69" Type="http://schemas.openxmlformats.org/officeDocument/2006/relationships/hyperlink" Target="https://advance.lexis.com/api/document?id=urn:contentItem:5KWW-DS81-DYNS-322W-00000-00&amp;idtype=PID&amp;context=1516831" TargetMode="External" /><Relationship Id="rId690" Type="http://schemas.openxmlformats.org/officeDocument/2006/relationships/hyperlink" Target="https://advance.lexis.com/api/document?collection=news&amp;id=urn:contentItem:5JV2-FP21-JC85-N4FX-00000-00&amp;context=1516831" TargetMode="External" /><Relationship Id="rId691" Type="http://schemas.openxmlformats.org/officeDocument/2006/relationships/header" Target="header202.xml" /><Relationship Id="rId692" Type="http://schemas.openxmlformats.org/officeDocument/2006/relationships/header" Target="header203.xml" /><Relationship Id="rId693" Type="http://schemas.openxmlformats.org/officeDocument/2006/relationships/footer" Target="footer202.xml" /><Relationship Id="rId694" Type="http://schemas.openxmlformats.org/officeDocument/2006/relationships/footer" Target="footer203.xml" /><Relationship Id="rId695" Type="http://schemas.openxmlformats.org/officeDocument/2006/relationships/header" Target="header204.xml" /><Relationship Id="rId696" Type="http://schemas.openxmlformats.org/officeDocument/2006/relationships/footer" Target="footer204.xml" /><Relationship Id="rId697" Type="http://schemas.openxmlformats.org/officeDocument/2006/relationships/hyperlink" Target="https://advance.lexis.com/api/document?collection=news&amp;id=urn:contentItem:5JMG-7F11-JCBJ-K4G5-00000-00&amp;context=1516831" TargetMode="External" /><Relationship Id="rId698" Type="http://schemas.openxmlformats.org/officeDocument/2006/relationships/header" Target="header205.xml" /><Relationship Id="rId699" Type="http://schemas.openxmlformats.org/officeDocument/2006/relationships/header" Target="header206.xml" /><Relationship Id="rId7" Type="http://schemas.openxmlformats.org/officeDocument/2006/relationships/hyperlink" Target="https://advance.lexis.com/api/document?id=urn:contentItem:5JKK-2ST1-DXP3-R2RX-00000-00&amp;idtype=PID&amp;context=1516831" TargetMode="External" /><Relationship Id="rId70" Type="http://schemas.openxmlformats.org/officeDocument/2006/relationships/hyperlink" Target="https://advance.lexis.com/api/document?id=urn:contentItem:5JV2-FP21-JC85-N4FX-00000-00&amp;idtype=PID&amp;context=1516831" TargetMode="External" /><Relationship Id="rId700" Type="http://schemas.openxmlformats.org/officeDocument/2006/relationships/footer" Target="footer205.xml" /><Relationship Id="rId701" Type="http://schemas.openxmlformats.org/officeDocument/2006/relationships/footer" Target="footer206.xml" /><Relationship Id="rId702" Type="http://schemas.openxmlformats.org/officeDocument/2006/relationships/header" Target="header207.xml" /><Relationship Id="rId703" Type="http://schemas.openxmlformats.org/officeDocument/2006/relationships/footer" Target="footer207.xml" /><Relationship Id="rId704" Type="http://schemas.openxmlformats.org/officeDocument/2006/relationships/hyperlink" Target="https://advance.lexis.com/api/document?collection=news&amp;id=urn:contentItem:5JNX-RDB1-DXP3-R0C3-00000-00&amp;context=1516831" TargetMode="External" /><Relationship Id="rId705" Type="http://schemas.openxmlformats.org/officeDocument/2006/relationships/hyperlink" Target="http://photos.prnewswire.com/prnh/20160428/361454" TargetMode="External" /><Relationship Id="rId706" Type="http://schemas.openxmlformats.org/officeDocument/2006/relationships/hyperlink" Target="http://www.prnewswire.com/news-releases/king-estate-on-track-to-become-largest-biodynamic-vineyard-in-us-300259881.html" TargetMode="External" /><Relationship Id="rId707" Type="http://schemas.openxmlformats.org/officeDocument/2006/relationships/header" Target="header208.xml" /><Relationship Id="rId708" Type="http://schemas.openxmlformats.org/officeDocument/2006/relationships/header" Target="header209.xml" /><Relationship Id="rId709" Type="http://schemas.openxmlformats.org/officeDocument/2006/relationships/footer" Target="footer208.xml" /><Relationship Id="rId71" Type="http://schemas.openxmlformats.org/officeDocument/2006/relationships/hyperlink" Target="https://advance.lexis.com/api/document?id=urn:contentItem:5JMG-7F11-JCBJ-K4G5-00000-00&amp;idtype=PID&amp;context=1516831" TargetMode="External" /><Relationship Id="rId710" Type="http://schemas.openxmlformats.org/officeDocument/2006/relationships/footer" Target="footer209.xml" /><Relationship Id="rId711" Type="http://schemas.openxmlformats.org/officeDocument/2006/relationships/header" Target="header210.xml" /><Relationship Id="rId712" Type="http://schemas.openxmlformats.org/officeDocument/2006/relationships/footer" Target="footer210.xml" /><Relationship Id="rId713" Type="http://schemas.openxmlformats.org/officeDocument/2006/relationships/hyperlink" Target="https://advance.lexis.com/api/document?collection=news&amp;id=urn:contentItem:5JBK-B6R1-JCBN-02T7-00000-00&amp;context=1516831" TargetMode="External" /><Relationship Id="rId714" Type="http://schemas.openxmlformats.org/officeDocument/2006/relationships/hyperlink" Target="http://www.OrganicWineJournal.com" TargetMode="External" /><Relationship Id="rId715" Type="http://schemas.openxmlformats.org/officeDocument/2006/relationships/header" Target="header211.xml" /><Relationship Id="rId716" Type="http://schemas.openxmlformats.org/officeDocument/2006/relationships/header" Target="header212.xml" /><Relationship Id="rId717" Type="http://schemas.openxmlformats.org/officeDocument/2006/relationships/footer" Target="footer211.xml" /><Relationship Id="rId718" Type="http://schemas.openxmlformats.org/officeDocument/2006/relationships/footer" Target="footer212.xml" /><Relationship Id="rId719" Type="http://schemas.openxmlformats.org/officeDocument/2006/relationships/header" Target="header213.xml" /><Relationship Id="rId72" Type="http://schemas.openxmlformats.org/officeDocument/2006/relationships/hyperlink" Target="https://advance.lexis.com/api/document?id=urn:contentItem:5JNX-RDB1-DXP3-R0C3-00000-00&amp;idtype=PID&amp;context=1516831" TargetMode="External" /><Relationship Id="rId720" Type="http://schemas.openxmlformats.org/officeDocument/2006/relationships/footer" Target="footer213.xml" /><Relationship Id="rId721" Type="http://schemas.openxmlformats.org/officeDocument/2006/relationships/hyperlink" Target="https://advance.lexis.com/api/document?collection=news&amp;id=urn:contentItem:5J83-5CT1-F0NV-F17N-00000-00&amp;context=1516831" TargetMode="External" /><Relationship Id="rId722" Type="http://schemas.openxmlformats.org/officeDocument/2006/relationships/hyperlink" Target="http://www.goldengatesalmonassociation.com" TargetMode="External" /><Relationship Id="rId723" Type="http://schemas.openxmlformats.org/officeDocument/2006/relationships/hyperlink" Target="mailto:christian.kallen@sonomanews.com" TargetMode="External" /><Relationship Id="rId724" Type="http://schemas.openxmlformats.org/officeDocument/2006/relationships/header" Target="header214.xml" /><Relationship Id="rId725" Type="http://schemas.openxmlformats.org/officeDocument/2006/relationships/header" Target="header215.xml" /><Relationship Id="rId726" Type="http://schemas.openxmlformats.org/officeDocument/2006/relationships/footer" Target="footer214.xml" /><Relationship Id="rId727" Type="http://schemas.openxmlformats.org/officeDocument/2006/relationships/footer" Target="footer215.xml" /><Relationship Id="rId728" Type="http://schemas.openxmlformats.org/officeDocument/2006/relationships/header" Target="header216.xml" /><Relationship Id="rId729" Type="http://schemas.openxmlformats.org/officeDocument/2006/relationships/footer" Target="footer216.xml" /><Relationship Id="rId73" Type="http://schemas.openxmlformats.org/officeDocument/2006/relationships/hyperlink" Target="https://advance.lexis.com/api/document?id=urn:contentItem:5JBK-B6R1-JCBN-02T7-00000-00&amp;idtype=PID&amp;context=1516831" TargetMode="External" /><Relationship Id="rId730" Type="http://schemas.openxmlformats.org/officeDocument/2006/relationships/hyperlink" Target="https://advance.lexis.com/api/document?collection=news&amp;id=urn:contentItem:5K5F-65R1-F0JP-W47M-00000-00&amp;context=1516831" TargetMode="External" /><Relationship Id="rId731" Type="http://schemas.openxmlformats.org/officeDocument/2006/relationships/header" Target="header217.xml" /><Relationship Id="rId732" Type="http://schemas.openxmlformats.org/officeDocument/2006/relationships/header" Target="header218.xml" /><Relationship Id="rId733" Type="http://schemas.openxmlformats.org/officeDocument/2006/relationships/footer" Target="footer217.xml" /><Relationship Id="rId734" Type="http://schemas.openxmlformats.org/officeDocument/2006/relationships/footer" Target="footer218.xml" /><Relationship Id="rId735" Type="http://schemas.openxmlformats.org/officeDocument/2006/relationships/header" Target="header219.xml" /><Relationship Id="rId736" Type="http://schemas.openxmlformats.org/officeDocument/2006/relationships/footer" Target="footer219.xml" /><Relationship Id="rId737" Type="http://schemas.openxmlformats.org/officeDocument/2006/relationships/hyperlink" Target="https://advance.lexis.com/api/document?collection=news&amp;id=urn:contentItem:5KGT-3MY1-JDJN-60TR-00000-00&amp;context=1516831" TargetMode="External" /><Relationship Id="rId738" Type="http://schemas.openxmlformats.org/officeDocument/2006/relationships/image" Target="media/image15.png" /><Relationship Id="rId739" Type="http://schemas.openxmlformats.org/officeDocument/2006/relationships/hyperlink" Target="http://imgs.syndigate.info/497/1492/90/147151733101.jpeg" TargetMode="External" /><Relationship Id="rId74" Type="http://schemas.openxmlformats.org/officeDocument/2006/relationships/hyperlink" Target="https://advance.lexis.com/api/document?id=urn:contentItem:5J83-5CT1-F0NV-F17N-00000-00&amp;idtype=PID&amp;context=1516831" TargetMode="External" /><Relationship Id="rId740" Type="http://schemas.openxmlformats.org/officeDocument/2006/relationships/header" Target="header220.xml" /><Relationship Id="rId741" Type="http://schemas.openxmlformats.org/officeDocument/2006/relationships/header" Target="header221.xml" /><Relationship Id="rId742" Type="http://schemas.openxmlformats.org/officeDocument/2006/relationships/footer" Target="footer220.xml" /><Relationship Id="rId743" Type="http://schemas.openxmlformats.org/officeDocument/2006/relationships/footer" Target="footer221.xml" /><Relationship Id="rId744" Type="http://schemas.openxmlformats.org/officeDocument/2006/relationships/header" Target="header222.xml" /><Relationship Id="rId745" Type="http://schemas.openxmlformats.org/officeDocument/2006/relationships/footer" Target="footer222.xml" /><Relationship Id="rId746" Type="http://schemas.openxmlformats.org/officeDocument/2006/relationships/hyperlink" Target="https://advance.lexis.com/api/document?collection=news&amp;id=urn:contentItem:5JMX-J0X1-F021-63BS-00000-00&amp;context=1516831" TargetMode="External" /><Relationship Id="rId747" Type="http://schemas.openxmlformats.org/officeDocument/2006/relationships/image" Target="media/image16.png" /><Relationship Id="rId748" Type="http://schemas.openxmlformats.org/officeDocument/2006/relationships/header" Target="header223.xml" /><Relationship Id="rId749" Type="http://schemas.openxmlformats.org/officeDocument/2006/relationships/header" Target="header224.xml" /><Relationship Id="rId75" Type="http://schemas.openxmlformats.org/officeDocument/2006/relationships/hyperlink" Target="https://advance.lexis.com/api/document?id=urn:contentItem:5K5F-65R1-F0JP-W47M-00000-00&amp;idtype=PID&amp;context=1516831" TargetMode="External" /><Relationship Id="rId750" Type="http://schemas.openxmlformats.org/officeDocument/2006/relationships/footer" Target="footer223.xml" /><Relationship Id="rId751" Type="http://schemas.openxmlformats.org/officeDocument/2006/relationships/footer" Target="footer224.xml" /><Relationship Id="rId752" Type="http://schemas.openxmlformats.org/officeDocument/2006/relationships/header" Target="header225.xml" /><Relationship Id="rId753" Type="http://schemas.openxmlformats.org/officeDocument/2006/relationships/footer" Target="footer225.xml" /><Relationship Id="rId754" Type="http://schemas.openxmlformats.org/officeDocument/2006/relationships/hyperlink" Target="https://advance.lexis.com/api/document?collection=news&amp;id=urn:contentItem:5JVG-DCJ1-F0B4-854B-00000-00&amp;context=1516831" TargetMode="External" /><Relationship Id="rId755" Type="http://schemas.openxmlformats.org/officeDocument/2006/relationships/image" Target="media/image17.png" /><Relationship Id="rId756" Type="http://schemas.openxmlformats.org/officeDocument/2006/relationships/hyperlink" Target="mailto:tc@iol.ie" TargetMode="External" /><Relationship Id="rId757" Type="http://schemas.openxmlformats.org/officeDocument/2006/relationships/header" Target="header226.xml" /><Relationship Id="rId758" Type="http://schemas.openxmlformats.org/officeDocument/2006/relationships/header" Target="header227.xml" /><Relationship Id="rId759" Type="http://schemas.openxmlformats.org/officeDocument/2006/relationships/footer" Target="footer226.xml" /><Relationship Id="rId76" Type="http://schemas.openxmlformats.org/officeDocument/2006/relationships/hyperlink" Target="https://advance.lexis.com/api/document?id=urn:contentItem:5KGT-3MY1-JDJN-60TR-00000-00&amp;idtype=PID&amp;context=1516831" TargetMode="External" /><Relationship Id="rId760" Type="http://schemas.openxmlformats.org/officeDocument/2006/relationships/footer" Target="footer227.xml" /><Relationship Id="rId761" Type="http://schemas.openxmlformats.org/officeDocument/2006/relationships/header" Target="header228.xml" /><Relationship Id="rId762" Type="http://schemas.openxmlformats.org/officeDocument/2006/relationships/footer" Target="footer228.xml" /><Relationship Id="rId763" Type="http://schemas.openxmlformats.org/officeDocument/2006/relationships/hyperlink" Target="https://advance.lexis.com/api/document?collection=news&amp;id=urn:contentItem:5PDW-P1T1-DYTM-923W-00000-00&amp;context=1516831" TargetMode="External" /><Relationship Id="rId764" Type="http://schemas.openxmlformats.org/officeDocument/2006/relationships/header" Target="header229.xml" /><Relationship Id="rId765" Type="http://schemas.openxmlformats.org/officeDocument/2006/relationships/header" Target="header230.xml" /><Relationship Id="rId766" Type="http://schemas.openxmlformats.org/officeDocument/2006/relationships/footer" Target="footer229.xml" /><Relationship Id="rId767" Type="http://schemas.openxmlformats.org/officeDocument/2006/relationships/footer" Target="footer230.xml" /><Relationship Id="rId768" Type="http://schemas.openxmlformats.org/officeDocument/2006/relationships/header" Target="header231.xml" /><Relationship Id="rId769" Type="http://schemas.openxmlformats.org/officeDocument/2006/relationships/footer" Target="footer231.xml" /><Relationship Id="rId77" Type="http://schemas.openxmlformats.org/officeDocument/2006/relationships/hyperlink" Target="https://advance.lexis.com/api/document?id=urn:contentItem:5JMX-J0X1-F021-63BS-00000-00&amp;idtype=PID&amp;context=1516831" TargetMode="External" /><Relationship Id="rId770" Type="http://schemas.openxmlformats.org/officeDocument/2006/relationships/hyperlink" Target="https://advance.lexis.com/api/document?collection=news&amp;id=urn:contentItem:5JV1-H571-F0NV-F061-00000-00&amp;context=1516831" TargetMode="External" /><Relationship Id="rId771" Type="http://schemas.openxmlformats.org/officeDocument/2006/relationships/header" Target="header232.xml" /><Relationship Id="rId772" Type="http://schemas.openxmlformats.org/officeDocument/2006/relationships/header" Target="header233.xml" /><Relationship Id="rId773" Type="http://schemas.openxmlformats.org/officeDocument/2006/relationships/footer" Target="footer232.xml" /><Relationship Id="rId774" Type="http://schemas.openxmlformats.org/officeDocument/2006/relationships/footer" Target="footer233.xml" /><Relationship Id="rId775" Type="http://schemas.openxmlformats.org/officeDocument/2006/relationships/header" Target="header234.xml" /><Relationship Id="rId776" Type="http://schemas.openxmlformats.org/officeDocument/2006/relationships/footer" Target="footer234.xml" /><Relationship Id="rId777" Type="http://schemas.openxmlformats.org/officeDocument/2006/relationships/hyperlink" Target="https://advance.lexis.com/api/document?collection=news&amp;id=urn:contentItem:5J8K-SMC1-F0JP-W1S2-00000-00&amp;context=1516831" TargetMode="External" /><Relationship Id="rId778" Type="http://schemas.openxmlformats.org/officeDocument/2006/relationships/header" Target="header235.xml" /><Relationship Id="rId779" Type="http://schemas.openxmlformats.org/officeDocument/2006/relationships/header" Target="header236.xml" /><Relationship Id="rId78" Type="http://schemas.openxmlformats.org/officeDocument/2006/relationships/hyperlink" Target="https://advance.lexis.com/api/document?id=urn:contentItem:5JVG-DCJ1-F0B4-854B-00000-00&amp;idtype=PID&amp;context=1516831" TargetMode="External" /><Relationship Id="rId780" Type="http://schemas.openxmlformats.org/officeDocument/2006/relationships/footer" Target="footer235.xml" /><Relationship Id="rId781" Type="http://schemas.openxmlformats.org/officeDocument/2006/relationships/footer" Target="footer236.xml" /><Relationship Id="rId782" Type="http://schemas.openxmlformats.org/officeDocument/2006/relationships/header" Target="header237.xml" /><Relationship Id="rId783" Type="http://schemas.openxmlformats.org/officeDocument/2006/relationships/footer" Target="footer237.xml" /><Relationship Id="rId784" Type="http://schemas.openxmlformats.org/officeDocument/2006/relationships/hyperlink" Target="https://advance.lexis.com/api/document?collection=news&amp;id=urn:contentItem:5K2K-RYR1-F0NV-F31D-00000-00&amp;context=1516831" TargetMode="External" /><Relationship Id="rId785" Type="http://schemas.openxmlformats.org/officeDocument/2006/relationships/header" Target="header238.xml" /><Relationship Id="rId786" Type="http://schemas.openxmlformats.org/officeDocument/2006/relationships/header" Target="header239.xml" /><Relationship Id="rId787" Type="http://schemas.openxmlformats.org/officeDocument/2006/relationships/footer" Target="footer238.xml" /><Relationship Id="rId788" Type="http://schemas.openxmlformats.org/officeDocument/2006/relationships/footer" Target="footer239.xml" /><Relationship Id="rId789" Type="http://schemas.openxmlformats.org/officeDocument/2006/relationships/header" Target="header240.xml" /><Relationship Id="rId79" Type="http://schemas.openxmlformats.org/officeDocument/2006/relationships/hyperlink" Target="https://advance.lexis.com/api/document?id=urn:contentItem:5PDW-P1T1-DYTM-923W-00000-00&amp;idtype=PID&amp;context=1516831" TargetMode="External" /><Relationship Id="rId790" Type="http://schemas.openxmlformats.org/officeDocument/2006/relationships/footer" Target="footer240.xml" /><Relationship Id="rId791" Type="http://schemas.openxmlformats.org/officeDocument/2006/relationships/hyperlink" Target="https://advance.lexis.com/api/document?collection=news&amp;id=urn:contentItem:5JV1-JDM1-JBG3-6202-00000-00&amp;context=1516831" TargetMode="External" /><Relationship Id="rId792" Type="http://schemas.openxmlformats.org/officeDocument/2006/relationships/hyperlink" Target="http://www.nytimes.com/2016/05/22/sports/tennis/country-boy-stan-wawrinka-patiently-ascends-tenniss-ladder.html" TargetMode="External" /><Relationship Id="rId793" Type="http://schemas.openxmlformats.org/officeDocument/2006/relationships/header" Target="header241.xml" /><Relationship Id="rId794" Type="http://schemas.openxmlformats.org/officeDocument/2006/relationships/header" Target="header242.xml" /><Relationship Id="rId795" Type="http://schemas.openxmlformats.org/officeDocument/2006/relationships/footer" Target="footer241.xml" /><Relationship Id="rId796" Type="http://schemas.openxmlformats.org/officeDocument/2006/relationships/footer" Target="footer242.xml" /><Relationship Id="rId797" Type="http://schemas.openxmlformats.org/officeDocument/2006/relationships/header" Target="header243.xml" /><Relationship Id="rId798" Type="http://schemas.openxmlformats.org/officeDocument/2006/relationships/footer" Target="footer243.xml" /><Relationship Id="rId799" Type="http://schemas.openxmlformats.org/officeDocument/2006/relationships/hyperlink" Target="https://advance.lexis.com/api/document?collection=news&amp;id=urn:contentItem:5KRM-YXG1-F0JP-W0SW-00000-00&amp;context=1516831" TargetMode="External" /><Relationship Id="rId8" Type="http://schemas.openxmlformats.org/officeDocument/2006/relationships/hyperlink" Target="https://advance.lexis.com/api/document?id=urn:contentItem:5J45-J2K1-DYTM-94N5-00000-00&amp;idtype=PID&amp;context=1516831" TargetMode="External" /><Relationship Id="rId80" Type="http://schemas.openxmlformats.org/officeDocument/2006/relationships/hyperlink" Target="https://advance.lexis.com/api/document?id=urn:contentItem:5JV1-H571-F0NV-F061-00000-00&amp;idtype=PID&amp;context=1516831" TargetMode="External" /><Relationship Id="rId800" Type="http://schemas.openxmlformats.org/officeDocument/2006/relationships/header" Target="header244.xml" /><Relationship Id="rId801" Type="http://schemas.openxmlformats.org/officeDocument/2006/relationships/header" Target="header245.xml" /><Relationship Id="rId802" Type="http://schemas.openxmlformats.org/officeDocument/2006/relationships/footer" Target="footer244.xml" /><Relationship Id="rId803" Type="http://schemas.openxmlformats.org/officeDocument/2006/relationships/footer" Target="footer245.xml" /><Relationship Id="rId804" Type="http://schemas.openxmlformats.org/officeDocument/2006/relationships/header" Target="header246.xml" /><Relationship Id="rId805" Type="http://schemas.openxmlformats.org/officeDocument/2006/relationships/footer" Target="footer246.xml" /><Relationship Id="rId806" Type="http://schemas.openxmlformats.org/officeDocument/2006/relationships/hyperlink" Target="https://advance.lexis.com/api/document?collection=news&amp;id=urn:contentItem:5JHX-3K51-JC3R-B043-00000-00&amp;context=1516831" TargetMode="External" /><Relationship Id="rId807" Type="http://schemas.openxmlformats.org/officeDocument/2006/relationships/hyperlink" Target="http://MarnieOld.com" TargetMode="External" /><Relationship Id="rId808" Type="http://schemas.openxmlformats.org/officeDocument/2006/relationships/header" Target="header247.xml" /><Relationship Id="rId809" Type="http://schemas.openxmlformats.org/officeDocument/2006/relationships/header" Target="header248.xml" /><Relationship Id="rId81" Type="http://schemas.openxmlformats.org/officeDocument/2006/relationships/hyperlink" Target="https://advance.lexis.com/api/document?id=urn:contentItem:5J8K-SMC1-F0JP-W1S2-00000-00&amp;idtype=PID&amp;context=1516831" TargetMode="External" /><Relationship Id="rId810" Type="http://schemas.openxmlformats.org/officeDocument/2006/relationships/footer" Target="footer247.xml" /><Relationship Id="rId811" Type="http://schemas.openxmlformats.org/officeDocument/2006/relationships/footer" Target="footer248.xml" /><Relationship Id="rId812" Type="http://schemas.openxmlformats.org/officeDocument/2006/relationships/header" Target="header249.xml" /><Relationship Id="rId813" Type="http://schemas.openxmlformats.org/officeDocument/2006/relationships/footer" Target="footer249.xml" /><Relationship Id="rId814" Type="http://schemas.openxmlformats.org/officeDocument/2006/relationships/hyperlink" Target="https://advance.lexis.com/api/document?collection=news&amp;id=urn:contentItem:5MDC-JXB1-DYTM-920B-00000-00&amp;context=1516831" TargetMode="External" /><Relationship Id="rId815" Type="http://schemas.openxmlformats.org/officeDocument/2006/relationships/header" Target="header250.xml" /><Relationship Id="rId816" Type="http://schemas.openxmlformats.org/officeDocument/2006/relationships/header" Target="header251.xml" /><Relationship Id="rId817" Type="http://schemas.openxmlformats.org/officeDocument/2006/relationships/footer" Target="footer250.xml" /><Relationship Id="rId818" Type="http://schemas.openxmlformats.org/officeDocument/2006/relationships/footer" Target="footer251.xml" /><Relationship Id="rId819" Type="http://schemas.openxmlformats.org/officeDocument/2006/relationships/header" Target="header252.xml" /><Relationship Id="rId82" Type="http://schemas.openxmlformats.org/officeDocument/2006/relationships/hyperlink" Target="https://advance.lexis.com/api/document?id=urn:contentItem:5K2K-RYR1-F0NV-F31D-00000-00&amp;idtype=PID&amp;context=1516831" TargetMode="External" /><Relationship Id="rId820" Type="http://schemas.openxmlformats.org/officeDocument/2006/relationships/footer" Target="footer252.xml" /><Relationship Id="rId821" Type="http://schemas.openxmlformats.org/officeDocument/2006/relationships/hyperlink" Target="https://advance.lexis.com/api/document?collection=news&amp;id=urn:contentItem:5JMV-YX41-JBJ7-N4WJ-00000-00&amp;context=1516831" TargetMode="External" /><Relationship Id="rId822" Type="http://schemas.openxmlformats.org/officeDocument/2006/relationships/hyperlink" Target="http://ecosystems2.weebly.com/food-web.html" TargetMode="External" /><Relationship Id="rId823" Type="http://schemas.openxmlformats.org/officeDocument/2006/relationships/hyperlink" Target="http://www.ehow.com/list_7224206_benefits-fish-fertilizer_.html" TargetMode="External" /><Relationship Id="rId824" Type="http://schemas.openxmlformats.org/officeDocument/2006/relationships/hyperlink" Target="http://www.palgrave.com/us/book/9781137554888#otherversion=9781349717088" TargetMode="External" /><Relationship Id="rId825" Type="http://schemas.openxmlformats.org/officeDocument/2006/relationships/hyperlink" Target="http://us.macmillan.com/books/9780374533885" TargetMode="External" /><Relationship Id="rId826" Type="http://schemas.openxmlformats.org/officeDocument/2006/relationships/hyperlink" Target="http://www.tandfonline.com/doi/full/10.4161/psb.5.2.11237" TargetMode="External" /><Relationship Id="rId827" Type="http://schemas.openxmlformats.org/officeDocument/2006/relationships/hyperlink" Target="http://embor.embopress.org/content/13/9/772.1" TargetMode="External" /><Relationship Id="rId828" Type="http://schemas.openxmlformats.org/officeDocument/2006/relationships/hyperlink" Target="http://link.springer.com/article/10.1007%2Fs00442-013-2873-7" TargetMode="External" /><Relationship Id="rId829" Type="http://schemas.openxmlformats.org/officeDocument/2006/relationships/hyperlink" Target="http://www.chelseagreen.com/the-lost-language-of-plants" TargetMode="External" /><Relationship Id="rId83" Type="http://schemas.openxmlformats.org/officeDocument/2006/relationships/hyperlink" Target="https://advance.lexis.com/api/document?id=urn:contentItem:5JV1-JDM1-JBG3-6202-00000-00&amp;idtype=PID&amp;context=1516831" TargetMode="External" /><Relationship Id="rId830" Type="http://schemas.openxmlformats.org/officeDocument/2006/relationships/hyperlink" Target="http://bioscience.oxfordjournals.org/content/64/5/416.abstract?sid=2290e602-cfc4-4a35-8133-0e8595968ee9" TargetMode="External" /><Relationship Id="rId831" Type="http://schemas.openxmlformats.org/officeDocument/2006/relationships/hyperlink" Target="http://www.motherjones.com/environment/2014/02/wheres-californias-water-going" TargetMode="External" /><Relationship Id="rId832" Type="http://schemas.openxmlformats.org/officeDocument/2006/relationships/hyperlink" Target="https://theconversation.com/profiles/glenn-albrecht-2061" TargetMode="External" /><Relationship Id="rId833" Type="http://schemas.openxmlformats.org/officeDocument/2006/relationships/hyperlink" Target="https://glennaalbrecht.wordpress.com/2016/02/28/becoming-a-sumbiovore-and-a-sumbiotarian/" TargetMode="External" /><Relationship Id="rId834" Type="http://schemas.openxmlformats.org/officeDocument/2006/relationships/hyperlink" Target="http://permacultureprinciples.com" TargetMode="External" /><Relationship Id="rId835" Type="http://schemas.openxmlformats.org/officeDocument/2006/relationships/hyperlink" Target="http://www.innertraditions.com/original-instructions.html" TargetMode="External" /><Relationship Id="rId836" Type="http://schemas.openxmlformats.org/officeDocument/2006/relationships/hyperlink" Target="http://theconversation.com" TargetMode="External" /><Relationship Id="rId837" Type="http://schemas.openxmlformats.org/officeDocument/2006/relationships/hyperlink" Target="https://theconversation.com/why-its-impossible-to-actually-be-a-vegetarian-55806" TargetMode="External" /><Relationship Id="rId838" Type="http://schemas.openxmlformats.org/officeDocument/2006/relationships/header" Target="header253.xml" /><Relationship Id="rId839" Type="http://schemas.openxmlformats.org/officeDocument/2006/relationships/header" Target="header254.xml" /><Relationship Id="rId84" Type="http://schemas.openxmlformats.org/officeDocument/2006/relationships/hyperlink" Target="https://advance.lexis.com/api/document?id=urn:contentItem:5KRM-YXG1-F0JP-W0SW-00000-00&amp;idtype=PID&amp;context=1516831" TargetMode="External" /><Relationship Id="rId840" Type="http://schemas.openxmlformats.org/officeDocument/2006/relationships/footer" Target="footer253.xml" /><Relationship Id="rId841" Type="http://schemas.openxmlformats.org/officeDocument/2006/relationships/footer" Target="footer254.xml" /><Relationship Id="rId842" Type="http://schemas.openxmlformats.org/officeDocument/2006/relationships/header" Target="header255.xml" /><Relationship Id="rId843" Type="http://schemas.openxmlformats.org/officeDocument/2006/relationships/footer" Target="footer255.xml" /><Relationship Id="rId844" Type="http://schemas.openxmlformats.org/officeDocument/2006/relationships/hyperlink" Target="https://advance.lexis.com/api/document?collection=news&amp;id=urn:contentItem:5K8V-D731-J9XT-P006-00000-00&amp;context=1516831" TargetMode="External" /><Relationship Id="rId845" Type="http://schemas.openxmlformats.org/officeDocument/2006/relationships/header" Target="header256.xml" /><Relationship Id="rId846" Type="http://schemas.openxmlformats.org/officeDocument/2006/relationships/header" Target="header257.xml" /><Relationship Id="rId847" Type="http://schemas.openxmlformats.org/officeDocument/2006/relationships/footer" Target="footer256.xml" /><Relationship Id="rId848" Type="http://schemas.openxmlformats.org/officeDocument/2006/relationships/footer" Target="footer257.xml" /><Relationship Id="rId849" Type="http://schemas.openxmlformats.org/officeDocument/2006/relationships/header" Target="header258.xml" /><Relationship Id="rId85" Type="http://schemas.openxmlformats.org/officeDocument/2006/relationships/hyperlink" Target="https://advance.lexis.com/api/document?id=urn:contentItem:5JHX-3K51-JC3R-B043-00000-00&amp;idtype=PID&amp;context=1516831" TargetMode="External" /><Relationship Id="rId850" Type="http://schemas.openxmlformats.org/officeDocument/2006/relationships/footer" Target="footer258.xml" /><Relationship Id="rId851" Type="http://schemas.openxmlformats.org/officeDocument/2006/relationships/hyperlink" Target="https://advance.lexis.com/api/document?collection=news&amp;id=urn:contentItem:5J68-KSY1-JCV0-14H2-00000-00&amp;context=1516831" TargetMode="External" /><Relationship Id="rId852" Type="http://schemas.openxmlformats.org/officeDocument/2006/relationships/hyperlink" Target="http://unctad.org/en/Publications|Library/ditcted2012d3_en.pdf" TargetMode="External" /><Relationship Id="rId853" Type="http://schemas.openxmlformats.org/officeDocument/2006/relationships/hyperlink" Target="http://unctad.org/en/pages/PressRelease.aspx?OriginalVersionID=154" TargetMode="External" /><Relationship Id="rId854" Type="http://schemas.openxmlformats.org/officeDocument/2006/relationships/hyperlink" Target="http://www.iatp.org" TargetMode="External" /><Relationship Id="rId855" Type="http://schemas.openxmlformats.org/officeDocument/2006/relationships/header" Target="header259.xml" /><Relationship Id="rId856" Type="http://schemas.openxmlformats.org/officeDocument/2006/relationships/header" Target="header260.xml" /><Relationship Id="rId857" Type="http://schemas.openxmlformats.org/officeDocument/2006/relationships/footer" Target="footer259.xml" /><Relationship Id="rId858" Type="http://schemas.openxmlformats.org/officeDocument/2006/relationships/footer" Target="footer260.xml" /><Relationship Id="rId859" Type="http://schemas.openxmlformats.org/officeDocument/2006/relationships/header" Target="header261.xml" /><Relationship Id="rId86" Type="http://schemas.openxmlformats.org/officeDocument/2006/relationships/hyperlink" Target="https://advance.lexis.com/api/document?id=urn:contentItem:5MDC-JXB1-DYTM-920B-00000-00&amp;idtype=PID&amp;context=1516831" TargetMode="External" /><Relationship Id="rId860" Type="http://schemas.openxmlformats.org/officeDocument/2006/relationships/footer" Target="footer261.xml" /><Relationship Id="rId861" Type="http://schemas.openxmlformats.org/officeDocument/2006/relationships/hyperlink" Target="https://advance.lexis.com/api/document?collection=news&amp;id=urn:contentItem:5KJV-T6W1-JC3J-X3YH-00000-00&amp;context=1516831" TargetMode="External" /><Relationship Id="rId862" Type="http://schemas.openxmlformats.org/officeDocument/2006/relationships/hyperlink" Target="mailto:authors@bullcityforward.org" TargetMode="External" /><Relationship Id="rId863" Type="http://schemas.openxmlformats.org/officeDocument/2006/relationships/header" Target="header262.xml" /><Relationship Id="rId864" Type="http://schemas.openxmlformats.org/officeDocument/2006/relationships/header" Target="header263.xml" /><Relationship Id="rId865" Type="http://schemas.openxmlformats.org/officeDocument/2006/relationships/footer" Target="footer262.xml" /><Relationship Id="rId866" Type="http://schemas.openxmlformats.org/officeDocument/2006/relationships/footer" Target="footer263.xml" /><Relationship Id="rId867" Type="http://schemas.openxmlformats.org/officeDocument/2006/relationships/header" Target="header264.xml" /><Relationship Id="rId868" Type="http://schemas.openxmlformats.org/officeDocument/2006/relationships/footer" Target="footer264.xml" /><Relationship Id="rId869" Type="http://schemas.openxmlformats.org/officeDocument/2006/relationships/hyperlink" Target="https://advance.lexis.com/api/document?collection=news&amp;id=urn:contentItem:5HT1-X9J1-F0BB-S229-00000-00&amp;context=1516831" TargetMode="External" /><Relationship Id="rId87" Type="http://schemas.openxmlformats.org/officeDocument/2006/relationships/hyperlink" Target="https://advance.lexis.com/api/document?id=urn:contentItem:5JMV-YX41-JBJ7-N4WJ-00000-00&amp;idtype=PID&amp;context=1516831" TargetMode="External" /><Relationship Id="rId870" Type="http://schemas.openxmlformats.org/officeDocument/2006/relationships/image" Target="media/image18.jpeg" /><Relationship Id="rId871" Type="http://schemas.openxmlformats.org/officeDocument/2006/relationships/hyperlink" Target="http://www.organicresearchcentre.com" TargetMode="External" /><Relationship Id="rId872" Type="http://schemas.openxmlformats.org/officeDocument/2006/relationships/header" Target="header265.xml" /><Relationship Id="rId873" Type="http://schemas.openxmlformats.org/officeDocument/2006/relationships/header" Target="header266.xml" /><Relationship Id="rId874" Type="http://schemas.openxmlformats.org/officeDocument/2006/relationships/footer" Target="footer265.xml" /><Relationship Id="rId875" Type="http://schemas.openxmlformats.org/officeDocument/2006/relationships/footer" Target="footer266.xml" /><Relationship Id="rId876" Type="http://schemas.openxmlformats.org/officeDocument/2006/relationships/header" Target="header267.xml" /><Relationship Id="rId877" Type="http://schemas.openxmlformats.org/officeDocument/2006/relationships/footer" Target="footer267.xml" /><Relationship Id="rId878" Type="http://schemas.openxmlformats.org/officeDocument/2006/relationships/hyperlink" Target="https://advance.lexis.com/api/document?collection=news&amp;id=urn:contentItem:5J0C-6701-JBHT-D29J-00000-00&amp;context=1516831" TargetMode="External" /><Relationship Id="rId879" Type="http://schemas.openxmlformats.org/officeDocument/2006/relationships/hyperlink" Target="http://www.Eco-Farm.org" TargetMode="External" /><Relationship Id="rId88" Type="http://schemas.openxmlformats.org/officeDocument/2006/relationships/hyperlink" Target="https://advance.lexis.com/api/document?id=urn:contentItem:5K8V-D731-J9XT-P006-00000-00&amp;idtype=PID&amp;context=1516831" TargetMode="External" /><Relationship Id="rId880" Type="http://schemas.openxmlformats.org/officeDocument/2006/relationships/hyperlink" Target="http://www.mcweekly.com/restaurants" TargetMode="External" /><Relationship Id="rId881" Type="http://schemas.openxmlformats.org/officeDocument/2006/relationships/header" Target="header268.xml" /><Relationship Id="rId882" Type="http://schemas.openxmlformats.org/officeDocument/2006/relationships/header" Target="header269.xml" /><Relationship Id="rId883" Type="http://schemas.openxmlformats.org/officeDocument/2006/relationships/footer" Target="footer268.xml" /><Relationship Id="rId884" Type="http://schemas.openxmlformats.org/officeDocument/2006/relationships/footer" Target="footer269.xml" /><Relationship Id="rId885" Type="http://schemas.openxmlformats.org/officeDocument/2006/relationships/header" Target="header270.xml" /><Relationship Id="rId886" Type="http://schemas.openxmlformats.org/officeDocument/2006/relationships/footer" Target="footer270.xml" /><Relationship Id="rId887" Type="http://schemas.openxmlformats.org/officeDocument/2006/relationships/hyperlink" Target="https://advance.lexis.com/api/document?collection=news&amp;id=urn:contentItem:5M9D-MPT1-JBKS-P32J-00000-00&amp;context=1516831" TargetMode="External" /><Relationship Id="rId888" Type="http://schemas.openxmlformats.org/officeDocument/2006/relationships/hyperlink" Target="http://www.aspenmoonfarm.com/" TargetMode="External" /><Relationship Id="rId889" Type="http://schemas.openxmlformats.org/officeDocument/2006/relationships/hyperlink" Target="http://www.unep.org/" TargetMode="External" /><Relationship Id="rId89" Type="http://schemas.openxmlformats.org/officeDocument/2006/relationships/hyperlink" Target="https://advance.lexis.com/api/document?id=urn:contentItem:5J68-KSY1-JCV0-14H2-00000-00&amp;idtype=PID&amp;context=1516831" TargetMode="External" /><Relationship Id="rId890" Type="http://schemas.openxmlformats.org/officeDocument/2006/relationships/hyperlink" Target="http://www.fao.org/news/story/en/item/357059/icode/" TargetMode="External" /><Relationship Id="rId891" Type="http://schemas.openxmlformats.org/officeDocument/2006/relationships/hyperlink" Target="http://deliciousliving.com/green-living/ground-rules-reining-climate-change-starts-healthy-soil" TargetMode="External" /><Relationship Id="rId892" Type="http://schemas.openxmlformats.org/officeDocument/2006/relationships/header" Target="header271.xml" /><Relationship Id="rId893" Type="http://schemas.openxmlformats.org/officeDocument/2006/relationships/header" Target="header272.xml" /><Relationship Id="rId894" Type="http://schemas.openxmlformats.org/officeDocument/2006/relationships/footer" Target="footer271.xml" /><Relationship Id="rId895" Type="http://schemas.openxmlformats.org/officeDocument/2006/relationships/footer" Target="footer272.xml" /><Relationship Id="rId896" Type="http://schemas.openxmlformats.org/officeDocument/2006/relationships/header" Target="header273.xml" /><Relationship Id="rId897" Type="http://schemas.openxmlformats.org/officeDocument/2006/relationships/footer" Target="footer273.xml" /><Relationship Id="rId898" Type="http://schemas.openxmlformats.org/officeDocument/2006/relationships/hyperlink" Target="https://advance.lexis.com/api/document?collection=news&amp;id=urn:contentItem:5M67-K7Y1-JDKC-R4V8-00000-00&amp;context=1516831" TargetMode="External" /><Relationship Id="rId899" Type="http://schemas.openxmlformats.org/officeDocument/2006/relationships/header" Target="header274.xml" /><Relationship Id="rId9" Type="http://schemas.openxmlformats.org/officeDocument/2006/relationships/hyperlink" Target="https://advance.lexis.com/api/document?id=urn:contentItem:5K1B-52H1-DY2V-D4XS-00000-00&amp;idtype=PID&amp;context=1516831" TargetMode="External" /><Relationship Id="rId90" Type="http://schemas.openxmlformats.org/officeDocument/2006/relationships/hyperlink" Target="https://advance.lexis.com/api/document?id=urn:contentItem:5KJV-T6W1-JC3J-X3YH-00000-00&amp;idtype=PID&amp;context=1516831" TargetMode="External" /><Relationship Id="rId900" Type="http://schemas.openxmlformats.org/officeDocument/2006/relationships/header" Target="header275.xml" /><Relationship Id="rId901" Type="http://schemas.openxmlformats.org/officeDocument/2006/relationships/footer" Target="footer274.xml" /><Relationship Id="rId902" Type="http://schemas.openxmlformats.org/officeDocument/2006/relationships/footer" Target="footer275.xml" /><Relationship Id="rId903" Type="http://schemas.openxmlformats.org/officeDocument/2006/relationships/header" Target="header276.xml" /><Relationship Id="rId904" Type="http://schemas.openxmlformats.org/officeDocument/2006/relationships/footer" Target="footer276.xml" /><Relationship Id="rId905" Type="http://schemas.openxmlformats.org/officeDocument/2006/relationships/hyperlink" Target="https://advance.lexis.com/api/document?collection=news&amp;id=urn:contentItem:5JXD-71R1-DYTH-G48Y-00000-00&amp;context=1516831" TargetMode="External" /><Relationship Id="rId906" Type="http://schemas.openxmlformats.org/officeDocument/2006/relationships/header" Target="header277.xml" /><Relationship Id="rId907" Type="http://schemas.openxmlformats.org/officeDocument/2006/relationships/header" Target="header278.xml" /><Relationship Id="rId908" Type="http://schemas.openxmlformats.org/officeDocument/2006/relationships/footer" Target="footer277.xml" /><Relationship Id="rId909" Type="http://schemas.openxmlformats.org/officeDocument/2006/relationships/footer" Target="footer278.xml" /><Relationship Id="rId91" Type="http://schemas.openxmlformats.org/officeDocument/2006/relationships/hyperlink" Target="https://advance.lexis.com/api/document?id=urn:contentItem:5HT1-X9J1-F0BB-S229-00000-00&amp;idtype=PID&amp;context=1516831" TargetMode="External" /><Relationship Id="rId910" Type="http://schemas.openxmlformats.org/officeDocument/2006/relationships/header" Target="header279.xml" /><Relationship Id="rId911" Type="http://schemas.openxmlformats.org/officeDocument/2006/relationships/footer" Target="footer279.xml" /><Relationship Id="rId912" Type="http://schemas.openxmlformats.org/officeDocument/2006/relationships/hyperlink" Target="https://advance.lexis.com/api/document?collection=news&amp;id=urn:contentItem:5M4F-WDF1-DXCW-D0X4-00000-00&amp;context=1516831" TargetMode="External" /><Relationship Id="rId913" Type="http://schemas.openxmlformats.org/officeDocument/2006/relationships/hyperlink" Target="http://www.eesc.europa.eu/?i=portal.en.nat-opinions.25458" TargetMode="External" /><Relationship Id="rId914" Type="http://schemas.openxmlformats.org/officeDocument/2006/relationships/header" Target="header280.xml" /><Relationship Id="rId915" Type="http://schemas.openxmlformats.org/officeDocument/2006/relationships/header" Target="header281.xml" /><Relationship Id="rId916" Type="http://schemas.openxmlformats.org/officeDocument/2006/relationships/footer" Target="footer280.xml" /><Relationship Id="rId917" Type="http://schemas.openxmlformats.org/officeDocument/2006/relationships/footer" Target="footer281.xml" /><Relationship Id="rId918" Type="http://schemas.openxmlformats.org/officeDocument/2006/relationships/header" Target="header282.xml" /><Relationship Id="rId919" Type="http://schemas.openxmlformats.org/officeDocument/2006/relationships/footer" Target="footer282.xml" /><Relationship Id="rId92" Type="http://schemas.openxmlformats.org/officeDocument/2006/relationships/hyperlink" Target="https://advance.lexis.com/api/document?id=urn:contentItem:5J0C-6701-JBHT-D29J-00000-00&amp;idtype=PID&amp;context=1516831" TargetMode="External" /><Relationship Id="rId920" Type="http://schemas.openxmlformats.org/officeDocument/2006/relationships/hyperlink" Target="https://advance.lexis.com/api/document?collection=news&amp;id=urn:contentItem:5J94-VBP1-F0NV-F1DV-00000-00&amp;context=1516831" TargetMode="External" /><Relationship Id="rId921" Type="http://schemas.openxmlformats.org/officeDocument/2006/relationships/hyperlink" Target="http://www.greenbeandelivery.com/spring2016" TargetMode="External" /><Relationship Id="rId922" Type="http://schemas.openxmlformats.org/officeDocument/2006/relationships/header" Target="header283.xml" /><Relationship Id="rId923" Type="http://schemas.openxmlformats.org/officeDocument/2006/relationships/header" Target="header284.xml" /><Relationship Id="rId924" Type="http://schemas.openxmlformats.org/officeDocument/2006/relationships/footer" Target="footer283.xml" /><Relationship Id="rId925" Type="http://schemas.openxmlformats.org/officeDocument/2006/relationships/footer" Target="footer284.xml" /><Relationship Id="rId926" Type="http://schemas.openxmlformats.org/officeDocument/2006/relationships/header" Target="header285.xml" /><Relationship Id="rId927" Type="http://schemas.openxmlformats.org/officeDocument/2006/relationships/footer" Target="footer285.xml" /><Relationship Id="rId928" Type="http://schemas.openxmlformats.org/officeDocument/2006/relationships/hyperlink" Target="https://advance.lexis.com/api/document?collection=news&amp;id=urn:contentItem:5JYD-6F01-DYG2-R18C-00000-00&amp;context=1516831" TargetMode="External" /><Relationship Id="rId929" Type="http://schemas.openxmlformats.org/officeDocument/2006/relationships/hyperlink" Target="http://www.wholefoodsmarket.com/mission-values/caring-communities/local-producer-loan-program" TargetMode="External" /><Relationship Id="rId93" Type="http://schemas.openxmlformats.org/officeDocument/2006/relationships/hyperlink" Target="https://advance.lexis.com/api/document?id=urn:contentItem:5M9D-MPT1-JBKS-P32J-00000-00&amp;idtype=PID&amp;context=1516831" TargetMode="External" /><Relationship Id="rId930" Type="http://schemas.openxmlformats.org/officeDocument/2006/relationships/hyperlink" Target="https://www.facebook.com/LocalProducerLoanProgram/" TargetMode="External" /><Relationship Id="rId931" Type="http://schemas.openxmlformats.org/officeDocument/2006/relationships/header" Target="header286.xml" /><Relationship Id="rId932" Type="http://schemas.openxmlformats.org/officeDocument/2006/relationships/header" Target="header287.xml" /><Relationship Id="rId933" Type="http://schemas.openxmlformats.org/officeDocument/2006/relationships/footer" Target="footer286.xml" /><Relationship Id="rId934" Type="http://schemas.openxmlformats.org/officeDocument/2006/relationships/footer" Target="footer287.xml" /><Relationship Id="rId935" Type="http://schemas.openxmlformats.org/officeDocument/2006/relationships/header" Target="header288.xml" /><Relationship Id="rId936" Type="http://schemas.openxmlformats.org/officeDocument/2006/relationships/footer" Target="footer288.xml" /><Relationship Id="rId937" Type="http://schemas.openxmlformats.org/officeDocument/2006/relationships/hyperlink" Target="https://advance.lexis.com/api/document?collection=news&amp;id=urn:contentItem:5JYF-RXB1-F0K1-N4C5-00000-00&amp;context=1516831" TargetMode="External" /><Relationship Id="rId938" Type="http://schemas.openxmlformats.org/officeDocument/2006/relationships/hyperlink" Target="https://www.facebook.com/LocalProducerLoanProgram" TargetMode="External" /><Relationship Id="rId939" Type="http://schemas.openxmlformats.org/officeDocument/2006/relationships/header" Target="header289.xml" /><Relationship Id="rId94" Type="http://schemas.openxmlformats.org/officeDocument/2006/relationships/hyperlink" Target="https://advance.lexis.com/api/document?id=urn:contentItem:5M67-K7Y1-JDKC-R4V8-00000-00&amp;idtype=PID&amp;context=1516831" TargetMode="External" /><Relationship Id="rId940" Type="http://schemas.openxmlformats.org/officeDocument/2006/relationships/header" Target="header290.xml" /><Relationship Id="rId941" Type="http://schemas.openxmlformats.org/officeDocument/2006/relationships/footer" Target="footer289.xml" /><Relationship Id="rId942" Type="http://schemas.openxmlformats.org/officeDocument/2006/relationships/footer" Target="footer290.xml" /><Relationship Id="rId943" Type="http://schemas.openxmlformats.org/officeDocument/2006/relationships/header" Target="header291.xml" /><Relationship Id="rId944" Type="http://schemas.openxmlformats.org/officeDocument/2006/relationships/footer" Target="footer291.xml" /><Relationship Id="rId945" Type="http://schemas.openxmlformats.org/officeDocument/2006/relationships/hyperlink" Target="https://advance.lexis.com/api/document?collection=news&amp;id=urn:contentItem:5KTB-J081-JCBN-V50B-00000-00&amp;context=1516831" TargetMode="External" /><Relationship Id="rId946" Type="http://schemas.openxmlformats.org/officeDocument/2006/relationships/hyperlink" Target="mailto:ask.drlibby@fairfaxmedia.co.nz" TargetMode="External" /><Relationship Id="rId947" Type="http://schemas.openxmlformats.org/officeDocument/2006/relationships/header" Target="header292.xml" /><Relationship Id="rId948" Type="http://schemas.openxmlformats.org/officeDocument/2006/relationships/header" Target="header293.xml" /><Relationship Id="rId949" Type="http://schemas.openxmlformats.org/officeDocument/2006/relationships/footer" Target="footer292.xml" /><Relationship Id="rId95" Type="http://schemas.openxmlformats.org/officeDocument/2006/relationships/hyperlink" Target="https://advance.lexis.com/api/document?id=urn:contentItem:5JXD-71R1-DYTH-G48Y-00000-00&amp;idtype=PID&amp;context=1516831" TargetMode="External" /><Relationship Id="rId950" Type="http://schemas.openxmlformats.org/officeDocument/2006/relationships/footer" Target="footer293.xml" /><Relationship Id="rId951" Type="http://schemas.openxmlformats.org/officeDocument/2006/relationships/header" Target="header294.xml" /><Relationship Id="rId952" Type="http://schemas.openxmlformats.org/officeDocument/2006/relationships/footer" Target="footer294.xml" /><Relationship Id="rId953" Type="http://schemas.openxmlformats.org/officeDocument/2006/relationships/hyperlink" Target="https://advance.lexis.com/api/document?collection=news&amp;id=urn:contentItem:5K5X-3941-DYX4-03RX-00000-00&amp;context=1516831" TargetMode="External" /><Relationship Id="rId954" Type="http://schemas.openxmlformats.org/officeDocument/2006/relationships/header" Target="header295.xml" /><Relationship Id="rId955" Type="http://schemas.openxmlformats.org/officeDocument/2006/relationships/header" Target="header296.xml" /><Relationship Id="rId956" Type="http://schemas.openxmlformats.org/officeDocument/2006/relationships/footer" Target="footer295.xml" /><Relationship Id="rId957" Type="http://schemas.openxmlformats.org/officeDocument/2006/relationships/footer" Target="footer296.xml" /><Relationship Id="rId958" Type="http://schemas.openxmlformats.org/officeDocument/2006/relationships/header" Target="header297.xml" /><Relationship Id="rId959" Type="http://schemas.openxmlformats.org/officeDocument/2006/relationships/footer" Target="footer297.xml" /><Relationship Id="rId96" Type="http://schemas.openxmlformats.org/officeDocument/2006/relationships/hyperlink" Target="https://advance.lexis.com/api/document?id=urn:contentItem:5M4F-WDF1-DXCW-D0X4-00000-00&amp;idtype=PID&amp;context=1516831" TargetMode="External" /><Relationship Id="rId960" Type="http://schemas.openxmlformats.org/officeDocument/2006/relationships/hyperlink" Target="https://advance.lexis.com/api/document?collection=news&amp;id=urn:contentItem:5M3K-9791-JD6S-R075-00000-00&amp;context=1516831" TargetMode="External" /><Relationship Id="rId961" Type="http://schemas.openxmlformats.org/officeDocument/2006/relationships/hyperlink" Target="http://pulaskimomastergardeners.org" TargetMode="External" /><Relationship Id="rId962" Type="http://schemas.openxmlformats.org/officeDocument/2006/relationships/header" Target="header298.xml" /><Relationship Id="rId963" Type="http://schemas.openxmlformats.org/officeDocument/2006/relationships/header" Target="header299.xml" /><Relationship Id="rId964" Type="http://schemas.openxmlformats.org/officeDocument/2006/relationships/footer" Target="footer298.xml" /><Relationship Id="rId965" Type="http://schemas.openxmlformats.org/officeDocument/2006/relationships/footer" Target="footer299.xml" /><Relationship Id="rId966" Type="http://schemas.openxmlformats.org/officeDocument/2006/relationships/header" Target="header300.xml" /><Relationship Id="rId967" Type="http://schemas.openxmlformats.org/officeDocument/2006/relationships/footer" Target="footer300.xml" /><Relationship Id="rId968" Type="http://schemas.openxmlformats.org/officeDocument/2006/relationships/hyperlink" Target="https://advance.lexis.com/api/document?collection=news&amp;id=urn:contentItem:5JPT-51V1-JBVM-Y536-00000-00&amp;context=1516831" TargetMode="External" /><Relationship Id="rId969" Type="http://schemas.openxmlformats.org/officeDocument/2006/relationships/hyperlink" Target="http://www.STROUDCOMMUNITYAGRICULTURE.ORG" TargetMode="External" /><Relationship Id="rId97" Type="http://schemas.openxmlformats.org/officeDocument/2006/relationships/hyperlink" Target="https://advance.lexis.com/api/document?id=urn:contentItem:5J94-VBP1-F0NV-F1DV-00000-00&amp;idtype=PID&amp;context=1516831" TargetMode="External" /><Relationship Id="rId970" Type="http://schemas.openxmlformats.org/officeDocument/2006/relationships/header" Target="header301.xml" /><Relationship Id="rId971" Type="http://schemas.openxmlformats.org/officeDocument/2006/relationships/header" Target="header302.xml" /><Relationship Id="rId972" Type="http://schemas.openxmlformats.org/officeDocument/2006/relationships/footer" Target="footer301.xml" /><Relationship Id="rId973" Type="http://schemas.openxmlformats.org/officeDocument/2006/relationships/footer" Target="footer302.xml" /><Relationship Id="rId974" Type="http://schemas.openxmlformats.org/officeDocument/2006/relationships/header" Target="header303.xml" /><Relationship Id="rId975" Type="http://schemas.openxmlformats.org/officeDocument/2006/relationships/footer" Target="footer303.xml" /><Relationship Id="rId976" Type="http://schemas.openxmlformats.org/officeDocument/2006/relationships/hyperlink" Target="https://advance.lexis.com/api/document?collection=news&amp;id=urn:contentItem:5JCT-V951-F0NV-F2J2-00000-00&amp;context=1516831" TargetMode="External" /><Relationship Id="rId977" Type="http://schemas.openxmlformats.org/officeDocument/2006/relationships/theme" Target="theme/theme1.xml" /><Relationship Id="rId978" Type="http://schemas.openxmlformats.org/officeDocument/2006/relationships/numbering" Target="numbering.xml" /><Relationship Id="rId979" Type="http://schemas.openxmlformats.org/officeDocument/2006/relationships/styles" Target="styles.xml" /><Relationship Id="rId98" Type="http://schemas.openxmlformats.org/officeDocument/2006/relationships/hyperlink" Target="https://advance.lexis.com/api/document?id=urn:contentItem:5JYD-6F01-DYG2-R18C-00000-00&amp;idtype=PID&amp;context=1516831" TargetMode="External" /><Relationship Id="rId99" Type="http://schemas.openxmlformats.org/officeDocument/2006/relationships/hyperlink" Target="https://advance.lexis.com/api/document?id=urn:contentItem:5JYF-RXB1-F0K1-N4C5-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LIFESTYLE; Support for agriculture grows at Spring Expo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170636180</vt:lpwstr>
  </property>
  <property fmtid="{D5CDD505-2E9C-101B-9397-08002B2CF9AE}" pid="3" name="LADocCount">
    <vt:i4>101</vt:i4>
  </property>
  <property fmtid="{D5CDD505-2E9C-101B-9397-08002B2CF9AE}" pid="4" name="UserPermID">
    <vt:lpwstr>urn:user:PA184731112</vt:lpwstr>
  </property>
</Properties>
</file>